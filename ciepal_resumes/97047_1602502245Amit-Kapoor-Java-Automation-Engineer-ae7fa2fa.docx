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7CBDA8F" w14:textId="77777777" w:rsidR="0064364F" w:rsidRDefault="003C2A24">
      <w:pPr>
        <w:jc w:val="both"/>
        <w:rPr>
          <w:rFonts w:ascii="Verdana" w:hAnsi="Verdana" w:cs="Verdana"/>
          <w:b/>
          <w:sz w:val="17"/>
          <w:szCs w:val="17"/>
        </w:rPr>
      </w:pPr>
      <w:bookmarkStart w:id="0" w:name="OLE_LINK1"/>
      <w:r>
        <w:rPr>
          <w:rFonts w:ascii="Verdana" w:hAnsi="Verdana" w:cs="Verdana"/>
          <w:b/>
          <w:sz w:val="20"/>
          <w:szCs w:val="20"/>
        </w:rPr>
        <w:t>Amit Kapoor</w:t>
      </w:r>
      <w:r w:rsidR="0064364F">
        <w:rPr>
          <w:rFonts w:ascii="Verdana" w:hAnsi="Verdana" w:cs="Verdana"/>
          <w:b/>
          <w:sz w:val="17"/>
          <w:szCs w:val="17"/>
        </w:rPr>
        <w:tab/>
        <w:t xml:space="preserve">                                                       </w:t>
      </w:r>
      <w:r w:rsidR="00A0442F">
        <w:rPr>
          <w:rFonts w:ascii="Verdana" w:hAnsi="Verdana" w:cs="Verdana"/>
          <w:b/>
          <w:sz w:val="17"/>
          <w:szCs w:val="17"/>
        </w:rPr>
        <w:t xml:space="preserve">                             </w:t>
      </w:r>
    </w:p>
    <w:p w14:paraId="228C688F" w14:textId="77777777" w:rsidR="0064364F" w:rsidRDefault="0064364F">
      <w:pPr>
        <w:jc w:val="both"/>
        <w:rPr>
          <w:rFonts w:ascii="Verdana" w:hAnsi="Verdana" w:cs="Verdana"/>
          <w:b/>
          <w:sz w:val="17"/>
          <w:szCs w:val="17"/>
        </w:rPr>
      </w:pPr>
    </w:p>
    <w:p w14:paraId="7F93E9CC" w14:textId="77777777" w:rsidR="0064364F" w:rsidRDefault="0064364F">
      <w:pPr>
        <w:jc w:val="both"/>
        <w:rPr>
          <w:rFonts w:ascii="Arial" w:hAnsi="Arial" w:cs="Arial"/>
          <w:sz w:val="21"/>
          <w:szCs w:val="21"/>
          <w:shd w:val="clear" w:color="auto" w:fill="FFFFFF"/>
        </w:rPr>
      </w:pPr>
      <w:r>
        <w:rPr>
          <w:rFonts w:ascii="Verdana" w:hAnsi="Verdana" w:cs="Verdana"/>
          <w:b/>
          <w:sz w:val="17"/>
          <w:szCs w:val="17"/>
        </w:rPr>
        <w:t>Phone</w:t>
      </w:r>
      <w:r w:rsidR="003C2A24">
        <w:rPr>
          <w:rFonts w:ascii="Verdana" w:hAnsi="Verdana" w:cs="Verdana"/>
          <w:sz w:val="17"/>
          <w:szCs w:val="17"/>
        </w:rPr>
        <w:t>: 615-554-6068</w:t>
      </w:r>
      <w:r>
        <w:rPr>
          <w:rFonts w:ascii="Verdana" w:hAnsi="Verdana" w:cs="Verdana"/>
          <w:sz w:val="17"/>
          <w:szCs w:val="17"/>
        </w:rPr>
        <w:t xml:space="preserve">                                                            </w:t>
      </w:r>
      <w:r w:rsidR="003C2A24">
        <w:rPr>
          <w:rFonts w:ascii="Verdana" w:hAnsi="Verdana" w:cs="Verdana"/>
          <w:sz w:val="17"/>
          <w:szCs w:val="17"/>
        </w:rPr>
        <w:t xml:space="preserve">                                                                                    </w:t>
      </w:r>
      <w:r w:rsidR="00146CB8">
        <w:rPr>
          <w:rFonts w:ascii="Verdana" w:hAnsi="Verdana" w:cs="Verdana"/>
          <w:sz w:val="17"/>
          <w:szCs w:val="17"/>
        </w:rPr>
        <w:t xml:space="preserve">    </w:t>
      </w:r>
      <w:r>
        <w:rPr>
          <w:rFonts w:ascii="Verdana" w:hAnsi="Verdana" w:cs="Verdana"/>
          <w:b/>
          <w:sz w:val="17"/>
          <w:szCs w:val="17"/>
          <w:lang w:val="fr-FR"/>
        </w:rPr>
        <w:t>E-mail</w:t>
      </w:r>
      <w:r>
        <w:rPr>
          <w:rFonts w:ascii="Verdana" w:hAnsi="Verdana" w:cs="Verdana"/>
          <w:sz w:val="17"/>
          <w:szCs w:val="17"/>
          <w:lang w:val="fr-FR"/>
        </w:rPr>
        <w:t xml:space="preserve">: </w:t>
      </w:r>
      <w:hyperlink r:id="rId9" w:history="1">
        <w:r w:rsidR="00B06030" w:rsidRPr="00FF44E2">
          <w:rPr>
            <w:rStyle w:val="Hyperlink"/>
            <w:rFonts w:ascii="Arial" w:hAnsi="Arial" w:cs="Arial"/>
            <w:sz w:val="21"/>
            <w:szCs w:val="21"/>
            <w:shd w:val="clear" w:color="auto" w:fill="FFFFFF"/>
          </w:rPr>
          <w:t>kapooramit81@gmail.com</w:t>
        </w:r>
      </w:hyperlink>
    </w:p>
    <w:p w14:paraId="687D2B9F" w14:textId="77777777" w:rsidR="003C2A24" w:rsidRDefault="0064364F" w:rsidP="003C2A24">
      <w:pPr>
        <w:tabs>
          <w:tab w:val="left" w:pos="3600"/>
        </w:tabs>
        <w:rPr>
          <w:rFonts w:ascii="Verdana" w:hAnsi="Verdana" w:cs="Verdana"/>
          <w:color w:val="000000"/>
          <w:sz w:val="17"/>
          <w:szCs w:val="17"/>
        </w:rPr>
      </w:pPr>
      <w:r>
        <w:rPr>
          <w:rFonts w:ascii="Verdana" w:hAnsi="Verdana" w:cs="Verdana"/>
          <w:b/>
          <w:sz w:val="17"/>
          <w:szCs w:val="17"/>
        </w:rPr>
        <w:t>Address</w:t>
      </w:r>
      <w:r w:rsidR="00B06030">
        <w:rPr>
          <w:rFonts w:ascii="Verdana" w:hAnsi="Verdana" w:cs="Verdana"/>
          <w:sz w:val="17"/>
          <w:szCs w:val="17"/>
        </w:rPr>
        <w:t>:</w:t>
      </w:r>
      <w:r w:rsidR="006859EE">
        <w:rPr>
          <w:rFonts w:ascii="Verdana" w:hAnsi="Verdana" w:cs="Verdana"/>
          <w:color w:val="000000"/>
          <w:sz w:val="17"/>
          <w:szCs w:val="17"/>
        </w:rPr>
        <w:t xml:space="preserve"> 1466 Quaker Lane</w:t>
      </w:r>
      <w:r w:rsidR="003C2A24">
        <w:rPr>
          <w:rFonts w:ascii="Verdana" w:hAnsi="Verdana" w:cs="Verdana"/>
          <w:color w:val="000000"/>
          <w:sz w:val="17"/>
          <w:szCs w:val="17"/>
        </w:rPr>
        <w:t xml:space="preserve">,  </w:t>
      </w:r>
    </w:p>
    <w:p w14:paraId="24FF5DFC" w14:textId="77777777" w:rsidR="0064364F" w:rsidRPr="003C2A24" w:rsidRDefault="006859EE" w:rsidP="003C2A24">
      <w:pPr>
        <w:tabs>
          <w:tab w:val="left" w:pos="3600"/>
        </w:tabs>
        <w:rPr>
          <w:rFonts w:ascii="Verdana" w:hAnsi="Verdana" w:cs="Verdana"/>
          <w:color w:val="000000"/>
          <w:sz w:val="17"/>
          <w:szCs w:val="17"/>
        </w:rPr>
      </w:pPr>
      <w:r>
        <w:rPr>
          <w:rFonts w:ascii="Verdana" w:hAnsi="Verdana" w:cs="Verdana"/>
          <w:color w:val="000000"/>
          <w:sz w:val="17"/>
          <w:szCs w:val="17"/>
        </w:rPr>
        <w:t>Prospect Heights (60070</w:t>
      </w:r>
      <w:r w:rsidR="00877B7F">
        <w:rPr>
          <w:rFonts w:ascii="Verdana" w:hAnsi="Verdana" w:cs="Verdana"/>
          <w:color w:val="000000"/>
          <w:sz w:val="17"/>
          <w:szCs w:val="17"/>
        </w:rPr>
        <w:t xml:space="preserve">) </w:t>
      </w:r>
      <w:r w:rsidR="002F6A3E">
        <w:rPr>
          <w:rFonts w:ascii="Verdana" w:hAnsi="Verdana" w:cs="Verdana"/>
          <w:color w:val="000000"/>
          <w:sz w:val="17"/>
          <w:szCs w:val="17"/>
        </w:rPr>
        <w:t>IL</w:t>
      </w:r>
      <w:r w:rsidR="003C2A24">
        <w:rPr>
          <w:rFonts w:ascii="Verdana" w:hAnsi="Verdana" w:cs="Verdana"/>
          <w:color w:val="000000"/>
          <w:sz w:val="17"/>
          <w:szCs w:val="17"/>
        </w:rPr>
        <w:t>, USA</w:t>
      </w:r>
    </w:p>
    <w:p w14:paraId="73C5639C" w14:textId="77777777" w:rsidR="0064364F" w:rsidRPr="00AC313D" w:rsidRDefault="0064364F">
      <w:pPr>
        <w:pBdr>
          <w:bottom w:val="double" w:sz="40" w:space="0" w:color="000000"/>
        </w:pBdr>
        <w:jc w:val="both"/>
        <w:rPr>
          <w:rFonts w:ascii="Verdana" w:hAnsi="Verdana" w:cs="Verdana"/>
          <w:b/>
          <w:sz w:val="17"/>
          <w:szCs w:val="17"/>
          <w:u w:val="single"/>
          <w14:shadow w14:blurRad="50800" w14:dist="38100" w14:dir="2700000" w14:sx="100000" w14:sy="100000" w14:kx="0" w14:ky="0" w14:algn="tl">
            <w14:srgbClr w14:val="000000">
              <w14:alpha w14:val="60000"/>
            </w14:srgbClr>
          </w14:shadow>
        </w:rPr>
      </w:pPr>
      <w:r>
        <w:rPr>
          <w:rFonts w:ascii="Verdana" w:hAnsi="Verdana" w:cs="Verdana"/>
          <w:sz w:val="17"/>
          <w:szCs w:val="17"/>
          <w:lang w:val="fr-FR"/>
        </w:rPr>
        <w:tab/>
      </w:r>
      <w:r>
        <w:rPr>
          <w:rFonts w:ascii="Verdana" w:hAnsi="Verdana" w:cs="Verdana"/>
          <w:sz w:val="17"/>
          <w:szCs w:val="17"/>
          <w:lang w:val="fr-FR"/>
        </w:rPr>
        <w:tab/>
      </w:r>
      <w:r>
        <w:rPr>
          <w:rFonts w:ascii="Verdana" w:hAnsi="Verdana" w:cs="Verdana"/>
          <w:sz w:val="17"/>
          <w:szCs w:val="17"/>
          <w:lang w:val="fr-FR"/>
        </w:rPr>
        <w:tab/>
        <w:t xml:space="preserve">                      </w:t>
      </w:r>
    </w:p>
    <w:p w14:paraId="768B5A6B" w14:textId="77777777" w:rsidR="0064364F" w:rsidRDefault="0064364F">
      <w:pPr>
        <w:spacing w:line="360" w:lineRule="auto"/>
        <w:jc w:val="both"/>
        <w:rPr>
          <w:rFonts w:ascii="Verdana" w:hAnsi="Verdana" w:cs="Verdana"/>
          <w:b/>
          <w:sz w:val="17"/>
          <w:szCs w:val="17"/>
          <w:u w:val="single"/>
        </w:rPr>
      </w:pPr>
    </w:p>
    <w:p w14:paraId="5B18B9B9" w14:textId="77777777" w:rsidR="0064364F" w:rsidRDefault="006F0328" w:rsidP="006F0328">
      <w:pPr>
        <w:shd w:val="clear" w:color="auto" w:fill="E0E0E0"/>
        <w:rPr>
          <w:rFonts w:ascii="Verdana" w:hAnsi="Verdana" w:cs="Verdana"/>
          <w:sz w:val="17"/>
          <w:szCs w:val="17"/>
        </w:rPr>
      </w:pPr>
      <w:r>
        <w:rPr>
          <w:rFonts w:ascii="Verdana" w:hAnsi="Verdana" w:cs="Verdana"/>
          <w:b/>
          <w:sz w:val="17"/>
          <w:szCs w:val="17"/>
        </w:rPr>
        <w:t xml:space="preserve">                                                                                                              </w:t>
      </w:r>
      <w:r w:rsidR="0064364F">
        <w:rPr>
          <w:rFonts w:ascii="Verdana" w:hAnsi="Verdana" w:cs="Verdana"/>
          <w:b/>
          <w:sz w:val="17"/>
          <w:szCs w:val="17"/>
        </w:rPr>
        <w:t>OBJECTIVE</w:t>
      </w:r>
    </w:p>
    <w:p w14:paraId="5E99DBFA" w14:textId="77777777" w:rsidR="00975F72" w:rsidRDefault="00975F72">
      <w:pPr>
        <w:spacing w:after="40"/>
        <w:rPr>
          <w:rFonts w:ascii="Verdana" w:hAnsi="Verdana" w:cs="Verdana"/>
          <w:sz w:val="17"/>
          <w:szCs w:val="17"/>
        </w:rPr>
      </w:pPr>
    </w:p>
    <w:p w14:paraId="4F98E3A1" w14:textId="77777777" w:rsidR="00231C56" w:rsidRDefault="0064364F">
      <w:pPr>
        <w:spacing w:after="40"/>
        <w:rPr>
          <w:rFonts w:ascii="Verdana" w:hAnsi="Verdana" w:cs="Verdana"/>
          <w:sz w:val="17"/>
          <w:szCs w:val="17"/>
        </w:rPr>
      </w:pPr>
      <w:r>
        <w:rPr>
          <w:rFonts w:ascii="Verdana" w:hAnsi="Verdana" w:cs="Verdana"/>
          <w:sz w:val="17"/>
          <w:szCs w:val="17"/>
        </w:rPr>
        <w:t xml:space="preserve">A challenging career in software testing and quality assurance engineering and to establish a stable career with an organization of repute, wherein I am given challenging responsibilities to achieve highest standards of excellence, in order to help the </w:t>
      </w:r>
      <w:r w:rsidR="00E70AB5">
        <w:rPr>
          <w:rFonts w:ascii="Verdana" w:hAnsi="Verdana" w:cs="Verdana"/>
          <w:sz w:val="17"/>
          <w:szCs w:val="17"/>
        </w:rPr>
        <w:t>organization,</w:t>
      </w:r>
      <w:r w:rsidR="004336A7">
        <w:rPr>
          <w:rFonts w:ascii="Verdana" w:hAnsi="Verdana" w:cs="Verdana"/>
          <w:sz w:val="17"/>
          <w:szCs w:val="17"/>
        </w:rPr>
        <w:t xml:space="preserve"> meet its corporate goals.</w:t>
      </w:r>
    </w:p>
    <w:p w14:paraId="37618137" w14:textId="77777777" w:rsidR="00DF3D85" w:rsidRDefault="00DF3D85">
      <w:pPr>
        <w:spacing w:after="40"/>
        <w:rPr>
          <w:rFonts w:ascii="Verdana" w:hAnsi="Verdana" w:cs="Verdana"/>
          <w:sz w:val="17"/>
          <w:szCs w:val="17"/>
        </w:rPr>
      </w:pPr>
    </w:p>
    <w:p w14:paraId="32A6D9C6" w14:textId="77777777" w:rsidR="0064364F" w:rsidRDefault="00EB75C3" w:rsidP="009048EF">
      <w:pPr>
        <w:pBdr>
          <w:top w:val="double" w:sz="1" w:space="1" w:color="000000"/>
          <w:left w:val="double" w:sz="1" w:space="4" w:color="000000"/>
          <w:bottom w:val="double" w:sz="1" w:space="1" w:color="000000"/>
          <w:right w:val="double" w:sz="1" w:space="4" w:color="000000"/>
        </w:pBdr>
        <w:shd w:val="clear" w:color="auto" w:fill="D9D9D9"/>
        <w:tabs>
          <w:tab w:val="center" w:pos="7277"/>
        </w:tabs>
        <w:spacing w:after="80"/>
        <w:rPr>
          <w:rFonts w:ascii="Verdana" w:hAnsi="Verdana" w:cs="Verdana"/>
          <w:sz w:val="17"/>
          <w:szCs w:val="17"/>
        </w:rPr>
      </w:pPr>
      <w:r>
        <w:rPr>
          <w:rFonts w:ascii="Verdana" w:hAnsi="Verdana" w:cs="Verdana"/>
          <w:b/>
          <w:sz w:val="17"/>
          <w:szCs w:val="17"/>
        </w:rPr>
        <w:t xml:space="preserve">      </w:t>
      </w:r>
      <w:r w:rsidR="006F0328">
        <w:rPr>
          <w:rFonts w:ascii="Verdana" w:hAnsi="Verdana" w:cs="Verdana"/>
          <w:b/>
          <w:sz w:val="17"/>
          <w:szCs w:val="17"/>
        </w:rPr>
        <w:t xml:space="preserve">                                                                                                         </w:t>
      </w:r>
      <w:r w:rsidR="0064364F">
        <w:rPr>
          <w:rFonts w:ascii="Verdana" w:hAnsi="Verdana" w:cs="Verdana"/>
          <w:b/>
          <w:sz w:val="17"/>
          <w:szCs w:val="17"/>
        </w:rPr>
        <w:t>SYNOPSIS</w:t>
      </w:r>
    </w:p>
    <w:p w14:paraId="45FD3CA6" w14:textId="77777777" w:rsidR="0064364F" w:rsidRDefault="00E50FCC">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Around 11</w:t>
      </w:r>
      <w:r w:rsidR="00F50D14">
        <w:rPr>
          <w:rFonts w:ascii="Verdana" w:hAnsi="Verdana" w:cs="Verdana"/>
          <w:sz w:val="17"/>
          <w:szCs w:val="17"/>
        </w:rPr>
        <w:t xml:space="preserve"> </w:t>
      </w:r>
      <w:r w:rsidR="0064364F">
        <w:rPr>
          <w:rFonts w:ascii="Verdana" w:hAnsi="Verdana" w:cs="Verdana"/>
          <w:sz w:val="17"/>
          <w:szCs w:val="17"/>
        </w:rPr>
        <w:t>Years of exp</w:t>
      </w:r>
      <w:r w:rsidR="005D7FAE">
        <w:rPr>
          <w:rFonts w:ascii="Verdana" w:hAnsi="Verdana" w:cs="Verdana"/>
          <w:sz w:val="17"/>
          <w:szCs w:val="17"/>
        </w:rPr>
        <w:t xml:space="preserve">erience </w:t>
      </w:r>
      <w:r w:rsidR="00F50D14">
        <w:rPr>
          <w:rFonts w:ascii="Verdana" w:hAnsi="Verdana" w:cs="Verdana"/>
          <w:sz w:val="17"/>
          <w:szCs w:val="17"/>
        </w:rPr>
        <w:t xml:space="preserve">in </w:t>
      </w:r>
      <w:r w:rsidR="0064364F">
        <w:rPr>
          <w:rFonts w:ascii="Verdana" w:hAnsi="Verdana" w:cs="Verdana"/>
          <w:sz w:val="17"/>
          <w:szCs w:val="17"/>
        </w:rPr>
        <w:t xml:space="preserve">the </w:t>
      </w:r>
      <w:r w:rsidR="00F50D14">
        <w:rPr>
          <w:rFonts w:ascii="Verdana" w:hAnsi="Verdana" w:cs="Verdana"/>
          <w:sz w:val="17"/>
          <w:szCs w:val="17"/>
        </w:rPr>
        <w:t xml:space="preserve">Automation Software Testing </w:t>
      </w:r>
    </w:p>
    <w:p w14:paraId="1F0C7D3B" w14:textId="77777777" w:rsidR="009F2FCE" w:rsidRDefault="00953673">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Having good experience</w:t>
      </w:r>
      <w:r w:rsidR="00E4040A">
        <w:rPr>
          <w:rFonts w:ascii="Verdana" w:hAnsi="Verdana" w:cs="Verdana"/>
          <w:sz w:val="17"/>
          <w:szCs w:val="17"/>
        </w:rPr>
        <w:t xml:space="preserve"> </w:t>
      </w:r>
      <w:r>
        <w:rPr>
          <w:rFonts w:ascii="Verdana" w:hAnsi="Verdana" w:cs="Verdana"/>
          <w:sz w:val="17"/>
          <w:szCs w:val="17"/>
        </w:rPr>
        <w:t xml:space="preserve">in leading an automation testing </w:t>
      </w:r>
      <w:r w:rsidR="00A23C83">
        <w:rPr>
          <w:rFonts w:ascii="Verdana" w:hAnsi="Verdana" w:cs="Verdana"/>
          <w:sz w:val="17"/>
          <w:szCs w:val="17"/>
        </w:rPr>
        <w:t xml:space="preserve">team </w:t>
      </w:r>
    </w:p>
    <w:p w14:paraId="3D2CFA81" w14:textId="77777777" w:rsidR="00975F72" w:rsidRDefault="00E50FCC" w:rsidP="00975F72">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8</w:t>
      </w:r>
      <w:r w:rsidR="000A1036">
        <w:rPr>
          <w:rFonts w:ascii="Verdana" w:hAnsi="Verdana" w:cs="Verdana"/>
          <w:sz w:val="17"/>
          <w:szCs w:val="17"/>
        </w:rPr>
        <w:t xml:space="preserve"> Years </w:t>
      </w:r>
      <w:r w:rsidR="00E07164">
        <w:rPr>
          <w:rFonts w:ascii="Verdana" w:hAnsi="Verdana" w:cs="Verdana"/>
          <w:sz w:val="17"/>
          <w:szCs w:val="17"/>
        </w:rPr>
        <w:t>of working</w:t>
      </w:r>
      <w:r w:rsidR="000A1036">
        <w:rPr>
          <w:rFonts w:ascii="Verdana" w:hAnsi="Verdana" w:cs="Verdana"/>
          <w:sz w:val="17"/>
          <w:szCs w:val="17"/>
        </w:rPr>
        <w:t xml:space="preserve"> experience on </w:t>
      </w:r>
      <w:r w:rsidR="00975F72">
        <w:rPr>
          <w:rFonts w:ascii="Verdana" w:hAnsi="Verdana" w:cs="Verdana"/>
          <w:sz w:val="17"/>
          <w:szCs w:val="17"/>
        </w:rPr>
        <w:t xml:space="preserve">Agile </w:t>
      </w:r>
      <w:r w:rsidR="00D17E82" w:rsidRPr="00D17E82">
        <w:rPr>
          <w:rFonts w:ascii="Verdana" w:hAnsi="Verdana" w:cs="Verdana"/>
          <w:sz w:val="17"/>
          <w:szCs w:val="17"/>
        </w:rPr>
        <w:t>environment</w:t>
      </w:r>
      <w:r>
        <w:rPr>
          <w:rFonts w:ascii="Verdana" w:hAnsi="Verdana" w:cs="Verdana"/>
          <w:sz w:val="17"/>
          <w:szCs w:val="17"/>
        </w:rPr>
        <w:t xml:space="preserve"> and </w:t>
      </w:r>
      <w:r w:rsidR="00E70AB5">
        <w:rPr>
          <w:rFonts w:ascii="Verdana" w:hAnsi="Verdana" w:cs="Verdana"/>
          <w:sz w:val="17"/>
          <w:szCs w:val="17"/>
        </w:rPr>
        <w:t>3-year</w:t>
      </w:r>
      <w:r w:rsidR="00914EF9">
        <w:rPr>
          <w:rFonts w:ascii="Verdana" w:hAnsi="Verdana" w:cs="Verdana"/>
          <w:sz w:val="17"/>
          <w:szCs w:val="17"/>
        </w:rPr>
        <w:t xml:space="preserve"> </w:t>
      </w:r>
      <w:r w:rsidR="009C21BE">
        <w:rPr>
          <w:rFonts w:ascii="Verdana" w:hAnsi="Verdana" w:cs="Verdana"/>
          <w:sz w:val="17"/>
          <w:szCs w:val="17"/>
        </w:rPr>
        <w:t>experience in Devops M</w:t>
      </w:r>
      <w:r w:rsidR="00B249EF">
        <w:rPr>
          <w:rFonts w:ascii="Verdana" w:hAnsi="Verdana" w:cs="Verdana"/>
          <w:sz w:val="17"/>
          <w:szCs w:val="17"/>
        </w:rPr>
        <w:t>odel</w:t>
      </w:r>
      <w:r w:rsidR="00B26319">
        <w:rPr>
          <w:rFonts w:ascii="Verdana" w:hAnsi="Verdana" w:cs="Verdana"/>
          <w:sz w:val="17"/>
          <w:szCs w:val="17"/>
        </w:rPr>
        <w:t xml:space="preserve"> </w:t>
      </w:r>
    </w:p>
    <w:p w14:paraId="0192F7F1" w14:textId="77777777" w:rsidR="00204E6E" w:rsidRDefault="00A82818" w:rsidP="00204E6E">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8</w:t>
      </w:r>
      <w:r w:rsidR="00204E6E" w:rsidRPr="00204E6E">
        <w:rPr>
          <w:rFonts w:ascii="Verdana" w:hAnsi="Verdana" w:cs="Verdana"/>
          <w:sz w:val="17"/>
          <w:szCs w:val="17"/>
        </w:rPr>
        <w:t xml:space="preserve"> years of P</w:t>
      </w:r>
      <w:r w:rsidR="00112AB4">
        <w:rPr>
          <w:rFonts w:ascii="Verdana" w:hAnsi="Verdana" w:cs="Verdana"/>
          <w:sz w:val="17"/>
          <w:szCs w:val="17"/>
        </w:rPr>
        <w:t xml:space="preserve">roficiency in using </w:t>
      </w:r>
      <w:r w:rsidR="007A4E86">
        <w:rPr>
          <w:rFonts w:ascii="Verdana" w:hAnsi="Verdana" w:cs="Verdana"/>
          <w:sz w:val="17"/>
          <w:szCs w:val="17"/>
        </w:rPr>
        <w:t>Selenium-</w:t>
      </w:r>
      <w:r w:rsidR="00112AB4">
        <w:rPr>
          <w:rFonts w:ascii="Verdana" w:hAnsi="Verdana" w:cs="Verdana"/>
          <w:sz w:val="17"/>
          <w:szCs w:val="17"/>
        </w:rPr>
        <w:t xml:space="preserve">Selenium </w:t>
      </w:r>
      <w:r w:rsidR="007A4E86">
        <w:rPr>
          <w:rFonts w:ascii="Verdana" w:hAnsi="Verdana" w:cs="Verdana"/>
          <w:sz w:val="17"/>
          <w:szCs w:val="17"/>
        </w:rPr>
        <w:t>Web Driver and Core Java</w:t>
      </w:r>
    </w:p>
    <w:p w14:paraId="7E3E7A31" w14:textId="77777777" w:rsidR="00E07164" w:rsidRPr="00E07164" w:rsidRDefault="00E07164" w:rsidP="00E07164">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4 years</w:t>
      </w:r>
      <w:r w:rsidRPr="00FA5939">
        <w:rPr>
          <w:rFonts w:ascii="Verdana" w:hAnsi="Verdana" w:cs="Verdana"/>
          <w:sz w:val="17"/>
          <w:szCs w:val="17"/>
        </w:rPr>
        <w:t xml:space="preserve"> </w:t>
      </w:r>
      <w:r>
        <w:rPr>
          <w:rFonts w:ascii="Verdana" w:hAnsi="Verdana" w:cs="Verdana"/>
          <w:sz w:val="17"/>
          <w:szCs w:val="17"/>
        </w:rPr>
        <w:t xml:space="preserve">of experience </w:t>
      </w:r>
      <w:r w:rsidRPr="00FA5939">
        <w:rPr>
          <w:rFonts w:ascii="Verdana" w:hAnsi="Verdana" w:cs="Verdana"/>
          <w:sz w:val="17"/>
          <w:szCs w:val="17"/>
        </w:rPr>
        <w:t>in mobile </w:t>
      </w:r>
      <w:r>
        <w:rPr>
          <w:rFonts w:ascii="Verdana" w:hAnsi="Verdana" w:cs="Verdana"/>
          <w:sz w:val="17"/>
          <w:szCs w:val="17"/>
        </w:rPr>
        <w:t xml:space="preserve">automation testing using Appium [IOS &amp; Android] </w:t>
      </w:r>
    </w:p>
    <w:p w14:paraId="3DE298FF" w14:textId="77777777" w:rsidR="003A4D36" w:rsidRDefault="00E33B14" w:rsidP="003A4D36">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4</w:t>
      </w:r>
      <w:r w:rsidR="003A4D36" w:rsidRPr="00204E6E">
        <w:rPr>
          <w:rFonts w:ascii="Verdana" w:hAnsi="Verdana" w:cs="Verdana"/>
          <w:sz w:val="17"/>
          <w:szCs w:val="17"/>
        </w:rPr>
        <w:t xml:space="preserve"> years of </w:t>
      </w:r>
      <w:r w:rsidR="003A4D36">
        <w:rPr>
          <w:rFonts w:ascii="Verdana" w:hAnsi="Verdana" w:cs="Verdana"/>
          <w:sz w:val="17"/>
          <w:szCs w:val="17"/>
        </w:rPr>
        <w:t>experience i</w:t>
      </w:r>
      <w:r w:rsidR="002E6F02">
        <w:rPr>
          <w:rFonts w:ascii="Verdana" w:hAnsi="Verdana" w:cs="Verdana"/>
          <w:sz w:val="17"/>
          <w:szCs w:val="17"/>
        </w:rPr>
        <w:t>n BDD Testing using C</w:t>
      </w:r>
      <w:r w:rsidR="003A4D36">
        <w:rPr>
          <w:rFonts w:ascii="Verdana" w:hAnsi="Verdana" w:cs="Verdana"/>
          <w:sz w:val="17"/>
          <w:szCs w:val="17"/>
        </w:rPr>
        <w:t>ucumber</w:t>
      </w:r>
    </w:p>
    <w:p w14:paraId="391442EF" w14:textId="77777777" w:rsidR="00B12148" w:rsidRPr="003A4D36" w:rsidRDefault="009E1CA7" w:rsidP="003A4D36">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1</w:t>
      </w:r>
      <w:r w:rsidR="00B12148">
        <w:rPr>
          <w:rFonts w:ascii="Verdana" w:hAnsi="Verdana" w:cs="Verdana"/>
          <w:sz w:val="17"/>
          <w:szCs w:val="17"/>
        </w:rPr>
        <w:t xml:space="preserve"> Year of experience in Performance testing using JMeter</w:t>
      </w:r>
    </w:p>
    <w:p w14:paraId="59588B90" w14:textId="77777777" w:rsidR="007A4E86" w:rsidRDefault="007354C3" w:rsidP="007A4E86">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3</w:t>
      </w:r>
      <w:r w:rsidR="007A4E86" w:rsidRPr="00204E6E">
        <w:rPr>
          <w:rFonts w:ascii="Verdana" w:hAnsi="Verdana" w:cs="Verdana"/>
          <w:sz w:val="17"/>
          <w:szCs w:val="17"/>
        </w:rPr>
        <w:t xml:space="preserve"> years of </w:t>
      </w:r>
      <w:r w:rsidR="007A4E86">
        <w:rPr>
          <w:rFonts w:ascii="Verdana" w:hAnsi="Verdana" w:cs="Verdana"/>
          <w:sz w:val="17"/>
          <w:szCs w:val="17"/>
        </w:rPr>
        <w:t xml:space="preserve">experience in web service testing using </w:t>
      </w:r>
      <w:r w:rsidR="00622EFF">
        <w:rPr>
          <w:rFonts w:ascii="Verdana" w:hAnsi="Verdana" w:cs="Verdana"/>
          <w:sz w:val="17"/>
          <w:szCs w:val="17"/>
        </w:rPr>
        <w:t xml:space="preserve">SOAP </w:t>
      </w:r>
      <w:r w:rsidR="004F6010">
        <w:rPr>
          <w:rFonts w:ascii="Verdana" w:hAnsi="Verdana" w:cs="Verdana"/>
          <w:sz w:val="17"/>
          <w:szCs w:val="17"/>
        </w:rPr>
        <w:t>UI, Postman</w:t>
      </w:r>
      <w:r w:rsidR="00D64049">
        <w:rPr>
          <w:rFonts w:ascii="Verdana" w:hAnsi="Verdana" w:cs="Verdana"/>
          <w:sz w:val="17"/>
          <w:szCs w:val="17"/>
        </w:rPr>
        <w:t xml:space="preserve"> C</w:t>
      </w:r>
      <w:r w:rsidR="007A4E86">
        <w:rPr>
          <w:rFonts w:ascii="Verdana" w:hAnsi="Verdana" w:cs="Verdana"/>
          <w:sz w:val="17"/>
          <w:szCs w:val="17"/>
        </w:rPr>
        <w:t xml:space="preserve">lient </w:t>
      </w:r>
      <w:r w:rsidR="00A7534F">
        <w:rPr>
          <w:rFonts w:ascii="Verdana" w:hAnsi="Verdana" w:cs="Verdana"/>
          <w:sz w:val="17"/>
          <w:szCs w:val="17"/>
        </w:rPr>
        <w:t>and Rest Assured Java Library</w:t>
      </w:r>
    </w:p>
    <w:p w14:paraId="34EEEAC1" w14:textId="77777777" w:rsidR="003C0FE5" w:rsidRDefault="003C0FE5" w:rsidP="003C0FE5">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3.5</w:t>
      </w:r>
      <w:r w:rsidRPr="00204E6E">
        <w:rPr>
          <w:rFonts w:ascii="Verdana" w:hAnsi="Verdana" w:cs="Verdana"/>
          <w:sz w:val="17"/>
          <w:szCs w:val="17"/>
        </w:rPr>
        <w:t xml:space="preserve"> years of </w:t>
      </w:r>
      <w:r>
        <w:rPr>
          <w:rFonts w:ascii="Verdana" w:hAnsi="Verdana" w:cs="Verdana"/>
          <w:sz w:val="17"/>
          <w:szCs w:val="17"/>
        </w:rPr>
        <w:t xml:space="preserve">experience in using Protractor, </w:t>
      </w:r>
      <w:r w:rsidR="004F6010">
        <w:rPr>
          <w:rFonts w:ascii="Verdana" w:hAnsi="Verdana" w:cs="Verdana"/>
          <w:sz w:val="17"/>
          <w:szCs w:val="17"/>
        </w:rPr>
        <w:t>NodeJS, Webstrom</w:t>
      </w:r>
      <w:r>
        <w:rPr>
          <w:rFonts w:ascii="Verdana" w:hAnsi="Verdana" w:cs="Verdana"/>
          <w:sz w:val="17"/>
          <w:szCs w:val="17"/>
        </w:rPr>
        <w:t xml:space="preserve"> </w:t>
      </w:r>
      <w:r w:rsidR="00E70AB5">
        <w:rPr>
          <w:rFonts w:ascii="Verdana" w:hAnsi="Verdana" w:cs="Verdana"/>
          <w:sz w:val="17"/>
          <w:szCs w:val="17"/>
        </w:rPr>
        <w:t>IDE, Java</w:t>
      </w:r>
      <w:r w:rsidR="00301888">
        <w:rPr>
          <w:rFonts w:ascii="Verdana" w:hAnsi="Verdana" w:cs="Verdana"/>
          <w:sz w:val="17"/>
          <w:szCs w:val="17"/>
        </w:rPr>
        <w:t xml:space="preserve"> </w:t>
      </w:r>
      <w:r w:rsidR="00E70AB5">
        <w:rPr>
          <w:rFonts w:ascii="Verdana" w:hAnsi="Verdana" w:cs="Verdana"/>
          <w:sz w:val="17"/>
          <w:szCs w:val="17"/>
        </w:rPr>
        <w:t>Script, Mocha, Chai</w:t>
      </w:r>
      <w:r>
        <w:rPr>
          <w:rFonts w:ascii="Verdana" w:hAnsi="Verdana" w:cs="Verdana"/>
          <w:sz w:val="17"/>
          <w:szCs w:val="17"/>
        </w:rPr>
        <w:t xml:space="preserve"> </w:t>
      </w:r>
      <w:r w:rsidR="00E70AB5">
        <w:rPr>
          <w:rFonts w:ascii="Verdana" w:hAnsi="Verdana" w:cs="Verdana"/>
          <w:sz w:val="17"/>
          <w:szCs w:val="17"/>
        </w:rPr>
        <w:t>API, VS</w:t>
      </w:r>
      <w:r>
        <w:rPr>
          <w:rFonts w:ascii="Verdana" w:hAnsi="Verdana" w:cs="Verdana"/>
          <w:sz w:val="17"/>
          <w:szCs w:val="17"/>
        </w:rPr>
        <w:t xml:space="preserve"> Code editor &amp; Jasmine framework for Angular JS Testing</w:t>
      </w:r>
    </w:p>
    <w:p w14:paraId="4CB0C6FA" w14:textId="77777777" w:rsidR="001960A1" w:rsidRDefault="00E63C2F" w:rsidP="001960A1">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 xml:space="preserve">2 </w:t>
      </w:r>
      <w:r w:rsidR="00214058">
        <w:rPr>
          <w:rFonts w:ascii="Verdana" w:hAnsi="Verdana" w:cs="Verdana"/>
          <w:sz w:val="17"/>
          <w:szCs w:val="17"/>
        </w:rPr>
        <w:t>E</w:t>
      </w:r>
      <w:r w:rsidR="00671796">
        <w:rPr>
          <w:rFonts w:ascii="Verdana" w:hAnsi="Verdana" w:cs="Verdana"/>
          <w:sz w:val="17"/>
          <w:szCs w:val="17"/>
        </w:rPr>
        <w:t xml:space="preserve">xperience in </w:t>
      </w:r>
      <w:r w:rsidR="002F6C21">
        <w:rPr>
          <w:rFonts w:ascii="Verdana" w:hAnsi="Verdana" w:cs="Verdana"/>
          <w:sz w:val="17"/>
          <w:szCs w:val="17"/>
        </w:rPr>
        <w:t xml:space="preserve">Microsoft </w:t>
      </w:r>
      <w:r w:rsidR="005F61B6">
        <w:rPr>
          <w:rFonts w:ascii="Verdana" w:hAnsi="Verdana" w:cs="Verdana"/>
          <w:sz w:val="17"/>
          <w:szCs w:val="17"/>
        </w:rPr>
        <w:t xml:space="preserve">Visual Studio testing </w:t>
      </w:r>
      <w:r w:rsidR="002F6C21">
        <w:rPr>
          <w:rFonts w:ascii="Verdana" w:hAnsi="Verdana" w:cs="Verdana"/>
          <w:sz w:val="17"/>
          <w:szCs w:val="17"/>
        </w:rPr>
        <w:t>tool</w:t>
      </w:r>
      <w:r w:rsidR="005F61B6">
        <w:rPr>
          <w:rFonts w:ascii="Verdana" w:hAnsi="Verdana" w:cs="Verdana"/>
          <w:sz w:val="17"/>
          <w:szCs w:val="17"/>
        </w:rPr>
        <w:t>s</w:t>
      </w:r>
      <w:r w:rsidR="002F6C21">
        <w:rPr>
          <w:rFonts w:ascii="Verdana" w:hAnsi="Verdana" w:cs="Verdana"/>
          <w:sz w:val="17"/>
          <w:szCs w:val="17"/>
        </w:rPr>
        <w:t xml:space="preserve"> set [Coded </w:t>
      </w:r>
      <w:r w:rsidR="004F6010">
        <w:rPr>
          <w:rFonts w:ascii="Verdana" w:hAnsi="Verdana" w:cs="Verdana"/>
          <w:sz w:val="17"/>
          <w:szCs w:val="17"/>
        </w:rPr>
        <w:t>UI, Test</w:t>
      </w:r>
      <w:r w:rsidR="002F6C21">
        <w:rPr>
          <w:rFonts w:ascii="Verdana" w:hAnsi="Verdana" w:cs="Verdana"/>
          <w:sz w:val="17"/>
          <w:szCs w:val="17"/>
        </w:rPr>
        <w:t xml:space="preserve"> Manager and </w:t>
      </w:r>
      <w:r w:rsidR="004F6010">
        <w:rPr>
          <w:rFonts w:ascii="Verdana" w:hAnsi="Verdana" w:cs="Verdana"/>
          <w:sz w:val="17"/>
          <w:szCs w:val="17"/>
        </w:rPr>
        <w:t>TFS]</w:t>
      </w:r>
      <w:r w:rsidR="00591824">
        <w:rPr>
          <w:rFonts w:ascii="Verdana" w:hAnsi="Verdana" w:cs="Verdana"/>
          <w:sz w:val="17"/>
          <w:szCs w:val="17"/>
        </w:rPr>
        <w:t xml:space="preserve"> and database testing using SQL Queries </w:t>
      </w:r>
    </w:p>
    <w:p w14:paraId="34CE4EFF" w14:textId="77777777" w:rsidR="00C64009" w:rsidRDefault="0084655A" w:rsidP="00C64009">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4</w:t>
      </w:r>
      <w:r w:rsidRPr="00204E6E">
        <w:rPr>
          <w:rFonts w:ascii="Verdana" w:hAnsi="Verdana" w:cs="Verdana"/>
          <w:sz w:val="17"/>
          <w:szCs w:val="17"/>
        </w:rPr>
        <w:t xml:space="preserve"> years of </w:t>
      </w:r>
      <w:r>
        <w:rPr>
          <w:rFonts w:ascii="Verdana" w:hAnsi="Verdana" w:cs="Verdana"/>
          <w:sz w:val="17"/>
          <w:szCs w:val="17"/>
        </w:rPr>
        <w:t>experience in using QTP/UFT</w:t>
      </w:r>
    </w:p>
    <w:p w14:paraId="69B94EDF" w14:textId="77777777" w:rsidR="003C0FE5" w:rsidRPr="00C26E43" w:rsidRDefault="003C0FE5" w:rsidP="003C0FE5">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sz w:val="17"/>
          <w:szCs w:val="17"/>
        </w:rPr>
        <w:t xml:space="preserve">Expertise in </w:t>
      </w:r>
      <w:r w:rsidRPr="00137366">
        <w:rPr>
          <w:rFonts w:ascii="Verdana" w:hAnsi="Verdana" w:cs="Verdana"/>
          <w:b/>
          <w:sz w:val="17"/>
          <w:szCs w:val="17"/>
        </w:rPr>
        <w:t>Sele</w:t>
      </w:r>
      <w:r>
        <w:rPr>
          <w:rFonts w:ascii="Verdana" w:hAnsi="Verdana" w:cs="Verdana"/>
          <w:b/>
          <w:sz w:val="17"/>
          <w:szCs w:val="17"/>
        </w:rPr>
        <w:t>nium Web Driver, TestNG,</w:t>
      </w:r>
      <w:r w:rsidRPr="00137366">
        <w:rPr>
          <w:rFonts w:ascii="Verdana" w:hAnsi="Verdana" w:cs="Verdana"/>
          <w:b/>
          <w:sz w:val="17"/>
          <w:szCs w:val="17"/>
        </w:rPr>
        <w:t xml:space="preserve">Jenkins, </w:t>
      </w:r>
      <w:r>
        <w:rPr>
          <w:rFonts w:ascii="Verdana" w:hAnsi="Verdana" w:cs="Verdana"/>
          <w:b/>
          <w:sz w:val="17"/>
          <w:szCs w:val="17"/>
        </w:rPr>
        <w:t>Page Object Model, POI, Maven, D</w:t>
      </w:r>
      <w:r w:rsidRPr="00137366">
        <w:rPr>
          <w:rFonts w:ascii="Verdana" w:hAnsi="Verdana" w:cs="Verdana"/>
          <w:b/>
          <w:sz w:val="17"/>
          <w:szCs w:val="17"/>
        </w:rPr>
        <w:t>esigning</w:t>
      </w:r>
      <w:r>
        <w:rPr>
          <w:rFonts w:ascii="Verdana" w:hAnsi="Verdana" w:cs="Verdana"/>
          <w:b/>
          <w:sz w:val="17"/>
          <w:szCs w:val="17"/>
        </w:rPr>
        <w:t xml:space="preserve"> Automation</w:t>
      </w:r>
      <w:r w:rsidRPr="00137366">
        <w:rPr>
          <w:rFonts w:ascii="Verdana" w:hAnsi="Verdana" w:cs="Verdana"/>
          <w:b/>
          <w:sz w:val="17"/>
          <w:szCs w:val="17"/>
        </w:rPr>
        <w:t xml:space="preserve"> </w:t>
      </w:r>
      <w:r>
        <w:rPr>
          <w:rFonts w:ascii="Verdana" w:hAnsi="Verdana" w:cs="Verdana"/>
          <w:b/>
          <w:sz w:val="17"/>
          <w:szCs w:val="17"/>
        </w:rPr>
        <w:t xml:space="preserve">Frameworks ,Selenium Grid Cucumber –BDD Framework ,Angular JS –Node JS,Protractor,Mocha,Chai Jasmine framework, SOAP UI, Postman, Restful Web service Testing,Casendra,Coded UI ,Galen API ,Kafka Messaging system,QTP\UFT,XCode ,Android Studio-SDK ,Appium and CI/CD implementation </w:t>
      </w:r>
    </w:p>
    <w:p w14:paraId="0513B0BC" w14:textId="77777777" w:rsidR="0047085E" w:rsidRPr="0047085E" w:rsidRDefault="0047085E" w:rsidP="0047085E">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color w:val="000000"/>
          <w:sz w:val="17"/>
          <w:szCs w:val="17"/>
        </w:rPr>
      </w:pPr>
      <w:r w:rsidRPr="00EB75C3">
        <w:rPr>
          <w:rFonts w:ascii="Verdana" w:hAnsi="Verdana" w:cs="Verdana"/>
          <w:color w:val="000000"/>
          <w:sz w:val="17"/>
          <w:szCs w:val="17"/>
        </w:rPr>
        <w:t xml:space="preserve">Deep experience with AWS components such as EC2, S3, Elastic IPs, EBS, </w:t>
      </w:r>
      <w:r w:rsidR="00E0176F">
        <w:rPr>
          <w:rFonts w:ascii="Verdana" w:hAnsi="Verdana" w:cs="Verdana"/>
          <w:color w:val="000000"/>
          <w:sz w:val="17"/>
          <w:szCs w:val="17"/>
        </w:rPr>
        <w:t xml:space="preserve">Security Groups, Route 53, </w:t>
      </w:r>
      <w:r w:rsidR="004F6010">
        <w:rPr>
          <w:rFonts w:ascii="Verdana" w:hAnsi="Verdana" w:cs="Verdana"/>
          <w:color w:val="000000"/>
          <w:sz w:val="17"/>
          <w:szCs w:val="17"/>
        </w:rPr>
        <w:t>VPC,</w:t>
      </w:r>
      <w:r w:rsidR="004F6010" w:rsidRPr="00EB75C3">
        <w:rPr>
          <w:rFonts w:ascii="Verdana" w:hAnsi="Verdana" w:cs="Verdana"/>
          <w:color w:val="000000"/>
          <w:sz w:val="17"/>
          <w:szCs w:val="17"/>
        </w:rPr>
        <w:t xml:space="preserve"> Elastic</w:t>
      </w:r>
      <w:r w:rsidR="00E0176F">
        <w:rPr>
          <w:rFonts w:ascii="Verdana" w:hAnsi="Verdana" w:cs="Verdana"/>
          <w:color w:val="000000"/>
          <w:sz w:val="17"/>
          <w:szCs w:val="17"/>
        </w:rPr>
        <w:t xml:space="preserve"> Beanstalk, </w:t>
      </w:r>
      <w:r w:rsidR="00B14206">
        <w:rPr>
          <w:rFonts w:ascii="Verdana" w:hAnsi="Verdana" w:cs="Verdana"/>
          <w:color w:val="000000"/>
          <w:sz w:val="17"/>
          <w:szCs w:val="17"/>
        </w:rPr>
        <w:t>Autoscaling, DynamoDB,</w:t>
      </w:r>
      <w:r w:rsidR="00B14206" w:rsidRPr="00EB75C3">
        <w:rPr>
          <w:rFonts w:ascii="Verdana" w:hAnsi="Verdana" w:cs="Verdana"/>
          <w:color w:val="000000"/>
          <w:sz w:val="17"/>
          <w:szCs w:val="17"/>
        </w:rPr>
        <w:t xml:space="preserve"> and</w:t>
      </w:r>
      <w:r w:rsidRPr="00EB75C3">
        <w:rPr>
          <w:rFonts w:ascii="Verdana" w:hAnsi="Verdana" w:cs="Verdana"/>
          <w:color w:val="000000"/>
          <w:sz w:val="17"/>
          <w:szCs w:val="17"/>
        </w:rPr>
        <w:t xml:space="preserve"> Cloud Formation.  </w:t>
      </w:r>
    </w:p>
    <w:p w14:paraId="5F6FC91A" w14:textId="77777777" w:rsidR="0064364F" w:rsidRDefault="0064364F">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bCs/>
          <w:sz w:val="17"/>
          <w:szCs w:val="17"/>
        </w:rPr>
        <w:t>Good enough to do Effort estimations, Test planning, team handling, Process Review and Defect Prevention activities</w:t>
      </w:r>
      <w:r>
        <w:rPr>
          <w:rFonts w:ascii="Verdana" w:hAnsi="Verdana" w:cs="Verdana"/>
          <w:sz w:val="17"/>
          <w:szCs w:val="17"/>
        </w:rPr>
        <w:t>.</w:t>
      </w:r>
    </w:p>
    <w:p w14:paraId="5E82DC1C" w14:textId="77777777" w:rsidR="0064364F" w:rsidRDefault="0064364F">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color w:val="000000"/>
          <w:sz w:val="17"/>
          <w:szCs w:val="17"/>
        </w:rPr>
      </w:pPr>
      <w:r>
        <w:rPr>
          <w:rFonts w:ascii="Verdana" w:hAnsi="Verdana" w:cs="Verdana"/>
          <w:color w:val="000000"/>
          <w:sz w:val="17"/>
          <w:szCs w:val="17"/>
        </w:rPr>
        <w:t>Hands on in tracking closure and analyzing Results and Reporting.</w:t>
      </w:r>
    </w:p>
    <w:p w14:paraId="5D430D10" w14:textId="77777777" w:rsidR="0064364F" w:rsidRPr="00EB75C3" w:rsidRDefault="0064364F">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color w:val="000000"/>
          <w:sz w:val="17"/>
          <w:szCs w:val="17"/>
        </w:rPr>
        <w:t>Experience of working and delivering independently including reporting status.</w:t>
      </w:r>
    </w:p>
    <w:p w14:paraId="7059186B" w14:textId="77777777" w:rsidR="001960A1" w:rsidRPr="001960A1" w:rsidRDefault="001960A1">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sz w:val="17"/>
          <w:szCs w:val="17"/>
        </w:rPr>
      </w:pPr>
      <w:r>
        <w:rPr>
          <w:rFonts w:ascii="Verdana" w:hAnsi="Verdana" w:cs="Verdana"/>
          <w:color w:val="000000"/>
          <w:sz w:val="17"/>
          <w:szCs w:val="17"/>
        </w:rPr>
        <w:t>Experience of working with Onshore/Offshore model</w:t>
      </w:r>
    </w:p>
    <w:p w14:paraId="250AB982" w14:textId="77777777" w:rsidR="0064364F" w:rsidRDefault="0064364F">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bCs/>
          <w:sz w:val="17"/>
          <w:szCs w:val="17"/>
        </w:rPr>
      </w:pPr>
      <w:r>
        <w:rPr>
          <w:rFonts w:ascii="Verdana" w:hAnsi="Verdana" w:cs="Verdana"/>
          <w:sz w:val="17"/>
          <w:szCs w:val="17"/>
        </w:rPr>
        <w:t>Experience in Project and Product Development Environment.</w:t>
      </w:r>
    </w:p>
    <w:p w14:paraId="277B74CA" w14:textId="77777777" w:rsidR="00B12148" w:rsidRPr="001C128A" w:rsidRDefault="00563524" w:rsidP="001C128A">
      <w:pPr>
        <w:numPr>
          <w:ilvl w:val="0"/>
          <w:numId w:val="2"/>
        </w:numPr>
        <w:pBdr>
          <w:top w:val="double" w:sz="1" w:space="1" w:color="000000"/>
          <w:left w:val="double" w:sz="1" w:space="4" w:color="000000"/>
          <w:bottom w:val="double" w:sz="1" w:space="1" w:color="000000"/>
          <w:right w:val="double" w:sz="1" w:space="4" w:color="000000"/>
        </w:pBdr>
        <w:shd w:val="clear" w:color="auto" w:fill="D9D9D9"/>
        <w:spacing w:after="80"/>
        <w:jc w:val="both"/>
        <w:rPr>
          <w:rFonts w:ascii="Verdana" w:hAnsi="Verdana" w:cs="Verdana"/>
          <w:b/>
          <w:sz w:val="17"/>
          <w:szCs w:val="17"/>
        </w:rPr>
      </w:pPr>
      <w:r>
        <w:rPr>
          <w:rFonts w:ascii="Verdana" w:hAnsi="Verdana" w:cs="Verdana"/>
          <w:b/>
          <w:sz w:val="17"/>
          <w:szCs w:val="17"/>
        </w:rPr>
        <w:t>Devops C</w:t>
      </w:r>
      <w:r w:rsidRPr="00746275">
        <w:rPr>
          <w:rFonts w:ascii="Verdana" w:hAnsi="Verdana" w:cs="Verdana"/>
          <w:b/>
          <w:sz w:val="17"/>
          <w:szCs w:val="17"/>
        </w:rPr>
        <w:t xml:space="preserve">ertification </w:t>
      </w:r>
      <w:r>
        <w:rPr>
          <w:rFonts w:ascii="Verdana" w:hAnsi="Verdana" w:cs="Verdana"/>
          <w:b/>
          <w:sz w:val="17"/>
          <w:szCs w:val="17"/>
        </w:rPr>
        <w:t>F</w:t>
      </w:r>
      <w:r w:rsidRPr="00746275">
        <w:rPr>
          <w:rFonts w:ascii="Verdana" w:hAnsi="Verdana" w:cs="Verdana"/>
          <w:b/>
          <w:sz w:val="17"/>
          <w:szCs w:val="17"/>
        </w:rPr>
        <w:t xml:space="preserve">rom Edureka ,AWS Certification from </w:t>
      </w:r>
      <w:r w:rsidR="008F11EC" w:rsidRPr="00465EB8">
        <w:rPr>
          <w:rFonts w:ascii="Verdana" w:hAnsi="Verdana" w:cs="Verdana"/>
          <w:b/>
          <w:color w:val="000000"/>
          <w:sz w:val="17"/>
          <w:szCs w:val="17"/>
        </w:rPr>
        <w:t>Collab</w:t>
      </w:r>
      <w:r w:rsidR="008F11EC">
        <w:rPr>
          <w:rFonts w:ascii="Verdana" w:hAnsi="Verdana" w:cs="Verdana"/>
          <w:b/>
          <w:color w:val="000000"/>
          <w:sz w:val="17"/>
          <w:szCs w:val="17"/>
        </w:rPr>
        <w:t>e</w:t>
      </w:r>
      <w:r w:rsidR="008F11EC" w:rsidRPr="00465EB8">
        <w:rPr>
          <w:rFonts w:ascii="Verdana" w:hAnsi="Verdana" w:cs="Verdana"/>
          <w:b/>
          <w:color w:val="000000"/>
          <w:sz w:val="17"/>
          <w:szCs w:val="17"/>
        </w:rPr>
        <w:t>ra</w:t>
      </w:r>
      <w:r w:rsidR="008F11EC">
        <w:rPr>
          <w:rFonts w:ascii="Verdana" w:hAnsi="Verdana" w:cs="Verdana"/>
          <w:b/>
          <w:sz w:val="17"/>
          <w:szCs w:val="17"/>
        </w:rPr>
        <w:t xml:space="preserve">, </w:t>
      </w:r>
      <w:r w:rsidR="008F11EC" w:rsidRPr="00746275">
        <w:rPr>
          <w:rFonts w:ascii="Verdana" w:hAnsi="Verdana" w:cs="Verdana"/>
          <w:b/>
          <w:sz w:val="17"/>
          <w:szCs w:val="17"/>
        </w:rPr>
        <w:t>Got</w:t>
      </w:r>
      <w:r w:rsidR="00A636B0">
        <w:rPr>
          <w:rFonts w:ascii="Verdana" w:hAnsi="Verdana" w:cs="Verdana"/>
          <w:b/>
          <w:sz w:val="17"/>
          <w:szCs w:val="17"/>
        </w:rPr>
        <w:t xml:space="preserve"> Global</w:t>
      </w:r>
      <w:r w:rsidRPr="00746275">
        <w:rPr>
          <w:rFonts w:ascii="Verdana" w:hAnsi="Verdana" w:cs="Verdana"/>
          <w:b/>
          <w:sz w:val="17"/>
          <w:szCs w:val="17"/>
        </w:rPr>
        <w:t xml:space="preserve">Logic Automation Champion and </w:t>
      </w:r>
      <w:r w:rsidR="002C3851">
        <w:rPr>
          <w:rFonts w:ascii="Verdana" w:hAnsi="Verdana" w:cs="Verdana"/>
          <w:b/>
          <w:sz w:val="17"/>
          <w:szCs w:val="17"/>
        </w:rPr>
        <w:t>Wipro Feather I</w:t>
      </w:r>
      <w:r>
        <w:rPr>
          <w:rFonts w:ascii="Verdana" w:hAnsi="Verdana" w:cs="Verdana"/>
          <w:b/>
          <w:sz w:val="17"/>
          <w:szCs w:val="17"/>
        </w:rPr>
        <w:t>n My</w:t>
      </w:r>
      <w:r w:rsidR="00B444C7">
        <w:rPr>
          <w:rFonts w:ascii="Verdana" w:hAnsi="Verdana" w:cs="Verdana"/>
          <w:b/>
          <w:sz w:val="17"/>
          <w:szCs w:val="17"/>
        </w:rPr>
        <w:t xml:space="preserve"> Cap A</w:t>
      </w:r>
      <w:r w:rsidR="001C128A">
        <w:rPr>
          <w:rFonts w:ascii="Verdana" w:hAnsi="Verdana" w:cs="Verdana"/>
          <w:b/>
          <w:sz w:val="17"/>
          <w:szCs w:val="17"/>
        </w:rPr>
        <w:t>ward</w:t>
      </w:r>
    </w:p>
    <w:p w14:paraId="463C2493" w14:textId="77777777" w:rsidR="00DF3D85" w:rsidRDefault="00005518" w:rsidP="00971B26">
      <w:pPr>
        <w:shd w:val="clear" w:color="auto" w:fill="E0E0E0"/>
        <w:ind w:firstLine="720"/>
        <w:rPr>
          <w:rFonts w:ascii="Verdana" w:hAnsi="Verdana" w:cs="Verdana"/>
          <w:b/>
          <w:sz w:val="17"/>
          <w:szCs w:val="17"/>
        </w:rPr>
      </w:pPr>
      <w:r>
        <w:rPr>
          <w:rFonts w:ascii="Verdana" w:hAnsi="Verdana" w:cs="Verdana"/>
          <w:b/>
          <w:sz w:val="17"/>
          <w:szCs w:val="17"/>
        </w:rPr>
        <w:lastRenderedPageBreak/>
        <w:t xml:space="preserve">                        </w:t>
      </w:r>
      <w:r w:rsidR="00971B26">
        <w:rPr>
          <w:rFonts w:ascii="Verdana" w:hAnsi="Verdana" w:cs="Verdana"/>
          <w:b/>
          <w:sz w:val="17"/>
          <w:szCs w:val="17"/>
        </w:rPr>
        <w:t xml:space="preserve">                                      </w:t>
      </w:r>
      <w:r w:rsidR="00453F31">
        <w:rPr>
          <w:rFonts w:ascii="Verdana" w:hAnsi="Verdana" w:cs="Verdana"/>
          <w:b/>
          <w:sz w:val="17"/>
          <w:szCs w:val="17"/>
        </w:rPr>
        <w:t xml:space="preserve">                 </w:t>
      </w:r>
      <w:r w:rsidR="00DF3D85">
        <w:rPr>
          <w:rFonts w:ascii="Verdana" w:hAnsi="Verdana" w:cs="Verdana"/>
          <w:b/>
          <w:sz w:val="17"/>
          <w:szCs w:val="17"/>
        </w:rPr>
        <w:t>TECHNICAL SKILLS</w:t>
      </w:r>
    </w:p>
    <w:p w14:paraId="0C540847" w14:textId="77777777" w:rsidR="00DF3D85" w:rsidRDefault="00DF3D85">
      <w:pPr>
        <w:rPr>
          <w:rFonts w:ascii="Verdana" w:hAnsi="Verdana" w:cs="Verdana"/>
          <w:b/>
          <w:sz w:val="17"/>
          <w:szCs w:val="17"/>
        </w:rPr>
      </w:pPr>
    </w:p>
    <w:tbl>
      <w:tblPr>
        <w:tblW w:w="0" w:type="auto"/>
        <w:tblInd w:w="-29" w:type="dxa"/>
        <w:tblLayout w:type="fixed"/>
        <w:tblLook w:val="0000" w:firstRow="0" w:lastRow="0" w:firstColumn="0" w:lastColumn="0" w:noHBand="0" w:noVBand="0"/>
      </w:tblPr>
      <w:tblGrid>
        <w:gridCol w:w="2331"/>
        <w:gridCol w:w="10676"/>
      </w:tblGrid>
      <w:tr w:rsidR="0064364F" w14:paraId="7B3B094F" w14:textId="77777777" w:rsidTr="00453F31">
        <w:trPr>
          <w:trHeight w:val="257"/>
        </w:trPr>
        <w:tc>
          <w:tcPr>
            <w:tcW w:w="2331" w:type="dxa"/>
            <w:tcBorders>
              <w:top w:val="single" w:sz="4" w:space="0" w:color="000000"/>
              <w:left w:val="single" w:sz="4" w:space="0" w:color="000000"/>
              <w:bottom w:val="single" w:sz="4" w:space="0" w:color="000000"/>
            </w:tcBorders>
            <w:shd w:val="clear" w:color="auto" w:fill="auto"/>
          </w:tcPr>
          <w:p w14:paraId="0ECE3C5A" w14:textId="77777777" w:rsidR="0064364F" w:rsidRDefault="00A55D42" w:rsidP="00A55D42">
            <w:pPr>
              <w:snapToGrid w:val="0"/>
              <w:rPr>
                <w:rFonts w:ascii="Verdana" w:hAnsi="Verdana" w:cs="Verdana"/>
                <w:sz w:val="17"/>
                <w:szCs w:val="17"/>
              </w:rPr>
            </w:pPr>
            <w:r>
              <w:rPr>
                <w:rFonts w:ascii="Verdana" w:hAnsi="Verdana" w:cs="Verdana"/>
                <w:b/>
                <w:bCs/>
                <w:sz w:val="17"/>
                <w:szCs w:val="17"/>
              </w:rPr>
              <w:t xml:space="preserve">Automation Testing </w:t>
            </w:r>
            <w:r w:rsidR="0064364F">
              <w:rPr>
                <w:rFonts w:ascii="Verdana" w:hAnsi="Verdana" w:cs="Verdana"/>
                <w:b/>
                <w:bCs/>
                <w:sz w:val="17"/>
                <w:szCs w:val="17"/>
              </w:rPr>
              <w:t>Tool</w:t>
            </w:r>
            <w:r>
              <w:rPr>
                <w:rFonts w:ascii="Verdana" w:hAnsi="Verdana" w:cs="Verdana"/>
                <w:b/>
                <w:bCs/>
                <w:sz w:val="17"/>
                <w:szCs w:val="17"/>
              </w:rPr>
              <w:t>/Build Tool/CI Tool</w:t>
            </w:r>
          </w:p>
        </w:tc>
        <w:tc>
          <w:tcPr>
            <w:tcW w:w="10676" w:type="dxa"/>
            <w:tcBorders>
              <w:top w:val="single" w:sz="4" w:space="0" w:color="000000"/>
              <w:left w:val="single" w:sz="4" w:space="0" w:color="000000"/>
              <w:bottom w:val="single" w:sz="4" w:space="0" w:color="000000"/>
              <w:right w:val="single" w:sz="4" w:space="0" w:color="000000"/>
            </w:tcBorders>
            <w:shd w:val="clear" w:color="auto" w:fill="auto"/>
          </w:tcPr>
          <w:p w14:paraId="18EDF0C9" w14:textId="77777777" w:rsidR="0064364F" w:rsidRDefault="008B4565" w:rsidP="004E5CCB">
            <w:pPr>
              <w:pStyle w:val="CommentText"/>
              <w:snapToGrid w:val="0"/>
              <w:jc w:val="both"/>
            </w:pPr>
            <w:r>
              <w:rPr>
                <w:rFonts w:ascii="Verdana" w:hAnsi="Verdana" w:cs="Verdana"/>
                <w:sz w:val="17"/>
                <w:szCs w:val="17"/>
              </w:rPr>
              <w:t xml:space="preserve">Selenium Web </w:t>
            </w:r>
            <w:r w:rsidR="003B33B3">
              <w:rPr>
                <w:rFonts w:ascii="Verdana" w:hAnsi="Verdana" w:cs="Verdana"/>
                <w:sz w:val="17"/>
                <w:szCs w:val="17"/>
              </w:rPr>
              <w:t>Driver, Junit,</w:t>
            </w:r>
            <w:r>
              <w:rPr>
                <w:rFonts w:ascii="Verdana" w:hAnsi="Verdana" w:cs="Verdana"/>
                <w:sz w:val="17"/>
                <w:szCs w:val="17"/>
              </w:rPr>
              <w:t xml:space="preserve"> Maven</w:t>
            </w:r>
            <w:r w:rsidR="00525AEA">
              <w:rPr>
                <w:rFonts w:ascii="Verdana" w:hAnsi="Verdana" w:cs="Verdana"/>
                <w:sz w:val="17"/>
                <w:szCs w:val="17"/>
              </w:rPr>
              <w:t xml:space="preserve">, TestNG, </w:t>
            </w:r>
            <w:r w:rsidR="00A6365E">
              <w:rPr>
                <w:rFonts w:ascii="Verdana" w:hAnsi="Verdana" w:cs="Verdana"/>
                <w:sz w:val="17"/>
                <w:szCs w:val="17"/>
              </w:rPr>
              <w:t>Jenkins,</w:t>
            </w:r>
            <w:r w:rsidR="002B522A">
              <w:rPr>
                <w:rFonts w:ascii="Verdana" w:hAnsi="Verdana" w:cs="Verdana"/>
                <w:sz w:val="17"/>
                <w:szCs w:val="17"/>
              </w:rPr>
              <w:t xml:space="preserve"> Cucumber</w:t>
            </w:r>
            <w:r w:rsidR="00435B6F">
              <w:rPr>
                <w:rFonts w:ascii="Verdana" w:hAnsi="Verdana" w:cs="Verdana"/>
                <w:sz w:val="17"/>
                <w:szCs w:val="17"/>
              </w:rPr>
              <w:t xml:space="preserve"> API</w:t>
            </w:r>
            <w:r w:rsidR="007C3925">
              <w:rPr>
                <w:rFonts w:ascii="Verdana" w:hAnsi="Verdana" w:cs="Verdana"/>
                <w:sz w:val="17"/>
                <w:szCs w:val="17"/>
              </w:rPr>
              <w:t>, UFT/QTP ,</w:t>
            </w:r>
            <w:r w:rsidR="00454F9B">
              <w:rPr>
                <w:rFonts w:ascii="Verdana" w:hAnsi="Verdana" w:cs="Verdana"/>
                <w:sz w:val="17"/>
                <w:szCs w:val="17"/>
              </w:rPr>
              <w:t>Angular JS-Protractor</w:t>
            </w:r>
            <w:r w:rsidR="004336A7">
              <w:rPr>
                <w:rFonts w:ascii="Verdana" w:hAnsi="Verdana" w:cs="Verdana"/>
                <w:sz w:val="17"/>
                <w:szCs w:val="17"/>
              </w:rPr>
              <w:t xml:space="preserve"> ,Jasmine framework</w:t>
            </w:r>
            <w:r w:rsidR="00454F9B">
              <w:rPr>
                <w:rFonts w:ascii="Verdana" w:hAnsi="Verdana" w:cs="Verdana"/>
                <w:sz w:val="17"/>
                <w:szCs w:val="17"/>
              </w:rPr>
              <w:t xml:space="preserve"> </w:t>
            </w:r>
            <w:r w:rsidR="004336A7">
              <w:rPr>
                <w:rFonts w:ascii="Verdana" w:hAnsi="Verdana" w:cs="Verdana"/>
                <w:sz w:val="17"/>
                <w:szCs w:val="17"/>
              </w:rPr>
              <w:t>,</w:t>
            </w:r>
            <w:r w:rsidR="00C9096E">
              <w:rPr>
                <w:rFonts w:ascii="Verdana" w:hAnsi="Verdana" w:cs="Verdana"/>
                <w:sz w:val="17"/>
                <w:szCs w:val="17"/>
              </w:rPr>
              <w:t>Webstrom</w:t>
            </w:r>
            <w:r w:rsidR="00807F64">
              <w:rPr>
                <w:rFonts w:ascii="Verdana" w:hAnsi="Verdana" w:cs="Verdana"/>
                <w:sz w:val="17"/>
                <w:szCs w:val="17"/>
              </w:rPr>
              <w:t xml:space="preserve"> IDE</w:t>
            </w:r>
            <w:r w:rsidR="00C9096E">
              <w:rPr>
                <w:rFonts w:ascii="Verdana" w:hAnsi="Verdana" w:cs="Verdana"/>
                <w:sz w:val="17"/>
                <w:szCs w:val="17"/>
              </w:rPr>
              <w:t xml:space="preserve"> ,</w:t>
            </w:r>
            <w:r w:rsidR="00A6365E">
              <w:rPr>
                <w:rFonts w:ascii="Verdana" w:hAnsi="Verdana" w:cs="Verdana"/>
                <w:sz w:val="17"/>
                <w:szCs w:val="17"/>
              </w:rPr>
              <w:t>Coded UI</w:t>
            </w:r>
            <w:r w:rsidR="0075532E">
              <w:rPr>
                <w:rFonts w:ascii="Verdana" w:hAnsi="Verdana" w:cs="Verdana"/>
                <w:sz w:val="17"/>
                <w:szCs w:val="17"/>
              </w:rPr>
              <w:t xml:space="preserve"> –Visual Studio </w:t>
            </w:r>
            <w:r w:rsidR="00BF3221">
              <w:rPr>
                <w:rFonts w:ascii="Verdana" w:hAnsi="Verdana" w:cs="Verdana"/>
                <w:sz w:val="17"/>
                <w:szCs w:val="17"/>
              </w:rPr>
              <w:t>,Re</w:t>
            </w:r>
            <w:r w:rsidR="00866BEC">
              <w:rPr>
                <w:rFonts w:ascii="Verdana" w:hAnsi="Verdana" w:cs="Verdana"/>
                <w:sz w:val="17"/>
                <w:szCs w:val="17"/>
              </w:rPr>
              <w:t>st Assured ,Apache Kafka API ,</w:t>
            </w:r>
            <w:r w:rsidR="0032569A">
              <w:rPr>
                <w:rFonts w:ascii="Verdana" w:hAnsi="Verdana" w:cs="Verdana"/>
                <w:sz w:val="17"/>
                <w:szCs w:val="17"/>
              </w:rPr>
              <w:t>Postman</w:t>
            </w:r>
            <w:r w:rsidR="00F02289">
              <w:rPr>
                <w:rFonts w:ascii="Verdana" w:hAnsi="Verdana" w:cs="Verdana"/>
                <w:sz w:val="17"/>
                <w:szCs w:val="17"/>
              </w:rPr>
              <w:t xml:space="preserve"> ,SOAP UI</w:t>
            </w:r>
            <w:r w:rsidR="00F40546">
              <w:rPr>
                <w:rFonts w:ascii="Verdana" w:hAnsi="Verdana" w:cs="Verdana"/>
                <w:sz w:val="17"/>
                <w:szCs w:val="17"/>
              </w:rPr>
              <w:t>,JMetere</w:t>
            </w:r>
            <w:r w:rsidR="00C918D6">
              <w:rPr>
                <w:rFonts w:ascii="Verdana" w:hAnsi="Verdana" w:cs="Verdana"/>
                <w:sz w:val="17"/>
                <w:szCs w:val="17"/>
              </w:rPr>
              <w:t>,</w:t>
            </w:r>
            <w:r w:rsidR="006150B2">
              <w:rPr>
                <w:rFonts w:ascii="Verdana" w:hAnsi="Verdana" w:cs="Verdana"/>
                <w:sz w:val="17"/>
                <w:szCs w:val="17"/>
              </w:rPr>
              <w:t>XCode</w:t>
            </w:r>
            <w:r w:rsidR="007C2EC9">
              <w:rPr>
                <w:rFonts w:ascii="Verdana" w:hAnsi="Verdana" w:cs="Verdana"/>
                <w:sz w:val="17"/>
                <w:szCs w:val="17"/>
              </w:rPr>
              <w:t xml:space="preserve"> </w:t>
            </w:r>
            <w:r w:rsidR="006150B2">
              <w:rPr>
                <w:rFonts w:ascii="Verdana" w:hAnsi="Verdana" w:cs="Verdana"/>
                <w:sz w:val="17"/>
                <w:szCs w:val="17"/>
              </w:rPr>
              <w:t>IDE</w:t>
            </w:r>
            <w:r w:rsidR="00824864">
              <w:rPr>
                <w:rFonts w:ascii="Verdana" w:hAnsi="Verdana" w:cs="Verdana"/>
                <w:sz w:val="17"/>
                <w:szCs w:val="17"/>
              </w:rPr>
              <w:t xml:space="preserve">, AWS ,Azure </w:t>
            </w:r>
            <w:r w:rsidR="007C2EC9">
              <w:rPr>
                <w:rFonts w:ascii="Verdana" w:hAnsi="Verdana" w:cs="Verdana"/>
                <w:sz w:val="17"/>
                <w:szCs w:val="17"/>
              </w:rPr>
              <w:t>and Appium</w:t>
            </w:r>
            <w:r w:rsidR="000072FA">
              <w:rPr>
                <w:rFonts w:ascii="Verdana" w:hAnsi="Verdana" w:cs="Verdana"/>
                <w:sz w:val="17"/>
                <w:szCs w:val="17"/>
              </w:rPr>
              <w:t xml:space="preserve"> [IOS &amp; </w:t>
            </w:r>
            <w:r w:rsidR="00284000">
              <w:rPr>
                <w:rFonts w:ascii="Verdana" w:hAnsi="Verdana" w:cs="Verdana"/>
                <w:sz w:val="17"/>
                <w:szCs w:val="17"/>
              </w:rPr>
              <w:t>Android</w:t>
            </w:r>
            <w:r w:rsidR="000072FA">
              <w:rPr>
                <w:rFonts w:ascii="Verdana" w:hAnsi="Verdana" w:cs="Verdana"/>
                <w:sz w:val="17"/>
                <w:szCs w:val="17"/>
              </w:rPr>
              <w:t>]</w:t>
            </w:r>
          </w:p>
        </w:tc>
      </w:tr>
      <w:tr w:rsidR="0064364F" w14:paraId="0717E268" w14:textId="77777777" w:rsidTr="00453F31">
        <w:trPr>
          <w:trHeight w:val="249"/>
        </w:trPr>
        <w:tc>
          <w:tcPr>
            <w:tcW w:w="2331" w:type="dxa"/>
            <w:tcBorders>
              <w:top w:val="single" w:sz="4" w:space="0" w:color="808080"/>
              <w:left w:val="single" w:sz="4" w:space="0" w:color="808080"/>
              <w:bottom w:val="single" w:sz="4" w:space="0" w:color="808080"/>
            </w:tcBorders>
            <w:shd w:val="clear" w:color="auto" w:fill="auto"/>
          </w:tcPr>
          <w:p w14:paraId="22E1280B" w14:textId="77777777" w:rsidR="0064364F" w:rsidRDefault="0064364F">
            <w:pPr>
              <w:snapToGrid w:val="0"/>
              <w:rPr>
                <w:rFonts w:ascii="Verdana" w:hAnsi="Verdana" w:cs="Verdana"/>
                <w:sz w:val="17"/>
                <w:szCs w:val="17"/>
              </w:rPr>
            </w:pPr>
            <w:r>
              <w:rPr>
                <w:rFonts w:ascii="Verdana" w:hAnsi="Verdana" w:cs="Verdana"/>
                <w:b/>
                <w:bCs/>
                <w:sz w:val="17"/>
                <w:szCs w:val="17"/>
              </w:rPr>
              <w:t>Operating System</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32C9E9B7" w14:textId="77777777" w:rsidR="0064364F" w:rsidRDefault="00D6429B">
            <w:pPr>
              <w:pStyle w:val="CommentText"/>
              <w:snapToGrid w:val="0"/>
              <w:jc w:val="both"/>
            </w:pPr>
            <w:r>
              <w:rPr>
                <w:rFonts w:ascii="Verdana" w:hAnsi="Verdana" w:cs="Verdana"/>
                <w:sz w:val="17"/>
                <w:szCs w:val="17"/>
              </w:rPr>
              <w:t>Windows, Linux</w:t>
            </w:r>
            <w:r w:rsidR="007E4E6D">
              <w:rPr>
                <w:rFonts w:ascii="Verdana" w:hAnsi="Verdana" w:cs="Verdana"/>
                <w:sz w:val="17"/>
                <w:szCs w:val="17"/>
              </w:rPr>
              <w:t>-Unix</w:t>
            </w:r>
          </w:p>
        </w:tc>
      </w:tr>
      <w:tr w:rsidR="0064364F" w14:paraId="6D999C12"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3A5569DA" w14:textId="77777777" w:rsidR="0064364F" w:rsidRDefault="0064364F">
            <w:pPr>
              <w:snapToGrid w:val="0"/>
              <w:rPr>
                <w:rFonts w:ascii="Verdana" w:hAnsi="Verdana" w:cs="Verdana"/>
                <w:sz w:val="17"/>
                <w:szCs w:val="17"/>
              </w:rPr>
            </w:pPr>
            <w:r>
              <w:rPr>
                <w:rFonts w:ascii="Verdana" w:hAnsi="Verdana" w:cs="Verdana"/>
                <w:b/>
                <w:bCs/>
                <w:sz w:val="17"/>
                <w:szCs w:val="17"/>
              </w:rPr>
              <w:t>Database</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79CAA144" w14:textId="77777777" w:rsidR="0064364F" w:rsidRDefault="0064364F">
            <w:pPr>
              <w:snapToGrid w:val="0"/>
              <w:jc w:val="both"/>
            </w:pPr>
            <w:r>
              <w:rPr>
                <w:rFonts w:ascii="Verdana" w:hAnsi="Verdana" w:cs="Verdana"/>
                <w:sz w:val="17"/>
                <w:szCs w:val="17"/>
              </w:rPr>
              <w:t xml:space="preserve">SQL Server </w:t>
            </w:r>
            <w:r w:rsidR="00D6429B">
              <w:rPr>
                <w:rFonts w:ascii="Verdana" w:hAnsi="Verdana" w:cs="Verdana"/>
                <w:sz w:val="17"/>
                <w:szCs w:val="17"/>
              </w:rPr>
              <w:t>2008, Casandra</w:t>
            </w:r>
            <w:r w:rsidR="00A878BD">
              <w:rPr>
                <w:rFonts w:ascii="Verdana" w:hAnsi="Verdana" w:cs="Verdana"/>
                <w:sz w:val="17"/>
                <w:szCs w:val="17"/>
              </w:rPr>
              <w:t xml:space="preserve"> </w:t>
            </w:r>
            <w:r>
              <w:rPr>
                <w:rFonts w:ascii="Verdana" w:hAnsi="Verdana" w:cs="Verdana"/>
                <w:sz w:val="17"/>
                <w:szCs w:val="17"/>
              </w:rPr>
              <w:t>and My SQL</w:t>
            </w:r>
          </w:p>
        </w:tc>
      </w:tr>
      <w:tr w:rsidR="0064364F" w14:paraId="1D999AA3"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39054DCF" w14:textId="77777777" w:rsidR="0064364F" w:rsidRDefault="0064364F">
            <w:pPr>
              <w:snapToGrid w:val="0"/>
              <w:rPr>
                <w:rFonts w:ascii="Verdana" w:hAnsi="Verdana" w:cs="Verdana"/>
                <w:sz w:val="17"/>
                <w:szCs w:val="17"/>
              </w:rPr>
            </w:pPr>
            <w:r>
              <w:rPr>
                <w:rFonts w:ascii="Verdana" w:hAnsi="Verdana" w:cs="Verdana"/>
                <w:b/>
                <w:bCs/>
                <w:sz w:val="17"/>
                <w:szCs w:val="17"/>
              </w:rPr>
              <w:t>Software Q/A</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1B86CE00" w14:textId="77777777" w:rsidR="0064364F" w:rsidRDefault="0064364F">
            <w:pPr>
              <w:snapToGrid w:val="0"/>
              <w:jc w:val="both"/>
            </w:pPr>
            <w:r>
              <w:rPr>
                <w:rFonts w:ascii="Verdana" w:hAnsi="Verdana" w:cs="Verdana"/>
                <w:sz w:val="17"/>
                <w:szCs w:val="17"/>
              </w:rPr>
              <w:t>SDLC, STLC, Bug Life Cycle and Agile methodologies</w:t>
            </w:r>
          </w:p>
        </w:tc>
      </w:tr>
      <w:tr w:rsidR="0064364F" w14:paraId="5865F96A"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28CE2161" w14:textId="77777777" w:rsidR="0064364F" w:rsidRDefault="0064364F">
            <w:pPr>
              <w:pStyle w:val="Header"/>
              <w:tabs>
                <w:tab w:val="clear" w:pos="4320"/>
                <w:tab w:val="clear" w:pos="8640"/>
              </w:tabs>
              <w:snapToGrid w:val="0"/>
              <w:rPr>
                <w:rFonts w:ascii="Verdana" w:hAnsi="Verdana" w:cs="Verdana"/>
                <w:sz w:val="17"/>
                <w:szCs w:val="17"/>
              </w:rPr>
            </w:pPr>
            <w:r>
              <w:rPr>
                <w:rFonts w:ascii="Verdana" w:hAnsi="Verdana" w:cs="Verdana"/>
                <w:b/>
                <w:bCs/>
                <w:sz w:val="17"/>
                <w:szCs w:val="17"/>
              </w:rPr>
              <w:t>Bug Reporting Tool</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06E348A1" w14:textId="77777777" w:rsidR="0064364F" w:rsidRDefault="0064364F">
            <w:pPr>
              <w:snapToGrid w:val="0"/>
              <w:jc w:val="both"/>
            </w:pPr>
            <w:r>
              <w:rPr>
                <w:rFonts w:ascii="Verdana" w:hAnsi="Verdana" w:cs="Verdana"/>
                <w:sz w:val="17"/>
                <w:szCs w:val="17"/>
              </w:rPr>
              <w:t>Jira, Microsoft Team Foundation Server 2008/</w:t>
            </w:r>
            <w:r w:rsidR="00D6429B">
              <w:rPr>
                <w:rFonts w:ascii="Verdana" w:hAnsi="Verdana" w:cs="Verdana"/>
                <w:sz w:val="17"/>
                <w:szCs w:val="17"/>
              </w:rPr>
              <w:t>2010, ALM</w:t>
            </w:r>
          </w:p>
        </w:tc>
      </w:tr>
      <w:tr w:rsidR="00A55D42" w14:paraId="0D767889"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5B1E48CC" w14:textId="77777777" w:rsidR="00A55D42" w:rsidRDefault="00A55D42">
            <w:pPr>
              <w:pStyle w:val="Header"/>
              <w:tabs>
                <w:tab w:val="clear" w:pos="4320"/>
                <w:tab w:val="clear" w:pos="8640"/>
              </w:tabs>
              <w:snapToGrid w:val="0"/>
              <w:rPr>
                <w:rFonts w:ascii="Verdana" w:hAnsi="Verdana" w:cs="Verdana"/>
                <w:b/>
                <w:bCs/>
                <w:sz w:val="17"/>
                <w:szCs w:val="17"/>
              </w:rPr>
            </w:pPr>
            <w:r>
              <w:rPr>
                <w:rFonts w:ascii="Verdana" w:hAnsi="Verdana" w:cs="Verdana"/>
                <w:b/>
                <w:bCs/>
                <w:sz w:val="17"/>
                <w:szCs w:val="17"/>
              </w:rPr>
              <w:t>Repositories</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33DBAC87" w14:textId="77777777" w:rsidR="00A55D42" w:rsidRDefault="00D6429B">
            <w:pPr>
              <w:snapToGrid w:val="0"/>
              <w:jc w:val="both"/>
              <w:rPr>
                <w:rFonts w:ascii="Verdana" w:hAnsi="Verdana" w:cs="Verdana"/>
                <w:sz w:val="17"/>
                <w:szCs w:val="17"/>
              </w:rPr>
            </w:pPr>
            <w:r>
              <w:rPr>
                <w:rFonts w:ascii="Verdana" w:hAnsi="Verdana" w:cs="Verdana"/>
                <w:sz w:val="17"/>
                <w:szCs w:val="17"/>
              </w:rPr>
              <w:t>GitHub, TFS</w:t>
            </w:r>
            <w:r w:rsidR="00753AF1">
              <w:rPr>
                <w:rFonts w:ascii="Verdana" w:hAnsi="Verdana" w:cs="Verdana"/>
                <w:sz w:val="17"/>
                <w:szCs w:val="17"/>
              </w:rPr>
              <w:t xml:space="preserve"> and Bit Bucket</w:t>
            </w:r>
          </w:p>
        </w:tc>
      </w:tr>
      <w:tr w:rsidR="0064364F" w14:paraId="0D12CE1E"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14FAC9CF" w14:textId="77777777" w:rsidR="0064364F" w:rsidRDefault="0064364F">
            <w:pPr>
              <w:snapToGrid w:val="0"/>
              <w:rPr>
                <w:rFonts w:ascii="Verdana" w:hAnsi="Verdana" w:cs="Verdana"/>
                <w:sz w:val="17"/>
                <w:szCs w:val="17"/>
              </w:rPr>
            </w:pPr>
            <w:r>
              <w:rPr>
                <w:rFonts w:ascii="Verdana" w:hAnsi="Verdana" w:cs="Verdana"/>
                <w:b/>
                <w:bCs/>
                <w:sz w:val="17"/>
                <w:szCs w:val="17"/>
              </w:rPr>
              <w:t>Languages</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741CB9DA" w14:textId="77777777" w:rsidR="0064364F" w:rsidRDefault="005A6183">
            <w:pPr>
              <w:snapToGrid w:val="0"/>
              <w:jc w:val="both"/>
            </w:pPr>
            <w:r>
              <w:rPr>
                <w:rFonts w:ascii="Verdana" w:hAnsi="Verdana" w:cs="Verdana"/>
                <w:sz w:val="17"/>
                <w:szCs w:val="17"/>
              </w:rPr>
              <w:t xml:space="preserve">Core Java and </w:t>
            </w:r>
            <w:r w:rsidR="00D6429B">
              <w:rPr>
                <w:rFonts w:ascii="Verdana" w:hAnsi="Verdana" w:cs="Verdana"/>
                <w:sz w:val="17"/>
                <w:szCs w:val="17"/>
              </w:rPr>
              <w:t>C#, C++</w:t>
            </w:r>
          </w:p>
        </w:tc>
      </w:tr>
      <w:tr w:rsidR="0064364F" w14:paraId="5C774602"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257A1A5C" w14:textId="77777777" w:rsidR="0064364F" w:rsidRDefault="0064364F">
            <w:pPr>
              <w:snapToGrid w:val="0"/>
              <w:rPr>
                <w:rFonts w:ascii="Verdana" w:hAnsi="Verdana" w:cs="Verdana"/>
                <w:sz w:val="17"/>
                <w:szCs w:val="17"/>
              </w:rPr>
            </w:pPr>
            <w:r>
              <w:rPr>
                <w:rFonts w:ascii="Verdana" w:hAnsi="Verdana" w:cs="Verdana"/>
                <w:b/>
                <w:bCs/>
                <w:sz w:val="17"/>
                <w:szCs w:val="17"/>
              </w:rPr>
              <w:t>Test Management Tool</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5851FD82" w14:textId="77777777" w:rsidR="0064364F" w:rsidRDefault="00634CD6">
            <w:pPr>
              <w:snapToGrid w:val="0"/>
              <w:jc w:val="both"/>
            </w:pPr>
            <w:r>
              <w:rPr>
                <w:rFonts w:ascii="Verdana" w:hAnsi="Verdana" w:cs="Verdana"/>
                <w:sz w:val="17"/>
                <w:szCs w:val="17"/>
              </w:rPr>
              <w:t xml:space="preserve">HP </w:t>
            </w:r>
            <w:r w:rsidR="00D6429B">
              <w:rPr>
                <w:rFonts w:ascii="Verdana" w:hAnsi="Verdana" w:cs="Verdana"/>
                <w:sz w:val="17"/>
                <w:szCs w:val="17"/>
              </w:rPr>
              <w:t>QC, ALM</w:t>
            </w:r>
            <w:r w:rsidR="0064364F">
              <w:rPr>
                <w:rFonts w:ascii="Verdana" w:hAnsi="Verdana" w:cs="Verdana"/>
                <w:sz w:val="17"/>
                <w:szCs w:val="17"/>
              </w:rPr>
              <w:t xml:space="preserve"> and Microsoft Test Manager</w:t>
            </w:r>
            <w:r w:rsidR="00A011F4">
              <w:rPr>
                <w:rFonts w:ascii="Verdana" w:hAnsi="Verdana" w:cs="Verdana"/>
                <w:sz w:val="17"/>
                <w:szCs w:val="17"/>
              </w:rPr>
              <w:t xml:space="preserve"> and JIRA</w:t>
            </w:r>
          </w:p>
        </w:tc>
      </w:tr>
      <w:tr w:rsidR="0064364F" w14:paraId="1E9AEF6E"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66C59623" w14:textId="77777777" w:rsidR="0064364F" w:rsidRDefault="0064364F">
            <w:pPr>
              <w:tabs>
                <w:tab w:val="left" w:pos="1800"/>
              </w:tabs>
              <w:snapToGrid w:val="0"/>
              <w:rPr>
                <w:rFonts w:ascii="Verdana" w:hAnsi="Verdana" w:cs="Verdana"/>
                <w:sz w:val="17"/>
                <w:szCs w:val="17"/>
              </w:rPr>
            </w:pPr>
            <w:r>
              <w:rPr>
                <w:rFonts w:ascii="Verdana" w:hAnsi="Verdana" w:cs="Verdana"/>
                <w:b/>
                <w:bCs/>
                <w:sz w:val="17"/>
                <w:szCs w:val="17"/>
              </w:rPr>
              <w:t>Scripting</w:t>
            </w:r>
            <w:r>
              <w:rPr>
                <w:rFonts w:ascii="Verdana" w:hAnsi="Verdana" w:cs="Verdana"/>
                <w:b/>
                <w:bCs/>
                <w:sz w:val="17"/>
                <w:szCs w:val="17"/>
              </w:rPr>
              <w:tab/>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451DADA2" w14:textId="77777777" w:rsidR="0064364F" w:rsidRDefault="005A6183">
            <w:pPr>
              <w:snapToGrid w:val="0"/>
              <w:jc w:val="both"/>
            </w:pPr>
            <w:r>
              <w:rPr>
                <w:rFonts w:ascii="Verdana" w:hAnsi="Verdana" w:cs="Verdana"/>
                <w:sz w:val="17"/>
                <w:szCs w:val="17"/>
              </w:rPr>
              <w:t xml:space="preserve">VB </w:t>
            </w:r>
            <w:r w:rsidR="002821A5">
              <w:rPr>
                <w:rFonts w:ascii="Verdana" w:hAnsi="Verdana" w:cs="Verdana"/>
                <w:sz w:val="17"/>
                <w:szCs w:val="17"/>
              </w:rPr>
              <w:t xml:space="preserve">Script, Java </w:t>
            </w:r>
            <w:r w:rsidR="00623735">
              <w:rPr>
                <w:rFonts w:ascii="Verdana" w:hAnsi="Verdana" w:cs="Verdana"/>
                <w:sz w:val="17"/>
                <w:szCs w:val="17"/>
              </w:rPr>
              <w:t>Script, Groovy script</w:t>
            </w:r>
          </w:p>
        </w:tc>
      </w:tr>
      <w:tr w:rsidR="0064364F" w14:paraId="57527847" w14:textId="77777777" w:rsidTr="00453F31">
        <w:trPr>
          <w:trHeight w:val="189"/>
        </w:trPr>
        <w:tc>
          <w:tcPr>
            <w:tcW w:w="2331" w:type="dxa"/>
            <w:tcBorders>
              <w:top w:val="single" w:sz="4" w:space="0" w:color="808080"/>
              <w:left w:val="single" w:sz="4" w:space="0" w:color="808080"/>
              <w:bottom w:val="single" w:sz="4" w:space="0" w:color="808080"/>
            </w:tcBorders>
            <w:shd w:val="clear" w:color="auto" w:fill="auto"/>
          </w:tcPr>
          <w:p w14:paraId="38DFFEB1" w14:textId="77777777" w:rsidR="0064364F" w:rsidRDefault="0064364F">
            <w:pPr>
              <w:tabs>
                <w:tab w:val="left" w:pos="1800"/>
              </w:tabs>
              <w:snapToGrid w:val="0"/>
              <w:rPr>
                <w:rFonts w:ascii="Verdana" w:hAnsi="Verdana" w:cs="Verdana"/>
                <w:color w:val="000000"/>
                <w:sz w:val="17"/>
                <w:szCs w:val="17"/>
              </w:rPr>
            </w:pPr>
            <w:r>
              <w:rPr>
                <w:rFonts w:ascii="Verdana" w:hAnsi="Verdana" w:cs="Verdana"/>
                <w:b/>
                <w:bCs/>
                <w:sz w:val="17"/>
                <w:szCs w:val="17"/>
              </w:rPr>
              <w:t>Application</w:t>
            </w:r>
          </w:p>
        </w:tc>
        <w:tc>
          <w:tcPr>
            <w:tcW w:w="10676" w:type="dxa"/>
            <w:tcBorders>
              <w:top w:val="single" w:sz="4" w:space="0" w:color="808080"/>
              <w:left w:val="single" w:sz="4" w:space="0" w:color="808080"/>
              <w:bottom w:val="single" w:sz="4" w:space="0" w:color="808080"/>
              <w:right w:val="single" w:sz="4" w:space="0" w:color="808080"/>
            </w:tcBorders>
            <w:shd w:val="clear" w:color="auto" w:fill="auto"/>
          </w:tcPr>
          <w:p w14:paraId="043A9AD4" w14:textId="77777777" w:rsidR="0064364F" w:rsidRDefault="00525AEA">
            <w:pPr>
              <w:snapToGrid w:val="0"/>
              <w:jc w:val="both"/>
            </w:pPr>
            <w:r>
              <w:rPr>
                <w:rFonts w:ascii="Verdana" w:hAnsi="Verdana" w:cs="Verdana"/>
                <w:color w:val="000000"/>
                <w:sz w:val="17"/>
                <w:szCs w:val="17"/>
              </w:rPr>
              <w:t>Web applications and Windows applications</w:t>
            </w:r>
          </w:p>
        </w:tc>
      </w:tr>
    </w:tbl>
    <w:p w14:paraId="11DD1DA7" w14:textId="77777777" w:rsidR="0064364F" w:rsidRDefault="0064364F">
      <w:pPr>
        <w:rPr>
          <w:rFonts w:ascii="Verdana" w:hAnsi="Verdana" w:cs="Verdana"/>
          <w:sz w:val="17"/>
          <w:szCs w:val="17"/>
        </w:rPr>
      </w:pPr>
    </w:p>
    <w:p w14:paraId="6AC74BAF" w14:textId="77777777" w:rsidR="005A6183" w:rsidRDefault="005A6183">
      <w:pPr>
        <w:rPr>
          <w:rFonts w:ascii="Verdana" w:hAnsi="Verdana" w:cs="Verdana"/>
          <w:sz w:val="17"/>
          <w:szCs w:val="17"/>
        </w:rPr>
      </w:pPr>
    </w:p>
    <w:p w14:paraId="7AAF655E" w14:textId="77777777" w:rsidR="0064364F" w:rsidRDefault="00971B26" w:rsidP="00971B26">
      <w:pPr>
        <w:shd w:val="clear" w:color="auto" w:fill="E0E0E0"/>
        <w:ind w:firstLine="720"/>
        <w:rPr>
          <w:rFonts w:ascii="Verdana" w:hAnsi="Verdana" w:cs="Verdana"/>
          <w:b/>
          <w:sz w:val="17"/>
          <w:szCs w:val="17"/>
        </w:rPr>
      </w:pPr>
      <w:r>
        <w:rPr>
          <w:rFonts w:ascii="Verdana" w:hAnsi="Verdana" w:cs="Verdana"/>
          <w:b/>
          <w:sz w:val="17"/>
          <w:szCs w:val="17"/>
        </w:rPr>
        <w:t xml:space="preserve">                                                             </w:t>
      </w:r>
      <w:r w:rsidR="001C128A">
        <w:rPr>
          <w:rFonts w:ascii="Verdana" w:hAnsi="Verdana" w:cs="Verdana"/>
          <w:b/>
          <w:sz w:val="17"/>
          <w:szCs w:val="17"/>
        </w:rPr>
        <w:t xml:space="preserve">               </w:t>
      </w:r>
      <w:r w:rsidR="0064364F">
        <w:rPr>
          <w:rFonts w:ascii="Verdana" w:hAnsi="Verdana" w:cs="Verdana"/>
          <w:b/>
          <w:sz w:val="17"/>
          <w:szCs w:val="17"/>
        </w:rPr>
        <w:t>PROFESSIONAL EXPERIENCE</w:t>
      </w:r>
    </w:p>
    <w:p w14:paraId="35D0BD76" w14:textId="77777777" w:rsidR="0064364F" w:rsidRDefault="0064364F">
      <w:pPr>
        <w:ind w:left="360"/>
        <w:rPr>
          <w:rFonts w:ascii="Verdana" w:hAnsi="Verdana" w:cs="Verdana"/>
          <w:b/>
          <w:sz w:val="17"/>
          <w:szCs w:val="17"/>
        </w:rPr>
      </w:pPr>
    </w:p>
    <w:p w14:paraId="24012A84" w14:textId="77777777" w:rsidR="0064364F" w:rsidRDefault="005A6183">
      <w:pPr>
        <w:numPr>
          <w:ilvl w:val="0"/>
          <w:numId w:val="7"/>
        </w:numPr>
        <w:ind w:left="360"/>
        <w:rPr>
          <w:rFonts w:ascii="Verdana" w:hAnsi="Verdana" w:cs="Verdana"/>
          <w:sz w:val="17"/>
          <w:szCs w:val="17"/>
        </w:rPr>
      </w:pPr>
      <w:r>
        <w:rPr>
          <w:rFonts w:ascii="Verdana" w:hAnsi="Verdana" w:cs="Verdana"/>
          <w:sz w:val="17"/>
          <w:szCs w:val="17"/>
        </w:rPr>
        <w:t xml:space="preserve">Currently working as </w:t>
      </w:r>
      <w:r w:rsidR="00B06030">
        <w:rPr>
          <w:rFonts w:ascii="Verdana" w:hAnsi="Verdana" w:cs="Verdana"/>
          <w:sz w:val="17"/>
          <w:szCs w:val="17"/>
        </w:rPr>
        <w:t>Senior Test Engineer</w:t>
      </w:r>
      <w:r w:rsidR="00036F56">
        <w:rPr>
          <w:rFonts w:ascii="Verdana" w:hAnsi="Verdana" w:cs="Verdana"/>
          <w:sz w:val="17"/>
          <w:szCs w:val="17"/>
        </w:rPr>
        <w:t xml:space="preserve"> from </w:t>
      </w:r>
      <w:r w:rsidR="00B06030">
        <w:rPr>
          <w:rFonts w:ascii="Verdana" w:hAnsi="Verdana" w:cs="Verdana"/>
          <w:sz w:val="17"/>
          <w:szCs w:val="17"/>
        </w:rPr>
        <w:t>Nov 2017</w:t>
      </w:r>
      <w:r w:rsidR="00786019">
        <w:rPr>
          <w:rFonts w:ascii="Verdana" w:hAnsi="Verdana" w:cs="Verdana"/>
          <w:sz w:val="17"/>
          <w:szCs w:val="17"/>
        </w:rPr>
        <w:t xml:space="preserve"> to Till Date</w:t>
      </w:r>
      <w:r w:rsidR="00926A7D">
        <w:rPr>
          <w:rFonts w:ascii="Verdana" w:hAnsi="Verdana" w:cs="Verdana"/>
          <w:sz w:val="17"/>
          <w:szCs w:val="17"/>
        </w:rPr>
        <w:t xml:space="preserve"> with Global</w:t>
      </w:r>
      <w:r w:rsidR="00B06030">
        <w:rPr>
          <w:rFonts w:ascii="Verdana" w:hAnsi="Verdana" w:cs="Verdana"/>
          <w:sz w:val="17"/>
          <w:szCs w:val="17"/>
        </w:rPr>
        <w:t xml:space="preserve">Logic </w:t>
      </w:r>
      <w:r w:rsidR="00036F56">
        <w:rPr>
          <w:rFonts w:ascii="Verdana" w:hAnsi="Verdana" w:cs="Verdana"/>
          <w:sz w:val="17"/>
          <w:szCs w:val="17"/>
        </w:rPr>
        <w:t>Inc</w:t>
      </w:r>
      <w:r w:rsidR="00926A7D">
        <w:rPr>
          <w:rFonts w:ascii="Verdana" w:hAnsi="Verdana" w:cs="Verdana"/>
          <w:sz w:val="17"/>
          <w:szCs w:val="17"/>
        </w:rPr>
        <w:t>.</w:t>
      </w:r>
    </w:p>
    <w:p w14:paraId="5BC8CAD7" w14:textId="77777777" w:rsidR="00B06030" w:rsidRPr="00B06030" w:rsidRDefault="00B06030" w:rsidP="00B06030">
      <w:pPr>
        <w:numPr>
          <w:ilvl w:val="0"/>
          <w:numId w:val="7"/>
        </w:numPr>
        <w:ind w:left="360"/>
        <w:rPr>
          <w:rFonts w:ascii="Verdana" w:hAnsi="Verdana" w:cs="Verdana"/>
          <w:sz w:val="17"/>
          <w:szCs w:val="17"/>
        </w:rPr>
      </w:pPr>
      <w:r>
        <w:rPr>
          <w:rFonts w:ascii="Verdana" w:hAnsi="Verdana" w:cs="Verdana"/>
          <w:sz w:val="17"/>
          <w:szCs w:val="17"/>
        </w:rPr>
        <w:t xml:space="preserve">Currently working as Test Lead Automation from Dec 2014 to </w:t>
      </w:r>
      <w:r w:rsidR="00B50F0C">
        <w:rPr>
          <w:rFonts w:ascii="Verdana" w:hAnsi="Verdana" w:cs="Verdana"/>
          <w:sz w:val="17"/>
          <w:szCs w:val="17"/>
        </w:rPr>
        <w:t>Nov 2017</w:t>
      </w:r>
      <w:r>
        <w:rPr>
          <w:rFonts w:ascii="Verdana" w:hAnsi="Verdana" w:cs="Verdana"/>
          <w:sz w:val="17"/>
          <w:szCs w:val="17"/>
        </w:rPr>
        <w:t xml:space="preserve"> with Cigniti </w:t>
      </w:r>
      <w:r w:rsidR="00A4647E">
        <w:rPr>
          <w:rFonts w:ascii="Verdana" w:hAnsi="Verdana" w:cs="Verdana"/>
          <w:sz w:val="17"/>
          <w:szCs w:val="17"/>
        </w:rPr>
        <w:t xml:space="preserve">Technologies </w:t>
      </w:r>
      <w:r>
        <w:rPr>
          <w:rFonts w:ascii="Verdana" w:hAnsi="Verdana" w:cs="Verdana"/>
          <w:sz w:val="17"/>
          <w:szCs w:val="17"/>
        </w:rPr>
        <w:t>Inc</w:t>
      </w:r>
      <w:r w:rsidR="00030E71">
        <w:rPr>
          <w:rFonts w:ascii="Verdana" w:hAnsi="Verdana" w:cs="Verdana"/>
          <w:sz w:val="17"/>
          <w:szCs w:val="17"/>
        </w:rPr>
        <w:t>.</w:t>
      </w:r>
    </w:p>
    <w:p w14:paraId="411A7F7C" w14:textId="77777777" w:rsidR="0064364F" w:rsidRDefault="00A81B31">
      <w:pPr>
        <w:numPr>
          <w:ilvl w:val="0"/>
          <w:numId w:val="7"/>
        </w:numPr>
        <w:ind w:left="360"/>
        <w:rPr>
          <w:rFonts w:ascii="Verdana" w:hAnsi="Verdana" w:cs="Verdana"/>
          <w:sz w:val="17"/>
          <w:szCs w:val="17"/>
        </w:rPr>
      </w:pPr>
      <w:r>
        <w:rPr>
          <w:rFonts w:ascii="Verdana" w:hAnsi="Verdana" w:cs="Verdana"/>
          <w:sz w:val="17"/>
          <w:szCs w:val="17"/>
        </w:rPr>
        <w:t xml:space="preserve">Worked as Software Test Analyst with Aon Hewitt Noida –India </w:t>
      </w:r>
      <w:r w:rsidR="00834760">
        <w:rPr>
          <w:rFonts w:ascii="Verdana" w:hAnsi="Verdana" w:cs="Verdana"/>
          <w:sz w:val="17"/>
          <w:szCs w:val="17"/>
        </w:rPr>
        <w:t xml:space="preserve">(May 2014 to Dec </w:t>
      </w:r>
      <w:r w:rsidR="004F4A39">
        <w:rPr>
          <w:rFonts w:ascii="Verdana" w:hAnsi="Verdana" w:cs="Verdana"/>
          <w:sz w:val="17"/>
          <w:szCs w:val="17"/>
        </w:rPr>
        <w:t>2014</w:t>
      </w:r>
      <w:r w:rsidR="0064364F">
        <w:rPr>
          <w:rFonts w:ascii="Verdana" w:hAnsi="Verdana" w:cs="Verdana"/>
          <w:sz w:val="17"/>
          <w:szCs w:val="17"/>
        </w:rPr>
        <w:t>)</w:t>
      </w:r>
    </w:p>
    <w:p w14:paraId="309988AC" w14:textId="77777777" w:rsidR="0064364F" w:rsidRDefault="0064364F">
      <w:pPr>
        <w:numPr>
          <w:ilvl w:val="0"/>
          <w:numId w:val="7"/>
        </w:numPr>
        <w:ind w:left="360"/>
        <w:rPr>
          <w:rFonts w:ascii="Verdana" w:hAnsi="Verdana" w:cs="Verdana"/>
          <w:sz w:val="17"/>
          <w:szCs w:val="17"/>
        </w:rPr>
      </w:pPr>
      <w:r>
        <w:rPr>
          <w:rFonts w:ascii="Verdana" w:hAnsi="Verdana" w:cs="Verdana"/>
          <w:sz w:val="17"/>
          <w:szCs w:val="17"/>
        </w:rPr>
        <w:t xml:space="preserve">Worked as </w:t>
      </w:r>
      <w:r w:rsidR="00A81B31">
        <w:rPr>
          <w:rFonts w:ascii="Verdana" w:hAnsi="Verdana" w:cs="Verdana"/>
          <w:sz w:val="17"/>
          <w:szCs w:val="17"/>
        </w:rPr>
        <w:t xml:space="preserve">Senior </w:t>
      </w:r>
      <w:r>
        <w:rPr>
          <w:rFonts w:ascii="Verdana" w:hAnsi="Verdana" w:cs="Verdana"/>
          <w:sz w:val="17"/>
          <w:szCs w:val="17"/>
        </w:rPr>
        <w:t xml:space="preserve">Software </w:t>
      </w:r>
      <w:r w:rsidR="00A81B31">
        <w:rPr>
          <w:rFonts w:ascii="Verdana" w:hAnsi="Verdana" w:cs="Verdana"/>
          <w:sz w:val="17"/>
          <w:szCs w:val="17"/>
        </w:rPr>
        <w:t>Test Engineer with Wipro T</w:t>
      </w:r>
      <w:r w:rsidR="00E96E3F">
        <w:rPr>
          <w:rFonts w:ascii="Verdana" w:hAnsi="Verdana" w:cs="Verdana"/>
          <w:sz w:val="17"/>
          <w:szCs w:val="17"/>
        </w:rPr>
        <w:t>echnologies Greater Noida –India</w:t>
      </w:r>
      <w:r w:rsidR="00A81B31">
        <w:rPr>
          <w:rFonts w:ascii="Verdana" w:hAnsi="Verdana" w:cs="Verdana"/>
          <w:sz w:val="17"/>
          <w:szCs w:val="17"/>
        </w:rPr>
        <w:t xml:space="preserve"> </w:t>
      </w:r>
      <w:r w:rsidR="00DA517C">
        <w:rPr>
          <w:rFonts w:ascii="Verdana" w:hAnsi="Verdana" w:cs="Verdana"/>
          <w:sz w:val="17"/>
          <w:szCs w:val="17"/>
        </w:rPr>
        <w:t>(Aug 2010 to May</w:t>
      </w:r>
      <w:r>
        <w:rPr>
          <w:rFonts w:ascii="Verdana" w:hAnsi="Verdana" w:cs="Verdana"/>
          <w:sz w:val="17"/>
          <w:szCs w:val="17"/>
        </w:rPr>
        <w:t xml:space="preserve"> 2014)</w:t>
      </w:r>
    </w:p>
    <w:p w14:paraId="0D1CF30C" w14:textId="77777777" w:rsidR="0064364F" w:rsidRDefault="00A81B31">
      <w:pPr>
        <w:numPr>
          <w:ilvl w:val="0"/>
          <w:numId w:val="7"/>
        </w:numPr>
        <w:ind w:left="360"/>
        <w:rPr>
          <w:rFonts w:ascii="Verdana" w:hAnsi="Verdana" w:cs="Verdana"/>
          <w:sz w:val="17"/>
          <w:szCs w:val="17"/>
        </w:rPr>
      </w:pPr>
      <w:r>
        <w:rPr>
          <w:rFonts w:ascii="Verdana" w:hAnsi="Verdana" w:cs="Verdana"/>
          <w:sz w:val="17"/>
          <w:szCs w:val="17"/>
        </w:rPr>
        <w:t xml:space="preserve">Worked as Intermediate </w:t>
      </w:r>
      <w:r w:rsidR="0064364F">
        <w:rPr>
          <w:rFonts w:ascii="Verdana" w:hAnsi="Verdana" w:cs="Verdana"/>
          <w:sz w:val="17"/>
          <w:szCs w:val="17"/>
        </w:rPr>
        <w:t>Test</w:t>
      </w:r>
      <w:r>
        <w:rPr>
          <w:rFonts w:ascii="Verdana" w:hAnsi="Verdana" w:cs="Verdana"/>
          <w:sz w:val="17"/>
          <w:szCs w:val="17"/>
        </w:rPr>
        <w:t xml:space="preserve"> Engineer with Acuminous Software Pvt. Ltd. </w:t>
      </w:r>
      <w:r w:rsidR="00E96E3F">
        <w:rPr>
          <w:rFonts w:ascii="Verdana" w:hAnsi="Verdana" w:cs="Verdana"/>
          <w:sz w:val="17"/>
          <w:szCs w:val="17"/>
        </w:rPr>
        <w:t xml:space="preserve">Gurgaon </w:t>
      </w:r>
      <w:r w:rsidR="00D6429B">
        <w:rPr>
          <w:rFonts w:ascii="Verdana" w:hAnsi="Verdana" w:cs="Verdana"/>
          <w:sz w:val="17"/>
          <w:szCs w:val="17"/>
        </w:rPr>
        <w:t>India (</w:t>
      </w:r>
      <w:r w:rsidR="00DA517C">
        <w:rPr>
          <w:rFonts w:ascii="Verdana" w:hAnsi="Verdana" w:cs="Verdana"/>
          <w:sz w:val="17"/>
          <w:szCs w:val="17"/>
        </w:rPr>
        <w:t>Mar 2010 to Aug 2010</w:t>
      </w:r>
      <w:r w:rsidR="0064364F">
        <w:rPr>
          <w:rFonts w:ascii="Verdana" w:hAnsi="Verdana" w:cs="Verdana"/>
          <w:sz w:val="17"/>
          <w:szCs w:val="17"/>
        </w:rPr>
        <w:t>)</w:t>
      </w:r>
    </w:p>
    <w:p w14:paraId="2AA4CE8E" w14:textId="77777777" w:rsidR="0064364F" w:rsidRDefault="00A81B31">
      <w:pPr>
        <w:numPr>
          <w:ilvl w:val="0"/>
          <w:numId w:val="7"/>
        </w:numPr>
        <w:ind w:left="360"/>
        <w:rPr>
          <w:rFonts w:ascii="Verdana" w:hAnsi="Verdana" w:cs="Verdana"/>
          <w:sz w:val="17"/>
          <w:szCs w:val="17"/>
        </w:rPr>
      </w:pPr>
      <w:r>
        <w:rPr>
          <w:rFonts w:ascii="Verdana" w:hAnsi="Verdana" w:cs="Verdana"/>
          <w:sz w:val="17"/>
          <w:szCs w:val="17"/>
        </w:rPr>
        <w:t xml:space="preserve">Worked as Software </w:t>
      </w:r>
      <w:r w:rsidR="0064364F">
        <w:rPr>
          <w:rFonts w:ascii="Verdana" w:hAnsi="Verdana" w:cs="Verdana"/>
          <w:sz w:val="17"/>
          <w:szCs w:val="17"/>
        </w:rPr>
        <w:t>Engi</w:t>
      </w:r>
      <w:r>
        <w:rPr>
          <w:rFonts w:ascii="Verdana" w:hAnsi="Verdana" w:cs="Verdana"/>
          <w:sz w:val="17"/>
          <w:szCs w:val="17"/>
        </w:rPr>
        <w:t>neer with Agilent Technologies Gurgaon -India</w:t>
      </w:r>
      <w:r w:rsidR="00DA517C">
        <w:rPr>
          <w:rFonts w:ascii="Verdana" w:hAnsi="Verdana" w:cs="Verdana"/>
          <w:sz w:val="17"/>
          <w:szCs w:val="17"/>
        </w:rPr>
        <w:t xml:space="preserve"> (Sept 2008 to Mar</w:t>
      </w:r>
      <w:r w:rsidR="0064364F">
        <w:rPr>
          <w:rFonts w:ascii="Verdana" w:hAnsi="Verdana" w:cs="Verdana"/>
          <w:sz w:val="17"/>
          <w:szCs w:val="17"/>
        </w:rPr>
        <w:t xml:space="preserve"> 2010)</w:t>
      </w:r>
    </w:p>
    <w:p w14:paraId="0F94E419" w14:textId="77777777" w:rsidR="0064364F" w:rsidRDefault="0064364F">
      <w:pPr>
        <w:ind w:left="360"/>
        <w:rPr>
          <w:rFonts w:ascii="Verdana" w:hAnsi="Verdana" w:cs="Verdana"/>
          <w:sz w:val="17"/>
          <w:szCs w:val="17"/>
        </w:rPr>
      </w:pPr>
    </w:p>
    <w:p w14:paraId="5DFF43A2" w14:textId="77777777" w:rsidR="0064364F" w:rsidRDefault="0064364F">
      <w:pPr>
        <w:pBdr>
          <w:bottom w:val="single" w:sz="20" w:space="1" w:color="000000"/>
        </w:pBdr>
        <w:rPr>
          <w:rFonts w:ascii="Verdana" w:hAnsi="Verdana" w:cs="Verdana"/>
          <w:sz w:val="17"/>
          <w:szCs w:val="17"/>
        </w:rPr>
      </w:pPr>
      <w:r>
        <w:rPr>
          <w:rFonts w:ascii="Verdana" w:hAnsi="Verdana" w:cs="Verdana"/>
          <w:b/>
          <w:sz w:val="17"/>
          <w:szCs w:val="17"/>
        </w:rPr>
        <w:t>PROJECT DETAILS:</w:t>
      </w:r>
    </w:p>
    <w:p w14:paraId="24D292AB" w14:textId="77777777" w:rsidR="0064364F" w:rsidRDefault="0064364F">
      <w:pPr>
        <w:shd w:val="clear" w:color="auto" w:fill="FFFFFF"/>
        <w:rPr>
          <w:rFonts w:ascii="Verdana" w:hAnsi="Verdana" w:cs="Verdana"/>
          <w:sz w:val="17"/>
          <w:szCs w:val="17"/>
        </w:rPr>
      </w:pPr>
    </w:p>
    <w:p w14:paraId="3D51646A" w14:textId="77777777" w:rsidR="001E5B8E" w:rsidRDefault="006B3BB7" w:rsidP="001E5B8E">
      <w:pPr>
        <w:shd w:val="clear" w:color="auto" w:fill="E0E0E0"/>
        <w:rPr>
          <w:rFonts w:ascii="Verdana" w:hAnsi="Verdana" w:cs="Verdana"/>
          <w:b/>
          <w:sz w:val="17"/>
          <w:szCs w:val="17"/>
        </w:rPr>
      </w:pPr>
      <w:r>
        <w:rPr>
          <w:rFonts w:ascii="Verdana" w:hAnsi="Verdana" w:cs="Verdana"/>
          <w:b/>
          <w:sz w:val="17"/>
          <w:szCs w:val="17"/>
        </w:rPr>
        <w:t>Senior Test Engineer (Nov 2017</w:t>
      </w:r>
      <w:r w:rsidR="001E5B8E">
        <w:rPr>
          <w:rFonts w:ascii="Verdana" w:hAnsi="Verdana" w:cs="Verdana"/>
          <w:b/>
          <w:sz w:val="17"/>
          <w:szCs w:val="17"/>
        </w:rPr>
        <w:t xml:space="preserve"> –Till Date)</w:t>
      </w:r>
    </w:p>
    <w:p w14:paraId="76861C7B" w14:textId="77777777" w:rsidR="001E5B8E" w:rsidRDefault="001E5B8E" w:rsidP="001E5B8E">
      <w:pPr>
        <w:rPr>
          <w:rFonts w:ascii="Verdana" w:hAnsi="Verdana" w:cs="Verdana"/>
          <w:b/>
          <w:sz w:val="17"/>
          <w:szCs w:val="17"/>
        </w:rPr>
      </w:pPr>
    </w:p>
    <w:p w14:paraId="11FFA30E" w14:textId="77777777" w:rsidR="001E5B8E" w:rsidRDefault="001E5B8E" w:rsidP="001E5B8E">
      <w:pPr>
        <w:rPr>
          <w:rFonts w:ascii="Verdana" w:hAnsi="Verdana" w:cs="Verdana"/>
          <w:sz w:val="17"/>
          <w:szCs w:val="17"/>
        </w:rPr>
      </w:pPr>
      <w:r>
        <w:rPr>
          <w:rFonts w:ascii="Verdana" w:hAnsi="Verdana" w:cs="Verdana"/>
          <w:b/>
          <w:sz w:val="17"/>
          <w:szCs w:val="17"/>
        </w:rPr>
        <w:t xml:space="preserve">Client: </w:t>
      </w:r>
      <w:r w:rsidRPr="001E5B8E">
        <w:rPr>
          <w:rFonts w:ascii="Verdana" w:hAnsi="Verdana" w:cs="Verdana"/>
          <w:sz w:val="17"/>
          <w:szCs w:val="17"/>
        </w:rPr>
        <w:t>Walgreens</w:t>
      </w:r>
      <w:r>
        <w:rPr>
          <w:rFonts w:ascii="Verdana" w:hAnsi="Verdana" w:cs="Verdana"/>
          <w:sz w:val="17"/>
          <w:szCs w:val="17"/>
        </w:rPr>
        <w:t xml:space="preserve">, </w:t>
      </w:r>
      <w:r w:rsidR="006B37B7">
        <w:rPr>
          <w:rFonts w:ascii="Verdana" w:hAnsi="Verdana" w:cs="Verdana"/>
          <w:sz w:val="17"/>
          <w:szCs w:val="17"/>
        </w:rPr>
        <w:t>Deerfield</w:t>
      </w:r>
      <w:r>
        <w:rPr>
          <w:rFonts w:ascii="Verdana" w:hAnsi="Verdana" w:cs="Verdana"/>
          <w:sz w:val="17"/>
          <w:szCs w:val="17"/>
        </w:rPr>
        <w:t xml:space="preserve"> </w:t>
      </w:r>
      <w:r w:rsidR="009F56D6">
        <w:rPr>
          <w:rFonts w:ascii="Verdana" w:hAnsi="Verdana" w:cs="Verdana"/>
          <w:sz w:val="17"/>
          <w:szCs w:val="17"/>
        </w:rPr>
        <w:t>IL (</w:t>
      </w:r>
      <w:r>
        <w:rPr>
          <w:rFonts w:ascii="Verdana" w:hAnsi="Verdana" w:cs="Verdana"/>
          <w:sz w:val="17"/>
          <w:szCs w:val="17"/>
        </w:rPr>
        <w:t>USA)</w:t>
      </w:r>
    </w:p>
    <w:p w14:paraId="171F1A0B" w14:textId="45C07C4C" w:rsidR="00FD49B3" w:rsidRDefault="00AC313D" w:rsidP="001E5B8E">
      <w:pPr>
        <w:rPr>
          <w:rFonts w:ascii="Verdana" w:hAnsi="Verdana" w:cs="Verdana"/>
          <w:sz w:val="17"/>
          <w:szCs w:val="17"/>
        </w:rPr>
      </w:pPr>
      <w:r w:rsidRPr="003577C8">
        <w:rPr>
          <w:noProof/>
          <w:lang w:val="en-IN" w:eastAsia="en-IN"/>
        </w:rPr>
        <w:drawing>
          <wp:inline distT="0" distB="0" distL="0" distR="0" wp14:anchorId="0912FB39" wp14:editId="39FD4EB0">
            <wp:extent cx="94488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4880" cy="190500"/>
                    </a:xfrm>
                    <a:prstGeom prst="rect">
                      <a:avLst/>
                    </a:prstGeom>
                    <a:noFill/>
                    <a:ln>
                      <a:noFill/>
                    </a:ln>
                  </pic:spPr>
                </pic:pic>
              </a:graphicData>
            </a:graphic>
          </wp:inline>
        </w:drawing>
      </w:r>
      <w:r w:rsidR="00FD49B3">
        <w:rPr>
          <w:noProof/>
        </w:rPr>
        <w:t xml:space="preserve"> </w:t>
      </w:r>
    </w:p>
    <w:p w14:paraId="15C3C023" w14:textId="77777777" w:rsidR="001E5B8E" w:rsidRDefault="001E5B8E" w:rsidP="001E5B8E">
      <w:pPr>
        <w:rPr>
          <w:rFonts w:ascii="Verdana" w:hAnsi="Verdana" w:cs="Verdana"/>
          <w:sz w:val="17"/>
          <w:szCs w:val="17"/>
        </w:rPr>
      </w:pPr>
      <w:r>
        <w:rPr>
          <w:rFonts w:ascii="Verdana" w:hAnsi="Verdana" w:cs="Verdana"/>
          <w:b/>
          <w:sz w:val="17"/>
          <w:szCs w:val="17"/>
        </w:rPr>
        <w:t xml:space="preserve">Project: </w:t>
      </w:r>
      <w:r>
        <w:rPr>
          <w:rFonts w:ascii="Verdana" w:hAnsi="Verdana" w:cs="Verdana"/>
          <w:sz w:val="17"/>
          <w:szCs w:val="17"/>
        </w:rPr>
        <w:t>RXMS Application</w:t>
      </w:r>
    </w:p>
    <w:p w14:paraId="11AECA3F" w14:textId="77777777" w:rsidR="001E5B8E" w:rsidRPr="003C355F" w:rsidRDefault="001E5B8E" w:rsidP="001E5B8E">
      <w:pPr>
        <w:rPr>
          <w:rFonts w:ascii="Verdana" w:hAnsi="Verdana" w:cs="Verdana"/>
          <w:sz w:val="17"/>
          <w:szCs w:val="17"/>
        </w:rPr>
      </w:pPr>
      <w:r>
        <w:rPr>
          <w:rFonts w:ascii="Verdana" w:hAnsi="Verdana" w:cs="Verdana"/>
          <w:b/>
          <w:sz w:val="17"/>
          <w:szCs w:val="17"/>
        </w:rPr>
        <w:t xml:space="preserve">Description: </w:t>
      </w:r>
      <w:r w:rsidR="00914EF9">
        <w:rPr>
          <w:rFonts w:ascii="Verdana" w:hAnsi="Verdana" w:cs="Verdana"/>
          <w:sz w:val="17"/>
          <w:szCs w:val="17"/>
        </w:rPr>
        <w:t xml:space="preserve">RXMS Application </w:t>
      </w:r>
      <w:r w:rsidRPr="003C355F">
        <w:rPr>
          <w:rFonts w:ascii="Verdana" w:hAnsi="Verdana" w:cs="Verdana"/>
          <w:sz w:val="17"/>
          <w:szCs w:val="17"/>
        </w:rPr>
        <w:t xml:space="preserve">is a </w:t>
      </w:r>
      <w:r w:rsidR="00914EF9">
        <w:rPr>
          <w:rFonts w:ascii="Verdana" w:hAnsi="Verdana" w:cs="Verdana"/>
          <w:sz w:val="17"/>
          <w:szCs w:val="17"/>
        </w:rPr>
        <w:t>W</w:t>
      </w:r>
      <w:r>
        <w:rPr>
          <w:rFonts w:ascii="Verdana" w:hAnsi="Verdana" w:cs="Verdana"/>
          <w:sz w:val="17"/>
          <w:szCs w:val="17"/>
        </w:rPr>
        <w:t xml:space="preserve">eb based </w:t>
      </w:r>
      <w:r w:rsidRPr="003C355F">
        <w:rPr>
          <w:rFonts w:ascii="Verdana" w:hAnsi="Verdana" w:cs="Verdana"/>
          <w:sz w:val="17"/>
          <w:szCs w:val="17"/>
        </w:rPr>
        <w:t>application that provides following o</w:t>
      </w:r>
      <w:r>
        <w:rPr>
          <w:rFonts w:ascii="Verdana" w:hAnsi="Verdana" w:cs="Verdana"/>
          <w:sz w:val="17"/>
          <w:szCs w:val="17"/>
        </w:rPr>
        <w:t xml:space="preserve">nline features to the customer </w:t>
      </w:r>
    </w:p>
    <w:p w14:paraId="799189F5" w14:textId="77777777" w:rsidR="001E5B8E" w:rsidRPr="003C355F" w:rsidRDefault="00914EF9" w:rsidP="001E5B8E">
      <w:pPr>
        <w:numPr>
          <w:ilvl w:val="0"/>
          <w:numId w:val="8"/>
        </w:numPr>
        <w:rPr>
          <w:rFonts w:ascii="Verdana" w:hAnsi="Verdana" w:cs="Verdana"/>
          <w:sz w:val="17"/>
          <w:szCs w:val="17"/>
        </w:rPr>
      </w:pPr>
      <w:r>
        <w:rPr>
          <w:rFonts w:ascii="Verdana" w:hAnsi="Verdana" w:cs="Verdana"/>
          <w:sz w:val="17"/>
          <w:szCs w:val="17"/>
        </w:rPr>
        <w:t>Add a Patient</w:t>
      </w:r>
    </w:p>
    <w:p w14:paraId="5F66693F" w14:textId="77777777" w:rsidR="001E5B8E" w:rsidRPr="003C355F" w:rsidRDefault="00914EF9" w:rsidP="001E5B8E">
      <w:pPr>
        <w:numPr>
          <w:ilvl w:val="0"/>
          <w:numId w:val="8"/>
        </w:numPr>
        <w:rPr>
          <w:rFonts w:ascii="Verdana" w:hAnsi="Verdana" w:cs="Verdana"/>
          <w:sz w:val="17"/>
          <w:szCs w:val="17"/>
        </w:rPr>
      </w:pPr>
      <w:r>
        <w:rPr>
          <w:rFonts w:ascii="Verdana" w:hAnsi="Verdana" w:cs="Verdana"/>
          <w:sz w:val="17"/>
          <w:szCs w:val="17"/>
        </w:rPr>
        <w:t xml:space="preserve">Search Patient Records </w:t>
      </w:r>
    </w:p>
    <w:p w14:paraId="76E08FCB" w14:textId="77777777" w:rsidR="001E5B8E" w:rsidRPr="003C355F" w:rsidRDefault="001E5B8E" w:rsidP="001E5B8E">
      <w:pPr>
        <w:numPr>
          <w:ilvl w:val="0"/>
          <w:numId w:val="8"/>
        </w:numPr>
        <w:rPr>
          <w:rFonts w:ascii="Verdana" w:hAnsi="Verdana" w:cs="Verdana"/>
          <w:sz w:val="17"/>
          <w:szCs w:val="17"/>
        </w:rPr>
      </w:pPr>
      <w:r w:rsidRPr="003C355F">
        <w:rPr>
          <w:rFonts w:ascii="Verdana" w:hAnsi="Verdana" w:cs="Verdana"/>
          <w:sz w:val="17"/>
          <w:szCs w:val="17"/>
        </w:rPr>
        <w:t>Onli</w:t>
      </w:r>
      <w:r w:rsidR="00914EF9">
        <w:rPr>
          <w:rFonts w:ascii="Verdana" w:hAnsi="Verdana" w:cs="Verdana"/>
          <w:sz w:val="17"/>
          <w:szCs w:val="17"/>
        </w:rPr>
        <w:t xml:space="preserve">ne </w:t>
      </w:r>
      <w:r w:rsidR="000F3A09">
        <w:rPr>
          <w:rFonts w:ascii="Verdana" w:hAnsi="Verdana" w:cs="Verdana"/>
          <w:sz w:val="17"/>
          <w:szCs w:val="17"/>
        </w:rPr>
        <w:t xml:space="preserve">billing </w:t>
      </w:r>
    </w:p>
    <w:p w14:paraId="1FF94CE5" w14:textId="77777777" w:rsidR="001E5B8E" w:rsidRPr="003C355F" w:rsidRDefault="000F3A09" w:rsidP="001E5B8E">
      <w:pPr>
        <w:numPr>
          <w:ilvl w:val="0"/>
          <w:numId w:val="8"/>
        </w:numPr>
        <w:rPr>
          <w:rFonts w:ascii="Verdana" w:hAnsi="Verdana" w:cs="Verdana"/>
          <w:sz w:val="17"/>
          <w:szCs w:val="17"/>
        </w:rPr>
      </w:pPr>
      <w:r>
        <w:rPr>
          <w:rFonts w:ascii="Verdana" w:hAnsi="Verdana" w:cs="Verdana"/>
          <w:sz w:val="17"/>
          <w:szCs w:val="17"/>
        </w:rPr>
        <w:t>Ref</w:t>
      </w:r>
      <w:r w:rsidR="00914EF9">
        <w:rPr>
          <w:rFonts w:ascii="Verdana" w:hAnsi="Verdana" w:cs="Verdana"/>
          <w:sz w:val="17"/>
          <w:szCs w:val="17"/>
        </w:rPr>
        <w:t xml:space="preserve">ill </w:t>
      </w:r>
      <w:r>
        <w:rPr>
          <w:rFonts w:ascii="Verdana" w:hAnsi="Verdana" w:cs="Verdana"/>
          <w:sz w:val="17"/>
          <w:szCs w:val="17"/>
        </w:rPr>
        <w:t>drug.</w:t>
      </w:r>
    </w:p>
    <w:p w14:paraId="3A07A144" w14:textId="77777777" w:rsidR="004A4881" w:rsidRDefault="004A4881" w:rsidP="001E5B8E">
      <w:pPr>
        <w:rPr>
          <w:rFonts w:ascii="Verdana" w:hAnsi="Verdana" w:cs="Verdana"/>
          <w:b/>
          <w:sz w:val="17"/>
          <w:szCs w:val="17"/>
        </w:rPr>
      </w:pPr>
    </w:p>
    <w:p w14:paraId="51C290C2" w14:textId="77777777" w:rsidR="001E5B8E" w:rsidRDefault="001E5B8E" w:rsidP="001E5B8E">
      <w:pPr>
        <w:rPr>
          <w:rFonts w:ascii="Verdana" w:hAnsi="Verdana" w:cs="Verdana"/>
          <w:sz w:val="17"/>
          <w:szCs w:val="17"/>
        </w:rPr>
      </w:pPr>
      <w:r>
        <w:rPr>
          <w:rFonts w:ascii="Verdana" w:hAnsi="Verdana" w:cs="Verdana"/>
          <w:b/>
          <w:sz w:val="17"/>
          <w:szCs w:val="17"/>
        </w:rPr>
        <w:t>Framework/Tools:</w:t>
      </w:r>
      <w:r>
        <w:rPr>
          <w:rFonts w:ascii="Verdana" w:hAnsi="Verdana" w:cs="Verdana"/>
          <w:sz w:val="17"/>
          <w:szCs w:val="17"/>
        </w:rPr>
        <w:t xml:space="preserve"> BDD Framework, </w:t>
      </w:r>
      <w:r w:rsidR="00A0115C">
        <w:rPr>
          <w:rFonts w:ascii="Verdana" w:hAnsi="Verdana" w:cs="Verdana"/>
          <w:sz w:val="17"/>
          <w:szCs w:val="17"/>
        </w:rPr>
        <w:t>Page Objects Design Pattern ,</w:t>
      </w:r>
      <w:r w:rsidR="001334A1">
        <w:rPr>
          <w:rFonts w:ascii="Verdana" w:hAnsi="Verdana" w:cs="Verdana"/>
          <w:sz w:val="17"/>
          <w:szCs w:val="17"/>
        </w:rPr>
        <w:t>Java, Selenium</w:t>
      </w:r>
      <w:r>
        <w:rPr>
          <w:rFonts w:ascii="Verdana" w:hAnsi="Verdana" w:cs="Verdana"/>
          <w:sz w:val="17"/>
          <w:szCs w:val="17"/>
        </w:rPr>
        <w:t xml:space="preserve"> Web Driver</w:t>
      </w:r>
      <w:r w:rsidR="00363EE9">
        <w:rPr>
          <w:rFonts w:ascii="Verdana" w:hAnsi="Verdana" w:cs="Verdana"/>
          <w:sz w:val="17"/>
          <w:szCs w:val="17"/>
        </w:rPr>
        <w:t>, Jenkins</w:t>
      </w:r>
      <w:r w:rsidR="009C21BE">
        <w:rPr>
          <w:rFonts w:ascii="Verdana" w:hAnsi="Verdana" w:cs="Verdana"/>
          <w:sz w:val="17"/>
          <w:szCs w:val="17"/>
        </w:rPr>
        <w:t>, Junit</w:t>
      </w:r>
      <w:r w:rsidR="00A27593">
        <w:rPr>
          <w:rFonts w:ascii="Verdana" w:hAnsi="Verdana" w:cs="Verdana"/>
          <w:sz w:val="17"/>
          <w:szCs w:val="17"/>
        </w:rPr>
        <w:t>, TestNG</w:t>
      </w:r>
      <w:r w:rsidR="00363EE9">
        <w:rPr>
          <w:rFonts w:ascii="Verdana" w:hAnsi="Verdana" w:cs="Verdana"/>
          <w:sz w:val="17"/>
          <w:szCs w:val="17"/>
        </w:rPr>
        <w:t xml:space="preserve">, </w:t>
      </w:r>
      <w:r w:rsidR="001334A1">
        <w:rPr>
          <w:rFonts w:ascii="Verdana" w:hAnsi="Verdana" w:cs="Verdana"/>
          <w:sz w:val="17"/>
          <w:szCs w:val="17"/>
        </w:rPr>
        <w:t>Maven, Bit</w:t>
      </w:r>
      <w:r w:rsidR="00363EE9">
        <w:rPr>
          <w:rFonts w:ascii="Verdana" w:hAnsi="Verdana" w:cs="Verdana"/>
          <w:sz w:val="17"/>
          <w:szCs w:val="17"/>
        </w:rPr>
        <w:t xml:space="preserve"> </w:t>
      </w:r>
      <w:r w:rsidR="001334A1">
        <w:rPr>
          <w:rFonts w:ascii="Verdana" w:hAnsi="Verdana" w:cs="Verdana"/>
          <w:sz w:val="17"/>
          <w:szCs w:val="17"/>
        </w:rPr>
        <w:t>Bucket, Selenium</w:t>
      </w:r>
      <w:r>
        <w:rPr>
          <w:rFonts w:ascii="Verdana" w:hAnsi="Verdana" w:cs="Verdana"/>
          <w:sz w:val="17"/>
          <w:szCs w:val="17"/>
        </w:rPr>
        <w:t xml:space="preserve"> </w:t>
      </w:r>
      <w:r w:rsidR="001334A1">
        <w:rPr>
          <w:rFonts w:ascii="Verdana" w:hAnsi="Verdana" w:cs="Verdana"/>
          <w:sz w:val="17"/>
          <w:szCs w:val="17"/>
        </w:rPr>
        <w:t>Grid,</w:t>
      </w:r>
      <w:r>
        <w:rPr>
          <w:rFonts w:ascii="Verdana" w:hAnsi="Verdana" w:cs="Verdana"/>
          <w:sz w:val="17"/>
          <w:szCs w:val="17"/>
        </w:rPr>
        <w:t xml:space="preserve"> Restful </w:t>
      </w:r>
      <w:r w:rsidR="001334A1">
        <w:rPr>
          <w:rFonts w:ascii="Verdana" w:hAnsi="Verdana" w:cs="Verdana"/>
          <w:sz w:val="17"/>
          <w:szCs w:val="17"/>
        </w:rPr>
        <w:t>API, Postman</w:t>
      </w:r>
      <w:r w:rsidR="00C475E2">
        <w:rPr>
          <w:rFonts w:ascii="Verdana" w:hAnsi="Verdana" w:cs="Verdana"/>
          <w:sz w:val="17"/>
          <w:szCs w:val="17"/>
        </w:rPr>
        <w:t>,</w:t>
      </w:r>
      <w:r>
        <w:rPr>
          <w:rFonts w:ascii="Verdana" w:hAnsi="Verdana" w:cs="Verdana"/>
          <w:sz w:val="17"/>
          <w:szCs w:val="17"/>
        </w:rPr>
        <w:t xml:space="preserve"> </w:t>
      </w:r>
      <w:r w:rsidR="00EF3BE1">
        <w:rPr>
          <w:rFonts w:ascii="Verdana" w:hAnsi="Verdana" w:cs="Verdana"/>
          <w:sz w:val="17"/>
          <w:szCs w:val="17"/>
        </w:rPr>
        <w:t xml:space="preserve">Apache </w:t>
      </w:r>
      <w:r w:rsidR="001334A1">
        <w:rPr>
          <w:rFonts w:ascii="Verdana" w:hAnsi="Verdana" w:cs="Verdana"/>
          <w:sz w:val="17"/>
          <w:szCs w:val="17"/>
        </w:rPr>
        <w:t>Kafka, SQL</w:t>
      </w:r>
      <w:r w:rsidR="009C21BE">
        <w:rPr>
          <w:rFonts w:ascii="Verdana" w:hAnsi="Verdana" w:cs="Verdana"/>
          <w:sz w:val="17"/>
          <w:szCs w:val="17"/>
        </w:rPr>
        <w:t>/Casendra</w:t>
      </w:r>
      <w:r>
        <w:rPr>
          <w:rFonts w:ascii="Verdana" w:hAnsi="Verdana" w:cs="Verdana"/>
          <w:sz w:val="17"/>
          <w:szCs w:val="17"/>
        </w:rPr>
        <w:t xml:space="preserve"> </w:t>
      </w:r>
      <w:r w:rsidR="001334A1">
        <w:rPr>
          <w:rFonts w:ascii="Verdana" w:hAnsi="Verdana" w:cs="Verdana"/>
          <w:sz w:val="17"/>
          <w:szCs w:val="17"/>
        </w:rPr>
        <w:t>Queries, Galen</w:t>
      </w:r>
      <w:r w:rsidR="00102944">
        <w:rPr>
          <w:rFonts w:ascii="Verdana" w:hAnsi="Verdana" w:cs="Verdana"/>
          <w:sz w:val="17"/>
          <w:szCs w:val="17"/>
        </w:rPr>
        <w:t xml:space="preserve"> </w:t>
      </w:r>
      <w:r w:rsidR="005A0177">
        <w:rPr>
          <w:rFonts w:ascii="Verdana" w:hAnsi="Verdana" w:cs="Verdana"/>
          <w:sz w:val="17"/>
          <w:szCs w:val="17"/>
        </w:rPr>
        <w:t>API,</w:t>
      </w:r>
      <w:r w:rsidR="0064385A">
        <w:rPr>
          <w:rFonts w:ascii="Verdana" w:hAnsi="Verdana" w:cs="Verdana"/>
          <w:sz w:val="17"/>
          <w:szCs w:val="17"/>
        </w:rPr>
        <w:t>Kubernetes,</w:t>
      </w:r>
      <w:r w:rsidR="00A0115C">
        <w:rPr>
          <w:rFonts w:ascii="Verdana" w:hAnsi="Verdana" w:cs="Verdana"/>
          <w:sz w:val="17"/>
          <w:szCs w:val="17"/>
        </w:rPr>
        <w:t>JIRA,</w:t>
      </w:r>
      <w:r w:rsidR="00504207">
        <w:rPr>
          <w:rFonts w:ascii="Verdana" w:hAnsi="Verdana" w:cs="Verdana"/>
          <w:sz w:val="17"/>
          <w:szCs w:val="17"/>
        </w:rPr>
        <w:t xml:space="preserve"> </w:t>
      </w:r>
      <w:r w:rsidR="00C918D6">
        <w:rPr>
          <w:rFonts w:ascii="Verdana" w:hAnsi="Verdana" w:cs="Verdana"/>
          <w:sz w:val="17"/>
          <w:szCs w:val="17"/>
        </w:rPr>
        <w:t>XCode ,Android Studio</w:t>
      </w:r>
      <w:r w:rsidR="004407FF">
        <w:rPr>
          <w:rFonts w:ascii="Verdana" w:hAnsi="Verdana" w:cs="Verdana"/>
          <w:sz w:val="17"/>
          <w:szCs w:val="17"/>
        </w:rPr>
        <w:t xml:space="preserve"> ,</w:t>
      </w:r>
      <w:r w:rsidR="00CE5626">
        <w:rPr>
          <w:rFonts w:ascii="Verdana" w:hAnsi="Verdana" w:cs="Verdana"/>
          <w:sz w:val="17"/>
          <w:szCs w:val="17"/>
        </w:rPr>
        <w:t>AWS</w:t>
      </w:r>
      <w:r w:rsidR="007C7B06">
        <w:rPr>
          <w:rFonts w:ascii="Verdana" w:hAnsi="Verdana" w:cs="Verdana"/>
          <w:sz w:val="17"/>
          <w:szCs w:val="17"/>
        </w:rPr>
        <w:t>[</w:t>
      </w:r>
      <w:r w:rsidR="007C7B06" w:rsidRPr="00EB75C3">
        <w:rPr>
          <w:rFonts w:ascii="Verdana" w:hAnsi="Verdana" w:cs="Verdana"/>
          <w:color w:val="000000"/>
          <w:sz w:val="17"/>
          <w:szCs w:val="17"/>
        </w:rPr>
        <w:t xml:space="preserve">EC2, S3, Elastic IPs, EBS, </w:t>
      </w:r>
      <w:r w:rsidR="007C7B06">
        <w:rPr>
          <w:rFonts w:ascii="Verdana" w:hAnsi="Verdana" w:cs="Verdana"/>
          <w:color w:val="000000"/>
          <w:sz w:val="17"/>
          <w:szCs w:val="17"/>
        </w:rPr>
        <w:t>Security Groups, Route 53, VPC,</w:t>
      </w:r>
      <w:r w:rsidR="007C7B06" w:rsidRPr="00EB75C3">
        <w:rPr>
          <w:rFonts w:ascii="Verdana" w:hAnsi="Verdana" w:cs="Verdana"/>
          <w:color w:val="000000"/>
          <w:sz w:val="17"/>
          <w:szCs w:val="17"/>
        </w:rPr>
        <w:t>El</w:t>
      </w:r>
      <w:r w:rsidR="007C7B06">
        <w:rPr>
          <w:rFonts w:ascii="Verdana" w:hAnsi="Verdana" w:cs="Verdana"/>
          <w:color w:val="000000"/>
          <w:sz w:val="17"/>
          <w:szCs w:val="17"/>
        </w:rPr>
        <w:t>astic Beanstalk, AutoScaling,DynamoDB,and]</w:t>
      </w:r>
      <w:r w:rsidR="00CE5626">
        <w:rPr>
          <w:rFonts w:ascii="Verdana" w:hAnsi="Verdana" w:cs="Verdana"/>
          <w:sz w:val="17"/>
          <w:szCs w:val="17"/>
        </w:rPr>
        <w:t xml:space="preserve"> </w:t>
      </w:r>
      <w:r w:rsidR="00B20949">
        <w:rPr>
          <w:rFonts w:ascii="Verdana" w:hAnsi="Verdana" w:cs="Verdana"/>
          <w:sz w:val="17"/>
          <w:szCs w:val="17"/>
        </w:rPr>
        <w:t>Docker</w:t>
      </w:r>
      <w:r w:rsidR="00402F04">
        <w:rPr>
          <w:rFonts w:ascii="Verdana" w:hAnsi="Verdana" w:cs="Verdana"/>
          <w:sz w:val="17"/>
          <w:szCs w:val="17"/>
        </w:rPr>
        <w:t>,</w:t>
      </w:r>
      <w:r w:rsidR="009F6F83">
        <w:rPr>
          <w:rFonts w:ascii="Verdana" w:hAnsi="Verdana" w:cs="Verdana"/>
          <w:sz w:val="17"/>
          <w:szCs w:val="17"/>
        </w:rPr>
        <w:t>Mocha ,Protractor ,Chai,VS Code editor ,</w:t>
      </w:r>
      <w:r w:rsidR="005A0177">
        <w:rPr>
          <w:rFonts w:ascii="Verdana" w:hAnsi="Verdana" w:cs="Verdana"/>
          <w:sz w:val="17"/>
          <w:szCs w:val="17"/>
        </w:rPr>
        <w:t>Appium</w:t>
      </w:r>
      <w:r w:rsidR="00A27593">
        <w:rPr>
          <w:rFonts w:ascii="Verdana" w:hAnsi="Verdana" w:cs="Verdana"/>
          <w:sz w:val="17"/>
          <w:szCs w:val="17"/>
        </w:rPr>
        <w:t xml:space="preserve"> &amp; Appium Desktop</w:t>
      </w:r>
      <w:r w:rsidR="0036231E">
        <w:rPr>
          <w:rFonts w:ascii="Verdana" w:hAnsi="Verdana" w:cs="Verdana"/>
          <w:sz w:val="17"/>
          <w:szCs w:val="17"/>
        </w:rPr>
        <w:t xml:space="preserve"> and Spring Boot Framework</w:t>
      </w:r>
    </w:p>
    <w:p w14:paraId="30384143" w14:textId="77777777" w:rsidR="0036231E" w:rsidRPr="0071787D" w:rsidRDefault="0036231E" w:rsidP="001E5B8E">
      <w:pPr>
        <w:rPr>
          <w:rFonts w:ascii="Verdana" w:hAnsi="Verdana" w:cs="Verdana"/>
          <w:sz w:val="17"/>
          <w:szCs w:val="17"/>
        </w:rPr>
      </w:pPr>
    </w:p>
    <w:p w14:paraId="792C788F" w14:textId="77777777" w:rsidR="00012C22" w:rsidRDefault="00012C22" w:rsidP="001E5B8E">
      <w:pPr>
        <w:rPr>
          <w:rFonts w:ascii="Verdana" w:hAnsi="Verdana" w:cs="Verdana"/>
          <w:b/>
          <w:bCs/>
          <w:sz w:val="17"/>
          <w:szCs w:val="17"/>
        </w:rPr>
      </w:pPr>
    </w:p>
    <w:p w14:paraId="3A1A0242" w14:textId="77777777" w:rsidR="001E5B8E" w:rsidRDefault="001E5B8E" w:rsidP="001E5B8E">
      <w:pPr>
        <w:rPr>
          <w:rFonts w:ascii="Verdana" w:hAnsi="Verdana" w:cs="Verdana"/>
          <w:b/>
          <w:bCs/>
          <w:sz w:val="17"/>
          <w:szCs w:val="17"/>
        </w:rPr>
      </w:pPr>
      <w:r>
        <w:rPr>
          <w:rFonts w:ascii="Verdana" w:hAnsi="Verdana" w:cs="Verdana"/>
          <w:b/>
          <w:bCs/>
          <w:sz w:val="17"/>
          <w:szCs w:val="17"/>
        </w:rPr>
        <w:t>Roles &amp; Responsibilities:</w:t>
      </w:r>
    </w:p>
    <w:p w14:paraId="12D55EA5" w14:textId="77777777" w:rsidR="001E5B8E" w:rsidRDefault="001E5B8E" w:rsidP="001E5B8E">
      <w:pPr>
        <w:rPr>
          <w:rFonts w:ascii="Verdana" w:hAnsi="Verdana" w:cs="Verdana"/>
          <w:sz w:val="17"/>
          <w:szCs w:val="17"/>
        </w:rPr>
      </w:pPr>
    </w:p>
    <w:p w14:paraId="1E9C8A0E" w14:textId="77777777" w:rsidR="00F7059E" w:rsidRDefault="00F7059E" w:rsidP="00F7059E">
      <w:pPr>
        <w:numPr>
          <w:ilvl w:val="0"/>
          <w:numId w:val="8"/>
        </w:numPr>
        <w:rPr>
          <w:rFonts w:ascii="Verdana" w:hAnsi="Verdana" w:cs="Verdana"/>
          <w:sz w:val="17"/>
          <w:szCs w:val="17"/>
        </w:rPr>
      </w:pPr>
      <w:r w:rsidRPr="00F7059E">
        <w:rPr>
          <w:rFonts w:ascii="Verdana" w:hAnsi="Verdana" w:cs="Verdana"/>
          <w:sz w:val="17"/>
          <w:szCs w:val="17"/>
        </w:rPr>
        <w:t xml:space="preserve">Implementation of UI Automation testing by writing code in </w:t>
      </w:r>
      <w:r w:rsidR="00716985" w:rsidRPr="00F7059E">
        <w:rPr>
          <w:rFonts w:ascii="Verdana" w:hAnsi="Verdana" w:cs="Verdana"/>
          <w:sz w:val="17"/>
          <w:szCs w:val="17"/>
        </w:rPr>
        <w:t>Java, Selenium</w:t>
      </w:r>
      <w:r w:rsidRPr="00F7059E">
        <w:rPr>
          <w:rFonts w:ascii="Verdana" w:hAnsi="Verdana" w:cs="Verdana"/>
          <w:sz w:val="17"/>
          <w:szCs w:val="17"/>
        </w:rPr>
        <w:t xml:space="preserve"> WebDriver, TestNG, Page Object Model using Page Factory and Maven</w:t>
      </w:r>
    </w:p>
    <w:p w14:paraId="7668F1B5" w14:textId="77777777" w:rsidR="0042741E" w:rsidRDefault="0042741E" w:rsidP="0042741E">
      <w:pPr>
        <w:numPr>
          <w:ilvl w:val="0"/>
          <w:numId w:val="8"/>
        </w:numPr>
        <w:rPr>
          <w:rFonts w:ascii="Verdana" w:hAnsi="Verdana" w:cs="Verdana"/>
          <w:sz w:val="17"/>
          <w:szCs w:val="17"/>
        </w:rPr>
      </w:pPr>
      <w:r w:rsidRPr="00095A66">
        <w:rPr>
          <w:rFonts w:ascii="Verdana" w:hAnsi="Verdana" w:cs="Verdana"/>
          <w:sz w:val="17"/>
          <w:szCs w:val="17"/>
        </w:rPr>
        <w:t xml:space="preserve">Participated in developing Appium framework for </w:t>
      </w:r>
      <w:r>
        <w:rPr>
          <w:rFonts w:ascii="Verdana" w:hAnsi="Verdana" w:cs="Verdana"/>
          <w:sz w:val="17"/>
          <w:szCs w:val="17"/>
        </w:rPr>
        <w:t>Android and IOS</w:t>
      </w:r>
    </w:p>
    <w:p w14:paraId="330D968E" w14:textId="77777777" w:rsidR="0042741E" w:rsidRPr="0042741E" w:rsidRDefault="0042741E" w:rsidP="0042741E">
      <w:pPr>
        <w:numPr>
          <w:ilvl w:val="0"/>
          <w:numId w:val="8"/>
        </w:numPr>
        <w:rPr>
          <w:rFonts w:ascii="Verdana" w:hAnsi="Verdana" w:cs="Verdana"/>
          <w:sz w:val="17"/>
          <w:szCs w:val="17"/>
        </w:rPr>
      </w:pPr>
      <w:r w:rsidRPr="00095A66">
        <w:rPr>
          <w:rFonts w:ascii="Verdana" w:hAnsi="Verdana" w:cs="Verdana"/>
          <w:sz w:val="17"/>
          <w:szCs w:val="17"/>
        </w:rPr>
        <w:t xml:space="preserve">Used different types of virtual </w:t>
      </w:r>
      <w:r w:rsidR="00716985" w:rsidRPr="00095A66">
        <w:rPr>
          <w:rFonts w:ascii="Verdana" w:hAnsi="Verdana" w:cs="Verdana"/>
          <w:sz w:val="17"/>
          <w:szCs w:val="17"/>
        </w:rPr>
        <w:t>devices (</w:t>
      </w:r>
      <w:r w:rsidRPr="00095A66">
        <w:rPr>
          <w:rFonts w:ascii="Verdana" w:hAnsi="Verdana" w:cs="Verdana"/>
          <w:sz w:val="17"/>
          <w:szCs w:val="17"/>
        </w:rPr>
        <w:t xml:space="preserve">Emulator &amp; Simulator) and real devices for </w:t>
      </w:r>
      <w:r>
        <w:rPr>
          <w:rFonts w:ascii="Verdana" w:hAnsi="Verdana" w:cs="Verdana"/>
          <w:sz w:val="17"/>
          <w:szCs w:val="17"/>
        </w:rPr>
        <w:t>mobile scripts execution</w:t>
      </w:r>
      <w:r w:rsidR="00925C57">
        <w:rPr>
          <w:rFonts w:ascii="Verdana" w:hAnsi="Verdana" w:cs="Verdana"/>
          <w:sz w:val="17"/>
          <w:szCs w:val="17"/>
        </w:rPr>
        <w:t xml:space="preserve"> and development.</w:t>
      </w:r>
    </w:p>
    <w:p w14:paraId="2B558B59" w14:textId="77777777" w:rsidR="001F419C" w:rsidRDefault="00F7059E" w:rsidP="00F7059E">
      <w:pPr>
        <w:rPr>
          <w:rFonts w:ascii="Verdana" w:hAnsi="Verdana" w:cs="Verdana"/>
          <w:sz w:val="17"/>
          <w:szCs w:val="17"/>
        </w:rPr>
      </w:pPr>
      <w:r w:rsidRPr="00F7059E">
        <w:rPr>
          <w:rFonts w:ascii="Verdana" w:hAnsi="Verdana" w:cs="Verdana"/>
          <w:sz w:val="17"/>
          <w:szCs w:val="17"/>
        </w:rPr>
        <w:t xml:space="preserve">• </w:t>
      </w:r>
      <w:r>
        <w:rPr>
          <w:rFonts w:ascii="Verdana" w:hAnsi="Verdana" w:cs="Verdana"/>
          <w:sz w:val="17"/>
          <w:szCs w:val="17"/>
        </w:rPr>
        <w:t xml:space="preserve">   </w:t>
      </w:r>
      <w:r w:rsidRPr="00F7059E">
        <w:rPr>
          <w:rFonts w:ascii="Verdana" w:hAnsi="Verdana" w:cs="Verdana"/>
          <w:sz w:val="17"/>
          <w:szCs w:val="17"/>
        </w:rPr>
        <w:t>Implementation of WebServices Automation using REST Assured API through Java coding and Cucumber BDD framework.</w:t>
      </w:r>
      <w:r w:rsidRPr="00F7059E">
        <w:rPr>
          <w:rFonts w:ascii="Verdana" w:hAnsi="Verdana" w:cs="Verdana"/>
          <w:sz w:val="17"/>
          <w:szCs w:val="17"/>
        </w:rPr>
        <w:br/>
        <w:t xml:space="preserve">• </w:t>
      </w:r>
      <w:r>
        <w:rPr>
          <w:rFonts w:ascii="Verdana" w:hAnsi="Verdana" w:cs="Verdana"/>
          <w:sz w:val="17"/>
          <w:szCs w:val="17"/>
        </w:rPr>
        <w:t xml:space="preserve">   </w:t>
      </w:r>
      <w:r w:rsidRPr="00F7059E">
        <w:rPr>
          <w:rFonts w:ascii="Verdana" w:hAnsi="Verdana" w:cs="Verdana"/>
          <w:sz w:val="17"/>
          <w:szCs w:val="17"/>
        </w:rPr>
        <w:t>Designing the frameworks from scratch in Java using Maven project structure</w:t>
      </w:r>
    </w:p>
    <w:p w14:paraId="0BCF8CEF" w14:textId="77777777" w:rsidR="001F419C" w:rsidRDefault="001F419C" w:rsidP="001F419C">
      <w:pPr>
        <w:rPr>
          <w:rFonts w:ascii="Verdana" w:hAnsi="Verdana" w:cs="Verdana"/>
          <w:sz w:val="17"/>
          <w:szCs w:val="17"/>
        </w:rPr>
      </w:pPr>
      <w:r w:rsidRPr="00F7059E">
        <w:rPr>
          <w:rFonts w:ascii="Verdana" w:hAnsi="Verdana" w:cs="Verdana"/>
          <w:sz w:val="17"/>
          <w:szCs w:val="17"/>
        </w:rPr>
        <w:t xml:space="preserve">• </w:t>
      </w:r>
      <w:r>
        <w:rPr>
          <w:rFonts w:ascii="Verdana" w:hAnsi="Verdana" w:cs="Verdana"/>
          <w:sz w:val="17"/>
          <w:szCs w:val="17"/>
        </w:rPr>
        <w:t xml:space="preserve">   </w:t>
      </w:r>
      <w:r w:rsidR="003C0FE5" w:rsidRPr="00F7059E">
        <w:rPr>
          <w:rFonts w:ascii="Verdana" w:hAnsi="Verdana" w:cs="Verdana"/>
          <w:sz w:val="17"/>
          <w:szCs w:val="17"/>
        </w:rPr>
        <w:t>Implemented Angular JS testing framework using P</w:t>
      </w:r>
      <w:r w:rsidR="00355CE6">
        <w:rPr>
          <w:rFonts w:ascii="Verdana" w:hAnsi="Verdana" w:cs="Verdana"/>
          <w:sz w:val="17"/>
          <w:szCs w:val="17"/>
        </w:rPr>
        <w:t xml:space="preserve">rotractor and Jasmine framework </w:t>
      </w:r>
    </w:p>
    <w:p w14:paraId="345E57C2" w14:textId="77777777" w:rsidR="00E33D4B" w:rsidRDefault="001F419C" w:rsidP="001F419C">
      <w:pPr>
        <w:rPr>
          <w:rFonts w:ascii="Verdana" w:hAnsi="Verdana" w:cs="Verdana"/>
          <w:sz w:val="17"/>
          <w:szCs w:val="17"/>
        </w:rPr>
      </w:pPr>
      <w:r w:rsidRPr="00F7059E">
        <w:rPr>
          <w:rFonts w:ascii="Verdana" w:hAnsi="Verdana" w:cs="Verdana"/>
          <w:sz w:val="17"/>
          <w:szCs w:val="17"/>
        </w:rPr>
        <w:t xml:space="preserve">• </w:t>
      </w:r>
      <w:r>
        <w:rPr>
          <w:rFonts w:ascii="Verdana" w:hAnsi="Verdana" w:cs="Verdana"/>
          <w:sz w:val="17"/>
          <w:szCs w:val="17"/>
        </w:rPr>
        <w:t xml:space="preserve">   </w:t>
      </w:r>
      <w:r w:rsidR="00E33D4B">
        <w:rPr>
          <w:rFonts w:ascii="Verdana" w:hAnsi="Verdana" w:cs="Verdana"/>
          <w:sz w:val="17"/>
          <w:szCs w:val="17"/>
        </w:rPr>
        <w:t>W</w:t>
      </w:r>
      <w:r w:rsidR="00E33D4B" w:rsidRPr="008305CA">
        <w:rPr>
          <w:rFonts w:ascii="Verdana" w:hAnsi="Verdana" w:cs="Verdana"/>
          <w:sz w:val="17"/>
          <w:szCs w:val="17"/>
        </w:rPr>
        <w:t>eb service</w:t>
      </w:r>
      <w:r w:rsidR="00E33D4B">
        <w:rPr>
          <w:rFonts w:ascii="Verdana" w:hAnsi="Verdana" w:cs="Verdana"/>
          <w:sz w:val="17"/>
          <w:szCs w:val="17"/>
        </w:rPr>
        <w:t>s</w:t>
      </w:r>
      <w:r w:rsidR="00C64E1B">
        <w:rPr>
          <w:rFonts w:ascii="Verdana" w:hAnsi="Verdana" w:cs="Verdana"/>
          <w:sz w:val="17"/>
          <w:szCs w:val="17"/>
        </w:rPr>
        <w:t xml:space="preserve"> testing using </w:t>
      </w:r>
      <w:r>
        <w:rPr>
          <w:rFonts w:ascii="Verdana" w:hAnsi="Verdana" w:cs="Verdana"/>
          <w:sz w:val="17"/>
          <w:szCs w:val="17"/>
        </w:rPr>
        <w:t>Postman, Rest Assured</w:t>
      </w:r>
      <w:r w:rsidR="00E33D4B">
        <w:rPr>
          <w:rFonts w:ascii="Verdana" w:hAnsi="Verdana" w:cs="Verdana"/>
          <w:sz w:val="17"/>
          <w:szCs w:val="17"/>
        </w:rPr>
        <w:t xml:space="preserve"> API</w:t>
      </w:r>
      <w:r w:rsidR="00E33D4B" w:rsidRPr="008305CA">
        <w:rPr>
          <w:rFonts w:ascii="Verdana" w:hAnsi="Verdana" w:cs="Verdana"/>
          <w:sz w:val="17"/>
          <w:szCs w:val="17"/>
        </w:rPr>
        <w:t xml:space="preserve"> </w:t>
      </w:r>
      <w:r w:rsidR="00866ED7">
        <w:rPr>
          <w:rFonts w:ascii="Verdana" w:hAnsi="Verdana" w:cs="Verdana"/>
          <w:sz w:val="17"/>
          <w:szCs w:val="17"/>
        </w:rPr>
        <w:t>and Service Virtualization using Java</w:t>
      </w:r>
      <w:r w:rsidR="001879EC">
        <w:rPr>
          <w:rFonts w:ascii="Verdana" w:hAnsi="Verdana" w:cs="Verdana"/>
          <w:sz w:val="17"/>
          <w:szCs w:val="17"/>
        </w:rPr>
        <w:t xml:space="preserve"> API</w:t>
      </w:r>
    </w:p>
    <w:p w14:paraId="22598A64" w14:textId="77777777" w:rsidR="001130B9" w:rsidRDefault="001130B9" w:rsidP="001130B9">
      <w:pPr>
        <w:numPr>
          <w:ilvl w:val="0"/>
          <w:numId w:val="8"/>
        </w:numPr>
        <w:rPr>
          <w:rFonts w:ascii="Verdana" w:hAnsi="Verdana" w:cs="Verdana"/>
          <w:sz w:val="17"/>
          <w:szCs w:val="17"/>
        </w:rPr>
      </w:pPr>
      <w:r>
        <w:rPr>
          <w:rFonts w:ascii="Verdana" w:hAnsi="Verdana" w:cs="Verdana"/>
          <w:sz w:val="17"/>
          <w:szCs w:val="17"/>
        </w:rPr>
        <w:t xml:space="preserve">Micro services testing using Apache Kafka </w:t>
      </w:r>
      <w:r w:rsidR="00716985">
        <w:rPr>
          <w:rFonts w:ascii="Verdana" w:hAnsi="Verdana" w:cs="Verdana"/>
          <w:sz w:val="17"/>
          <w:szCs w:val="17"/>
        </w:rPr>
        <w:t xml:space="preserve">API, JSON, Casandra, Kubernetes </w:t>
      </w:r>
      <w:r w:rsidR="0036231E">
        <w:rPr>
          <w:rFonts w:ascii="Verdana" w:hAnsi="Verdana" w:cs="Verdana"/>
          <w:sz w:val="17"/>
          <w:szCs w:val="17"/>
        </w:rPr>
        <w:t>and Spring Boot Framework</w:t>
      </w:r>
    </w:p>
    <w:p w14:paraId="601EDACB" w14:textId="77777777" w:rsidR="0059668B" w:rsidRPr="008305CA" w:rsidRDefault="0059668B" w:rsidP="0059668B">
      <w:pPr>
        <w:numPr>
          <w:ilvl w:val="0"/>
          <w:numId w:val="8"/>
        </w:numPr>
        <w:rPr>
          <w:rFonts w:ascii="Verdana" w:hAnsi="Verdana" w:cs="Verdana"/>
          <w:sz w:val="17"/>
          <w:szCs w:val="17"/>
        </w:rPr>
      </w:pPr>
      <w:r>
        <w:rPr>
          <w:rFonts w:ascii="Verdana" w:hAnsi="Verdana" w:cs="Verdana"/>
          <w:sz w:val="17"/>
          <w:szCs w:val="17"/>
        </w:rPr>
        <w:t>P</w:t>
      </w:r>
      <w:r w:rsidRPr="008305CA">
        <w:rPr>
          <w:rFonts w:ascii="Verdana" w:hAnsi="Verdana" w:cs="Verdana"/>
          <w:sz w:val="17"/>
          <w:szCs w:val="17"/>
        </w:rPr>
        <w:t>erfo</w:t>
      </w:r>
      <w:r w:rsidR="00067DCC">
        <w:rPr>
          <w:rFonts w:ascii="Verdana" w:hAnsi="Verdana" w:cs="Verdana"/>
          <w:sz w:val="17"/>
          <w:szCs w:val="17"/>
        </w:rPr>
        <w:t>rmance T</w:t>
      </w:r>
      <w:r w:rsidR="00933A6A">
        <w:rPr>
          <w:rFonts w:ascii="Verdana" w:hAnsi="Verdana" w:cs="Verdana"/>
          <w:sz w:val="17"/>
          <w:szCs w:val="17"/>
        </w:rPr>
        <w:t xml:space="preserve">esting using Apache Jmeter [Implemented Performance Testing Scenarios using </w:t>
      </w:r>
      <w:r w:rsidRPr="008305CA">
        <w:rPr>
          <w:rFonts w:ascii="Verdana" w:hAnsi="Verdana" w:cs="Verdana"/>
          <w:sz w:val="17"/>
          <w:szCs w:val="17"/>
        </w:rPr>
        <w:t xml:space="preserve">Thread </w:t>
      </w:r>
      <w:r w:rsidR="0042741E">
        <w:rPr>
          <w:rFonts w:ascii="Verdana" w:hAnsi="Verdana" w:cs="Verdana"/>
          <w:sz w:val="17"/>
          <w:szCs w:val="17"/>
        </w:rPr>
        <w:t xml:space="preserve">Group, </w:t>
      </w:r>
      <w:r w:rsidR="00716985">
        <w:rPr>
          <w:rFonts w:ascii="Verdana" w:hAnsi="Verdana" w:cs="Verdana"/>
          <w:sz w:val="17"/>
          <w:szCs w:val="17"/>
        </w:rPr>
        <w:t>Listeners, Samplers</w:t>
      </w:r>
      <w:r w:rsidR="00933A6A">
        <w:rPr>
          <w:rFonts w:ascii="Verdana" w:hAnsi="Verdana" w:cs="Verdana"/>
          <w:sz w:val="17"/>
          <w:szCs w:val="17"/>
        </w:rPr>
        <w:t xml:space="preserve"> etc]</w:t>
      </w:r>
    </w:p>
    <w:p w14:paraId="1ABC8DFE" w14:textId="77777777" w:rsidR="00A27593" w:rsidRDefault="0037342F" w:rsidP="00107387">
      <w:pPr>
        <w:numPr>
          <w:ilvl w:val="0"/>
          <w:numId w:val="8"/>
        </w:numPr>
        <w:rPr>
          <w:rFonts w:ascii="Verdana" w:hAnsi="Verdana" w:cs="Verdana"/>
          <w:sz w:val="17"/>
          <w:szCs w:val="17"/>
        </w:rPr>
      </w:pPr>
      <w:r>
        <w:rPr>
          <w:rFonts w:ascii="Verdana" w:hAnsi="Verdana" w:cs="Verdana"/>
          <w:sz w:val="17"/>
          <w:szCs w:val="17"/>
        </w:rPr>
        <w:t>Implemented</w:t>
      </w:r>
      <w:r w:rsidR="006C33CB" w:rsidRPr="006C33CB">
        <w:rPr>
          <w:rFonts w:ascii="Verdana" w:hAnsi="Verdana" w:cs="Verdana"/>
          <w:sz w:val="17"/>
          <w:szCs w:val="17"/>
        </w:rPr>
        <w:t xml:space="preserve"> CI/CD using </w:t>
      </w:r>
      <w:r w:rsidR="00716985" w:rsidRPr="006C33CB">
        <w:rPr>
          <w:rFonts w:ascii="Verdana" w:hAnsi="Verdana" w:cs="Verdana"/>
          <w:sz w:val="17"/>
          <w:szCs w:val="17"/>
        </w:rPr>
        <w:t>Jenkins, Docker</w:t>
      </w:r>
      <w:r w:rsidR="00716985">
        <w:rPr>
          <w:rFonts w:ascii="Verdana" w:hAnsi="Verdana" w:cs="Verdana"/>
          <w:sz w:val="17"/>
          <w:szCs w:val="17"/>
        </w:rPr>
        <w:t>, Kubernetes</w:t>
      </w:r>
      <w:r w:rsidR="00107387">
        <w:rPr>
          <w:rFonts w:ascii="Verdana" w:hAnsi="Verdana" w:cs="Verdana"/>
          <w:sz w:val="17"/>
          <w:szCs w:val="17"/>
        </w:rPr>
        <w:t xml:space="preserve"> </w:t>
      </w:r>
      <w:r w:rsidR="005F5B97" w:rsidRPr="00107387">
        <w:rPr>
          <w:rFonts w:ascii="Verdana" w:hAnsi="Verdana" w:cs="Verdana"/>
          <w:sz w:val="17"/>
          <w:szCs w:val="17"/>
        </w:rPr>
        <w:t xml:space="preserve">and Bitbucket </w:t>
      </w:r>
      <w:r w:rsidR="00B96A7F">
        <w:rPr>
          <w:rFonts w:ascii="Verdana" w:hAnsi="Verdana" w:cs="Verdana"/>
          <w:sz w:val="17"/>
          <w:szCs w:val="17"/>
        </w:rPr>
        <w:t>with the help of Devops [</w:t>
      </w:r>
      <w:r w:rsidR="0050033C">
        <w:rPr>
          <w:rFonts w:ascii="Arial Unicode MS" w:hAnsi="Arial Unicode MS"/>
          <w:color w:val="000000"/>
          <w:sz w:val="18"/>
          <w:szCs w:val="18"/>
          <w:shd w:val="clear" w:color="auto" w:fill="FFFFFF"/>
        </w:rPr>
        <w:t>Serverless yaml file and P</w:t>
      </w:r>
      <w:r w:rsidR="00B96A7F">
        <w:rPr>
          <w:rFonts w:ascii="Arial Unicode MS" w:hAnsi="Arial Unicode MS"/>
          <w:color w:val="000000"/>
          <w:sz w:val="18"/>
          <w:szCs w:val="18"/>
          <w:shd w:val="clear" w:color="auto" w:fill="FFFFFF"/>
        </w:rPr>
        <w:t xml:space="preserve">ipeline groovy </w:t>
      </w:r>
      <w:r w:rsidR="00716985">
        <w:rPr>
          <w:rFonts w:ascii="Arial Unicode MS" w:hAnsi="Arial Unicode MS"/>
          <w:color w:val="000000"/>
          <w:sz w:val="18"/>
          <w:szCs w:val="18"/>
          <w:shd w:val="clear" w:color="auto" w:fill="FFFFFF"/>
        </w:rPr>
        <w:t>file]</w:t>
      </w:r>
    </w:p>
    <w:p w14:paraId="4EA0007F" w14:textId="77777777" w:rsidR="00EB75C3" w:rsidRPr="00EB75C3" w:rsidRDefault="00EB75C3" w:rsidP="00107387">
      <w:pPr>
        <w:numPr>
          <w:ilvl w:val="0"/>
          <w:numId w:val="8"/>
        </w:numPr>
        <w:rPr>
          <w:rFonts w:ascii="Verdana" w:hAnsi="Verdana" w:cs="Verdana"/>
          <w:sz w:val="17"/>
          <w:szCs w:val="17"/>
        </w:rPr>
      </w:pPr>
      <w:r>
        <w:rPr>
          <w:rFonts w:ascii="Arial Unicode MS" w:hAnsi="Arial Unicode MS"/>
          <w:color w:val="000000"/>
          <w:sz w:val="18"/>
          <w:szCs w:val="18"/>
          <w:shd w:val="clear" w:color="auto" w:fill="FFFFFF"/>
        </w:rPr>
        <w:t>Crea</w:t>
      </w:r>
      <w:r w:rsidR="00AC4721">
        <w:rPr>
          <w:rFonts w:ascii="Arial Unicode MS" w:hAnsi="Arial Unicode MS"/>
          <w:color w:val="000000"/>
          <w:sz w:val="18"/>
          <w:szCs w:val="18"/>
          <w:shd w:val="clear" w:color="auto" w:fill="FFFFFF"/>
        </w:rPr>
        <w:t xml:space="preserve">ted </w:t>
      </w:r>
      <w:r w:rsidR="00F460D0">
        <w:rPr>
          <w:rFonts w:ascii="Arial Unicode MS" w:hAnsi="Arial Unicode MS"/>
          <w:color w:val="000000"/>
          <w:sz w:val="18"/>
          <w:szCs w:val="18"/>
          <w:shd w:val="clear" w:color="auto" w:fill="FFFFFF"/>
        </w:rPr>
        <w:t xml:space="preserve">automation </w:t>
      </w:r>
      <w:r w:rsidR="00AC4721">
        <w:rPr>
          <w:rFonts w:ascii="Arial Unicode MS" w:hAnsi="Arial Unicode MS"/>
          <w:color w:val="000000"/>
          <w:sz w:val="18"/>
          <w:szCs w:val="18"/>
          <w:shd w:val="clear" w:color="auto" w:fill="FFFFFF"/>
        </w:rPr>
        <w:t xml:space="preserve">POC on Maven JSON Reader </w:t>
      </w:r>
      <w:r w:rsidR="00716985">
        <w:rPr>
          <w:rFonts w:ascii="Arial Unicode MS" w:hAnsi="Arial Unicode MS"/>
          <w:color w:val="000000"/>
          <w:sz w:val="18"/>
          <w:szCs w:val="18"/>
          <w:shd w:val="clear" w:color="auto" w:fill="FFFFFF"/>
        </w:rPr>
        <w:t>Plugin, AWS</w:t>
      </w:r>
      <w:r w:rsidR="00AC4721">
        <w:rPr>
          <w:rFonts w:ascii="Arial Unicode MS" w:hAnsi="Arial Unicode MS"/>
          <w:color w:val="000000"/>
          <w:sz w:val="18"/>
          <w:szCs w:val="18"/>
          <w:shd w:val="clear" w:color="auto" w:fill="FFFFFF"/>
        </w:rPr>
        <w:t xml:space="preserve"> </w:t>
      </w:r>
      <w:r w:rsidR="00716985">
        <w:rPr>
          <w:rFonts w:ascii="Arial Unicode MS" w:hAnsi="Arial Unicode MS"/>
          <w:color w:val="000000"/>
          <w:sz w:val="18"/>
          <w:szCs w:val="18"/>
          <w:shd w:val="clear" w:color="auto" w:fill="FFFFFF"/>
        </w:rPr>
        <w:t xml:space="preserve">and </w:t>
      </w:r>
      <w:r w:rsidR="002A692E">
        <w:rPr>
          <w:rFonts w:ascii="Arial Unicode MS" w:hAnsi="Arial Unicode MS"/>
          <w:color w:val="000000"/>
          <w:sz w:val="18"/>
          <w:szCs w:val="18"/>
          <w:shd w:val="clear" w:color="auto" w:fill="FFFFFF"/>
        </w:rPr>
        <w:t>Docker</w:t>
      </w:r>
    </w:p>
    <w:p w14:paraId="6B3FDCF4" w14:textId="77777777" w:rsidR="00664B77" w:rsidRPr="00297136" w:rsidRDefault="00664B77" w:rsidP="00664B77">
      <w:pPr>
        <w:numPr>
          <w:ilvl w:val="0"/>
          <w:numId w:val="8"/>
        </w:numPr>
        <w:suppressAutoHyphens w:val="0"/>
        <w:rPr>
          <w:rFonts w:cs="Times New Roman"/>
          <w:lang w:eastAsia="en-US"/>
        </w:rPr>
      </w:pPr>
      <w:r w:rsidRPr="00095A66">
        <w:rPr>
          <w:rFonts w:ascii="Verdana" w:hAnsi="Verdana" w:cs="Verdana"/>
          <w:sz w:val="17"/>
          <w:szCs w:val="17"/>
        </w:rPr>
        <w:t>Involved in giving technical solutions in various</w:t>
      </w:r>
      <w:r w:rsidR="007F2FF7">
        <w:rPr>
          <w:rFonts w:ascii="Verdana" w:hAnsi="Verdana" w:cs="Verdana"/>
          <w:sz w:val="17"/>
          <w:szCs w:val="17"/>
        </w:rPr>
        <w:t xml:space="preserve"> projects for Selenium Testing F</w:t>
      </w:r>
      <w:r w:rsidRPr="00095A66">
        <w:rPr>
          <w:rFonts w:ascii="Verdana" w:hAnsi="Verdana" w:cs="Verdana"/>
          <w:sz w:val="17"/>
          <w:szCs w:val="17"/>
        </w:rPr>
        <w:t>ramework</w:t>
      </w:r>
    </w:p>
    <w:p w14:paraId="0C0C6E29" w14:textId="77777777" w:rsidR="00297136" w:rsidRPr="00297136" w:rsidRDefault="00297136" w:rsidP="00297136">
      <w:pPr>
        <w:numPr>
          <w:ilvl w:val="0"/>
          <w:numId w:val="8"/>
        </w:numPr>
        <w:rPr>
          <w:rFonts w:ascii="Verdana" w:hAnsi="Verdana" w:cs="Verdana"/>
          <w:sz w:val="17"/>
          <w:szCs w:val="17"/>
        </w:rPr>
      </w:pPr>
      <w:r>
        <w:rPr>
          <w:rFonts w:ascii="Verdana" w:hAnsi="Verdana" w:cs="Verdana"/>
          <w:sz w:val="17"/>
          <w:szCs w:val="17"/>
        </w:rPr>
        <w:t xml:space="preserve">Actively participated in Daily Standup </w:t>
      </w:r>
      <w:r w:rsidR="00716985">
        <w:rPr>
          <w:rFonts w:ascii="Verdana" w:hAnsi="Verdana" w:cs="Verdana"/>
          <w:sz w:val="17"/>
          <w:szCs w:val="17"/>
        </w:rPr>
        <w:t>meeting, Sprint</w:t>
      </w:r>
      <w:r>
        <w:rPr>
          <w:rFonts w:ascii="Verdana" w:hAnsi="Verdana" w:cs="Verdana"/>
          <w:sz w:val="17"/>
          <w:szCs w:val="17"/>
        </w:rPr>
        <w:t xml:space="preserve"> Planning </w:t>
      </w:r>
      <w:r w:rsidR="00716985">
        <w:rPr>
          <w:rFonts w:ascii="Verdana" w:hAnsi="Verdana" w:cs="Verdana"/>
          <w:sz w:val="17"/>
          <w:szCs w:val="17"/>
        </w:rPr>
        <w:t>meeting, Sprint</w:t>
      </w:r>
      <w:r>
        <w:rPr>
          <w:rFonts w:ascii="Verdana" w:hAnsi="Verdana" w:cs="Verdana"/>
          <w:sz w:val="17"/>
          <w:szCs w:val="17"/>
        </w:rPr>
        <w:t xml:space="preserve"> Review meeting and Retrospective meeting </w:t>
      </w:r>
    </w:p>
    <w:p w14:paraId="53EAD590" w14:textId="77777777" w:rsidR="00664B77" w:rsidRPr="00363EE9" w:rsidRDefault="00664B77" w:rsidP="00664B77">
      <w:pPr>
        <w:numPr>
          <w:ilvl w:val="0"/>
          <w:numId w:val="8"/>
        </w:numPr>
        <w:rPr>
          <w:rFonts w:ascii="Verdana" w:hAnsi="Verdana" w:cs="Verdana"/>
          <w:sz w:val="17"/>
          <w:szCs w:val="17"/>
        </w:rPr>
      </w:pPr>
      <w:r>
        <w:rPr>
          <w:rFonts w:ascii="Verdana" w:hAnsi="Verdana" w:cs="Verdana"/>
          <w:sz w:val="17"/>
          <w:szCs w:val="17"/>
        </w:rPr>
        <w:t xml:space="preserve">Client Weekly Meetings to discuss the on-going automation status and to update the </w:t>
      </w:r>
      <w:r w:rsidR="00716985">
        <w:rPr>
          <w:rFonts w:ascii="Verdana" w:hAnsi="Verdana" w:cs="Verdana"/>
          <w:sz w:val="17"/>
          <w:szCs w:val="17"/>
        </w:rPr>
        <w:t>roadblocks</w:t>
      </w:r>
      <w:r>
        <w:rPr>
          <w:rFonts w:ascii="Verdana" w:hAnsi="Verdana" w:cs="Verdana"/>
          <w:sz w:val="17"/>
          <w:szCs w:val="17"/>
        </w:rPr>
        <w:t>.</w:t>
      </w:r>
    </w:p>
    <w:p w14:paraId="730FD7C4" w14:textId="77777777" w:rsidR="00664B77" w:rsidRPr="00363EE9" w:rsidRDefault="00664B77" w:rsidP="00664B77">
      <w:pPr>
        <w:numPr>
          <w:ilvl w:val="0"/>
          <w:numId w:val="8"/>
        </w:numPr>
        <w:rPr>
          <w:rFonts w:ascii="Verdana" w:hAnsi="Verdana" w:cs="Verdana"/>
          <w:sz w:val="17"/>
          <w:szCs w:val="17"/>
        </w:rPr>
      </w:pPr>
      <w:r w:rsidRPr="00A25521">
        <w:rPr>
          <w:rFonts w:ascii="Verdana" w:hAnsi="Verdana" w:cs="Verdana"/>
          <w:sz w:val="17"/>
          <w:szCs w:val="17"/>
        </w:rPr>
        <w:t>Report test status and results to stakeholders, collect metrics around test effectiveness and user stories/test cases execution. </w:t>
      </w:r>
    </w:p>
    <w:p w14:paraId="41D56DF8" w14:textId="77777777" w:rsidR="001E5B8E" w:rsidRDefault="00C918D6" w:rsidP="001E5B8E">
      <w:pPr>
        <w:numPr>
          <w:ilvl w:val="0"/>
          <w:numId w:val="8"/>
        </w:numPr>
        <w:rPr>
          <w:rFonts w:ascii="Verdana" w:hAnsi="Verdana" w:cs="Verdana"/>
          <w:sz w:val="17"/>
          <w:szCs w:val="17"/>
        </w:rPr>
      </w:pPr>
      <w:r>
        <w:rPr>
          <w:rFonts w:ascii="Verdana" w:hAnsi="Verdana" w:cs="Verdana"/>
          <w:sz w:val="17"/>
          <w:szCs w:val="17"/>
        </w:rPr>
        <w:t xml:space="preserve">Involved in </w:t>
      </w:r>
      <w:r w:rsidR="001E5B8E">
        <w:rPr>
          <w:rFonts w:ascii="Verdana" w:hAnsi="Verdana" w:cs="Verdana"/>
          <w:sz w:val="17"/>
          <w:szCs w:val="17"/>
        </w:rPr>
        <w:t>Automation Estimations and Deliverables</w:t>
      </w:r>
    </w:p>
    <w:p w14:paraId="33E88EFF" w14:textId="77777777" w:rsidR="001E5B8E" w:rsidRDefault="001E5B8E" w:rsidP="001E5B8E">
      <w:pPr>
        <w:numPr>
          <w:ilvl w:val="0"/>
          <w:numId w:val="8"/>
        </w:numPr>
        <w:rPr>
          <w:rFonts w:ascii="Verdana" w:hAnsi="Verdana" w:cs="Verdana"/>
          <w:sz w:val="17"/>
          <w:szCs w:val="17"/>
        </w:rPr>
      </w:pPr>
      <w:r w:rsidRPr="00A25521">
        <w:rPr>
          <w:rFonts w:ascii="Verdana" w:hAnsi="Verdana" w:cs="Verdana"/>
          <w:sz w:val="17"/>
          <w:szCs w:val="17"/>
        </w:rPr>
        <w:t>Work closely with management teams, development teams, busines</w:t>
      </w:r>
      <w:r>
        <w:rPr>
          <w:rFonts w:ascii="Verdana" w:hAnsi="Verdana" w:cs="Verdana"/>
          <w:sz w:val="17"/>
          <w:szCs w:val="17"/>
        </w:rPr>
        <w:t>s teams and other partner teams</w:t>
      </w:r>
    </w:p>
    <w:p w14:paraId="7BC2A68C" w14:textId="77777777" w:rsidR="003653B0" w:rsidRPr="003653B0" w:rsidRDefault="003653B0" w:rsidP="003653B0">
      <w:pPr>
        <w:numPr>
          <w:ilvl w:val="0"/>
          <w:numId w:val="8"/>
        </w:numPr>
        <w:rPr>
          <w:rFonts w:ascii="Verdana" w:hAnsi="Verdana" w:cs="Verdana"/>
          <w:sz w:val="17"/>
          <w:szCs w:val="17"/>
        </w:rPr>
      </w:pPr>
      <w:r>
        <w:rPr>
          <w:rFonts w:ascii="Verdana" w:hAnsi="Verdana" w:cs="Verdana"/>
          <w:sz w:val="17"/>
          <w:szCs w:val="17"/>
        </w:rPr>
        <w:t>Monitoring and guiding</w:t>
      </w:r>
      <w:r w:rsidR="001E5B8E" w:rsidRPr="00A25521">
        <w:rPr>
          <w:rFonts w:ascii="Verdana" w:hAnsi="Verdana" w:cs="Verdana"/>
          <w:sz w:val="17"/>
          <w:szCs w:val="17"/>
        </w:rPr>
        <w:t> </w:t>
      </w:r>
      <w:r>
        <w:rPr>
          <w:rFonts w:ascii="Verdana" w:hAnsi="Verdana" w:cs="Verdana"/>
          <w:sz w:val="17"/>
          <w:szCs w:val="17"/>
        </w:rPr>
        <w:t xml:space="preserve">Junior automation test engineers </w:t>
      </w:r>
    </w:p>
    <w:p w14:paraId="757C47DC" w14:textId="77777777" w:rsidR="00E654D1" w:rsidRDefault="001E5B8E" w:rsidP="00786CA0">
      <w:pPr>
        <w:numPr>
          <w:ilvl w:val="0"/>
          <w:numId w:val="8"/>
        </w:numPr>
        <w:rPr>
          <w:rFonts w:ascii="Verdana" w:hAnsi="Verdana" w:cs="Verdana"/>
          <w:sz w:val="17"/>
          <w:szCs w:val="17"/>
        </w:rPr>
      </w:pPr>
      <w:r w:rsidRPr="00E654D1">
        <w:rPr>
          <w:rFonts w:ascii="Verdana" w:hAnsi="Verdana" w:cs="Verdana"/>
          <w:sz w:val="17"/>
          <w:szCs w:val="17"/>
        </w:rPr>
        <w:t xml:space="preserve">Define and manage quality assurance processes such as error/problem identify, root cause analysis, risk management, complexity analysis, </w:t>
      </w:r>
      <w:r w:rsidR="00E654D1" w:rsidRPr="00E654D1">
        <w:rPr>
          <w:rFonts w:ascii="Verdana" w:hAnsi="Verdana" w:cs="Verdana"/>
          <w:sz w:val="17"/>
          <w:szCs w:val="17"/>
        </w:rPr>
        <w:t xml:space="preserve">regression test scripts </w:t>
      </w:r>
      <w:r w:rsidRPr="00E654D1">
        <w:rPr>
          <w:rFonts w:ascii="Verdana" w:hAnsi="Verdana" w:cs="Verdana"/>
          <w:sz w:val="17"/>
          <w:szCs w:val="17"/>
        </w:rPr>
        <w:t>review</w:t>
      </w:r>
    </w:p>
    <w:p w14:paraId="3BDDBEA1" w14:textId="77777777" w:rsidR="00D7306F" w:rsidRDefault="001E5B8E" w:rsidP="00D7306F">
      <w:pPr>
        <w:numPr>
          <w:ilvl w:val="0"/>
          <w:numId w:val="8"/>
        </w:numPr>
        <w:rPr>
          <w:rFonts w:ascii="Verdana" w:hAnsi="Verdana" w:cs="Verdana"/>
          <w:sz w:val="17"/>
          <w:szCs w:val="17"/>
        </w:rPr>
      </w:pPr>
      <w:r w:rsidRPr="00E654D1">
        <w:rPr>
          <w:rFonts w:ascii="Verdana" w:hAnsi="Verdana" w:cs="Verdana"/>
          <w:sz w:val="17"/>
          <w:szCs w:val="17"/>
        </w:rPr>
        <w:t>POC on automation framework along with kick-off the new automation projects.</w:t>
      </w:r>
    </w:p>
    <w:p w14:paraId="44E6FC22" w14:textId="77777777" w:rsidR="00753AF1" w:rsidRPr="006D6309" w:rsidRDefault="00D7306F" w:rsidP="006D6309">
      <w:pPr>
        <w:numPr>
          <w:ilvl w:val="0"/>
          <w:numId w:val="8"/>
        </w:numPr>
        <w:rPr>
          <w:rFonts w:ascii="Verdana" w:hAnsi="Verdana" w:cs="Verdana"/>
          <w:sz w:val="17"/>
          <w:szCs w:val="17"/>
        </w:rPr>
      </w:pPr>
      <w:r>
        <w:rPr>
          <w:rFonts w:ascii="Verdana" w:hAnsi="Verdana" w:cs="Verdana"/>
          <w:sz w:val="17"/>
          <w:szCs w:val="17"/>
        </w:rPr>
        <w:t xml:space="preserve">Logging defects in JIRA and creating confluence pages for automation utilities and framework </w:t>
      </w:r>
    </w:p>
    <w:p w14:paraId="6C636F6D" w14:textId="77777777" w:rsidR="000F3A09" w:rsidRDefault="000F3A09">
      <w:pPr>
        <w:shd w:val="clear" w:color="auto" w:fill="FFFFFF"/>
        <w:rPr>
          <w:rFonts w:ascii="Verdana" w:hAnsi="Verdana" w:cs="Verdana"/>
          <w:sz w:val="17"/>
          <w:szCs w:val="17"/>
        </w:rPr>
      </w:pPr>
    </w:p>
    <w:p w14:paraId="3DB6A8F3" w14:textId="77777777" w:rsidR="00AB676A" w:rsidRDefault="009C5E0E" w:rsidP="00AB676A">
      <w:pPr>
        <w:shd w:val="clear" w:color="auto" w:fill="E0E0E0"/>
        <w:rPr>
          <w:rFonts w:ascii="Verdana" w:hAnsi="Verdana" w:cs="Verdana"/>
          <w:b/>
          <w:sz w:val="17"/>
          <w:szCs w:val="17"/>
        </w:rPr>
      </w:pPr>
      <w:r>
        <w:rPr>
          <w:rFonts w:ascii="Verdana" w:hAnsi="Verdana" w:cs="Verdana"/>
          <w:b/>
          <w:sz w:val="17"/>
          <w:szCs w:val="17"/>
        </w:rPr>
        <w:t>Automation Test Lead</w:t>
      </w:r>
      <w:r w:rsidR="001E5B8E">
        <w:rPr>
          <w:rFonts w:ascii="Verdana" w:hAnsi="Verdana" w:cs="Verdana"/>
          <w:b/>
          <w:sz w:val="17"/>
          <w:szCs w:val="17"/>
        </w:rPr>
        <w:t xml:space="preserve"> (Feb 20</w:t>
      </w:r>
      <w:r w:rsidR="00D86BA4">
        <w:rPr>
          <w:rFonts w:ascii="Verdana" w:hAnsi="Verdana" w:cs="Verdana"/>
          <w:b/>
          <w:sz w:val="17"/>
          <w:szCs w:val="17"/>
        </w:rPr>
        <w:t>15 –Nov 2017</w:t>
      </w:r>
      <w:r w:rsidR="00823C9D">
        <w:rPr>
          <w:rFonts w:ascii="Verdana" w:hAnsi="Verdana" w:cs="Verdana"/>
          <w:b/>
          <w:sz w:val="17"/>
          <w:szCs w:val="17"/>
        </w:rPr>
        <w:t>)</w:t>
      </w:r>
    </w:p>
    <w:p w14:paraId="237C51F6" w14:textId="77777777" w:rsidR="00A860D9" w:rsidRDefault="00A860D9" w:rsidP="00AB676A">
      <w:pPr>
        <w:rPr>
          <w:rFonts w:ascii="Verdana" w:hAnsi="Verdana" w:cs="Verdana"/>
          <w:b/>
          <w:sz w:val="17"/>
          <w:szCs w:val="17"/>
        </w:rPr>
      </w:pPr>
    </w:p>
    <w:p w14:paraId="7361227B" w14:textId="77777777" w:rsidR="009F0D70" w:rsidRDefault="009F0D70" w:rsidP="009F0D70">
      <w:pPr>
        <w:rPr>
          <w:rFonts w:ascii="Verdana" w:hAnsi="Verdana" w:cs="Verdana"/>
          <w:sz w:val="17"/>
          <w:szCs w:val="17"/>
        </w:rPr>
      </w:pPr>
      <w:r>
        <w:rPr>
          <w:rFonts w:ascii="Verdana" w:hAnsi="Verdana" w:cs="Verdana"/>
          <w:b/>
          <w:sz w:val="17"/>
          <w:szCs w:val="17"/>
        </w:rPr>
        <w:t xml:space="preserve">Client: </w:t>
      </w:r>
      <w:r w:rsidR="003A4288">
        <w:rPr>
          <w:rFonts w:ascii="Verdana" w:hAnsi="Verdana" w:cs="Verdana"/>
          <w:sz w:val="17"/>
          <w:szCs w:val="17"/>
        </w:rPr>
        <w:t>Vonage</w:t>
      </w:r>
      <w:r>
        <w:rPr>
          <w:rFonts w:ascii="Verdana" w:hAnsi="Verdana" w:cs="Verdana"/>
          <w:sz w:val="17"/>
          <w:szCs w:val="17"/>
        </w:rPr>
        <w:t xml:space="preserve">, </w:t>
      </w:r>
      <w:r w:rsidR="00FB312C">
        <w:rPr>
          <w:rFonts w:ascii="Verdana" w:hAnsi="Verdana" w:cs="Verdana"/>
          <w:sz w:val="17"/>
          <w:szCs w:val="17"/>
        </w:rPr>
        <w:t>Holmdel New Jersey (</w:t>
      </w:r>
      <w:r>
        <w:rPr>
          <w:rFonts w:ascii="Verdana" w:hAnsi="Verdana" w:cs="Verdana"/>
          <w:sz w:val="17"/>
          <w:szCs w:val="17"/>
        </w:rPr>
        <w:t>USA</w:t>
      </w:r>
      <w:r w:rsidR="00FB312C">
        <w:rPr>
          <w:rFonts w:ascii="Verdana" w:hAnsi="Verdana" w:cs="Verdana"/>
          <w:sz w:val="17"/>
          <w:szCs w:val="17"/>
        </w:rPr>
        <w:t>)</w:t>
      </w:r>
    </w:p>
    <w:p w14:paraId="7074B9E6" w14:textId="15A91009" w:rsidR="00E13C6A" w:rsidRDefault="00AC313D" w:rsidP="009F0D70">
      <w:pPr>
        <w:rPr>
          <w:rFonts w:ascii="Verdana" w:hAnsi="Verdana" w:cs="Verdana"/>
          <w:sz w:val="17"/>
          <w:szCs w:val="17"/>
        </w:rPr>
      </w:pPr>
      <w:r>
        <w:rPr>
          <w:rFonts w:ascii="Verdana" w:hAnsi="Verdana" w:cs="Verdana"/>
          <w:noProof/>
          <w:sz w:val="17"/>
          <w:szCs w:val="17"/>
          <w:lang w:val="en-IN" w:eastAsia="en-IN"/>
        </w:rPr>
        <w:drawing>
          <wp:inline distT="0" distB="0" distL="0" distR="0" wp14:anchorId="383C7F04" wp14:editId="606173EC">
            <wp:extent cx="563880" cy="26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880" cy="266700"/>
                    </a:xfrm>
                    <a:prstGeom prst="rect">
                      <a:avLst/>
                    </a:prstGeom>
                    <a:noFill/>
                    <a:ln>
                      <a:noFill/>
                    </a:ln>
                  </pic:spPr>
                </pic:pic>
              </a:graphicData>
            </a:graphic>
          </wp:inline>
        </w:drawing>
      </w:r>
    </w:p>
    <w:p w14:paraId="033303EC" w14:textId="77777777" w:rsidR="00AB676A" w:rsidRDefault="00AB676A" w:rsidP="00AB676A">
      <w:pPr>
        <w:rPr>
          <w:rFonts w:ascii="Verdana" w:hAnsi="Verdana" w:cs="Verdana"/>
          <w:sz w:val="17"/>
          <w:szCs w:val="17"/>
        </w:rPr>
      </w:pPr>
      <w:r>
        <w:rPr>
          <w:rFonts w:ascii="Verdana" w:hAnsi="Verdana" w:cs="Verdana"/>
          <w:b/>
          <w:sz w:val="17"/>
          <w:szCs w:val="17"/>
        </w:rPr>
        <w:t xml:space="preserve">Project: </w:t>
      </w:r>
      <w:r w:rsidR="003A4288">
        <w:rPr>
          <w:rFonts w:ascii="Verdana" w:hAnsi="Verdana" w:cs="Verdana"/>
          <w:sz w:val="17"/>
          <w:szCs w:val="17"/>
        </w:rPr>
        <w:t>COLA –Customer Online Application</w:t>
      </w:r>
    </w:p>
    <w:p w14:paraId="572A213E" w14:textId="77777777" w:rsidR="003C355F" w:rsidRPr="003C355F" w:rsidRDefault="00AB676A" w:rsidP="003C355F">
      <w:pPr>
        <w:rPr>
          <w:rFonts w:ascii="Verdana" w:hAnsi="Verdana" w:cs="Verdana"/>
          <w:sz w:val="17"/>
          <w:szCs w:val="17"/>
        </w:rPr>
      </w:pPr>
      <w:r>
        <w:rPr>
          <w:rFonts w:ascii="Verdana" w:hAnsi="Verdana" w:cs="Verdana"/>
          <w:b/>
          <w:sz w:val="17"/>
          <w:szCs w:val="17"/>
        </w:rPr>
        <w:t xml:space="preserve">Description: </w:t>
      </w:r>
      <w:r w:rsidR="003C355F" w:rsidRPr="003C355F">
        <w:rPr>
          <w:rFonts w:ascii="Verdana" w:hAnsi="Verdana" w:cs="Verdana"/>
          <w:sz w:val="17"/>
          <w:szCs w:val="17"/>
        </w:rPr>
        <w:t xml:space="preserve">Customer Online Application (COLA) is </w:t>
      </w:r>
      <w:r w:rsidR="00A00F16" w:rsidRPr="003C355F">
        <w:rPr>
          <w:rFonts w:ascii="Verdana" w:hAnsi="Verdana" w:cs="Verdana"/>
          <w:sz w:val="17"/>
          <w:szCs w:val="17"/>
        </w:rPr>
        <w:t>a</w:t>
      </w:r>
      <w:r w:rsidR="003C355F" w:rsidRPr="003C355F">
        <w:rPr>
          <w:rFonts w:ascii="Verdana" w:hAnsi="Verdana" w:cs="Verdana"/>
          <w:sz w:val="17"/>
          <w:szCs w:val="17"/>
        </w:rPr>
        <w:t xml:space="preserve"> </w:t>
      </w:r>
      <w:r w:rsidR="005A275F">
        <w:rPr>
          <w:rFonts w:ascii="Verdana" w:hAnsi="Verdana" w:cs="Verdana"/>
          <w:sz w:val="17"/>
          <w:szCs w:val="17"/>
        </w:rPr>
        <w:t>web-based</w:t>
      </w:r>
      <w:r w:rsidR="003E7CC8">
        <w:rPr>
          <w:rFonts w:ascii="Verdana" w:hAnsi="Verdana" w:cs="Verdana"/>
          <w:sz w:val="17"/>
          <w:szCs w:val="17"/>
        </w:rPr>
        <w:t xml:space="preserve"> </w:t>
      </w:r>
      <w:r w:rsidR="003C355F" w:rsidRPr="003C355F">
        <w:rPr>
          <w:rFonts w:ascii="Verdana" w:hAnsi="Verdana" w:cs="Verdana"/>
          <w:sz w:val="17"/>
          <w:szCs w:val="17"/>
        </w:rPr>
        <w:t>application that provides following o</w:t>
      </w:r>
      <w:r w:rsidR="00CE6546">
        <w:rPr>
          <w:rFonts w:ascii="Verdana" w:hAnsi="Verdana" w:cs="Verdana"/>
          <w:sz w:val="17"/>
          <w:szCs w:val="17"/>
        </w:rPr>
        <w:t>nline features</w:t>
      </w:r>
      <w:r w:rsidR="00694BEE">
        <w:rPr>
          <w:rFonts w:ascii="Verdana" w:hAnsi="Verdana" w:cs="Verdana"/>
          <w:sz w:val="17"/>
          <w:szCs w:val="17"/>
        </w:rPr>
        <w:t xml:space="preserve"> to the customer </w:t>
      </w:r>
    </w:p>
    <w:p w14:paraId="064A1D53" w14:textId="77777777" w:rsidR="003C355F" w:rsidRPr="003C355F" w:rsidRDefault="003C355F" w:rsidP="003C355F">
      <w:pPr>
        <w:numPr>
          <w:ilvl w:val="0"/>
          <w:numId w:val="8"/>
        </w:numPr>
        <w:rPr>
          <w:rFonts w:ascii="Verdana" w:hAnsi="Verdana" w:cs="Verdana"/>
          <w:sz w:val="17"/>
          <w:szCs w:val="17"/>
        </w:rPr>
      </w:pPr>
      <w:r w:rsidRPr="003C355F">
        <w:rPr>
          <w:rFonts w:ascii="Verdana" w:hAnsi="Verdana" w:cs="Verdana"/>
          <w:sz w:val="17"/>
          <w:szCs w:val="17"/>
        </w:rPr>
        <w:t>Add a Line</w:t>
      </w:r>
    </w:p>
    <w:p w14:paraId="64539C71" w14:textId="77777777" w:rsidR="003C355F" w:rsidRPr="003C355F" w:rsidRDefault="003C355F" w:rsidP="003C355F">
      <w:pPr>
        <w:numPr>
          <w:ilvl w:val="0"/>
          <w:numId w:val="8"/>
        </w:numPr>
        <w:rPr>
          <w:rFonts w:ascii="Verdana" w:hAnsi="Verdana" w:cs="Verdana"/>
          <w:sz w:val="17"/>
          <w:szCs w:val="17"/>
        </w:rPr>
      </w:pPr>
      <w:r w:rsidRPr="003C355F">
        <w:rPr>
          <w:rFonts w:ascii="Verdana" w:hAnsi="Verdana" w:cs="Verdana"/>
          <w:sz w:val="17"/>
          <w:szCs w:val="17"/>
        </w:rPr>
        <w:t>Online Account Setup</w:t>
      </w:r>
    </w:p>
    <w:p w14:paraId="76A58A17" w14:textId="77777777" w:rsidR="003C355F" w:rsidRPr="003C355F" w:rsidRDefault="003C355F" w:rsidP="003C355F">
      <w:pPr>
        <w:numPr>
          <w:ilvl w:val="0"/>
          <w:numId w:val="8"/>
        </w:numPr>
        <w:rPr>
          <w:rFonts w:ascii="Verdana" w:hAnsi="Verdana" w:cs="Verdana"/>
          <w:sz w:val="17"/>
          <w:szCs w:val="17"/>
        </w:rPr>
      </w:pPr>
      <w:r w:rsidRPr="003C355F">
        <w:rPr>
          <w:rFonts w:ascii="Verdana" w:hAnsi="Verdana" w:cs="Verdana"/>
          <w:sz w:val="17"/>
          <w:szCs w:val="17"/>
        </w:rPr>
        <w:t>Online Voicemails and Current Usage access</w:t>
      </w:r>
    </w:p>
    <w:p w14:paraId="47AF9BE7" w14:textId="77777777" w:rsidR="00AB676A" w:rsidRPr="003C355F" w:rsidRDefault="003C355F" w:rsidP="00AB676A">
      <w:pPr>
        <w:numPr>
          <w:ilvl w:val="0"/>
          <w:numId w:val="8"/>
        </w:numPr>
        <w:rPr>
          <w:rFonts w:ascii="Verdana" w:hAnsi="Verdana" w:cs="Verdana"/>
          <w:sz w:val="17"/>
          <w:szCs w:val="17"/>
        </w:rPr>
      </w:pPr>
      <w:r w:rsidRPr="003C355F">
        <w:rPr>
          <w:rFonts w:ascii="Verdana" w:hAnsi="Verdana" w:cs="Verdana"/>
          <w:sz w:val="17"/>
          <w:szCs w:val="17"/>
        </w:rPr>
        <w:t xml:space="preserve">Change Voicemail </w:t>
      </w:r>
      <w:r w:rsidR="007266D0" w:rsidRPr="003C355F">
        <w:rPr>
          <w:rFonts w:ascii="Verdana" w:hAnsi="Verdana" w:cs="Verdana"/>
          <w:sz w:val="17"/>
          <w:szCs w:val="17"/>
        </w:rPr>
        <w:t>pin, View</w:t>
      </w:r>
      <w:r w:rsidR="007266D0">
        <w:rPr>
          <w:rFonts w:ascii="Verdana" w:hAnsi="Verdana" w:cs="Verdana"/>
          <w:sz w:val="17"/>
          <w:szCs w:val="17"/>
        </w:rPr>
        <w:t xml:space="preserve"> bill </w:t>
      </w:r>
      <w:r w:rsidRPr="003C355F">
        <w:rPr>
          <w:rFonts w:ascii="Verdana" w:hAnsi="Verdana" w:cs="Verdana"/>
          <w:sz w:val="17"/>
          <w:szCs w:val="17"/>
        </w:rPr>
        <w:t>etc.</w:t>
      </w:r>
    </w:p>
    <w:p w14:paraId="36FCB706" w14:textId="77777777" w:rsidR="003C355F" w:rsidRDefault="003C355F" w:rsidP="00AB676A">
      <w:pPr>
        <w:rPr>
          <w:rFonts w:ascii="Verdana" w:hAnsi="Verdana" w:cs="Verdana"/>
          <w:b/>
          <w:sz w:val="17"/>
          <w:szCs w:val="17"/>
        </w:rPr>
      </w:pPr>
    </w:p>
    <w:p w14:paraId="18062D4F" w14:textId="77777777" w:rsidR="00BA4FF3" w:rsidRDefault="00BA4FF3" w:rsidP="00AB676A">
      <w:pPr>
        <w:rPr>
          <w:rFonts w:ascii="Verdana" w:hAnsi="Verdana" w:cs="Verdana"/>
          <w:b/>
          <w:sz w:val="17"/>
          <w:szCs w:val="17"/>
        </w:rPr>
      </w:pPr>
    </w:p>
    <w:p w14:paraId="4004F828" w14:textId="77777777" w:rsidR="00953673" w:rsidRDefault="00953673" w:rsidP="00AB676A">
      <w:pPr>
        <w:rPr>
          <w:rFonts w:ascii="Verdana" w:hAnsi="Verdana" w:cs="Verdana"/>
          <w:b/>
          <w:bCs/>
          <w:sz w:val="17"/>
          <w:szCs w:val="17"/>
        </w:rPr>
      </w:pPr>
      <w:r>
        <w:rPr>
          <w:rFonts w:ascii="Verdana" w:hAnsi="Verdana" w:cs="Verdana"/>
          <w:b/>
          <w:sz w:val="17"/>
          <w:szCs w:val="17"/>
        </w:rPr>
        <w:t xml:space="preserve"> </w:t>
      </w:r>
      <w:r w:rsidR="00AB676A">
        <w:rPr>
          <w:rFonts w:ascii="Verdana" w:hAnsi="Verdana" w:cs="Verdana"/>
          <w:b/>
          <w:sz w:val="17"/>
          <w:szCs w:val="17"/>
        </w:rPr>
        <w:t>Framework/Tools:</w:t>
      </w:r>
      <w:r w:rsidR="00AB676A">
        <w:rPr>
          <w:rFonts w:ascii="Verdana" w:hAnsi="Verdana" w:cs="Verdana"/>
          <w:sz w:val="17"/>
          <w:szCs w:val="17"/>
        </w:rPr>
        <w:t xml:space="preserve"> </w:t>
      </w:r>
      <w:r w:rsidR="00A05CA8" w:rsidRPr="003B5AEA">
        <w:rPr>
          <w:rFonts w:ascii="Verdana" w:hAnsi="Verdana" w:cs="Verdana"/>
          <w:sz w:val="17"/>
          <w:szCs w:val="17"/>
        </w:rPr>
        <w:t xml:space="preserve">Page Objects </w:t>
      </w:r>
      <w:r w:rsidR="00A0115C">
        <w:rPr>
          <w:rFonts w:ascii="Verdana" w:hAnsi="Verdana" w:cs="Verdana"/>
          <w:sz w:val="17"/>
          <w:szCs w:val="17"/>
        </w:rPr>
        <w:t>Design Pattern</w:t>
      </w:r>
      <w:r w:rsidR="00A05CA8" w:rsidRPr="003B5AEA">
        <w:rPr>
          <w:rFonts w:ascii="Verdana" w:hAnsi="Verdana" w:cs="Verdana"/>
          <w:sz w:val="17"/>
          <w:szCs w:val="17"/>
        </w:rPr>
        <w:t>,</w:t>
      </w:r>
      <w:r w:rsidR="00673B79">
        <w:rPr>
          <w:rFonts w:ascii="Verdana" w:hAnsi="Verdana" w:cs="Verdana"/>
          <w:sz w:val="17"/>
          <w:szCs w:val="17"/>
        </w:rPr>
        <w:t xml:space="preserve">Hybrid </w:t>
      </w:r>
      <w:r w:rsidR="003D049B">
        <w:rPr>
          <w:rFonts w:ascii="Verdana" w:hAnsi="Verdana" w:cs="Verdana"/>
          <w:sz w:val="17"/>
          <w:szCs w:val="17"/>
        </w:rPr>
        <w:t>Framework,</w:t>
      </w:r>
      <w:r w:rsidR="005D4E3F">
        <w:rPr>
          <w:rFonts w:ascii="Verdana" w:hAnsi="Verdana" w:cs="Verdana"/>
          <w:sz w:val="17"/>
          <w:szCs w:val="17"/>
        </w:rPr>
        <w:t xml:space="preserve"> BDD Framework,</w:t>
      </w:r>
      <w:r w:rsidR="003D049B">
        <w:rPr>
          <w:rFonts w:ascii="Verdana" w:hAnsi="Verdana" w:cs="Verdana"/>
          <w:sz w:val="17"/>
          <w:szCs w:val="17"/>
        </w:rPr>
        <w:t xml:space="preserve"> Java</w:t>
      </w:r>
      <w:r w:rsidR="00673B79">
        <w:rPr>
          <w:rFonts w:ascii="Verdana" w:hAnsi="Verdana" w:cs="Verdana"/>
          <w:sz w:val="17"/>
          <w:szCs w:val="17"/>
        </w:rPr>
        <w:t xml:space="preserve"> ,</w:t>
      </w:r>
      <w:r w:rsidR="00AB676A">
        <w:rPr>
          <w:rFonts w:ascii="Verdana" w:hAnsi="Verdana" w:cs="Verdana"/>
          <w:sz w:val="17"/>
          <w:szCs w:val="17"/>
        </w:rPr>
        <w:t xml:space="preserve">Selenium Web Driver, Jenkins, </w:t>
      </w:r>
      <w:r w:rsidR="006E549C">
        <w:rPr>
          <w:rFonts w:ascii="Verdana" w:hAnsi="Verdana" w:cs="Verdana"/>
          <w:sz w:val="17"/>
          <w:szCs w:val="17"/>
        </w:rPr>
        <w:t>TestNG, Maven</w:t>
      </w:r>
      <w:r w:rsidR="00A05B9A">
        <w:rPr>
          <w:rFonts w:ascii="Verdana" w:hAnsi="Verdana" w:cs="Verdana"/>
          <w:sz w:val="17"/>
          <w:szCs w:val="17"/>
        </w:rPr>
        <w:t xml:space="preserve"> </w:t>
      </w:r>
      <w:r w:rsidR="00D93665">
        <w:rPr>
          <w:rFonts w:ascii="Verdana" w:hAnsi="Verdana" w:cs="Verdana"/>
          <w:sz w:val="17"/>
          <w:szCs w:val="17"/>
        </w:rPr>
        <w:t xml:space="preserve">,GitHub </w:t>
      </w:r>
      <w:r w:rsidR="00A02E38">
        <w:rPr>
          <w:rFonts w:ascii="Verdana" w:hAnsi="Verdana" w:cs="Verdana"/>
          <w:sz w:val="17"/>
          <w:szCs w:val="17"/>
        </w:rPr>
        <w:t>,</w:t>
      </w:r>
      <w:r w:rsidR="00A05B9A">
        <w:rPr>
          <w:rFonts w:ascii="Verdana" w:hAnsi="Verdana" w:cs="Verdana"/>
          <w:sz w:val="17"/>
          <w:szCs w:val="17"/>
        </w:rPr>
        <w:t xml:space="preserve">Selenium </w:t>
      </w:r>
      <w:r w:rsidR="00673B79">
        <w:rPr>
          <w:rFonts w:ascii="Verdana" w:hAnsi="Verdana" w:cs="Verdana"/>
          <w:sz w:val="17"/>
          <w:szCs w:val="17"/>
        </w:rPr>
        <w:t>Grid</w:t>
      </w:r>
      <w:r w:rsidR="00A02E38">
        <w:rPr>
          <w:rFonts w:ascii="Verdana" w:hAnsi="Verdana" w:cs="Verdana"/>
          <w:sz w:val="17"/>
          <w:szCs w:val="17"/>
        </w:rPr>
        <w:t xml:space="preserve"> ,Protractor ,</w:t>
      </w:r>
      <w:r w:rsidR="00304004">
        <w:rPr>
          <w:rFonts w:ascii="Verdana" w:hAnsi="Verdana" w:cs="Verdana"/>
          <w:sz w:val="17"/>
          <w:szCs w:val="17"/>
        </w:rPr>
        <w:t>Jasmine Framework ,</w:t>
      </w:r>
      <w:r w:rsidR="009D0DA1">
        <w:rPr>
          <w:rFonts w:ascii="Verdana" w:hAnsi="Verdana" w:cs="Verdana"/>
          <w:sz w:val="17"/>
          <w:szCs w:val="17"/>
        </w:rPr>
        <w:t>Webstrom IDE,</w:t>
      </w:r>
      <w:r w:rsidR="009F6F83">
        <w:rPr>
          <w:rFonts w:ascii="Verdana" w:hAnsi="Verdana" w:cs="Verdana"/>
          <w:sz w:val="17"/>
          <w:szCs w:val="17"/>
        </w:rPr>
        <w:t>Mocha,Chai API</w:t>
      </w:r>
      <w:r w:rsidR="009D0DA1">
        <w:rPr>
          <w:rFonts w:ascii="Verdana" w:hAnsi="Verdana" w:cs="Verdana"/>
          <w:sz w:val="17"/>
          <w:szCs w:val="17"/>
        </w:rPr>
        <w:t xml:space="preserve"> </w:t>
      </w:r>
      <w:r w:rsidR="00F820CA">
        <w:rPr>
          <w:rFonts w:ascii="Verdana" w:hAnsi="Verdana" w:cs="Verdana"/>
          <w:sz w:val="17"/>
          <w:szCs w:val="17"/>
        </w:rPr>
        <w:t>SOAP UI, Restful</w:t>
      </w:r>
      <w:r w:rsidR="00304004">
        <w:rPr>
          <w:rFonts w:ascii="Verdana" w:hAnsi="Verdana" w:cs="Verdana"/>
          <w:sz w:val="17"/>
          <w:szCs w:val="17"/>
        </w:rPr>
        <w:t xml:space="preserve"> API</w:t>
      </w:r>
      <w:r w:rsidR="009C21BE">
        <w:rPr>
          <w:rFonts w:ascii="Verdana" w:hAnsi="Verdana" w:cs="Verdana"/>
          <w:sz w:val="17"/>
          <w:szCs w:val="17"/>
        </w:rPr>
        <w:t xml:space="preserve"> </w:t>
      </w:r>
      <w:r w:rsidR="0060194A">
        <w:rPr>
          <w:rFonts w:ascii="Verdana" w:hAnsi="Verdana" w:cs="Verdana"/>
          <w:sz w:val="17"/>
          <w:szCs w:val="17"/>
        </w:rPr>
        <w:t>,</w:t>
      </w:r>
      <w:r w:rsidR="007B53A3">
        <w:rPr>
          <w:rFonts w:ascii="Verdana" w:hAnsi="Verdana" w:cs="Verdana"/>
          <w:sz w:val="17"/>
          <w:szCs w:val="17"/>
        </w:rPr>
        <w:t>Postman,</w:t>
      </w:r>
      <w:r w:rsidR="00A628DC">
        <w:rPr>
          <w:rFonts w:ascii="Verdana" w:hAnsi="Verdana" w:cs="Verdana"/>
          <w:sz w:val="17"/>
          <w:szCs w:val="17"/>
        </w:rPr>
        <w:t xml:space="preserve"> Apache Jmeter</w:t>
      </w:r>
      <w:r w:rsidR="00AF1F87">
        <w:rPr>
          <w:rFonts w:ascii="Verdana" w:hAnsi="Verdana" w:cs="Verdana"/>
          <w:sz w:val="17"/>
          <w:szCs w:val="17"/>
        </w:rPr>
        <w:t>,</w:t>
      </w:r>
      <w:r w:rsidR="00A628DC">
        <w:rPr>
          <w:rFonts w:ascii="Verdana" w:hAnsi="Verdana" w:cs="Verdana"/>
          <w:sz w:val="17"/>
          <w:szCs w:val="17"/>
        </w:rPr>
        <w:t xml:space="preserve"> </w:t>
      </w:r>
      <w:r w:rsidR="00A0115C">
        <w:rPr>
          <w:rFonts w:ascii="Verdana" w:hAnsi="Verdana" w:cs="Verdana"/>
          <w:sz w:val="17"/>
          <w:szCs w:val="17"/>
        </w:rPr>
        <w:t>JIRA ,</w:t>
      </w:r>
      <w:r w:rsidR="00AF1F87">
        <w:rPr>
          <w:rFonts w:ascii="Verdana" w:hAnsi="Verdana" w:cs="Verdana"/>
          <w:sz w:val="17"/>
          <w:szCs w:val="17"/>
        </w:rPr>
        <w:t xml:space="preserve">SQL </w:t>
      </w:r>
      <w:r w:rsidR="00284D91">
        <w:rPr>
          <w:rFonts w:ascii="Verdana" w:hAnsi="Verdana" w:cs="Verdana"/>
          <w:sz w:val="17"/>
          <w:szCs w:val="17"/>
        </w:rPr>
        <w:t>Queries, Groovy script</w:t>
      </w:r>
      <w:r w:rsidR="009C21BE">
        <w:rPr>
          <w:rFonts w:ascii="Verdana" w:hAnsi="Verdana" w:cs="Verdana"/>
          <w:sz w:val="17"/>
          <w:szCs w:val="17"/>
        </w:rPr>
        <w:t>,</w:t>
      </w:r>
      <w:r w:rsidR="00284D91">
        <w:rPr>
          <w:rFonts w:ascii="Verdana" w:hAnsi="Verdana" w:cs="Verdana"/>
          <w:sz w:val="17"/>
          <w:szCs w:val="17"/>
        </w:rPr>
        <w:t xml:space="preserve"> </w:t>
      </w:r>
      <w:r w:rsidR="00907737">
        <w:rPr>
          <w:rFonts w:ascii="Verdana" w:hAnsi="Verdana" w:cs="Verdana"/>
          <w:sz w:val="17"/>
          <w:szCs w:val="17"/>
        </w:rPr>
        <w:t xml:space="preserve">ALM </w:t>
      </w:r>
      <w:r w:rsidR="004E00F7">
        <w:rPr>
          <w:rFonts w:ascii="Verdana" w:hAnsi="Verdana" w:cs="Verdana"/>
          <w:sz w:val="17"/>
          <w:szCs w:val="17"/>
        </w:rPr>
        <w:t>,XCode IDE ,Appium[ Android &amp; IOS ] &amp; Appium Desktop</w:t>
      </w:r>
    </w:p>
    <w:p w14:paraId="19B0E2D0" w14:textId="77777777" w:rsidR="004E00F7" w:rsidRDefault="004E00F7" w:rsidP="00AB676A">
      <w:pPr>
        <w:rPr>
          <w:rFonts w:ascii="Verdana" w:hAnsi="Verdana" w:cs="Verdana"/>
          <w:b/>
          <w:bCs/>
          <w:sz w:val="17"/>
          <w:szCs w:val="17"/>
        </w:rPr>
      </w:pPr>
    </w:p>
    <w:p w14:paraId="31F9F598" w14:textId="77777777" w:rsidR="00A70F8B" w:rsidRDefault="00A70F8B" w:rsidP="00AB676A">
      <w:pPr>
        <w:rPr>
          <w:rFonts w:ascii="Verdana" w:hAnsi="Verdana" w:cs="Verdana"/>
          <w:b/>
          <w:bCs/>
          <w:sz w:val="17"/>
          <w:szCs w:val="17"/>
        </w:rPr>
      </w:pPr>
    </w:p>
    <w:p w14:paraId="5D4F8C41" w14:textId="77777777" w:rsidR="00A70F8B" w:rsidRDefault="00A70F8B" w:rsidP="00AB676A">
      <w:pPr>
        <w:rPr>
          <w:rFonts w:ascii="Verdana" w:hAnsi="Verdana" w:cs="Verdana"/>
          <w:b/>
          <w:bCs/>
          <w:sz w:val="17"/>
          <w:szCs w:val="17"/>
        </w:rPr>
      </w:pPr>
    </w:p>
    <w:p w14:paraId="4FC470C1" w14:textId="77777777" w:rsidR="00081C80" w:rsidRDefault="00081C80" w:rsidP="00AB676A">
      <w:pPr>
        <w:rPr>
          <w:rFonts w:ascii="Verdana" w:hAnsi="Verdana" w:cs="Verdana"/>
          <w:b/>
          <w:bCs/>
          <w:sz w:val="17"/>
          <w:szCs w:val="17"/>
        </w:rPr>
      </w:pPr>
    </w:p>
    <w:p w14:paraId="3E267F78" w14:textId="77777777" w:rsidR="00AB676A" w:rsidRDefault="00AB676A" w:rsidP="00AB676A">
      <w:pPr>
        <w:rPr>
          <w:rFonts w:ascii="Verdana" w:hAnsi="Verdana" w:cs="Verdana"/>
          <w:b/>
          <w:bCs/>
          <w:sz w:val="17"/>
          <w:szCs w:val="17"/>
        </w:rPr>
      </w:pPr>
      <w:r>
        <w:rPr>
          <w:rFonts w:ascii="Verdana" w:hAnsi="Verdana" w:cs="Verdana"/>
          <w:b/>
          <w:bCs/>
          <w:sz w:val="17"/>
          <w:szCs w:val="17"/>
        </w:rPr>
        <w:t xml:space="preserve">Roles &amp; </w:t>
      </w:r>
      <w:r w:rsidR="00A05CA8">
        <w:rPr>
          <w:rFonts w:ascii="Verdana" w:hAnsi="Verdana" w:cs="Verdana"/>
          <w:b/>
          <w:bCs/>
          <w:sz w:val="17"/>
          <w:szCs w:val="17"/>
        </w:rPr>
        <w:t>Responsibilities:</w:t>
      </w:r>
    </w:p>
    <w:p w14:paraId="65F4F2E3" w14:textId="77777777" w:rsidR="002F465E" w:rsidRDefault="002F465E" w:rsidP="00AB676A">
      <w:pPr>
        <w:rPr>
          <w:rFonts w:ascii="Verdana" w:hAnsi="Verdana" w:cs="Verdana"/>
          <w:b/>
          <w:bCs/>
          <w:sz w:val="17"/>
          <w:szCs w:val="17"/>
        </w:rPr>
      </w:pPr>
    </w:p>
    <w:p w14:paraId="0116D592" w14:textId="77777777" w:rsidR="002F465E" w:rsidRDefault="002F465E" w:rsidP="002F465E">
      <w:pPr>
        <w:numPr>
          <w:ilvl w:val="0"/>
          <w:numId w:val="8"/>
        </w:numPr>
        <w:rPr>
          <w:rFonts w:ascii="Verdana" w:hAnsi="Verdana" w:cs="Verdana"/>
          <w:sz w:val="17"/>
          <w:szCs w:val="17"/>
        </w:rPr>
      </w:pPr>
      <w:r w:rsidRPr="00F7059E">
        <w:rPr>
          <w:rFonts w:ascii="Verdana" w:hAnsi="Verdana" w:cs="Verdana"/>
          <w:sz w:val="17"/>
          <w:szCs w:val="17"/>
        </w:rPr>
        <w:t xml:space="preserve">Implementation of UI Automation testing by writing code in </w:t>
      </w:r>
      <w:r w:rsidR="00925C57" w:rsidRPr="00F7059E">
        <w:rPr>
          <w:rFonts w:ascii="Verdana" w:hAnsi="Verdana" w:cs="Verdana"/>
          <w:sz w:val="17"/>
          <w:szCs w:val="17"/>
        </w:rPr>
        <w:t>Java, Selenium</w:t>
      </w:r>
      <w:r w:rsidRPr="00F7059E">
        <w:rPr>
          <w:rFonts w:ascii="Verdana" w:hAnsi="Verdana" w:cs="Verdana"/>
          <w:sz w:val="17"/>
          <w:szCs w:val="17"/>
        </w:rPr>
        <w:t xml:space="preserve"> WebDriver, TestNG, Page Object Model using Page Factory and Maven</w:t>
      </w:r>
    </w:p>
    <w:p w14:paraId="640BF31D" w14:textId="77777777" w:rsidR="0042741E" w:rsidRDefault="0042741E" w:rsidP="0042741E">
      <w:pPr>
        <w:numPr>
          <w:ilvl w:val="0"/>
          <w:numId w:val="8"/>
        </w:numPr>
        <w:rPr>
          <w:rFonts w:ascii="Verdana" w:hAnsi="Verdana" w:cs="Verdana"/>
          <w:sz w:val="17"/>
          <w:szCs w:val="17"/>
        </w:rPr>
      </w:pPr>
      <w:r w:rsidRPr="00095A66">
        <w:rPr>
          <w:rFonts w:ascii="Verdana" w:hAnsi="Verdana" w:cs="Verdana"/>
          <w:sz w:val="17"/>
          <w:szCs w:val="17"/>
        </w:rPr>
        <w:t>Participated in developing common Appium framework for both Android and IOS</w:t>
      </w:r>
    </w:p>
    <w:p w14:paraId="397A9EC4" w14:textId="77777777" w:rsidR="0042741E" w:rsidRPr="0042741E" w:rsidRDefault="0042741E" w:rsidP="0042741E">
      <w:pPr>
        <w:numPr>
          <w:ilvl w:val="0"/>
          <w:numId w:val="8"/>
        </w:numPr>
        <w:rPr>
          <w:rFonts w:ascii="Verdana" w:hAnsi="Verdana" w:cs="Verdana"/>
          <w:sz w:val="17"/>
          <w:szCs w:val="17"/>
        </w:rPr>
      </w:pPr>
      <w:r w:rsidRPr="00095A66">
        <w:rPr>
          <w:rFonts w:ascii="Verdana" w:hAnsi="Verdana" w:cs="Verdana"/>
          <w:sz w:val="17"/>
          <w:szCs w:val="17"/>
        </w:rPr>
        <w:t xml:space="preserve">Used different types of virtual </w:t>
      </w:r>
      <w:r w:rsidR="00925C57" w:rsidRPr="00095A66">
        <w:rPr>
          <w:rFonts w:ascii="Verdana" w:hAnsi="Verdana" w:cs="Verdana"/>
          <w:sz w:val="17"/>
          <w:szCs w:val="17"/>
        </w:rPr>
        <w:t>devices (</w:t>
      </w:r>
      <w:r w:rsidRPr="00095A66">
        <w:rPr>
          <w:rFonts w:ascii="Verdana" w:hAnsi="Verdana" w:cs="Verdana"/>
          <w:sz w:val="17"/>
          <w:szCs w:val="17"/>
        </w:rPr>
        <w:t xml:space="preserve">Emulator &amp; Simulator) and real devices for </w:t>
      </w:r>
      <w:r>
        <w:rPr>
          <w:rFonts w:ascii="Verdana" w:hAnsi="Verdana" w:cs="Verdana"/>
          <w:sz w:val="17"/>
          <w:szCs w:val="17"/>
        </w:rPr>
        <w:t>mobile scripts execution</w:t>
      </w:r>
      <w:r w:rsidR="00925C57">
        <w:rPr>
          <w:rFonts w:ascii="Verdana" w:hAnsi="Verdana" w:cs="Verdana"/>
          <w:sz w:val="17"/>
          <w:szCs w:val="17"/>
        </w:rPr>
        <w:t xml:space="preserve"> and </w:t>
      </w:r>
      <w:proofErr w:type="gramStart"/>
      <w:r w:rsidR="00925C57">
        <w:rPr>
          <w:rFonts w:ascii="Verdana" w:hAnsi="Verdana" w:cs="Verdana"/>
          <w:sz w:val="17"/>
          <w:szCs w:val="17"/>
        </w:rPr>
        <w:t>development .</w:t>
      </w:r>
      <w:proofErr w:type="gramEnd"/>
    </w:p>
    <w:p w14:paraId="3029947B" w14:textId="77777777" w:rsidR="002F465E" w:rsidRDefault="002F465E" w:rsidP="002F465E">
      <w:pPr>
        <w:rPr>
          <w:rFonts w:ascii="Verdana" w:hAnsi="Verdana" w:cs="Verdana"/>
          <w:sz w:val="17"/>
          <w:szCs w:val="17"/>
        </w:rPr>
      </w:pPr>
      <w:r w:rsidRPr="00F7059E">
        <w:rPr>
          <w:rFonts w:ascii="Verdana" w:hAnsi="Verdana" w:cs="Verdana"/>
          <w:sz w:val="17"/>
          <w:szCs w:val="17"/>
        </w:rPr>
        <w:t xml:space="preserve">• </w:t>
      </w:r>
      <w:r>
        <w:rPr>
          <w:rFonts w:ascii="Verdana" w:hAnsi="Verdana" w:cs="Verdana"/>
          <w:sz w:val="17"/>
          <w:szCs w:val="17"/>
        </w:rPr>
        <w:t xml:space="preserve">   </w:t>
      </w:r>
      <w:r w:rsidRPr="00F7059E">
        <w:rPr>
          <w:rFonts w:ascii="Verdana" w:hAnsi="Verdana" w:cs="Verdana"/>
          <w:sz w:val="17"/>
          <w:szCs w:val="17"/>
        </w:rPr>
        <w:t>Implementation of WebServices Automation using REST Assured API through Java coding and Cucumber BDD framework.</w:t>
      </w:r>
      <w:r w:rsidRPr="00F7059E">
        <w:rPr>
          <w:rFonts w:ascii="Verdana" w:hAnsi="Verdana" w:cs="Verdana"/>
          <w:sz w:val="17"/>
          <w:szCs w:val="17"/>
        </w:rPr>
        <w:br/>
        <w:t xml:space="preserve">• </w:t>
      </w:r>
      <w:r>
        <w:rPr>
          <w:rFonts w:ascii="Verdana" w:hAnsi="Verdana" w:cs="Verdana"/>
          <w:sz w:val="17"/>
          <w:szCs w:val="17"/>
        </w:rPr>
        <w:t xml:space="preserve">   </w:t>
      </w:r>
      <w:r w:rsidRPr="00F7059E">
        <w:rPr>
          <w:rFonts w:ascii="Verdana" w:hAnsi="Verdana" w:cs="Verdana"/>
          <w:sz w:val="17"/>
          <w:szCs w:val="17"/>
        </w:rPr>
        <w:t>Designing the frameworks from scratch in Java using Maven project structure</w:t>
      </w:r>
    </w:p>
    <w:p w14:paraId="4631ECE7" w14:textId="77777777" w:rsidR="002F465E" w:rsidRDefault="002F465E" w:rsidP="002F465E">
      <w:pPr>
        <w:rPr>
          <w:rFonts w:ascii="Verdana" w:hAnsi="Verdana" w:cs="Verdana"/>
          <w:sz w:val="17"/>
          <w:szCs w:val="17"/>
        </w:rPr>
      </w:pPr>
      <w:r w:rsidRPr="00F7059E">
        <w:rPr>
          <w:rFonts w:ascii="Verdana" w:hAnsi="Verdana" w:cs="Verdana"/>
          <w:sz w:val="17"/>
          <w:szCs w:val="17"/>
        </w:rPr>
        <w:t xml:space="preserve">• </w:t>
      </w:r>
      <w:r>
        <w:rPr>
          <w:rFonts w:ascii="Verdana" w:hAnsi="Verdana" w:cs="Verdana"/>
          <w:sz w:val="17"/>
          <w:szCs w:val="17"/>
        </w:rPr>
        <w:t xml:space="preserve">   </w:t>
      </w:r>
      <w:r w:rsidRPr="00F7059E">
        <w:rPr>
          <w:rFonts w:ascii="Verdana" w:hAnsi="Verdana" w:cs="Verdana"/>
          <w:sz w:val="17"/>
          <w:szCs w:val="17"/>
        </w:rPr>
        <w:t>Implemented Angular JS testing framework using P</w:t>
      </w:r>
      <w:r>
        <w:rPr>
          <w:rFonts w:ascii="Verdana" w:hAnsi="Verdana" w:cs="Verdana"/>
          <w:sz w:val="17"/>
          <w:szCs w:val="17"/>
        </w:rPr>
        <w:t xml:space="preserve">rotractor and Jasmine framework </w:t>
      </w:r>
    </w:p>
    <w:p w14:paraId="045A38EE" w14:textId="77777777" w:rsidR="00502531" w:rsidRPr="00502531" w:rsidRDefault="00502531" w:rsidP="003B5AEA">
      <w:pPr>
        <w:numPr>
          <w:ilvl w:val="0"/>
          <w:numId w:val="8"/>
        </w:numPr>
        <w:rPr>
          <w:rFonts w:ascii="Verdana" w:hAnsi="Verdana" w:cs="Verdana"/>
          <w:sz w:val="17"/>
          <w:szCs w:val="17"/>
        </w:rPr>
      </w:pPr>
      <w:r w:rsidRPr="00502531">
        <w:rPr>
          <w:rFonts w:ascii="Verdana" w:hAnsi="Verdana" w:cs="Verdana"/>
          <w:sz w:val="17"/>
          <w:szCs w:val="17"/>
        </w:rPr>
        <w:t>Developed</w:t>
      </w:r>
      <w:r>
        <w:t xml:space="preserve"> </w:t>
      </w:r>
      <w:r w:rsidRPr="00502531">
        <w:rPr>
          <w:rFonts w:ascii="Verdana" w:hAnsi="Verdana" w:cs="Verdana"/>
          <w:sz w:val="17"/>
          <w:szCs w:val="17"/>
        </w:rPr>
        <w:t>work</w:t>
      </w:r>
      <w:r>
        <w:t xml:space="preserve"> </w:t>
      </w:r>
      <w:r w:rsidRPr="00502531">
        <w:rPr>
          <w:rFonts w:ascii="Verdana" w:hAnsi="Verdana" w:cs="Verdana"/>
          <w:sz w:val="17"/>
          <w:szCs w:val="17"/>
        </w:rPr>
        <w:t>plans</w:t>
      </w:r>
      <w:r>
        <w:t xml:space="preserve"> </w:t>
      </w:r>
      <w:r w:rsidRPr="00502531">
        <w:rPr>
          <w:rFonts w:ascii="Verdana" w:hAnsi="Verdana" w:cs="Verdana"/>
          <w:sz w:val="17"/>
          <w:szCs w:val="17"/>
        </w:rPr>
        <w:t>and</w:t>
      </w:r>
      <w:r>
        <w:t xml:space="preserve"> </w:t>
      </w:r>
      <w:r w:rsidRPr="00502531">
        <w:rPr>
          <w:rFonts w:ascii="Verdana" w:hAnsi="Verdana" w:cs="Verdana"/>
          <w:sz w:val="17"/>
          <w:szCs w:val="17"/>
        </w:rPr>
        <w:t>delegated</w:t>
      </w:r>
      <w:r>
        <w:t xml:space="preserve"> </w:t>
      </w:r>
      <w:r w:rsidRPr="00502531">
        <w:rPr>
          <w:rFonts w:ascii="Verdana" w:hAnsi="Verdana" w:cs="Verdana"/>
          <w:sz w:val="17"/>
          <w:szCs w:val="17"/>
        </w:rPr>
        <w:t xml:space="preserve">job responsibilities to </w:t>
      </w:r>
      <w:r w:rsidR="007B53A3">
        <w:rPr>
          <w:rFonts w:ascii="Verdana" w:hAnsi="Verdana" w:cs="Verdana"/>
          <w:sz w:val="17"/>
          <w:szCs w:val="17"/>
        </w:rPr>
        <w:t xml:space="preserve">Automation </w:t>
      </w:r>
      <w:r w:rsidRPr="00502531">
        <w:rPr>
          <w:rFonts w:ascii="Verdana" w:hAnsi="Verdana" w:cs="Verdana"/>
          <w:sz w:val="17"/>
          <w:szCs w:val="17"/>
        </w:rPr>
        <w:t>Test Engineers</w:t>
      </w:r>
      <w:r>
        <w:t>.</w:t>
      </w:r>
    </w:p>
    <w:p w14:paraId="1446C23A" w14:textId="77777777" w:rsidR="00502531" w:rsidRDefault="00502531" w:rsidP="003B5AEA">
      <w:pPr>
        <w:numPr>
          <w:ilvl w:val="0"/>
          <w:numId w:val="8"/>
        </w:numPr>
        <w:rPr>
          <w:rFonts w:ascii="Verdana" w:hAnsi="Verdana" w:cs="Verdana"/>
          <w:sz w:val="17"/>
          <w:szCs w:val="17"/>
        </w:rPr>
      </w:pPr>
      <w:r w:rsidRPr="00502531">
        <w:rPr>
          <w:rFonts w:ascii="Verdana" w:hAnsi="Verdana" w:cs="Verdana"/>
          <w:sz w:val="17"/>
          <w:szCs w:val="17"/>
        </w:rPr>
        <w:t xml:space="preserve">Coordinated with management to implement </w:t>
      </w:r>
      <w:r>
        <w:rPr>
          <w:rFonts w:ascii="Verdana" w:hAnsi="Verdana" w:cs="Verdana"/>
          <w:sz w:val="17"/>
          <w:szCs w:val="17"/>
        </w:rPr>
        <w:t>QA standards at Framework level</w:t>
      </w:r>
    </w:p>
    <w:p w14:paraId="7995F4A6" w14:textId="77777777" w:rsidR="00B261C2" w:rsidRDefault="00B261C2" w:rsidP="00B261C2">
      <w:pPr>
        <w:numPr>
          <w:ilvl w:val="0"/>
          <w:numId w:val="8"/>
        </w:numPr>
        <w:rPr>
          <w:rFonts w:ascii="Verdana" w:hAnsi="Verdana" w:cs="Verdana"/>
          <w:sz w:val="17"/>
          <w:szCs w:val="17"/>
        </w:rPr>
      </w:pPr>
      <w:r w:rsidRPr="00E654D1">
        <w:rPr>
          <w:rFonts w:ascii="Verdana" w:hAnsi="Verdana" w:cs="Verdana"/>
          <w:sz w:val="17"/>
          <w:szCs w:val="17"/>
        </w:rPr>
        <w:t>Define and manage quality assurance processes such as error/problem identify, root cause analysis, risk management, complexity analysis, regression test scripts review</w:t>
      </w:r>
    </w:p>
    <w:p w14:paraId="08D76C62" w14:textId="77777777" w:rsidR="00A25521" w:rsidRDefault="00A25521" w:rsidP="001605DA">
      <w:pPr>
        <w:numPr>
          <w:ilvl w:val="0"/>
          <w:numId w:val="8"/>
        </w:numPr>
        <w:rPr>
          <w:rFonts w:ascii="Verdana" w:hAnsi="Verdana" w:cs="Verdana"/>
          <w:sz w:val="17"/>
          <w:szCs w:val="17"/>
        </w:rPr>
      </w:pPr>
      <w:r w:rsidRPr="00A25521">
        <w:rPr>
          <w:rFonts w:ascii="Verdana" w:hAnsi="Verdana" w:cs="Verdana"/>
          <w:sz w:val="17"/>
          <w:szCs w:val="17"/>
        </w:rPr>
        <w:t>Work closely with management teams, development teams, busines</w:t>
      </w:r>
      <w:r>
        <w:rPr>
          <w:rFonts w:ascii="Verdana" w:hAnsi="Verdana" w:cs="Verdana"/>
          <w:sz w:val="17"/>
          <w:szCs w:val="17"/>
        </w:rPr>
        <w:t>s teams and other partner teams</w:t>
      </w:r>
    </w:p>
    <w:p w14:paraId="4B65AA9E" w14:textId="77777777" w:rsidR="008305CA" w:rsidRPr="008305CA" w:rsidRDefault="008305CA" w:rsidP="008305CA">
      <w:pPr>
        <w:numPr>
          <w:ilvl w:val="0"/>
          <w:numId w:val="8"/>
        </w:numPr>
        <w:rPr>
          <w:rFonts w:ascii="Verdana" w:hAnsi="Verdana" w:cs="Verdana"/>
          <w:sz w:val="17"/>
          <w:szCs w:val="17"/>
        </w:rPr>
      </w:pPr>
      <w:r>
        <w:rPr>
          <w:rFonts w:ascii="Verdana" w:hAnsi="Verdana" w:cs="Verdana"/>
          <w:sz w:val="17"/>
          <w:szCs w:val="17"/>
        </w:rPr>
        <w:t>Automation Estimations and Deliverables</w:t>
      </w:r>
      <w:r w:rsidR="00B261C2">
        <w:rPr>
          <w:rFonts w:ascii="Verdana" w:hAnsi="Verdana" w:cs="Verdana"/>
          <w:sz w:val="17"/>
          <w:szCs w:val="17"/>
        </w:rPr>
        <w:t xml:space="preserve"> </w:t>
      </w:r>
    </w:p>
    <w:p w14:paraId="164F4006" w14:textId="77777777" w:rsidR="008305CA" w:rsidRPr="00204E6E" w:rsidRDefault="008305CA" w:rsidP="008305CA">
      <w:pPr>
        <w:numPr>
          <w:ilvl w:val="0"/>
          <w:numId w:val="8"/>
        </w:numPr>
        <w:rPr>
          <w:rFonts w:ascii="Verdana" w:hAnsi="Verdana" w:cs="Verdana"/>
          <w:sz w:val="17"/>
          <w:szCs w:val="17"/>
        </w:rPr>
      </w:pPr>
      <w:r>
        <w:rPr>
          <w:rFonts w:ascii="Verdana" w:hAnsi="Verdana" w:cs="Verdana"/>
          <w:sz w:val="17"/>
          <w:szCs w:val="17"/>
        </w:rPr>
        <w:t xml:space="preserve">Actively participated in Daily Standup meeting ,Sprint Planning meeting ,Sprint Review meeting and Retrospective meeting </w:t>
      </w:r>
    </w:p>
    <w:p w14:paraId="7957EABC" w14:textId="77777777" w:rsidR="008305CA" w:rsidRDefault="008305CA" w:rsidP="008305CA">
      <w:pPr>
        <w:numPr>
          <w:ilvl w:val="0"/>
          <w:numId w:val="8"/>
        </w:numPr>
        <w:rPr>
          <w:rFonts w:ascii="Verdana" w:hAnsi="Verdana" w:cs="Verdana"/>
          <w:sz w:val="17"/>
          <w:szCs w:val="17"/>
        </w:rPr>
      </w:pPr>
      <w:r w:rsidRPr="006C33CB">
        <w:rPr>
          <w:rFonts w:ascii="Verdana" w:hAnsi="Verdana" w:cs="Verdana"/>
          <w:sz w:val="17"/>
          <w:szCs w:val="17"/>
        </w:rPr>
        <w:t>Implementing CI/CD using Jenkins with the help of Devops </w:t>
      </w:r>
    </w:p>
    <w:p w14:paraId="3CD53638" w14:textId="77777777" w:rsidR="008305CA" w:rsidRPr="001130B9" w:rsidRDefault="008305CA" w:rsidP="008305CA">
      <w:pPr>
        <w:numPr>
          <w:ilvl w:val="0"/>
          <w:numId w:val="8"/>
        </w:numPr>
        <w:suppressAutoHyphens w:val="0"/>
        <w:rPr>
          <w:rFonts w:cs="Times New Roman"/>
          <w:lang w:eastAsia="en-US"/>
        </w:rPr>
      </w:pPr>
      <w:r w:rsidRPr="00095A66">
        <w:rPr>
          <w:rFonts w:ascii="Verdana" w:hAnsi="Verdana" w:cs="Verdana"/>
          <w:sz w:val="17"/>
          <w:szCs w:val="17"/>
        </w:rPr>
        <w:t>Involved in giving technical solutions in various</w:t>
      </w:r>
      <w:r>
        <w:rPr>
          <w:rFonts w:ascii="Verdana" w:hAnsi="Verdana" w:cs="Verdana"/>
          <w:sz w:val="17"/>
          <w:szCs w:val="17"/>
        </w:rPr>
        <w:t xml:space="preserve"> projects for Selenium Testing F</w:t>
      </w:r>
      <w:r w:rsidRPr="00095A66">
        <w:rPr>
          <w:rFonts w:ascii="Verdana" w:hAnsi="Verdana" w:cs="Verdana"/>
          <w:sz w:val="17"/>
          <w:szCs w:val="17"/>
        </w:rPr>
        <w:t>ramework</w:t>
      </w:r>
    </w:p>
    <w:p w14:paraId="5A8DC900" w14:textId="77777777" w:rsidR="001130B9" w:rsidRPr="001130B9" w:rsidRDefault="001130B9" w:rsidP="001130B9">
      <w:pPr>
        <w:numPr>
          <w:ilvl w:val="0"/>
          <w:numId w:val="8"/>
        </w:numPr>
        <w:rPr>
          <w:rFonts w:ascii="Verdana" w:hAnsi="Verdana" w:cs="Verdana"/>
          <w:sz w:val="17"/>
          <w:szCs w:val="17"/>
        </w:rPr>
      </w:pPr>
      <w:r>
        <w:rPr>
          <w:rFonts w:ascii="Verdana" w:hAnsi="Verdana" w:cs="Verdana"/>
          <w:sz w:val="17"/>
          <w:szCs w:val="17"/>
        </w:rPr>
        <w:t xml:space="preserve">Web services testing using </w:t>
      </w:r>
      <w:r w:rsidRPr="008305CA">
        <w:rPr>
          <w:rFonts w:ascii="Verdana" w:hAnsi="Verdana" w:cs="Verdana"/>
          <w:sz w:val="17"/>
          <w:szCs w:val="17"/>
        </w:rPr>
        <w:t>Rest Assured</w:t>
      </w:r>
      <w:r>
        <w:rPr>
          <w:rFonts w:ascii="Verdana" w:hAnsi="Verdana" w:cs="Verdana"/>
          <w:sz w:val="17"/>
          <w:szCs w:val="17"/>
        </w:rPr>
        <w:t xml:space="preserve"> API</w:t>
      </w:r>
      <w:r w:rsidRPr="008305CA">
        <w:rPr>
          <w:rFonts w:ascii="Verdana" w:hAnsi="Verdana" w:cs="Verdana"/>
          <w:sz w:val="17"/>
          <w:szCs w:val="17"/>
        </w:rPr>
        <w:t xml:space="preserve"> </w:t>
      </w:r>
    </w:p>
    <w:p w14:paraId="0C64E9DB" w14:textId="77777777" w:rsidR="008305CA" w:rsidRDefault="008305CA" w:rsidP="008305CA">
      <w:pPr>
        <w:numPr>
          <w:ilvl w:val="0"/>
          <w:numId w:val="8"/>
        </w:numPr>
        <w:rPr>
          <w:rFonts w:ascii="Verdana" w:hAnsi="Verdana" w:cs="Verdana"/>
          <w:sz w:val="17"/>
          <w:szCs w:val="17"/>
        </w:rPr>
      </w:pPr>
      <w:r w:rsidRPr="00A25521">
        <w:rPr>
          <w:rFonts w:ascii="Verdana" w:hAnsi="Verdana" w:cs="Verdana"/>
          <w:sz w:val="17"/>
          <w:szCs w:val="17"/>
        </w:rPr>
        <w:t>Work closely with management teams, development teams, busines</w:t>
      </w:r>
      <w:r>
        <w:rPr>
          <w:rFonts w:ascii="Verdana" w:hAnsi="Verdana" w:cs="Verdana"/>
          <w:sz w:val="17"/>
          <w:szCs w:val="17"/>
        </w:rPr>
        <w:t>s teams and other partner teams</w:t>
      </w:r>
    </w:p>
    <w:p w14:paraId="166C3CC5" w14:textId="77777777" w:rsidR="009C21BE" w:rsidRDefault="009C21BE" w:rsidP="009C21BE">
      <w:pPr>
        <w:numPr>
          <w:ilvl w:val="0"/>
          <w:numId w:val="8"/>
        </w:numPr>
        <w:rPr>
          <w:rFonts w:ascii="Verdana" w:hAnsi="Verdana" w:cs="Verdana"/>
          <w:sz w:val="17"/>
          <w:szCs w:val="17"/>
        </w:rPr>
      </w:pPr>
      <w:r>
        <w:rPr>
          <w:rFonts w:ascii="Verdana" w:hAnsi="Verdana" w:cs="Verdana"/>
          <w:sz w:val="17"/>
          <w:szCs w:val="17"/>
        </w:rPr>
        <w:t>W</w:t>
      </w:r>
      <w:r w:rsidRPr="008305CA">
        <w:rPr>
          <w:rFonts w:ascii="Verdana" w:hAnsi="Verdana" w:cs="Verdana"/>
          <w:sz w:val="17"/>
          <w:szCs w:val="17"/>
        </w:rPr>
        <w:t>eb service</w:t>
      </w:r>
      <w:r>
        <w:rPr>
          <w:rFonts w:ascii="Verdana" w:hAnsi="Verdana" w:cs="Verdana"/>
          <w:sz w:val="17"/>
          <w:szCs w:val="17"/>
        </w:rPr>
        <w:t>s</w:t>
      </w:r>
      <w:r w:rsidRPr="008305CA">
        <w:rPr>
          <w:rFonts w:ascii="Verdana" w:hAnsi="Verdana" w:cs="Verdana"/>
          <w:sz w:val="17"/>
          <w:szCs w:val="17"/>
        </w:rPr>
        <w:t xml:space="preserve"> testing using  </w:t>
      </w:r>
      <w:r>
        <w:rPr>
          <w:rFonts w:ascii="Verdana" w:hAnsi="Verdana" w:cs="Verdana"/>
          <w:sz w:val="17"/>
          <w:szCs w:val="17"/>
        </w:rPr>
        <w:t>SOAP UI ,Postman and Res Assured API</w:t>
      </w:r>
      <w:r w:rsidRPr="008305CA">
        <w:rPr>
          <w:rFonts w:ascii="Verdana" w:hAnsi="Verdana" w:cs="Verdana"/>
          <w:sz w:val="17"/>
          <w:szCs w:val="17"/>
        </w:rPr>
        <w:t xml:space="preserve"> </w:t>
      </w:r>
    </w:p>
    <w:p w14:paraId="51640C9C" w14:textId="77777777" w:rsidR="0073732E" w:rsidRPr="008305CA" w:rsidRDefault="0059668B" w:rsidP="00786CA0">
      <w:pPr>
        <w:numPr>
          <w:ilvl w:val="0"/>
          <w:numId w:val="8"/>
        </w:numPr>
        <w:rPr>
          <w:rFonts w:ascii="Verdana" w:hAnsi="Verdana" w:cs="Verdana"/>
          <w:sz w:val="17"/>
          <w:szCs w:val="17"/>
        </w:rPr>
      </w:pPr>
      <w:r>
        <w:rPr>
          <w:rFonts w:ascii="Verdana" w:hAnsi="Verdana" w:cs="Verdana"/>
          <w:sz w:val="17"/>
          <w:szCs w:val="17"/>
        </w:rPr>
        <w:t>P</w:t>
      </w:r>
      <w:r w:rsidR="0073732E" w:rsidRPr="008305CA">
        <w:rPr>
          <w:rFonts w:ascii="Verdana" w:hAnsi="Verdana" w:cs="Verdana"/>
          <w:sz w:val="17"/>
          <w:szCs w:val="17"/>
        </w:rPr>
        <w:t>erformance testing using Apache</w:t>
      </w:r>
      <w:r w:rsidR="004B459B" w:rsidRPr="008305CA">
        <w:rPr>
          <w:rFonts w:ascii="Verdana" w:hAnsi="Verdana" w:cs="Verdana"/>
          <w:sz w:val="17"/>
          <w:szCs w:val="17"/>
        </w:rPr>
        <w:t> Jmeter [Thread Group ,Listeners ,Samplers etc ]</w:t>
      </w:r>
    </w:p>
    <w:p w14:paraId="06449B9C" w14:textId="77777777" w:rsidR="00575D28" w:rsidRDefault="00B261C2" w:rsidP="003B5AEA">
      <w:pPr>
        <w:numPr>
          <w:ilvl w:val="0"/>
          <w:numId w:val="8"/>
        </w:numPr>
        <w:rPr>
          <w:rFonts w:ascii="Verdana" w:hAnsi="Verdana" w:cs="Verdana"/>
          <w:sz w:val="17"/>
          <w:szCs w:val="17"/>
        </w:rPr>
      </w:pPr>
      <w:r>
        <w:rPr>
          <w:rFonts w:ascii="Verdana" w:hAnsi="Verdana" w:cs="Verdana"/>
          <w:sz w:val="17"/>
          <w:szCs w:val="17"/>
        </w:rPr>
        <w:t>B</w:t>
      </w:r>
      <w:r w:rsidR="00036514">
        <w:rPr>
          <w:rFonts w:ascii="Verdana" w:hAnsi="Verdana" w:cs="Verdana"/>
          <w:sz w:val="17"/>
          <w:szCs w:val="17"/>
        </w:rPr>
        <w:t>ack-end testing</w:t>
      </w:r>
      <w:r>
        <w:rPr>
          <w:rFonts w:ascii="Verdana" w:hAnsi="Verdana" w:cs="Verdana"/>
          <w:sz w:val="17"/>
          <w:szCs w:val="17"/>
        </w:rPr>
        <w:t xml:space="preserve"> using SQL</w:t>
      </w:r>
    </w:p>
    <w:p w14:paraId="11126879" w14:textId="77777777" w:rsidR="00FB77CC" w:rsidRPr="00FB77CC" w:rsidRDefault="00FB77CC" w:rsidP="00FB77CC">
      <w:pPr>
        <w:numPr>
          <w:ilvl w:val="0"/>
          <w:numId w:val="8"/>
        </w:numPr>
        <w:rPr>
          <w:rFonts w:ascii="Verdana" w:hAnsi="Verdana" w:cs="Verdana"/>
          <w:sz w:val="17"/>
          <w:szCs w:val="17"/>
        </w:rPr>
      </w:pPr>
      <w:r>
        <w:rPr>
          <w:rFonts w:ascii="Verdana" w:hAnsi="Verdana" w:cs="Verdana"/>
          <w:sz w:val="17"/>
          <w:szCs w:val="17"/>
        </w:rPr>
        <w:t xml:space="preserve">Logging defects in JIRA and creating confluence pages for automation utilities and framework </w:t>
      </w:r>
    </w:p>
    <w:p w14:paraId="0A3E914C" w14:textId="77777777" w:rsidR="00EB122E" w:rsidRPr="00EB122E" w:rsidRDefault="00EB122E" w:rsidP="009110E9">
      <w:pPr>
        <w:rPr>
          <w:rFonts w:ascii="Verdana" w:hAnsi="Verdana" w:cs="Verdana"/>
          <w:sz w:val="17"/>
          <w:szCs w:val="17"/>
        </w:rPr>
      </w:pPr>
    </w:p>
    <w:p w14:paraId="1D58D1F3" w14:textId="77777777" w:rsidR="00B261C2" w:rsidRDefault="00B261C2" w:rsidP="00DA10CA">
      <w:pPr>
        <w:rPr>
          <w:rFonts w:ascii="Verdana" w:hAnsi="Verdana" w:cs="Verdana"/>
          <w:b/>
          <w:sz w:val="17"/>
          <w:szCs w:val="17"/>
        </w:rPr>
      </w:pPr>
    </w:p>
    <w:p w14:paraId="737B19BC" w14:textId="77777777" w:rsidR="00DA10CA" w:rsidRDefault="00DA10CA" w:rsidP="00DA10CA">
      <w:pPr>
        <w:rPr>
          <w:rFonts w:ascii="Verdana" w:hAnsi="Verdana" w:cs="Verdana"/>
          <w:sz w:val="17"/>
          <w:szCs w:val="17"/>
        </w:rPr>
      </w:pPr>
      <w:r>
        <w:rPr>
          <w:rFonts w:ascii="Verdana" w:hAnsi="Verdana" w:cs="Verdana"/>
          <w:b/>
          <w:sz w:val="17"/>
          <w:szCs w:val="17"/>
        </w:rPr>
        <w:t xml:space="preserve">Client: </w:t>
      </w:r>
      <w:r>
        <w:rPr>
          <w:rFonts w:ascii="Verdana" w:hAnsi="Verdana" w:cs="Verdana"/>
          <w:sz w:val="17"/>
          <w:szCs w:val="17"/>
        </w:rPr>
        <w:t>Ten</w:t>
      </w:r>
      <w:r w:rsidR="00FB312C">
        <w:rPr>
          <w:rFonts w:ascii="Verdana" w:hAnsi="Verdana" w:cs="Verdana"/>
          <w:sz w:val="17"/>
          <w:szCs w:val="17"/>
        </w:rPr>
        <w:t>ncare, Nashville Tennessee (</w:t>
      </w:r>
      <w:r>
        <w:rPr>
          <w:rFonts w:ascii="Verdana" w:hAnsi="Verdana" w:cs="Verdana"/>
          <w:sz w:val="17"/>
          <w:szCs w:val="17"/>
        </w:rPr>
        <w:t>USA</w:t>
      </w:r>
      <w:r w:rsidR="00FB312C">
        <w:rPr>
          <w:rFonts w:ascii="Verdana" w:hAnsi="Verdana" w:cs="Verdana"/>
          <w:sz w:val="17"/>
          <w:szCs w:val="17"/>
        </w:rPr>
        <w:t>)</w:t>
      </w:r>
    </w:p>
    <w:p w14:paraId="549745EB" w14:textId="3DC9DE32" w:rsidR="00F04560" w:rsidRDefault="00AC313D" w:rsidP="00DA10CA">
      <w:pPr>
        <w:rPr>
          <w:rFonts w:ascii="Verdana" w:hAnsi="Verdana" w:cs="Verdana"/>
          <w:b/>
          <w:bCs/>
          <w:sz w:val="17"/>
          <w:szCs w:val="17"/>
        </w:rPr>
      </w:pPr>
      <w:r>
        <w:rPr>
          <w:rFonts w:ascii="Verdana" w:hAnsi="Verdana" w:cs="Verdana"/>
          <w:b/>
          <w:bCs/>
          <w:noProof/>
          <w:sz w:val="17"/>
          <w:szCs w:val="17"/>
          <w:lang w:val="en-IN" w:eastAsia="en-IN"/>
        </w:rPr>
        <w:drawing>
          <wp:inline distT="0" distB="0" distL="0" distR="0" wp14:anchorId="03E196F8" wp14:editId="06F69BF6">
            <wp:extent cx="647700" cy="129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700" cy="129540"/>
                    </a:xfrm>
                    <a:prstGeom prst="rect">
                      <a:avLst/>
                    </a:prstGeom>
                    <a:noFill/>
                    <a:ln>
                      <a:noFill/>
                    </a:ln>
                  </pic:spPr>
                </pic:pic>
              </a:graphicData>
            </a:graphic>
          </wp:inline>
        </w:drawing>
      </w:r>
    </w:p>
    <w:p w14:paraId="34B2A1AA" w14:textId="77777777" w:rsidR="00DA10CA" w:rsidRDefault="00DA10CA" w:rsidP="00DA10CA">
      <w:pPr>
        <w:rPr>
          <w:rFonts w:ascii="Verdana" w:hAnsi="Verdana" w:cs="Verdana"/>
          <w:sz w:val="17"/>
          <w:szCs w:val="17"/>
        </w:rPr>
      </w:pPr>
      <w:r>
        <w:rPr>
          <w:rFonts w:ascii="Verdana" w:hAnsi="Verdana" w:cs="Verdana"/>
          <w:b/>
          <w:sz w:val="17"/>
          <w:szCs w:val="17"/>
        </w:rPr>
        <w:t xml:space="preserve">Project: </w:t>
      </w:r>
      <w:proofErr w:type="spellStart"/>
      <w:r w:rsidR="00854835">
        <w:rPr>
          <w:rFonts w:ascii="Verdana" w:hAnsi="Verdana" w:cs="Verdana"/>
          <w:sz w:val="17"/>
          <w:szCs w:val="17"/>
        </w:rPr>
        <w:t>Tenncare</w:t>
      </w:r>
      <w:proofErr w:type="spellEnd"/>
    </w:p>
    <w:p w14:paraId="43F0D2D8" w14:textId="77777777" w:rsidR="00854835" w:rsidRPr="00854835" w:rsidRDefault="00DA10CA" w:rsidP="00854835">
      <w:pPr>
        <w:rPr>
          <w:rFonts w:ascii="Verdana" w:hAnsi="Verdana" w:cs="Verdana"/>
          <w:sz w:val="17"/>
          <w:szCs w:val="17"/>
        </w:rPr>
      </w:pPr>
      <w:r>
        <w:rPr>
          <w:rFonts w:ascii="Verdana" w:hAnsi="Verdana" w:cs="Verdana"/>
          <w:b/>
          <w:sz w:val="17"/>
          <w:szCs w:val="17"/>
        </w:rPr>
        <w:t xml:space="preserve">Description: </w:t>
      </w:r>
      <w:r w:rsidR="00854835" w:rsidRPr="00854835">
        <w:rPr>
          <w:rFonts w:ascii="Verdana" w:hAnsi="Verdana" w:cs="Verdana"/>
          <w:sz w:val="17"/>
          <w:szCs w:val="17"/>
        </w:rPr>
        <w:t>Tenncare is a US State owned Medicaid managed care program that provides health coverage for 1.2 million low-income children, pregnant women, elderly and disabled having following features –</w:t>
      </w:r>
    </w:p>
    <w:p w14:paraId="08D58B61" w14:textId="77777777" w:rsidR="00854835" w:rsidRPr="00854835" w:rsidRDefault="00854835" w:rsidP="00854835">
      <w:pPr>
        <w:ind w:left="360"/>
        <w:rPr>
          <w:rFonts w:ascii="Verdana" w:hAnsi="Verdana" w:cs="Verdana"/>
          <w:sz w:val="17"/>
          <w:szCs w:val="17"/>
        </w:rPr>
      </w:pPr>
    </w:p>
    <w:p w14:paraId="0350B2BA" w14:textId="77777777" w:rsidR="00854835" w:rsidRPr="00854835" w:rsidRDefault="00854835" w:rsidP="00854835">
      <w:pPr>
        <w:numPr>
          <w:ilvl w:val="0"/>
          <w:numId w:val="8"/>
        </w:numPr>
        <w:rPr>
          <w:rFonts w:ascii="Verdana" w:hAnsi="Verdana" w:cs="Verdana"/>
          <w:sz w:val="17"/>
          <w:szCs w:val="17"/>
        </w:rPr>
      </w:pPr>
      <w:r w:rsidRPr="00854835">
        <w:rPr>
          <w:rFonts w:ascii="Verdana" w:hAnsi="Verdana" w:cs="Verdana"/>
          <w:sz w:val="17"/>
          <w:szCs w:val="17"/>
        </w:rPr>
        <w:t>View Statement</w:t>
      </w:r>
    </w:p>
    <w:p w14:paraId="49E53CAC" w14:textId="77777777" w:rsidR="00854835" w:rsidRPr="00854835" w:rsidRDefault="00854835" w:rsidP="00854835">
      <w:pPr>
        <w:numPr>
          <w:ilvl w:val="0"/>
          <w:numId w:val="8"/>
        </w:numPr>
        <w:rPr>
          <w:rFonts w:ascii="Verdana" w:hAnsi="Verdana" w:cs="Verdana"/>
          <w:sz w:val="17"/>
          <w:szCs w:val="17"/>
        </w:rPr>
      </w:pPr>
      <w:r w:rsidRPr="00854835">
        <w:rPr>
          <w:rFonts w:ascii="Verdana" w:hAnsi="Verdana" w:cs="Verdana"/>
          <w:sz w:val="17"/>
          <w:szCs w:val="17"/>
        </w:rPr>
        <w:t>Lookup benefits</w:t>
      </w:r>
    </w:p>
    <w:p w14:paraId="7A5567AD" w14:textId="77777777" w:rsidR="00854835" w:rsidRPr="00854835" w:rsidRDefault="00854835" w:rsidP="00854835">
      <w:pPr>
        <w:numPr>
          <w:ilvl w:val="0"/>
          <w:numId w:val="8"/>
        </w:numPr>
        <w:rPr>
          <w:rFonts w:ascii="Verdana" w:hAnsi="Verdana" w:cs="Verdana"/>
          <w:sz w:val="17"/>
          <w:szCs w:val="17"/>
        </w:rPr>
      </w:pPr>
      <w:r w:rsidRPr="00854835">
        <w:rPr>
          <w:rFonts w:ascii="Verdana" w:hAnsi="Verdana" w:cs="Verdana"/>
          <w:sz w:val="17"/>
          <w:szCs w:val="17"/>
        </w:rPr>
        <w:t>View account balances</w:t>
      </w:r>
    </w:p>
    <w:p w14:paraId="39775CD9" w14:textId="77777777" w:rsidR="00854835" w:rsidRPr="00854835" w:rsidRDefault="00854835" w:rsidP="00854835">
      <w:pPr>
        <w:numPr>
          <w:ilvl w:val="0"/>
          <w:numId w:val="8"/>
        </w:numPr>
        <w:rPr>
          <w:rFonts w:ascii="Verdana" w:hAnsi="Verdana" w:cs="Verdana"/>
          <w:sz w:val="17"/>
          <w:szCs w:val="17"/>
        </w:rPr>
      </w:pPr>
      <w:r w:rsidRPr="00854835">
        <w:rPr>
          <w:rFonts w:ascii="Verdana" w:hAnsi="Verdana" w:cs="Verdana"/>
          <w:sz w:val="17"/>
          <w:szCs w:val="17"/>
        </w:rPr>
        <w:t>View ID Card ,Manage Prescription ,Change Plan etc</w:t>
      </w:r>
    </w:p>
    <w:p w14:paraId="3331B432" w14:textId="77777777" w:rsidR="00854835" w:rsidRDefault="00854835" w:rsidP="00854835">
      <w:pPr>
        <w:rPr>
          <w:rFonts w:ascii="Verdana" w:hAnsi="Verdana" w:cs="Verdana"/>
          <w:b/>
          <w:sz w:val="17"/>
          <w:szCs w:val="17"/>
        </w:rPr>
      </w:pPr>
    </w:p>
    <w:p w14:paraId="14DAA0F5" w14:textId="77777777" w:rsidR="003D357F" w:rsidRDefault="003D357F" w:rsidP="003D357F">
      <w:pPr>
        <w:rPr>
          <w:rFonts w:ascii="Verdana" w:hAnsi="Verdana" w:cs="Verdana"/>
          <w:b/>
          <w:sz w:val="17"/>
          <w:szCs w:val="17"/>
        </w:rPr>
      </w:pPr>
    </w:p>
    <w:p w14:paraId="225D92B9" w14:textId="77777777" w:rsidR="003D357F" w:rsidRDefault="003D357F" w:rsidP="003D357F">
      <w:pPr>
        <w:rPr>
          <w:rFonts w:ascii="Verdana" w:hAnsi="Verdana" w:cs="Verdana"/>
          <w:sz w:val="17"/>
          <w:szCs w:val="17"/>
        </w:rPr>
      </w:pPr>
      <w:r>
        <w:rPr>
          <w:rFonts w:ascii="Verdana" w:hAnsi="Verdana" w:cs="Verdana"/>
          <w:b/>
          <w:sz w:val="17"/>
          <w:szCs w:val="17"/>
        </w:rPr>
        <w:t>Framework/Tools:</w:t>
      </w:r>
      <w:r>
        <w:rPr>
          <w:rFonts w:ascii="Verdana" w:hAnsi="Verdana" w:cs="Verdana"/>
          <w:sz w:val="17"/>
          <w:szCs w:val="17"/>
        </w:rPr>
        <w:t xml:space="preserve"> Hybrid </w:t>
      </w:r>
      <w:r w:rsidR="008C0FB6">
        <w:rPr>
          <w:rFonts w:ascii="Verdana" w:hAnsi="Verdana" w:cs="Verdana"/>
          <w:sz w:val="17"/>
          <w:szCs w:val="17"/>
        </w:rPr>
        <w:t>Framework, Java, Selenium</w:t>
      </w:r>
      <w:r>
        <w:rPr>
          <w:rFonts w:ascii="Verdana" w:hAnsi="Verdana" w:cs="Verdana"/>
          <w:sz w:val="17"/>
          <w:szCs w:val="17"/>
        </w:rPr>
        <w:t xml:space="preserve"> Web Driver</w:t>
      </w:r>
      <w:r w:rsidR="005D4E3F">
        <w:rPr>
          <w:rFonts w:ascii="Verdana" w:hAnsi="Verdana" w:cs="Verdana"/>
          <w:sz w:val="17"/>
          <w:szCs w:val="17"/>
        </w:rPr>
        <w:t>, BDD Framework</w:t>
      </w:r>
      <w:r w:rsidR="00A0115C">
        <w:rPr>
          <w:rFonts w:ascii="Verdana" w:hAnsi="Verdana" w:cs="Verdana"/>
          <w:sz w:val="17"/>
          <w:szCs w:val="17"/>
        </w:rPr>
        <w:t>, JIRA, Jenkins</w:t>
      </w:r>
      <w:r>
        <w:rPr>
          <w:rFonts w:ascii="Verdana" w:hAnsi="Verdana" w:cs="Verdana"/>
          <w:sz w:val="17"/>
          <w:szCs w:val="17"/>
        </w:rPr>
        <w:t xml:space="preserve">, </w:t>
      </w:r>
      <w:r w:rsidR="0025735F">
        <w:rPr>
          <w:rFonts w:ascii="Verdana" w:hAnsi="Verdana" w:cs="Verdana"/>
          <w:sz w:val="17"/>
          <w:szCs w:val="17"/>
        </w:rPr>
        <w:t>Cucumber, TestNG</w:t>
      </w:r>
      <w:r w:rsidR="008C0FB6">
        <w:rPr>
          <w:rFonts w:ascii="Verdana" w:hAnsi="Verdana" w:cs="Verdana"/>
          <w:sz w:val="17"/>
          <w:szCs w:val="17"/>
        </w:rPr>
        <w:t xml:space="preserve">, GitHub and </w:t>
      </w:r>
      <w:r w:rsidR="0025735F">
        <w:rPr>
          <w:rFonts w:ascii="Verdana" w:hAnsi="Verdana" w:cs="Verdana"/>
          <w:sz w:val="17"/>
          <w:szCs w:val="17"/>
        </w:rPr>
        <w:t>Maven, SOAP UI and RestAPI</w:t>
      </w:r>
      <w:r w:rsidR="00036514">
        <w:rPr>
          <w:rFonts w:ascii="Verdana" w:hAnsi="Verdana" w:cs="Verdana"/>
          <w:sz w:val="17"/>
          <w:szCs w:val="17"/>
        </w:rPr>
        <w:t xml:space="preserve"> and ALM</w:t>
      </w:r>
    </w:p>
    <w:p w14:paraId="7AD29420" w14:textId="77777777" w:rsidR="00133FCE" w:rsidRDefault="00133FCE" w:rsidP="003D357F">
      <w:pPr>
        <w:rPr>
          <w:rFonts w:ascii="Verdana" w:hAnsi="Verdana" w:cs="Verdana"/>
          <w:b/>
          <w:bCs/>
          <w:sz w:val="17"/>
          <w:szCs w:val="17"/>
        </w:rPr>
      </w:pPr>
    </w:p>
    <w:p w14:paraId="7B89966B" w14:textId="77777777" w:rsidR="003D357F" w:rsidRDefault="003D357F" w:rsidP="003D357F">
      <w:pPr>
        <w:rPr>
          <w:rFonts w:ascii="Verdana" w:hAnsi="Verdana" w:cs="Verdana"/>
          <w:b/>
          <w:bCs/>
          <w:sz w:val="17"/>
          <w:szCs w:val="17"/>
        </w:rPr>
      </w:pPr>
      <w:r>
        <w:rPr>
          <w:rFonts w:ascii="Verdana" w:hAnsi="Verdana" w:cs="Verdana"/>
          <w:b/>
          <w:bCs/>
          <w:sz w:val="17"/>
          <w:szCs w:val="17"/>
        </w:rPr>
        <w:t>Roles &amp; Responsibilities:</w:t>
      </w:r>
    </w:p>
    <w:p w14:paraId="685C7E61" w14:textId="77777777" w:rsidR="00133FCE" w:rsidRDefault="00133FCE" w:rsidP="00133FCE">
      <w:pPr>
        <w:rPr>
          <w:rFonts w:ascii="Verdana" w:hAnsi="Verdana" w:cs="Verdana"/>
          <w:sz w:val="17"/>
          <w:szCs w:val="17"/>
        </w:rPr>
      </w:pPr>
    </w:p>
    <w:p w14:paraId="3F6944A7" w14:textId="77777777" w:rsidR="00B261C2" w:rsidRPr="00502531" w:rsidRDefault="00B261C2" w:rsidP="00B261C2">
      <w:pPr>
        <w:numPr>
          <w:ilvl w:val="0"/>
          <w:numId w:val="8"/>
        </w:numPr>
        <w:rPr>
          <w:rFonts w:ascii="Verdana" w:hAnsi="Verdana" w:cs="Verdana"/>
          <w:sz w:val="17"/>
          <w:szCs w:val="17"/>
        </w:rPr>
      </w:pPr>
      <w:r w:rsidRPr="00502531">
        <w:rPr>
          <w:rFonts w:ascii="Verdana" w:hAnsi="Verdana" w:cs="Verdana"/>
          <w:sz w:val="17"/>
          <w:szCs w:val="17"/>
        </w:rPr>
        <w:t>Developed</w:t>
      </w:r>
      <w:r>
        <w:t xml:space="preserve"> </w:t>
      </w:r>
      <w:r w:rsidRPr="00502531">
        <w:rPr>
          <w:rFonts w:ascii="Verdana" w:hAnsi="Verdana" w:cs="Verdana"/>
          <w:sz w:val="17"/>
          <w:szCs w:val="17"/>
        </w:rPr>
        <w:t>work</w:t>
      </w:r>
      <w:r>
        <w:t xml:space="preserve"> </w:t>
      </w:r>
      <w:r w:rsidRPr="00502531">
        <w:rPr>
          <w:rFonts w:ascii="Verdana" w:hAnsi="Verdana" w:cs="Verdana"/>
          <w:sz w:val="17"/>
          <w:szCs w:val="17"/>
        </w:rPr>
        <w:t>plans</w:t>
      </w:r>
      <w:r>
        <w:t xml:space="preserve"> </w:t>
      </w:r>
      <w:r w:rsidRPr="00502531">
        <w:rPr>
          <w:rFonts w:ascii="Verdana" w:hAnsi="Verdana" w:cs="Verdana"/>
          <w:sz w:val="17"/>
          <w:szCs w:val="17"/>
        </w:rPr>
        <w:t>and</w:t>
      </w:r>
      <w:r>
        <w:t xml:space="preserve"> </w:t>
      </w:r>
      <w:r w:rsidRPr="00502531">
        <w:rPr>
          <w:rFonts w:ascii="Verdana" w:hAnsi="Verdana" w:cs="Verdana"/>
          <w:sz w:val="17"/>
          <w:szCs w:val="17"/>
        </w:rPr>
        <w:t>delegated</w:t>
      </w:r>
      <w:r>
        <w:t xml:space="preserve"> </w:t>
      </w:r>
      <w:r w:rsidRPr="00502531">
        <w:rPr>
          <w:rFonts w:ascii="Verdana" w:hAnsi="Verdana" w:cs="Verdana"/>
          <w:sz w:val="17"/>
          <w:szCs w:val="17"/>
        </w:rPr>
        <w:t xml:space="preserve">job responsibilities to </w:t>
      </w:r>
      <w:r>
        <w:rPr>
          <w:rFonts w:ascii="Verdana" w:hAnsi="Verdana" w:cs="Verdana"/>
          <w:sz w:val="17"/>
          <w:szCs w:val="17"/>
        </w:rPr>
        <w:t xml:space="preserve">Automation </w:t>
      </w:r>
      <w:r w:rsidRPr="00502531">
        <w:rPr>
          <w:rFonts w:ascii="Verdana" w:hAnsi="Verdana" w:cs="Verdana"/>
          <w:sz w:val="17"/>
          <w:szCs w:val="17"/>
        </w:rPr>
        <w:t>Test Engineers</w:t>
      </w:r>
      <w:r>
        <w:t>.</w:t>
      </w:r>
    </w:p>
    <w:p w14:paraId="447B8658" w14:textId="77777777" w:rsidR="00B261C2" w:rsidRDefault="00B261C2" w:rsidP="00B261C2">
      <w:pPr>
        <w:numPr>
          <w:ilvl w:val="0"/>
          <w:numId w:val="8"/>
        </w:numPr>
        <w:rPr>
          <w:rFonts w:ascii="Verdana" w:hAnsi="Verdana" w:cs="Verdana"/>
          <w:sz w:val="17"/>
          <w:szCs w:val="17"/>
        </w:rPr>
      </w:pPr>
      <w:r w:rsidRPr="00502531">
        <w:rPr>
          <w:rFonts w:ascii="Verdana" w:hAnsi="Verdana" w:cs="Verdana"/>
          <w:sz w:val="17"/>
          <w:szCs w:val="17"/>
        </w:rPr>
        <w:t xml:space="preserve">Coordinated with management to implement </w:t>
      </w:r>
      <w:r>
        <w:rPr>
          <w:rFonts w:ascii="Verdana" w:hAnsi="Verdana" w:cs="Verdana"/>
          <w:sz w:val="17"/>
          <w:szCs w:val="17"/>
        </w:rPr>
        <w:t>QA standards at Framework level</w:t>
      </w:r>
    </w:p>
    <w:p w14:paraId="51DDC957" w14:textId="77777777" w:rsidR="00B261C2" w:rsidRDefault="00B261C2" w:rsidP="00B261C2">
      <w:pPr>
        <w:numPr>
          <w:ilvl w:val="0"/>
          <w:numId w:val="8"/>
        </w:numPr>
        <w:rPr>
          <w:rFonts w:ascii="Verdana" w:hAnsi="Verdana" w:cs="Verdana"/>
          <w:sz w:val="17"/>
          <w:szCs w:val="17"/>
        </w:rPr>
      </w:pPr>
      <w:r>
        <w:rPr>
          <w:rFonts w:ascii="Verdana" w:hAnsi="Verdana" w:cs="Verdana"/>
          <w:sz w:val="17"/>
          <w:szCs w:val="17"/>
        </w:rPr>
        <w:t>Automation Estimations and Deliverables</w:t>
      </w:r>
    </w:p>
    <w:p w14:paraId="4481F39C" w14:textId="77777777" w:rsidR="00B261C2" w:rsidRDefault="00B261C2" w:rsidP="00B261C2">
      <w:pPr>
        <w:numPr>
          <w:ilvl w:val="0"/>
          <w:numId w:val="8"/>
        </w:numPr>
        <w:rPr>
          <w:rFonts w:ascii="Verdana" w:hAnsi="Verdana" w:cs="Verdana"/>
          <w:sz w:val="17"/>
          <w:szCs w:val="17"/>
        </w:rPr>
      </w:pPr>
      <w:r w:rsidRPr="00E654D1">
        <w:rPr>
          <w:rFonts w:ascii="Verdana" w:hAnsi="Verdana" w:cs="Verdana"/>
          <w:sz w:val="17"/>
          <w:szCs w:val="17"/>
        </w:rPr>
        <w:lastRenderedPageBreak/>
        <w:t>Define and manage quality assurance processes such as error/problem identify, root cause analysis, risk management, complexity analysis, regression test scripts review</w:t>
      </w:r>
    </w:p>
    <w:p w14:paraId="486B7BD1" w14:textId="77777777" w:rsidR="002A1870" w:rsidRDefault="002A1870" w:rsidP="002A1870">
      <w:pPr>
        <w:numPr>
          <w:ilvl w:val="0"/>
          <w:numId w:val="8"/>
        </w:numPr>
        <w:rPr>
          <w:rFonts w:ascii="Verdana" w:hAnsi="Verdana" w:cs="Verdana"/>
          <w:sz w:val="17"/>
          <w:szCs w:val="17"/>
        </w:rPr>
      </w:pPr>
      <w:r>
        <w:rPr>
          <w:rFonts w:ascii="Verdana" w:hAnsi="Verdana" w:cs="Verdana"/>
          <w:sz w:val="17"/>
          <w:szCs w:val="17"/>
        </w:rPr>
        <w:t>Automated manual script for regression test cases as per assigned user stories using Selenium WebDriver</w:t>
      </w:r>
    </w:p>
    <w:p w14:paraId="5E79DA17" w14:textId="77777777" w:rsidR="00B261C2" w:rsidRPr="00204E6E" w:rsidRDefault="00B261C2" w:rsidP="00B261C2">
      <w:pPr>
        <w:numPr>
          <w:ilvl w:val="0"/>
          <w:numId w:val="8"/>
        </w:numPr>
        <w:rPr>
          <w:rFonts w:ascii="Verdana" w:hAnsi="Verdana" w:cs="Verdana"/>
          <w:sz w:val="17"/>
          <w:szCs w:val="17"/>
        </w:rPr>
      </w:pPr>
      <w:r>
        <w:rPr>
          <w:rFonts w:ascii="Verdana" w:hAnsi="Verdana" w:cs="Verdana"/>
          <w:sz w:val="17"/>
          <w:szCs w:val="17"/>
        </w:rPr>
        <w:t xml:space="preserve">Actively participated in Daily Standup meeting ,Sprint Planning meeting ,Sprint Review meeting and Retrospective meeting </w:t>
      </w:r>
    </w:p>
    <w:p w14:paraId="03B0840B" w14:textId="77777777" w:rsidR="00B261C2" w:rsidRPr="00095A66" w:rsidRDefault="00B261C2" w:rsidP="00B261C2">
      <w:pPr>
        <w:numPr>
          <w:ilvl w:val="0"/>
          <w:numId w:val="8"/>
        </w:numPr>
        <w:suppressAutoHyphens w:val="0"/>
        <w:rPr>
          <w:rFonts w:cs="Times New Roman"/>
          <w:lang w:eastAsia="en-US"/>
        </w:rPr>
      </w:pPr>
      <w:r w:rsidRPr="00095A66">
        <w:rPr>
          <w:rFonts w:ascii="Verdana" w:hAnsi="Verdana" w:cs="Verdana"/>
          <w:sz w:val="17"/>
          <w:szCs w:val="17"/>
        </w:rPr>
        <w:t>Involved in giving technical solutions in various</w:t>
      </w:r>
      <w:r>
        <w:rPr>
          <w:rFonts w:ascii="Verdana" w:hAnsi="Verdana" w:cs="Verdana"/>
          <w:sz w:val="17"/>
          <w:szCs w:val="17"/>
        </w:rPr>
        <w:t xml:space="preserve"> projects for Selenium Testing F</w:t>
      </w:r>
      <w:r w:rsidRPr="00095A66">
        <w:rPr>
          <w:rFonts w:ascii="Verdana" w:hAnsi="Verdana" w:cs="Verdana"/>
          <w:sz w:val="17"/>
          <w:szCs w:val="17"/>
        </w:rPr>
        <w:t>ramework</w:t>
      </w:r>
    </w:p>
    <w:p w14:paraId="25C64BC0" w14:textId="77777777" w:rsidR="00B261C2" w:rsidRPr="00363EE9" w:rsidRDefault="00B261C2" w:rsidP="00B261C2">
      <w:pPr>
        <w:numPr>
          <w:ilvl w:val="0"/>
          <w:numId w:val="8"/>
        </w:numPr>
        <w:rPr>
          <w:rFonts w:ascii="Verdana" w:hAnsi="Verdana" w:cs="Verdana"/>
          <w:sz w:val="17"/>
          <w:szCs w:val="17"/>
        </w:rPr>
      </w:pPr>
      <w:r>
        <w:rPr>
          <w:rFonts w:ascii="Verdana" w:hAnsi="Verdana" w:cs="Verdana"/>
          <w:sz w:val="17"/>
          <w:szCs w:val="17"/>
        </w:rPr>
        <w:t>Client Weekly Meetings to discuss the on-going automation status and to update the road blocks.</w:t>
      </w:r>
    </w:p>
    <w:p w14:paraId="4354CF9A" w14:textId="77777777" w:rsidR="00B261C2" w:rsidRDefault="00B261C2" w:rsidP="00B261C2">
      <w:pPr>
        <w:numPr>
          <w:ilvl w:val="0"/>
          <w:numId w:val="8"/>
        </w:numPr>
        <w:rPr>
          <w:rFonts w:ascii="Verdana" w:hAnsi="Verdana" w:cs="Verdana"/>
          <w:sz w:val="17"/>
          <w:szCs w:val="17"/>
        </w:rPr>
      </w:pPr>
      <w:r w:rsidRPr="00A25521">
        <w:rPr>
          <w:rFonts w:ascii="Verdana" w:hAnsi="Verdana" w:cs="Verdana"/>
          <w:sz w:val="17"/>
          <w:szCs w:val="17"/>
        </w:rPr>
        <w:t>Work closely with management teams, development teams, busines</w:t>
      </w:r>
      <w:r>
        <w:rPr>
          <w:rFonts w:ascii="Verdana" w:hAnsi="Verdana" w:cs="Verdana"/>
          <w:sz w:val="17"/>
          <w:szCs w:val="17"/>
        </w:rPr>
        <w:t>s teams and other partner teams</w:t>
      </w:r>
    </w:p>
    <w:p w14:paraId="27AD3265" w14:textId="77777777" w:rsidR="00B261C2" w:rsidRDefault="00B261C2" w:rsidP="00B261C2">
      <w:pPr>
        <w:numPr>
          <w:ilvl w:val="0"/>
          <w:numId w:val="8"/>
        </w:numPr>
        <w:rPr>
          <w:rFonts w:ascii="Verdana" w:hAnsi="Verdana" w:cs="Verdana"/>
          <w:sz w:val="17"/>
          <w:szCs w:val="17"/>
        </w:rPr>
      </w:pPr>
      <w:r>
        <w:rPr>
          <w:rFonts w:ascii="Verdana" w:hAnsi="Verdana" w:cs="Verdana"/>
          <w:sz w:val="17"/>
          <w:szCs w:val="17"/>
        </w:rPr>
        <w:t>Implemented Angular JS testing framework using Protractor and Jasmine framework [Parametrization Using Jasmine Data Provider ,Chai API,Adding validation using Jasmine Expect ,Generating logs through Winston NPM ]</w:t>
      </w:r>
    </w:p>
    <w:p w14:paraId="3A73124D" w14:textId="77777777" w:rsidR="00B261C2" w:rsidRDefault="001130B9" w:rsidP="00B261C2">
      <w:pPr>
        <w:numPr>
          <w:ilvl w:val="0"/>
          <w:numId w:val="8"/>
        </w:numPr>
        <w:rPr>
          <w:rFonts w:ascii="Verdana" w:hAnsi="Verdana" w:cs="Verdana"/>
          <w:sz w:val="17"/>
          <w:szCs w:val="17"/>
        </w:rPr>
      </w:pPr>
      <w:r>
        <w:rPr>
          <w:rFonts w:ascii="Verdana" w:hAnsi="Verdana" w:cs="Verdana"/>
          <w:sz w:val="17"/>
          <w:szCs w:val="17"/>
        </w:rPr>
        <w:t>W</w:t>
      </w:r>
      <w:r w:rsidR="00B261C2" w:rsidRPr="008305CA">
        <w:rPr>
          <w:rFonts w:ascii="Verdana" w:hAnsi="Verdana" w:cs="Verdana"/>
          <w:sz w:val="17"/>
          <w:szCs w:val="17"/>
        </w:rPr>
        <w:t>eb service</w:t>
      </w:r>
      <w:r>
        <w:rPr>
          <w:rFonts w:ascii="Verdana" w:hAnsi="Verdana" w:cs="Verdana"/>
          <w:sz w:val="17"/>
          <w:szCs w:val="17"/>
        </w:rPr>
        <w:t>s</w:t>
      </w:r>
      <w:r w:rsidR="00B261C2" w:rsidRPr="008305CA">
        <w:rPr>
          <w:rFonts w:ascii="Verdana" w:hAnsi="Verdana" w:cs="Verdana"/>
          <w:sz w:val="17"/>
          <w:szCs w:val="17"/>
        </w:rPr>
        <w:t xml:space="preserve"> testing using  </w:t>
      </w:r>
      <w:r>
        <w:rPr>
          <w:rFonts w:ascii="Verdana" w:hAnsi="Verdana" w:cs="Verdana"/>
          <w:sz w:val="17"/>
          <w:szCs w:val="17"/>
        </w:rPr>
        <w:t>SOAP UI ,Postman and Res Assured API</w:t>
      </w:r>
      <w:r w:rsidR="00B261C2" w:rsidRPr="008305CA">
        <w:rPr>
          <w:rFonts w:ascii="Verdana" w:hAnsi="Verdana" w:cs="Verdana"/>
          <w:sz w:val="17"/>
          <w:szCs w:val="17"/>
        </w:rPr>
        <w:t xml:space="preserve"> </w:t>
      </w:r>
    </w:p>
    <w:p w14:paraId="6B91E3FE" w14:textId="77777777" w:rsidR="00B261C2" w:rsidRPr="008305CA" w:rsidRDefault="00B261C2" w:rsidP="00B261C2">
      <w:pPr>
        <w:numPr>
          <w:ilvl w:val="0"/>
          <w:numId w:val="8"/>
        </w:numPr>
        <w:rPr>
          <w:rFonts w:ascii="Verdana" w:hAnsi="Verdana" w:cs="Verdana"/>
          <w:sz w:val="17"/>
          <w:szCs w:val="17"/>
        </w:rPr>
      </w:pPr>
      <w:r w:rsidRPr="008305CA">
        <w:rPr>
          <w:rFonts w:ascii="Verdana" w:hAnsi="Verdana" w:cs="Verdana"/>
          <w:sz w:val="17"/>
          <w:szCs w:val="17"/>
        </w:rPr>
        <w:t>Skilled in performing load, stress and performance testing using Apache Jmeter [Thread Group ,Listeners ,Samplers etc ]</w:t>
      </w:r>
    </w:p>
    <w:p w14:paraId="56E4872D" w14:textId="77777777" w:rsidR="00C26FD1" w:rsidRDefault="00C26FD1" w:rsidP="00DA10CA">
      <w:pPr>
        <w:rPr>
          <w:rFonts w:ascii="Verdana" w:hAnsi="Verdana" w:cs="Verdana"/>
          <w:sz w:val="17"/>
          <w:szCs w:val="17"/>
        </w:rPr>
      </w:pPr>
    </w:p>
    <w:p w14:paraId="1822A596" w14:textId="77777777" w:rsidR="00584802" w:rsidRDefault="00584802" w:rsidP="00DA10CA">
      <w:pPr>
        <w:rPr>
          <w:rFonts w:ascii="Verdana" w:hAnsi="Verdana" w:cs="Verdana"/>
          <w:sz w:val="17"/>
          <w:szCs w:val="17"/>
        </w:rPr>
      </w:pPr>
    </w:p>
    <w:p w14:paraId="043735FA" w14:textId="77777777" w:rsidR="000A40B3" w:rsidRPr="00F435F9" w:rsidRDefault="009C5E0E" w:rsidP="000A40B3">
      <w:pPr>
        <w:shd w:val="clear" w:color="auto" w:fill="E0E0E0"/>
        <w:rPr>
          <w:rFonts w:ascii="Verdana" w:hAnsi="Verdana" w:cs="Verdana"/>
          <w:b/>
          <w:sz w:val="17"/>
          <w:szCs w:val="17"/>
        </w:rPr>
      </w:pPr>
      <w:r>
        <w:rPr>
          <w:rFonts w:ascii="Verdana" w:hAnsi="Verdana" w:cs="Verdana"/>
          <w:b/>
          <w:sz w:val="17"/>
          <w:szCs w:val="17"/>
        </w:rPr>
        <w:t>Automation Project Lead</w:t>
      </w:r>
      <w:r w:rsidR="00823C9D">
        <w:rPr>
          <w:rFonts w:ascii="Verdana" w:hAnsi="Verdana" w:cs="Verdana"/>
          <w:b/>
          <w:sz w:val="17"/>
          <w:szCs w:val="17"/>
        </w:rPr>
        <w:t xml:space="preserve"> (Dec 2014-Feb 2015)</w:t>
      </w:r>
    </w:p>
    <w:p w14:paraId="551E5A10" w14:textId="77777777" w:rsidR="000A40B3" w:rsidRDefault="000A40B3" w:rsidP="000A40B3">
      <w:pPr>
        <w:rPr>
          <w:rFonts w:ascii="Verdana" w:hAnsi="Verdana" w:cs="Verdana"/>
          <w:b/>
          <w:sz w:val="17"/>
          <w:szCs w:val="17"/>
        </w:rPr>
      </w:pPr>
    </w:p>
    <w:p w14:paraId="0871F208" w14:textId="77777777" w:rsidR="000A40B3" w:rsidRDefault="000A40B3" w:rsidP="000A40B3">
      <w:pPr>
        <w:rPr>
          <w:rFonts w:ascii="Verdana" w:hAnsi="Verdana" w:cs="Verdana"/>
          <w:sz w:val="17"/>
          <w:szCs w:val="17"/>
        </w:rPr>
      </w:pPr>
      <w:r>
        <w:rPr>
          <w:rFonts w:ascii="Verdana" w:hAnsi="Verdana" w:cs="Verdana"/>
          <w:b/>
          <w:sz w:val="17"/>
          <w:szCs w:val="17"/>
        </w:rPr>
        <w:t xml:space="preserve">Client: </w:t>
      </w:r>
      <w:r>
        <w:rPr>
          <w:rFonts w:ascii="Verdana" w:hAnsi="Verdana" w:cs="Verdana"/>
          <w:sz w:val="17"/>
          <w:szCs w:val="17"/>
        </w:rPr>
        <w:t>Tenncare, Nashville Tennessee-USA</w:t>
      </w:r>
    </w:p>
    <w:p w14:paraId="165EC4B2" w14:textId="26B7AC85" w:rsidR="004A63C8" w:rsidRDefault="00AC313D" w:rsidP="000A40B3">
      <w:pPr>
        <w:rPr>
          <w:rFonts w:ascii="Verdana" w:hAnsi="Verdana" w:cs="Verdana"/>
          <w:sz w:val="17"/>
          <w:szCs w:val="17"/>
        </w:rPr>
      </w:pPr>
      <w:r>
        <w:rPr>
          <w:rFonts w:ascii="Verdana" w:hAnsi="Verdana" w:cs="Verdana"/>
          <w:b/>
          <w:bCs/>
          <w:noProof/>
          <w:sz w:val="17"/>
          <w:szCs w:val="17"/>
          <w:lang w:val="en-IN" w:eastAsia="en-IN"/>
        </w:rPr>
        <w:drawing>
          <wp:inline distT="0" distB="0" distL="0" distR="0" wp14:anchorId="00696BC2" wp14:editId="19D1F52E">
            <wp:extent cx="571500" cy="114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 cy="114300"/>
                    </a:xfrm>
                    <a:prstGeom prst="rect">
                      <a:avLst/>
                    </a:prstGeom>
                    <a:noFill/>
                    <a:ln>
                      <a:noFill/>
                    </a:ln>
                  </pic:spPr>
                </pic:pic>
              </a:graphicData>
            </a:graphic>
          </wp:inline>
        </w:drawing>
      </w:r>
    </w:p>
    <w:p w14:paraId="1653FCE1" w14:textId="77777777" w:rsidR="000A40B3" w:rsidRDefault="000A40B3" w:rsidP="000A40B3">
      <w:pPr>
        <w:rPr>
          <w:rFonts w:ascii="Verdana" w:hAnsi="Verdana" w:cs="Verdana"/>
          <w:sz w:val="17"/>
          <w:szCs w:val="17"/>
        </w:rPr>
      </w:pPr>
      <w:r>
        <w:rPr>
          <w:rFonts w:ascii="Verdana" w:hAnsi="Verdana" w:cs="Verdana"/>
          <w:b/>
          <w:sz w:val="17"/>
          <w:szCs w:val="17"/>
        </w:rPr>
        <w:t xml:space="preserve">Project: </w:t>
      </w:r>
      <w:proofErr w:type="spellStart"/>
      <w:r>
        <w:rPr>
          <w:rFonts w:ascii="Verdana" w:hAnsi="Verdana" w:cs="Verdana"/>
          <w:sz w:val="17"/>
          <w:szCs w:val="17"/>
        </w:rPr>
        <w:t>Tenncare</w:t>
      </w:r>
      <w:proofErr w:type="spellEnd"/>
    </w:p>
    <w:p w14:paraId="2F18FDE2" w14:textId="77777777" w:rsidR="000A40B3" w:rsidRPr="00854835" w:rsidRDefault="000A40B3" w:rsidP="000A40B3">
      <w:pPr>
        <w:rPr>
          <w:rFonts w:ascii="Verdana" w:hAnsi="Verdana" w:cs="Verdana"/>
          <w:sz w:val="17"/>
          <w:szCs w:val="17"/>
        </w:rPr>
      </w:pPr>
      <w:r>
        <w:rPr>
          <w:rFonts w:ascii="Verdana" w:hAnsi="Verdana" w:cs="Verdana"/>
          <w:b/>
          <w:sz w:val="17"/>
          <w:szCs w:val="17"/>
        </w:rPr>
        <w:t xml:space="preserve">Description: </w:t>
      </w:r>
      <w:r w:rsidRPr="00854835">
        <w:rPr>
          <w:rFonts w:ascii="Verdana" w:hAnsi="Verdana" w:cs="Verdana"/>
          <w:sz w:val="17"/>
          <w:szCs w:val="17"/>
        </w:rPr>
        <w:t>Tenncare is a US State owned Medicaid managed care program that provides health coverage for 1.2 million low-income children, pregnant women, elderly and disabled having following features –</w:t>
      </w:r>
    </w:p>
    <w:p w14:paraId="6CD09F24" w14:textId="77777777" w:rsidR="000A40B3" w:rsidRPr="00854835" w:rsidRDefault="000A40B3" w:rsidP="000A40B3">
      <w:pPr>
        <w:ind w:left="360"/>
        <w:rPr>
          <w:rFonts w:ascii="Verdana" w:hAnsi="Verdana" w:cs="Verdana"/>
          <w:sz w:val="17"/>
          <w:szCs w:val="17"/>
        </w:rPr>
      </w:pPr>
    </w:p>
    <w:p w14:paraId="1A761254" w14:textId="77777777" w:rsidR="000A40B3" w:rsidRPr="00854835" w:rsidRDefault="000A40B3" w:rsidP="000A40B3">
      <w:pPr>
        <w:numPr>
          <w:ilvl w:val="0"/>
          <w:numId w:val="8"/>
        </w:numPr>
        <w:rPr>
          <w:rFonts w:ascii="Verdana" w:hAnsi="Verdana" w:cs="Verdana"/>
          <w:sz w:val="17"/>
          <w:szCs w:val="17"/>
        </w:rPr>
      </w:pPr>
      <w:r w:rsidRPr="00854835">
        <w:rPr>
          <w:rFonts w:ascii="Verdana" w:hAnsi="Verdana" w:cs="Verdana"/>
          <w:sz w:val="17"/>
          <w:szCs w:val="17"/>
        </w:rPr>
        <w:t>View Statement</w:t>
      </w:r>
    </w:p>
    <w:p w14:paraId="3EA9E9DF" w14:textId="77777777" w:rsidR="000A40B3" w:rsidRPr="00854835" w:rsidRDefault="000A40B3" w:rsidP="000A40B3">
      <w:pPr>
        <w:numPr>
          <w:ilvl w:val="0"/>
          <w:numId w:val="8"/>
        </w:numPr>
        <w:rPr>
          <w:rFonts w:ascii="Verdana" w:hAnsi="Verdana" w:cs="Verdana"/>
          <w:sz w:val="17"/>
          <w:szCs w:val="17"/>
        </w:rPr>
      </w:pPr>
      <w:r w:rsidRPr="00854835">
        <w:rPr>
          <w:rFonts w:ascii="Verdana" w:hAnsi="Verdana" w:cs="Verdana"/>
          <w:sz w:val="17"/>
          <w:szCs w:val="17"/>
        </w:rPr>
        <w:t>Lookup benefits</w:t>
      </w:r>
    </w:p>
    <w:p w14:paraId="177DE32F" w14:textId="77777777" w:rsidR="000A40B3" w:rsidRPr="00854835" w:rsidRDefault="000A40B3" w:rsidP="000A40B3">
      <w:pPr>
        <w:numPr>
          <w:ilvl w:val="0"/>
          <w:numId w:val="8"/>
        </w:numPr>
        <w:rPr>
          <w:rFonts w:ascii="Verdana" w:hAnsi="Verdana" w:cs="Verdana"/>
          <w:sz w:val="17"/>
          <w:szCs w:val="17"/>
        </w:rPr>
      </w:pPr>
      <w:r w:rsidRPr="00854835">
        <w:rPr>
          <w:rFonts w:ascii="Verdana" w:hAnsi="Verdana" w:cs="Verdana"/>
          <w:sz w:val="17"/>
          <w:szCs w:val="17"/>
        </w:rPr>
        <w:t>View account balances</w:t>
      </w:r>
    </w:p>
    <w:p w14:paraId="53814D60" w14:textId="77777777" w:rsidR="000A40B3" w:rsidRPr="00854835" w:rsidRDefault="000A40B3" w:rsidP="000A40B3">
      <w:pPr>
        <w:numPr>
          <w:ilvl w:val="0"/>
          <w:numId w:val="8"/>
        </w:numPr>
        <w:rPr>
          <w:rFonts w:ascii="Verdana" w:hAnsi="Verdana" w:cs="Verdana"/>
          <w:sz w:val="17"/>
          <w:szCs w:val="17"/>
        </w:rPr>
      </w:pPr>
      <w:r w:rsidRPr="00854835">
        <w:rPr>
          <w:rFonts w:ascii="Verdana" w:hAnsi="Verdana" w:cs="Verdana"/>
          <w:sz w:val="17"/>
          <w:szCs w:val="17"/>
        </w:rPr>
        <w:t>View ID Card ,Manage Prescription ,Change Plan etc</w:t>
      </w:r>
    </w:p>
    <w:p w14:paraId="22824AC5" w14:textId="77777777" w:rsidR="000A40B3" w:rsidRDefault="000A40B3" w:rsidP="000A40B3">
      <w:pPr>
        <w:rPr>
          <w:rFonts w:ascii="Verdana" w:hAnsi="Verdana" w:cs="Verdana"/>
          <w:b/>
          <w:sz w:val="17"/>
          <w:szCs w:val="17"/>
        </w:rPr>
      </w:pPr>
    </w:p>
    <w:p w14:paraId="7B7B3ACF" w14:textId="77777777" w:rsidR="00AD3DAB" w:rsidRDefault="00AD3DAB" w:rsidP="00AD3DAB">
      <w:pPr>
        <w:rPr>
          <w:rFonts w:ascii="Verdana" w:hAnsi="Verdana" w:cs="Verdana"/>
          <w:sz w:val="17"/>
          <w:szCs w:val="17"/>
        </w:rPr>
      </w:pPr>
      <w:r>
        <w:rPr>
          <w:rFonts w:ascii="Verdana" w:hAnsi="Verdana" w:cs="Verdana"/>
          <w:b/>
          <w:sz w:val="17"/>
          <w:szCs w:val="17"/>
        </w:rPr>
        <w:t>Framework/Tools:</w:t>
      </w:r>
      <w:r>
        <w:rPr>
          <w:rFonts w:ascii="Verdana" w:hAnsi="Verdana" w:cs="Verdana"/>
          <w:sz w:val="17"/>
          <w:szCs w:val="17"/>
        </w:rPr>
        <w:t xml:space="preserve"> Hybrid Framework, Java, Selenium Web Driver, Jenkins, TestNG, GitHub and </w:t>
      </w:r>
      <w:r w:rsidR="000E73DE">
        <w:rPr>
          <w:rFonts w:ascii="Verdana" w:hAnsi="Verdana" w:cs="Verdana"/>
          <w:sz w:val="17"/>
          <w:szCs w:val="17"/>
        </w:rPr>
        <w:t>Maven, SOAP UI</w:t>
      </w:r>
      <w:r w:rsidR="00A0115C">
        <w:rPr>
          <w:rFonts w:ascii="Verdana" w:hAnsi="Verdana" w:cs="Verdana"/>
          <w:sz w:val="17"/>
          <w:szCs w:val="17"/>
        </w:rPr>
        <w:t xml:space="preserve"> and JIRA </w:t>
      </w:r>
    </w:p>
    <w:p w14:paraId="418C0FD6" w14:textId="77777777" w:rsidR="00AD3DAB" w:rsidRDefault="00AD3DAB" w:rsidP="00AD3DAB">
      <w:pPr>
        <w:rPr>
          <w:rFonts w:ascii="Verdana" w:hAnsi="Verdana" w:cs="Verdana"/>
          <w:b/>
          <w:bCs/>
          <w:sz w:val="17"/>
          <w:szCs w:val="17"/>
        </w:rPr>
      </w:pPr>
    </w:p>
    <w:p w14:paraId="3548494D" w14:textId="77777777" w:rsidR="00AD3DAB" w:rsidRPr="00B61EB2" w:rsidRDefault="00B61EB2" w:rsidP="00AD3DAB">
      <w:pPr>
        <w:rPr>
          <w:rFonts w:ascii="Verdana" w:hAnsi="Verdana" w:cs="Verdana"/>
          <w:b/>
          <w:bCs/>
          <w:sz w:val="17"/>
          <w:szCs w:val="17"/>
        </w:rPr>
      </w:pPr>
      <w:r>
        <w:rPr>
          <w:rFonts w:ascii="Verdana" w:hAnsi="Verdana" w:cs="Verdana"/>
          <w:b/>
          <w:bCs/>
          <w:sz w:val="17"/>
          <w:szCs w:val="17"/>
        </w:rPr>
        <w:t>Roles &amp; Responsibilities:</w:t>
      </w:r>
    </w:p>
    <w:p w14:paraId="3130F088" w14:textId="77777777" w:rsidR="00AD3DAB" w:rsidRDefault="00AD3DAB" w:rsidP="00AD3DAB">
      <w:pPr>
        <w:rPr>
          <w:rFonts w:ascii="Verdana" w:hAnsi="Verdana" w:cs="Verdana"/>
          <w:sz w:val="17"/>
          <w:szCs w:val="17"/>
        </w:rPr>
      </w:pPr>
    </w:p>
    <w:p w14:paraId="3D8857EA" w14:textId="77777777" w:rsidR="00B261C2" w:rsidRPr="00502531" w:rsidRDefault="00B261C2" w:rsidP="00B261C2">
      <w:pPr>
        <w:numPr>
          <w:ilvl w:val="0"/>
          <w:numId w:val="8"/>
        </w:numPr>
        <w:rPr>
          <w:rFonts w:ascii="Verdana" w:hAnsi="Verdana" w:cs="Verdana"/>
          <w:sz w:val="17"/>
          <w:szCs w:val="17"/>
        </w:rPr>
      </w:pPr>
      <w:r w:rsidRPr="00502531">
        <w:rPr>
          <w:rFonts w:ascii="Verdana" w:hAnsi="Verdana" w:cs="Verdana"/>
          <w:sz w:val="17"/>
          <w:szCs w:val="17"/>
        </w:rPr>
        <w:t>Developed</w:t>
      </w:r>
      <w:r>
        <w:t xml:space="preserve"> </w:t>
      </w:r>
      <w:r w:rsidRPr="00502531">
        <w:rPr>
          <w:rFonts w:ascii="Verdana" w:hAnsi="Verdana" w:cs="Verdana"/>
          <w:sz w:val="17"/>
          <w:szCs w:val="17"/>
        </w:rPr>
        <w:t>work</w:t>
      </w:r>
      <w:r>
        <w:t xml:space="preserve"> </w:t>
      </w:r>
      <w:r w:rsidRPr="00502531">
        <w:rPr>
          <w:rFonts w:ascii="Verdana" w:hAnsi="Verdana" w:cs="Verdana"/>
          <w:sz w:val="17"/>
          <w:szCs w:val="17"/>
        </w:rPr>
        <w:t>plans</w:t>
      </w:r>
      <w:r>
        <w:t xml:space="preserve"> </w:t>
      </w:r>
      <w:r w:rsidRPr="00502531">
        <w:rPr>
          <w:rFonts w:ascii="Verdana" w:hAnsi="Verdana" w:cs="Verdana"/>
          <w:sz w:val="17"/>
          <w:szCs w:val="17"/>
        </w:rPr>
        <w:t>and</w:t>
      </w:r>
      <w:r>
        <w:t xml:space="preserve"> </w:t>
      </w:r>
      <w:r w:rsidRPr="00502531">
        <w:rPr>
          <w:rFonts w:ascii="Verdana" w:hAnsi="Verdana" w:cs="Verdana"/>
          <w:sz w:val="17"/>
          <w:szCs w:val="17"/>
        </w:rPr>
        <w:t>delegated</w:t>
      </w:r>
      <w:r>
        <w:t xml:space="preserve"> </w:t>
      </w:r>
      <w:r w:rsidRPr="00502531">
        <w:rPr>
          <w:rFonts w:ascii="Verdana" w:hAnsi="Verdana" w:cs="Verdana"/>
          <w:sz w:val="17"/>
          <w:szCs w:val="17"/>
        </w:rPr>
        <w:t xml:space="preserve">job responsibilities to </w:t>
      </w:r>
      <w:r>
        <w:rPr>
          <w:rFonts w:ascii="Verdana" w:hAnsi="Verdana" w:cs="Verdana"/>
          <w:sz w:val="17"/>
          <w:szCs w:val="17"/>
        </w:rPr>
        <w:t xml:space="preserve">Automation </w:t>
      </w:r>
      <w:r w:rsidRPr="00502531">
        <w:rPr>
          <w:rFonts w:ascii="Verdana" w:hAnsi="Verdana" w:cs="Verdana"/>
          <w:sz w:val="17"/>
          <w:szCs w:val="17"/>
        </w:rPr>
        <w:t>Test Engineers</w:t>
      </w:r>
      <w:r>
        <w:t>.</w:t>
      </w:r>
    </w:p>
    <w:p w14:paraId="32A182ED" w14:textId="77777777" w:rsidR="00B261C2" w:rsidRDefault="00B261C2" w:rsidP="00B261C2">
      <w:pPr>
        <w:numPr>
          <w:ilvl w:val="0"/>
          <w:numId w:val="8"/>
        </w:numPr>
        <w:rPr>
          <w:rFonts w:ascii="Verdana" w:hAnsi="Verdana" w:cs="Verdana"/>
          <w:sz w:val="17"/>
          <w:szCs w:val="17"/>
        </w:rPr>
      </w:pPr>
      <w:r w:rsidRPr="00502531">
        <w:rPr>
          <w:rFonts w:ascii="Verdana" w:hAnsi="Verdana" w:cs="Verdana"/>
          <w:sz w:val="17"/>
          <w:szCs w:val="17"/>
        </w:rPr>
        <w:t xml:space="preserve">Coordinated with management to implement </w:t>
      </w:r>
      <w:r>
        <w:rPr>
          <w:rFonts w:ascii="Verdana" w:hAnsi="Verdana" w:cs="Verdana"/>
          <w:sz w:val="17"/>
          <w:szCs w:val="17"/>
        </w:rPr>
        <w:t>QA standards at Framework level</w:t>
      </w:r>
    </w:p>
    <w:p w14:paraId="79288C8B" w14:textId="77777777" w:rsidR="00B261C2" w:rsidRDefault="00B261C2" w:rsidP="00B261C2">
      <w:pPr>
        <w:numPr>
          <w:ilvl w:val="0"/>
          <w:numId w:val="8"/>
        </w:numPr>
        <w:rPr>
          <w:rFonts w:ascii="Verdana" w:hAnsi="Verdana" w:cs="Verdana"/>
          <w:sz w:val="17"/>
          <w:szCs w:val="17"/>
        </w:rPr>
      </w:pPr>
      <w:r>
        <w:rPr>
          <w:rFonts w:ascii="Verdana" w:hAnsi="Verdana" w:cs="Verdana"/>
          <w:sz w:val="17"/>
          <w:szCs w:val="17"/>
        </w:rPr>
        <w:t>Automation Estimations and Deliverables</w:t>
      </w:r>
    </w:p>
    <w:p w14:paraId="23A4B785" w14:textId="77777777" w:rsidR="00B261C2" w:rsidRDefault="00B261C2" w:rsidP="00B261C2">
      <w:pPr>
        <w:numPr>
          <w:ilvl w:val="0"/>
          <w:numId w:val="8"/>
        </w:numPr>
        <w:rPr>
          <w:rFonts w:ascii="Verdana" w:hAnsi="Verdana" w:cs="Verdana"/>
          <w:sz w:val="17"/>
          <w:szCs w:val="17"/>
        </w:rPr>
      </w:pPr>
      <w:r w:rsidRPr="00E654D1">
        <w:rPr>
          <w:rFonts w:ascii="Verdana" w:hAnsi="Verdana" w:cs="Verdana"/>
          <w:sz w:val="17"/>
          <w:szCs w:val="17"/>
        </w:rPr>
        <w:t>Define and manage quality assurance processes such as error/problem identify, root cause analysis, risk management, complexity analysis, regression test scripts review</w:t>
      </w:r>
    </w:p>
    <w:p w14:paraId="01212916" w14:textId="77777777" w:rsidR="00B261C2" w:rsidRDefault="00B261C2" w:rsidP="00B261C2">
      <w:pPr>
        <w:numPr>
          <w:ilvl w:val="0"/>
          <w:numId w:val="8"/>
        </w:numPr>
        <w:rPr>
          <w:rFonts w:ascii="Verdana" w:hAnsi="Verdana" w:cs="Verdana"/>
          <w:sz w:val="17"/>
          <w:szCs w:val="17"/>
        </w:rPr>
      </w:pPr>
      <w:r w:rsidRPr="00A25521">
        <w:rPr>
          <w:rFonts w:ascii="Verdana" w:hAnsi="Verdana" w:cs="Verdana"/>
          <w:sz w:val="17"/>
          <w:szCs w:val="17"/>
        </w:rPr>
        <w:t>Work closely with management teams, development teams, busines</w:t>
      </w:r>
      <w:r>
        <w:rPr>
          <w:rFonts w:ascii="Verdana" w:hAnsi="Verdana" w:cs="Verdana"/>
          <w:sz w:val="17"/>
          <w:szCs w:val="17"/>
        </w:rPr>
        <w:t>s teams and other partner teams</w:t>
      </w:r>
    </w:p>
    <w:p w14:paraId="7031D435" w14:textId="77777777" w:rsidR="00B261C2" w:rsidRDefault="00B261C2" w:rsidP="00B261C2">
      <w:pPr>
        <w:numPr>
          <w:ilvl w:val="0"/>
          <w:numId w:val="8"/>
        </w:numPr>
        <w:rPr>
          <w:rFonts w:ascii="Verdana" w:hAnsi="Verdana" w:cs="Verdana"/>
          <w:sz w:val="17"/>
          <w:szCs w:val="17"/>
        </w:rPr>
      </w:pPr>
      <w:r>
        <w:rPr>
          <w:rFonts w:ascii="Verdana" w:hAnsi="Verdana" w:cs="Verdana"/>
          <w:sz w:val="17"/>
          <w:szCs w:val="17"/>
        </w:rPr>
        <w:t xml:space="preserve">Creating automation script for smoke and regression test cases using Selenium WebDriver </w:t>
      </w:r>
    </w:p>
    <w:p w14:paraId="42A6DD55" w14:textId="77777777" w:rsidR="00B261C2" w:rsidRPr="00204E6E" w:rsidRDefault="00B261C2" w:rsidP="00B261C2">
      <w:pPr>
        <w:numPr>
          <w:ilvl w:val="0"/>
          <w:numId w:val="8"/>
        </w:numPr>
        <w:rPr>
          <w:rFonts w:ascii="Verdana" w:hAnsi="Verdana" w:cs="Verdana"/>
          <w:sz w:val="17"/>
          <w:szCs w:val="17"/>
        </w:rPr>
      </w:pPr>
      <w:r>
        <w:rPr>
          <w:rFonts w:ascii="Verdana" w:hAnsi="Verdana" w:cs="Verdana"/>
          <w:sz w:val="17"/>
          <w:szCs w:val="17"/>
        </w:rPr>
        <w:t xml:space="preserve">Actively participated in Daily Standup meeting ,Sprint Planning meeting ,Sprint Review meeting and Retrospective meeting </w:t>
      </w:r>
    </w:p>
    <w:p w14:paraId="1685D06F" w14:textId="77777777" w:rsidR="00B261C2" w:rsidRDefault="00B261C2" w:rsidP="00B261C2">
      <w:pPr>
        <w:numPr>
          <w:ilvl w:val="0"/>
          <w:numId w:val="8"/>
        </w:numPr>
        <w:rPr>
          <w:rFonts w:ascii="Verdana" w:hAnsi="Verdana" w:cs="Verdana"/>
          <w:sz w:val="17"/>
          <w:szCs w:val="17"/>
        </w:rPr>
      </w:pPr>
      <w:r w:rsidRPr="006C33CB">
        <w:rPr>
          <w:rFonts w:ascii="Verdana" w:hAnsi="Verdana" w:cs="Verdana"/>
          <w:sz w:val="17"/>
          <w:szCs w:val="17"/>
        </w:rPr>
        <w:t>Implementing CI/CD using Jenkins with the help of Devops </w:t>
      </w:r>
    </w:p>
    <w:p w14:paraId="269A01E6" w14:textId="77777777" w:rsidR="00B261C2" w:rsidRPr="00095A66" w:rsidRDefault="00B261C2" w:rsidP="00B261C2">
      <w:pPr>
        <w:numPr>
          <w:ilvl w:val="0"/>
          <w:numId w:val="8"/>
        </w:numPr>
        <w:rPr>
          <w:rFonts w:ascii="Verdana" w:hAnsi="Verdana" w:cs="Verdana"/>
          <w:sz w:val="17"/>
          <w:szCs w:val="17"/>
        </w:rPr>
      </w:pPr>
      <w:r w:rsidRPr="00095A66">
        <w:rPr>
          <w:rFonts w:ascii="Verdana" w:hAnsi="Verdana" w:cs="Verdana"/>
          <w:sz w:val="17"/>
          <w:szCs w:val="17"/>
        </w:rPr>
        <w:t>Developing Appium Scripts for Native Android/IOS Apps using Java</w:t>
      </w:r>
    </w:p>
    <w:p w14:paraId="7D47AAA5" w14:textId="77777777" w:rsidR="00B261C2" w:rsidRDefault="00B261C2" w:rsidP="00B261C2">
      <w:pPr>
        <w:numPr>
          <w:ilvl w:val="0"/>
          <w:numId w:val="8"/>
        </w:numPr>
        <w:rPr>
          <w:rFonts w:ascii="Verdana" w:hAnsi="Verdana" w:cs="Verdana"/>
          <w:sz w:val="17"/>
          <w:szCs w:val="17"/>
        </w:rPr>
      </w:pPr>
      <w:r w:rsidRPr="00095A66">
        <w:rPr>
          <w:rFonts w:ascii="Verdana" w:hAnsi="Verdana" w:cs="Verdana"/>
          <w:sz w:val="17"/>
          <w:szCs w:val="17"/>
        </w:rPr>
        <w:t>Participated in developing common Appium framework for both Android and IOS</w:t>
      </w:r>
    </w:p>
    <w:p w14:paraId="416A70D4" w14:textId="77777777" w:rsidR="00B261C2" w:rsidRPr="00095A66" w:rsidRDefault="00B261C2" w:rsidP="00B261C2">
      <w:pPr>
        <w:numPr>
          <w:ilvl w:val="0"/>
          <w:numId w:val="8"/>
        </w:numPr>
        <w:suppressAutoHyphens w:val="0"/>
        <w:rPr>
          <w:rFonts w:cs="Times New Roman"/>
          <w:lang w:eastAsia="en-US"/>
        </w:rPr>
      </w:pPr>
      <w:r w:rsidRPr="00095A66">
        <w:rPr>
          <w:rFonts w:ascii="Verdana" w:hAnsi="Verdana" w:cs="Verdana"/>
          <w:sz w:val="17"/>
          <w:szCs w:val="17"/>
        </w:rPr>
        <w:t>Involved in giving technical solutions in various</w:t>
      </w:r>
      <w:r>
        <w:rPr>
          <w:rFonts w:ascii="Verdana" w:hAnsi="Verdana" w:cs="Verdana"/>
          <w:sz w:val="17"/>
          <w:szCs w:val="17"/>
        </w:rPr>
        <w:t xml:space="preserve"> projects for Selenium Testing F</w:t>
      </w:r>
      <w:r w:rsidRPr="00095A66">
        <w:rPr>
          <w:rFonts w:ascii="Verdana" w:hAnsi="Verdana" w:cs="Verdana"/>
          <w:sz w:val="17"/>
          <w:szCs w:val="17"/>
        </w:rPr>
        <w:t>ramework</w:t>
      </w:r>
    </w:p>
    <w:p w14:paraId="2B775CA5" w14:textId="77777777" w:rsidR="00B261C2" w:rsidRPr="00363EE9" w:rsidRDefault="00B261C2" w:rsidP="00B261C2">
      <w:pPr>
        <w:numPr>
          <w:ilvl w:val="0"/>
          <w:numId w:val="8"/>
        </w:numPr>
        <w:rPr>
          <w:rFonts w:ascii="Verdana" w:hAnsi="Verdana" w:cs="Verdana"/>
          <w:sz w:val="17"/>
          <w:szCs w:val="17"/>
        </w:rPr>
      </w:pPr>
      <w:r>
        <w:rPr>
          <w:rFonts w:ascii="Verdana" w:hAnsi="Verdana" w:cs="Verdana"/>
          <w:sz w:val="17"/>
          <w:szCs w:val="17"/>
        </w:rPr>
        <w:t>Client Weekly Meetings to discuss the on-going automation status and to update the road blocks.</w:t>
      </w:r>
    </w:p>
    <w:p w14:paraId="1D29E170" w14:textId="77777777" w:rsidR="00B261C2" w:rsidRDefault="00B261C2" w:rsidP="00B261C2">
      <w:pPr>
        <w:numPr>
          <w:ilvl w:val="0"/>
          <w:numId w:val="8"/>
        </w:numPr>
        <w:rPr>
          <w:rFonts w:ascii="Verdana" w:hAnsi="Verdana" w:cs="Verdana"/>
          <w:sz w:val="17"/>
          <w:szCs w:val="17"/>
        </w:rPr>
      </w:pPr>
      <w:r w:rsidRPr="00A25521">
        <w:rPr>
          <w:rFonts w:ascii="Verdana" w:hAnsi="Verdana" w:cs="Verdana"/>
          <w:sz w:val="17"/>
          <w:szCs w:val="17"/>
        </w:rPr>
        <w:t>Work closely with management teams, development teams, busines</w:t>
      </w:r>
      <w:r>
        <w:rPr>
          <w:rFonts w:ascii="Verdana" w:hAnsi="Verdana" w:cs="Verdana"/>
          <w:sz w:val="17"/>
          <w:szCs w:val="17"/>
        </w:rPr>
        <w:t>s teams and other partner teams</w:t>
      </w:r>
    </w:p>
    <w:p w14:paraId="6ABA41B4" w14:textId="77777777" w:rsidR="00B261C2" w:rsidRDefault="00B261C2" w:rsidP="00B261C2">
      <w:pPr>
        <w:numPr>
          <w:ilvl w:val="0"/>
          <w:numId w:val="8"/>
        </w:numPr>
        <w:rPr>
          <w:rFonts w:ascii="Verdana" w:hAnsi="Verdana" w:cs="Verdana"/>
          <w:sz w:val="17"/>
          <w:szCs w:val="17"/>
        </w:rPr>
      </w:pPr>
      <w:r>
        <w:rPr>
          <w:rFonts w:ascii="Verdana" w:hAnsi="Verdana" w:cs="Verdana"/>
          <w:sz w:val="17"/>
          <w:szCs w:val="17"/>
        </w:rPr>
        <w:t>Implemented Angular JS testing framework using Protractor and Jasmine framework [Parametrization Using Jasmine Data Provider ,Chai API,Adding validation using Jasmine Expect ,Generating logs through Winston NPM ]</w:t>
      </w:r>
    </w:p>
    <w:p w14:paraId="06778331" w14:textId="77777777" w:rsidR="001130B9" w:rsidRDefault="001130B9" w:rsidP="001130B9">
      <w:pPr>
        <w:numPr>
          <w:ilvl w:val="0"/>
          <w:numId w:val="8"/>
        </w:numPr>
        <w:rPr>
          <w:rFonts w:ascii="Verdana" w:hAnsi="Verdana" w:cs="Verdana"/>
          <w:sz w:val="17"/>
          <w:szCs w:val="17"/>
        </w:rPr>
      </w:pPr>
      <w:r>
        <w:rPr>
          <w:rFonts w:ascii="Verdana" w:hAnsi="Verdana" w:cs="Verdana"/>
          <w:sz w:val="17"/>
          <w:szCs w:val="17"/>
        </w:rPr>
        <w:lastRenderedPageBreak/>
        <w:t>W</w:t>
      </w:r>
      <w:r w:rsidRPr="008305CA">
        <w:rPr>
          <w:rFonts w:ascii="Verdana" w:hAnsi="Verdana" w:cs="Verdana"/>
          <w:sz w:val="17"/>
          <w:szCs w:val="17"/>
        </w:rPr>
        <w:t>eb service</w:t>
      </w:r>
      <w:r>
        <w:rPr>
          <w:rFonts w:ascii="Verdana" w:hAnsi="Verdana" w:cs="Verdana"/>
          <w:sz w:val="17"/>
          <w:szCs w:val="17"/>
        </w:rPr>
        <w:t>s</w:t>
      </w:r>
      <w:r w:rsidRPr="008305CA">
        <w:rPr>
          <w:rFonts w:ascii="Verdana" w:hAnsi="Verdana" w:cs="Verdana"/>
          <w:sz w:val="17"/>
          <w:szCs w:val="17"/>
        </w:rPr>
        <w:t xml:space="preserve"> testing using  </w:t>
      </w:r>
      <w:r>
        <w:rPr>
          <w:rFonts w:ascii="Verdana" w:hAnsi="Verdana" w:cs="Verdana"/>
          <w:sz w:val="17"/>
          <w:szCs w:val="17"/>
        </w:rPr>
        <w:t>SOAP UI ,Postman and Res Assured API</w:t>
      </w:r>
      <w:r w:rsidRPr="008305CA">
        <w:rPr>
          <w:rFonts w:ascii="Verdana" w:hAnsi="Verdana" w:cs="Verdana"/>
          <w:sz w:val="17"/>
          <w:szCs w:val="17"/>
        </w:rPr>
        <w:t xml:space="preserve"> </w:t>
      </w:r>
    </w:p>
    <w:p w14:paraId="31F09863" w14:textId="77777777" w:rsidR="00B261C2" w:rsidRPr="008305CA" w:rsidRDefault="00B261C2" w:rsidP="00B261C2">
      <w:pPr>
        <w:numPr>
          <w:ilvl w:val="0"/>
          <w:numId w:val="8"/>
        </w:numPr>
        <w:rPr>
          <w:rFonts w:ascii="Verdana" w:hAnsi="Verdana" w:cs="Verdana"/>
          <w:sz w:val="17"/>
          <w:szCs w:val="17"/>
        </w:rPr>
      </w:pPr>
      <w:r w:rsidRPr="008305CA">
        <w:rPr>
          <w:rFonts w:ascii="Verdana" w:hAnsi="Verdana" w:cs="Verdana"/>
          <w:sz w:val="17"/>
          <w:szCs w:val="17"/>
        </w:rPr>
        <w:t>Skilled in performing load, stress and performance testing using Apache Jmeter [Thread Group ,Listeners ,Samplers etc ]</w:t>
      </w:r>
    </w:p>
    <w:p w14:paraId="7612E088" w14:textId="77777777" w:rsidR="00B261C2" w:rsidRDefault="00B261C2" w:rsidP="00B261C2">
      <w:pPr>
        <w:numPr>
          <w:ilvl w:val="0"/>
          <w:numId w:val="8"/>
        </w:numPr>
        <w:rPr>
          <w:rFonts w:ascii="Verdana" w:hAnsi="Verdana" w:cs="Verdana"/>
          <w:sz w:val="17"/>
          <w:szCs w:val="17"/>
        </w:rPr>
      </w:pPr>
      <w:r w:rsidRPr="00575D28">
        <w:rPr>
          <w:rFonts w:ascii="Verdana" w:hAnsi="Verdana" w:cs="Verdana"/>
          <w:sz w:val="17"/>
          <w:szCs w:val="17"/>
        </w:rPr>
        <w:t>Wrote SQ</w:t>
      </w:r>
      <w:r>
        <w:rPr>
          <w:rFonts w:ascii="Verdana" w:hAnsi="Verdana" w:cs="Verdana"/>
          <w:sz w:val="17"/>
          <w:szCs w:val="17"/>
        </w:rPr>
        <w:t>L queries for back-end testing</w:t>
      </w:r>
    </w:p>
    <w:p w14:paraId="4D3CC80D" w14:textId="77777777" w:rsidR="00453F31" w:rsidRDefault="00453F31" w:rsidP="00453F31">
      <w:pPr>
        <w:ind w:left="360"/>
        <w:rPr>
          <w:rFonts w:ascii="Verdana" w:hAnsi="Verdana" w:cs="Verdana"/>
          <w:sz w:val="17"/>
          <w:szCs w:val="17"/>
        </w:rPr>
      </w:pPr>
    </w:p>
    <w:p w14:paraId="2FD3844C" w14:textId="77777777" w:rsidR="0064364F" w:rsidRDefault="00787311">
      <w:pPr>
        <w:shd w:val="clear" w:color="auto" w:fill="E0E0E0"/>
        <w:rPr>
          <w:rFonts w:ascii="Verdana" w:hAnsi="Verdana" w:cs="Verdana"/>
          <w:b/>
          <w:sz w:val="17"/>
          <w:szCs w:val="17"/>
        </w:rPr>
      </w:pPr>
      <w:r>
        <w:rPr>
          <w:rFonts w:ascii="Verdana" w:hAnsi="Verdana" w:cs="Verdana"/>
          <w:b/>
          <w:sz w:val="17"/>
          <w:szCs w:val="17"/>
        </w:rPr>
        <w:t>Test Analyst</w:t>
      </w:r>
      <w:r w:rsidR="00823C9D">
        <w:rPr>
          <w:rFonts w:ascii="Verdana" w:hAnsi="Verdana" w:cs="Verdana"/>
          <w:b/>
          <w:sz w:val="17"/>
          <w:szCs w:val="17"/>
        </w:rPr>
        <w:t xml:space="preserve"> (May 2014-Dec 2014)</w:t>
      </w:r>
    </w:p>
    <w:p w14:paraId="60872ED3" w14:textId="77777777" w:rsidR="00A860D9" w:rsidRDefault="00A860D9">
      <w:pPr>
        <w:rPr>
          <w:rFonts w:ascii="Verdana" w:hAnsi="Verdana" w:cs="Verdana"/>
          <w:b/>
          <w:sz w:val="17"/>
          <w:szCs w:val="17"/>
        </w:rPr>
      </w:pPr>
    </w:p>
    <w:p w14:paraId="3D1C3EFA" w14:textId="77777777" w:rsidR="0064364F" w:rsidRDefault="0064364F">
      <w:pPr>
        <w:rPr>
          <w:rFonts w:ascii="Verdana" w:hAnsi="Verdana" w:cs="Verdana"/>
          <w:sz w:val="17"/>
          <w:szCs w:val="17"/>
        </w:rPr>
      </w:pPr>
      <w:r>
        <w:rPr>
          <w:rFonts w:ascii="Verdana" w:hAnsi="Verdana" w:cs="Verdana"/>
          <w:b/>
          <w:sz w:val="17"/>
          <w:szCs w:val="17"/>
        </w:rPr>
        <w:t xml:space="preserve">Client: </w:t>
      </w:r>
      <w:r w:rsidR="00854835">
        <w:rPr>
          <w:rFonts w:ascii="Verdana" w:hAnsi="Verdana" w:cs="Verdana"/>
          <w:sz w:val="17"/>
          <w:szCs w:val="17"/>
        </w:rPr>
        <w:t>Aon Benfield</w:t>
      </w:r>
      <w:r>
        <w:rPr>
          <w:rFonts w:ascii="Verdana" w:hAnsi="Verdana" w:cs="Verdana"/>
          <w:sz w:val="17"/>
          <w:szCs w:val="17"/>
        </w:rPr>
        <w:t>, USA</w:t>
      </w:r>
    </w:p>
    <w:p w14:paraId="7FA8CCFD" w14:textId="76FA57B4" w:rsidR="000D2D1A" w:rsidRDefault="00AC313D">
      <w:pPr>
        <w:rPr>
          <w:rFonts w:ascii="Verdana" w:hAnsi="Verdana" w:cs="Verdana"/>
          <w:sz w:val="17"/>
          <w:szCs w:val="17"/>
        </w:rPr>
      </w:pPr>
      <w:r>
        <w:rPr>
          <w:rFonts w:ascii="Verdana" w:hAnsi="Verdana" w:cs="Verdana"/>
          <w:noProof/>
          <w:sz w:val="17"/>
          <w:szCs w:val="17"/>
          <w:lang w:val="en-IN" w:eastAsia="en-IN"/>
        </w:rPr>
        <w:drawing>
          <wp:inline distT="0" distB="0" distL="0" distR="0" wp14:anchorId="6757A5C6" wp14:editId="365BB34D">
            <wp:extent cx="579120" cy="35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 cy="350520"/>
                    </a:xfrm>
                    <a:prstGeom prst="rect">
                      <a:avLst/>
                    </a:prstGeom>
                    <a:noFill/>
                    <a:ln>
                      <a:noFill/>
                    </a:ln>
                  </pic:spPr>
                </pic:pic>
              </a:graphicData>
            </a:graphic>
          </wp:inline>
        </w:drawing>
      </w:r>
    </w:p>
    <w:p w14:paraId="09CD13C1" w14:textId="77777777" w:rsidR="00787311" w:rsidRPr="00787311" w:rsidRDefault="00787311" w:rsidP="00787311">
      <w:pPr>
        <w:rPr>
          <w:rFonts w:ascii="Verdana" w:hAnsi="Verdana" w:cs="Verdana"/>
          <w:b/>
          <w:sz w:val="17"/>
          <w:szCs w:val="17"/>
        </w:rPr>
      </w:pPr>
      <w:r>
        <w:rPr>
          <w:rFonts w:ascii="Verdana" w:hAnsi="Verdana" w:cs="Verdana"/>
          <w:b/>
          <w:sz w:val="17"/>
          <w:szCs w:val="17"/>
        </w:rPr>
        <w:t xml:space="preserve">Employer: </w:t>
      </w:r>
      <w:r w:rsidRPr="00787311">
        <w:rPr>
          <w:rFonts w:ascii="Verdana" w:hAnsi="Verdana" w:cs="Verdana"/>
          <w:sz w:val="17"/>
          <w:szCs w:val="17"/>
        </w:rPr>
        <w:t>AON Hewitt Noida (INDIA)</w:t>
      </w:r>
    </w:p>
    <w:p w14:paraId="1B7B80BF" w14:textId="77777777" w:rsidR="0064364F" w:rsidRDefault="00AB676A">
      <w:pPr>
        <w:rPr>
          <w:rFonts w:ascii="Verdana" w:hAnsi="Verdana" w:cs="Verdana"/>
          <w:b/>
          <w:bCs/>
          <w:sz w:val="17"/>
          <w:szCs w:val="17"/>
        </w:rPr>
      </w:pPr>
      <w:r>
        <w:rPr>
          <w:rFonts w:ascii="Verdana" w:hAnsi="Verdana" w:cs="Verdana"/>
          <w:b/>
          <w:bCs/>
          <w:sz w:val="17"/>
          <w:szCs w:val="17"/>
        </w:rPr>
        <w:t>Project:</w:t>
      </w:r>
      <w:r w:rsidR="0064364F">
        <w:rPr>
          <w:rFonts w:ascii="Verdana" w:hAnsi="Verdana" w:cs="Verdana"/>
          <w:sz w:val="17"/>
          <w:szCs w:val="17"/>
        </w:rPr>
        <w:t xml:space="preserve"> </w:t>
      </w:r>
      <w:r w:rsidR="00861A78" w:rsidRPr="00861A78">
        <w:rPr>
          <w:rFonts w:ascii="Verdana" w:hAnsi="Verdana" w:cs="Verdana"/>
          <w:sz w:val="17"/>
          <w:szCs w:val="17"/>
        </w:rPr>
        <w:t>GRiDS Sales Management (GSM)</w:t>
      </w:r>
    </w:p>
    <w:p w14:paraId="6C06EA9D" w14:textId="77777777" w:rsidR="00861A78" w:rsidRPr="00861A78" w:rsidRDefault="0064364F" w:rsidP="00861A78">
      <w:pPr>
        <w:pStyle w:val="Default"/>
        <w:spacing w:after="240"/>
        <w:rPr>
          <w:rFonts w:ascii="Verdana" w:hAnsi="Verdana" w:cs="Verdana"/>
          <w:color w:val="auto"/>
          <w:sz w:val="17"/>
          <w:szCs w:val="17"/>
          <w:lang w:eastAsia="zh-CN"/>
        </w:rPr>
      </w:pPr>
      <w:r>
        <w:rPr>
          <w:rFonts w:ascii="Verdana" w:hAnsi="Verdana" w:cs="Verdana"/>
          <w:b/>
          <w:bCs/>
          <w:sz w:val="17"/>
          <w:szCs w:val="17"/>
        </w:rPr>
        <w:t xml:space="preserve">Description: </w:t>
      </w:r>
      <w:r w:rsidR="00861A78" w:rsidRPr="00861A78">
        <w:rPr>
          <w:rFonts w:ascii="Verdana" w:hAnsi="Verdana" w:cs="Verdana"/>
          <w:color w:val="auto"/>
          <w:sz w:val="17"/>
          <w:szCs w:val="17"/>
          <w:lang w:eastAsia="zh-CN"/>
        </w:rPr>
        <w:t xml:space="preserve">GRiDS Sales Management (GSM) system. This manual describes how GSM supports the broker workflow of US Treaty reinsurance. This system centralizes several functions: The documentation of correspondence </w:t>
      </w:r>
      <w:r w:rsidR="00816DED" w:rsidRPr="00861A78">
        <w:rPr>
          <w:rFonts w:ascii="Verdana" w:hAnsi="Verdana" w:cs="Verdana"/>
          <w:color w:val="auto"/>
          <w:sz w:val="17"/>
          <w:szCs w:val="17"/>
          <w:lang w:eastAsia="zh-CN"/>
        </w:rPr>
        <w:t>with</w:t>
      </w:r>
      <w:r w:rsidR="00816DED">
        <w:rPr>
          <w:rFonts w:ascii="Verdana" w:hAnsi="Verdana" w:cs="Verdana"/>
          <w:color w:val="auto"/>
          <w:sz w:val="17"/>
          <w:szCs w:val="17"/>
          <w:lang w:eastAsia="zh-CN"/>
        </w:rPr>
        <w:t xml:space="preserve"> </w:t>
      </w:r>
      <w:r w:rsidR="00816DED" w:rsidRPr="00861A78">
        <w:rPr>
          <w:rFonts w:ascii="Verdana" w:hAnsi="Verdana" w:cs="Verdana"/>
          <w:color w:val="auto"/>
          <w:sz w:val="17"/>
          <w:szCs w:val="17"/>
          <w:lang w:eastAsia="zh-CN"/>
        </w:rPr>
        <w:t>clients</w:t>
      </w:r>
      <w:r w:rsidR="00861A78" w:rsidRPr="00861A78">
        <w:rPr>
          <w:rFonts w:ascii="Verdana" w:hAnsi="Verdana" w:cs="Verdana"/>
          <w:color w:val="auto"/>
          <w:sz w:val="17"/>
          <w:szCs w:val="17"/>
          <w:lang w:eastAsia="zh-CN"/>
        </w:rPr>
        <w:t xml:space="preserve"> and markets, the documentation of sending proposals to clients and markets, the tracking of quotes received from markets and facilitation of Quote Metrics initiatives, the tracking of firm order, authorizations, declinations and the final lines assigned, automatic filing from GSM to </w:t>
      </w:r>
      <w:r w:rsidR="008278DF" w:rsidRPr="00861A78">
        <w:rPr>
          <w:rFonts w:ascii="Verdana" w:hAnsi="Verdana" w:cs="Verdana"/>
          <w:color w:val="auto"/>
          <w:sz w:val="17"/>
          <w:szCs w:val="17"/>
          <w:lang w:eastAsia="zh-CN"/>
        </w:rPr>
        <w:t>GRiDS for</w:t>
      </w:r>
      <w:r w:rsidR="00861A78" w:rsidRPr="00861A78">
        <w:rPr>
          <w:rFonts w:ascii="Verdana" w:hAnsi="Verdana" w:cs="Verdana"/>
          <w:color w:val="auto"/>
          <w:sz w:val="17"/>
          <w:szCs w:val="17"/>
          <w:lang w:eastAsia="zh-CN"/>
        </w:rPr>
        <w:t xml:space="preserve"> gains in efficiency and consistency. </w:t>
      </w:r>
    </w:p>
    <w:p w14:paraId="606370F6" w14:textId="77777777" w:rsidR="006E2A2D" w:rsidRDefault="006E2A2D" w:rsidP="006E2A2D">
      <w:pPr>
        <w:rPr>
          <w:rFonts w:ascii="Verdana" w:hAnsi="Verdana" w:cs="Verdana"/>
          <w:b/>
          <w:sz w:val="17"/>
          <w:szCs w:val="17"/>
        </w:rPr>
      </w:pPr>
    </w:p>
    <w:p w14:paraId="61F164CF" w14:textId="77777777" w:rsidR="006E2A2D" w:rsidRDefault="006E2A2D" w:rsidP="006E2A2D">
      <w:pPr>
        <w:rPr>
          <w:rFonts w:ascii="Verdana" w:hAnsi="Verdana" w:cs="Verdana"/>
          <w:sz w:val="17"/>
          <w:szCs w:val="17"/>
        </w:rPr>
      </w:pPr>
      <w:r>
        <w:rPr>
          <w:rFonts w:ascii="Verdana" w:hAnsi="Verdana" w:cs="Verdana"/>
          <w:b/>
          <w:sz w:val="17"/>
          <w:szCs w:val="17"/>
        </w:rPr>
        <w:t>Framework/Tools:</w:t>
      </w:r>
      <w:r>
        <w:rPr>
          <w:rFonts w:ascii="Verdana" w:hAnsi="Verdana" w:cs="Verdana"/>
          <w:sz w:val="17"/>
          <w:szCs w:val="17"/>
        </w:rPr>
        <w:t xml:space="preserve"> </w:t>
      </w:r>
      <w:r w:rsidR="00C32648">
        <w:rPr>
          <w:rFonts w:ascii="Verdana" w:hAnsi="Verdana" w:cs="Verdana"/>
          <w:sz w:val="17"/>
          <w:szCs w:val="17"/>
        </w:rPr>
        <w:t>Keyword Driven</w:t>
      </w:r>
      <w:r>
        <w:rPr>
          <w:rFonts w:ascii="Verdana" w:hAnsi="Verdana" w:cs="Verdana"/>
          <w:sz w:val="17"/>
          <w:szCs w:val="17"/>
        </w:rPr>
        <w:t xml:space="preserve"> </w:t>
      </w:r>
      <w:r w:rsidR="00C32648">
        <w:rPr>
          <w:rFonts w:ascii="Verdana" w:hAnsi="Verdana" w:cs="Verdana"/>
          <w:sz w:val="17"/>
          <w:szCs w:val="17"/>
        </w:rPr>
        <w:t xml:space="preserve">Framework, </w:t>
      </w:r>
      <w:bookmarkStart w:id="1" w:name="_GoBack"/>
      <w:bookmarkEnd w:id="1"/>
      <w:r w:rsidR="00C32648">
        <w:rPr>
          <w:rFonts w:ascii="Verdana" w:hAnsi="Verdana" w:cs="Verdana"/>
          <w:sz w:val="17"/>
          <w:szCs w:val="17"/>
        </w:rPr>
        <w:t>Java, Selenium</w:t>
      </w:r>
      <w:r>
        <w:rPr>
          <w:rFonts w:ascii="Verdana" w:hAnsi="Verdana" w:cs="Verdana"/>
          <w:sz w:val="17"/>
          <w:szCs w:val="17"/>
        </w:rPr>
        <w:t xml:space="preserve"> Web Driver, Jenkins, </w:t>
      </w:r>
      <w:r w:rsidR="000408E7">
        <w:rPr>
          <w:rFonts w:ascii="Verdana" w:hAnsi="Verdana" w:cs="Verdana"/>
          <w:sz w:val="17"/>
          <w:szCs w:val="17"/>
        </w:rPr>
        <w:t>TestNG, GitHub and Maven</w:t>
      </w:r>
      <w:r w:rsidR="00584802">
        <w:rPr>
          <w:rFonts w:ascii="Verdana" w:hAnsi="Verdana" w:cs="Verdana"/>
          <w:sz w:val="17"/>
          <w:szCs w:val="17"/>
        </w:rPr>
        <w:t xml:space="preserve"> and ALM</w:t>
      </w:r>
      <w:r w:rsidR="00A0115C">
        <w:rPr>
          <w:rFonts w:ascii="Verdana" w:hAnsi="Verdana" w:cs="Verdana"/>
          <w:sz w:val="17"/>
          <w:szCs w:val="17"/>
        </w:rPr>
        <w:t xml:space="preserve"> and JIRA</w:t>
      </w:r>
    </w:p>
    <w:p w14:paraId="04B53211" w14:textId="77777777" w:rsidR="006E2A2D" w:rsidRDefault="006E2A2D" w:rsidP="006E2A2D">
      <w:pPr>
        <w:rPr>
          <w:rFonts w:ascii="Verdana" w:hAnsi="Verdana" w:cs="Verdana"/>
          <w:b/>
          <w:bCs/>
          <w:sz w:val="17"/>
          <w:szCs w:val="17"/>
        </w:rPr>
      </w:pPr>
    </w:p>
    <w:p w14:paraId="364E79FD" w14:textId="77777777" w:rsidR="006E2A2D" w:rsidRDefault="006E2A2D" w:rsidP="006E2A2D">
      <w:pPr>
        <w:rPr>
          <w:rFonts w:ascii="Verdana" w:hAnsi="Verdana" w:cs="Verdana"/>
          <w:b/>
          <w:bCs/>
          <w:sz w:val="17"/>
          <w:szCs w:val="17"/>
        </w:rPr>
      </w:pPr>
      <w:r>
        <w:rPr>
          <w:rFonts w:ascii="Verdana" w:hAnsi="Verdana" w:cs="Verdana"/>
          <w:b/>
          <w:bCs/>
          <w:sz w:val="17"/>
          <w:szCs w:val="17"/>
        </w:rPr>
        <w:t>Roles &amp; Responsibilities:</w:t>
      </w:r>
    </w:p>
    <w:p w14:paraId="7BAAA125" w14:textId="77777777" w:rsidR="006E2A2D" w:rsidRDefault="006E2A2D" w:rsidP="006E2A2D">
      <w:pPr>
        <w:rPr>
          <w:rFonts w:ascii="Verdana" w:hAnsi="Verdana" w:cs="Verdana"/>
          <w:sz w:val="17"/>
          <w:szCs w:val="17"/>
        </w:rPr>
      </w:pPr>
    </w:p>
    <w:p w14:paraId="5BF4F828" w14:textId="77777777" w:rsidR="002A1870" w:rsidRDefault="002A1870" w:rsidP="002A1870">
      <w:pPr>
        <w:numPr>
          <w:ilvl w:val="0"/>
          <w:numId w:val="8"/>
        </w:numPr>
        <w:rPr>
          <w:rFonts w:ascii="Verdana" w:hAnsi="Verdana" w:cs="Verdana"/>
          <w:sz w:val="17"/>
          <w:szCs w:val="17"/>
        </w:rPr>
      </w:pPr>
      <w:r>
        <w:rPr>
          <w:rFonts w:ascii="Verdana" w:hAnsi="Verdana" w:cs="Verdana"/>
          <w:sz w:val="17"/>
          <w:szCs w:val="17"/>
        </w:rPr>
        <w:t xml:space="preserve">Automating manual script for regression test cases as per assigned user stories using Selenium WebDriver </w:t>
      </w:r>
    </w:p>
    <w:p w14:paraId="5FE11023" w14:textId="77777777" w:rsidR="00BA4FF3" w:rsidRDefault="00BA4FF3" w:rsidP="00BA4FF3">
      <w:pPr>
        <w:numPr>
          <w:ilvl w:val="0"/>
          <w:numId w:val="8"/>
        </w:numPr>
        <w:rPr>
          <w:rFonts w:ascii="Verdana" w:hAnsi="Verdana" w:cs="Verdana"/>
          <w:sz w:val="17"/>
          <w:szCs w:val="17"/>
        </w:rPr>
      </w:pPr>
      <w:r>
        <w:rPr>
          <w:rFonts w:ascii="Verdana" w:hAnsi="Verdana" w:cs="Verdana"/>
          <w:sz w:val="17"/>
          <w:szCs w:val="17"/>
        </w:rPr>
        <w:t>Implemented Data Driven framework and</w:t>
      </w:r>
      <w:r w:rsidRPr="003B5AEA">
        <w:rPr>
          <w:rFonts w:ascii="Verdana" w:hAnsi="Verdana" w:cs="Verdana"/>
          <w:sz w:val="17"/>
          <w:szCs w:val="17"/>
        </w:rPr>
        <w:t xml:space="preserve"> Hybr</w:t>
      </w:r>
      <w:r>
        <w:rPr>
          <w:rFonts w:ascii="Verdana" w:hAnsi="Verdana" w:cs="Verdana"/>
          <w:sz w:val="17"/>
          <w:szCs w:val="17"/>
        </w:rPr>
        <w:t xml:space="preserve">id framework in Selenium  </w:t>
      </w:r>
    </w:p>
    <w:p w14:paraId="58350759" w14:textId="77777777" w:rsidR="006C4CEC" w:rsidRPr="00A4257D" w:rsidRDefault="006C4CEC" w:rsidP="006C4CEC">
      <w:pPr>
        <w:numPr>
          <w:ilvl w:val="0"/>
          <w:numId w:val="8"/>
        </w:numPr>
        <w:rPr>
          <w:rFonts w:ascii="Verdana" w:hAnsi="Verdana" w:cs="Verdana"/>
          <w:sz w:val="17"/>
          <w:szCs w:val="17"/>
        </w:rPr>
      </w:pPr>
      <w:r>
        <w:rPr>
          <w:rFonts w:ascii="Verdana" w:hAnsi="Verdana" w:cs="Verdana"/>
          <w:sz w:val="17"/>
          <w:szCs w:val="17"/>
        </w:rPr>
        <w:t>Actively participated in Daily Standup meeting ,Sprint Planning meeting ,Sprint Review meeting and Retrospective meeting</w:t>
      </w:r>
    </w:p>
    <w:p w14:paraId="0567CC1C" w14:textId="77777777" w:rsidR="006E2A2D" w:rsidRPr="00204E6E" w:rsidRDefault="006E2A2D" w:rsidP="006E2A2D">
      <w:pPr>
        <w:numPr>
          <w:ilvl w:val="0"/>
          <w:numId w:val="8"/>
        </w:numPr>
        <w:rPr>
          <w:rFonts w:ascii="Verdana" w:hAnsi="Verdana" w:cs="Verdana"/>
          <w:sz w:val="17"/>
          <w:szCs w:val="17"/>
        </w:rPr>
      </w:pPr>
      <w:r w:rsidRPr="00204E6E">
        <w:rPr>
          <w:rFonts w:ascii="Verdana" w:hAnsi="Verdana" w:cs="Verdana"/>
          <w:sz w:val="17"/>
          <w:szCs w:val="17"/>
        </w:rPr>
        <w:t xml:space="preserve">Designed xml suites for different jobs like Regression and </w:t>
      </w:r>
      <w:r>
        <w:rPr>
          <w:rFonts w:ascii="Verdana" w:hAnsi="Verdana" w:cs="Verdana"/>
          <w:sz w:val="17"/>
          <w:szCs w:val="17"/>
        </w:rPr>
        <w:t>Smoke Test</w:t>
      </w:r>
    </w:p>
    <w:p w14:paraId="7A0DFB6D" w14:textId="77777777" w:rsidR="006E2A2D" w:rsidRPr="003B5AEA" w:rsidRDefault="006E2A2D" w:rsidP="006E2A2D">
      <w:pPr>
        <w:numPr>
          <w:ilvl w:val="0"/>
          <w:numId w:val="8"/>
        </w:numPr>
        <w:rPr>
          <w:rFonts w:ascii="Verdana" w:hAnsi="Verdana" w:cs="Verdana"/>
          <w:sz w:val="17"/>
          <w:szCs w:val="17"/>
        </w:rPr>
      </w:pPr>
      <w:r>
        <w:rPr>
          <w:rFonts w:ascii="Verdana" w:hAnsi="Verdana" w:cs="Verdana"/>
          <w:sz w:val="17"/>
          <w:szCs w:val="17"/>
        </w:rPr>
        <w:t>Logging defects in JIRA</w:t>
      </w:r>
    </w:p>
    <w:p w14:paraId="057379B7" w14:textId="77777777" w:rsidR="006E2A2D" w:rsidRDefault="006E2A2D" w:rsidP="006E2A2D">
      <w:pPr>
        <w:numPr>
          <w:ilvl w:val="0"/>
          <w:numId w:val="8"/>
        </w:numPr>
        <w:rPr>
          <w:rFonts w:ascii="Verdana" w:hAnsi="Verdana" w:cs="Verdana"/>
          <w:sz w:val="17"/>
          <w:szCs w:val="17"/>
        </w:rPr>
      </w:pPr>
      <w:r>
        <w:rPr>
          <w:rFonts w:ascii="Verdana" w:hAnsi="Verdana" w:cs="Verdana"/>
          <w:sz w:val="17"/>
          <w:szCs w:val="17"/>
        </w:rPr>
        <w:t>Automati</w:t>
      </w:r>
      <w:r w:rsidR="00584802">
        <w:rPr>
          <w:rFonts w:ascii="Verdana" w:hAnsi="Verdana" w:cs="Verdana"/>
          <w:sz w:val="17"/>
          <w:szCs w:val="17"/>
        </w:rPr>
        <w:t>on Estimations and Deliverables</w:t>
      </w:r>
    </w:p>
    <w:p w14:paraId="3A11115C" w14:textId="77777777" w:rsidR="006E2A2D" w:rsidRDefault="006E2A2D" w:rsidP="006E2A2D">
      <w:pPr>
        <w:numPr>
          <w:ilvl w:val="0"/>
          <w:numId w:val="8"/>
        </w:numPr>
        <w:rPr>
          <w:rFonts w:ascii="Verdana" w:hAnsi="Verdana" w:cs="Verdana"/>
          <w:sz w:val="17"/>
          <w:szCs w:val="17"/>
        </w:rPr>
      </w:pPr>
      <w:r>
        <w:rPr>
          <w:rFonts w:ascii="Verdana" w:hAnsi="Verdana" w:cs="Verdana"/>
          <w:sz w:val="17"/>
          <w:szCs w:val="17"/>
        </w:rPr>
        <w:t>Client Weekly Meetings to discuss the on-going automation status and to update the road blocks.</w:t>
      </w:r>
    </w:p>
    <w:p w14:paraId="3BD3D2E2" w14:textId="77777777" w:rsidR="006E2A2D" w:rsidRDefault="006E2A2D" w:rsidP="006E2A2D">
      <w:pPr>
        <w:numPr>
          <w:ilvl w:val="0"/>
          <w:numId w:val="8"/>
        </w:numPr>
        <w:rPr>
          <w:rFonts w:ascii="Verdana" w:hAnsi="Verdana" w:cs="Verdana"/>
          <w:sz w:val="17"/>
          <w:szCs w:val="17"/>
        </w:rPr>
      </w:pPr>
      <w:r>
        <w:rPr>
          <w:rFonts w:ascii="Verdana" w:hAnsi="Verdana" w:cs="Verdana"/>
          <w:sz w:val="17"/>
          <w:szCs w:val="17"/>
        </w:rPr>
        <w:t>Managing the team productivity and share the Bi-Weekly report to In-House management.</w:t>
      </w:r>
    </w:p>
    <w:p w14:paraId="484E077C" w14:textId="77777777" w:rsidR="006E2A2D" w:rsidRDefault="006E2A2D" w:rsidP="006E2A2D">
      <w:pPr>
        <w:numPr>
          <w:ilvl w:val="0"/>
          <w:numId w:val="8"/>
        </w:numPr>
        <w:rPr>
          <w:rFonts w:ascii="Verdana" w:hAnsi="Verdana" w:cs="Verdana"/>
          <w:sz w:val="17"/>
          <w:szCs w:val="17"/>
        </w:rPr>
      </w:pPr>
      <w:r>
        <w:rPr>
          <w:rFonts w:ascii="Verdana" w:hAnsi="Verdana" w:cs="Verdana"/>
          <w:sz w:val="17"/>
          <w:szCs w:val="17"/>
        </w:rPr>
        <w:t>Involved in giving technical solutions in various projects for Selenium.</w:t>
      </w:r>
      <w:r w:rsidR="002A1870">
        <w:rPr>
          <w:rFonts w:ascii="Verdana" w:hAnsi="Verdana" w:cs="Verdana"/>
          <w:sz w:val="17"/>
          <w:szCs w:val="17"/>
        </w:rPr>
        <w:t xml:space="preserve"> </w:t>
      </w:r>
    </w:p>
    <w:p w14:paraId="748202A6" w14:textId="77777777" w:rsidR="009D48C8" w:rsidRDefault="009D48C8" w:rsidP="006E2A2D">
      <w:pPr>
        <w:rPr>
          <w:rFonts w:ascii="Verdana" w:hAnsi="Verdana" w:cs="Verdana"/>
          <w:color w:val="000000"/>
          <w:sz w:val="17"/>
          <w:szCs w:val="17"/>
        </w:rPr>
      </w:pPr>
    </w:p>
    <w:p w14:paraId="3AAC9C02" w14:textId="77777777" w:rsidR="003B5AEA" w:rsidRDefault="003B5AEA" w:rsidP="00973DE7">
      <w:pPr>
        <w:rPr>
          <w:rFonts w:ascii="Verdana" w:hAnsi="Verdana" w:cs="Verdana"/>
          <w:color w:val="000000"/>
          <w:sz w:val="17"/>
          <w:szCs w:val="17"/>
        </w:rPr>
      </w:pPr>
    </w:p>
    <w:p w14:paraId="0AE9BC64" w14:textId="77777777" w:rsidR="0064364F" w:rsidRDefault="00DB017B">
      <w:pPr>
        <w:shd w:val="clear" w:color="auto" w:fill="E0E0E0"/>
        <w:rPr>
          <w:rFonts w:ascii="Verdana" w:hAnsi="Verdana" w:cs="Verdana"/>
          <w:b/>
          <w:bCs/>
          <w:sz w:val="17"/>
          <w:szCs w:val="17"/>
        </w:rPr>
      </w:pPr>
      <w:r>
        <w:rPr>
          <w:rFonts w:ascii="Verdana" w:hAnsi="Verdana" w:cs="Verdana"/>
          <w:b/>
          <w:sz w:val="17"/>
          <w:szCs w:val="17"/>
        </w:rPr>
        <w:t>Senior Test Engineer</w:t>
      </w:r>
      <w:r w:rsidR="00823C9D">
        <w:rPr>
          <w:rFonts w:ascii="Verdana" w:hAnsi="Verdana" w:cs="Verdana"/>
          <w:b/>
          <w:sz w:val="17"/>
          <w:szCs w:val="17"/>
        </w:rPr>
        <w:t xml:space="preserve"> (Aug 2010 –May 2014)</w:t>
      </w:r>
    </w:p>
    <w:p w14:paraId="43ECFCA1" w14:textId="77777777" w:rsidR="00A860D9" w:rsidRDefault="00A860D9">
      <w:pPr>
        <w:rPr>
          <w:rFonts w:ascii="Verdana" w:hAnsi="Verdana" w:cs="Verdana"/>
          <w:b/>
          <w:bCs/>
          <w:sz w:val="17"/>
          <w:szCs w:val="17"/>
        </w:rPr>
      </w:pPr>
    </w:p>
    <w:p w14:paraId="75A47E15" w14:textId="77777777" w:rsidR="003366E2" w:rsidRDefault="003366E2" w:rsidP="003366E2">
      <w:pPr>
        <w:rPr>
          <w:rFonts w:ascii="Verdana" w:hAnsi="Verdana" w:cs="Verdana"/>
          <w:sz w:val="17"/>
          <w:szCs w:val="17"/>
        </w:rPr>
      </w:pPr>
      <w:r>
        <w:rPr>
          <w:rFonts w:ascii="Verdana" w:hAnsi="Verdana" w:cs="Verdana"/>
          <w:b/>
          <w:bCs/>
          <w:sz w:val="17"/>
          <w:szCs w:val="17"/>
        </w:rPr>
        <w:t xml:space="preserve">Client: </w:t>
      </w:r>
      <w:r>
        <w:rPr>
          <w:rFonts w:ascii="Verdana" w:hAnsi="Verdana" w:cs="Verdana"/>
          <w:sz w:val="17"/>
          <w:szCs w:val="17"/>
        </w:rPr>
        <w:t>Halliburton, USA</w:t>
      </w:r>
    </w:p>
    <w:p w14:paraId="4285E46A" w14:textId="77777777" w:rsidR="00FD49B3" w:rsidRDefault="000F7828" w:rsidP="000F7828">
      <w:pPr>
        <w:rPr>
          <w:rFonts w:ascii="Verdana" w:hAnsi="Verdana" w:cs="Verdana"/>
          <w:sz w:val="17"/>
          <w:szCs w:val="17"/>
        </w:rPr>
      </w:pPr>
      <w:r w:rsidRPr="000F7828">
        <w:rPr>
          <w:rFonts w:ascii="Verdana" w:hAnsi="Verdana" w:cs="Verdana"/>
          <w:b/>
          <w:bCs/>
          <w:sz w:val="17"/>
          <w:szCs w:val="17"/>
        </w:rPr>
        <w:t xml:space="preserve">Employer: </w:t>
      </w:r>
      <w:r w:rsidRPr="000F7828">
        <w:rPr>
          <w:rFonts w:ascii="Verdana" w:hAnsi="Verdana" w:cs="Verdana"/>
          <w:bCs/>
          <w:sz w:val="17"/>
          <w:szCs w:val="17"/>
        </w:rPr>
        <w:t>Wipro Technologies</w:t>
      </w:r>
      <w:r w:rsidRPr="000F7828">
        <w:rPr>
          <w:rFonts w:ascii="Verdana" w:hAnsi="Verdana" w:cs="Verdana"/>
          <w:sz w:val="17"/>
          <w:szCs w:val="17"/>
        </w:rPr>
        <w:t>, Greater Noida (INDIA)</w:t>
      </w:r>
      <w:r w:rsidR="00FD49B3">
        <w:rPr>
          <w:rFonts w:ascii="Verdana" w:hAnsi="Verdana" w:cs="Verdana"/>
          <w:sz w:val="17"/>
          <w:szCs w:val="17"/>
        </w:rPr>
        <w:t xml:space="preserve"> </w:t>
      </w:r>
    </w:p>
    <w:p w14:paraId="259888DB" w14:textId="2AE98761" w:rsidR="00F04560" w:rsidRPr="00FD49B3" w:rsidRDefault="00AC313D" w:rsidP="000F7828">
      <w:pPr>
        <w:rPr>
          <w:rFonts w:ascii="Verdana" w:hAnsi="Verdana" w:cs="Verdana"/>
          <w:sz w:val="17"/>
          <w:szCs w:val="17"/>
        </w:rPr>
      </w:pPr>
      <w:r w:rsidRPr="002E5EF9">
        <w:rPr>
          <w:rFonts w:ascii="Calibri Light" w:hAnsi="Calibri Light"/>
          <w:b/>
          <w:noProof/>
          <w:color w:val="000000"/>
          <w:u w:val="single"/>
          <w:lang w:val="en-IN" w:eastAsia="en-IN"/>
        </w:rPr>
        <w:drawing>
          <wp:inline distT="0" distB="0" distL="0" distR="0" wp14:anchorId="287F94E5" wp14:editId="47A548E0">
            <wp:extent cx="335280" cy="266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280" cy="266700"/>
                    </a:xfrm>
                    <a:prstGeom prst="rect">
                      <a:avLst/>
                    </a:prstGeom>
                    <a:noFill/>
                    <a:ln>
                      <a:noFill/>
                    </a:ln>
                  </pic:spPr>
                </pic:pic>
              </a:graphicData>
            </a:graphic>
          </wp:inline>
        </w:drawing>
      </w:r>
    </w:p>
    <w:p w14:paraId="67C704EF" w14:textId="77777777" w:rsidR="003366E2" w:rsidRDefault="003366E2" w:rsidP="003366E2">
      <w:pPr>
        <w:rPr>
          <w:rFonts w:ascii="Verdana" w:hAnsi="Verdana" w:cs="Verdana"/>
          <w:b/>
          <w:bCs/>
          <w:sz w:val="17"/>
          <w:szCs w:val="17"/>
        </w:rPr>
      </w:pPr>
      <w:r>
        <w:rPr>
          <w:rFonts w:ascii="Verdana" w:hAnsi="Verdana" w:cs="Verdana"/>
          <w:b/>
          <w:bCs/>
          <w:sz w:val="17"/>
          <w:szCs w:val="17"/>
        </w:rPr>
        <w:t xml:space="preserve">Project: </w:t>
      </w:r>
      <w:r>
        <w:rPr>
          <w:rFonts w:ascii="Verdana" w:hAnsi="Verdana" w:cs="Verdana"/>
          <w:sz w:val="17"/>
          <w:szCs w:val="17"/>
        </w:rPr>
        <w:t>InSite Anywhere</w:t>
      </w:r>
    </w:p>
    <w:p w14:paraId="59153AAF" w14:textId="77777777" w:rsidR="003366E2" w:rsidRDefault="003366E2" w:rsidP="003366E2">
      <w:pPr>
        <w:rPr>
          <w:rFonts w:ascii="Verdana" w:hAnsi="Verdana" w:cs="Verdana"/>
          <w:b/>
          <w:bCs/>
          <w:sz w:val="17"/>
          <w:szCs w:val="17"/>
        </w:rPr>
      </w:pPr>
      <w:r>
        <w:rPr>
          <w:rFonts w:ascii="Verdana" w:hAnsi="Verdana" w:cs="Verdana"/>
          <w:b/>
          <w:bCs/>
          <w:sz w:val="17"/>
          <w:szCs w:val="17"/>
        </w:rPr>
        <w:t xml:space="preserve">Description: </w:t>
      </w:r>
      <w:r>
        <w:rPr>
          <w:rFonts w:ascii="Verdana" w:hAnsi="Verdana" w:cs="Verdana"/>
          <w:color w:val="222222"/>
          <w:sz w:val="17"/>
          <w:szCs w:val="17"/>
          <w:shd w:val="clear" w:color="auto" w:fill="FFFFFF"/>
        </w:rPr>
        <w:t>Halliburton Company is an American multinational corporation, and one of the world's largest oil field services companies.</w:t>
      </w:r>
    </w:p>
    <w:p w14:paraId="1E794110" w14:textId="77777777" w:rsidR="003366E2" w:rsidRDefault="003366E2" w:rsidP="003366E2">
      <w:pPr>
        <w:rPr>
          <w:rFonts w:ascii="Verdana" w:hAnsi="Verdana" w:cs="Verdana"/>
          <w:b/>
          <w:bCs/>
          <w:sz w:val="17"/>
          <w:szCs w:val="17"/>
        </w:rPr>
      </w:pPr>
      <w:r>
        <w:rPr>
          <w:rFonts w:ascii="Verdana" w:hAnsi="Verdana" w:cs="Verdana"/>
          <w:b/>
          <w:sz w:val="17"/>
          <w:szCs w:val="17"/>
        </w:rPr>
        <w:t>Framework/Tools:</w:t>
      </w:r>
      <w:r>
        <w:rPr>
          <w:rFonts w:ascii="Verdana" w:hAnsi="Verdana" w:cs="Verdana"/>
          <w:sz w:val="17"/>
          <w:szCs w:val="17"/>
        </w:rPr>
        <w:t xml:space="preserve">  QTP, Data Driven Framework, QC, </w:t>
      </w:r>
      <w:r w:rsidR="00AD1787">
        <w:rPr>
          <w:rFonts w:ascii="Verdana" w:hAnsi="Verdana" w:cs="Verdana"/>
          <w:sz w:val="17"/>
          <w:szCs w:val="17"/>
        </w:rPr>
        <w:t>Selenium</w:t>
      </w:r>
      <w:proofErr w:type="gramStart"/>
      <w:r w:rsidR="005E0F6E">
        <w:rPr>
          <w:rFonts w:ascii="Verdana" w:hAnsi="Verdana" w:cs="Verdana"/>
          <w:sz w:val="17"/>
          <w:szCs w:val="17"/>
        </w:rPr>
        <w:t>,C</w:t>
      </w:r>
      <w:proofErr w:type="gramEnd"/>
      <w:r w:rsidR="00AD1787">
        <w:rPr>
          <w:rFonts w:ascii="Verdana" w:hAnsi="Verdana" w:cs="Verdana"/>
          <w:sz w:val="17"/>
          <w:szCs w:val="17"/>
        </w:rPr>
        <w:t>#,</w:t>
      </w:r>
      <w:r>
        <w:rPr>
          <w:rFonts w:ascii="Verdana" w:hAnsi="Verdana" w:cs="Verdana"/>
          <w:sz w:val="17"/>
          <w:szCs w:val="17"/>
        </w:rPr>
        <w:t xml:space="preserve"> Coded UI and TFS</w:t>
      </w:r>
    </w:p>
    <w:p w14:paraId="2CC1D576" w14:textId="77777777" w:rsidR="003366E2" w:rsidRDefault="003366E2" w:rsidP="003366E2">
      <w:pPr>
        <w:rPr>
          <w:rFonts w:ascii="Verdana" w:hAnsi="Verdana" w:cs="Verdana"/>
          <w:b/>
          <w:bCs/>
          <w:sz w:val="17"/>
          <w:szCs w:val="17"/>
        </w:rPr>
      </w:pPr>
    </w:p>
    <w:p w14:paraId="2326D0C2" w14:textId="77777777" w:rsidR="003366E2" w:rsidRDefault="003366E2" w:rsidP="003366E2">
      <w:pPr>
        <w:rPr>
          <w:rFonts w:ascii="Verdana" w:hAnsi="Verdana" w:cs="Verdana"/>
          <w:b/>
          <w:bCs/>
          <w:sz w:val="17"/>
          <w:szCs w:val="17"/>
        </w:rPr>
      </w:pPr>
    </w:p>
    <w:p w14:paraId="2323617E" w14:textId="77777777" w:rsidR="003366E2" w:rsidRDefault="003366E2" w:rsidP="003366E2">
      <w:pPr>
        <w:rPr>
          <w:rFonts w:ascii="Verdana" w:hAnsi="Verdana" w:cs="Verdana"/>
          <w:b/>
          <w:bCs/>
          <w:sz w:val="17"/>
          <w:szCs w:val="17"/>
        </w:rPr>
      </w:pPr>
      <w:r>
        <w:rPr>
          <w:rFonts w:ascii="Verdana" w:hAnsi="Verdana" w:cs="Verdana"/>
          <w:b/>
          <w:bCs/>
          <w:sz w:val="17"/>
          <w:szCs w:val="17"/>
        </w:rPr>
        <w:t>Roles &amp; Responsibilities:</w:t>
      </w:r>
    </w:p>
    <w:p w14:paraId="1F5FEF66" w14:textId="77777777" w:rsidR="003366E2" w:rsidRDefault="003366E2" w:rsidP="003366E2">
      <w:pPr>
        <w:rPr>
          <w:rFonts w:ascii="Verdana" w:hAnsi="Verdana" w:cs="Verdana"/>
          <w:b/>
          <w:bCs/>
          <w:sz w:val="17"/>
          <w:szCs w:val="17"/>
        </w:rPr>
      </w:pPr>
    </w:p>
    <w:p w14:paraId="3E6FE09D" w14:textId="77777777" w:rsidR="003366E2" w:rsidRDefault="003366E2" w:rsidP="003366E2">
      <w:pPr>
        <w:rPr>
          <w:rFonts w:ascii="Verdana" w:hAnsi="Verdana" w:cs="Verdana"/>
          <w:b/>
          <w:bCs/>
          <w:sz w:val="17"/>
          <w:szCs w:val="17"/>
        </w:rPr>
      </w:pPr>
    </w:p>
    <w:p w14:paraId="6508C897" w14:textId="77777777" w:rsidR="003366E2" w:rsidRDefault="003366E2" w:rsidP="003366E2">
      <w:pPr>
        <w:pStyle w:val="PlainText"/>
        <w:autoSpaceDE w:val="0"/>
        <w:rPr>
          <w:rFonts w:ascii="Verdana" w:hAnsi="Verdana" w:cs="Verdana"/>
          <w:sz w:val="17"/>
          <w:szCs w:val="17"/>
          <w:lang w:val="en-US"/>
        </w:rPr>
      </w:pPr>
      <w:r>
        <w:rPr>
          <w:rFonts w:ascii="Verdana" w:hAnsi="Verdana" w:cs="Verdana"/>
          <w:sz w:val="17"/>
          <w:szCs w:val="17"/>
        </w:rPr>
        <w:t xml:space="preserve">• </w:t>
      </w:r>
      <w:r>
        <w:rPr>
          <w:rFonts w:ascii="Verdana" w:hAnsi="Verdana" w:cs="Verdana"/>
          <w:sz w:val="17"/>
          <w:szCs w:val="17"/>
          <w:lang w:val="en-US"/>
        </w:rPr>
        <w:t xml:space="preserve">    </w:t>
      </w:r>
      <w:r>
        <w:rPr>
          <w:rFonts w:ascii="Verdana" w:hAnsi="Verdana" w:cs="Verdana"/>
          <w:sz w:val="17"/>
          <w:szCs w:val="17"/>
        </w:rPr>
        <w:t xml:space="preserve">Administered HP Quality Center (ALM) tool for testing teams and participated actively in writing &amp; maintaining Automated Test Scripts in HP's Quick Test </w:t>
      </w:r>
      <w:r>
        <w:rPr>
          <w:rFonts w:ascii="Verdana" w:hAnsi="Verdana" w:cs="Verdana"/>
          <w:sz w:val="17"/>
          <w:szCs w:val="17"/>
          <w:lang w:val="en-US"/>
        </w:rPr>
        <w:t xml:space="preserve">      </w:t>
      </w:r>
    </w:p>
    <w:p w14:paraId="1D0435BB" w14:textId="77777777" w:rsidR="0047571E" w:rsidRDefault="003366E2" w:rsidP="003366E2">
      <w:pPr>
        <w:pStyle w:val="PlainText"/>
        <w:autoSpaceDE w:val="0"/>
        <w:rPr>
          <w:rFonts w:ascii="Verdana" w:hAnsi="Verdana" w:cs="Verdana"/>
          <w:sz w:val="17"/>
          <w:szCs w:val="17"/>
        </w:rPr>
      </w:pPr>
      <w:r>
        <w:rPr>
          <w:rFonts w:ascii="Verdana" w:hAnsi="Verdana" w:cs="Verdana"/>
          <w:sz w:val="17"/>
          <w:szCs w:val="17"/>
          <w:lang w:val="en-US"/>
        </w:rPr>
        <w:t xml:space="preserve">       </w:t>
      </w:r>
      <w:r>
        <w:rPr>
          <w:rFonts w:ascii="Verdana" w:hAnsi="Verdana" w:cs="Verdana"/>
          <w:sz w:val="17"/>
          <w:szCs w:val="17"/>
        </w:rPr>
        <w:t>Professional, based on Agile (Scrum) process model. </w:t>
      </w:r>
    </w:p>
    <w:p w14:paraId="458DF77D" w14:textId="77777777" w:rsidR="003366E2" w:rsidRDefault="003366E2" w:rsidP="003366E2">
      <w:pPr>
        <w:pStyle w:val="PlainText"/>
        <w:autoSpaceDE w:val="0"/>
        <w:rPr>
          <w:rFonts w:ascii="Verdana" w:hAnsi="Verdana" w:cs="Verdana"/>
          <w:sz w:val="17"/>
          <w:szCs w:val="17"/>
          <w:lang w:val="en-US"/>
        </w:rPr>
      </w:pPr>
      <w:r>
        <w:rPr>
          <w:rFonts w:ascii="Verdana" w:hAnsi="Verdana" w:cs="Verdana"/>
          <w:sz w:val="17"/>
          <w:szCs w:val="17"/>
        </w:rPr>
        <w:br/>
        <w:t xml:space="preserve">• </w:t>
      </w:r>
      <w:r>
        <w:rPr>
          <w:rFonts w:ascii="Verdana" w:hAnsi="Verdana" w:cs="Verdana"/>
          <w:sz w:val="17"/>
          <w:szCs w:val="17"/>
          <w:lang w:val="en-US"/>
        </w:rPr>
        <w:t xml:space="preserve">    </w:t>
      </w:r>
      <w:r>
        <w:rPr>
          <w:rFonts w:ascii="Verdana" w:hAnsi="Verdana" w:cs="Verdana"/>
          <w:sz w:val="17"/>
          <w:szCs w:val="17"/>
        </w:rPr>
        <w:t xml:space="preserve">During the testing cycle monitor the test progress by constantly assessing the work assignment to each of the automation resources and re-balance or re-allocate </w:t>
      </w:r>
      <w:r>
        <w:rPr>
          <w:rFonts w:ascii="Verdana" w:hAnsi="Verdana" w:cs="Verdana"/>
          <w:sz w:val="17"/>
          <w:szCs w:val="17"/>
          <w:lang w:val="en-US"/>
        </w:rPr>
        <w:t xml:space="preserve">  </w:t>
      </w:r>
    </w:p>
    <w:p w14:paraId="725C44DB" w14:textId="77777777" w:rsidR="006C4CEC" w:rsidRDefault="003366E2" w:rsidP="003366E2">
      <w:pPr>
        <w:pStyle w:val="PlainText"/>
        <w:autoSpaceDE w:val="0"/>
        <w:rPr>
          <w:rFonts w:ascii="Verdana" w:hAnsi="Verdana" w:cs="Verdana"/>
          <w:sz w:val="17"/>
          <w:szCs w:val="17"/>
          <w:lang w:val="en-US"/>
        </w:rPr>
      </w:pPr>
      <w:r>
        <w:rPr>
          <w:rFonts w:ascii="Verdana" w:hAnsi="Verdana" w:cs="Verdana"/>
          <w:sz w:val="17"/>
          <w:szCs w:val="17"/>
          <w:lang w:val="en-US"/>
        </w:rPr>
        <w:t xml:space="preserve">       </w:t>
      </w:r>
      <w:r>
        <w:rPr>
          <w:rFonts w:ascii="Verdana" w:hAnsi="Verdana" w:cs="Verdana"/>
          <w:sz w:val="17"/>
          <w:szCs w:val="17"/>
        </w:rPr>
        <w:t>them as required </w:t>
      </w:r>
    </w:p>
    <w:p w14:paraId="58CA8C94" w14:textId="77777777" w:rsidR="006C4CEC" w:rsidRDefault="002F5E3F" w:rsidP="006C4CEC">
      <w:pPr>
        <w:numPr>
          <w:ilvl w:val="0"/>
          <w:numId w:val="8"/>
        </w:numPr>
        <w:rPr>
          <w:rFonts w:ascii="Verdana" w:hAnsi="Verdana" w:cs="Verdana"/>
          <w:sz w:val="17"/>
          <w:szCs w:val="17"/>
        </w:rPr>
      </w:pPr>
      <w:r>
        <w:rPr>
          <w:rFonts w:ascii="Verdana" w:hAnsi="Verdana" w:cs="Verdana"/>
          <w:sz w:val="17"/>
          <w:szCs w:val="17"/>
        </w:rPr>
        <w:t xml:space="preserve"> </w:t>
      </w:r>
      <w:r w:rsidR="006C4CEC" w:rsidRPr="00A4257D">
        <w:rPr>
          <w:rFonts w:ascii="Verdana" w:hAnsi="Verdana" w:cs="Verdana"/>
          <w:sz w:val="17"/>
          <w:szCs w:val="17"/>
        </w:rPr>
        <w:t>Responsible for validating stories assigned to me during two to three week sprints.</w:t>
      </w:r>
    </w:p>
    <w:p w14:paraId="6D7FEFE4" w14:textId="77777777" w:rsidR="006C4CEC" w:rsidRDefault="002F5E3F" w:rsidP="006C4CEC">
      <w:pPr>
        <w:numPr>
          <w:ilvl w:val="0"/>
          <w:numId w:val="8"/>
        </w:numPr>
        <w:rPr>
          <w:rFonts w:ascii="Verdana" w:hAnsi="Verdana" w:cs="Verdana"/>
          <w:sz w:val="17"/>
          <w:szCs w:val="17"/>
        </w:rPr>
      </w:pPr>
      <w:r>
        <w:rPr>
          <w:rFonts w:ascii="Verdana" w:hAnsi="Verdana" w:cs="Verdana"/>
          <w:sz w:val="17"/>
          <w:szCs w:val="17"/>
        </w:rPr>
        <w:t xml:space="preserve"> </w:t>
      </w:r>
      <w:r w:rsidR="006C4CEC">
        <w:rPr>
          <w:rFonts w:ascii="Verdana" w:hAnsi="Verdana" w:cs="Verdana"/>
          <w:sz w:val="17"/>
          <w:szCs w:val="17"/>
        </w:rPr>
        <w:t xml:space="preserve">Actively participated in Daily Standup meeting ,Sprint Planning meeting ,Sprint Review meeting and Retrospective meeting </w:t>
      </w:r>
    </w:p>
    <w:p w14:paraId="6022EDC5" w14:textId="77777777" w:rsidR="003366E2" w:rsidRPr="006C4CEC" w:rsidRDefault="003366E2" w:rsidP="006C4CEC">
      <w:pPr>
        <w:rPr>
          <w:rFonts w:ascii="Verdana" w:hAnsi="Verdana" w:cs="Verdana"/>
          <w:sz w:val="17"/>
          <w:szCs w:val="17"/>
        </w:rPr>
      </w:pPr>
      <w:r w:rsidRPr="006C4CEC">
        <w:rPr>
          <w:rFonts w:ascii="Verdana" w:hAnsi="Verdana" w:cs="Verdana"/>
          <w:sz w:val="17"/>
          <w:szCs w:val="17"/>
        </w:rPr>
        <w:t>•     Identifying the required metrics an</w:t>
      </w:r>
      <w:r w:rsidR="00B261C2">
        <w:rPr>
          <w:rFonts w:ascii="Verdana" w:hAnsi="Verdana" w:cs="Verdana"/>
          <w:sz w:val="17"/>
          <w:szCs w:val="17"/>
        </w:rPr>
        <w:t>d work to have them in place. </w:t>
      </w:r>
      <w:r w:rsidRPr="006C4CEC">
        <w:rPr>
          <w:rFonts w:ascii="Verdana" w:hAnsi="Verdana" w:cs="Verdana"/>
          <w:sz w:val="17"/>
          <w:szCs w:val="17"/>
        </w:rPr>
        <w:br/>
        <w:t>•     Prepared precise estimates for tests and submitted it to test automation manager. </w:t>
      </w:r>
      <w:r w:rsidRPr="006C4CEC">
        <w:rPr>
          <w:rFonts w:ascii="Verdana" w:hAnsi="Verdana" w:cs="Verdana"/>
          <w:sz w:val="17"/>
          <w:szCs w:val="17"/>
        </w:rPr>
        <w:br/>
        <w:t>•     Assisted in implementing all performance tests with help of various testing tools on automation framework. </w:t>
      </w:r>
      <w:r w:rsidRPr="006C4CEC">
        <w:rPr>
          <w:rFonts w:ascii="Verdana" w:hAnsi="Verdana" w:cs="Verdana"/>
          <w:sz w:val="17"/>
          <w:szCs w:val="17"/>
        </w:rPr>
        <w:br/>
        <w:t>•     Coordinated with application team and ensured resolution of all issues an</w:t>
      </w:r>
      <w:r w:rsidR="00B261C2">
        <w:rPr>
          <w:rFonts w:ascii="Verdana" w:hAnsi="Verdana" w:cs="Verdana"/>
          <w:sz w:val="17"/>
          <w:szCs w:val="17"/>
        </w:rPr>
        <w:t>d completion of work on time. </w:t>
      </w:r>
    </w:p>
    <w:p w14:paraId="370886CB" w14:textId="77777777" w:rsidR="003366E2" w:rsidRDefault="002F5E3F" w:rsidP="003366E2">
      <w:pPr>
        <w:pStyle w:val="PlainText"/>
        <w:numPr>
          <w:ilvl w:val="0"/>
          <w:numId w:val="15"/>
        </w:numPr>
        <w:autoSpaceDE w:val="0"/>
        <w:ind w:left="360"/>
        <w:rPr>
          <w:rFonts w:ascii="Verdana" w:hAnsi="Verdana" w:cs="Verdana"/>
          <w:sz w:val="17"/>
          <w:szCs w:val="17"/>
        </w:rPr>
      </w:pPr>
      <w:r>
        <w:rPr>
          <w:rFonts w:ascii="Verdana" w:hAnsi="Verdana" w:cs="Verdana"/>
          <w:sz w:val="17"/>
          <w:szCs w:val="17"/>
          <w:lang w:val="en-US"/>
        </w:rPr>
        <w:t xml:space="preserve"> </w:t>
      </w:r>
      <w:r w:rsidR="003366E2">
        <w:rPr>
          <w:rFonts w:ascii="Verdana" w:hAnsi="Verdana" w:cs="Verdana"/>
          <w:sz w:val="17"/>
          <w:szCs w:val="17"/>
        </w:rPr>
        <w:t xml:space="preserve">Creating automation </w:t>
      </w:r>
      <w:r w:rsidR="00EB1525">
        <w:rPr>
          <w:rFonts w:ascii="Verdana" w:hAnsi="Verdana" w:cs="Verdana"/>
          <w:sz w:val="17"/>
          <w:szCs w:val="17"/>
          <w:lang w:val="en-US"/>
        </w:rPr>
        <w:t xml:space="preserve">framework and </w:t>
      </w:r>
      <w:r w:rsidR="003366E2">
        <w:rPr>
          <w:rFonts w:ascii="Verdana" w:hAnsi="Verdana" w:cs="Verdana"/>
          <w:sz w:val="17"/>
          <w:szCs w:val="17"/>
        </w:rPr>
        <w:t xml:space="preserve">test scripts in </w:t>
      </w:r>
      <w:r w:rsidR="003366E2">
        <w:rPr>
          <w:rFonts w:ascii="Verdana" w:hAnsi="Verdana" w:cs="Verdana"/>
          <w:b/>
          <w:sz w:val="17"/>
          <w:szCs w:val="17"/>
          <w:lang w:val="en-US"/>
        </w:rPr>
        <w:t>Selenium</w:t>
      </w:r>
      <w:r w:rsidR="003366E2">
        <w:rPr>
          <w:rFonts w:ascii="Verdana" w:hAnsi="Verdana" w:cs="Verdana"/>
          <w:sz w:val="17"/>
          <w:szCs w:val="17"/>
          <w:lang w:val="en-US"/>
        </w:rPr>
        <w:t xml:space="preserve"> and </w:t>
      </w:r>
      <w:r w:rsidR="003366E2">
        <w:rPr>
          <w:rFonts w:ascii="Verdana" w:hAnsi="Verdana" w:cs="Verdana"/>
          <w:b/>
          <w:sz w:val="17"/>
          <w:szCs w:val="17"/>
          <w:lang w:val="en-US"/>
        </w:rPr>
        <w:t>Coded UI</w:t>
      </w:r>
      <w:r w:rsidR="003366E2">
        <w:rPr>
          <w:rFonts w:ascii="Verdana" w:hAnsi="Verdana" w:cs="Verdana"/>
          <w:sz w:val="17"/>
          <w:szCs w:val="17"/>
          <w:lang w:val="en-US"/>
        </w:rPr>
        <w:t xml:space="preserve"> during UFT scripts </w:t>
      </w:r>
      <w:r w:rsidR="003366E2">
        <w:rPr>
          <w:rFonts w:ascii="Verdana" w:hAnsi="Verdana" w:cs="Verdana"/>
          <w:b/>
          <w:sz w:val="17"/>
          <w:szCs w:val="17"/>
          <w:lang w:val="en-US"/>
        </w:rPr>
        <w:t>Migration</w:t>
      </w:r>
      <w:r w:rsidR="003366E2">
        <w:rPr>
          <w:rFonts w:ascii="Verdana" w:hAnsi="Verdana" w:cs="Verdana"/>
          <w:sz w:val="17"/>
          <w:szCs w:val="17"/>
          <w:lang w:val="en-US"/>
        </w:rPr>
        <w:t xml:space="preserve"> to </w:t>
      </w:r>
      <w:r w:rsidR="003366E2">
        <w:rPr>
          <w:rFonts w:ascii="Verdana" w:hAnsi="Verdana" w:cs="Verdana"/>
          <w:b/>
          <w:sz w:val="17"/>
          <w:szCs w:val="17"/>
          <w:lang w:val="en-US"/>
        </w:rPr>
        <w:t>Selenium/Coded UI</w:t>
      </w:r>
    </w:p>
    <w:p w14:paraId="5D27E69F" w14:textId="77777777" w:rsidR="003366E2" w:rsidRDefault="002F5E3F" w:rsidP="003366E2">
      <w:pPr>
        <w:pStyle w:val="PlainText"/>
        <w:numPr>
          <w:ilvl w:val="0"/>
          <w:numId w:val="15"/>
        </w:numPr>
        <w:autoSpaceDE w:val="0"/>
        <w:ind w:left="360"/>
        <w:rPr>
          <w:rFonts w:ascii="Verdana" w:hAnsi="Verdana" w:cs="Verdana"/>
          <w:sz w:val="17"/>
          <w:szCs w:val="17"/>
        </w:rPr>
      </w:pPr>
      <w:r>
        <w:rPr>
          <w:rFonts w:ascii="Verdana" w:hAnsi="Verdana" w:cs="Verdana"/>
          <w:sz w:val="17"/>
          <w:szCs w:val="17"/>
          <w:lang w:val="en-US"/>
        </w:rPr>
        <w:t xml:space="preserve"> </w:t>
      </w:r>
      <w:r w:rsidR="003366E2">
        <w:rPr>
          <w:rFonts w:ascii="Verdana" w:hAnsi="Verdana" w:cs="Verdana"/>
          <w:sz w:val="17"/>
          <w:szCs w:val="17"/>
        </w:rPr>
        <w:t>Setting-up all test environments.</w:t>
      </w:r>
    </w:p>
    <w:p w14:paraId="5EC74989" w14:textId="77777777" w:rsidR="003366E2" w:rsidRDefault="002F5E3F" w:rsidP="003366E2">
      <w:pPr>
        <w:pStyle w:val="PlainText"/>
        <w:numPr>
          <w:ilvl w:val="0"/>
          <w:numId w:val="15"/>
        </w:numPr>
        <w:autoSpaceDE w:val="0"/>
        <w:ind w:left="360"/>
        <w:rPr>
          <w:rFonts w:ascii="Verdana" w:hAnsi="Verdana" w:cs="Verdana"/>
          <w:color w:val="000000"/>
          <w:sz w:val="17"/>
          <w:szCs w:val="17"/>
        </w:rPr>
      </w:pPr>
      <w:r>
        <w:rPr>
          <w:rFonts w:ascii="Verdana" w:hAnsi="Verdana" w:cs="Verdana"/>
          <w:sz w:val="17"/>
          <w:szCs w:val="17"/>
          <w:lang w:val="en-US"/>
        </w:rPr>
        <w:t xml:space="preserve"> </w:t>
      </w:r>
      <w:r w:rsidR="003366E2">
        <w:rPr>
          <w:rFonts w:ascii="Verdana" w:hAnsi="Verdana" w:cs="Verdana"/>
          <w:sz w:val="17"/>
          <w:szCs w:val="17"/>
        </w:rPr>
        <w:t xml:space="preserve">Conducting Peer Reviews and involved in Quality processes. </w:t>
      </w:r>
      <w:r w:rsidR="003366E2">
        <w:rPr>
          <w:rFonts w:ascii="Verdana" w:hAnsi="Verdana" w:cs="Verdana"/>
          <w:color w:val="000000"/>
          <w:sz w:val="17"/>
          <w:szCs w:val="17"/>
        </w:rPr>
        <w:t>Test Case Execution in QC on different scenarios for different sprints of an application.</w:t>
      </w:r>
    </w:p>
    <w:p w14:paraId="1E5CFC91" w14:textId="77777777" w:rsidR="00B261C2" w:rsidRDefault="00B261C2" w:rsidP="00AA69DE">
      <w:pPr>
        <w:pStyle w:val="PlainText"/>
        <w:autoSpaceDE w:val="0"/>
        <w:rPr>
          <w:rFonts w:ascii="Verdana" w:hAnsi="Verdana" w:cs="Verdana"/>
          <w:sz w:val="17"/>
          <w:szCs w:val="17"/>
          <w:lang w:val="en-US"/>
        </w:rPr>
      </w:pPr>
    </w:p>
    <w:p w14:paraId="7051FA73" w14:textId="77777777" w:rsidR="00AA69DE" w:rsidRDefault="00DB017B" w:rsidP="00AA69DE">
      <w:pPr>
        <w:shd w:val="clear" w:color="auto" w:fill="E0E0E0"/>
      </w:pPr>
      <w:r>
        <w:rPr>
          <w:rFonts w:ascii="Verdana" w:hAnsi="Verdana" w:cs="Verdana"/>
          <w:b/>
          <w:sz w:val="17"/>
          <w:szCs w:val="17"/>
        </w:rPr>
        <w:t>Intermediate Software Test Engineer</w:t>
      </w:r>
      <w:r w:rsidR="00823C9D">
        <w:rPr>
          <w:rFonts w:ascii="Verdana" w:hAnsi="Verdana" w:cs="Verdana"/>
          <w:b/>
          <w:sz w:val="17"/>
          <w:szCs w:val="17"/>
        </w:rPr>
        <w:t xml:space="preserve"> (Mar 2010 –Aug 2010)</w:t>
      </w:r>
    </w:p>
    <w:p w14:paraId="1401FB53" w14:textId="77777777" w:rsidR="00A860D9" w:rsidRDefault="00A860D9" w:rsidP="00AA69DE">
      <w:pPr>
        <w:rPr>
          <w:rFonts w:ascii="Verdana" w:hAnsi="Verdana" w:cs="Verdana"/>
          <w:b/>
          <w:sz w:val="17"/>
          <w:szCs w:val="17"/>
        </w:rPr>
      </w:pPr>
    </w:p>
    <w:p w14:paraId="2B136836" w14:textId="77777777" w:rsidR="00E56837" w:rsidRDefault="00E56837" w:rsidP="00E56837">
      <w:pPr>
        <w:rPr>
          <w:rFonts w:ascii="Verdana" w:hAnsi="Verdana" w:cs="Verdana"/>
          <w:sz w:val="17"/>
          <w:szCs w:val="17"/>
        </w:rPr>
      </w:pPr>
      <w:r>
        <w:rPr>
          <w:rFonts w:ascii="Verdana" w:hAnsi="Verdana" w:cs="Verdana"/>
          <w:b/>
          <w:bCs/>
          <w:sz w:val="17"/>
          <w:szCs w:val="17"/>
        </w:rPr>
        <w:t xml:space="preserve">Client: </w:t>
      </w:r>
      <w:r>
        <w:rPr>
          <w:rFonts w:ascii="Verdana" w:hAnsi="Verdana" w:cs="Verdana"/>
          <w:sz w:val="17"/>
          <w:szCs w:val="17"/>
        </w:rPr>
        <w:t>CDP Communications, CANADA</w:t>
      </w:r>
    </w:p>
    <w:p w14:paraId="229196EB" w14:textId="1A593EEF" w:rsidR="004D0453" w:rsidRDefault="00AC313D" w:rsidP="00E56837">
      <w:pPr>
        <w:rPr>
          <w:rFonts w:ascii="Verdana" w:hAnsi="Verdana" w:cs="Verdana"/>
          <w:sz w:val="17"/>
          <w:szCs w:val="17"/>
        </w:rPr>
      </w:pPr>
      <w:r>
        <w:rPr>
          <w:rFonts w:ascii="Verdana" w:hAnsi="Verdana" w:cs="Verdana"/>
          <w:noProof/>
          <w:sz w:val="17"/>
          <w:szCs w:val="17"/>
          <w:lang w:val="en-IN" w:eastAsia="en-IN"/>
        </w:rPr>
        <w:drawing>
          <wp:inline distT="0" distB="0" distL="0" distR="0" wp14:anchorId="417FCFA3" wp14:editId="32B30F28">
            <wp:extent cx="556260" cy="327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260" cy="327660"/>
                    </a:xfrm>
                    <a:prstGeom prst="rect">
                      <a:avLst/>
                    </a:prstGeom>
                    <a:noFill/>
                    <a:ln>
                      <a:noFill/>
                    </a:ln>
                  </pic:spPr>
                </pic:pic>
              </a:graphicData>
            </a:graphic>
          </wp:inline>
        </w:drawing>
      </w:r>
    </w:p>
    <w:p w14:paraId="46576ACB" w14:textId="77777777" w:rsidR="00DB017B" w:rsidRPr="00DB017B" w:rsidRDefault="00DB017B" w:rsidP="00DB017B">
      <w:r>
        <w:rPr>
          <w:rFonts w:ascii="Verdana" w:hAnsi="Verdana" w:cs="Verdana"/>
          <w:b/>
          <w:sz w:val="17"/>
          <w:szCs w:val="17"/>
        </w:rPr>
        <w:t xml:space="preserve">Employer: </w:t>
      </w:r>
      <w:r w:rsidRPr="00DB017B">
        <w:rPr>
          <w:rFonts w:ascii="Verdana" w:hAnsi="Verdana" w:cs="Verdana"/>
          <w:sz w:val="17"/>
          <w:szCs w:val="17"/>
        </w:rPr>
        <w:t>Acuminous Software Pvt. Ltd. Gurgaon (INDIA)</w:t>
      </w:r>
    </w:p>
    <w:p w14:paraId="22A8DB25" w14:textId="77777777" w:rsidR="00AA69DE" w:rsidRDefault="00AA69DE" w:rsidP="00AA69DE">
      <w:pPr>
        <w:rPr>
          <w:rFonts w:ascii="Verdana" w:hAnsi="Verdana" w:cs="Verdana"/>
          <w:sz w:val="17"/>
          <w:szCs w:val="17"/>
        </w:rPr>
      </w:pPr>
      <w:r w:rsidRPr="00AA69DE">
        <w:rPr>
          <w:rFonts w:ascii="Verdana" w:hAnsi="Verdana" w:cs="Verdana"/>
          <w:b/>
          <w:sz w:val="17"/>
          <w:szCs w:val="17"/>
        </w:rPr>
        <w:t>Project:</w:t>
      </w:r>
      <w:r w:rsidR="00E56837">
        <w:rPr>
          <w:rFonts w:ascii="Verdana" w:hAnsi="Verdana" w:cs="Verdana"/>
          <w:sz w:val="17"/>
          <w:szCs w:val="17"/>
        </w:rPr>
        <w:t xml:space="preserve"> Adept Suites</w:t>
      </w:r>
    </w:p>
    <w:p w14:paraId="42EBD569" w14:textId="77777777" w:rsidR="002508D3" w:rsidRPr="00E56837" w:rsidRDefault="00446152" w:rsidP="00E56837">
      <w:pPr>
        <w:rPr>
          <w:rFonts w:ascii="Verdana" w:hAnsi="Verdana" w:cs="Verdana"/>
          <w:sz w:val="17"/>
          <w:szCs w:val="17"/>
        </w:rPr>
      </w:pPr>
      <w:r w:rsidRPr="00446152">
        <w:rPr>
          <w:rFonts w:ascii="Verdana" w:hAnsi="Verdana" w:cs="Verdana"/>
          <w:b/>
          <w:sz w:val="17"/>
          <w:szCs w:val="17"/>
        </w:rPr>
        <w:t>Description:</w:t>
      </w:r>
      <w:r>
        <w:rPr>
          <w:rFonts w:ascii="Verdana" w:hAnsi="Verdana" w:cs="Verdana"/>
          <w:sz w:val="17"/>
          <w:szCs w:val="17"/>
        </w:rPr>
        <w:t xml:space="preserve"> </w:t>
      </w:r>
      <w:r w:rsidR="002508D3" w:rsidRPr="00E56837">
        <w:rPr>
          <w:rFonts w:ascii="Verdana" w:hAnsi="Verdana" w:cs="Verdana"/>
          <w:sz w:val="17"/>
          <w:szCs w:val="17"/>
        </w:rPr>
        <w:t xml:space="preserve">The CDP Tools provides an interactive user </w:t>
      </w:r>
      <w:r w:rsidR="00216C07" w:rsidRPr="00E56837">
        <w:rPr>
          <w:rFonts w:ascii="Verdana" w:hAnsi="Verdana" w:cs="Verdana"/>
          <w:sz w:val="17"/>
          <w:szCs w:val="17"/>
        </w:rPr>
        <w:t>interface, which</w:t>
      </w:r>
      <w:r w:rsidR="002508D3" w:rsidRPr="00E56837">
        <w:rPr>
          <w:rFonts w:ascii="Verdana" w:hAnsi="Verdana" w:cs="Verdana"/>
          <w:sz w:val="17"/>
          <w:szCs w:val="17"/>
        </w:rPr>
        <w:t xml:space="preserve"> allows the user to perform the following tasks:</w:t>
      </w:r>
    </w:p>
    <w:p w14:paraId="6C66F51C" w14:textId="77777777" w:rsidR="002508D3" w:rsidRPr="002508D3" w:rsidRDefault="002508D3" w:rsidP="00E56837">
      <w:pPr>
        <w:ind w:left="360"/>
        <w:rPr>
          <w:rFonts w:ascii="Verdana" w:hAnsi="Verdana" w:cs="Verdana"/>
          <w:sz w:val="17"/>
          <w:szCs w:val="17"/>
        </w:rPr>
      </w:pPr>
    </w:p>
    <w:p w14:paraId="44D61674" w14:textId="77777777" w:rsidR="002508D3" w:rsidRPr="002508D3" w:rsidRDefault="002508D3" w:rsidP="00E56837">
      <w:pPr>
        <w:numPr>
          <w:ilvl w:val="0"/>
          <w:numId w:val="6"/>
        </w:numPr>
        <w:ind w:left="360"/>
        <w:rPr>
          <w:rFonts w:ascii="Verdana" w:hAnsi="Verdana" w:cs="Verdana"/>
          <w:sz w:val="17"/>
          <w:szCs w:val="17"/>
        </w:rPr>
      </w:pPr>
      <w:r w:rsidRPr="002508D3">
        <w:rPr>
          <w:rFonts w:ascii="Verdana" w:hAnsi="Verdana" w:cs="Verdana"/>
          <w:sz w:val="17"/>
          <w:szCs w:val="17"/>
        </w:rPr>
        <w:t>Conversion of Print Data Stream into different  formats(Pdf,Xml,Html,Xerox ,Pcl etc)</w:t>
      </w:r>
    </w:p>
    <w:p w14:paraId="64282D8A" w14:textId="77777777" w:rsidR="002508D3" w:rsidRPr="002508D3" w:rsidRDefault="002508D3" w:rsidP="00E56837">
      <w:pPr>
        <w:numPr>
          <w:ilvl w:val="0"/>
          <w:numId w:val="6"/>
        </w:numPr>
        <w:ind w:left="360"/>
        <w:rPr>
          <w:rFonts w:ascii="Verdana" w:hAnsi="Verdana" w:cs="Verdana"/>
          <w:sz w:val="17"/>
          <w:szCs w:val="17"/>
        </w:rPr>
      </w:pPr>
      <w:r w:rsidRPr="002508D3">
        <w:rPr>
          <w:rFonts w:ascii="Verdana" w:hAnsi="Verdana" w:cs="Verdana"/>
          <w:sz w:val="17"/>
          <w:szCs w:val="17"/>
        </w:rPr>
        <w:t>Analyzing differences between different Print Streams</w:t>
      </w:r>
    </w:p>
    <w:p w14:paraId="7467F952" w14:textId="77777777" w:rsidR="002508D3" w:rsidRPr="002508D3" w:rsidRDefault="002508D3" w:rsidP="00E56837">
      <w:pPr>
        <w:numPr>
          <w:ilvl w:val="0"/>
          <w:numId w:val="6"/>
        </w:numPr>
        <w:ind w:left="360"/>
        <w:rPr>
          <w:rFonts w:ascii="Verdana" w:hAnsi="Verdana" w:cs="Verdana"/>
          <w:sz w:val="17"/>
          <w:szCs w:val="17"/>
        </w:rPr>
      </w:pPr>
      <w:r w:rsidRPr="002508D3">
        <w:rPr>
          <w:rFonts w:ascii="Verdana" w:hAnsi="Verdana" w:cs="Verdana"/>
          <w:sz w:val="17"/>
          <w:szCs w:val="17"/>
        </w:rPr>
        <w:t>Batch conversion (Conversion of 1 million pages from command line)</w:t>
      </w:r>
    </w:p>
    <w:p w14:paraId="53D4B819" w14:textId="77777777" w:rsidR="002508D3" w:rsidRPr="002508D3" w:rsidRDefault="002508D3" w:rsidP="00E56837">
      <w:pPr>
        <w:numPr>
          <w:ilvl w:val="0"/>
          <w:numId w:val="6"/>
        </w:numPr>
        <w:ind w:left="360"/>
        <w:rPr>
          <w:rFonts w:ascii="Verdana" w:hAnsi="Verdana" w:cs="Verdana"/>
          <w:sz w:val="17"/>
          <w:szCs w:val="17"/>
        </w:rPr>
      </w:pPr>
      <w:r w:rsidRPr="002508D3">
        <w:rPr>
          <w:rFonts w:ascii="Verdana" w:hAnsi="Verdana" w:cs="Verdana"/>
          <w:sz w:val="17"/>
          <w:szCs w:val="17"/>
        </w:rPr>
        <w:t>Provide facility for 1000 Customers to use License Server concurrently.</w:t>
      </w:r>
    </w:p>
    <w:p w14:paraId="22A773EC" w14:textId="77777777" w:rsidR="002508D3" w:rsidRPr="002508D3" w:rsidRDefault="002508D3" w:rsidP="00E56837">
      <w:pPr>
        <w:numPr>
          <w:ilvl w:val="0"/>
          <w:numId w:val="6"/>
        </w:numPr>
        <w:ind w:left="360"/>
        <w:rPr>
          <w:rFonts w:ascii="Verdana" w:hAnsi="Verdana" w:cs="Verdana"/>
          <w:sz w:val="17"/>
          <w:szCs w:val="17"/>
        </w:rPr>
      </w:pPr>
      <w:r w:rsidRPr="002508D3">
        <w:rPr>
          <w:rFonts w:ascii="Verdana" w:hAnsi="Verdana" w:cs="Verdana"/>
          <w:sz w:val="17"/>
          <w:szCs w:val="17"/>
        </w:rPr>
        <w:t>The CDP Tools comprises the following GUI tools:</w:t>
      </w:r>
    </w:p>
    <w:p w14:paraId="0D16DA3D" w14:textId="77777777" w:rsidR="002508D3" w:rsidRPr="002508D3" w:rsidRDefault="002508D3" w:rsidP="00E56837">
      <w:pPr>
        <w:numPr>
          <w:ilvl w:val="0"/>
          <w:numId w:val="6"/>
        </w:numPr>
        <w:ind w:left="360"/>
        <w:rPr>
          <w:rFonts w:ascii="Verdana" w:hAnsi="Verdana" w:cs="Verdana"/>
          <w:sz w:val="17"/>
          <w:szCs w:val="17"/>
        </w:rPr>
      </w:pPr>
      <w:r w:rsidRPr="002508D3">
        <w:rPr>
          <w:rFonts w:ascii="Verdana" w:hAnsi="Verdana" w:cs="Verdana"/>
          <w:sz w:val="17"/>
          <w:szCs w:val="17"/>
        </w:rPr>
        <w:t>Adept Suite This tool provides the functionality to transform Print Data stream into Different format (Pdf, Html, Xml etc).It has the functionality of Batch conversion.</w:t>
      </w:r>
    </w:p>
    <w:p w14:paraId="40BEFDCC" w14:textId="77777777" w:rsidR="002508D3" w:rsidRPr="002508D3" w:rsidRDefault="002508D3" w:rsidP="00E56837">
      <w:pPr>
        <w:numPr>
          <w:ilvl w:val="0"/>
          <w:numId w:val="6"/>
        </w:numPr>
        <w:ind w:left="360"/>
        <w:rPr>
          <w:rFonts w:ascii="Verdana" w:hAnsi="Verdana" w:cs="Verdana"/>
          <w:sz w:val="17"/>
          <w:szCs w:val="17"/>
        </w:rPr>
      </w:pPr>
      <w:r w:rsidRPr="002508D3">
        <w:rPr>
          <w:rFonts w:ascii="Verdana" w:hAnsi="Verdana" w:cs="Verdana"/>
          <w:sz w:val="17"/>
          <w:szCs w:val="17"/>
        </w:rPr>
        <w:t>StreamDiff This tool provides the functionality to compare different Print Streams and analyzing differences.</w:t>
      </w:r>
    </w:p>
    <w:p w14:paraId="7A1B5851" w14:textId="77777777" w:rsidR="00AA69DE" w:rsidRDefault="00AA69DE" w:rsidP="00AA69DE">
      <w:pPr>
        <w:rPr>
          <w:rFonts w:ascii="Verdana" w:hAnsi="Verdana" w:cs="Verdana"/>
          <w:b/>
          <w:bCs/>
          <w:sz w:val="17"/>
          <w:szCs w:val="17"/>
        </w:rPr>
      </w:pPr>
    </w:p>
    <w:p w14:paraId="06181A22" w14:textId="77777777" w:rsidR="00493B6B" w:rsidRDefault="00E96E3F" w:rsidP="00AA69DE">
      <w:pPr>
        <w:rPr>
          <w:rFonts w:ascii="Verdana" w:hAnsi="Verdana" w:cs="Verdana"/>
          <w:b/>
          <w:bCs/>
          <w:sz w:val="17"/>
          <w:szCs w:val="17"/>
        </w:rPr>
      </w:pPr>
      <w:r>
        <w:rPr>
          <w:rFonts w:ascii="Verdana" w:hAnsi="Verdana" w:cs="Verdana"/>
          <w:b/>
          <w:sz w:val="17"/>
          <w:szCs w:val="17"/>
        </w:rPr>
        <w:t>Framework/Tools:</w:t>
      </w:r>
      <w:r>
        <w:rPr>
          <w:rFonts w:ascii="Verdana" w:hAnsi="Verdana" w:cs="Verdana"/>
          <w:sz w:val="17"/>
          <w:szCs w:val="17"/>
        </w:rPr>
        <w:t xml:space="preserve">  </w:t>
      </w:r>
      <w:r w:rsidR="002F5E3F">
        <w:rPr>
          <w:rFonts w:ascii="Verdana" w:hAnsi="Verdana" w:cs="Verdana"/>
          <w:sz w:val="17"/>
          <w:szCs w:val="17"/>
        </w:rPr>
        <w:t>QTP, Data Driven Framework and QC</w:t>
      </w:r>
    </w:p>
    <w:p w14:paraId="65AF43D2" w14:textId="77777777" w:rsidR="00E96E3F" w:rsidRDefault="00E96E3F" w:rsidP="00AA69DE">
      <w:pPr>
        <w:rPr>
          <w:rFonts w:ascii="Verdana" w:hAnsi="Verdana" w:cs="Verdana"/>
          <w:b/>
          <w:bCs/>
          <w:sz w:val="17"/>
          <w:szCs w:val="17"/>
        </w:rPr>
      </w:pPr>
    </w:p>
    <w:p w14:paraId="0FC9B558" w14:textId="77777777" w:rsidR="00493B6B" w:rsidRDefault="00493B6B" w:rsidP="00493B6B">
      <w:pPr>
        <w:rPr>
          <w:rFonts w:ascii="Verdana" w:hAnsi="Verdana" w:cs="Verdana"/>
          <w:b/>
          <w:bCs/>
          <w:sz w:val="17"/>
          <w:szCs w:val="17"/>
        </w:rPr>
      </w:pPr>
      <w:r>
        <w:rPr>
          <w:rFonts w:ascii="Verdana" w:hAnsi="Verdana" w:cs="Verdana"/>
          <w:b/>
          <w:bCs/>
          <w:sz w:val="17"/>
          <w:szCs w:val="17"/>
        </w:rPr>
        <w:t>Roles &amp; Responsibilities:</w:t>
      </w:r>
    </w:p>
    <w:p w14:paraId="483EB394" w14:textId="77777777" w:rsidR="00EB1525" w:rsidRDefault="00EB1525" w:rsidP="00493B6B">
      <w:pPr>
        <w:rPr>
          <w:rFonts w:ascii="Verdana" w:hAnsi="Verdana" w:cs="Verdana"/>
          <w:sz w:val="17"/>
          <w:szCs w:val="17"/>
        </w:rPr>
      </w:pPr>
    </w:p>
    <w:p w14:paraId="287C20F7" w14:textId="77777777" w:rsidR="002A1870" w:rsidRDefault="002A1870" w:rsidP="002A1870">
      <w:pPr>
        <w:numPr>
          <w:ilvl w:val="0"/>
          <w:numId w:val="6"/>
        </w:numPr>
        <w:ind w:left="360"/>
        <w:rPr>
          <w:rFonts w:ascii="Verdana" w:hAnsi="Verdana" w:cs="Verdana"/>
          <w:sz w:val="17"/>
          <w:szCs w:val="17"/>
        </w:rPr>
      </w:pPr>
      <w:r>
        <w:rPr>
          <w:rFonts w:ascii="Verdana" w:hAnsi="Verdana" w:cs="Verdana"/>
          <w:sz w:val="17"/>
          <w:szCs w:val="17"/>
        </w:rPr>
        <w:t xml:space="preserve">Involved in developing automation framework ,smoke test and regression automation scripts </w:t>
      </w:r>
    </w:p>
    <w:p w14:paraId="3D09624C" w14:textId="77777777" w:rsidR="00EB1525" w:rsidRDefault="00EB1525" w:rsidP="00EB1525">
      <w:pPr>
        <w:pStyle w:val="PlainText"/>
        <w:numPr>
          <w:ilvl w:val="0"/>
          <w:numId w:val="6"/>
        </w:numPr>
        <w:autoSpaceDE w:val="0"/>
        <w:ind w:left="360"/>
        <w:rPr>
          <w:rFonts w:ascii="Verdana" w:hAnsi="Verdana" w:cs="Verdana"/>
          <w:color w:val="000000"/>
          <w:sz w:val="17"/>
          <w:szCs w:val="17"/>
        </w:rPr>
      </w:pPr>
      <w:r>
        <w:rPr>
          <w:rFonts w:ascii="Verdana" w:hAnsi="Verdana" w:cs="Verdana"/>
          <w:color w:val="000000"/>
          <w:sz w:val="17"/>
          <w:szCs w:val="17"/>
        </w:rPr>
        <w:t>Test Case Execution in QC 9.</w:t>
      </w:r>
      <w:r>
        <w:rPr>
          <w:rFonts w:ascii="Verdana" w:hAnsi="Verdana" w:cs="Verdana"/>
          <w:color w:val="000000"/>
          <w:sz w:val="17"/>
          <w:szCs w:val="17"/>
          <w:lang w:val="en-US"/>
        </w:rPr>
        <w:t>0</w:t>
      </w:r>
      <w:r>
        <w:rPr>
          <w:rFonts w:ascii="Verdana" w:hAnsi="Verdana" w:cs="Verdana"/>
          <w:color w:val="000000"/>
          <w:sz w:val="17"/>
          <w:szCs w:val="17"/>
        </w:rPr>
        <w:t xml:space="preserve"> on different scenarios for different sprints of an application.</w:t>
      </w:r>
    </w:p>
    <w:p w14:paraId="2C0CCAC9" w14:textId="77777777" w:rsidR="00EB1525" w:rsidRDefault="00EB1525" w:rsidP="00EB1525">
      <w:pPr>
        <w:pStyle w:val="PlainText"/>
        <w:numPr>
          <w:ilvl w:val="0"/>
          <w:numId w:val="6"/>
        </w:numPr>
        <w:autoSpaceDE w:val="0"/>
        <w:ind w:left="360"/>
        <w:rPr>
          <w:rFonts w:ascii="Verdana" w:hAnsi="Verdana" w:cs="Verdana"/>
          <w:sz w:val="17"/>
          <w:szCs w:val="17"/>
        </w:rPr>
      </w:pPr>
      <w:r>
        <w:rPr>
          <w:rFonts w:ascii="Verdana" w:hAnsi="Verdana" w:cs="Verdana"/>
          <w:color w:val="000000"/>
          <w:sz w:val="17"/>
          <w:szCs w:val="17"/>
        </w:rPr>
        <w:t>Client Interaction in weekly Meetings.</w:t>
      </w:r>
    </w:p>
    <w:p w14:paraId="01CC5E4F" w14:textId="77777777" w:rsidR="00EB1525" w:rsidRPr="00EB1525" w:rsidRDefault="00EB1525" w:rsidP="00EB1525">
      <w:pPr>
        <w:pStyle w:val="PlainText"/>
        <w:numPr>
          <w:ilvl w:val="0"/>
          <w:numId w:val="6"/>
        </w:numPr>
        <w:autoSpaceDE w:val="0"/>
        <w:ind w:left="360"/>
        <w:rPr>
          <w:rFonts w:ascii="Verdana" w:hAnsi="Verdana" w:cs="Verdana"/>
          <w:sz w:val="17"/>
          <w:szCs w:val="17"/>
        </w:rPr>
      </w:pPr>
      <w:r>
        <w:rPr>
          <w:rFonts w:ascii="Verdana" w:hAnsi="Verdana" w:cs="Verdana"/>
          <w:sz w:val="17"/>
          <w:szCs w:val="17"/>
        </w:rPr>
        <w:t>Creating automation test scripts in</w:t>
      </w:r>
      <w:r>
        <w:rPr>
          <w:rFonts w:ascii="Verdana" w:hAnsi="Verdana" w:cs="Verdana"/>
          <w:sz w:val="17"/>
          <w:szCs w:val="17"/>
          <w:lang w:val="en-US"/>
        </w:rPr>
        <w:t xml:space="preserve"> QTP </w:t>
      </w:r>
    </w:p>
    <w:p w14:paraId="184AB5A6" w14:textId="77777777" w:rsidR="00525AEA" w:rsidRDefault="00525AEA" w:rsidP="00EF7AEC">
      <w:pPr>
        <w:pStyle w:val="PlainText"/>
        <w:autoSpaceDE w:val="0"/>
        <w:rPr>
          <w:rFonts w:ascii="Verdana" w:hAnsi="Verdana" w:cs="Verdana"/>
          <w:sz w:val="17"/>
          <w:szCs w:val="17"/>
          <w:lang w:val="en-US"/>
        </w:rPr>
      </w:pPr>
    </w:p>
    <w:p w14:paraId="05275696" w14:textId="77777777" w:rsidR="00525AEA" w:rsidRPr="00525AEA" w:rsidRDefault="00525AEA" w:rsidP="001B0669">
      <w:pPr>
        <w:pStyle w:val="PlainText"/>
        <w:autoSpaceDE w:val="0"/>
        <w:ind w:left="360"/>
        <w:rPr>
          <w:rFonts w:ascii="Verdana" w:hAnsi="Verdana" w:cs="Verdana"/>
          <w:sz w:val="17"/>
          <w:szCs w:val="17"/>
          <w:lang w:val="en-US"/>
        </w:rPr>
      </w:pPr>
    </w:p>
    <w:p w14:paraId="5131623A" w14:textId="77777777" w:rsidR="00983B98" w:rsidRDefault="005F7E22" w:rsidP="00983B98">
      <w:pPr>
        <w:shd w:val="clear" w:color="auto" w:fill="E0E0E0"/>
      </w:pPr>
      <w:r>
        <w:rPr>
          <w:rFonts w:ascii="Verdana" w:hAnsi="Verdana" w:cs="Verdana"/>
          <w:b/>
          <w:sz w:val="17"/>
          <w:szCs w:val="17"/>
        </w:rPr>
        <w:t>Software Engineer</w:t>
      </w:r>
      <w:r w:rsidR="00823C9D">
        <w:rPr>
          <w:rFonts w:ascii="Verdana" w:hAnsi="Verdana" w:cs="Verdana"/>
          <w:b/>
          <w:sz w:val="17"/>
          <w:szCs w:val="17"/>
        </w:rPr>
        <w:t xml:space="preserve"> (Sept 2008 –Mar 2010)</w:t>
      </w:r>
    </w:p>
    <w:p w14:paraId="6E922B93" w14:textId="77777777" w:rsidR="004F454E" w:rsidRDefault="004F454E" w:rsidP="00983B98">
      <w:pPr>
        <w:rPr>
          <w:rFonts w:ascii="Verdana" w:hAnsi="Verdana" w:cs="Verdana"/>
          <w:sz w:val="17"/>
          <w:szCs w:val="17"/>
        </w:rPr>
      </w:pPr>
      <w:r>
        <w:rPr>
          <w:rFonts w:ascii="Verdana" w:hAnsi="Verdana" w:cs="Verdana"/>
          <w:b/>
          <w:bCs/>
          <w:sz w:val="17"/>
          <w:szCs w:val="17"/>
        </w:rPr>
        <w:t xml:space="preserve">Client: </w:t>
      </w:r>
      <w:r>
        <w:rPr>
          <w:rFonts w:ascii="Verdana" w:hAnsi="Verdana" w:cs="Verdana"/>
          <w:sz w:val="17"/>
          <w:szCs w:val="17"/>
        </w:rPr>
        <w:t>Intel, USA</w:t>
      </w:r>
    </w:p>
    <w:p w14:paraId="789EA4CE" w14:textId="77777777" w:rsidR="00394AC4" w:rsidRDefault="00394AC4" w:rsidP="00983B98">
      <w:pPr>
        <w:rPr>
          <w:rFonts w:ascii="Verdana" w:hAnsi="Verdana" w:cs="Verdana"/>
          <w:sz w:val="17"/>
          <w:szCs w:val="17"/>
        </w:rPr>
      </w:pPr>
      <w:r>
        <w:rPr>
          <w:rFonts w:ascii="Verdana" w:hAnsi="Verdana" w:cs="Verdana"/>
          <w:b/>
          <w:sz w:val="17"/>
          <w:szCs w:val="17"/>
        </w:rPr>
        <w:t xml:space="preserve">Employer: </w:t>
      </w:r>
      <w:r w:rsidRPr="00394AC4">
        <w:rPr>
          <w:rFonts w:ascii="Verdana" w:hAnsi="Verdana" w:cs="Verdana"/>
          <w:sz w:val="17"/>
          <w:szCs w:val="17"/>
        </w:rPr>
        <w:t>Agilent Technologies Pvt Ltd Greater Noida (INDIA)</w:t>
      </w:r>
    </w:p>
    <w:p w14:paraId="79255D28" w14:textId="42F07AE8" w:rsidR="00F04560" w:rsidRPr="00394AC4" w:rsidRDefault="00AC313D" w:rsidP="00983B98">
      <w:r w:rsidRPr="003577C8">
        <w:rPr>
          <w:noProof/>
          <w:lang w:val="en-IN" w:eastAsia="en-IN"/>
        </w:rPr>
        <w:lastRenderedPageBreak/>
        <w:drawing>
          <wp:inline distT="0" distB="0" distL="0" distR="0" wp14:anchorId="5F4D6DC4" wp14:editId="258A3A6F">
            <wp:extent cx="899160" cy="2209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99160" cy="220980"/>
                    </a:xfrm>
                    <a:prstGeom prst="rect">
                      <a:avLst/>
                    </a:prstGeom>
                    <a:noFill/>
                    <a:ln>
                      <a:noFill/>
                    </a:ln>
                  </pic:spPr>
                </pic:pic>
              </a:graphicData>
            </a:graphic>
          </wp:inline>
        </w:drawing>
      </w:r>
    </w:p>
    <w:p w14:paraId="2973BE25" w14:textId="77777777" w:rsidR="00983B98" w:rsidRDefault="00983B98" w:rsidP="00983B98">
      <w:pPr>
        <w:rPr>
          <w:rFonts w:ascii="Verdana" w:hAnsi="Verdana" w:cs="Verdana"/>
          <w:sz w:val="17"/>
          <w:szCs w:val="17"/>
        </w:rPr>
      </w:pPr>
      <w:r w:rsidRPr="00AA69DE">
        <w:rPr>
          <w:rFonts w:ascii="Verdana" w:hAnsi="Verdana" w:cs="Verdana"/>
          <w:b/>
          <w:sz w:val="17"/>
          <w:szCs w:val="17"/>
        </w:rPr>
        <w:t>Project:</w:t>
      </w:r>
      <w:r w:rsidR="00493B6B">
        <w:rPr>
          <w:rFonts w:ascii="Verdana" w:hAnsi="Verdana" w:cs="Verdana"/>
          <w:sz w:val="17"/>
          <w:szCs w:val="17"/>
        </w:rPr>
        <w:t xml:space="preserve"> SPPT</w:t>
      </w:r>
    </w:p>
    <w:p w14:paraId="58525999" w14:textId="77777777" w:rsidR="00BA4FF3" w:rsidRDefault="00983B98" w:rsidP="00646FCD">
      <w:pPr>
        <w:rPr>
          <w:rFonts w:ascii="Verdana" w:hAnsi="Verdana" w:cs="Verdana"/>
          <w:sz w:val="17"/>
          <w:szCs w:val="17"/>
        </w:rPr>
      </w:pPr>
      <w:r w:rsidRPr="00446152">
        <w:rPr>
          <w:rFonts w:ascii="Verdana" w:hAnsi="Verdana" w:cs="Verdana"/>
          <w:b/>
          <w:sz w:val="17"/>
          <w:szCs w:val="17"/>
        </w:rPr>
        <w:t>Description:</w:t>
      </w:r>
      <w:r>
        <w:rPr>
          <w:rFonts w:ascii="Verdana" w:hAnsi="Verdana" w:cs="Verdana"/>
          <w:sz w:val="17"/>
          <w:szCs w:val="17"/>
        </w:rPr>
        <w:t xml:space="preserve"> </w:t>
      </w:r>
      <w:r w:rsidR="00985EEF" w:rsidRPr="00985EEF">
        <w:rPr>
          <w:rFonts w:ascii="Verdana" w:hAnsi="Verdana" w:cs="Verdana"/>
          <w:sz w:val="17"/>
          <w:szCs w:val="17"/>
        </w:rPr>
        <w:t xml:space="preserve">The main purpose of </w:t>
      </w:r>
      <w:r w:rsidR="00985EEF" w:rsidRPr="002508D3">
        <w:rPr>
          <w:rFonts w:ascii="Verdana" w:hAnsi="Verdana" w:cs="Verdana"/>
          <w:b/>
          <w:sz w:val="17"/>
          <w:szCs w:val="17"/>
        </w:rPr>
        <w:t>SPPT</w:t>
      </w:r>
      <w:r w:rsidR="00985EEF" w:rsidRPr="00985EEF">
        <w:rPr>
          <w:rFonts w:ascii="Verdana" w:hAnsi="Verdana" w:cs="Verdana"/>
          <w:sz w:val="17"/>
          <w:szCs w:val="17"/>
        </w:rPr>
        <w:t xml:space="preserve"> is to test and characterize the parametric qualities of </w:t>
      </w:r>
      <w:r w:rsidR="00EB1525" w:rsidRPr="00985EEF">
        <w:rPr>
          <w:rFonts w:ascii="Verdana" w:hAnsi="Verdana" w:cs="Verdana"/>
          <w:sz w:val="17"/>
          <w:szCs w:val="17"/>
        </w:rPr>
        <w:t>high-speed</w:t>
      </w:r>
      <w:r w:rsidR="00985EEF" w:rsidRPr="00985EEF">
        <w:rPr>
          <w:rFonts w:ascii="Verdana" w:hAnsi="Verdana" w:cs="Verdana"/>
          <w:sz w:val="17"/>
          <w:szCs w:val="17"/>
        </w:rPr>
        <w:t xml:space="preserve"> serial ports. The </w:t>
      </w:r>
      <w:r w:rsidR="00985EEF" w:rsidRPr="002508D3">
        <w:rPr>
          <w:rFonts w:ascii="Verdana" w:hAnsi="Verdana" w:cs="Verdana"/>
          <w:b/>
          <w:sz w:val="17"/>
          <w:szCs w:val="17"/>
        </w:rPr>
        <w:t>SPPT</w:t>
      </w:r>
      <w:r w:rsidR="00985EEF" w:rsidRPr="00985EEF">
        <w:rPr>
          <w:rFonts w:ascii="Verdana" w:hAnsi="Verdana" w:cs="Verdana"/>
          <w:sz w:val="17"/>
          <w:szCs w:val="17"/>
        </w:rPr>
        <w:t xml:space="preserve"> is also capable of sourcing and detecting errors using standard serial compliance and user-constructed non-standard bit streams for purposes of exposing parametric performance qu</w:t>
      </w:r>
      <w:r w:rsidR="006D6309">
        <w:rPr>
          <w:rFonts w:ascii="Verdana" w:hAnsi="Verdana" w:cs="Verdana"/>
          <w:sz w:val="17"/>
          <w:szCs w:val="17"/>
        </w:rPr>
        <w:t>alities of the DUT’s interface.</w:t>
      </w:r>
    </w:p>
    <w:p w14:paraId="6A441959" w14:textId="77777777" w:rsidR="00646FCD" w:rsidRPr="00BA4FF3" w:rsidRDefault="00646FCD" w:rsidP="00646FCD">
      <w:pPr>
        <w:rPr>
          <w:rFonts w:ascii="Verdana" w:hAnsi="Verdana" w:cs="Verdana"/>
          <w:sz w:val="17"/>
          <w:szCs w:val="17"/>
        </w:rPr>
      </w:pPr>
      <w:r>
        <w:rPr>
          <w:rFonts w:ascii="Verdana" w:hAnsi="Verdana" w:cs="Verdana"/>
          <w:b/>
          <w:sz w:val="17"/>
          <w:szCs w:val="17"/>
        </w:rPr>
        <w:t>Framework/Tools:</w:t>
      </w:r>
      <w:r>
        <w:rPr>
          <w:rFonts w:ascii="Verdana" w:hAnsi="Verdana" w:cs="Verdana"/>
          <w:sz w:val="17"/>
          <w:szCs w:val="17"/>
        </w:rPr>
        <w:t xml:space="preserve">  QTP, Data Driven</w:t>
      </w:r>
      <w:r w:rsidR="002F5E3F">
        <w:rPr>
          <w:rFonts w:ascii="Verdana" w:hAnsi="Verdana" w:cs="Verdana"/>
          <w:sz w:val="17"/>
          <w:szCs w:val="17"/>
        </w:rPr>
        <w:t xml:space="preserve"> Framework</w:t>
      </w:r>
      <w:r>
        <w:rPr>
          <w:rFonts w:ascii="Verdana" w:hAnsi="Verdana" w:cs="Verdana"/>
          <w:sz w:val="17"/>
          <w:szCs w:val="17"/>
        </w:rPr>
        <w:t xml:space="preserve"> and QC</w:t>
      </w:r>
    </w:p>
    <w:p w14:paraId="518D5235" w14:textId="77777777" w:rsidR="006D6309" w:rsidRDefault="006D6309" w:rsidP="00493B6B">
      <w:pPr>
        <w:rPr>
          <w:rFonts w:ascii="Verdana" w:hAnsi="Verdana" w:cs="Verdana"/>
          <w:b/>
          <w:bCs/>
          <w:sz w:val="17"/>
          <w:szCs w:val="17"/>
        </w:rPr>
      </w:pPr>
    </w:p>
    <w:p w14:paraId="3597A428" w14:textId="77777777" w:rsidR="00FD49B3" w:rsidRDefault="00FD49B3" w:rsidP="00493B6B">
      <w:pPr>
        <w:rPr>
          <w:rFonts w:ascii="Verdana" w:hAnsi="Verdana" w:cs="Verdana"/>
          <w:b/>
          <w:bCs/>
          <w:sz w:val="17"/>
          <w:szCs w:val="17"/>
        </w:rPr>
      </w:pPr>
    </w:p>
    <w:p w14:paraId="15815166" w14:textId="77777777" w:rsidR="009F0D71" w:rsidRDefault="00493B6B" w:rsidP="00493B6B">
      <w:pPr>
        <w:rPr>
          <w:rFonts w:ascii="Verdana" w:hAnsi="Verdana" w:cs="Verdana"/>
          <w:b/>
          <w:bCs/>
          <w:sz w:val="17"/>
          <w:szCs w:val="17"/>
        </w:rPr>
      </w:pPr>
      <w:r>
        <w:rPr>
          <w:rFonts w:ascii="Verdana" w:hAnsi="Verdana" w:cs="Verdana"/>
          <w:b/>
          <w:bCs/>
          <w:sz w:val="17"/>
          <w:szCs w:val="17"/>
        </w:rPr>
        <w:t>Roles &amp; Responsibilities:</w:t>
      </w:r>
    </w:p>
    <w:p w14:paraId="1D1C78BE" w14:textId="77777777" w:rsidR="00EB1525" w:rsidRPr="009F0D71" w:rsidRDefault="00EB1525" w:rsidP="00493B6B">
      <w:pPr>
        <w:rPr>
          <w:rFonts w:ascii="Verdana" w:hAnsi="Verdana" w:cs="Verdana"/>
          <w:b/>
          <w:bCs/>
          <w:sz w:val="17"/>
          <w:szCs w:val="17"/>
        </w:rPr>
      </w:pPr>
    </w:p>
    <w:p w14:paraId="6850DDD3" w14:textId="77777777" w:rsidR="00493B6B" w:rsidRDefault="00493B6B" w:rsidP="00493B6B">
      <w:pPr>
        <w:numPr>
          <w:ilvl w:val="0"/>
          <w:numId w:val="6"/>
        </w:numPr>
        <w:ind w:left="360"/>
        <w:rPr>
          <w:rFonts w:ascii="Verdana" w:hAnsi="Verdana" w:cs="Verdana"/>
          <w:sz w:val="17"/>
          <w:szCs w:val="17"/>
        </w:rPr>
      </w:pPr>
      <w:r>
        <w:rPr>
          <w:rFonts w:ascii="Verdana" w:hAnsi="Verdana" w:cs="Verdana"/>
          <w:sz w:val="17"/>
          <w:szCs w:val="17"/>
        </w:rPr>
        <w:t xml:space="preserve">Involved in </w:t>
      </w:r>
      <w:r w:rsidR="00EB1525">
        <w:rPr>
          <w:rFonts w:ascii="Verdana" w:hAnsi="Verdana" w:cs="Verdana"/>
          <w:sz w:val="17"/>
          <w:szCs w:val="17"/>
        </w:rPr>
        <w:t xml:space="preserve">developing </w:t>
      </w:r>
      <w:r w:rsidR="002A1870">
        <w:rPr>
          <w:rFonts w:ascii="Verdana" w:hAnsi="Verdana" w:cs="Verdana"/>
          <w:sz w:val="17"/>
          <w:szCs w:val="17"/>
        </w:rPr>
        <w:t>automation f</w:t>
      </w:r>
      <w:r>
        <w:rPr>
          <w:rFonts w:ascii="Verdana" w:hAnsi="Verdana" w:cs="Verdana"/>
          <w:sz w:val="17"/>
          <w:szCs w:val="17"/>
        </w:rPr>
        <w:t>ramework</w:t>
      </w:r>
      <w:r w:rsidR="002A1870">
        <w:rPr>
          <w:rFonts w:ascii="Verdana" w:hAnsi="Verdana" w:cs="Verdana"/>
          <w:sz w:val="17"/>
          <w:szCs w:val="17"/>
        </w:rPr>
        <w:t xml:space="preserve"> ,smoke test and r</w:t>
      </w:r>
      <w:r w:rsidR="00EB1525">
        <w:rPr>
          <w:rFonts w:ascii="Verdana" w:hAnsi="Verdana" w:cs="Verdana"/>
          <w:sz w:val="17"/>
          <w:szCs w:val="17"/>
        </w:rPr>
        <w:t xml:space="preserve">egression </w:t>
      </w:r>
      <w:r w:rsidR="002A1870">
        <w:rPr>
          <w:rFonts w:ascii="Verdana" w:hAnsi="Verdana" w:cs="Verdana"/>
          <w:sz w:val="17"/>
          <w:szCs w:val="17"/>
        </w:rPr>
        <w:t>automation s</w:t>
      </w:r>
      <w:r w:rsidR="00EB1525">
        <w:rPr>
          <w:rFonts w:ascii="Verdana" w:hAnsi="Verdana" w:cs="Verdana"/>
          <w:sz w:val="17"/>
          <w:szCs w:val="17"/>
        </w:rPr>
        <w:t xml:space="preserve">cripts </w:t>
      </w:r>
    </w:p>
    <w:p w14:paraId="015AC877" w14:textId="77777777" w:rsidR="00493B6B" w:rsidRDefault="001B0669" w:rsidP="00493B6B">
      <w:pPr>
        <w:pStyle w:val="PlainText"/>
        <w:numPr>
          <w:ilvl w:val="0"/>
          <w:numId w:val="6"/>
        </w:numPr>
        <w:autoSpaceDE w:val="0"/>
        <w:ind w:left="360"/>
        <w:rPr>
          <w:rFonts w:ascii="Verdana" w:hAnsi="Verdana" w:cs="Verdana"/>
          <w:color w:val="000000"/>
          <w:sz w:val="17"/>
          <w:szCs w:val="17"/>
        </w:rPr>
      </w:pPr>
      <w:r>
        <w:rPr>
          <w:rFonts w:ascii="Verdana" w:hAnsi="Verdana" w:cs="Verdana"/>
          <w:color w:val="000000"/>
          <w:sz w:val="17"/>
          <w:szCs w:val="17"/>
        </w:rPr>
        <w:t>Test Case Execution in QC 9.</w:t>
      </w:r>
      <w:r>
        <w:rPr>
          <w:rFonts w:ascii="Verdana" w:hAnsi="Verdana" w:cs="Verdana"/>
          <w:color w:val="000000"/>
          <w:sz w:val="17"/>
          <w:szCs w:val="17"/>
          <w:lang w:val="en-US"/>
        </w:rPr>
        <w:t>0</w:t>
      </w:r>
      <w:r w:rsidR="00493B6B">
        <w:rPr>
          <w:rFonts w:ascii="Verdana" w:hAnsi="Verdana" w:cs="Verdana"/>
          <w:color w:val="000000"/>
          <w:sz w:val="17"/>
          <w:szCs w:val="17"/>
        </w:rPr>
        <w:t xml:space="preserve"> on different scenarios for different sprints of an application.</w:t>
      </w:r>
    </w:p>
    <w:p w14:paraId="12C9246C" w14:textId="77777777" w:rsidR="00493B6B" w:rsidRDefault="00493B6B" w:rsidP="00493B6B">
      <w:pPr>
        <w:pStyle w:val="PlainText"/>
        <w:numPr>
          <w:ilvl w:val="0"/>
          <w:numId w:val="6"/>
        </w:numPr>
        <w:autoSpaceDE w:val="0"/>
        <w:ind w:left="360"/>
        <w:rPr>
          <w:rFonts w:ascii="Verdana" w:hAnsi="Verdana" w:cs="Verdana"/>
          <w:sz w:val="17"/>
          <w:szCs w:val="17"/>
        </w:rPr>
      </w:pPr>
      <w:r>
        <w:rPr>
          <w:rFonts w:ascii="Verdana" w:hAnsi="Verdana" w:cs="Verdana"/>
          <w:color w:val="000000"/>
          <w:sz w:val="17"/>
          <w:szCs w:val="17"/>
        </w:rPr>
        <w:t>Client Interaction in weekly Meetings.</w:t>
      </w:r>
    </w:p>
    <w:p w14:paraId="4986F6A3" w14:textId="77777777" w:rsidR="00394AC4" w:rsidRPr="00EB1525" w:rsidRDefault="00493B6B" w:rsidP="00394AC4">
      <w:pPr>
        <w:pStyle w:val="PlainText"/>
        <w:numPr>
          <w:ilvl w:val="0"/>
          <w:numId w:val="6"/>
        </w:numPr>
        <w:autoSpaceDE w:val="0"/>
        <w:ind w:left="360"/>
        <w:rPr>
          <w:rFonts w:ascii="Verdana" w:hAnsi="Verdana" w:cs="Verdana"/>
          <w:sz w:val="17"/>
          <w:szCs w:val="17"/>
        </w:rPr>
      </w:pPr>
      <w:r>
        <w:rPr>
          <w:rFonts w:ascii="Verdana" w:hAnsi="Verdana" w:cs="Verdana"/>
          <w:sz w:val="17"/>
          <w:szCs w:val="17"/>
        </w:rPr>
        <w:t>Creating auto</w:t>
      </w:r>
      <w:r w:rsidR="00985EEF">
        <w:rPr>
          <w:rFonts w:ascii="Verdana" w:hAnsi="Verdana" w:cs="Verdana"/>
          <w:sz w:val="17"/>
          <w:szCs w:val="17"/>
        </w:rPr>
        <w:t>mation test scripts in</w:t>
      </w:r>
      <w:r w:rsidR="00985EEF">
        <w:rPr>
          <w:rFonts w:ascii="Verdana" w:hAnsi="Verdana" w:cs="Verdana"/>
          <w:sz w:val="17"/>
          <w:szCs w:val="17"/>
          <w:lang w:val="en-US"/>
        </w:rPr>
        <w:t xml:space="preserve"> QTP </w:t>
      </w:r>
    </w:p>
    <w:p w14:paraId="59B0A16B" w14:textId="77777777" w:rsidR="00EB1525" w:rsidRPr="00EB1525" w:rsidRDefault="00EB1525" w:rsidP="00394AC4">
      <w:pPr>
        <w:pStyle w:val="PlainText"/>
        <w:numPr>
          <w:ilvl w:val="0"/>
          <w:numId w:val="6"/>
        </w:numPr>
        <w:autoSpaceDE w:val="0"/>
        <w:ind w:left="360"/>
        <w:rPr>
          <w:rFonts w:ascii="Verdana" w:hAnsi="Verdana" w:cs="Verdana"/>
          <w:sz w:val="17"/>
          <w:szCs w:val="17"/>
        </w:rPr>
      </w:pPr>
      <w:r>
        <w:rPr>
          <w:rFonts w:ascii="Verdana" w:hAnsi="Verdana" w:cs="Verdana"/>
          <w:sz w:val="17"/>
          <w:szCs w:val="17"/>
          <w:lang w:val="en-US"/>
        </w:rPr>
        <w:t xml:space="preserve">Creating Test Classes in C++ for semiconductor </w:t>
      </w:r>
    </w:p>
    <w:p w14:paraId="682D7211" w14:textId="77777777" w:rsidR="00021D9B" w:rsidRPr="002B68D7" w:rsidRDefault="00021D9B" w:rsidP="00AA69DE">
      <w:pPr>
        <w:pStyle w:val="PlainText"/>
        <w:autoSpaceDE w:val="0"/>
        <w:rPr>
          <w:rFonts w:ascii="Verdana" w:hAnsi="Verdana" w:cs="Verdana"/>
          <w:sz w:val="17"/>
          <w:szCs w:val="17"/>
          <w:lang w:val="en-US"/>
        </w:rPr>
      </w:pPr>
    </w:p>
    <w:p w14:paraId="327DDB1B" w14:textId="77777777" w:rsidR="0064364F" w:rsidRDefault="002F5E3F" w:rsidP="002F5E3F">
      <w:pPr>
        <w:shd w:val="clear" w:color="auto" w:fill="E0E0E0"/>
        <w:rPr>
          <w:rFonts w:ascii="Verdana" w:hAnsi="Verdana" w:cs="Verdana"/>
          <w:sz w:val="17"/>
          <w:szCs w:val="17"/>
        </w:rPr>
      </w:pPr>
      <w:r>
        <w:rPr>
          <w:rFonts w:ascii="Verdana" w:hAnsi="Verdana" w:cs="Verdana"/>
          <w:b/>
          <w:sz w:val="17"/>
          <w:szCs w:val="17"/>
        </w:rPr>
        <w:t xml:space="preserve">                                                                                            </w:t>
      </w:r>
      <w:r w:rsidR="00A0435E">
        <w:rPr>
          <w:rFonts w:ascii="Verdana" w:hAnsi="Verdana" w:cs="Verdana"/>
          <w:b/>
          <w:sz w:val="17"/>
          <w:szCs w:val="17"/>
        </w:rPr>
        <w:t xml:space="preserve"> </w:t>
      </w:r>
      <w:r w:rsidR="0064364F">
        <w:rPr>
          <w:rFonts w:ascii="Verdana" w:hAnsi="Verdana" w:cs="Verdana"/>
          <w:b/>
          <w:sz w:val="17"/>
          <w:szCs w:val="17"/>
        </w:rPr>
        <w:t>EDUCATIONAL QUALIFICATION</w:t>
      </w:r>
    </w:p>
    <w:p w14:paraId="214B67FD" w14:textId="77777777" w:rsidR="0064364F" w:rsidRDefault="0064364F">
      <w:pPr>
        <w:rPr>
          <w:rFonts w:ascii="Verdana" w:hAnsi="Verdana" w:cs="Verdana"/>
          <w:sz w:val="17"/>
          <w:szCs w:val="17"/>
        </w:rPr>
      </w:pPr>
    </w:p>
    <w:tbl>
      <w:tblPr>
        <w:tblW w:w="0" w:type="auto"/>
        <w:tblInd w:w="108" w:type="dxa"/>
        <w:tblLayout w:type="fixed"/>
        <w:tblLook w:val="0000" w:firstRow="0" w:lastRow="0" w:firstColumn="0" w:lastColumn="0" w:noHBand="0" w:noVBand="0"/>
      </w:tblPr>
      <w:tblGrid>
        <w:gridCol w:w="1465"/>
        <w:gridCol w:w="4683"/>
        <w:gridCol w:w="1931"/>
      </w:tblGrid>
      <w:tr w:rsidR="0064364F" w14:paraId="426F26DC" w14:textId="77777777">
        <w:trPr>
          <w:trHeight w:val="300"/>
        </w:trPr>
        <w:tc>
          <w:tcPr>
            <w:tcW w:w="1465" w:type="dxa"/>
            <w:tcBorders>
              <w:top w:val="single" w:sz="4" w:space="0" w:color="000000"/>
              <w:left w:val="single" w:sz="4" w:space="0" w:color="000000"/>
              <w:bottom w:val="single" w:sz="4" w:space="0" w:color="000000"/>
            </w:tcBorders>
            <w:shd w:val="clear" w:color="auto" w:fill="auto"/>
          </w:tcPr>
          <w:p w14:paraId="64E10BD5" w14:textId="77777777" w:rsidR="0064364F" w:rsidRDefault="0064364F">
            <w:pPr>
              <w:snapToGrid w:val="0"/>
              <w:rPr>
                <w:rFonts w:ascii="Verdana" w:hAnsi="Verdana" w:cs="Verdana"/>
                <w:b/>
                <w:bCs/>
                <w:color w:val="000000"/>
                <w:sz w:val="17"/>
                <w:szCs w:val="17"/>
              </w:rPr>
            </w:pPr>
            <w:r>
              <w:rPr>
                <w:rFonts w:ascii="Verdana" w:hAnsi="Verdana" w:cs="Verdana"/>
                <w:b/>
                <w:bCs/>
                <w:color w:val="000000"/>
                <w:sz w:val="17"/>
                <w:szCs w:val="17"/>
              </w:rPr>
              <w:t>Academic</w:t>
            </w:r>
          </w:p>
        </w:tc>
        <w:tc>
          <w:tcPr>
            <w:tcW w:w="4683" w:type="dxa"/>
            <w:tcBorders>
              <w:top w:val="single" w:sz="4" w:space="0" w:color="000000"/>
              <w:left w:val="single" w:sz="4" w:space="0" w:color="000000"/>
              <w:bottom w:val="single" w:sz="4" w:space="0" w:color="000000"/>
            </w:tcBorders>
            <w:shd w:val="clear" w:color="auto" w:fill="auto"/>
          </w:tcPr>
          <w:p w14:paraId="288FC9B0" w14:textId="77777777" w:rsidR="0064364F" w:rsidRDefault="0064364F">
            <w:pPr>
              <w:snapToGrid w:val="0"/>
              <w:rPr>
                <w:rFonts w:ascii="Verdana" w:hAnsi="Verdana" w:cs="Verdana"/>
                <w:b/>
                <w:bCs/>
                <w:color w:val="000000"/>
                <w:sz w:val="17"/>
                <w:szCs w:val="17"/>
              </w:rPr>
            </w:pPr>
            <w:r>
              <w:rPr>
                <w:rFonts w:ascii="Verdana" w:hAnsi="Verdana" w:cs="Verdana"/>
                <w:b/>
                <w:bCs/>
                <w:color w:val="000000"/>
                <w:sz w:val="17"/>
                <w:szCs w:val="17"/>
              </w:rPr>
              <w:t>Board/University</w:t>
            </w:r>
          </w:p>
        </w:tc>
        <w:tc>
          <w:tcPr>
            <w:tcW w:w="1931" w:type="dxa"/>
            <w:tcBorders>
              <w:top w:val="single" w:sz="4" w:space="0" w:color="000000"/>
              <w:left w:val="single" w:sz="4" w:space="0" w:color="000000"/>
              <w:bottom w:val="single" w:sz="4" w:space="0" w:color="000000"/>
              <w:right w:val="single" w:sz="4" w:space="0" w:color="000000"/>
            </w:tcBorders>
            <w:shd w:val="clear" w:color="auto" w:fill="auto"/>
          </w:tcPr>
          <w:p w14:paraId="2F394093" w14:textId="77777777" w:rsidR="0064364F" w:rsidRDefault="0064364F">
            <w:pPr>
              <w:snapToGrid w:val="0"/>
            </w:pPr>
            <w:r>
              <w:rPr>
                <w:rFonts w:ascii="Verdana" w:hAnsi="Verdana" w:cs="Verdana"/>
                <w:b/>
                <w:bCs/>
                <w:color w:val="000000"/>
                <w:sz w:val="17"/>
                <w:szCs w:val="17"/>
              </w:rPr>
              <w:t>Year of Passing</w:t>
            </w:r>
          </w:p>
        </w:tc>
      </w:tr>
      <w:tr w:rsidR="0064364F" w14:paraId="1B4D7CFE" w14:textId="77777777">
        <w:trPr>
          <w:trHeight w:val="345"/>
        </w:trPr>
        <w:tc>
          <w:tcPr>
            <w:tcW w:w="1465" w:type="dxa"/>
            <w:tcBorders>
              <w:left w:val="single" w:sz="4" w:space="0" w:color="000000"/>
              <w:bottom w:val="single" w:sz="4" w:space="0" w:color="000000"/>
            </w:tcBorders>
            <w:shd w:val="clear" w:color="auto" w:fill="auto"/>
          </w:tcPr>
          <w:p w14:paraId="3D32AF7F" w14:textId="77777777" w:rsidR="0064364F" w:rsidRDefault="0064364F">
            <w:pPr>
              <w:snapToGrid w:val="0"/>
              <w:rPr>
                <w:rFonts w:ascii="Verdana" w:hAnsi="Verdana" w:cs="Verdana"/>
                <w:sz w:val="17"/>
                <w:szCs w:val="17"/>
              </w:rPr>
            </w:pPr>
            <w:r>
              <w:rPr>
                <w:rFonts w:ascii="Verdana" w:hAnsi="Verdana" w:cs="Verdana"/>
                <w:color w:val="000000"/>
                <w:sz w:val="17"/>
                <w:szCs w:val="17"/>
              </w:rPr>
              <w:t>MCA</w:t>
            </w:r>
          </w:p>
        </w:tc>
        <w:tc>
          <w:tcPr>
            <w:tcW w:w="4683" w:type="dxa"/>
            <w:tcBorders>
              <w:left w:val="single" w:sz="4" w:space="0" w:color="000000"/>
              <w:bottom w:val="single" w:sz="4" w:space="0" w:color="000000"/>
            </w:tcBorders>
            <w:shd w:val="clear" w:color="auto" w:fill="auto"/>
          </w:tcPr>
          <w:p w14:paraId="5C83725A" w14:textId="77777777" w:rsidR="0064364F" w:rsidRDefault="000A3E30">
            <w:pPr>
              <w:widowControl w:val="0"/>
              <w:rPr>
                <w:rFonts w:ascii="Verdana" w:hAnsi="Verdana" w:cs="Verdana"/>
                <w:color w:val="000000"/>
                <w:sz w:val="17"/>
                <w:szCs w:val="17"/>
              </w:rPr>
            </w:pPr>
            <w:r>
              <w:rPr>
                <w:rFonts w:ascii="Verdana" w:hAnsi="Verdana" w:cs="Verdana"/>
                <w:sz w:val="17"/>
                <w:szCs w:val="17"/>
              </w:rPr>
              <w:t xml:space="preserve">UPTU </w:t>
            </w:r>
            <w:r w:rsidR="00700A5A">
              <w:rPr>
                <w:rFonts w:ascii="Verdana" w:hAnsi="Verdana" w:cs="Verdana"/>
                <w:sz w:val="17"/>
                <w:szCs w:val="17"/>
              </w:rPr>
              <w:t>Lucknow</w:t>
            </w:r>
            <w:r w:rsidR="0064364F">
              <w:rPr>
                <w:rFonts w:ascii="Verdana" w:hAnsi="Verdana" w:cs="Verdana"/>
                <w:sz w:val="17"/>
                <w:szCs w:val="17"/>
              </w:rPr>
              <w:t>, INDIA.</w:t>
            </w:r>
          </w:p>
        </w:tc>
        <w:tc>
          <w:tcPr>
            <w:tcW w:w="1931" w:type="dxa"/>
            <w:tcBorders>
              <w:left w:val="single" w:sz="4" w:space="0" w:color="000000"/>
              <w:bottom w:val="single" w:sz="4" w:space="0" w:color="000000"/>
              <w:right w:val="single" w:sz="4" w:space="0" w:color="000000"/>
            </w:tcBorders>
            <w:shd w:val="clear" w:color="auto" w:fill="auto"/>
          </w:tcPr>
          <w:p w14:paraId="39C6D105" w14:textId="77777777" w:rsidR="0064364F" w:rsidRDefault="003F631C">
            <w:pPr>
              <w:snapToGrid w:val="0"/>
            </w:pPr>
            <w:r>
              <w:rPr>
                <w:rFonts w:ascii="Verdana" w:hAnsi="Verdana" w:cs="Verdana"/>
                <w:color w:val="000000"/>
                <w:sz w:val="17"/>
                <w:szCs w:val="17"/>
              </w:rPr>
              <w:t>2008</w:t>
            </w:r>
          </w:p>
        </w:tc>
      </w:tr>
      <w:tr w:rsidR="0064364F" w14:paraId="2DC04F41" w14:textId="77777777">
        <w:trPr>
          <w:trHeight w:val="300"/>
        </w:trPr>
        <w:tc>
          <w:tcPr>
            <w:tcW w:w="1465" w:type="dxa"/>
            <w:tcBorders>
              <w:left w:val="single" w:sz="4" w:space="0" w:color="000000"/>
              <w:bottom w:val="single" w:sz="4" w:space="0" w:color="000000"/>
            </w:tcBorders>
            <w:shd w:val="clear" w:color="auto" w:fill="auto"/>
          </w:tcPr>
          <w:p w14:paraId="06C0DD64" w14:textId="77777777" w:rsidR="0064364F" w:rsidRDefault="003F631C">
            <w:pPr>
              <w:snapToGrid w:val="0"/>
              <w:rPr>
                <w:rFonts w:ascii="Verdana" w:hAnsi="Verdana" w:cs="Verdana"/>
                <w:sz w:val="17"/>
                <w:szCs w:val="17"/>
              </w:rPr>
            </w:pPr>
            <w:r>
              <w:rPr>
                <w:rFonts w:ascii="Verdana" w:hAnsi="Verdana" w:cs="Verdana"/>
                <w:color w:val="000000"/>
                <w:sz w:val="17"/>
                <w:szCs w:val="17"/>
              </w:rPr>
              <w:t>BSC</w:t>
            </w:r>
          </w:p>
        </w:tc>
        <w:tc>
          <w:tcPr>
            <w:tcW w:w="4683" w:type="dxa"/>
            <w:tcBorders>
              <w:left w:val="single" w:sz="4" w:space="0" w:color="000000"/>
              <w:bottom w:val="single" w:sz="4" w:space="0" w:color="000000"/>
            </w:tcBorders>
            <w:shd w:val="clear" w:color="auto" w:fill="auto"/>
          </w:tcPr>
          <w:p w14:paraId="2FF9F2E3" w14:textId="77777777" w:rsidR="0064364F" w:rsidRDefault="000A3E30">
            <w:pPr>
              <w:widowControl w:val="0"/>
              <w:rPr>
                <w:rFonts w:ascii="Verdana" w:hAnsi="Verdana" w:cs="Verdana"/>
                <w:color w:val="000000"/>
                <w:sz w:val="17"/>
                <w:szCs w:val="17"/>
              </w:rPr>
            </w:pPr>
            <w:r>
              <w:rPr>
                <w:rFonts w:ascii="Verdana" w:hAnsi="Verdana" w:cs="Verdana"/>
                <w:sz w:val="17"/>
                <w:szCs w:val="17"/>
              </w:rPr>
              <w:t>Kanpur University</w:t>
            </w:r>
            <w:r w:rsidR="0064364F">
              <w:rPr>
                <w:rFonts w:ascii="Verdana" w:hAnsi="Verdana" w:cs="Verdana"/>
                <w:sz w:val="17"/>
                <w:szCs w:val="17"/>
              </w:rPr>
              <w:t>, INDIA.</w:t>
            </w:r>
          </w:p>
        </w:tc>
        <w:tc>
          <w:tcPr>
            <w:tcW w:w="1931" w:type="dxa"/>
            <w:tcBorders>
              <w:left w:val="single" w:sz="4" w:space="0" w:color="000000"/>
              <w:bottom w:val="single" w:sz="4" w:space="0" w:color="000000"/>
              <w:right w:val="single" w:sz="4" w:space="0" w:color="000000"/>
            </w:tcBorders>
            <w:shd w:val="clear" w:color="auto" w:fill="auto"/>
          </w:tcPr>
          <w:p w14:paraId="22E7B2BA" w14:textId="77777777" w:rsidR="0064364F" w:rsidRDefault="003F631C">
            <w:pPr>
              <w:snapToGrid w:val="0"/>
            </w:pPr>
            <w:r>
              <w:rPr>
                <w:rFonts w:ascii="Verdana" w:hAnsi="Verdana" w:cs="Verdana"/>
                <w:color w:val="000000"/>
                <w:sz w:val="17"/>
                <w:szCs w:val="17"/>
              </w:rPr>
              <w:t>2002</w:t>
            </w:r>
          </w:p>
        </w:tc>
      </w:tr>
      <w:tr w:rsidR="000A3E30" w14:paraId="65026829" w14:textId="77777777">
        <w:trPr>
          <w:trHeight w:val="300"/>
        </w:trPr>
        <w:tc>
          <w:tcPr>
            <w:tcW w:w="1465" w:type="dxa"/>
            <w:tcBorders>
              <w:left w:val="single" w:sz="4" w:space="0" w:color="000000"/>
              <w:bottom w:val="single" w:sz="4" w:space="0" w:color="000000"/>
            </w:tcBorders>
            <w:shd w:val="clear" w:color="auto" w:fill="auto"/>
          </w:tcPr>
          <w:p w14:paraId="45AD479B" w14:textId="77777777" w:rsidR="000A3E30" w:rsidRDefault="000A3E30">
            <w:pPr>
              <w:snapToGrid w:val="0"/>
              <w:rPr>
                <w:rFonts w:ascii="Verdana" w:hAnsi="Verdana" w:cs="Verdana"/>
                <w:color w:val="000000"/>
                <w:sz w:val="17"/>
                <w:szCs w:val="17"/>
              </w:rPr>
            </w:pPr>
            <w:r>
              <w:rPr>
                <w:rFonts w:ascii="Verdana" w:hAnsi="Verdana" w:cs="Verdana"/>
                <w:color w:val="000000"/>
                <w:sz w:val="17"/>
                <w:szCs w:val="17"/>
              </w:rPr>
              <w:t>12</w:t>
            </w:r>
            <w:r w:rsidRPr="00394AC4">
              <w:rPr>
                <w:rFonts w:ascii="Verdana" w:hAnsi="Verdana" w:cs="Verdana"/>
                <w:color w:val="000000"/>
                <w:sz w:val="17"/>
                <w:szCs w:val="17"/>
                <w:vertAlign w:val="superscript"/>
              </w:rPr>
              <w:t>th</w:t>
            </w:r>
          </w:p>
        </w:tc>
        <w:tc>
          <w:tcPr>
            <w:tcW w:w="4683" w:type="dxa"/>
            <w:tcBorders>
              <w:left w:val="single" w:sz="4" w:space="0" w:color="000000"/>
              <w:bottom w:val="single" w:sz="4" w:space="0" w:color="000000"/>
            </w:tcBorders>
            <w:shd w:val="clear" w:color="auto" w:fill="auto"/>
          </w:tcPr>
          <w:p w14:paraId="23A0DABB" w14:textId="77777777" w:rsidR="000A3E30" w:rsidRDefault="00700A5A" w:rsidP="00C0365E">
            <w:pPr>
              <w:snapToGrid w:val="0"/>
              <w:rPr>
                <w:rFonts w:ascii="Verdana" w:hAnsi="Verdana" w:cs="Verdana"/>
                <w:color w:val="000000"/>
                <w:sz w:val="17"/>
                <w:szCs w:val="17"/>
              </w:rPr>
            </w:pPr>
            <w:r>
              <w:rPr>
                <w:rFonts w:ascii="Verdana" w:hAnsi="Verdana" w:cs="Verdana"/>
                <w:color w:val="000000"/>
                <w:sz w:val="17"/>
                <w:szCs w:val="17"/>
              </w:rPr>
              <w:t>U.P Board,</w:t>
            </w:r>
            <w:r w:rsidR="000A3E30">
              <w:rPr>
                <w:rFonts w:ascii="Verdana" w:hAnsi="Verdana" w:cs="Verdana"/>
                <w:color w:val="000000"/>
                <w:sz w:val="17"/>
                <w:szCs w:val="17"/>
              </w:rPr>
              <w:t xml:space="preserve"> INDIA.</w:t>
            </w:r>
          </w:p>
        </w:tc>
        <w:tc>
          <w:tcPr>
            <w:tcW w:w="1931" w:type="dxa"/>
            <w:tcBorders>
              <w:left w:val="single" w:sz="4" w:space="0" w:color="000000"/>
              <w:bottom w:val="single" w:sz="4" w:space="0" w:color="000000"/>
              <w:right w:val="single" w:sz="4" w:space="0" w:color="000000"/>
            </w:tcBorders>
            <w:shd w:val="clear" w:color="auto" w:fill="auto"/>
          </w:tcPr>
          <w:p w14:paraId="6CF3EE1B" w14:textId="77777777" w:rsidR="000A3E30" w:rsidRDefault="000A3E30">
            <w:pPr>
              <w:snapToGrid w:val="0"/>
            </w:pPr>
            <w:r>
              <w:rPr>
                <w:rFonts w:ascii="Verdana" w:hAnsi="Verdana" w:cs="Verdana"/>
                <w:color w:val="000000"/>
                <w:sz w:val="17"/>
                <w:szCs w:val="17"/>
              </w:rPr>
              <w:t>1999</w:t>
            </w:r>
          </w:p>
        </w:tc>
      </w:tr>
      <w:tr w:rsidR="0064364F" w14:paraId="3B660A53" w14:textId="77777777">
        <w:trPr>
          <w:trHeight w:val="300"/>
        </w:trPr>
        <w:tc>
          <w:tcPr>
            <w:tcW w:w="1465" w:type="dxa"/>
            <w:tcBorders>
              <w:left w:val="single" w:sz="4" w:space="0" w:color="000000"/>
              <w:bottom w:val="single" w:sz="4" w:space="0" w:color="000000"/>
            </w:tcBorders>
            <w:shd w:val="clear" w:color="auto" w:fill="auto"/>
          </w:tcPr>
          <w:p w14:paraId="2862CB88" w14:textId="77777777" w:rsidR="0064364F" w:rsidRDefault="0064364F">
            <w:pPr>
              <w:snapToGrid w:val="0"/>
              <w:rPr>
                <w:rFonts w:ascii="Verdana" w:hAnsi="Verdana" w:cs="Verdana"/>
                <w:color w:val="000000"/>
                <w:sz w:val="17"/>
                <w:szCs w:val="17"/>
              </w:rPr>
            </w:pPr>
            <w:r>
              <w:rPr>
                <w:rFonts w:ascii="Verdana" w:hAnsi="Verdana" w:cs="Verdana"/>
                <w:color w:val="000000"/>
                <w:sz w:val="17"/>
                <w:szCs w:val="17"/>
              </w:rPr>
              <w:t>10</w:t>
            </w:r>
            <w:r>
              <w:rPr>
                <w:rFonts w:ascii="Verdana" w:hAnsi="Verdana" w:cs="Verdana"/>
                <w:color w:val="000000"/>
                <w:sz w:val="17"/>
                <w:szCs w:val="17"/>
                <w:vertAlign w:val="superscript"/>
              </w:rPr>
              <w:t>th</w:t>
            </w:r>
          </w:p>
        </w:tc>
        <w:tc>
          <w:tcPr>
            <w:tcW w:w="4683" w:type="dxa"/>
            <w:tcBorders>
              <w:left w:val="single" w:sz="4" w:space="0" w:color="000000"/>
              <w:bottom w:val="single" w:sz="4" w:space="0" w:color="000000"/>
            </w:tcBorders>
            <w:shd w:val="clear" w:color="auto" w:fill="auto"/>
          </w:tcPr>
          <w:p w14:paraId="7126E3B0" w14:textId="77777777" w:rsidR="0064364F" w:rsidRDefault="00700A5A">
            <w:pPr>
              <w:snapToGrid w:val="0"/>
              <w:rPr>
                <w:rFonts w:ascii="Verdana" w:hAnsi="Verdana" w:cs="Verdana"/>
                <w:color w:val="000000"/>
                <w:sz w:val="17"/>
                <w:szCs w:val="17"/>
              </w:rPr>
            </w:pPr>
            <w:r>
              <w:rPr>
                <w:rFonts w:ascii="Verdana" w:hAnsi="Verdana" w:cs="Verdana"/>
                <w:color w:val="000000"/>
                <w:sz w:val="17"/>
                <w:szCs w:val="17"/>
              </w:rPr>
              <w:t>U.P Board, INDIA</w:t>
            </w:r>
            <w:r w:rsidR="0064364F">
              <w:rPr>
                <w:rFonts w:ascii="Verdana" w:hAnsi="Verdana" w:cs="Verdana"/>
                <w:color w:val="000000"/>
                <w:sz w:val="17"/>
                <w:szCs w:val="17"/>
              </w:rPr>
              <w:t>.</w:t>
            </w:r>
          </w:p>
        </w:tc>
        <w:tc>
          <w:tcPr>
            <w:tcW w:w="1931" w:type="dxa"/>
            <w:tcBorders>
              <w:left w:val="single" w:sz="4" w:space="0" w:color="000000"/>
              <w:bottom w:val="single" w:sz="4" w:space="0" w:color="000000"/>
              <w:right w:val="single" w:sz="4" w:space="0" w:color="000000"/>
            </w:tcBorders>
            <w:shd w:val="clear" w:color="auto" w:fill="auto"/>
          </w:tcPr>
          <w:p w14:paraId="7BF9DB7B" w14:textId="77777777" w:rsidR="0064364F" w:rsidRDefault="003F631C">
            <w:pPr>
              <w:snapToGrid w:val="0"/>
            </w:pPr>
            <w:r>
              <w:rPr>
                <w:rFonts w:ascii="Verdana" w:hAnsi="Verdana" w:cs="Verdana"/>
                <w:color w:val="000000"/>
                <w:sz w:val="17"/>
                <w:szCs w:val="17"/>
              </w:rPr>
              <w:t>1997</w:t>
            </w:r>
          </w:p>
        </w:tc>
      </w:tr>
    </w:tbl>
    <w:p w14:paraId="54A6E9BE" w14:textId="77777777" w:rsidR="001130B9" w:rsidRDefault="001130B9" w:rsidP="00216C07">
      <w:pPr>
        <w:widowControl w:val="0"/>
        <w:tabs>
          <w:tab w:val="left" w:pos="426"/>
        </w:tabs>
      </w:pPr>
    </w:p>
    <w:p w14:paraId="226204D4" w14:textId="77777777" w:rsidR="0064364F" w:rsidRDefault="00C81CDC" w:rsidP="00C81CDC">
      <w:pPr>
        <w:shd w:val="clear" w:color="auto" w:fill="E0E0E0"/>
        <w:rPr>
          <w:rStyle w:val="apple-style-span"/>
          <w:rFonts w:ascii="Verdana" w:hAnsi="Verdana" w:cs="Verdana"/>
          <w:color w:val="000000"/>
          <w:sz w:val="17"/>
          <w:szCs w:val="17"/>
        </w:rPr>
      </w:pPr>
      <w:r>
        <w:rPr>
          <w:rFonts w:ascii="Verdana" w:hAnsi="Verdana" w:cs="Verdana"/>
          <w:b/>
          <w:sz w:val="17"/>
          <w:szCs w:val="17"/>
        </w:rPr>
        <w:t xml:space="preserve">                                                                                             </w:t>
      </w:r>
      <w:r w:rsidR="00A0435E">
        <w:rPr>
          <w:rFonts w:ascii="Verdana" w:hAnsi="Verdana" w:cs="Verdana"/>
          <w:b/>
          <w:sz w:val="17"/>
          <w:szCs w:val="17"/>
        </w:rPr>
        <w:t xml:space="preserve">     </w:t>
      </w:r>
      <w:r w:rsidR="0064364F">
        <w:rPr>
          <w:rFonts w:ascii="Verdana" w:hAnsi="Verdana" w:cs="Verdana"/>
          <w:b/>
          <w:sz w:val="17"/>
          <w:szCs w:val="17"/>
        </w:rPr>
        <w:t>PERSONAL STRENGTHS</w:t>
      </w:r>
    </w:p>
    <w:p w14:paraId="255FF496" w14:textId="77777777" w:rsidR="00A860D9" w:rsidRDefault="00A860D9" w:rsidP="006D6309">
      <w:pPr>
        <w:pStyle w:val="ListParagraph"/>
        <w:ind w:left="0"/>
        <w:rPr>
          <w:rStyle w:val="apple-style-span"/>
          <w:rFonts w:ascii="Verdana" w:hAnsi="Verdana" w:cs="Verdana"/>
          <w:color w:val="000000"/>
          <w:sz w:val="17"/>
          <w:szCs w:val="17"/>
        </w:rPr>
      </w:pPr>
    </w:p>
    <w:p w14:paraId="6D36E17A" w14:textId="77777777" w:rsidR="0064364F" w:rsidRDefault="0064364F">
      <w:pPr>
        <w:pStyle w:val="ListParagraph"/>
        <w:numPr>
          <w:ilvl w:val="0"/>
          <w:numId w:val="4"/>
        </w:numPr>
        <w:ind w:left="360"/>
        <w:rPr>
          <w:rStyle w:val="apple-style-span"/>
          <w:rFonts w:ascii="Verdana" w:hAnsi="Verdana" w:cs="Verdana"/>
          <w:color w:val="000000"/>
          <w:sz w:val="17"/>
          <w:szCs w:val="17"/>
        </w:rPr>
      </w:pPr>
      <w:r>
        <w:rPr>
          <w:rStyle w:val="apple-style-span"/>
          <w:rFonts w:ascii="Verdana" w:hAnsi="Verdana" w:cs="Verdana"/>
          <w:color w:val="000000"/>
          <w:sz w:val="17"/>
          <w:szCs w:val="17"/>
        </w:rPr>
        <w:t>Good creative and analytical skills, Good written and verbal communication skills.</w:t>
      </w:r>
    </w:p>
    <w:p w14:paraId="6D74EDFE" w14:textId="77777777" w:rsidR="0064364F" w:rsidRDefault="0064364F">
      <w:pPr>
        <w:pStyle w:val="ListParagraph"/>
        <w:numPr>
          <w:ilvl w:val="0"/>
          <w:numId w:val="4"/>
        </w:numPr>
        <w:ind w:left="360"/>
        <w:rPr>
          <w:rStyle w:val="apple-style-span"/>
          <w:rFonts w:ascii="Verdana" w:hAnsi="Verdana" w:cs="Verdana"/>
          <w:color w:val="000000"/>
          <w:sz w:val="17"/>
          <w:szCs w:val="17"/>
        </w:rPr>
      </w:pPr>
      <w:r>
        <w:rPr>
          <w:rStyle w:val="apple-style-span"/>
          <w:rFonts w:ascii="Verdana" w:hAnsi="Verdana" w:cs="Verdana"/>
          <w:color w:val="000000"/>
          <w:sz w:val="17"/>
          <w:szCs w:val="17"/>
        </w:rPr>
        <w:t>Self-learning attitude, keen to deal with new technologies and tools.</w:t>
      </w:r>
    </w:p>
    <w:p w14:paraId="39DB2009" w14:textId="77777777" w:rsidR="0064364F" w:rsidRDefault="0064364F">
      <w:pPr>
        <w:pStyle w:val="ListParagraph"/>
        <w:numPr>
          <w:ilvl w:val="0"/>
          <w:numId w:val="4"/>
        </w:numPr>
        <w:ind w:left="360"/>
        <w:rPr>
          <w:rStyle w:val="apple-style-span"/>
          <w:rFonts w:ascii="Verdana" w:hAnsi="Verdana" w:cs="Verdana"/>
          <w:color w:val="000000"/>
          <w:sz w:val="17"/>
          <w:szCs w:val="17"/>
        </w:rPr>
      </w:pPr>
      <w:r>
        <w:rPr>
          <w:rStyle w:val="apple-style-span"/>
          <w:rFonts w:ascii="Verdana" w:hAnsi="Verdana" w:cs="Verdana"/>
          <w:color w:val="000000"/>
          <w:sz w:val="17"/>
          <w:szCs w:val="17"/>
        </w:rPr>
        <w:t>Good interpersonal skills and Demonstrated ability to work as team member as well as independently.</w:t>
      </w:r>
    </w:p>
    <w:p w14:paraId="2668CF5D" w14:textId="77777777" w:rsidR="00D2437D" w:rsidRPr="00C64009" w:rsidRDefault="0064364F" w:rsidP="00C64009">
      <w:pPr>
        <w:pStyle w:val="ListParagraph"/>
        <w:numPr>
          <w:ilvl w:val="0"/>
          <w:numId w:val="4"/>
        </w:numPr>
        <w:ind w:left="360"/>
        <w:rPr>
          <w:rFonts w:ascii="Verdana" w:hAnsi="Verdana" w:cs="Verdana"/>
          <w:sz w:val="17"/>
          <w:szCs w:val="17"/>
        </w:rPr>
      </w:pPr>
      <w:r>
        <w:rPr>
          <w:rStyle w:val="apple-style-span"/>
          <w:rFonts w:ascii="Verdana" w:hAnsi="Verdana" w:cs="Verdana"/>
          <w:color w:val="000000"/>
          <w:sz w:val="17"/>
          <w:szCs w:val="17"/>
        </w:rPr>
        <w:t>Professional demeanor and a fast learner of new technologies, willing to take up responsibilities.</w:t>
      </w:r>
    </w:p>
    <w:bookmarkEnd w:id="0"/>
    <w:p w14:paraId="1DE7F150" w14:textId="77777777" w:rsidR="0064364F" w:rsidRDefault="0064364F">
      <w:pPr>
        <w:spacing w:after="60"/>
        <w:rPr>
          <w:rFonts w:ascii="Verdana" w:hAnsi="Verdana" w:cs="Verdana"/>
          <w:sz w:val="17"/>
          <w:szCs w:val="17"/>
        </w:rPr>
      </w:pPr>
    </w:p>
    <w:p w14:paraId="66214B53" w14:textId="77777777" w:rsidR="009110E9" w:rsidRDefault="009110E9" w:rsidP="009110E9">
      <w:pPr>
        <w:shd w:val="clear" w:color="auto" w:fill="E0E0E0"/>
        <w:rPr>
          <w:rFonts w:ascii="Verdana" w:hAnsi="Verdana" w:cs="Verdana"/>
          <w:b/>
          <w:sz w:val="17"/>
          <w:szCs w:val="17"/>
        </w:rPr>
      </w:pPr>
      <w:r>
        <w:rPr>
          <w:rFonts w:ascii="Verdana" w:hAnsi="Verdana" w:cs="Verdana"/>
          <w:b/>
          <w:sz w:val="17"/>
          <w:szCs w:val="17"/>
        </w:rPr>
        <w:t xml:space="preserve">                                                                                               CERTIFICATIONS </w:t>
      </w:r>
      <w:r w:rsidR="00A0435E">
        <w:rPr>
          <w:rFonts w:ascii="Verdana" w:hAnsi="Verdana" w:cs="Verdana"/>
          <w:b/>
          <w:sz w:val="17"/>
          <w:szCs w:val="17"/>
        </w:rPr>
        <w:t>&amp; AWARD</w:t>
      </w:r>
    </w:p>
    <w:p w14:paraId="26539103" w14:textId="77777777" w:rsidR="009110E9" w:rsidRDefault="009110E9" w:rsidP="009110E9">
      <w:pPr>
        <w:pStyle w:val="ListParagraph"/>
        <w:ind w:left="360"/>
        <w:rPr>
          <w:rFonts w:ascii="Verdana" w:hAnsi="Verdana" w:cs="Verdana"/>
          <w:b/>
          <w:sz w:val="17"/>
          <w:szCs w:val="17"/>
        </w:rPr>
      </w:pPr>
    </w:p>
    <w:tbl>
      <w:tblPr>
        <w:tblW w:w="0" w:type="auto"/>
        <w:tblInd w:w="80" w:type="dxa"/>
        <w:tblLayout w:type="fixed"/>
        <w:tblLook w:val="0000" w:firstRow="0" w:lastRow="0" w:firstColumn="0" w:lastColumn="0" w:noHBand="0" w:noVBand="0"/>
      </w:tblPr>
      <w:tblGrid>
        <w:gridCol w:w="3268"/>
        <w:gridCol w:w="5760"/>
      </w:tblGrid>
      <w:tr w:rsidR="009110E9" w14:paraId="0B14DE43" w14:textId="77777777" w:rsidTr="00C64009">
        <w:trPr>
          <w:trHeight w:hRule="exact" w:val="272"/>
        </w:trPr>
        <w:tc>
          <w:tcPr>
            <w:tcW w:w="3268" w:type="dxa"/>
            <w:tcBorders>
              <w:top w:val="single" w:sz="8" w:space="0" w:color="000000"/>
              <w:left w:val="single" w:sz="8" w:space="0" w:color="000000"/>
              <w:bottom w:val="single" w:sz="8" w:space="0" w:color="000000"/>
            </w:tcBorders>
            <w:shd w:val="clear" w:color="auto" w:fill="auto"/>
          </w:tcPr>
          <w:p w14:paraId="6EEEDC1B" w14:textId="77777777" w:rsidR="009110E9" w:rsidRDefault="00B613ED" w:rsidP="00786CA0">
            <w:pPr>
              <w:snapToGrid w:val="0"/>
              <w:rPr>
                <w:rFonts w:ascii="Verdana" w:hAnsi="Verdana" w:cs="Verdana"/>
                <w:color w:val="000000"/>
                <w:sz w:val="17"/>
                <w:szCs w:val="17"/>
              </w:rPr>
            </w:pPr>
            <w:r>
              <w:rPr>
                <w:rFonts w:ascii="Verdana" w:hAnsi="Verdana" w:cs="Verdana"/>
                <w:color w:val="000000"/>
                <w:sz w:val="17"/>
                <w:szCs w:val="17"/>
              </w:rPr>
              <w:t xml:space="preserve">AWS </w:t>
            </w:r>
            <w:r w:rsidR="009110E9">
              <w:rPr>
                <w:rFonts w:ascii="Verdana" w:hAnsi="Verdana" w:cs="Verdana"/>
                <w:color w:val="000000"/>
                <w:sz w:val="17"/>
                <w:szCs w:val="17"/>
              </w:rPr>
              <w:t xml:space="preserve">Cloud Computing </w:t>
            </w:r>
          </w:p>
        </w:tc>
        <w:tc>
          <w:tcPr>
            <w:tcW w:w="5760" w:type="dxa"/>
            <w:tcBorders>
              <w:top w:val="single" w:sz="8" w:space="0" w:color="000000"/>
              <w:left w:val="single" w:sz="8" w:space="0" w:color="000000"/>
              <w:bottom w:val="single" w:sz="8" w:space="0" w:color="000000"/>
              <w:right w:val="single" w:sz="8" w:space="0" w:color="000000"/>
            </w:tcBorders>
            <w:shd w:val="clear" w:color="auto" w:fill="auto"/>
          </w:tcPr>
          <w:p w14:paraId="5C7EE49A" w14:textId="77777777" w:rsidR="009110E9" w:rsidRDefault="00F9649C" w:rsidP="00786CA0">
            <w:pPr>
              <w:snapToGrid w:val="0"/>
            </w:pPr>
            <w:r>
              <w:rPr>
                <w:rFonts w:ascii="Verdana" w:hAnsi="Verdana" w:cs="Verdana"/>
                <w:color w:val="000000"/>
                <w:sz w:val="17"/>
                <w:szCs w:val="17"/>
              </w:rPr>
              <w:t xml:space="preserve">From </w:t>
            </w:r>
            <w:r w:rsidR="009110E9" w:rsidRPr="00465EB8">
              <w:rPr>
                <w:rFonts w:ascii="Verdana" w:hAnsi="Verdana" w:cs="Verdana"/>
                <w:b/>
                <w:color w:val="000000"/>
                <w:sz w:val="17"/>
                <w:szCs w:val="17"/>
              </w:rPr>
              <w:t>Collab</w:t>
            </w:r>
            <w:r w:rsidR="008F11EC">
              <w:rPr>
                <w:rFonts w:ascii="Verdana" w:hAnsi="Verdana" w:cs="Verdana"/>
                <w:b/>
                <w:color w:val="000000"/>
                <w:sz w:val="17"/>
                <w:szCs w:val="17"/>
              </w:rPr>
              <w:t>e</w:t>
            </w:r>
            <w:r w:rsidR="009110E9" w:rsidRPr="00465EB8">
              <w:rPr>
                <w:rFonts w:ascii="Verdana" w:hAnsi="Verdana" w:cs="Verdana"/>
                <w:b/>
                <w:color w:val="000000"/>
                <w:sz w:val="17"/>
                <w:szCs w:val="17"/>
              </w:rPr>
              <w:t>ra</w:t>
            </w:r>
            <w:r w:rsidR="009110E9" w:rsidRPr="009110E9">
              <w:rPr>
                <w:rFonts w:ascii="Verdana" w:hAnsi="Verdana" w:cs="Verdana"/>
                <w:color w:val="000000"/>
                <w:sz w:val="17"/>
                <w:szCs w:val="17"/>
              </w:rPr>
              <w:t xml:space="preserve"> </w:t>
            </w:r>
          </w:p>
        </w:tc>
      </w:tr>
      <w:tr w:rsidR="009110E9" w14:paraId="4EEC1994" w14:textId="77777777" w:rsidTr="00C64009">
        <w:trPr>
          <w:trHeight w:hRule="exact" w:val="272"/>
        </w:trPr>
        <w:tc>
          <w:tcPr>
            <w:tcW w:w="3268" w:type="dxa"/>
            <w:tcBorders>
              <w:top w:val="single" w:sz="8" w:space="0" w:color="000000"/>
              <w:left w:val="single" w:sz="8" w:space="0" w:color="000000"/>
              <w:bottom w:val="single" w:sz="8" w:space="0" w:color="000000"/>
            </w:tcBorders>
            <w:shd w:val="clear" w:color="auto" w:fill="auto"/>
          </w:tcPr>
          <w:p w14:paraId="3A9F5C8C" w14:textId="77777777" w:rsidR="009110E9" w:rsidRDefault="009110E9" w:rsidP="00786CA0">
            <w:pPr>
              <w:snapToGrid w:val="0"/>
              <w:rPr>
                <w:rFonts w:ascii="Verdana" w:hAnsi="Verdana" w:cs="Verdana"/>
                <w:color w:val="000000"/>
                <w:sz w:val="17"/>
                <w:szCs w:val="17"/>
              </w:rPr>
            </w:pPr>
            <w:r>
              <w:rPr>
                <w:rFonts w:ascii="Verdana" w:hAnsi="Verdana" w:cs="Verdana"/>
                <w:color w:val="000000"/>
                <w:sz w:val="17"/>
                <w:szCs w:val="17"/>
              </w:rPr>
              <w:t xml:space="preserve">Devops </w:t>
            </w:r>
          </w:p>
        </w:tc>
        <w:tc>
          <w:tcPr>
            <w:tcW w:w="5760" w:type="dxa"/>
            <w:tcBorders>
              <w:top w:val="single" w:sz="8" w:space="0" w:color="000000"/>
              <w:left w:val="single" w:sz="8" w:space="0" w:color="000000"/>
              <w:bottom w:val="single" w:sz="8" w:space="0" w:color="000000"/>
              <w:right w:val="single" w:sz="8" w:space="0" w:color="000000"/>
            </w:tcBorders>
            <w:shd w:val="clear" w:color="auto" w:fill="auto"/>
          </w:tcPr>
          <w:p w14:paraId="0EAE4725" w14:textId="77777777" w:rsidR="009110E9" w:rsidRDefault="00F9649C" w:rsidP="00786CA0">
            <w:pPr>
              <w:snapToGrid w:val="0"/>
            </w:pPr>
            <w:r>
              <w:rPr>
                <w:rFonts w:ascii="Verdana" w:hAnsi="Verdana" w:cs="Verdana"/>
                <w:color w:val="000000"/>
                <w:sz w:val="17"/>
                <w:szCs w:val="17"/>
              </w:rPr>
              <w:t xml:space="preserve">From </w:t>
            </w:r>
            <w:r w:rsidR="009110E9" w:rsidRPr="00465EB8">
              <w:rPr>
                <w:rFonts w:ascii="Verdana" w:hAnsi="Verdana" w:cs="Verdana"/>
                <w:b/>
                <w:color w:val="000000"/>
                <w:sz w:val="17"/>
                <w:szCs w:val="17"/>
              </w:rPr>
              <w:t>Edureka</w:t>
            </w:r>
            <w:r w:rsidR="009110E9" w:rsidRPr="009110E9">
              <w:rPr>
                <w:rFonts w:ascii="Verdana" w:hAnsi="Verdana" w:cs="Verdana"/>
                <w:color w:val="000000"/>
                <w:sz w:val="17"/>
                <w:szCs w:val="17"/>
              </w:rPr>
              <w:t xml:space="preserve"> </w:t>
            </w:r>
          </w:p>
        </w:tc>
      </w:tr>
      <w:tr w:rsidR="00C64009" w14:paraId="2A877F92" w14:textId="77777777" w:rsidTr="00C64009">
        <w:trPr>
          <w:trHeight w:hRule="exact" w:val="272"/>
        </w:trPr>
        <w:tc>
          <w:tcPr>
            <w:tcW w:w="3268" w:type="dxa"/>
            <w:tcBorders>
              <w:top w:val="single" w:sz="8" w:space="0" w:color="000000"/>
              <w:left w:val="single" w:sz="8" w:space="0" w:color="000000"/>
              <w:bottom w:val="single" w:sz="8" w:space="0" w:color="000000"/>
            </w:tcBorders>
            <w:shd w:val="clear" w:color="auto" w:fill="auto"/>
          </w:tcPr>
          <w:p w14:paraId="529E1303" w14:textId="77777777" w:rsidR="00C64009" w:rsidRDefault="00C64009" w:rsidP="00786CA0">
            <w:pPr>
              <w:snapToGrid w:val="0"/>
              <w:rPr>
                <w:rFonts w:ascii="Verdana" w:hAnsi="Verdana" w:cs="Verdana"/>
                <w:color w:val="000000"/>
                <w:sz w:val="17"/>
                <w:szCs w:val="17"/>
              </w:rPr>
            </w:pPr>
            <w:r>
              <w:rPr>
                <w:rFonts w:ascii="Verdana" w:hAnsi="Verdana" w:cs="Verdana"/>
                <w:color w:val="000000"/>
                <w:sz w:val="17"/>
                <w:szCs w:val="17"/>
              </w:rPr>
              <w:t>Automation Champion Award</w:t>
            </w:r>
          </w:p>
        </w:tc>
        <w:tc>
          <w:tcPr>
            <w:tcW w:w="5760" w:type="dxa"/>
            <w:tcBorders>
              <w:top w:val="single" w:sz="8" w:space="0" w:color="000000"/>
              <w:left w:val="single" w:sz="8" w:space="0" w:color="000000"/>
              <w:bottom w:val="single" w:sz="8" w:space="0" w:color="000000"/>
              <w:right w:val="single" w:sz="8" w:space="0" w:color="000000"/>
            </w:tcBorders>
            <w:shd w:val="clear" w:color="auto" w:fill="auto"/>
          </w:tcPr>
          <w:p w14:paraId="154C4889" w14:textId="77777777" w:rsidR="00C64009" w:rsidRDefault="00C64009" w:rsidP="00786CA0">
            <w:pPr>
              <w:snapToGrid w:val="0"/>
              <w:rPr>
                <w:rFonts w:ascii="Verdana" w:hAnsi="Verdana" w:cs="Verdana"/>
                <w:color w:val="000000"/>
                <w:sz w:val="17"/>
                <w:szCs w:val="17"/>
              </w:rPr>
            </w:pPr>
            <w:r>
              <w:rPr>
                <w:rFonts w:ascii="Verdana" w:hAnsi="Verdana" w:cs="Verdana"/>
                <w:color w:val="000000"/>
                <w:sz w:val="17"/>
                <w:szCs w:val="17"/>
              </w:rPr>
              <w:t xml:space="preserve">From </w:t>
            </w:r>
            <w:r w:rsidRPr="00465EB8">
              <w:rPr>
                <w:rFonts w:ascii="Verdana" w:hAnsi="Verdana" w:cs="Verdana"/>
                <w:b/>
                <w:color w:val="000000"/>
                <w:sz w:val="17"/>
                <w:szCs w:val="17"/>
              </w:rPr>
              <w:t>GlobalLogic</w:t>
            </w:r>
          </w:p>
        </w:tc>
      </w:tr>
      <w:tr w:rsidR="00C64009" w14:paraId="0FF6D07B" w14:textId="77777777" w:rsidTr="00C64009">
        <w:trPr>
          <w:trHeight w:hRule="exact" w:val="272"/>
        </w:trPr>
        <w:tc>
          <w:tcPr>
            <w:tcW w:w="3268" w:type="dxa"/>
            <w:tcBorders>
              <w:top w:val="single" w:sz="8" w:space="0" w:color="000000"/>
              <w:left w:val="single" w:sz="8" w:space="0" w:color="000000"/>
              <w:bottom w:val="single" w:sz="8" w:space="0" w:color="000000"/>
            </w:tcBorders>
            <w:shd w:val="clear" w:color="auto" w:fill="auto"/>
          </w:tcPr>
          <w:p w14:paraId="2B35C8AD" w14:textId="77777777" w:rsidR="00C64009" w:rsidRDefault="00C64009" w:rsidP="00786CA0">
            <w:pPr>
              <w:snapToGrid w:val="0"/>
              <w:rPr>
                <w:rFonts w:ascii="Verdana" w:hAnsi="Verdana" w:cs="Verdana"/>
                <w:color w:val="000000"/>
                <w:sz w:val="17"/>
                <w:szCs w:val="17"/>
              </w:rPr>
            </w:pPr>
            <w:r>
              <w:rPr>
                <w:rFonts w:ascii="Verdana" w:hAnsi="Verdana" w:cs="Verdana"/>
                <w:color w:val="000000"/>
                <w:sz w:val="17"/>
                <w:szCs w:val="17"/>
              </w:rPr>
              <w:t xml:space="preserve">Feather In </w:t>
            </w:r>
            <w:r w:rsidR="001C128A">
              <w:rPr>
                <w:rFonts w:ascii="Verdana" w:hAnsi="Verdana" w:cs="Verdana"/>
                <w:color w:val="000000"/>
                <w:sz w:val="17"/>
                <w:szCs w:val="17"/>
              </w:rPr>
              <w:t xml:space="preserve">My </w:t>
            </w:r>
            <w:r>
              <w:rPr>
                <w:rFonts w:ascii="Verdana" w:hAnsi="Verdana" w:cs="Verdana"/>
                <w:color w:val="000000"/>
                <w:sz w:val="17"/>
                <w:szCs w:val="17"/>
              </w:rPr>
              <w:t>Cap Award</w:t>
            </w:r>
          </w:p>
        </w:tc>
        <w:tc>
          <w:tcPr>
            <w:tcW w:w="5760" w:type="dxa"/>
            <w:tcBorders>
              <w:top w:val="single" w:sz="8" w:space="0" w:color="000000"/>
              <w:left w:val="single" w:sz="8" w:space="0" w:color="000000"/>
              <w:bottom w:val="single" w:sz="8" w:space="0" w:color="000000"/>
              <w:right w:val="single" w:sz="8" w:space="0" w:color="000000"/>
            </w:tcBorders>
            <w:shd w:val="clear" w:color="auto" w:fill="auto"/>
          </w:tcPr>
          <w:p w14:paraId="49605702" w14:textId="77777777" w:rsidR="00C64009" w:rsidRDefault="00C64009" w:rsidP="00786CA0">
            <w:pPr>
              <w:snapToGrid w:val="0"/>
              <w:rPr>
                <w:rFonts w:ascii="Verdana" w:hAnsi="Verdana" w:cs="Verdana"/>
                <w:color w:val="000000"/>
                <w:sz w:val="17"/>
                <w:szCs w:val="17"/>
              </w:rPr>
            </w:pPr>
            <w:r>
              <w:rPr>
                <w:rFonts w:ascii="Verdana" w:hAnsi="Verdana" w:cs="Verdana"/>
                <w:color w:val="000000"/>
                <w:sz w:val="17"/>
                <w:szCs w:val="17"/>
              </w:rPr>
              <w:t xml:space="preserve">From </w:t>
            </w:r>
            <w:r w:rsidRPr="00465EB8">
              <w:rPr>
                <w:rFonts w:ascii="Verdana" w:hAnsi="Verdana" w:cs="Verdana"/>
                <w:b/>
                <w:color w:val="000000"/>
                <w:sz w:val="17"/>
                <w:szCs w:val="17"/>
              </w:rPr>
              <w:t>Wipro Technologies</w:t>
            </w:r>
            <w:r>
              <w:rPr>
                <w:rFonts w:ascii="Verdana" w:hAnsi="Verdana" w:cs="Verdana"/>
                <w:color w:val="000000"/>
                <w:sz w:val="17"/>
                <w:szCs w:val="17"/>
              </w:rPr>
              <w:t xml:space="preserve"> </w:t>
            </w:r>
          </w:p>
        </w:tc>
      </w:tr>
    </w:tbl>
    <w:p w14:paraId="0AA8AF9E" w14:textId="77777777" w:rsidR="0064364F" w:rsidRDefault="0064364F">
      <w:pPr>
        <w:spacing w:after="60"/>
      </w:pPr>
    </w:p>
    <w:sectPr w:rsidR="0064364F" w:rsidSect="003C2A24">
      <w:headerReference w:type="default" r:id="rId18"/>
      <w:footerReference w:type="default" r:id="rId19"/>
      <w:pgSz w:w="16838" w:h="11906" w:orient="landscape"/>
      <w:pgMar w:top="1142" w:right="1142" w:bottom="1142" w:left="1142" w:header="720" w:footer="710" w:gutter="0"/>
      <w:pgBorders>
        <w:top w:val="single" w:sz="20" w:space="31" w:color="000000" w:shadow="1"/>
        <w:left w:val="single" w:sz="20" w:space="31" w:color="000000" w:shadow="1"/>
        <w:bottom w:val="single" w:sz="20" w:space="12" w:color="000000" w:shadow="1"/>
        <w:right w:val="single" w:sz="20" w:space="31" w:color="000000"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B780E9" w14:textId="77777777" w:rsidR="00934CA3" w:rsidRDefault="00934CA3">
      <w:r>
        <w:separator/>
      </w:r>
    </w:p>
  </w:endnote>
  <w:endnote w:type="continuationSeparator" w:id="0">
    <w:p w14:paraId="104DDB71" w14:textId="77777777" w:rsidR="00934CA3" w:rsidRDefault="00934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ƿ">
    <w:altName w:val="MS Mincho"/>
    <w:charset w:val="80"/>
    <w:family w:val="auto"/>
    <w:pitch w:val="default"/>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A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B37773" w14:textId="77777777" w:rsidR="0064364F" w:rsidRDefault="0064364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5F418D" w14:textId="77777777" w:rsidR="00934CA3" w:rsidRDefault="00934CA3">
      <w:r>
        <w:separator/>
      </w:r>
    </w:p>
  </w:footnote>
  <w:footnote w:type="continuationSeparator" w:id="0">
    <w:p w14:paraId="370B7CFE" w14:textId="77777777" w:rsidR="00934CA3" w:rsidRDefault="00934C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0BECB" w14:textId="77777777" w:rsidR="00975F72" w:rsidRDefault="00975F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0"/>
        </w:tabs>
        <w:ind w:left="720" w:hanging="360"/>
      </w:pPr>
      <w:rPr>
        <w:rFonts w:ascii="Symbol" w:hAnsi="Symbol" w:cs="Symbol"/>
      </w:rPr>
    </w:lvl>
  </w:abstractNum>
  <w:abstractNum w:abstractNumId="1">
    <w:nsid w:val="00000002"/>
    <w:multiLevelType w:val="singleLevel"/>
    <w:tmpl w:val="00000002"/>
    <w:name w:val="WW8Num2"/>
    <w:lvl w:ilvl="0">
      <w:start w:val="1"/>
      <w:numFmt w:val="bullet"/>
      <w:lvlText w:val=""/>
      <w:lvlJc w:val="left"/>
      <w:pPr>
        <w:tabs>
          <w:tab w:val="num" w:pos="360"/>
        </w:tabs>
        <w:ind w:left="360" w:hanging="360"/>
      </w:pPr>
      <w:rPr>
        <w:rFonts w:ascii="Wingdings" w:hAnsi="Wingdings" w:cs="Wingdings"/>
        <w:sz w:val="17"/>
        <w:szCs w:val="17"/>
      </w:rPr>
    </w:lvl>
  </w:abstractNum>
  <w:abstractNum w:abstractNumId="2">
    <w:nsid w:val="00000003"/>
    <w:multiLevelType w:val="singleLevel"/>
    <w:tmpl w:val="00000003"/>
    <w:name w:val="WW8Num3"/>
    <w:lvl w:ilvl="0">
      <w:start w:val="1"/>
      <w:numFmt w:val="bullet"/>
      <w:lvlText w:val=""/>
      <w:lvlJc w:val="left"/>
      <w:pPr>
        <w:tabs>
          <w:tab w:val="num" w:pos="360"/>
        </w:tabs>
        <w:ind w:left="245" w:hanging="245"/>
      </w:pPr>
      <w:rPr>
        <w:rFonts w:ascii="Wingdings" w:hAnsi="Wingdings" w:cs="Wingdings"/>
      </w:rPr>
    </w:lvl>
  </w:abstractNum>
  <w:abstractNum w:abstractNumId="3">
    <w:nsid w:val="00000004"/>
    <w:multiLevelType w:val="singleLevel"/>
    <w:tmpl w:val="00000004"/>
    <w:name w:val="WW8Num4"/>
    <w:lvl w:ilvl="0">
      <w:start w:val="1"/>
      <w:numFmt w:val="bullet"/>
      <w:lvlText w:val=""/>
      <w:lvlJc w:val="left"/>
      <w:pPr>
        <w:tabs>
          <w:tab w:val="num" w:pos="0"/>
        </w:tabs>
        <w:ind w:left="576" w:hanging="360"/>
      </w:pPr>
      <w:rPr>
        <w:rFonts w:ascii="Wingdings" w:hAnsi="Wingdings" w:cs="Wingdings"/>
        <w:color w:val="000000"/>
        <w:sz w:val="17"/>
        <w:szCs w:val="17"/>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Wingdings" w:hAnsi="Wingdings" w:cs="Wingdings"/>
        <w:color w:val="000000"/>
        <w:sz w:val="17"/>
        <w:szCs w:val="17"/>
      </w:rPr>
    </w:lvl>
  </w:abstractNum>
  <w:abstractNum w:abstractNumId="5">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color w:val="000000"/>
        <w:sz w:val="17"/>
        <w:szCs w:val="17"/>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Wingdings" w:hAnsi="Wingdings" w:cs="Wingdings"/>
        <w:sz w:val="17"/>
        <w:szCs w:val="17"/>
      </w:rPr>
    </w:lvl>
  </w:abstractNum>
  <w:abstractNum w:abstractNumId="7">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000000"/>
        <w:sz w:val="17"/>
        <w:szCs w:val="17"/>
      </w:rPr>
    </w:lvl>
  </w:abstractNum>
  <w:abstractNum w:abstractNumId="8">
    <w:nsid w:val="00000009"/>
    <w:multiLevelType w:val="singleLevel"/>
    <w:tmpl w:val="00000009"/>
    <w:name w:val="WW8Num9"/>
    <w:lvl w:ilvl="0">
      <w:start w:val="1"/>
      <w:numFmt w:val="bullet"/>
      <w:lvlText w:val=""/>
      <w:lvlJc w:val="left"/>
      <w:pPr>
        <w:tabs>
          <w:tab w:val="num" w:pos="0"/>
        </w:tabs>
        <w:ind w:left="720" w:hanging="360"/>
      </w:pPr>
      <w:rPr>
        <w:rFonts w:ascii="Wingdings" w:hAnsi="Wingdings" w:cs="Wingdings"/>
        <w:sz w:val="17"/>
        <w:szCs w:val="17"/>
      </w:rPr>
    </w:lvl>
  </w:abstractNum>
  <w:abstractNum w:abstractNumId="9">
    <w:nsid w:val="0000000A"/>
    <w:multiLevelType w:val="multilevel"/>
    <w:tmpl w:val="0000000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nsid w:val="31AA129B"/>
    <w:multiLevelType w:val="multilevel"/>
    <w:tmpl w:val="0320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E4F04F0"/>
    <w:multiLevelType w:val="hybridMultilevel"/>
    <w:tmpl w:val="3E36FA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nsid w:val="546B44C0"/>
    <w:multiLevelType w:val="multilevel"/>
    <w:tmpl w:val="7C9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6A932A9"/>
    <w:multiLevelType w:val="hybridMultilevel"/>
    <w:tmpl w:val="62EEAC48"/>
    <w:lvl w:ilvl="0" w:tplc="04090001">
      <w:start w:val="1"/>
      <w:numFmt w:val="bullet"/>
      <w:lvlText w:val=""/>
      <w:lvlJc w:val="left"/>
      <w:pPr>
        <w:ind w:left="720" w:hanging="360"/>
      </w:pPr>
      <w:rPr>
        <w:rFonts w:ascii="Symbol" w:hAnsi="Symbol" w:hint="default"/>
        <w:b w:val="0"/>
        <w:color w:val="FF8200"/>
      </w:rPr>
    </w:lvl>
    <w:lvl w:ilvl="1" w:tplc="04090003">
      <w:start w:val="1"/>
      <w:numFmt w:val="bullet"/>
      <w:lvlText w:val="o"/>
      <w:lvlJc w:val="left"/>
      <w:pPr>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0"/>
  </w:num>
  <w:num w:numId="14">
    <w:abstractNumId w:val="11"/>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76A"/>
    <w:rsid w:val="00001EB4"/>
    <w:rsid w:val="0000336A"/>
    <w:rsid w:val="00005518"/>
    <w:rsid w:val="000061EE"/>
    <w:rsid w:val="000072FA"/>
    <w:rsid w:val="00012C22"/>
    <w:rsid w:val="00012E69"/>
    <w:rsid w:val="000149C6"/>
    <w:rsid w:val="00015091"/>
    <w:rsid w:val="00016098"/>
    <w:rsid w:val="00016B5D"/>
    <w:rsid w:val="00016BEA"/>
    <w:rsid w:val="00021D9B"/>
    <w:rsid w:val="0002226C"/>
    <w:rsid w:val="00026760"/>
    <w:rsid w:val="00030720"/>
    <w:rsid w:val="00030E71"/>
    <w:rsid w:val="00036514"/>
    <w:rsid w:val="00036F56"/>
    <w:rsid w:val="000408E7"/>
    <w:rsid w:val="000411A4"/>
    <w:rsid w:val="0004135F"/>
    <w:rsid w:val="000430ED"/>
    <w:rsid w:val="00061546"/>
    <w:rsid w:val="00064D17"/>
    <w:rsid w:val="00067DCC"/>
    <w:rsid w:val="0007055E"/>
    <w:rsid w:val="00071C2E"/>
    <w:rsid w:val="0007406E"/>
    <w:rsid w:val="000761BA"/>
    <w:rsid w:val="0007768F"/>
    <w:rsid w:val="00081C80"/>
    <w:rsid w:val="00082CD5"/>
    <w:rsid w:val="000935D0"/>
    <w:rsid w:val="00093AA1"/>
    <w:rsid w:val="00095A66"/>
    <w:rsid w:val="0009698F"/>
    <w:rsid w:val="00096F9B"/>
    <w:rsid w:val="0009725D"/>
    <w:rsid w:val="000A1036"/>
    <w:rsid w:val="000A34A9"/>
    <w:rsid w:val="000A3E30"/>
    <w:rsid w:val="000A40B3"/>
    <w:rsid w:val="000A6AAF"/>
    <w:rsid w:val="000A6CE5"/>
    <w:rsid w:val="000B0469"/>
    <w:rsid w:val="000B525F"/>
    <w:rsid w:val="000C07B9"/>
    <w:rsid w:val="000C4A17"/>
    <w:rsid w:val="000C5DAF"/>
    <w:rsid w:val="000D0534"/>
    <w:rsid w:val="000D0B18"/>
    <w:rsid w:val="000D2D1A"/>
    <w:rsid w:val="000E03EF"/>
    <w:rsid w:val="000E4F2C"/>
    <w:rsid w:val="000E73DE"/>
    <w:rsid w:val="000F3A09"/>
    <w:rsid w:val="000F7828"/>
    <w:rsid w:val="00102715"/>
    <w:rsid w:val="00102944"/>
    <w:rsid w:val="00103959"/>
    <w:rsid w:val="00106FAC"/>
    <w:rsid w:val="00107387"/>
    <w:rsid w:val="00112AB4"/>
    <w:rsid w:val="001130B9"/>
    <w:rsid w:val="00122213"/>
    <w:rsid w:val="00123E3F"/>
    <w:rsid w:val="00125634"/>
    <w:rsid w:val="0012731F"/>
    <w:rsid w:val="00130422"/>
    <w:rsid w:val="001334A1"/>
    <w:rsid w:val="00133C05"/>
    <w:rsid w:val="00133FCE"/>
    <w:rsid w:val="00134807"/>
    <w:rsid w:val="00135B85"/>
    <w:rsid w:val="00137366"/>
    <w:rsid w:val="00146CB8"/>
    <w:rsid w:val="00153F7B"/>
    <w:rsid w:val="001605DA"/>
    <w:rsid w:val="00163154"/>
    <w:rsid w:val="00170CBD"/>
    <w:rsid w:val="00172E90"/>
    <w:rsid w:val="0017662D"/>
    <w:rsid w:val="001826CB"/>
    <w:rsid w:val="00186267"/>
    <w:rsid w:val="001871C4"/>
    <w:rsid w:val="001879EC"/>
    <w:rsid w:val="00190E97"/>
    <w:rsid w:val="001960A1"/>
    <w:rsid w:val="001B0669"/>
    <w:rsid w:val="001B17D1"/>
    <w:rsid w:val="001B741D"/>
    <w:rsid w:val="001B7C5E"/>
    <w:rsid w:val="001C042C"/>
    <w:rsid w:val="001C128A"/>
    <w:rsid w:val="001C1750"/>
    <w:rsid w:val="001D6CE2"/>
    <w:rsid w:val="001E2CFE"/>
    <w:rsid w:val="001E4692"/>
    <w:rsid w:val="001E4C74"/>
    <w:rsid w:val="001E5B8E"/>
    <w:rsid w:val="001F3730"/>
    <w:rsid w:val="001F419C"/>
    <w:rsid w:val="001F5789"/>
    <w:rsid w:val="001F7BDF"/>
    <w:rsid w:val="002025B5"/>
    <w:rsid w:val="00203B14"/>
    <w:rsid w:val="00204E6E"/>
    <w:rsid w:val="0020727F"/>
    <w:rsid w:val="00213DE1"/>
    <w:rsid w:val="00214058"/>
    <w:rsid w:val="00216C07"/>
    <w:rsid w:val="00225B62"/>
    <w:rsid w:val="00226B08"/>
    <w:rsid w:val="00226BE8"/>
    <w:rsid w:val="00226FBD"/>
    <w:rsid w:val="0023116C"/>
    <w:rsid w:val="002317DD"/>
    <w:rsid w:val="00231C56"/>
    <w:rsid w:val="00244305"/>
    <w:rsid w:val="00247DDA"/>
    <w:rsid w:val="00250833"/>
    <w:rsid w:val="002508D3"/>
    <w:rsid w:val="00253700"/>
    <w:rsid w:val="0025429A"/>
    <w:rsid w:val="00254DBA"/>
    <w:rsid w:val="0025680E"/>
    <w:rsid w:val="0025735F"/>
    <w:rsid w:val="00260101"/>
    <w:rsid w:val="00260E07"/>
    <w:rsid w:val="00260E48"/>
    <w:rsid w:val="00260F31"/>
    <w:rsid w:val="00264047"/>
    <w:rsid w:val="00264A67"/>
    <w:rsid w:val="0026743C"/>
    <w:rsid w:val="002774B6"/>
    <w:rsid w:val="002821A5"/>
    <w:rsid w:val="00284000"/>
    <w:rsid w:val="00284D91"/>
    <w:rsid w:val="0029018A"/>
    <w:rsid w:val="00293B7B"/>
    <w:rsid w:val="002958A8"/>
    <w:rsid w:val="00296D00"/>
    <w:rsid w:val="00297136"/>
    <w:rsid w:val="002A1870"/>
    <w:rsid w:val="002A1963"/>
    <w:rsid w:val="002A5AE6"/>
    <w:rsid w:val="002A5AF5"/>
    <w:rsid w:val="002A692E"/>
    <w:rsid w:val="002A7641"/>
    <w:rsid w:val="002A7873"/>
    <w:rsid w:val="002B3BE2"/>
    <w:rsid w:val="002B522A"/>
    <w:rsid w:val="002B65AF"/>
    <w:rsid w:val="002B68D7"/>
    <w:rsid w:val="002C06FB"/>
    <w:rsid w:val="002C3851"/>
    <w:rsid w:val="002C55FC"/>
    <w:rsid w:val="002C6C66"/>
    <w:rsid w:val="002D3C01"/>
    <w:rsid w:val="002E0915"/>
    <w:rsid w:val="002E4C85"/>
    <w:rsid w:val="002E682F"/>
    <w:rsid w:val="002E6F02"/>
    <w:rsid w:val="002F3649"/>
    <w:rsid w:val="002F465E"/>
    <w:rsid w:val="002F5E3F"/>
    <w:rsid w:val="002F6A3E"/>
    <w:rsid w:val="002F6C21"/>
    <w:rsid w:val="00301888"/>
    <w:rsid w:val="00301D30"/>
    <w:rsid w:val="0030338B"/>
    <w:rsid w:val="00303E6E"/>
    <w:rsid w:val="00304004"/>
    <w:rsid w:val="00304B9E"/>
    <w:rsid w:val="003075D8"/>
    <w:rsid w:val="003102E6"/>
    <w:rsid w:val="00310514"/>
    <w:rsid w:val="0031291B"/>
    <w:rsid w:val="00313544"/>
    <w:rsid w:val="00315337"/>
    <w:rsid w:val="0031577A"/>
    <w:rsid w:val="00320139"/>
    <w:rsid w:val="00324342"/>
    <w:rsid w:val="0032567E"/>
    <w:rsid w:val="0032569A"/>
    <w:rsid w:val="00330F26"/>
    <w:rsid w:val="00333EF8"/>
    <w:rsid w:val="00334992"/>
    <w:rsid w:val="003366E2"/>
    <w:rsid w:val="0033717D"/>
    <w:rsid w:val="003376AD"/>
    <w:rsid w:val="0034241B"/>
    <w:rsid w:val="00342AFC"/>
    <w:rsid w:val="00344AD1"/>
    <w:rsid w:val="00345DBB"/>
    <w:rsid w:val="00346C46"/>
    <w:rsid w:val="00355C71"/>
    <w:rsid w:val="00355CE6"/>
    <w:rsid w:val="0036231E"/>
    <w:rsid w:val="00363EE9"/>
    <w:rsid w:val="003653B0"/>
    <w:rsid w:val="003705A9"/>
    <w:rsid w:val="00371832"/>
    <w:rsid w:val="0037342F"/>
    <w:rsid w:val="00374A14"/>
    <w:rsid w:val="00374B9F"/>
    <w:rsid w:val="00376475"/>
    <w:rsid w:val="0038767B"/>
    <w:rsid w:val="0039464B"/>
    <w:rsid w:val="00394AC4"/>
    <w:rsid w:val="003A1AD5"/>
    <w:rsid w:val="003A1F51"/>
    <w:rsid w:val="003A3AEF"/>
    <w:rsid w:val="003A4288"/>
    <w:rsid w:val="003A4D36"/>
    <w:rsid w:val="003B33B3"/>
    <w:rsid w:val="003B3483"/>
    <w:rsid w:val="003B4EBC"/>
    <w:rsid w:val="003B5AEA"/>
    <w:rsid w:val="003B7CCF"/>
    <w:rsid w:val="003C0377"/>
    <w:rsid w:val="003C0AB5"/>
    <w:rsid w:val="003C0C42"/>
    <w:rsid w:val="003C0FE5"/>
    <w:rsid w:val="003C1BF6"/>
    <w:rsid w:val="003C2A24"/>
    <w:rsid w:val="003C355F"/>
    <w:rsid w:val="003C5383"/>
    <w:rsid w:val="003C71AD"/>
    <w:rsid w:val="003D0432"/>
    <w:rsid w:val="003D049B"/>
    <w:rsid w:val="003D357F"/>
    <w:rsid w:val="003D3A65"/>
    <w:rsid w:val="003D41F6"/>
    <w:rsid w:val="003D546F"/>
    <w:rsid w:val="003E0E3E"/>
    <w:rsid w:val="003E2541"/>
    <w:rsid w:val="003E74D3"/>
    <w:rsid w:val="003E7CC8"/>
    <w:rsid w:val="003F31E2"/>
    <w:rsid w:val="003F631C"/>
    <w:rsid w:val="004007BF"/>
    <w:rsid w:val="00400DCF"/>
    <w:rsid w:val="00402F04"/>
    <w:rsid w:val="00403624"/>
    <w:rsid w:val="00404087"/>
    <w:rsid w:val="004043AA"/>
    <w:rsid w:val="0040562B"/>
    <w:rsid w:val="004113D1"/>
    <w:rsid w:val="00411563"/>
    <w:rsid w:val="004123A8"/>
    <w:rsid w:val="00416187"/>
    <w:rsid w:val="004167A2"/>
    <w:rsid w:val="00420013"/>
    <w:rsid w:val="00420808"/>
    <w:rsid w:val="00420F66"/>
    <w:rsid w:val="004215F5"/>
    <w:rsid w:val="004246D3"/>
    <w:rsid w:val="00424C34"/>
    <w:rsid w:val="00426724"/>
    <w:rsid w:val="0042741E"/>
    <w:rsid w:val="00427626"/>
    <w:rsid w:val="00430ED7"/>
    <w:rsid w:val="00433473"/>
    <w:rsid w:val="004336A7"/>
    <w:rsid w:val="00433B74"/>
    <w:rsid w:val="00435B6F"/>
    <w:rsid w:val="00435DDB"/>
    <w:rsid w:val="00436169"/>
    <w:rsid w:val="004365C2"/>
    <w:rsid w:val="004375F9"/>
    <w:rsid w:val="004400D0"/>
    <w:rsid w:val="004407FF"/>
    <w:rsid w:val="00440E09"/>
    <w:rsid w:val="004454B6"/>
    <w:rsid w:val="00446152"/>
    <w:rsid w:val="00447D45"/>
    <w:rsid w:val="00451E16"/>
    <w:rsid w:val="00453F31"/>
    <w:rsid w:val="00454F9B"/>
    <w:rsid w:val="00455A99"/>
    <w:rsid w:val="004625DD"/>
    <w:rsid w:val="00465EB8"/>
    <w:rsid w:val="0047085E"/>
    <w:rsid w:val="0047249C"/>
    <w:rsid w:val="0047571E"/>
    <w:rsid w:val="00481329"/>
    <w:rsid w:val="00482686"/>
    <w:rsid w:val="00483A05"/>
    <w:rsid w:val="00490CB6"/>
    <w:rsid w:val="004915FC"/>
    <w:rsid w:val="00493B6B"/>
    <w:rsid w:val="004A09DB"/>
    <w:rsid w:val="004A1417"/>
    <w:rsid w:val="004A2E62"/>
    <w:rsid w:val="004A4881"/>
    <w:rsid w:val="004A63C8"/>
    <w:rsid w:val="004A6973"/>
    <w:rsid w:val="004A7212"/>
    <w:rsid w:val="004B459B"/>
    <w:rsid w:val="004B5A17"/>
    <w:rsid w:val="004B61BC"/>
    <w:rsid w:val="004C7BF7"/>
    <w:rsid w:val="004C7FDE"/>
    <w:rsid w:val="004D0453"/>
    <w:rsid w:val="004D2C2F"/>
    <w:rsid w:val="004D2FD6"/>
    <w:rsid w:val="004D68B8"/>
    <w:rsid w:val="004E00F7"/>
    <w:rsid w:val="004E1061"/>
    <w:rsid w:val="004E11B6"/>
    <w:rsid w:val="004E5CCB"/>
    <w:rsid w:val="004E6366"/>
    <w:rsid w:val="004E72B7"/>
    <w:rsid w:val="004F454E"/>
    <w:rsid w:val="004F4A39"/>
    <w:rsid w:val="004F54CD"/>
    <w:rsid w:val="004F6010"/>
    <w:rsid w:val="004F7ACF"/>
    <w:rsid w:val="005002C5"/>
    <w:rsid w:val="0050033C"/>
    <w:rsid w:val="00500F6D"/>
    <w:rsid w:val="00502531"/>
    <w:rsid w:val="005039E6"/>
    <w:rsid w:val="00504207"/>
    <w:rsid w:val="00506ABC"/>
    <w:rsid w:val="00506EB3"/>
    <w:rsid w:val="00510F30"/>
    <w:rsid w:val="00511BE0"/>
    <w:rsid w:val="0051420F"/>
    <w:rsid w:val="005210B8"/>
    <w:rsid w:val="005237D3"/>
    <w:rsid w:val="00525AEA"/>
    <w:rsid w:val="00527C27"/>
    <w:rsid w:val="005301D2"/>
    <w:rsid w:val="00532425"/>
    <w:rsid w:val="00532475"/>
    <w:rsid w:val="0053723F"/>
    <w:rsid w:val="00540C38"/>
    <w:rsid w:val="00551282"/>
    <w:rsid w:val="00553C8A"/>
    <w:rsid w:val="00563524"/>
    <w:rsid w:val="005645F8"/>
    <w:rsid w:val="00565B4B"/>
    <w:rsid w:val="00575D28"/>
    <w:rsid w:val="00576A23"/>
    <w:rsid w:val="0058293D"/>
    <w:rsid w:val="00584802"/>
    <w:rsid w:val="00591824"/>
    <w:rsid w:val="00593A1A"/>
    <w:rsid w:val="0059476B"/>
    <w:rsid w:val="005949FC"/>
    <w:rsid w:val="0059668B"/>
    <w:rsid w:val="00597E1B"/>
    <w:rsid w:val="005A0177"/>
    <w:rsid w:val="005A275F"/>
    <w:rsid w:val="005A336F"/>
    <w:rsid w:val="005A440E"/>
    <w:rsid w:val="005A6183"/>
    <w:rsid w:val="005A78C6"/>
    <w:rsid w:val="005B0C66"/>
    <w:rsid w:val="005B603F"/>
    <w:rsid w:val="005B69F2"/>
    <w:rsid w:val="005B7397"/>
    <w:rsid w:val="005B7C28"/>
    <w:rsid w:val="005B7C82"/>
    <w:rsid w:val="005C0C8B"/>
    <w:rsid w:val="005C0E81"/>
    <w:rsid w:val="005C3860"/>
    <w:rsid w:val="005C3980"/>
    <w:rsid w:val="005C504F"/>
    <w:rsid w:val="005C7224"/>
    <w:rsid w:val="005C7E05"/>
    <w:rsid w:val="005D04A3"/>
    <w:rsid w:val="005D0C2E"/>
    <w:rsid w:val="005D376E"/>
    <w:rsid w:val="005D4E3F"/>
    <w:rsid w:val="005D7FAE"/>
    <w:rsid w:val="005E04F9"/>
    <w:rsid w:val="005E069F"/>
    <w:rsid w:val="005E0F6E"/>
    <w:rsid w:val="005E1A97"/>
    <w:rsid w:val="005F013E"/>
    <w:rsid w:val="005F0963"/>
    <w:rsid w:val="005F3228"/>
    <w:rsid w:val="005F53D4"/>
    <w:rsid w:val="005F5B97"/>
    <w:rsid w:val="005F61B6"/>
    <w:rsid w:val="005F6F27"/>
    <w:rsid w:val="005F7E22"/>
    <w:rsid w:val="0060194A"/>
    <w:rsid w:val="00601BB6"/>
    <w:rsid w:val="0061369B"/>
    <w:rsid w:val="006150B2"/>
    <w:rsid w:val="006155F7"/>
    <w:rsid w:val="00622EFF"/>
    <w:rsid w:val="006231F6"/>
    <w:rsid w:val="00623735"/>
    <w:rsid w:val="00624ED9"/>
    <w:rsid w:val="00633F4C"/>
    <w:rsid w:val="00634CD6"/>
    <w:rsid w:val="00635F29"/>
    <w:rsid w:val="00641364"/>
    <w:rsid w:val="0064364F"/>
    <w:rsid w:val="0064385A"/>
    <w:rsid w:val="00644141"/>
    <w:rsid w:val="00646FCD"/>
    <w:rsid w:val="00650047"/>
    <w:rsid w:val="00653205"/>
    <w:rsid w:val="00655770"/>
    <w:rsid w:val="00656283"/>
    <w:rsid w:val="006571FE"/>
    <w:rsid w:val="00664B77"/>
    <w:rsid w:val="00671796"/>
    <w:rsid w:val="00672CE9"/>
    <w:rsid w:val="00673B79"/>
    <w:rsid w:val="006743E2"/>
    <w:rsid w:val="00682A96"/>
    <w:rsid w:val="006859EE"/>
    <w:rsid w:val="0068650F"/>
    <w:rsid w:val="0068791F"/>
    <w:rsid w:val="006910A1"/>
    <w:rsid w:val="006924C6"/>
    <w:rsid w:val="00694488"/>
    <w:rsid w:val="00694BEE"/>
    <w:rsid w:val="0069685C"/>
    <w:rsid w:val="00697681"/>
    <w:rsid w:val="006A0C27"/>
    <w:rsid w:val="006A1BBC"/>
    <w:rsid w:val="006A57AE"/>
    <w:rsid w:val="006A7852"/>
    <w:rsid w:val="006B0F7A"/>
    <w:rsid w:val="006B1607"/>
    <w:rsid w:val="006B2680"/>
    <w:rsid w:val="006B37B7"/>
    <w:rsid w:val="006B3893"/>
    <w:rsid w:val="006B3BB7"/>
    <w:rsid w:val="006B5800"/>
    <w:rsid w:val="006B6BDE"/>
    <w:rsid w:val="006C3206"/>
    <w:rsid w:val="006C33CB"/>
    <w:rsid w:val="006C4CEC"/>
    <w:rsid w:val="006C7C54"/>
    <w:rsid w:val="006D27FD"/>
    <w:rsid w:val="006D6234"/>
    <w:rsid w:val="006D6309"/>
    <w:rsid w:val="006D6D34"/>
    <w:rsid w:val="006E1134"/>
    <w:rsid w:val="006E239A"/>
    <w:rsid w:val="006E2A2D"/>
    <w:rsid w:val="006E549C"/>
    <w:rsid w:val="006E720E"/>
    <w:rsid w:val="006F0328"/>
    <w:rsid w:val="006F1DD9"/>
    <w:rsid w:val="006F2358"/>
    <w:rsid w:val="006F58D8"/>
    <w:rsid w:val="006F5919"/>
    <w:rsid w:val="006F612A"/>
    <w:rsid w:val="00700A5A"/>
    <w:rsid w:val="0070219F"/>
    <w:rsid w:val="007070A9"/>
    <w:rsid w:val="0071280D"/>
    <w:rsid w:val="00712834"/>
    <w:rsid w:val="00714F57"/>
    <w:rsid w:val="00716985"/>
    <w:rsid w:val="0071787D"/>
    <w:rsid w:val="00721D93"/>
    <w:rsid w:val="00723B85"/>
    <w:rsid w:val="007266D0"/>
    <w:rsid w:val="0073077C"/>
    <w:rsid w:val="0073229F"/>
    <w:rsid w:val="0073451C"/>
    <w:rsid w:val="007354C3"/>
    <w:rsid w:val="0073732E"/>
    <w:rsid w:val="00744628"/>
    <w:rsid w:val="00745339"/>
    <w:rsid w:val="00746275"/>
    <w:rsid w:val="00746853"/>
    <w:rsid w:val="007474F9"/>
    <w:rsid w:val="00750629"/>
    <w:rsid w:val="00753AF1"/>
    <w:rsid w:val="0075532E"/>
    <w:rsid w:val="0075570A"/>
    <w:rsid w:val="007612AF"/>
    <w:rsid w:val="007615D9"/>
    <w:rsid w:val="0076241F"/>
    <w:rsid w:val="007671DF"/>
    <w:rsid w:val="0076796A"/>
    <w:rsid w:val="00771F1B"/>
    <w:rsid w:val="00773550"/>
    <w:rsid w:val="00776250"/>
    <w:rsid w:val="007808B7"/>
    <w:rsid w:val="0078208E"/>
    <w:rsid w:val="00785A54"/>
    <w:rsid w:val="00786019"/>
    <w:rsid w:val="00786CA0"/>
    <w:rsid w:val="00787311"/>
    <w:rsid w:val="007912B6"/>
    <w:rsid w:val="007922CE"/>
    <w:rsid w:val="007925BE"/>
    <w:rsid w:val="007975F2"/>
    <w:rsid w:val="007A2B01"/>
    <w:rsid w:val="007A4E86"/>
    <w:rsid w:val="007A77B9"/>
    <w:rsid w:val="007B0EB5"/>
    <w:rsid w:val="007B1DA5"/>
    <w:rsid w:val="007B53A3"/>
    <w:rsid w:val="007B7871"/>
    <w:rsid w:val="007C2EC9"/>
    <w:rsid w:val="007C3696"/>
    <w:rsid w:val="007C3925"/>
    <w:rsid w:val="007C6487"/>
    <w:rsid w:val="007C7B06"/>
    <w:rsid w:val="007E2062"/>
    <w:rsid w:val="007E4E6D"/>
    <w:rsid w:val="007E5C68"/>
    <w:rsid w:val="007E6C6A"/>
    <w:rsid w:val="007E6F49"/>
    <w:rsid w:val="007F2FF7"/>
    <w:rsid w:val="007F7D3E"/>
    <w:rsid w:val="007F7F14"/>
    <w:rsid w:val="00801DCF"/>
    <w:rsid w:val="00802EB9"/>
    <w:rsid w:val="00803DCB"/>
    <w:rsid w:val="008043EE"/>
    <w:rsid w:val="00807F64"/>
    <w:rsid w:val="008105E2"/>
    <w:rsid w:val="00816DED"/>
    <w:rsid w:val="008235E3"/>
    <w:rsid w:val="00823C9D"/>
    <w:rsid w:val="00824864"/>
    <w:rsid w:val="008278DF"/>
    <w:rsid w:val="008305CA"/>
    <w:rsid w:val="00830E4B"/>
    <w:rsid w:val="008325C4"/>
    <w:rsid w:val="00832A0E"/>
    <w:rsid w:val="00832DF9"/>
    <w:rsid w:val="0083319A"/>
    <w:rsid w:val="008331D8"/>
    <w:rsid w:val="00834760"/>
    <w:rsid w:val="008409B2"/>
    <w:rsid w:val="00844DF3"/>
    <w:rsid w:val="0084655A"/>
    <w:rsid w:val="00850699"/>
    <w:rsid w:val="00851B28"/>
    <w:rsid w:val="0085242C"/>
    <w:rsid w:val="00852F5C"/>
    <w:rsid w:val="0085474D"/>
    <w:rsid w:val="00854835"/>
    <w:rsid w:val="00856020"/>
    <w:rsid w:val="008564CE"/>
    <w:rsid w:val="0086134E"/>
    <w:rsid w:val="00861396"/>
    <w:rsid w:val="00861A78"/>
    <w:rsid w:val="00861B87"/>
    <w:rsid w:val="00866BEC"/>
    <w:rsid w:val="00866ED7"/>
    <w:rsid w:val="00874F0F"/>
    <w:rsid w:val="00877B7F"/>
    <w:rsid w:val="00880611"/>
    <w:rsid w:val="0088668E"/>
    <w:rsid w:val="00887C68"/>
    <w:rsid w:val="00890FBA"/>
    <w:rsid w:val="00893978"/>
    <w:rsid w:val="008960D4"/>
    <w:rsid w:val="008961BD"/>
    <w:rsid w:val="00896CD2"/>
    <w:rsid w:val="008971DB"/>
    <w:rsid w:val="008A27D6"/>
    <w:rsid w:val="008A3B5E"/>
    <w:rsid w:val="008A5D51"/>
    <w:rsid w:val="008A5EF4"/>
    <w:rsid w:val="008B1802"/>
    <w:rsid w:val="008B4565"/>
    <w:rsid w:val="008B6BE3"/>
    <w:rsid w:val="008B78D6"/>
    <w:rsid w:val="008C0FB6"/>
    <w:rsid w:val="008C7D95"/>
    <w:rsid w:val="008D00F6"/>
    <w:rsid w:val="008D02D4"/>
    <w:rsid w:val="008D2F96"/>
    <w:rsid w:val="008D4104"/>
    <w:rsid w:val="008D6752"/>
    <w:rsid w:val="008E14CC"/>
    <w:rsid w:val="008E1733"/>
    <w:rsid w:val="008E267B"/>
    <w:rsid w:val="008E2DF3"/>
    <w:rsid w:val="008E615F"/>
    <w:rsid w:val="008E762E"/>
    <w:rsid w:val="008F11EC"/>
    <w:rsid w:val="008F139F"/>
    <w:rsid w:val="008F237D"/>
    <w:rsid w:val="008F4A80"/>
    <w:rsid w:val="00900073"/>
    <w:rsid w:val="00901C50"/>
    <w:rsid w:val="009036A8"/>
    <w:rsid w:val="00904459"/>
    <w:rsid w:val="009048EF"/>
    <w:rsid w:val="009073A6"/>
    <w:rsid w:val="00907737"/>
    <w:rsid w:val="009110E9"/>
    <w:rsid w:val="00911C24"/>
    <w:rsid w:val="00914EF9"/>
    <w:rsid w:val="009175F2"/>
    <w:rsid w:val="00917632"/>
    <w:rsid w:val="00925C57"/>
    <w:rsid w:val="0092670D"/>
    <w:rsid w:val="00926A7D"/>
    <w:rsid w:val="009304E9"/>
    <w:rsid w:val="00933A6A"/>
    <w:rsid w:val="00933DED"/>
    <w:rsid w:val="00934CA3"/>
    <w:rsid w:val="00935853"/>
    <w:rsid w:val="009425BB"/>
    <w:rsid w:val="009442A3"/>
    <w:rsid w:val="009453F0"/>
    <w:rsid w:val="009475A8"/>
    <w:rsid w:val="00951C4E"/>
    <w:rsid w:val="00953673"/>
    <w:rsid w:val="009545B3"/>
    <w:rsid w:val="0095728D"/>
    <w:rsid w:val="00970911"/>
    <w:rsid w:val="00971B26"/>
    <w:rsid w:val="00972BA6"/>
    <w:rsid w:val="00973DE7"/>
    <w:rsid w:val="00975F72"/>
    <w:rsid w:val="0097738C"/>
    <w:rsid w:val="00980046"/>
    <w:rsid w:val="00983B98"/>
    <w:rsid w:val="00985EEF"/>
    <w:rsid w:val="0099144A"/>
    <w:rsid w:val="00991A33"/>
    <w:rsid w:val="00992CEF"/>
    <w:rsid w:val="009A5C74"/>
    <w:rsid w:val="009B148F"/>
    <w:rsid w:val="009C0135"/>
    <w:rsid w:val="009C0975"/>
    <w:rsid w:val="009C0B5A"/>
    <w:rsid w:val="009C21BE"/>
    <w:rsid w:val="009C2A13"/>
    <w:rsid w:val="009C3DF9"/>
    <w:rsid w:val="009C5E0E"/>
    <w:rsid w:val="009C663E"/>
    <w:rsid w:val="009C7361"/>
    <w:rsid w:val="009C7AF9"/>
    <w:rsid w:val="009D0DA1"/>
    <w:rsid w:val="009D23D7"/>
    <w:rsid w:val="009D48C8"/>
    <w:rsid w:val="009E1CA7"/>
    <w:rsid w:val="009E4117"/>
    <w:rsid w:val="009F0D70"/>
    <w:rsid w:val="009F0D71"/>
    <w:rsid w:val="009F0F51"/>
    <w:rsid w:val="009F2FCE"/>
    <w:rsid w:val="009F393E"/>
    <w:rsid w:val="009F4A66"/>
    <w:rsid w:val="009F56D6"/>
    <w:rsid w:val="009F6F83"/>
    <w:rsid w:val="00A00F16"/>
    <w:rsid w:val="00A0115C"/>
    <w:rsid w:val="00A011F4"/>
    <w:rsid w:val="00A01FCF"/>
    <w:rsid w:val="00A021E6"/>
    <w:rsid w:val="00A02E38"/>
    <w:rsid w:val="00A03912"/>
    <w:rsid w:val="00A0435E"/>
    <w:rsid w:val="00A0442F"/>
    <w:rsid w:val="00A05B9A"/>
    <w:rsid w:val="00A05CA8"/>
    <w:rsid w:val="00A15D36"/>
    <w:rsid w:val="00A221CD"/>
    <w:rsid w:val="00A2245B"/>
    <w:rsid w:val="00A23116"/>
    <w:rsid w:val="00A23C83"/>
    <w:rsid w:val="00A25521"/>
    <w:rsid w:val="00A27593"/>
    <w:rsid w:val="00A328D1"/>
    <w:rsid w:val="00A33661"/>
    <w:rsid w:val="00A349B4"/>
    <w:rsid w:val="00A366DD"/>
    <w:rsid w:val="00A41015"/>
    <w:rsid w:val="00A4257D"/>
    <w:rsid w:val="00A4647E"/>
    <w:rsid w:val="00A4771F"/>
    <w:rsid w:val="00A5024F"/>
    <w:rsid w:val="00A5359D"/>
    <w:rsid w:val="00A53F1D"/>
    <w:rsid w:val="00A5453E"/>
    <w:rsid w:val="00A55D42"/>
    <w:rsid w:val="00A628DC"/>
    <w:rsid w:val="00A6365E"/>
    <w:rsid w:val="00A636B0"/>
    <w:rsid w:val="00A70F8B"/>
    <w:rsid w:val="00A7534F"/>
    <w:rsid w:val="00A75D7B"/>
    <w:rsid w:val="00A76F2E"/>
    <w:rsid w:val="00A81B31"/>
    <w:rsid w:val="00A82818"/>
    <w:rsid w:val="00A84961"/>
    <w:rsid w:val="00A860D9"/>
    <w:rsid w:val="00A865A7"/>
    <w:rsid w:val="00A878BD"/>
    <w:rsid w:val="00A902B6"/>
    <w:rsid w:val="00A92904"/>
    <w:rsid w:val="00A9305E"/>
    <w:rsid w:val="00A93072"/>
    <w:rsid w:val="00A94840"/>
    <w:rsid w:val="00A951B7"/>
    <w:rsid w:val="00A95FF7"/>
    <w:rsid w:val="00A971BD"/>
    <w:rsid w:val="00AA01D5"/>
    <w:rsid w:val="00AA69DE"/>
    <w:rsid w:val="00AA6B23"/>
    <w:rsid w:val="00AB676A"/>
    <w:rsid w:val="00AB6F4F"/>
    <w:rsid w:val="00AC0613"/>
    <w:rsid w:val="00AC313D"/>
    <w:rsid w:val="00AC318D"/>
    <w:rsid w:val="00AC4721"/>
    <w:rsid w:val="00AC4C6A"/>
    <w:rsid w:val="00AC58ED"/>
    <w:rsid w:val="00AD1787"/>
    <w:rsid w:val="00AD3DAB"/>
    <w:rsid w:val="00AD7D5F"/>
    <w:rsid w:val="00AD7E56"/>
    <w:rsid w:val="00AE23CC"/>
    <w:rsid w:val="00AE365B"/>
    <w:rsid w:val="00AF1F87"/>
    <w:rsid w:val="00AF2028"/>
    <w:rsid w:val="00AF3286"/>
    <w:rsid w:val="00AF531D"/>
    <w:rsid w:val="00AF5D77"/>
    <w:rsid w:val="00B02FB9"/>
    <w:rsid w:val="00B03F29"/>
    <w:rsid w:val="00B06030"/>
    <w:rsid w:val="00B1185C"/>
    <w:rsid w:val="00B12148"/>
    <w:rsid w:val="00B127D5"/>
    <w:rsid w:val="00B14206"/>
    <w:rsid w:val="00B1660D"/>
    <w:rsid w:val="00B17B90"/>
    <w:rsid w:val="00B20949"/>
    <w:rsid w:val="00B249AD"/>
    <w:rsid w:val="00B249EF"/>
    <w:rsid w:val="00B261C2"/>
    <w:rsid w:val="00B26319"/>
    <w:rsid w:val="00B3721F"/>
    <w:rsid w:val="00B40933"/>
    <w:rsid w:val="00B41EBF"/>
    <w:rsid w:val="00B44385"/>
    <w:rsid w:val="00B444C7"/>
    <w:rsid w:val="00B454A2"/>
    <w:rsid w:val="00B46D4F"/>
    <w:rsid w:val="00B50CF1"/>
    <w:rsid w:val="00B50F0C"/>
    <w:rsid w:val="00B51CD1"/>
    <w:rsid w:val="00B546BB"/>
    <w:rsid w:val="00B613ED"/>
    <w:rsid w:val="00B61EB2"/>
    <w:rsid w:val="00B66E5F"/>
    <w:rsid w:val="00B705C9"/>
    <w:rsid w:val="00B7125E"/>
    <w:rsid w:val="00B7465B"/>
    <w:rsid w:val="00B76855"/>
    <w:rsid w:val="00B77521"/>
    <w:rsid w:val="00B8479C"/>
    <w:rsid w:val="00B8603C"/>
    <w:rsid w:val="00B90496"/>
    <w:rsid w:val="00B92043"/>
    <w:rsid w:val="00B96A7F"/>
    <w:rsid w:val="00B97DB0"/>
    <w:rsid w:val="00BA3C3C"/>
    <w:rsid w:val="00BA4FF3"/>
    <w:rsid w:val="00BA6EFA"/>
    <w:rsid w:val="00BA7DEA"/>
    <w:rsid w:val="00BB1604"/>
    <w:rsid w:val="00BB5D02"/>
    <w:rsid w:val="00BB6B16"/>
    <w:rsid w:val="00BB7933"/>
    <w:rsid w:val="00BC1C29"/>
    <w:rsid w:val="00BD0240"/>
    <w:rsid w:val="00BD4C47"/>
    <w:rsid w:val="00BD5B94"/>
    <w:rsid w:val="00BD5C0E"/>
    <w:rsid w:val="00BD60E4"/>
    <w:rsid w:val="00BE18DA"/>
    <w:rsid w:val="00BE2A8F"/>
    <w:rsid w:val="00BE5832"/>
    <w:rsid w:val="00BE5AEC"/>
    <w:rsid w:val="00BF0A59"/>
    <w:rsid w:val="00BF3221"/>
    <w:rsid w:val="00BF5B89"/>
    <w:rsid w:val="00BF6909"/>
    <w:rsid w:val="00C009FB"/>
    <w:rsid w:val="00C016DA"/>
    <w:rsid w:val="00C0365E"/>
    <w:rsid w:val="00C03887"/>
    <w:rsid w:val="00C049F7"/>
    <w:rsid w:val="00C0727B"/>
    <w:rsid w:val="00C10BDB"/>
    <w:rsid w:val="00C128B9"/>
    <w:rsid w:val="00C1446C"/>
    <w:rsid w:val="00C15AFF"/>
    <w:rsid w:val="00C24B8C"/>
    <w:rsid w:val="00C26E43"/>
    <w:rsid w:val="00C26FD1"/>
    <w:rsid w:val="00C32648"/>
    <w:rsid w:val="00C3505F"/>
    <w:rsid w:val="00C3534E"/>
    <w:rsid w:val="00C40B7D"/>
    <w:rsid w:val="00C475E2"/>
    <w:rsid w:val="00C50459"/>
    <w:rsid w:val="00C525F2"/>
    <w:rsid w:val="00C544CB"/>
    <w:rsid w:val="00C54B73"/>
    <w:rsid w:val="00C56DE8"/>
    <w:rsid w:val="00C630CD"/>
    <w:rsid w:val="00C63706"/>
    <w:rsid w:val="00C64009"/>
    <w:rsid w:val="00C64E1B"/>
    <w:rsid w:val="00C67B28"/>
    <w:rsid w:val="00C70B6A"/>
    <w:rsid w:val="00C72749"/>
    <w:rsid w:val="00C752B8"/>
    <w:rsid w:val="00C81CDC"/>
    <w:rsid w:val="00C8398C"/>
    <w:rsid w:val="00C9096E"/>
    <w:rsid w:val="00C90C0B"/>
    <w:rsid w:val="00C918D6"/>
    <w:rsid w:val="00C92450"/>
    <w:rsid w:val="00C94973"/>
    <w:rsid w:val="00C96411"/>
    <w:rsid w:val="00CB37D3"/>
    <w:rsid w:val="00CB4451"/>
    <w:rsid w:val="00CB5288"/>
    <w:rsid w:val="00CB6286"/>
    <w:rsid w:val="00CB78B8"/>
    <w:rsid w:val="00CC1730"/>
    <w:rsid w:val="00CC5F41"/>
    <w:rsid w:val="00CD0A11"/>
    <w:rsid w:val="00CE05C5"/>
    <w:rsid w:val="00CE16D8"/>
    <w:rsid w:val="00CE2AF6"/>
    <w:rsid w:val="00CE5626"/>
    <w:rsid w:val="00CE6546"/>
    <w:rsid w:val="00CF1F1A"/>
    <w:rsid w:val="00CF5362"/>
    <w:rsid w:val="00D04276"/>
    <w:rsid w:val="00D17E82"/>
    <w:rsid w:val="00D216FE"/>
    <w:rsid w:val="00D21A05"/>
    <w:rsid w:val="00D21F15"/>
    <w:rsid w:val="00D221AC"/>
    <w:rsid w:val="00D2437D"/>
    <w:rsid w:val="00D255C8"/>
    <w:rsid w:val="00D33684"/>
    <w:rsid w:val="00D3565F"/>
    <w:rsid w:val="00D35954"/>
    <w:rsid w:val="00D3706D"/>
    <w:rsid w:val="00D4109E"/>
    <w:rsid w:val="00D41B84"/>
    <w:rsid w:val="00D43A5E"/>
    <w:rsid w:val="00D44AD3"/>
    <w:rsid w:val="00D44AE0"/>
    <w:rsid w:val="00D46D38"/>
    <w:rsid w:val="00D47F10"/>
    <w:rsid w:val="00D527A2"/>
    <w:rsid w:val="00D64049"/>
    <w:rsid w:val="00D6429B"/>
    <w:rsid w:val="00D72997"/>
    <w:rsid w:val="00D7306F"/>
    <w:rsid w:val="00D7637E"/>
    <w:rsid w:val="00D765F0"/>
    <w:rsid w:val="00D81A98"/>
    <w:rsid w:val="00D8378E"/>
    <w:rsid w:val="00D84C1A"/>
    <w:rsid w:val="00D86BA4"/>
    <w:rsid w:val="00D873B6"/>
    <w:rsid w:val="00D91ACB"/>
    <w:rsid w:val="00D93665"/>
    <w:rsid w:val="00D96C60"/>
    <w:rsid w:val="00DA10CA"/>
    <w:rsid w:val="00DA2034"/>
    <w:rsid w:val="00DA4467"/>
    <w:rsid w:val="00DA517C"/>
    <w:rsid w:val="00DB017B"/>
    <w:rsid w:val="00DB601D"/>
    <w:rsid w:val="00DD0A1F"/>
    <w:rsid w:val="00DD5629"/>
    <w:rsid w:val="00DD7F40"/>
    <w:rsid w:val="00DE1DFF"/>
    <w:rsid w:val="00DE3A98"/>
    <w:rsid w:val="00DE6C65"/>
    <w:rsid w:val="00DE7F54"/>
    <w:rsid w:val="00DF08E8"/>
    <w:rsid w:val="00DF0FE1"/>
    <w:rsid w:val="00DF2176"/>
    <w:rsid w:val="00DF2BD7"/>
    <w:rsid w:val="00DF33AD"/>
    <w:rsid w:val="00DF3AD5"/>
    <w:rsid w:val="00DF3D85"/>
    <w:rsid w:val="00DF4BAB"/>
    <w:rsid w:val="00E0139D"/>
    <w:rsid w:val="00E0176F"/>
    <w:rsid w:val="00E06A2D"/>
    <w:rsid w:val="00E07164"/>
    <w:rsid w:val="00E1005B"/>
    <w:rsid w:val="00E11D4E"/>
    <w:rsid w:val="00E13C6A"/>
    <w:rsid w:val="00E200DC"/>
    <w:rsid w:val="00E20DA6"/>
    <w:rsid w:val="00E255B7"/>
    <w:rsid w:val="00E25A2A"/>
    <w:rsid w:val="00E324D5"/>
    <w:rsid w:val="00E32FBF"/>
    <w:rsid w:val="00E33B14"/>
    <w:rsid w:val="00E33D4B"/>
    <w:rsid w:val="00E35C8B"/>
    <w:rsid w:val="00E374FF"/>
    <w:rsid w:val="00E4040A"/>
    <w:rsid w:val="00E42D6C"/>
    <w:rsid w:val="00E455B0"/>
    <w:rsid w:val="00E4618E"/>
    <w:rsid w:val="00E50FCC"/>
    <w:rsid w:val="00E52821"/>
    <w:rsid w:val="00E56837"/>
    <w:rsid w:val="00E63C2F"/>
    <w:rsid w:val="00E65423"/>
    <w:rsid w:val="00E65489"/>
    <w:rsid w:val="00E654D1"/>
    <w:rsid w:val="00E66AF7"/>
    <w:rsid w:val="00E679F8"/>
    <w:rsid w:val="00E70AB5"/>
    <w:rsid w:val="00E71EED"/>
    <w:rsid w:val="00E71F7D"/>
    <w:rsid w:val="00E72F0B"/>
    <w:rsid w:val="00E81C41"/>
    <w:rsid w:val="00E82A99"/>
    <w:rsid w:val="00E83A5A"/>
    <w:rsid w:val="00E84104"/>
    <w:rsid w:val="00E849C4"/>
    <w:rsid w:val="00E90564"/>
    <w:rsid w:val="00E909C7"/>
    <w:rsid w:val="00E95301"/>
    <w:rsid w:val="00E96E3F"/>
    <w:rsid w:val="00EA50AA"/>
    <w:rsid w:val="00EA7B6E"/>
    <w:rsid w:val="00EB122E"/>
    <w:rsid w:val="00EB1525"/>
    <w:rsid w:val="00EB51C5"/>
    <w:rsid w:val="00EB724A"/>
    <w:rsid w:val="00EB75C3"/>
    <w:rsid w:val="00EB796B"/>
    <w:rsid w:val="00EB7AA1"/>
    <w:rsid w:val="00ED0798"/>
    <w:rsid w:val="00ED2713"/>
    <w:rsid w:val="00ED44D7"/>
    <w:rsid w:val="00EE46DD"/>
    <w:rsid w:val="00EE67B9"/>
    <w:rsid w:val="00EF01DD"/>
    <w:rsid w:val="00EF2B9A"/>
    <w:rsid w:val="00EF33D5"/>
    <w:rsid w:val="00EF3BE1"/>
    <w:rsid w:val="00EF774B"/>
    <w:rsid w:val="00EF7AEC"/>
    <w:rsid w:val="00F02289"/>
    <w:rsid w:val="00F04560"/>
    <w:rsid w:val="00F118CF"/>
    <w:rsid w:val="00F130DB"/>
    <w:rsid w:val="00F15CAA"/>
    <w:rsid w:val="00F21AF1"/>
    <w:rsid w:val="00F22024"/>
    <w:rsid w:val="00F34681"/>
    <w:rsid w:val="00F36396"/>
    <w:rsid w:val="00F37E1E"/>
    <w:rsid w:val="00F40546"/>
    <w:rsid w:val="00F4266C"/>
    <w:rsid w:val="00F435F9"/>
    <w:rsid w:val="00F43A3E"/>
    <w:rsid w:val="00F460D0"/>
    <w:rsid w:val="00F50D14"/>
    <w:rsid w:val="00F51645"/>
    <w:rsid w:val="00F57B56"/>
    <w:rsid w:val="00F660DD"/>
    <w:rsid w:val="00F7059E"/>
    <w:rsid w:val="00F72AB8"/>
    <w:rsid w:val="00F74A32"/>
    <w:rsid w:val="00F761EA"/>
    <w:rsid w:val="00F7676C"/>
    <w:rsid w:val="00F820CA"/>
    <w:rsid w:val="00F82180"/>
    <w:rsid w:val="00F825B0"/>
    <w:rsid w:val="00F8486D"/>
    <w:rsid w:val="00F8546F"/>
    <w:rsid w:val="00F94BA6"/>
    <w:rsid w:val="00F9649C"/>
    <w:rsid w:val="00FA360A"/>
    <w:rsid w:val="00FA4B62"/>
    <w:rsid w:val="00FA51F4"/>
    <w:rsid w:val="00FA5939"/>
    <w:rsid w:val="00FA6A6D"/>
    <w:rsid w:val="00FB1B24"/>
    <w:rsid w:val="00FB312C"/>
    <w:rsid w:val="00FB3E06"/>
    <w:rsid w:val="00FB77CC"/>
    <w:rsid w:val="00FC0BAF"/>
    <w:rsid w:val="00FD0749"/>
    <w:rsid w:val="00FD2D35"/>
    <w:rsid w:val="00FD4082"/>
    <w:rsid w:val="00FD49B3"/>
    <w:rsid w:val="00FD7DAF"/>
    <w:rsid w:val="00FD7E13"/>
    <w:rsid w:val="00FE1F18"/>
    <w:rsid w:val="00FF0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9C9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cs="Calibri"/>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2z0">
    <w:name w:val="WW8Num2z0"/>
    <w:rPr>
      <w:rFonts w:ascii="Wingdings" w:hAnsi="Wingdings" w:cs="Wingdings"/>
      <w:sz w:val="17"/>
      <w:szCs w:val="17"/>
    </w:rPr>
  </w:style>
  <w:style w:type="character" w:customStyle="1" w:styleId="WW8Num3z0">
    <w:name w:val="WW8Num3z0"/>
    <w:rPr>
      <w:rFonts w:ascii="Wingdings" w:hAnsi="Wingdings" w:cs="Wingdings"/>
    </w:rPr>
  </w:style>
  <w:style w:type="character" w:customStyle="1" w:styleId="WW8Num4z0">
    <w:name w:val="WW8Num4z0"/>
    <w:rPr>
      <w:rFonts w:ascii="Wingdings" w:hAnsi="Wingdings" w:cs="Wingdings"/>
      <w:color w:val="000000"/>
      <w:sz w:val="17"/>
      <w:szCs w:val="17"/>
    </w:rPr>
  </w:style>
  <w:style w:type="character" w:customStyle="1" w:styleId="WW8Num5z0">
    <w:name w:val="WW8Num5z0"/>
    <w:rPr>
      <w:rFonts w:ascii="Wingdings" w:hAnsi="Wingdings" w:cs="Wingdings"/>
      <w:color w:val="000000"/>
      <w:sz w:val="17"/>
      <w:szCs w:val="17"/>
    </w:rPr>
  </w:style>
  <w:style w:type="character" w:customStyle="1" w:styleId="WW8Num6z0">
    <w:name w:val="WW8Num6z0"/>
    <w:rPr>
      <w:rFonts w:ascii="Symbol" w:hAnsi="Symbol" w:cs="Symbol"/>
      <w:color w:val="000000"/>
      <w:sz w:val="17"/>
      <w:szCs w:val="17"/>
    </w:rPr>
  </w:style>
  <w:style w:type="character" w:customStyle="1" w:styleId="WW8Num7z0">
    <w:name w:val="WW8Num7z0"/>
    <w:rPr>
      <w:rFonts w:ascii="Wingdings" w:hAnsi="Wingdings" w:cs="Wingdings"/>
      <w:sz w:val="17"/>
      <w:szCs w:val="17"/>
    </w:rPr>
  </w:style>
  <w:style w:type="character" w:customStyle="1" w:styleId="WW8Num8z0">
    <w:name w:val="WW8Num8z0"/>
    <w:rPr>
      <w:rFonts w:ascii="Symbol" w:hAnsi="Symbol" w:cs="Symbol"/>
      <w:color w:val="000000"/>
      <w:sz w:val="17"/>
      <w:szCs w:val="17"/>
    </w:rPr>
  </w:style>
  <w:style w:type="character" w:customStyle="1" w:styleId="WW8Num9z0">
    <w:name w:val="WW8Num9z0"/>
    <w:rPr>
      <w:rFonts w:ascii="Wingdings" w:hAnsi="Wingdings" w:cs="Wingdings"/>
      <w:sz w:val="17"/>
      <w:szCs w:val="17"/>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Wingdings" w:hAnsi="Wingdings" w:cs="Wingdings"/>
      <w:sz w:val="17"/>
      <w:szCs w:val="17"/>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color w:val="000000"/>
      <w:sz w:val="17"/>
      <w:szCs w:val="17"/>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ƿ" w:hAnsi="ƿ" w:cs="ƿ"/>
    </w:rPr>
  </w:style>
  <w:style w:type="character" w:customStyle="1" w:styleId="WW8Num17z3">
    <w:name w:val="WW8Num17z3"/>
    <w:rPr>
      <w:rFonts w:ascii="Symbol" w:hAnsi="Symbol" w:cs="Symbol"/>
    </w:rPr>
  </w:style>
  <w:style w:type="character" w:customStyle="1" w:styleId="WW8Num18z0">
    <w:name w:val="WW8Num18z0"/>
    <w:rPr>
      <w:rFonts w:ascii="Symbol" w:hAnsi="Symbol" w:cs="Symbol"/>
      <w:color w:val="000000"/>
      <w:sz w:val="17"/>
      <w:szCs w:val="17"/>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rPr>
      <w:rFonts w:ascii="Wingdings" w:hAnsi="Wingdings" w:cs="Wingdings"/>
      <w:sz w:val="17"/>
      <w:szCs w:val="17"/>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cs="Symbol"/>
    </w:rPr>
  </w:style>
  <w:style w:type="character" w:customStyle="1" w:styleId="WW8Num20z0">
    <w:name w:val="WW8Num20z0"/>
    <w:rPr>
      <w:rFonts w:ascii="Wingdings" w:hAnsi="Wingdings" w:cs="Wingdings"/>
    </w:rPr>
  </w:style>
  <w:style w:type="character" w:customStyle="1" w:styleId="WW8Num20z1">
    <w:name w:val="WW8Num20z1"/>
    <w:rPr>
      <w:rFonts w:ascii="Courier New" w:hAnsi="Courier New" w:cs="Courier New"/>
    </w:rPr>
  </w:style>
  <w:style w:type="character" w:customStyle="1" w:styleId="WW8Num20z3">
    <w:name w:val="WW8Num20z3"/>
    <w:rPr>
      <w:rFonts w:ascii="Symbol" w:hAnsi="Symbol" w:cs="Symbol"/>
    </w:rPr>
  </w:style>
  <w:style w:type="character" w:customStyle="1" w:styleId="WW8Num21z0">
    <w:name w:val="WW8Num21z0"/>
    <w:rPr>
      <w:rFonts w:ascii="Symbol" w:hAnsi="Symbol" w:cs="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Wingdings" w:hAnsi="Wingdings" w:cs="Wingdings"/>
    </w:rPr>
  </w:style>
  <w:style w:type="character" w:customStyle="1" w:styleId="WW8Num24z1">
    <w:name w:val="WW8Num24z1"/>
    <w:rPr>
      <w:rFonts w:ascii="Courier New" w:hAnsi="Courier New" w:cs="Courier New"/>
    </w:rPr>
  </w:style>
  <w:style w:type="character" w:customStyle="1" w:styleId="WW8Num24z3">
    <w:name w:val="WW8Num24z3"/>
    <w:rPr>
      <w:rFonts w:ascii="Symbol" w:hAnsi="Symbol" w:cs="Symbol"/>
    </w:rPr>
  </w:style>
  <w:style w:type="character" w:customStyle="1" w:styleId="WW8Num25z0">
    <w:name w:val="WW8Num25z0"/>
    <w:rPr>
      <w:rFonts w:ascii="Wingdings" w:hAnsi="Wingdings" w:cs="Wingdings"/>
      <w:color w:val="000000"/>
      <w:sz w:val="17"/>
      <w:szCs w:val="17"/>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cs="Symbol"/>
    </w:rPr>
  </w:style>
  <w:style w:type="character" w:customStyle="1" w:styleId="WW8Num26z0">
    <w:name w:val="WW8Num26z0"/>
    <w:rPr>
      <w:rFonts w:ascii="Symbol" w:hAnsi="Symbol" w:cs="Symbol"/>
      <w:color w:val="000000"/>
      <w:sz w:val="17"/>
      <w:szCs w:val="17"/>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Wingdings" w:hAnsi="Wingdings" w:cs="Wingdings"/>
      <w:sz w:val="17"/>
      <w:szCs w:val="17"/>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cs="Symbol"/>
    </w:rPr>
  </w:style>
  <w:style w:type="character" w:customStyle="1" w:styleId="WW8Num28z0">
    <w:name w:val="WW8Num28z0"/>
    <w:rPr>
      <w:rFonts w:ascii="Wingdings" w:hAnsi="Wingdings" w:cs="Wingdings"/>
    </w:rPr>
  </w:style>
  <w:style w:type="character" w:customStyle="1" w:styleId="WW8Num28z1">
    <w:name w:val="WW8Num28z1"/>
    <w:rPr>
      <w:rFonts w:ascii="ƿ" w:hAnsi="ƿ" w:cs="ƿ"/>
    </w:rPr>
  </w:style>
  <w:style w:type="character" w:customStyle="1" w:styleId="WW8Num28z3">
    <w:name w:val="WW8Num28z3"/>
    <w:rPr>
      <w:rFonts w:ascii="Symbol" w:hAnsi="Symbol" w:cs="Symbol"/>
    </w:rPr>
  </w:style>
  <w:style w:type="character" w:customStyle="1" w:styleId="WW8Num29z0">
    <w:name w:val="WW8Num29z0"/>
    <w:rPr>
      <w:rFonts w:ascii="Symbol" w:hAnsi="Symbol" w:cs="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4z1">
    <w:name w:val="WW8Num4z1"/>
    <w:rPr>
      <w:rFonts w:ascii="Wingdings" w:hAnsi="Wingdings" w:cs="Wingdings"/>
    </w:rPr>
  </w:style>
  <w:style w:type="character" w:customStyle="1" w:styleId="WW8Num4z4">
    <w:name w:val="WW8Num4z4"/>
    <w:rPr>
      <w:rFonts w:ascii="Courier New" w:hAnsi="Courier New" w:cs="Courier New"/>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2z3">
    <w:name w:val="WW8Num12z3"/>
    <w:rPr>
      <w:rFonts w:ascii="Symbol" w:hAnsi="Symbol" w:cs="Symbol"/>
    </w:rPr>
  </w:style>
  <w:style w:type="character" w:customStyle="1" w:styleId="WW-DefaultParagraphFont">
    <w:name w:val="WW-Default Paragraph Font"/>
  </w:style>
  <w:style w:type="character" w:customStyle="1" w:styleId="FooterChar">
    <w:name w:val="Footer Char"/>
    <w:rPr>
      <w:rFonts w:ascii="Times New Roman" w:eastAsia="Times New Roman" w:hAnsi="Times New Roman" w:cs="Times New Roman"/>
      <w:sz w:val="24"/>
      <w:szCs w:val="24"/>
    </w:rPr>
  </w:style>
  <w:style w:type="character" w:styleId="PageNumber">
    <w:name w:val="page number"/>
    <w:basedOn w:val="WW-DefaultParagraphFont"/>
  </w:style>
  <w:style w:type="character" w:customStyle="1" w:styleId="HeaderChar">
    <w:name w:val="Header Char"/>
    <w:rPr>
      <w:rFonts w:ascii="Times New Roman" w:eastAsia="Times New Roman" w:hAnsi="Times New Roman" w:cs="Times New Roman"/>
      <w:sz w:val="24"/>
      <w:szCs w:val="24"/>
    </w:rPr>
  </w:style>
  <w:style w:type="character" w:customStyle="1" w:styleId="CommentTextChar">
    <w:name w:val="Comment Text Char"/>
    <w:rPr>
      <w:rFonts w:ascii="Arial" w:eastAsia="Times New Roman" w:hAnsi="Arial" w:cs="Arial"/>
      <w:sz w:val="20"/>
      <w:szCs w:val="20"/>
    </w:rPr>
  </w:style>
  <w:style w:type="character" w:customStyle="1" w:styleId="BodyTextChar">
    <w:name w:val="Body Text Char"/>
    <w:rPr>
      <w:rFonts w:ascii="Times New Roman" w:eastAsia="Times New Roman" w:hAnsi="Times New Roman" w:cs="Times New Roman"/>
      <w:sz w:val="24"/>
      <w:szCs w:val="24"/>
    </w:rPr>
  </w:style>
  <w:style w:type="character" w:customStyle="1" w:styleId="project-add-txt1">
    <w:name w:val="project-add-txt1"/>
  </w:style>
  <w:style w:type="character" w:customStyle="1" w:styleId="apple-style-span">
    <w:name w:val="apple-style-span"/>
    <w:basedOn w:val="DefaultParagraphFont"/>
  </w:style>
  <w:style w:type="character" w:customStyle="1" w:styleId="04-keyskillstextCharChar">
    <w:name w:val="04 - key skills text Char Char"/>
    <w:rPr>
      <w:rFonts w:ascii="Arial" w:hAnsi="Arial" w:cs="Arial"/>
      <w:lang w:val="en-GB"/>
    </w:rPr>
  </w:style>
  <w:style w:type="character" w:customStyle="1" w:styleId="PlainTextChar">
    <w:name w:val="Plain Text Char"/>
    <w:rPr>
      <w:rFonts w:ascii="Courier New" w:hAnsi="Courier New" w:cs="Courier New"/>
      <w:lang w:val="x-none"/>
    </w:rPr>
  </w:style>
  <w:style w:type="character" w:customStyle="1" w:styleId="apple-converted-space">
    <w:name w:val="apple-converted-space"/>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CommentText">
    <w:name w:val="annotation text"/>
    <w:basedOn w:val="Normal"/>
    <w:rPr>
      <w:rFonts w:ascii="Arial" w:hAnsi="Arial" w:cs="Arial"/>
      <w:sz w:val="20"/>
      <w:szCs w:val="20"/>
    </w:rPr>
  </w:style>
  <w:style w:type="paragraph" w:customStyle="1" w:styleId="Achievement">
    <w:name w:val="Achievement"/>
    <w:basedOn w:val="Normal"/>
    <w:pPr>
      <w:tabs>
        <w:tab w:val="num" w:pos="360"/>
      </w:tabs>
      <w:spacing w:after="60" w:line="220" w:lineRule="atLeast"/>
      <w:ind w:left="245" w:hanging="245"/>
      <w:jc w:val="both"/>
    </w:pPr>
    <w:rPr>
      <w:rFonts w:ascii="Arial" w:eastAsia="Batang" w:hAnsi="Arial" w:cs="Arial"/>
      <w:spacing w:val="-5"/>
      <w:sz w:val="20"/>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04-keyskillstext">
    <w:name w:val="04 - key skills text"/>
    <w:basedOn w:val="Normal"/>
    <w:pPr>
      <w:tabs>
        <w:tab w:val="num" w:pos="0"/>
        <w:tab w:val="left" w:pos="1620"/>
      </w:tabs>
      <w:suppressAutoHyphens w:val="0"/>
      <w:spacing w:before="240"/>
      <w:ind w:left="720" w:hanging="360"/>
    </w:pPr>
    <w:rPr>
      <w:rFonts w:ascii="Arial" w:hAnsi="Arial" w:cs="Times New Roman"/>
      <w:sz w:val="20"/>
      <w:szCs w:val="20"/>
      <w:lang w:val="en-GB"/>
    </w:rPr>
  </w:style>
  <w:style w:type="paragraph" w:styleId="PlainText">
    <w:name w:val="Plain Text"/>
    <w:basedOn w:val="Normal"/>
    <w:pPr>
      <w:suppressAutoHyphens w:val="0"/>
    </w:pPr>
    <w:rPr>
      <w:rFonts w:ascii="Courier New" w:hAnsi="Courier New" w:cs="Times New Roman"/>
      <w:sz w:val="20"/>
      <w:szCs w:val="20"/>
      <w:lang w:val="x-none"/>
    </w:rPr>
  </w:style>
  <w:style w:type="paragraph" w:styleId="ListParagraph">
    <w:name w:val="List Paragraph"/>
    <w:basedOn w:val="Normal"/>
    <w:qFormat/>
    <w:pPr>
      <w:suppressAutoHyphens w:val="0"/>
      <w:ind w:left="720"/>
      <w:contextualSpacing/>
    </w:pPr>
    <w:rPr>
      <w:rFonts w:cs="Times New Roman"/>
    </w:rPr>
  </w:style>
  <w:style w:type="paragraph" w:customStyle="1" w:styleId="Default">
    <w:name w:val="Default"/>
    <w:rsid w:val="00861A78"/>
    <w:pPr>
      <w:autoSpaceDE w:val="0"/>
      <w:autoSpaceDN w:val="0"/>
      <w:adjustRightInd w:val="0"/>
    </w:pPr>
    <w:rPr>
      <w:rFonts w:ascii="Arial" w:hAnsi="Arial" w:cs="Arial"/>
      <w:color w:val="000000"/>
      <w:sz w:val="24"/>
      <w:szCs w:val="24"/>
    </w:rPr>
  </w:style>
  <w:style w:type="character" w:styleId="Strong">
    <w:name w:val="Strong"/>
    <w:uiPriority w:val="22"/>
    <w:qFormat/>
    <w:rsid w:val="003B5AEA"/>
    <w:rPr>
      <w:b/>
      <w:bCs/>
    </w:rPr>
  </w:style>
  <w:style w:type="character" w:customStyle="1" w:styleId="hl">
    <w:name w:val="hl"/>
    <w:rsid w:val="00FB3E06"/>
  </w:style>
  <w:style w:type="paragraph" w:customStyle="1" w:styleId="m-4010394354518001473wordsection1">
    <w:name w:val="m_-4010394354518001473wordsection1"/>
    <w:basedOn w:val="Normal"/>
    <w:rsid w:val="00DF3D85"/>
    <w:pPr>
      <w:suppressAutoHyphens w:val="0"/>
      <w:spacing w:before="100" w:beforeAutospacing="1" w:after="100" w:afterAutospacing="1"/>
    </w:pPr>
    <w:rPr>
      <w:rFonts w:cs="Times New Roman"/>
      <w:lang w:eastAsia="en-US"/>
    </w:rPr>
  </w:style>
  <w:style w:type="paragraph" w:styleId="BalloonText">
    <w:name w:val="Balloon Text"/>
    <w:basedOn w:val="Normal"/>
    <w:link w:val="BalloonTextChar"/>
    <w:uiPriority w:val="99"/>
    <w:semiHidden/>
    <w:unhideWhenUsed/>
    <w:rsid w:val="006D27FD"/>
    <w:rPr>
      <w:rFonts w:ascii="Tahoma" w:hAnsi="Tahoma" w:cs="Tahoma"/>
      <w:sz w:val="16"/>
      <w:szCs w:val="16"/>
    </w:rPr>
  </w:style>
  <w:style w:type="character" w:customStyle="1" w:styleId="BalloonTextChar">
    <w:name w:val="Balloon Text Char"/>
    <w:basedOn w:val="DefaultParagraphFont"/>
    <w:link w:val="BalloonText"/>
    <w:uiPriority w:val="99"/>
    <w:semiHidden/>
    <w:rsid w:val="006D27FD"/>
    <w:rPr>
      <w:rFonts w:ascii="Tahom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cs="Calibri"/>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2z0">
    <w:name w:val="WW8Num2z0"/>
    <w:rPr>
      <w:rFonts w:ascii="Wingdings" w:hAnsi="Wingdings" w:cs="Wingdings"/>
      <w:sz w:val="17"/>
      <w:szCs w:val="17"/>
    </w:rPr>
  </w:style>
  <w:style w:type="character" w:customStyle="1" w:styleId="WW8Num3z0">
    <w:name w:val="WW8Num3z0"/>
    <w:rPr>
      <w:rFonts w:ascii="Wingdings" w:hAnsi="Wingdings" w:cs="Wingdings"/>
    </w:rPr>
  </w:style>
  <w:style w:type="character" w:customStyle="1" w:styleId="WW8Num4z0">
    <w:name w:val="WW8Num4z0"/>
    <w:rPr>
      <w:rFonts w:ascii="Wingdings" w:hAnsi="Wingdings" w:cs="Wingdings"/>
      <w:color w:val="000000"/>
      <w:sz w:val="17"/>
      <w:szCs w:val="17"/>
    </w:rPr>
  </w:style>
  <w:style w:type="character" w:customStyle="1" w:styleId="WW8Num5z0">
    <w:name w:val="WW8Num5z0"/>
    <w:rPr>
      <w:rFonts w:ascii="Wingdings" w:hAnsi="Wingdings" w:cs="Wingdings"/>
      <w:color w:val="000000"/>
      <w:sz w:val="17"/>
      <w:szCs w:val="17"/>
    </w:rPr>
  </w:style>
  <w:style w:type="character" w:customStyle="1" w:styleId="WW8Num6z0">
    <w:name w:val="WW8Num6z0"/>
    <w:rPr>
      <w:rFonts w:ascii="Symbol" w:hAnsi="Symbol" w:cs="Symbol"/>
      <w:color w:val="000000"/>
      <w:sz w:val="17"/>
      <w:szCs w:val="17"/>
    </w:rPr>
  </w:style>
  <w:style w:type="character" w:customStyle="1" w:styleId="WW8Num7z0">
    <w:name w:val="WW8Num7z0"/>
    <w:rPr>
      <w:rFonts w:ascii="Wingdings" w:hAnsi="Wingdings" w:cs="Wingdings"/>
      <w:sz w:val="17"/>
      <w:szCs w:val="17"/>
    </w:rPr>
  </w:style>
  <w:style w:type="character" w:customStyle="1" w:styleId="WW8Num8z0">
    <w:name w:val="WW8Num8z0"/>
    <w:rPr>
      <w:rFonts w:ascii="Symbol" w:hAnsi="Symbol" w:cs="Symbol"/>
      <w:color w:val="000000"/>
      <w:sz w:val="17"/>
      <w:szCs w:val="17"/>
    </w:rPr>
  </w:style>
  <w:style w:type="character" w:customStyle="1" w:styleId="WW8Num9z0">
    <w:name w:val="WW8Num9z0"/>
    <w:rPr>
      <w:rFonts w:ascii="Wingdings" w:hAnsi="Wingdings" w:cs="Wingdings"/>
      <w:sz w:val="17"/>
      <w:szCs w:val="17"/>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Wingdings" w:hAnsi="Wingdings" w:cs="Wingdings"/>
      <w:sz w:val="17"/>
      <w:szCs w:val="17"/>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color w:val="000000"/>
      <w:sz w:val="17"/>
      <w:szCs w:val="17"/>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ƿ" w:hAnsi="ƿ" w:cs="ƿ"/>
    </w:rPr>
  </w:style>
  <w:style w:type="character" w:customStyle="1" w:styleId="WW8Num17z3">
    <w:name w:val="WW8Num17z3"/>
    <w:rPr>
      <w:rFonts w:ascii="Symbol" w:hAnsi="Symbol" w:cs="Symbol"/>
    </w:rPr>
  </w:style>
  <w:style w:type="character" w:customStyle="1" w:styleId="WW8Num18z0">
    <w:name w:val="WW8Num18z0"/>
    <w:rPr>
      <w:rFonts w:ascii="Symbol" w:hAnsi="Symbol" w:cs="Symbol"/>
      <w:color w:val="000000"/>
      <w:sz w:val="17"/>
      <w:szCs w:val="17"/>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rPr>
      <w:rFonts w:ascii="Wingdings" w:hAnsi="Wingdings" w:cs="Wingdings"/>
      <w:sz w:val="17"/>
      <w:szCs w:val="17"/>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cs="Symbol"/>
    </w:rPr>
  </w:style>
  <w:style w:type="character" w:customStyle="1" w:styleId="WW8Num20z0">
    <w:name w:val="WW8Num20z0"/>
    <w:rPr>
      <w:rFonts w:ascii="Wingdings" w:hAnsi="Wingdings" w:cs="Wingdings"/>
    </w:rPr>
  </w:style>
  <w:style w:type="character" w:customStyle="1" w:styleId="WW8Num20z1">
    <w:name w:val="WW8Num20z1"/>
    <w:rPr>
      <w:rFonts w:ascii="Courier New" w:hAnsi="Courier New" w:cs="Courier New"/>
    </w:rPr>
  </w:style>
  <w:style w:type="character" w:customStyle="1" w:styleId="WW8Num20z3">
    <w:name w:val="WW8Num20z3"/>
    <w:rPr>
      <w:rFonts w:ascii="Symbol" w:hAnsi="Symbol" w:cs="Symbol"/>
    </w:rPr>
  </w:style>
  <w:style w:type="character" w:customStyle="1" w:styleId="WW8Num21z0">
    <w:name w:val="WW8Num21z0"/>
    <w:rPr>
      <w:rFonts w:ascii="Symbol" w:hAnsi="Symbol" w:cs="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Wingdings" w:hAnsi="Wingdings" w:cs="Wingdings"/>
    </w:rPr>
  </w:style>
  <w:style w:type="character" w:customStyle="1" w:styleId="WW8Num24z1">
    <w:name w:val="WW8Num24z1"/>
    <w:rPr>
      <w:rFonts w:ascii="Courier New" w:hAnsi="Courier New" w:cs="Courier New"/>
    </w:rPr>
  </w:style>
  <w:style w:type="character" w:customStyle="1" w:styleId="WW8Num24z3">
    <w:name w:val="WW8Num24z3"/>
    <w:rPr>
      <w:rFonts w:ascii="Symbol" w:hAnsi="Symbol" w:cs="Symbol"/>
    </w:rPr>
  </w:style>
  <w:style w:type="character" w:customStyle="1" w:styleId="WW8Num25z0">
    <w:name w:val="WW8Num25z0"/>
    <w:rPr>
      <w:rFonts w:ascii="Wingdings" w:hAnsi="Wingdings" w:cs="Wingdings"/>
      <w:color w:val="000000"/>
      <w:sz w:val="17"/>
      <w:szCs w:val="17"/>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cs="Symbol"/>
    </w:rPr>
  </w:style>
  <w:style w:type="character" w:customStyle="1" w:styleId="WW8Num26z0">
    <w:name w:val="WW8Num26z0"/>
    <w:rPr>
      <w:rFonts w:ascii="Symbol" w:hAnsi="Symbol" w:cs="Symbol"/>
      <w:color w:val="000000"/>
      <w:sz w:val="17"/>
      <w:szCs w:val="17"/>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Wingdings" w:hAnsi="Wingdings" w:cs="Wingdings"/>
      <w:sz w:val="17"/>
      <w:szCs w:val="17"/>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cs="Symbol"/>
    </w:rPr>
  </w:style>
  <w:style w:type="character" w:customStyle="1" w:styleId="WW8Num28z0">
    <w:name w:val="WW8Num28z0"/>
    <w:rPr>
      <w:rFonts w:ascii="Wingdings" w:hAnsi="Wingdings" w:cs="Wingdings"/>
    </w:rPr>
  </w:style>
  <w:style w:type="character" w:customStyle="1" w:styleId="WW8Num28z1">
    <w:name w:val="WW8Num28z1"/>
    <w:rPr>
      <w:rFonts w:ascii="ƿ" w:hAnsi="ƿ" w:cs="ƿ"/>
    </w:rPr>
  </w:style>
  <w:style w:type="character" w:customStyle="1" w:styleId="WW8Num28z3">
    <w:name w:val="WW8Num28z3"/>
    <w:rPr>
      <w:rFonts w:ascii="Symbol" w:hAnsi="Symbol" w:cs="Symbol"/>
    </w:rPr>
  </w:style>
  <w:style w:type="character" w:customStyle="1" w:styleId="WW8Num29z0">
    <w:name w:val="WW8Num29z0"/>
    <w:rPr>
      <w:rFonts w:ascii="Symbol" w:hAnsi="Symbol" w:cs="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4z1">
    <w:name w:val="WW8Num4z1"/>
    <w:rPr>
      <w:rFonts w:ascii="Wingdings" w:hAnsi="Wingdings" w:cs="Wingdings"/>
    </w:rPr>
  </w:style>
  <w:style w:type="character" w:customStyle="1" w:styleId="WW8Num4z4">
    <w:name w:val="WW8Num4z4"/>
    <w:rPr>
      <w:rFonts w:ascii="Courier New" w:hAnsi="Courier New" w:cs="Courier New"/>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2z3">
    <w:name w:val="WW8Num12z3"/>
    <w:rPr>
      <w:rFonts w:ascii="Symbol" w:hAnsi="Symbol" w:cs="Symbol"/>
    </w:rPr>
  </w:style>
  <w:style w:type="character" w:customStyle="1" w:styleId="WW-DefaultParagraphFont">
    <w:name w:val="WW-Default Paragraph Font"/>
  </w:style>
  <w:style w:type="character" w:customStyle="1" w:styleId="FooterChar">
    <w:name w:val="Footer Char"/>
    <w:rPr>
      <w:rFonts w:ascii="Times New Roman" w:eastAsia="Times New Roman" w:hAnsi="Times New Roman" w:cs="Times New Roman"/>
      <w:sz w:val="24"/>
      <w:szCs w:val="24"/>
    </w:rPr>
  </w:style>
  <w:style w:type="character" w:styleId="PageNumber">
    <w:name w:val="page number"/>
    <w:basedOn w:val="WW-DefaultParagraphFont"/>
  </w:style>
  <w:style w:type="character" w:customStyle="1" w:styleId="HeaderChar">
    <w:name w:val="Header Char"/>
    <w:rPr>
      <w:rFonts w:ascii="Times New Roman" w:eastAsia="Times New Roman" w:hAnsi="Times New Roman" w:cs="Times New Roman"/>
      <w:sz w:val="24"/>
      <w:szCs w:val="24"/>
    </w:rPr>
  </w:style>
  <w:style w:type="character" w:customStyle="1" w:styleId="CommentTextChar">
    <w:name w:val="Comment Text Char"/>
    <w:rPr>
      <w:rFonts w:ascii="Arial" w:eastAsia="Times New Roman" w:hAnsi="Arial" w:cs="Arial"/>
      <w:sz w:val="20"/>
      <w:szCs w:val="20"/>
    </w:rPr>
  </w:style>
  <w:style w:type="character" w:customStyle="1" w:styleId="BodyTextChar">
    <w:name w:val="Body Text Char"/>
    <w:rPr>
      <w:rFonts w:ascii="Times New Roman" w:eastAsia="Times New Roman" w:hAnsi="Times New Roman" w:cs="Times New Roman"/>
      <w:sz w:val="24"/>
      <w:szCs w:val="24"/>
    </w:rPr>
  </w:style>
  <w:style w:type="character" w:customStyle="1" w:styleId="project-add-txt1">
    <w:name w:val="project-add-txt1"/>
  </w:style>
  <w:style w:type="character" w:customStyle="1" w:styleId="apple-style-span">
    <w:name w:val="apple-style-span"/>
    <w:basedOn w:val="DefaultParagraphFont"/>
  </w:style>
  <w:style w:type="character" w:customStyle="1" w:styleId="04-keyskillstextCharChar">
    <w:name w:val="04 - key skills text Char Char"/>
    <w:rPr>
      <w:rFonts w:ascii="Arial" w:hAnsi="Arial" w:cs="Arial"/>
      <w:lang w:val="en-GB"/>
    </w:rPr>
  </w:style>
  <w:style w:type="character" w:customStyle="1" w:styleId="PlainTextChar">
    <w:name w:val="Plain Text Char"/>
    <w:rPr>
      <w:rFonts w:ascii="Courier New" w:hAnsi="Courier New" w:cs="Courier New"/>
      <w:lang w:val="x-none"/>
    </w:rPr>
  </w:style>
  <w:style w:type="character" w:customStyle="1" w:styleId="apple-converted-space">
    <w:name w:val="apple-converted-space"/>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CommentText">
    <w:name w:val="annotation text"/>
    <w:basedOn w:val="Normal"/>
    <w:rPr>
      <w:rFonts w:ascii="Arial" w:hAnsi="Arial" w:cs="Arial"/>
      <w:sz w:val="20"/>
      <w:szCs w:val="20"/>
    </w:rPr>
  </w:style>
  <w:style w:type="paragraph" w:customStyle="1" w:styleId="Achievement">
    <w:name w:val="Achievement"/>
    <w:basedOn w:val="Normal"/>
    <w:pPr>
      <w:tabs>
        <w:tab w:val="num" w:pos="360"/>
      </w:tabs>
      <w:spacing w:after="60" w:line="220" w:lineRule="atLeast"/>
      <w:ind w:left="245" w:hanging="245"/>
      <w:jc w:val="both"/>
    </w:pPr>
    <w:rPr>
      <w:rFonts w:ascii="Arial" w:eastAsia="Batang" w:hAnsi="Arial" w:cs="Arial"/>
      <w:spacing w:val="-5"/>
      <w:sz w:val="20"/>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04-keyskillstext">
    <w:name w:val="04 - key skills text"/>
    <w:basedOn w:val="Normal"/>
    <w:pPr>
      <w:tabs>
        <w:tab w:val="num" w:pos="0"/>
        <w:tab w:val="left" w:pos="1620"/>
      </w:tabs>
      <w:suppressAutoHyphens w:val="0"/>
      <w:spacing w:before="240"/>
      <w:ind w:left="720" w:hanging="360"/>
    </w:pPr>
    <w:rPr>
      <w:rFonts w:ascii="Arial" w:hAnsi="Arial" w:cs="Times New Roman"/>
      <w:sz w:val="20"/>
      <w:szCs w:val="20"/>
      <w:lang w:val="en-GB"/>
    </w:rPr>
  </w:style>
  <w:style w:type="paragraph" w:styleId="PlainText">
    <w:name w:val="Plain Text"/>
    <w:basedOn w:val="Normal"/>
    <w:pPr>
      <w:suppressAutoHyphens w:val="0"/>
    </w:pPr>
    <w:rPr>
      <w:rFonts w:ascii="Courier New" w:hAnsi="Courier New" w:cs="Times New Roman"/>
      <w:sz w:val="20"/>
      <w:szCs w:val="20"/>
      <w:lang w:val="x-none"/>
    </w:rPr>
  </w:style>
  <w:style w:type="paragraph" w:styleId="ListParagraph">
    <w:name w:val="List Paragraph"/>
    <w:basedOn w:val="Normal"/>
    <w:qFormat/>
    <w:pPr>
      <w:suppressAutoHyphens w:val="0"/>
      <w:ind w:left="720"/>
      <w:contextualSpacing/>
    </w:pPr>
    <w:rPr>
      <w:rFonts w:cs="Times New Roman"/>
    </w:rPr>
  </w:style>
  <w:style w:type="paragraph" w:customStyle="1" w:styleId="Default">
    <w:name w:val="Default"/>
    <w:rsid w:val="00861A78"/>
    <w:pPr>
      <w:autoSpaceDE w:val="0"/>
      <w:autoSpaceDN w:val="0"/>
      <w:adjustRightInd w:val="0"/>
    </w:pPr>
    <w:rPr>
      <w:rFonts w:ascii="Arial" w:hAnsi="Arial" w:cs="Arial"/>
      <w:color w:val="000000"/>
      <w:sz w:val="24"/>
      <w:szCs w:val="24"/>
    </w:rPr>
  </w:style>
  <w:style w:type="character" w:styleId="Strong">
    <w:name w:val="Strong"/>
    <w:uiPriority w:val="22"/>
    <w:qFormat/>
    <w:rsid w:val="003B5AEA"/>
    <w:rPr>
      <w:b/>
      <w:bCs/>
    </w:rPr>
  </w:style>
  <w:style w:type="character" w:customStyle="1" w:styleId="hl">
    <w:name w:val="hl"/>
    <w:rsid w:val="00FB3E06"/>
  </w:style>
  <w:style w:type="paragraph" w:customStyle="1" w:styleId="m-4010394354518001473wordsection1">
    <w:name w:val="m_-4010394354518001473wordsection1"/>
    <w:basedOn w:val="Normal"/>
    <w:rsid w:val="00DF3D85"/>
    <w:pPr>
      <w:suppressAutoHyphens w:val="0"/>
      <w:spacing w:before="100" w:beforeAutospacing="1" w:after="100" w:afterAutospacing="1"/>
    </w:pPr>
    <w:rPr>
      <w:rFonts w:cs="Times New Roman"/>
      <w:lang w:eastAsia="en-US"/>
    </w:rPr>
  </w:style>
  <w:style w:type="paragraph" w:styleId="BalloonText">
    <w:name w:val="Balloon Text"/>
    <w:basedOn w:val="Normal"/>
    <w:link w:val="BalloonTextChar"/>
    <w:uiPriority w:val="99"/>
    <w:semiHidden/>
    <w:unhideWhenUsed/>
    <w:rsid w:val="006D27FD"/>
    <w:rPr>
      <w:rFonts w:ascii="Tahoma" w:hAnsi="Tahoma" w:cs="Tahoma"/>
      <w:sz w:val="16"/>
      <w:szCs w:val="16"/>
    </w:rPr>
  </w:style>
  <w:style w:type="character" w:customStyle="1" w:styleId="BalloonTextChar">
    <w:name w:val="Balloon Text Char"/>
    <w:basedOn w:val="DefaultParagraphFont"/>
    <w:link w:val="BalloonText"/>
    <w:uiPriority w:val="99"/>
    <w:semiHidden/>
    <w:rsid w:val="006D27FD"/>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51878">
      <w:bodyDiv w:val="1"/>
      <w:marLeft w:val="0"/>
      <w:marRight w:val="0"/>
      <w:marTop w:val="0"/>
      <w:marBottom w:val="0"/>
      <w:divBdr>
        <w:top w:val="none" w:sz="0" w:space="0" w:color="auto"/>
        <w:left w:val="none" w:sz="0" w:space="0" w:color="auto"/>
        <w:bottom w:val="none" w:sz="0" w:space="0" w:color="auto"/>
        <w:right w:val="none" w:sz="0" w:space="0" w:color="auto"/>
      </w:divBdr>
      <w:divsChild>
        <w:div w:id="61099103">
          <w:marLeft w:val="0"/>
          <w:marRight w:val="0"/>
          <w:marTop w:val="0"/>
          <w:marBottom w:val="0"/>
          <w:divBdr>
            <w:top w:val="none" w:sz="0" w:space="0" w:color="auto"/>
            <w:left w:val="none" w:sz="0" w:space="0" w:color="auto"/>
            <w:bottom w:val="none" w:sz="0" w:space="0" w:color="auto"/>
            <w:right w:val="none" w:sz="0" w:space="0" w:color="auto"/>
          </w:divBdr>
        </w:div>
        <w:div w:id="566720043">
          <w:marLeft w:val="0"/>
          <w:marRight w:val="0"/>
          <w:marTop w:val="0"/>
          <w:marBottom w:val="0"/>
          <w:divBdr>
            <w:top w:val="none" w:sz="0" w:space="0" w:color="auto"/>
            <w:left w:val="none" w:sz="0" w:space="0" w:color="auto"/>
            <w:bottom w:val="none" w:sz="0" w:space="0" w:color="auto"/>
            <w:right w:val="none" w:sz="0" w:space="0" w:color="auto"/>
          </w:divBdr>
        </w:div>
        <w:div w:id="573516637">
          <w:marLeft w:val="0"/>
          <w:marRight w:val="0"/>
          <w:marTop w:val="0"/>
          <w:marBottom w:val="0"/>
          <w:divBdr>
            <w:top w:val="none" w:sz="0" w:space="0" w:color="auto"/>
            <w:left w:val="none" w:sz="0" w:space="0" w:color="auto"/>
            <w:bottom w:val="none" w:sz="0" w:space="0" w:color="auto"/>
            <w:right w:val="none" w:sz="0" w:space="0" w:color="auto"/>
          </w:divBdr>
        </w:div>
        <w:div w:id="1047992326">
          <w:marLeft w:val="0"/>
          <w:marRight w:val="0"/>
          <w:marTop w:val="0"/>
          <w:marBottom w:val="0"/>
          <w:divBdr>
            <w:top w:val="none" w:sz="0" w:space="0" w:color="auto"/>
            <w:left w:val="none" w:sz="0" w:space="0" w:color="auto"/>
            <w:bottom w:val="none" w:sz="0" w:space="0" w:color="auto"/>
            <w:right w:val="none" w:sz="0" w:space="0" w:color="auto"/>
          </w:divBdr>
        </w:div>
        <w:div w:id="1709182655">
          <w:marLeft w:val="0"/>
          <w:marRight w:val="0"/>
          <w:marTop w:val="0"/>
          <w:marBottom w:val="0"/>
          <w:divBdr>
            <w:top w:val="none" w:sz="0" w:space="0" w:color="auto"/>
            <w:left w:val="none" w:sz="0" w:space="0" w:color="auto"/>
            <w:bottom w:val="none" w:sz="0" w:space="0" w:color="auto"/>
            <w:right w:val="none" w:sz="0" w:space="0" w:color="auto"/>
          </w:divBdr>
        </w:div>
        <w:div w:id="1983775928">
          <w:marLeft w:val="0"/>
          <w:marRight w:val="0"/>
          <w:marTop w:val="0"/>
          <w:marBottom w:val="0"/>
          <w:divBdr>
            <w:top w:val="none" w:sz="0" w:space="0" w:color="auto"/>
            <w:left w:val="none" w:sz="0" w:space="0" w:color="auto"/>
            <w:bottom w:val="none" w:sz="0" w:space="0" w:color="auto"/>
            <w:right w:val="none" w:sz="0" w:space="0" w:color="auto"/>
          </w:divBdr>
        </w:div>
        <w:div w:id="1988588058">
          <w:marLeft w:val="0"/>
          <w:marRight w:val="0"/>
          <w:marTop w:val="0"/>
          <w:marBottom w:val="0"/>
          <w:divBdr>
            <w:top w:val="none" w:sz="0" w:space="0" w:color="auto"/>
            <w:left w:val="none" w:sz="0" w:space="0" w:color="auto"/>
            <w:bottom w:val="none" w:sz="0" w:space="0" w:color="auto"/>
            <w:right w:val="none" w:sz="0" w:space="0" w:color="auto"/>
          </w:divBdr>
        </w:div>
      </w:divsChild>
    </w:div>
    <w:div w:id="277184411">
      <w:bodyDiv w:val="1"/>
      <w:marLeft w:val="0"/>
      <w:marRight w:val="0"/>
      <w:marTop w:val="0"/>
      <w:marBottom w:val="0"/>
      <w:divBdr>
        <w:top w:val="none" w:sz="0" w:space="0" w:color="auto"/>
        <w:left w:val="none" w:sz="0" w:space="0" w:color="auto"/>
        <w:bottom w:val="none" w:sz="0" w:space="0" w:color="auto"/>
        <w:right w:val="none" w:sz="0" w:space="0" w:color="auto"/>
      </w:divBdr>
    </w:div>
    <w:div w:id="444347359">
      <w:bodyDiv w:val="1"/>
      <w:marLeft w:val="0"/>
      <w:marRight w:val="0"/>
      <w:marTop w:val="0"/>
      <w:marBottom w:val="0"/>
      <w:divBdr>
        <w:top w:val="none" w:sz="0" w:space="0" w:color="auto"/>
        <w:left w:val="none" w:sz="0" w:space="0" w:color="auto"/>
        <w:bottom w:val="none" w:sz="0" w:space="0" w:color="auto"/>
        <w:right w:val="none" w:sz="0" w:space="0" w:color="auto"/>
      </w:divBdr>
    </w:div>
    <w:div w:id="611782490">
      <w:bodyDiv w:val="1"/>
      <w:marLeft w:val="0"/>
      <w:marRight w:val="0"/>
      <w:marTop w:val="0"/>
      <w:marBottom w:val="0"/>
      <w:divBdr>
        <w:top w:val="none" w:sz="0" w:space="0" w:color="auto"/>
        <w:left w:val="none" w:sz="0" w:space="0" w:color="auto"/>
        <w:bottom w:val="none" w:sz="0" w:space="0" w:color="auto"/>
        <w:right w:val="none" w:sz="0" w:space="0" w:color="auto"/>
      </w:divBdr>
    </w:div>
    <w:div w:id="803079649">
      <w:bodyDiv w:val="1"/>
      <w:marLeft w:val="0"/>
      <w:marRight w:val="0"/>
      <w:marTop w:val="0"/>
      <w:marBottom w:val="0"/>
      <w:divBdr>
        <w:top w:val="none" w:sz="0" w:space="0" w:color="auto"/>
        <w:left w:val="none" w:sz="0" w:space="0" w:color="auto"/>
        <w:bottom w:val="none" w:sz="0" w:space="0" w:color="auto"/>
        <w:right w:val="none" w:sz="0" w:space="0" w:color="auto"/>
      </w:divBdr>
    </w:div>
    <w:div w:id="811288726">
      <w:bodyDiv w:val="1"/>
      <w:marLeft w:val="0"/>
      <w:marRight w:val="0"/>
      <w:marTop w:val="0"/>
      <w:marBottom w:val="0"/>
      <w:divBdr>
        <w:top w:val="none" w:sz="0" w:space="0" w:color="auto"/>
        <w:left w:val="none" w:sz="0" w:space="0" w:color="auto"/>
        <w:bottom w:val="none" w:sz="0" w:space="0" w:color="auto"/>
        <w:right w:val="none" w:sz="0" w:space="0" w:color="auto"/>
      </w:divBdr>
      <w:divsChild>
        <w:div w:id="184175948">
          <w:marLeft w:val="0"/>
          <w:marRight w:val="0"/>
          <w:marTop w:val="0"/>
          <w:marBottom w:val="0"/>
          <w:divBdr>
            <w:top w:val="none" w:sz="0" w:space="0" w:color="auto"/>
            <w:left w:val="none" w:sz="0" w:space="0" w:color="auto"/>
            <w:bottom w:val="none" w:sz="0" w:space="0" w:color="auto"/>
            <w:right w:val="none" w:sz="0" w:space="0" w:color="auto"/>
          </w:divBdr>
          <w:divsChild>
            <w:div w:id="837885180">
              <w:marLeft w:val="0"/>
              <w:marRight w:val="0"/>
              <w:marTop w:val="0"/>
              <w:marBottom w:val="0"/>
              <w:divBdr>
                <w:top w:val="none" w:sz="0" w:space="0" w:color="auto"/>
                <w:left w:val="none" w:sz="0" w:space="0" w:color="auto"/>
                <w:bottom w:val="none" w:sz="0" w:space="0" w:color="auto"/>
                <w:right w:val="none" w:sz="0" w:space="0" w:color="auto"/>
              </w:divBdr>
              <w:divsChild>
                <w:div w:id="286669279">
                  <w:marLeft w:val="0"/>
                  <w:marRight w:val="0"/>
                  <w:marTop w:val="0"/>
                  <w:marBottom w:val="0"/>
                  <w:divBdr>
                    <w:top w:val="none" w:sz="0" w:space="0" w:color="auto"/>
                    <w:left w:val="none" w:sz="0" w:space="0" w:color="auto"/>
                    <w:bottom w:val="none" w:sz="0" w:space="0" w:color="auto"/>
                    <w:right w:val="none" w:sz="0" w:space="0" w:color="auto"/>
                  </w:divBdr>
                  <w:divsChild>
                    <w:div w:id="1087462944">
                      <w:marLeft w:val="0"/>
                      <w:marRight w:val="0"/>
                      <w:marTop w:val="0"/>
                      <w:marBottom w:val="0"/>
                      <w:divBdr>
                        <w:top w:val="none" w:sz="0" w:space="0" w:color="auto"/>
                        <w:left w:val="none" w:sz="0" w:space="0" w:color="auto"/>
                        <w:bottom w:val="none" w:sz="0" w:space="0" w:color="auto"/>
                        <w:right w:val="none" w:sz="0" w:space="0" w:color="auto"/>
                      </w:divBdr>
                      <w:divsChild>
                        <w:div w:id="10511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002023">
          <w:marLeft w:val="-150"/>
          <w:marRight w:val="0"/>
          <w:marTop w:val="0"/>
          <w:marBottom w:val="0"/>
          <w:divBdr>
            <w:top w:val="none" w:sz="0" w:space="0" w:color="auto"/>
            <w:left w:val="none" w:sz="0" w:space="0" w:color="auto"/>
            <w:bottom w:val="none" w:sz="0" w:space="0" w:color="auto"/>
            <w:right w:val="none" w:sz="0" w:space="0" w:color="auto"/>
          </w:divBdr>
        </w:div>
      </w:divsChild>
    </w:div>
    <w:div w:id="957640681">
      <w:bodyDiv w:val="1"/>
      <w:marLeft w:val="0"/>
      <w:marRight w:val="0"/>
      <w:marTop w:val="0"/>
      <w:marBottom w:val="0"/>
      <w:divBdr>
        <w:top w:val="none" w:sz="0" w:space="0" w:color="auto"/>
        <w:left w:val="none" w:sz="0" w:space="0" w:color="auto"/>
        <w:bottom w:val="none" w:sz="0" w:space="0" w:color="auto"/>
        <w:right w:val="none" w:sz="0" w:space="0" w:color="auto"/>
      </w:divBdr>
    </w:div>
    <w:div w:id="1592157211">
      <w:bodyDiv w:val="1"/>
      <w:marLeft w:val="0"/>
      <w:marRight w:val="0"/>
      <w:marTop w:val="0"/>
      <w:marBottom w:val="0"/>
      <w:divBdr>
        <w:top w:val="none" w:sz="0" w:space="0" w:color="auto"/>
        <w:left w:val="none" w:sz="0" w:space="0" w:color="auto"/>
        <w:bottom w:val="none" w:sz="0" w:space="0" w:color="auto"/>
        <w:right w:val="none" w:sz="0" w:space="0" w:color="auto"/>
      </w:divBdr>
    </w:div>
    <w:div w:id="1678801729">
      <w:bodyDiv w:val="1"/>
      <w:marLeft w:val="0"/>
      <w:marRight w:val="0"/>
      <w:marTop w:val="0"/>
      <w:marBottom w:val="0"/>
      <w:divBdr>
        <w:top w:val="none" w:sz="0" w:space="0" w:color="auto"/>
        <w:left w:val="none" w:sz="0" w:space="0" w:color="auto"/>
        <w:bottom w:val="none" w:sz="0" w:space="0" w:color="auto"/>
        <w:right w:val="none" w:sz="0" w:space="0" w:color="auto"/>
      </w:divBdr>
    </w:div>
    <w:div w:id="1700470159">
      <w:bodyDiv w:val="1"/>
      <w:marLeft w:val="0"/>
      <w:marRight w:val="0"/>
      <w:marTop w:val="0"/>
      <w:marBottom w:val="0"/>
      <w:divBdr>
        <w:top w:val="none" w:sz="0" w:space="0" w:color="auto"/>
        <w:left w:val="none" w:sz="0" w:space="0" w:color="auto"/>
        <w:bottom w:val="none" w:sz="0" w:space="0" w:color="auto"/>
        <w:right w:val="none" w:sz="0" w:space="0" w:color="auto"/>
      </w:divBdr>
    </w:div>
    <w:div w:id="1716001755">
      <w:bodyDiv w:val="1"/>
      <w:marLeft w:val="0"/>
      <w:marRight w:val="0"/>
      <w:marTop w:val="0"/>
      <w:marBottom w:val="0"/>
      <w:divBdr>
        <w:top w:val="none" w:sz="0" w:space="0" w:color="auto"/>
        <w:left w:val="none" w:sz="0" w:space="0" w:color="auto"/>
        <w:bottom w:val="none" w:sz="0" w:space="0" w:color="auto"/>
        <w:right w:val="none" w:sz="0" w:space="0" w:color="auto"/>
      </w:divBdr>
    </w:div>
    <w:div w:id="210576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kapooramit81@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0C95B-83A2-4FF4-A9B1-FFE20B25F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3034</Words>
  <Characters>17299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20293</CharactersWithSpaces>
  <SharedDoc>false</SharedDoc>
  <HLinks>
    <vt:vector size="6" baseType="variant">
      <vt:variant>
        <vt:i4>2293783</vt:i4>
      </vt:variant>
      <vt:variant>
        <vt:i4>0</vt:i4>
      </vt:variant>
      <vt:variant>
        <vt:i4>0</vt:i4>
      </vt:variant>
      <vt:variant>
        <vt:i4>5</vt:i4>
      </vt:variant>
      <vt:variant>
        <vt:lpwstr>mailto:kapooramit81@gmail.com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admin</cp:lastModifiedBy>
  <cp:revision>2</cp:revision>
  <cp:lastPrinted>2019-10-08T19:34:00Z</cp:lastPrinted>
  <dcterms:created xsi:type="dcterms:W3CDTF">2019-10-16T14:46:00Z</dcterms:created>
  <dcterms:modified xsi:type="dcterms:W3CDTF">2019-10-16T14:46:00Z</dcterms:modified>
</cp:coreProperties>
</file>