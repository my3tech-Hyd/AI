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D72" w:rsidRPr="00E01FD9" w:rsidRDefault="006D1D72" w:rsidP="003130E1">
      <w:pPr>
        <w:pStyle w:val="Subtitle"/>
        <w:pBdr>
          <w:top w:val="thinThickThinSmallGap" w:sz="24" w:space="1" w:color="auto"/>
          <w:bottom w:val="thinThickThinSmallGap" w:sz="24" w:space="1" w:color="auto"/>
        </w:pBdr>
        <w:tabs>
          <w:tab w:val="clear" w:pos="8640"/>
          <w:tab w:val="right" w:pos="8820"/>
        </w:tabs>
        <w:rPr>
          <w:rFonts w:asciiTheme="majorHAnsi" w:hAnsiTheme="majorHAnsi"/>
          <w:i w:val="0"/>
          <w:smallCaps/>
        </w:rPr>
      </w:pPr>
      <w:bookmarkStart w:id="0" w:name="_GoBack"/>
      <w:bookmarkEnd w:id="0"/>
    </w:p>
    <w:p w:rsidR="003A70BD" w:rsidRPr="00E01FD9" w:rsidRDefault="00CA34F8" w:rsidP="003130E1">
      <w:pPr>
        <w:pStyle w:val="Subtitle"/>
        <w:pBdr>
          <w:top w:val="thinThickThinSmallGap" w:sz="24" w:space="1" w:color="auto"/>
          <w:bottom w:val="thinThickThinSmallGap" w:sz="24" w:space="1" w:color="auto"/>
        </w:pBdr>
        <w:tabs>
          <w:tab w:val="clear" w:pos="8640"/>
          <w:tab w:val="right" w:pos="8820"/>
        </w:tabs>
        <w:rPr>
          <w:rFonts w:asciiTheme="majorHAnsi" w:hAnsiTheme="majorHAnsi"/>
          <w:i w:val="0"/>
          <w:smallCaps/>
        </w:rPr>
      </w:pPr>
      <w:r>
        <w:rPr>
          <w:rFonts w:asciiTheme="majorHAnsi" w:hAnsiTheme="majorHAnsi"/>
          <w:noProof/>
          <w:lang w:val="en-IN" w:eastAsia="en-IN"/>
        </w:rPr>
        <mc:AlternateContent>
          <mc:Choice Requires="wpg">
            <w:drawing>
              <wp:anchor distT="0" distB="0" distL="114300" distR="114300" simplePos="0" relativeHeight="251658240" behindDoc="0" locked="0" layoutInCell="1" allowOverlap="1">
                <wp:simplePos x="0" y="0"/>
                <wp:positionH relativeFrom="column">
                  <wp:posOffset>4055110</wp:posOffset>
                </wp:positionH>
                <wp:positionV relativeFrom="paragraph">
                  <wp:posOffset>184785</wp:posOffset>
                </wp:positionV>
                <wp:extent cx="1771650" cy="4572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1650" cy="457200"/>
                          <a:chOff x="8017" y="977"/>
                          <a:chExt cx="2783" cy="720"/>
                        </a:xfrm>
                      </wpg:grpSpPr>
                      <pic:pic xmlns:pic="http://schemas.openxmlformats.org/drawingml/2006/picture">
                        <pic:nvPicPr>
                          <pic:cNvPr id="10" name="Picture 3" descr="JavaCrtfd_WbCmD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7" y="977"/>
                            <a:ext cx="1343"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5" descr="JavaCrtfd_Pr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9458" y="977"/>
                            <a:ext cx="134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group w14:anchorId="0B9942BB" id="Group 9" o:spid="_x0000_s1026" style="position:absolute;margin-left:319.3pt;margin-top:14.55pt;width:139.5pt;height:36pt;z-index:251658240" coordorigin="8017,977" coordsize="2783,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JavaCrtfd_WbCmDv" style="position:absolute;left:8017;top:977;width:1343;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">
                  <v:imagedata r:id="rId10" o:title="JavaCrtfd_WbCmDv"/>
                </v:shape>
                <v:shape id="Picture 5" o:spid="_x0000_s1028" type="#_x0000_t75" alt="JavaCrtfd_Prg" style="position:absolute;left:9458;top:977;width:1342;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">
                  <v:imagedata r:id="rId11" o:title="JavaCrtfd_Prg"/>
                </v:shape>
              </v:group>
            </w:pict>
          </mc:Fallback>
        </mc:AlternateContent>
      </w:r>
    </w:p>
    <w:p w:rsidR="003130E1" w:rsidRPr="00E01FD9" w:rsidRDefault="00813283" w:rsidP="00624DB0">
      <w:pPr>
        <w:pStyle w:val="Subtitle"/>
        <w:pBdr>
          <w:top w:val="thinThickThinSmallGap" w:sz="24" w:space="1" w:color="auto"/>
          <w:bottom w:val="thinThickThinSmallGap" w:sz="24" w:space="1" w:color="auto"/>
        </w:pBdr>
        <w:tabs>
          <w:tab w:val="clear" w:pos="8640"/>
          <w:tab w:val="right" w:pos="8820"/>
        </w:tabs>
        <w:rPr>
          <w:rFonts w:asciiTheme="majorHAnsi" w:hAnsiTheme="majorHAnsi"/>
          <w:i w:val="0"/>
          <w:smallCaps/>
          <w:sz w:val="28"/>
          <w:szCs w:val="28"/>
        </w:rPr>
      </w:pPr>
      <w:r w:rsidRPr="00E01FD9">
        <w:rPr>
          <w:rFonts w:asciiTheme="majorHAnsi" w:hAnsiTheme="majorHAnsi"/>
          <w:i w:val="0"/>
          <w:smallCaps/>
          <w:sz w:val="28"/>
          <w:szCs w:val="28"/>
        </w:rPr>
        <w:t xml:space="preserve">Chitra </w:t>
      </w:r>
    </w:p>
    <w:p w:rsidR="000668CD" w:rsidRDefault="00D917A5" w:rsidP="003A70BD">
      <w:pPr>
        <w:pBdr>
          <w:top w:val="thinThickThinSmallGap" w:sz="24" w:space="1" w:color="auto"/>
          <w:bottom w:val="thinThickThinSmallGap" w:sz="24" w:space="1" w:color="auto"/>
        </w:pBdr>
        <w:tabs>
          <w:tab w:val="center" w:pos="4680"/>
          <w:tab w:val="right" w:pos="9360"/>
        </w:tabs>
        <w:rPr>
          <w:b/>
          <w:bCs/>
          <w:color w:val="201F1E"/>
          <w:shd w:val="clear" w:color="auto" w:fill="FFFFFF"/>
        </w:rPr>
      </w:pPr>
      <w:hyperlink r:id="rId12" w:tgtFrame="_blank" w:history="1">
        <w:r w:rsidR="00842D31">
          <w:rPr>
            <w:rStyle w:val="Hyperlink"/>
            <w:b/>
            <w:bCs/>
            <w:shd w:val="clear" w:color="auto" w:fill="FFFFFF"/>
          </w:rPr>
          <w:t>chitra@ltechmail.com</w:t>
        </w:r>
      </w:hyperlink>
    </w:p>
    <w:p w:rsidR="00842D31" w:rsidRPr="00E01FD9" w:rsidRDefault="00842D31" w:rsidP="003A70BD">
      <w:pPr>
        <w:pBdr>
          <w:top w:val="thinThickThinSmallGap" w:sz="24" w:space="1" w:color="auto"/>
          <w:bottom w:val="thinThickThinSmallGap" w:sz="24" w:space="1" w:color="auto"/>
        </w:pBdr>
        <w:tabs>
          <w:tab w:val="center" w:pos="4680"/>
          <w:tab w:val="right" w:pos="9360"/>
        </w:tabs>
        <w:rPr>
          <w:rFonts w:asciiTheme="majorHAnsi" w:hAnsiTheme="majorHAnsi"/>
        </w:rPr>
      </w:pPr>
      <w:r>
        <w:rPr>
          <w:b/>
          <w:bCs/>
          <w:color w:val="201F1E"/>
          <w:shd w:val="clear" w:color="auto" w:fill="FFFFFF"/>
        </w:rPr>
        <w:t>908-801-6824</w:t>
      </w:r>
    </w:p>
    <w:p w:rsidR="003A70BD" w:rsidRPr="00E01FD9" w:rsidRDefault="003A70BD" w:rsidP="003A70BD">
      <w:pPr>
        <w:pStyle w:val="Header"/>
        <w:rPr>
          <w:rFonts w:asciiTheme="majorHAnsi" w:hAnsiTheme="majorHAnsi"/>
        </w:rPr>
      </w:pPr>
    </w:p>
    <w:p w:rsidR="00864825" w:rsidRPr="00E01FD9" w:rsidRDefault="001038CD" w:rsidP="00864825">
      <w:pPr>
        <w:pStyle w:val="Heading5"/>
        <w:shd w:val="clear" w:color="auto" w:fill="E0E0E0"/>
        <w:tabs>
          <w:tab w:val="left" w:pos="9360"/>
        </w:tabs>
        <w:ind w:left="0"/>
        <w:rPr>
          <w:rFonts w:asciiTheme="majorHAnsi" w:hAnsiTheme="majorHAnsi" w:cs="Tahoma"/>
          <w:b w:val="0"/>
        </w:rPr>
      </w:pPr>
      <w:r w:rsidRPr="00E01FD9">
        <w:rPr>
          <w:rFonts w:asciiTheme="majorHAnsi" w:hAnsiTheme="majorHAnsi" w:cs="Tahoma"/>
          <w:b w:val="0"/>
        </w:rPr>
        <w:t>Professional Summary</w:t>
      </w:r>
    </w:p>
    <w:p w:rsidR="00864825" w:rsidRPr="00E01FD9" w:rsidRDefault="00864825" w:rsidP="00864825">
      <w:pPr>
        <w:pStyle w:val="BodyText2"/>
        <w:numPr>
          <w:ilvl w:val="0"/>
          <w:numId w:val="3"/>
        </w:numPr>
        <w:rPr>
          <w:rFonts w:asciiTheme="majorHAnsi" w:hAnsiTheme="majorHAnsi" w:cs="Tahoma"/>
        </w:rPr>
      </w:pPr>
      <w:r w:rsidRPr="00E01FD9">
        <w:rPr>
          <w:rFonts w:asciiTheme="majorHAnsi" w:hAnsiTheme="majorHAnsi" w:cs="Tahoma"/>
        </w:rPr>
        <w:t>A dynamic and goal-oriented Sun certified J</w:t>
      </w:r>
      <w:r w:rsidR="00813283" w:rsidRPr="00E01FD9">
        <w:rPr>
          <w:rFonts w:asciiTheme="majorHAnsi" w:hAnsiTheme="majorHAnsi" w:cs="Tahoma"/>
        </w:rPr>
        <w:t xml:space="preserve">ava/J2EE Developer with around </w:t>
      </w:r>
      <w:r w:rsidR="007C3A6A">
        <w:rPr>
          <w:rFonts w:asciiTheme="majorHAnsi" w:hAnsiTheme="majorHAnsi" w:cs="Tahoma"/>
        </w:rPr>
        <w:t>6</w:t>
      </w:r>
      <w:r w:rsidRPr="00E01FD9">
        <w:rPr>
          <w:rFonts w:asciiTheme="majorHAnsi" w:hAnsiTheme="majorHAnsi" w:cs="Tahoma"/>
        </w:rPr>
        <w:t>+ years of experience in requirement gathering, estimation, analysis, design, development &amp; testing of web-based applications using Java/J2EE</w:t>
      </w:r>
      <w:r w:rsidR="00324DB3" w:rsidRPr="00E01FD9">
        <w:rPr>
          <w:rFonts w:asciiTheme="majorHAnsi" w:hAnsiTheme="majorHAnsi" w:cs="Tahoma"/>
        </w:rPr>
        <w:t>(such as multi-threading, core JAVA, Spring, AWS, JDBC, Servlets, JSP, Struts,</w:t>
      </w:r>
      <w:r w:rsidR="000E062C">
        <w:rPr>
          <w:rFonts w:asciiTheme="majorHAnsi" w:hAnsiTheme="majorHAnsi" w:cs="Tahoma"/>
        </w:rPr>
        <w:t xml:space="preserve"> Angular 4.0</w:t>
      </w:r>
      <w:r w:rsidR="00EA2D13" w:rsidRPr="00E01FD9">
        <w:rPr>
          <w:rFonts w:asciiTheme="majorHAnsi" w:hAnsiTheme="majorHAnsi" w:cs="Tahoma"/>
        </w:rPr>
        <w:t xml:space="preserve">, Node </w:t>
      </w:r>
      <w:r w:rsidR="00E01FD9" w:rsidRPr="00E01FD9">
        <w:rPr>
          <w:rFonts w:asciiTheme="majorHAnsi" w:hAnsiTheme="majorHAnsi" w:cs="Tahoma"/>
        </w:rPr>
        <w:t>JS,</w:t>
      </w:r>
      <w:r w:rsidR="00324DB3" w:rsidRPr="00E01FD9">
        <w:rPr>
          <w:rFonts w:asciiTheme="majorHAnsi" w:hAnsiTheme="majorHAnsi" w:cs="Tahoma"/>
        </w:rPr>
        <w:t xml:space="preserve"> XML, Hibernate) technologies.</w:t>
      </w:r>
    </w:p>
    <w:p w:rsidR="00864825" w:rsidRPr="00E01FD9" w:rsidRDefault="00864825" w:rsidP="00864825">
      <w:pPr>
        <w:pStyle w:val="BodyText2"/>
        <w:numPr>
          <w:ilvl w:val="0"/>
          <w:numId w:val="3"/>
        </w:numPr>
        <w:rPr>
          <w:rFonts w:asciiTheme="majorHAnsi" w:hAnsiTheme="majorHAnsi" w:cs="Tahoma"/>
        </w:rPr>
      </w:pPr>
      <w:r w:rsidRPr="00E01FD9">
        <w:rPr>
          <w:rFonts w:asciiTheme="majorHAnsi" w:hAnsiTheme="majorHAnsi" w:cs="Tahoma"/>
        </w:rPr>
        <w:t xml:space="preserve">Strong experience in development under SDLC and Agile Methodology. </w:t>
      </w:r>
    </w:p>
    <w:p w:rsidR="00864825" w:rsidRPr="00E01FD9" w:rsidRDefault="00864825" w:rsidP="00864825">
      <w:pPr>
        <w:pStyle w:val="BodyText2"/>
        <w:numPr>
          <w:ilvl w:val="0"/>
          <w:numId w:val="3"/>
        </w:numPr>
        <w:rPr>
          <w:rFonts w:asciiTheme="majorHAnsi" w:hAnsiTheme="majorHAnsi" w:cs="Tahoma"/>
        </w:rPr>
      </w:pPr>
      <w:r w:rsidRPr="00E01FD9">
        <w:rPr>
          <w:rFonts w:asciiTheme="majorHAnsi" w:hAnsiTheme="majorHAnsi" w:cs="Tahoma"/>
        </w:rPr>
        <w:t>Experience in Object Oriented Analysis, Design, and Programming of distributed web-based applications.</w:t>
      </w:r>
    </w:p>
    <w:p w:rsidR="008D1109" w:rsidRPr="00E01FD9" w:rsidRDefault="008D1109" w:rsidP="00864825">
      <w:pPr>
        <w:pStyle w:val="BodyText2"/>
        <w:numPr>
          <w:ilvl w:val="0"/>
          <w:numId w:val="3"/>
        </w:numPr>
        <w:rPr>
          <w:rFonts w:asciiTheme="majorHAnsi" w:hAnsiTheme="majorHAnsi" w:cs="Tahoma"/>
        </w:rPr>
      </w:pPr>
      <w:r w:rsidRPr="00E01FD9">
        <w:rPr>
          <w:rFonts w:asciiTheme="majorHAnsi" w:hAnsiTheme="majorHAnsi"/>
        </w:rPr>
        <w:t>Strong experience developing on Oracle and PL/SQL.</w:t>
      </w:r>
    </w:p>
    <w:p w:rsidR="00864825" w:rsidRPr="00E01FD9" w:rsidRDefault="00864825" w:rsidP="00864825">
      <w:pPr>
        <w:pStyle w:val="BodyText2"/>
        <w:numPr>
          <w:ilvl w:val="0"/>
          <w:numId w:val="3"/>
        </w:numPr>
        <w:rPr>
          <w:rFonts w:asciiTheme="majorHAnsi" w:hAnsiTheme="majorHAnsi" w:cs="Tahoma"/>
        </w:rPr>
      </w:pPr>
      <w:r w:rsidRPr="00E01FD9">
        <w:rPr>
          <w:rFonts w:asciiTheme="majorHAnsi" w:hAnsiTheme="majorHAnsi" w:cs="Tahoma"/>
        </w:rPr>
        <w:t>Extensive experience in hand coding user interfaces using HTML</w:t>
      </w:r>
      <w:r w:rsidR="000E062C">
        <w:rPr>
          <w:rFonts w:asciiTheme="majorHAnsi" w:hAnsiTheme="majorHAnsi" w:cs="Tahoma"/>
        </w:rPr>
        <w:t>5,</w:t>
      </w:r>
      <w:r w:rsidRPr="00E01FD9">
        <w:rPr>
          <w:rFonts w:asciiTheme="majorHAnsi" w:hAnsiTheme="majorHAnsi" w:cs="Tahoma"/>
        </w:rPr>
        <w:t xml:space="preserve"> CSS</w:t>
      </w:r>
      <w:r w:rsidR="000E062C">
        <w:rPr>
          <w:rFonts w:asciiTheme="majorHAnsi" w:hAnsiTheme="majorHAnsi" w:cs="Tahoma"/>
        </w:rPr>
        <w:t xml:space="preserve">3, </w:t>
      </w:r>
      <w:r w:rsidRPr="00E01FD9">
        <w:rPr>
          <w:rFonts w:asciiTheme="majorHAnsi" w:hAnsiTheme="majorHAnsi" w:cs="Tahoma"/>
        </w:rPr>
        <w:t>and scripting languages like JavaScript.</w:t>
      </w:r>
    </w:p>
    <w:p w:rsidR="000524AC"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 in UML, design methodologies and design patterns</w:t>
      </w:r>
      <w:r w:rsidR="000524AC" w:rsidRPr="00E01FD9">
        <w:rPr>
          <w:rFonts w:asciiTheme="majorHAnsi" w:hAnsiTheme="majorHAnsi" w:cs="Tahoma"/>
        </w:rPr>
        <w:t>.</w:t>
      </w:r>
    </w:p>
    <w:p w:rsidR="000A6417" w:rsidRDefault="000A6417" w:rsidP="00DF2C3B">
      <w:pPr>
        <w:pStyle w:val="BodyText2"/>
        <w:numPr>
          <w:ilvl w:val="0"/>
          <w:numId w:val="3"/>
        </w:numPr>
        <w:rPr>
          <w:rFonts w:asciiTheme="majorHAnsi" w:hAnsiTheme="majorHAnsi" w:cs="Tahoma"/>
        </w:rPr>
      </w:pPr>
      <w:r w:rsidRPr="000A6417">
        <w:rPr>
          <w:rFonts w:asciiTheme="majorHAnsi" w:hAnsiTheme="majorHAnsi" w:cs="Tahoma" w:hint="eastAsia"/>
        </w:rPr>
        <w:t>Expertise in configuring the Spring Application Context with dependency injection and using Spring Framework integrated with Struts, Hibernate, Web Services and JDBC. </w:t>
      </w:r>
    </w:p>
    <w:p w:rsidR="000E062C" w:rsidRPr="00E01FD9" w:rsidRDefault="000E062C" w:rsidP="00DF2C3B">
      <w:pPr>
        <w:pStyle w:val="BodyText2"/>
        <w:numPr>
          <w:ilvl w:val="0"/>
          <w:numId w:val="3"/>
        </w:numPr>
        <w:rPr>
          <w:rFonts w:asciiTheme="majorHAnsi" w:hAnsiTheme="majorHAnsi" w:cs="Tahoma"/>
        </w:rPr>
      </w:pPr>
      <w:r w:rsidRPr="000E062C">
        <w:rPr>
          <w:rFonts w:asciiTheme="majorHAnsi" w:hAnsiTheme="majorHAnsi" w:cs="Tahoma" w:hint="eastAsia"/>
        </w:rPr>
        <w:t>Expertise in designing and implementing </w:t>
      </w:r>
      <w:r w:rsidRPr="000E062C">
        <w:rPr>
          <w:rFonts w:asciiTheme="majorHAnsi" w:hAnsiTheme="majorHAnsi" w:cs="Tahoma"/>
        </w:rPr>
        <w:t>Micro services</w:t>
      </w:r>
      <w:r w:rsidRPr="000E062C">
        <w:rPr>
          <w:rFonts w:asciiTheme="majorHAnsi" w:hAnsiTheme="majorHAnsi" w:cs="Tahoma" w:hint="eastAsia"/>
        </w:rPr>
        <w:t> using Spring Boot. </w:t>
      </w:r>
    </w:p>
    <w:p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 with object-oriented design and modeling in Java using UML. Java expertise includes J2EE, XML, Frame Works, JSP, Jakarta Struts, and Servlets.</w:t>
      </w:r>
    </w:p>
    <w:p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Expertise in</w:t>
      </w:r>
      <w:r w:rsidR="00B47BFB" w:rsidRPr="00E01FD9">
        <w:rPr>
          <w:rFonts w:asciiTheme="majorHAnsi" w:hAnsiTheme="majorHAnsi" w:cs="Tahoma"/>
        </w:rPr>
        <w:t xml:space="preserve"> developing</w:t>
      </w:r>
      <w:r w:rsidR="009F600E" w:rsidRPr="00E01FD9">
        <w:rPr>
          <w:rFonts w:asciiTheme="majorHAnsi" w:hAnsiTheme="majorHAnsi" w:cs="Tahoma"/>
        </w:rPr>
        <w:t xml:space="preserve"> rich GUI interfaces,</w:t>
      </w:r>
      <w:r w:rsidRPr="00E01FD9">
        <w:rPr>
          <w:rFonts w:asciiTheme="majorHAnsi" w:hAnsiTheme="majorHAnsi" w:cs="Tahoma"/>
        </w:rPr>
        <w:t xml:space="preserve"> Java Server Side Program</w:t>
      </w:r>
      <w:r w:rsidR="00B47BFB" w:rsidRPr="00E01FD9">
        <w:rPr>
          <w:rFonts w:asciiTheme="majorHAnsi" w:hAnsiTheme="majorHAnsi" w:cs="Tahoma"/>
        </w:rPr>
        <w:t>s</w:t>
      </w:r>
      <w:r w:rsidR="009F600E" w:rsidRPr="00E01FD9">
        <w:rPr>
          <w:rFonts w:asciiTheme="majorHAnsi" w:hAnsiTheme="majorHAnsi" w:cs="Tahoma"/>
        </w:rPr>
        <w:t>,</w:t>
      </w:r>
      <w:r w:rsidRPr="00E01FD9">
        <w:rPr>
          <w:rFonts w:asciiTheme="majorHAnsi" w:hAnsiTheme="majorHAnsi" w:cs="Tahoma"/>
        </w:rPr>
        <w:t xml:space="preserve"> and e-Commerce applications using JSP, Servlets, </w:t>
      </w:r>
      <w:r w:rsidR="009F600E" w:rsidRPr="00E01FD9">
        <w:rPr>
          <w:rFonts w:asciiTheme="majorHAnsi" w:hAnsiTheme="majorHAnsi" w:cs="Tahoma"/>
        </w:rPr>
        <w:t xml:space="preserve">and </w:t>
      </w:r>
      <w:r w:rsidRPr="00E01FD9">
        <w:rPr>
          <w:rFonts w:asciiTheme="majorHAnsi" w:hAnsiTheme="majorHAnsi" w:cs="Tahoma"/>
        </w:rPr>
        <w:t>JDBC.</w:t>
      </w:r>
    </w:p>
    <w:p w:rsidR="00B11FF3" w:rsidRPr="00E01FD9" w:rsidRDefault="00B11FF3" w:rsidP="003C58D2">
      <w:pPr>
        <w:pStyle w:val="BodyText2"/>
        <w:numPr>
          <w:ilvl w:val="0"/>
          <w:numId w:val="3"/>
        </w:numPr>
        <w:rPr>
          <w:rFonts w:asciiTheme="majorHAnsi" w:hAnsiTheme="majorHAnsi" w:cs="Tahoma"/>
        </w:rPr>
      </w:pPr>
      <w:r w:rsidRPr="00E01FD9">
        <w:rPr>
          <w:rFonts w:asciiTheme="majorHAnsi" w:hAnsiTheme="majorHAnsi" w:cs="Tahoma"/>
        </w:rPr>
        <w:t>Experience in Version Control tools like CVS, SVN, GIT, Dimensions.</w:t>
      </w:r>
    </w:p>
    <w:p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 xml:space="preserve">Expertise in </w:t>
      </w:r>
      <w:r w:rsidR="005200CB" w:rsidRPr="00E01FD9">
        <w:rPr>
          <w:rFonts w:asciiTheme="majorHAnsi" w:hAnsiTheme="majorHAnsi" w:cs="Tahoma"/>
        </w:rPr>
        <w:t>developing web applications using</w:t>
      </w:r>
      <w:r w:rsidRPr="00E01FD9">
        <w:rPr>
          <w:rFonts w:asciiTheme="majorHAnsi" w:hAnsiTheme="majorHAnsi" w:cs="Tahoma"/>
        </w:rPr>
        <w:t xml:space="preserve"> JSP</w:t>
      </w:r>
      <w:r w:rsidR="005200CB" w:rsidRPr="00E01FD9">
        <w:rPr>
          <w:rFonts w:asciiTheme="majorHAnsi" w:hAnsiTheme="majorHAnsi" w:cs="Tahoma"/>
        </w:rPr>
        <w:t xml:space="preserve"> and</w:t>
      </w:r>
      <w:r w:rsidRPr="00E01FD9">
        <w:rPr>
          <w:rFonts w:asciiTheme="majorHAnsi" w:hAnsiTheme="majorHAnsi" w:cs="Tahoma"/>
        </w:rPr>
        <w:t xml:space="preserve"> Custom Tag Library components</w:t>
      </w:r>
      <w:r w:rsidR="00FA75B1" w:rsidRPr="00E01FD9">
        <w:rPr>
          <w:rFonts w:asciiTheme="majorHAnsi" w:hAnsiTheme="majorHAnsi" w:cs="Tahoma"/>
        </w:rPr>
        <w:t>.</w:t>
      </w:r>
    </w:p>
    <w:p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Experienced in processing, validating</w:t>
      </w:r>
      <w:r w:rsidR="00674175" w:rsidRPr="00E01FD9">
        <w:rPr>
          <w:rFonts w:asciiTheme="majorHAnsi" w:hAnsiTheme="majorHAnsi" w:cs="Tahoma"/>
        </w:rPr>
        <w:t>,</w:t>
      </w:r>
      <w:r w:rsidRPr="00E01FD9">
        <w:rPr>
          <w:rFonts w:asciiTheme="majorHAnsi" w:hAnsiTheme="majorHAnsi" w:cs="Tahoma"/>
        </w:rPr>
        <w:t xml:space="preserve"> and building XML</w:t>
      </w:r>
      <w:r w:rsidR="00674175" w:rsidRPr="00E01FD9">
        <w:rPr>
          <w:rFonts w:asciiTheme="majorHAnsi" w:hAnsiTheme="majorHAnsi" w:cs="Tahoma"/>
        </w:rPr>
        <w:t xml:space="preserve"> applications</w:t>
      </w:r>
      <w:r w:rsidRPr="00E01FD9">
        <w:rPr>
          <w:rFonts w:asciiTheme="majorHAnsi" w:hAnsiTheme="majorHAnsi" w:cs="Tahoma"/>
        </w:rPr>
        <w:t xml:space="preserve"> using DOM and SAX parsers.</w:t>
      </w:r>
    </w:p>
    <w:p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Expertise in DAO components using JDBC for Oracle and SQL Server.</w:t>
      </w:r>
    </w:p>
    <w:p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Expertise in deployment and configuration of BEA WebLogic Application Server 6.1/8.X/9.X.</w:t>
      </w:r>
    </w:p>
    <w:p w:rsidR="00DF2C3B" w:rsidRPr="00E01FD9" w:rsidRDefault="007209F4" w:rsidP="00DF2C3B">
      <w:pPr>
        <w:pStyle w:val="BodyText2"/>
        <w:numPr>
          <w:ilvl w:val="0"/>
          <w:numId w:val="3"/>
        </w:numPr>
        <w:rPr>
          <w:rFonts w:asciiTheme="majorHAnsi" w:hAnsiTheme="majorHAnsi" w:cs="Tahoma"/>
        </w:rPr>
      </w:pPr>
      <w:r w:rsidRPr="00E01FD9">
        <w:rPr>
          <w:rFonts w:asciiTheme="majorHAnsi" w:hAnsiTheme="majorHAnsi" w:cs="Tahoma"/>
        </w:rPr>
        <w:t xml:space="preserve">Working knowledge of </w:t>
      </w:r>
      <w:r w:rsidR="00DF2C3B" w:rsidRPr="00E01FD9">
        <w:rPr>
          <w:rFonts w:asciiTheme="majorHAnsi" w:hAnsiTheme="majorHAnsi" w:cs="Tahoma"/>
        </w:rPr>
        <w:t xml:space="preserve">GUI/IDE </w:t>
      </w:r>
      <w:r w:rsidRPr="00E01FD9">
        <w:rPr>
          <w:rFonts w:asciiTheme="majorHAnsi" w:hAnsiTheme="majorHAnsi" w:cs="Tahoma"/>
        </w:rPr>
        <w:t>t</w:t>
      </w:r>
      <w:r w:rsidR="00DF2C3B" w:rsidRPr="00E01FD9">
        <w:rPr>
          <w:rFonts w:asciiTheme="majorHAnsi" w:hAnsiTheme="majorHAnsi" w:cs="Tahoma"/>
        </w:rPr>
        <w:t>ool</w:t>
      </w:r>
      <w:r w:rsidRPr="00E01FD9">
        <w:rPr>
          <w:rFonts w:asciiTheme="majorHAnsi" w:hAnsiTheme="majorHAnsi" w:cs="Tahoma"/>
        </w:rPr>
        <w:t xml:space="preserve">slike </w:t>
      </w:r>
      <w:r w:rsidR="00DF2C3B" w:rsidRPr="00E01FD9">
        <w:rPr>
          <w:rFonts w:asciiTheme="majorHAnsi" w:hAnsiTheme="majorHAnsi" w:cs="Tahoma"/>
        </w:rPr>
        <w:t xml:space="preserve">Eclipse, </w:t>
      </w:r>
      <w:r w:rsidR="00E86194" w:rsidRPr="00E01FD9">
        <w:rPr>
          <w:rFonts w:asciiTheme="majorHAnsi" w:hAnsiTheme="majorHAnsi" w:cs="Tahoma"/>
        </w:rPr>
        <w:t>NetBeans.</w:t>
      </w:r>
    </w:p>
    <w:p w:rsidR="00DF2C3B" w:rsidRPr="00E01FD9" w:rsidRDefault="000A1465" w:rsidP="00DF2C3B">
      <w:pPr>
        <w:pStyle w:val="BodyText2"/>
        <w:numPr>
          <w:ilvl w:val="0"/>
          <w:numId w:val="3"/>
        </w:numPr>
        <w:rPr>
          <w:rFonts w:asciiTheme="majorHAnsi" w:hAnsiTheme="majorHAnsi" w:cs="Tahoma"/>
        </w:rPr>
      </w:pPr>
      <w:r w:rsidRPr="00E01FD9">
        <w:rPr>
          <w:rFonts w:asciiTheme="majorHAnsi" w:hAnsiTheme="majorHAnsi" w:cs="Tahoma"/>
        </w:rPr>
        <w:t xml:space="preserve">Strong knowledge of </w:t>
      </w:r>
      <w:r w:rsidR="007C3A6A" w:rsidRPr="00E01FD9">
        <w:rPr>
          <w:rFonts w:asciiTheme="majorHAnsi" w:hAnsiTheme="majorHAnsi" w:cs="Tahoma"/>
        </w:rPr>
        <w:t>Object-Oriented</w:t>
      </w:r>
      <w:r w:rsidRPr="00E01FD9">
        <w:rPr>
          <w:rFonts w:asciiTheme="majorHAnsi" w:hAnsiTheme="majorHAnsi" w:cs="Tahoma"/>
        </w:rPr>
        <w:t xml:space="preserve"> Analysis and Design</w:t>
      </w:r>
      <w:r w:rsidR="00DF2C3B" w:rsidRPr="00E01FD9">
        <w:rPr>
          <w:rFonts w:asciiTheme="majorHAnsi" w:hAnsiTheme="majorHAnsi" w:cs="Tahoma"/>
        </w:rPr>
        <w:t>, Use Cases, Sequence Diagram and Class Diagrams using UML and Rational Rose.</w:t>
      </w:r>
    </w:p>
    <w:p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 xml:space="preserve">Exposure </w:t>
      </w:r>
      <w:r w:rsidR="00055AE8" w:rsidRPr="00E01FD9">
        <w:rPr>
          <w:rFonts w:asciiTheme="majorHAnsi" w:hAnsiTheme="majorHAnsi" w:cs="Tahoma"/>
        </w:rPr>
        <w:t xml:space="preserve">and working knowledge of </w:t>
      </w:r>
      <w:r w:rsidRPr="00E01FD9">
        <w:rPr>
          <w:rFonts w:asciiTheme="majorHAnsi" w:hAnsiTheme="majorHAnsi" w:cs="Tahoma"/>
        </w:rPr>
        <w:t xml:space="preserve">Web </w:t>
      </w:r>
      <w:r w:rsidR="00055AE8" w:rsidRPr="00E01FD9">
        <w:rPr>
          <w:rFonts w:asciiTheme="majorHAnsi" w:hAnsiTheme="majorHAnsi" w:cs="Tahoma"/>
        </w:rPr>
        <w:t>S</w:t>
      </w:r>
      <w:r w:rsidRPr="00E01FD9">
        <w:rPr>
          <w:rFonts w:asciiTheme="majorHAnsi" w:hAnsiTheme="majorHAnsi" w:cs="Tahoma"/>
        </w:rPr>
        <w:t xml:space="preserve">ervices </w:t>
      </w:r>
      <w:r w:rsidR="00055AE8" w:rsidRPr="00E01FD9">
        <w:rPr>
          <w:rFonts w:asciiTheme="majorHAnsi" w:hAnsiTheme="majorHAnsi" w:cs="Tahoma"/>
        </w:rPr>
        <w:t>u</w:t>
      </w:r>
      <w:r w:rsidRPr="00E01FD9">
        <w:rPr>
          <w:rFonts w:asciiTheme="majorHAnsi" w:hAnsiTheme="majorHAnsi" w:cs="Tahoma"/>
        </w:rPr>
        <w:t xml:space="preserve">sing </w:t>
      </w:r>
      <w:r w:rsidR="00086B8C" w:rsidRPr="00E01FD9">
        <w:rPr>
          <w:rFonts w:asciiTheme="majorHAnsi" w:hAnsiTheme="majorHAnsi" w:cs="Tahoma"/>
        </w:rPr>
        <w:t xml:space="preserve">JAXP, </w:t>
      </w:r>
      <w:r w:rsidRPr="00E01FD9">
        <w:rPr>
          <w:rFonts w:asciiTheme="majorHAnsi" w:hAnsiTheme="majorHAnsi" w:cs="Tahoma"/>
        </w:rPr>
        <w:t>WSDL.</w:t>
      </w:r>
    </w:p>
    <w:p w:rsidR="001038CD" w:rsidRPr="00E01FD9" w:rsidRDefault="001038CD" w:rsidP="001038CD">
      <w:pPr>
        <w:pStyle w:val="Heading5"/>
        <w:pBdr>
          <w:bottom w:val="none" w:sz="0" w:space="0" w:color="auto"/>
        </w:pBdr>
        <w:tabs>
          <w:tab w:val="right" w:pos="90"/>
        </w:tabs>
        <w:ind w:left="0"/>
        <w:jc w:val="both"/>
        <w:rPr>
          <w:rFonts w:asciiTheme="majorHAnsi" w:hAnsiTheme="majorHAnsi" w:cs="Tahoma"/>
          <w:b w:val="0"/>
          <w:smallCaps w:val="0"/>
        </w:rPr>
      </w:pPr>
    </w:p>
    <w:p w:rsidR="001038CD" w:rsidRPr="00E01FD9" w:rsidRDefault="001038CD" w:rsidP="001038CD">
      <w:pPr>
        <w:pStyle w:val="Heading5"/>
        <w:shd w:val="clear" w:color="auto" w:fill="E0E0E0"/>
        <w:tabs>
          <w:tab w:val="left" w:pos="9360"/>
        </w:tabs>
        <w:ind w:left="0"/>
        <w:rPr>
          <w:rFonts w:asciiTheme="majorHAnsi" w:hAnsiTheme="majorHAnsi" w:cs="Tahoma"/>
          <w:b w:val="0"/>
        </w:rPr>
      </w:pPr>
      <w:r w:rsidRPr="00E01FD9">
        <w:rPr>
          <w:rFonts w:asciiTheme="majorHAnsi" w:hAnsiTheme="majorHAnsi" w:cs="Tahoma"/>
          <w:b w:val="0"/>
        </w:rPr>
        <w:t>Technical Skills</w:t>
      </w:r>
    </w:p>
    <w:p w:rsidR="001038CD" w:rsidRPr="00E01FD9" w:rsidRDefault="001038CD" w:rsidP="001038CD">
      <w:pPr>
        <w:rPr>
          <w:rFonts w:asciiTheme="majorHAnsi" w:hAnsiTheme="majorHAnsi" w:cs="Tahoma"/>
        </w:rPr>
      </w:pPr>
    </w:p>
    <w:tbl>
      <w:tblPr>
        <w:tblW w:w="0" w:type="auto"/>
        <w:tblInd w:w="648"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ook w:val="0000" w:firstRow="0" w:lastRow="0" w:firstColumn="0" w:lastColumn="0" w:noHBand="0" w:noVBand="0"/>
      </w:tblPr>
      <w:tblGrid>
        <w:gridCol w:w="4576"/>
        <w:gridCol w:w="4130"/>
      </w:tblGrid>
      <w:tr w:rsidR="001038CD" w:rsidRPr="00E01FD9" w:rsidTr="003130E1">
        <w:trPr>
          <w:trHeight w:val="632"/>
        </w:trPr>
        <w:tc>
          <w:tcPr>
            <w:tcW w:w="4140" w:type="dxa"/>
          </w:tcPr>
          <w:p w:rsidR="001038CD" w:rsidRPr="00E01FD9" w:rsidRDefault="001038CD" w:rsidP="001038CD">
            <w:pPr>
              <w:pStyle w:val="Footer"/>
              <w:tabs>
                <w:tab w:val="clear" w:pos="4320"/>
                <w:tab w:val="clear" w:pos="8640"/>
              </w:tabs>
              <w:rPr>
                <w:rFonts w:asciiTheme="majorHAnsi" w:hAnsiTheme="majorHAnsi" w:cs="Tahoma"/>
                <w:b/>
              </w:rPr>
            </w:pPr>
            <w:r w:rsidRPr="00E01FD9">
              <w:rPr>
                <w:rFonts w:asciiTheme="majorHAnsi" w:hAnsiTheme="majorHAnsi" w:cs="Tahoma"/>
                <w:b/>
              </w:rPr>
              <w:t>Languages</w:t>
            </w:r>
          </w:p>
          <w:p w:rsidR="001038CD" w:rsidRPr="00E01FD9" w:rsidRDefault="00660FBA" w:rsidP="001038CD">
            <w:pPr>
              <w:pStyle w:val="Footer"/>
              <w:tabs>
                <w:tab w:val="clear" w:pos="4320"/>
                <w:tab w:val="clear" w:pos="8640"/>
              </w:tabs>
              <w:rPr>
                <w:rFonts w:asciiTheme="majorHAnsi" w:hAnsiTheme="majorHAnsi" w:cs="Tahoma"/>
              </w:rPr>
            </w:pPr>
            <w:r w:rsidRPr="00E01FD9">
              <w:rPr>
                <w:rFonts w:asciiTheme="majorHAnsi" w:hAnsiTheme="majorHAnsi" w:cs="Tahoma"/>
              </w:rPr>
              <w:t xml:space="preserve">Java, C, C++, </w:t>
            </w:r>
            <w:r w:rsidR="008D1109" w:rsidRPr="00E01FD9">
              <w:rPr>
                <w:rFonts w:asciiTheme="majorHAnsi" w:hAnsiTheme="majorHAnsi" w:cs="Tahoma"/>
              </w:rPr>
              <w:t xml:space="preserve">ORACLE, </w:t>
            </w:r>
            <w:r w:rsidRPr="00E01FD9">
              <w:rPr>
                <w:rFonts w:asciiTheme="majorHAnsi" w:hAnsiTheme="majorHAnsi" w:cs="Tahoma"/>
              </w:rPr>
              <w:t xml:space="preserve">SQL &amp; PL/SQL, UML, </w:t>
            </w:r>
            <w:r w:rsidR="001038CD" w:rsidRPr="00E01FD9">
              <w:rPr>
                <w:rFonts w:asciiTheme="majorHAnsi" w:hAnsiTheme="majorHAnsi" w:cs="Tahoma"/>
              </w:rPr>
              <w:t>XML,HTML,DHTML,XHTML</w:t>
            </w:r>
          </w:p>
        </w:tc>
        <w:tc>
          <w:tcPr>
            <w:tcW w:w="4140" w:type="dxa"/>
          </w:tcPr>
          <w:p w:rsidR="001038CD" w:rsidRPr="00E01FD9" w:rsidRDefault="001038CD"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Internet/Intranet Development</w:t>
            </w:r>
          </w:p>
          <w:p w:rsidR="001038CD" w:rsidRPr="00E01FD9" w:rsidRDefault="002243C0" w:rsidP="007A2A3B">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J2EE, Servlets, JSP, </w:t>
            </w:r>
            <w:r w:rsidR="009E5263" w:rsidRPr="00E01FD9">
              <w:rPr>
                <w:rFonts w:asciiTheme="majorHAnsi" w:hAnsiTheme="majorHAnsi" w:cs="Tahoma"/>
              </w:rPr>
              <w:t xml:space="preserve">JDBC, </w:t>
            </w:r>
            <w:r w:rsidR="00E01FD9">
              <w:rPr>
                <w:rFonts w:asciiTheme="majorHAnsi" w:hAnsiTheme="majorHAnsi" w:cs="Tahoma"/>
              </w:rPr>
              <w:t>HTML, XML, DTD, XS</w:t>
            </w:r>
            <w:r w:rsidRPr="00E01FD9">
              <w:rPr>
                <w:rFonts w:asciiTheme="majorHAnsi" w:hAnsiTheme="majorHAnsi" w:cs="Tahoma"/>
              </w:rPr>
              <w:t>, DOM,</w:t>
            </w:r>
            <w:r w:rsidR="00E01FD9">
              <w:rPr>
                <w:rFonts w:asciiTheme="majorHAnsi" w:hAnsiTheme="majorHAnsi" w:cs="Tahoma"/>
              </w:rPr>
              <w:t xml:space="preserve"> SAX, JAXP, </w:t>
            </w:r>
            <w:r w:rsidRPr="00E01FD9">
              <w:rPr>
                <w:rFonts w:asciiTheme="majorHAnsi" w:hAnsiTheme="majorHAnsi" w:cs="Tahoma"/>
              </w:rPr>
              <w:t>Log4J, JavaScript</w:t>
            </w:r>
            <w:r w:rsidR="00975812" w:rsidRPr="00E01FD9">
              <w:rPr>
                <w:rFonts w:asciiTheme="majorHAnsi" w:hAnsiTheme="majorHAnsi" w:cs="Tahoma"/>
              </w:rPr>
              <w:t>, XSLT</w:t>
            </w:r>
          </w:p>
        </w:tc>
      </w:tr>
      <w:tr w:rsidR="001038CD" w:rsidRPr="00E01FD9" w:rsidTr="003130E1">
        <w:trPr>
          <w:trHeight w:val="632"/>
        </w:trPr>
        <w:tc>
          <w:tcPr>
            <w:tcW w:w="4140" w:type="dxa"/>
          </w:tcPr>
          <w:p w:rsidR="001038CD" w:rsidRPr="00E01FD9" w:rsidRDefault="001038CD"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Databases</w:t>
            </w:r>
          </w:p>
          <w:p w:rsidR="00A334B6" w:rsidRPr="00E01FD9" w:rsidRDefault="00A334B6" w:rsidP="001038CD">
            <w:pPr>
              <w:pStyle w:val="Footer"/>
              <w:tabs>
                <w:tab w:val="clear" w:pos="4320"/>
                <w:tab w:val="clear" w:pos="8640"/>
              </w:tabs>
              <w:jc w:val="both"/>
              <w:rPr>
                <w:rFonts w:asciiTheme="majorHAnsi" w:hAnsiTheme="majorHAnsi" w:cs="Tahoma"/>
              </w:rPr>
            </w:pPr>
            <w:r w:rsidRPr="00E01FD9">
              <w:rPr>
                <w:rFonts w:asciiTheme="majorHAnsi" w:hAnsiTheme="majorHAnsi" w:cs="Tahoma"/>
              </w:rPr>
              <w:t>SQL Server 2000</w:t>
            </w:r>
            <w:r w:rsidR="00EC1ABA" w:rsidRPr="00E01FD9">
              <w:rPr>
                <w:rFonts w:asciiTheme="majorHAnsi" w:hAnsiTheme="majorHAnsi" w:cs="Tahoma"/>
              </w:rPr>
              <w:t>/2005</w:t>
            </w:r>
            <w:r w:rsidR="00A1598B" w:rsidRPr="00E01FD9">
              <w:rPr>
                <w:rFonts w:asciiTheme="majorHAnsi" w:hAnsiTheme="majorHAnsi" w:cs="Tahoma"/>
              </w:rPr>
              <w:t>, Oracle 11</w:t>
            </w:r>
            <w:r w:rsidRPr="00E01FD9">
              <w:rPr>
                <w:rFonts w:asciiTheme="majorHAnsi" w:hAnsiTheme="majorHAnsi" w:cs="Tahoma"/>
              </w:rPr>
              <w:t xml:space="preserve">, </w:t>
            </w:r>
          </w:p>
          <w:p w:rsidR="001038CD" w:rsidRPr="00E01FD9" w:rsidRDefault="00A334B6" w:rsidP="001038CD">
            <w:pPr>
              <w:pStyle w:val="Footer"/>
              <w:tabs>
                <w:tab w:val="clear" w:pos="4320"/>
                <w:tab w:val="clear" w:pos="8640"/>
              </w:tabs>
              <w:jc w:val="both"/>
              <w:rPr>
                <w:rFonts w:asciiTheme="majorHAnsi" w:hAnsiTheme="majorHAnsi" w:cs="Tahoma"/>
              </w:rPr>
            </w:pPr>
            <w:r w:rsidRPr="00E01FD9">
              <w:rPr>
                <w:rFonts w:asciiTheme="majorHAnsi" w:hAnsiTheme="majorHAnsi" w:cs="Tahoma"/>
              </w:rPr>
              <w:t>MS-Access, Sybase</w:t>
            </w:r>
          </w:p>
        </w:tc>
        <w:tc>
          <w:tcPr>
            <w:tcW w:w="4140" w:type="dxa"/>
          </w:tcPr>
          <w:p w:rsidR="001038CD" w:rsidRPr="00E01FD9" w:rsidRDefault="001038CD"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Development Tools</w:t>
            </w:r>
          </w:p>
          <w:p w:rsidR="001038CD" w:rsidRPr="00E01FD9" w:rsidRDefault="00A6305B" w:rsidP="007A2A3B">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 Eclipse,</w:t>
            </w:r>
            <w:r w:rsidR="007C3A6A">
              <w:rPr>
                <w:rFonts w:asciiTheme="majorHAnsi" w:hAnsiTheme="majorHAnsi" w:cs="Tahoma"/>
              </w:rPr>
              <w:t xml:space="preserve"> IntelliJ,</w:t>
            </w:r>
            <w:r w:rsidRPr="00E01FD9">
              <w:rPr>
                <w:rFonts w:asciiTheme="majorHAnsi" w:hAnsiTheme="majorHAnsi" w:cs="Tahoma"/>
              </w:rPr>
              <w:t xml:space="preserve"> Dream Weaver,</w:t>
            </w:r>
            <w:r w:rsidR="007A2A3B" w:rsidRPr="00E01FD9">
              <w:rPr>
                <w:rFonts w:asciiTheme="majorHAnsi" w:hAnsiTheme="majorHAnsi" w:cs="Tahoma"/>
              </w:rPr>
              <w:t>NetBeans</w:t>
            </w:r>
            <w:r w:rsidRPr="00E01FD9">
              <w:rPr>
                <w:rFonts w:asciiTheme="majorHAnsi" w:hAnsiTheme="majorHAnsi" w:cs="Tahoma"/>
              </w:rPr>
              <w:t>, Rational Rose 2002, VISIO, TOAD, Apache ANT and Together</w:t>
            </w:r>
          </w:p>
        </w:tc>
      </w:tr>
      <w:tr w:rsidR="001038CD" w:rsidRPr="00E01FD9" w:rsidTr="003130E1">
        <w:trPr>
          <w:trHeight w:val="416"/>
        </w:trPr>
        <w:tc>
          <w:tcPr>
            <w:tcW w:w="4140" w:type="dxa"/>
          </w:tcPr>
          <w:p w:rsidR="001038CD" w:rsidRPr="00E01FD9" w:rsidRDefault="00967C20"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Web &amp;</w:t>
            </w:r>
            <w:r w:rsidR="001038CD" w:rsidRPr="00E01FD9">
              <w:rPr>
                <w:rFonts w:asciiTheme="majorHAnsi" w:hAnsiTheme="majorHAnsi" w:cs="Tahoma"/>
                <w:b/>
              </w:rPr>
              <w:t>Applicatio</w:t>
            </w:r>
            <w:r w:rsidRPr="00E01FD9">
              <w:rPr>
                <w:rFonts w:asciiTheme="majorHAnsi" w:hAnsiTheme="majorHAnsi" w:cs="Tahoma"/>
                <w:b/>
              </w:rPr>
              <w:t xml:space="preserve">n Servers </w:t>
            </w:r>
          </w:p>
          <w:p w:rsidR="006E6DCC" w:rsidRPr="00E01FD9" w:rsidRDefault="00E01FD9" w:rsidP="006E6DCC">
            <w:pPr>
              <w:ind w:left="2880" w:hanging="2880"/>
              <w:rPr>
                <w:rFonts w:asciiTheme="majorHAnsi" w:hAnsiTheme="majorHAnsi"/>
              </w:rPr>
            </w:pPr>
            <w:r w:rsidRPr="00E01FD9">
              <w:rPr>
                <w:rFonts w:asciiTheme="majorHAnsi" w:hAnsiTheme="majorHAnsi" w:cs="Tahoma"/>
              </w:rPr>
              <w:t>WebLogic</w:t>
            </w:r>
            <w:r w:rsidR="00967C20" w:rsidRPr="00E01FD9">
              <w:rPr>
                <w:rFonts w:asciiTheme="majorHAnsi" w:hAnsiTheme="majorHAnsi" w:cs="Tahoma"/>
              </w:rPr>
              <w:t xml:space="preserve"> 9.X/8.X/6.x,</w:t>
            </w:r>
            <w:r w:rsidR="006E6DCC" w:rsidRPr="00E01FD9">
              <w:rPr>
                <w:rFonts w:asciiTheme="majorHAnsi" w:hAnsiTheme="majorHAnsi"/>
              </w:rPr>
              <w:t>JBoss 5/6.</w:t>
            </w:r>
          </w:p>
          <w:p w:rsidR="001038CD" w:rsidRPr="00E01FD9" w:rsidRDefault="00967C20" w:rsidP="007A2A3B">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 Tomcat</w:t>
            </w:r>
          </w:p>
        </w:tc>
        <w:tc>
          <w:tcPr>
            <w:tcW w:w="4140" w:type="dxa"/>
          </w:tcPr>
          <w:p w:rsidR="001038CD" w:rsidRPr="00E01FD9" w:rsidRDefault="00CE2829"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Operating Systems</w:t>
            </w:r>
          </w:p>
          <w:p w:rsidR="006F6CE0" w:rsidRPr="00E01FD9" w:rsidRDefault="00CE2829" w:rsidP="001038CD">
            <w:pPr>
              <w:pStyle w:val="Footer"/>
              <w:tabs>
                <w:tab w:val="clear" w:pos="4320"/>
                <w:tab w:val="clear" w:pos="8640"/>
              </w:tabs>
              <w:jc w:val="both"/>
              <w:rPr>
                <w:rFonts w:asciiTheme="majorHAnsi" w:hAnsiTheme="majorHAnsi" w:cs="Tahoma"/>
              </w:rPr>
            </w:pPr>
            <w:r w:rsidRPr="00E01FD9">
              <w:rPr>
                <w:rFonts w:asciiTheme="majorHAnsi" w:hAnsiTheme="majorHAnsi" w:cs="Tahoma"/>
              </w:rPr>
              <w:t>Sun Solaris v.2.6,</w:t>
            </w:r>
            <w:r w:rsidR="0046295A" w:rsidRPr="00E01FD9">
              <w:rPr>
                <w:rStyle w:val="apple-style-span"/>
                <w:rFonts w:asciiTheme="majorHAnsi" w:hAnsiTheme="majorHAnsi"/>
              </w:rPr>
              <w:t>UNIX (Solaris 8/9, HP-UX)</w:t>
            </w:r>
            <w:r w:rsidRPr="00E01FD9">
              <w:rPr>
                <w:rFonts w:asciiTheme="majorHAnsi" w:hAnsiTheme="majorHAnsi" w:cs="Tahoma"/>
              </w:rPr>
              <w:t xml:space="preserve"> Windows 2000/2003</w:t>
            </w:r>
          </w:p>
        </w:tc>
      </w:tr>
      <w:tr w:rsidR="001038CD" w:rsidRPr="00E01FD9" w:rsidTr="003130E1">
        <w:trPr>
          <w:trHeight w:val="416"/>
        </w:trPr>
        <w:tc>
          <w:tcPr>
            <w:tcW w:w="4140" w:type="dxa"/>
          </w:tcPr>
          <w:p w:rsidR="001038CD" w:rsidRPr="00E01FD9" w:rsidRDefault="00986715"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Version Control Systems</w:t>
            </w:r>
          </w:p>
          <w:p w:rsidR="00986715" w:rsidRPr="00E01FD9" w:rsidRDefault="00A1598B" w:rsidP="001038CD">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CVS, </w:t>
            </w:r>
            <w:r w:rsidR="00986715" w:rsidRPr="00E01FD9">
              <w:rPr>
                <w:rFonts w:asciiTheme="majorHAnsi" w:hAnsiTheme="majorHAnsi" w:cs="Tahoma"/>
              </w:rPr>
              <w:t>Clear Case, Visual Source Safe</w:t>
            </w:r>
          </w:p>
        </w:tc>
        <w:tc>
          <w:tcPr>
            <w:tcW w:w="4140" w:type="dxa"/>
          </w:tcPr>
          <w:p w:rsidR="001038CD" w:rsidRPr="00E01FD9" w:rsidRDefault="004C1A74"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Development Frameworks</w:t>
            </w:r>
          </w:p>
          <w:p w:rsidR="001038CD" w:rsidRPr="00E01FD9" w:rsidRDefault="004C1A74" w:rsidP="002602AE">
            <w:pPr>
              <w:pStyle w:val="Footer"/>
              <w:tabs>
                <w:tab w:val="clear" w:pos="4320"/>
                <w:tab w:val="clear" w:pos="8640"/>
              </w:tabs>
              <w:jc w:val="both"/>
              <w:rPr>
                <w:rFonts w:asciiTheme="majorHAnsi" w:hAnsiTheme="majorHAnsi" w:cs="Tahoma"/>
              </w:rPr>
            </w:pPr>
            <w:r w:rsidRPr="00E01FD9">
              <w:rPr>
                <w:rFonts w:asciiTheme="majorHAnsi" w:hAnsiTheme="majorHAnsi" w:cs="Tahoma"/>
              </w:rPr>
              <w:t>Jakarta Struts, Hibernate,</w:t>
            </w:r>
            <w:r w:rsidR="00CF5491" w:rsidRPr="00E01FD9">
              <w:rPr>
                <w:rFonts w:asciiTheme="majorHAnsi" w:hAnsiTheme="majorHAnsi" w:cs="Tahoma"/>
              </w:rPr>
              <w:t xml:space="preserve">Spring </w:t>
            </w:r>
            <w:r w:rsidR="00EB2AD5" w:rsidRPr="00E01FD9">
              <w:rPr>
                <w:rFonts w:asciiTheme="majorHAnsi" w:hAnsiTheme="majorHAnsi" w:cs="Tahoma"/>
              </w:rPr>
              <w:t>MVC</w:t>
            </w:r>
          </w:p>
        </w:tc>
      </w:tr>
    </w:tbl>
    <w:p w:rsidR="001038CD" w:rsidRPr="00E01FD9" w:rsidRDefault="001038CD" w:rsidP="001038CD">
      <w:pPr>
        <w:rPr>
          <w:rFonts w:asciiTheme="majorHAnsi" w:hAnsiTheme="majorHAnsi" w:cs="Tahoma"/>
        </w:rPr>
      </w:pPr>
    </w:p>
    <w:p w:rsidR="000668CD" w:rsidRPr="00E01FD9" w:rsidRDefault="001038CD" w:rsidP="003130E1">
      <w:pPr>
        <w:pStyle w:val="Heading5"/>
        <w:shd w:val="clear" w:color="auto" w:fill="E0E0E0"/>
        <w:tabs>
          <w:tab w:val="right" w:pos="9360"/>
          <w:tab w:val="right" w:pos="9630"/>
        </w:tabs>
        <w:ind w:left="0"/>
        <w:rPr>
          <w:rFonts w:asciiTheme="majorHAnsi" w:hAnsiTheme="majorHAnsi" w:cs="Tahoma"/>
          <w:b w:val="0"/>
        </w:rPr>
      </w:pPr>
      <w:r w:rsidRPr="00E01FD9">
        <w:rPr>
          <w:rFonts w:asciiTheme="majorHAnsi" w:hAnsiTheme="majorHAnsi" w:cs="Tahoma"/>
          <w:b w:val="0"/>
        </w:rPr>
        <w:t xml:space="preserve">Educational Qualifications </w:t>
      </w:r>
    </w:p>
    <w:p w:rsidR="000668CD" w:rsidRDefault="000668CD" w:rsidP="000668CD">
      <w:pPr>
        <w:rPr>
          <w:rFonts w:asciiTheme="majorHAnsi" w:hAnsiTheme="majorHAnsi"/>
        </w:rPr>
      </w:pPr>
      <w:r w:rsidRPr="00E01FD9">
        <w:rPr>
          <w:rFonts w:asciiTheme="majorHAnsi" w:hAnsiTheme="majorHAnsi"/>
        </w:rPr>
        <w:t>Bachelor of Engineering</w:t>
      </w:r>
      <w:r w:rsidR="003130E1" w:rsidRPr="00E01FD9">
        <w:rPr>
          <w:rFonts w:asciiTheme="majorHAnsi" w:hAnsiTheme="majorHAnsi"/>
        </w:rPr>
        <w:t xml:space="preserve"> in Computer Science.</w:t>
      </w:r>
    </w:p>
    <w:p w:rsidR="007C3A6A" w:rsidRPr="00E01FD9" w:rsidRDefault="007C3A6A" w:rsidP="000668CD">
      <w:pPr>
        <w:rPr>
          <w:rFonts w:asciiTheme="majorHAnsi" w:hAnsiTheme="majorHAnsi"/>
        </w:rPr>
      </w:pPr>
      <w:r>
        <w:rPr>
          <w:rFonts w:asciiTheme="majorHAnsi" w:hAnsiTheme="majorHAnsi"/>
        </w:rPr>
        <w:t>Master of Science in Computer Science.</w:t>
      </w:r>
    </w:p>
    <w:p w:rsidR="000668CD" w:rsidRPr="00E01FD9" w:rsidRDefault="000668CD" w:rsidP="000668CD">
      <w:pPr>
        <w:rPr>
          <w:rFonts w:asciiTheme="majorHAnsi" w:hAnsiTheme="majorHAnsi"/>
        </w:rPr>
      </w:pPr>
    </w:p>
    <w:p w:rsidR="000668CD" w:rsidRPr="00E01FD9" w:rsidRDefault="000668CD" w:rsidP="000668CD">
      <w:pPr>
        <w:rPr>
          <w:rFonts w:asciiTheme="majorHAnsi" w:hAnsiTheme="majorHAnsi"/>
        </w:rPr>
      </w:pPr>
    </w:p>
    <w:p w:rsidR="001038CD" w:rsidRPr="00E01FD9" w:rsidRDefault="001038CD" w:rsidP="001038CD">
      <w:pPr>
        <w:pStyle w:val="Heading5"/>
        <w:shd w:val="clear" w:color="auto" w:fill="E0E0E0"/>
        <w:tabs>
          <w:tab w:val="right" w:pos="9360"/>
          <w:tab w:val="right" w:pos="9630"/>
        </w:tabs>
        <w:ind w:left="0"/>
        <w:rPr>
          <w:rFonts w:asciiTheme="majorHAnsi" w:hAnsiTheme="majorHAnsi" w:cs="Tahoma"/>
          <w:b w:val="0"/>
        </w:rPr>
      </w:pPr>
      <w:r w:rsidRPr="00E01FD9">
        <w:rPr>
          <w:rFonts w:asciiTheme="majorHAnsi" w:hAnsiTheme="majorHAnsi" w:cs="Tahoma"/>
          <w:b w:val="0"/>
        </w:rPr>
        <w:t xml:space="preserve">Professional Certifications </w:t>
      </w:r>
    </w:p>
    <w:p w:rsidR="001038CD" w:rsidRPr="00E01FD9" w:rsidRDefault="003C7824" w:rsidP="002602AE">
      <w:pPr>
        <w:numPr>
          <w:ilvl w:val="0"/>
          <w:numId w:val="1"/>
        </w:numPr>
        <w:tabs>
          <w:tab w:val="decimal" w:pos="-1980"/>
          <w:tab w:val="left" w:pos="-900"/>
          <w:tab w:val="left" w:pos="1260"/>
          <w:tab w:val="right" w:pos="9360"/>
        </w:tabs>
        <w:ind w:right="36"/>
        <w:rPr>
          <w:rFonts w:asciiTheme="majorHAnsi" w:hAnsiTheme="majorHAnsi" w:cs="Tahoma"/>
        </w:rPr>
      </w:pPr>
      <w:r w:rsidRPr="00E01FD9">
        <w:rPr>
          <w:rFonts w:asciiTheme="majorHAnsi" w:hAnsiTheme="majorHAnsi" w:cs="Tahoma"/>
        </w:rPr>
        <w:t>Sun Certified JAVA Professional</w:t>
      </w:r>
    </w:p>
    <w:p w:rsidR="002015B8" w:rsidRPr="00E01FD9" w:rsidRDefault="002015B8" w:rsidP="002602AE">
      <w:pPr>
        <w:numPr>
          <w:ilvl w:val="0"/>
          <w:numId w:val="1"/>
        </w:numPr>
        <w:tabs>
          <w:tab w:val="decimal" w:pos="-1980"/>
          <w:tab w:val="left" w:pos="-900"/>
          <w:tab w:val="left" w:pos="1260"/>
          <w:tab w:val="right" w:pos="9360"/>
        </w:tabs>
        <w:ind w:right="36"/>
        <w:rPr>
          <w:rFonts w:asciiTheme="majorHAnsi" w:hAnsiTheme="majorHAnsi" w:cs="Tahoma"/>
        </w:rPr>
      </w:pPr>
      <w:r w:rsidRPr="00E01FD9">
        <w:rPr>
          <w:rFonts w:asciiTheme="majorHAnsi" w:hAnsiTheme="majorHAnsi" w:cs="Tahoma"/>
        </w:rPr>
        <w:lastRenderedPageBreak/>
        <w:t>Sun Certified web component developer</w:t>
      </w:r>
    </w:p>
    <w:p w:rsidR="002015B8" w:rsidRPr="00E01FD9" w:rsidRDefault="002015B8" w:rsidP="002015B8">
      <w:pPr>
        <w:tabs>
          <w:tab w:val="decimal" w:pos="-1980"/>
          <w:tab w:val="left" w:pos="-900"/>
          <w:tab w:val="left" w:pos="1260"/>
          <w:tab w:val="right" w:pos="9360"/>
        </w:tabs>
        <w:ind w:right="36"/>
        <w:rPr>
          <w:rFonts w:asciiTheme="majorHAnsi" w:hAnsiTheme="majorHAnsi" w:cs="Tahoma"/>
        </w:rPr>
      </w:pPr>
    </w:p>
    <w:p w:rsidR="002862F3" w:rsidRPr="00E01FD9" w:rsidRDefault="002862F3" w:rsidP="002862F3">
      <w:pPr>
        <w:tabs>
          <w:tab w:val="decimal" w:pos="-1980"/>
          <w:tab w:val="left" w:pos="-900"/>
          <w:tab w:val="left" w:pos="1260"/>
          <w:tab w:val="right" w:pos="9360"/>
        </w:tabs>
        <w:ind w:right="36"/>
        <w:rPr>
          <w:rFonts w:asciiTheme="majorHAnsi" w:hAnsiTheme="majorHAnsi" w:cs="Tahoma"/>
        </w:rPr>
      </w:pPr>
    </w:p>
    <w:p w:rsidR="001038CD" w:rsidRPr="00E01FD9" w:rsidRDefault="001038CD" w:rsidP="001038CD">
      <w:pPr>
        <w:pStyle w:val="Heading5"/>
        <w:shd w:val="clear" w:color="auto" w:fill="E0E0E0"/>
        <w:ind w:left="0"/>
        <w:rPr>
          <w:rFonts w:asciiTheme="majorHAnsi" w:hAnsiTheme="majorHAnsi" w:cs="Tahoma"/>
          <w:b w:val="0"/>
          <w:sz w:val="22"/>
          <w:szCs w:val="22"/>
        </w:rPr>
      </w:pPr>
      <w:r w:rsidRPr="00E01FD9">
        <w:rPr>
          <w:rFonts w:asciiTheme="majorHAnsi" w:hAnsiTheme="majorHAnsi" w:cs="Tahoma"/>
          <w:b w:val="0"/>
          <w:sz w:val="22"/>
          <w:szCs w:val="22"/>
        </w:rPr>
        <w:t>Professional Experience</w:t>
      </w:r>
    </w:p>
    <w:p w:rsidR="007C3A6A" w:rsidRDefault="007C3A6A" w:rsidP="00304C00">
      <w:pPr>
        <w:shd w:val="clear" w:color="auto" w:fill="F3F3F3"/>
        <w:tabs>
          <w:tab w:val="right" w:pos="9360"/>
        </w:tabs>
        <w:rPr>
          <w:rFonts w:asciiTheme="majorHAnsi" w:hAnsiTheme="majorHAnsi" w:cs="Tahoma"/>
          <w:b/>
          <w:smallCaps/>
        </w:rPr>
      </w:pPr>
    </w:p>
    <w:p w:rsidR="007C3A6A" w:rsidRPr="00E8425D" w:rsidRDefault="007C3A6A" w:rsidP="007C3A6A">
      <w:pPr>
        <w:shd w:val="clear" w:color="auto" w:fill="F3F3F3"/>
        <w:tabs>
          <w:tab w:val="right" w:pos="9360"/>
        </w:tabs>
        <w:rPr>
          <w:rFonts w:ascii="Cambria" w:hAnsi="Cambria"/>
          <w:b/>
          <w:bCs/>
          <w:sz w:val="22"/>
          <w:szCs w:val="22"/>
        </w:rPr>
      </w:pPr>
      <w:r>
        <w:rPr>
          <w:rFonts w:ascii="Cambria" w:hAnsi="Cambria" w:cs="Tahoma"/>
          <w:b/>
          <w:sz w:val="22"/>
          <w:szCs w:val="22"/>
        </w:rPr>
        <w:t>Barclays</w:t>
      </w:r>
      <w:r w:rsidRPr="00E8425D">
        <w:rPr>
          <w:rFonts w:ascii="Cambria" w:hAnsi="Cambria" w:cs="Tahoma"/>
          <w:b/>
          <w:sz w:val="22"/>
          <w:szCs w:val="22"/>
        </w:rPr>
        <w:t xml:space="preserve">, NYC, NY                                        </w:t>
      </w:r>
      <w:r w:rsidR="00086248">
        <w:rPr>
          <w:rFonts w:ascii="Cambria" w:hAnsi="Cambria"/>
          <w:b/>
          <w:sz w:val="22"/>
          <w:szCs w:val="22"/>
        </w:rPr>
        <w:t xml:space="preserve">Apr’ </w:t>
      </w:r>
      <w:r w:rsidRPr="00E8425D">
        <w:rPr>
          <w:rFonts w:ascii="Cambria" w:hAnsi="Cambria"/>
          <w:b/>
          <w:sz w:val="22"/>
          <w:szCs w:val="22"/>
        </w:rPr>
        <w:t>201</w:t>
      </w:r>
      <w:r>
        <w:rPr>
          <w:rFonts w:ascii="Cambria" w:hAnsi="Cambria"/>
          <w:b/>
          <w:sz w:val="22"/>
          <w:szCs w:val="22"/>
        </w:rPr>
        <w:t>8</w:t>
      </w:r>
      <w:r w:rsidRPr="00E8425D">
        <w:rPr>
          <w:rFonts w:ascii="Cambria" w:hAnsi="Cambria"/>
          <w:b/>
          <w:sz w:val="22"/>
          <w:szCs w:val="22"/>
        </w:rPr>
        <w:t xml:space="preserve"> – Present</w:t>
      </w:r>
    </w:p>
    <w:p w:rsidR="007C3A6A" w:rsidRPr="00E8425D" w:rsidRDefault="00682001" w:rsidP="007C3A6A">
      <w:pPr>
        <w:shd w:val="clear" w:color="auto" w:fill="F3F3F3"/>
        <w:tabs>
          <w:tab w:val="right" w:pos="9360"/>
        </w:tabs>
        <w:rPr>
          <w:rFonts w:ascii="Cambria" w:hAnsi="Cambria"/>
          <w:b/>
          <w:bCs/>
          <w:sz w:val="22"/>
          <w:szCs w:val="22"/>
        </w:rPr>
      </w:pPr>
      <w:r>
        <w:rPr>
          <w:rFonts w:ascii="Cambria" w:hAnsi="Cambria" w:cs="Tahoma"/>
          <w:b/>
          <w:sz w:val="22"/>
          <w:szCs w:val="22"/>
        </w:rPr>
        <w:t>Full Stack Java Developer</w:t>
      </w:r>
    </w:p>
    <w:p w:rsidR="007C3A6A" w:rsidRPr="00E8425D" w:rsidRDefault="007C3A6A" w:rsidP="007C3A6A">
      <w:pPr>
        <w:rPr>
          <w:rFonts w:ascii="Cambria" w:hAnsi="Cambria"/>
        </w:rPr>
      </w:pPr>
    </w:p>
    <w:p w:rsidR="007C3A6A" w:rsidRPr="00655B88" w:rsidRDefault="007C3A6A" w:rsidP="007C3A6A">
      <w:pPr>
        <w:rPr>
          <w:rFonts w:ascii="Cambria" w:hAnsi="Cambria"/>
          <w:color w:val="000000" w:themeColor="text1"/>
          <w:shd w:val="clear" w:color="auto" w:fill="FFFFFF"/>
        </w:rPr>
      </w:pPr>
      <w:r w:rsidRPr="00655B88">
        <w:rPr>
          <w:rFonts w:ascii="Cambria" w:hAnsi="Cambria"/>
          <w:color w:val="000000" w:themeColor="text1"/>
          <w:shd w:val="clear" w:color="auto" w:fill="FFFFFF"/>
        </w:rPr>
        <w:t>Barclays Live is a comprehensive client portal delivering cross-asset content to institutional clients. Named by the Institutional Investor All-America Fixed-Income Research survey as the #1 Web Based Analytic Tool since 2008, this portal offers: Macro, Equity and Credit Research, Analytical tools and market monitors, Easy access via desktop, mobile and tablet.</w:t>
      </w:r>
    </w:p>
    <w:p w:rsidR="007C3A6A" w:rsidRPr="00E8425D" w:rsidRDefault="007C3A6A" w:rsidP="007C3A6A">
      <w:pPr>
        <w:rPr>
          <w:rFonts w:ascii="Cambria" w:hAnsi="Cambria"/>
        </w:rPr>
      </w:pPr>
    </w:p>
    <w:p w:rsidR="007C3A6A" w:rsidRPr="00E8425D" w:rsidRDefault="007C3A6A" w:rsidP="007C3A6A">
      <w:pPr>
        <w:rPr>
          <w:rFonts w:ascii="Cambria" w:hAnsi="Cambria"/>
          <w:b/>
        </w:rPr>
      </w:pPr>
      <w:r w:rsidRPr="00E8425D">
        <w:rPr>
          <w:rFonts w:ascii="Cambria" w:hAnsi="Cambria"/>
          <w:b/>
        </w:rPr>
        <w:t>Responsibilities:</w:t>
      </w:r>
    </w:p>
    <w:p w:rsidR="007C3A6A" w:rsidRPr="00E8425D" w:rsidRDefault="007C3A6A" w:rsidP="007C3A6A">
      <w:pPr>
        <w:tabs>
          <w:tab w:val="right" w:pos="8640"/>
          <w:tab w:val="right" w:pos="9630"/>
        </w:tabs>
        <w:spacing w:after="60"/>
        <w:jc w:val="both"/>
        <w:rPr>
          <w:rFonts w:ascii="Cambria" w:hAnsi="Cambria"/>
        </w:rPr>
      </w:pP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Worked closely with the Business teams to gather requirements.</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Worked with the application architects to define the system design.</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Develop Web Services using Web Services Framework – Rest API</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Extensively worked on creating and consuming RESTful Services by making AJAX calls and process the JSON response.</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Develop service classes, DAOs and controllers using Java/J2EE technologies.</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 xml:space="preserve">Design and development of business components using </w:t>
      </w:r>
      <w:r w:rsidR="00124D38" w:rsidRPr="00124D38">
        <w:rPr>
          <w:rFonts w:asciiTheme="majorHAnsi" w:hAnsiTheme="majorHAnsi" w:cs="Tahoma"/>
        </w:rPr>
        <w:t>spring</w:t>
      </w:r>
      <w:r w:rsidRPr="00124D38">
        <w:rPr>
          <w:rFonts w:asciiTheme="majorHAnsi" w:hAnsiTheme="majorHAnsi" w:cs="Tahoma"/>
        </w:rPr>
        <w:t>.</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Involved in development of email job to send the Multifactor authentication code over the SMTP server using Java Mail API.</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Worked on developing and configuring Cron Jobs with Cron scheduler (Cron Tab) in UNIX.</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 xml:space="preserve"> Develop the User Interface Screens for presentation logic using HTML5, XHTML, XSL, Java Script, jQuery, AJAX, CSS.</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Develop SQL Queries to fetch, insert and delete complex data from different tables in remote databases using joins in PL/SQL for ORACLE database.</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Create tables and Audit tables, also develop triggers for In- Line Auditing and Historical Auditing.</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Worked with the Application Cache framework.</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 xml:space="preserve">Provide support for User Acceptance Testing (UAT) </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Works with Test Automation team to develop end-to-end testing of the solutions being developed.</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Provide support during Production Deployment.</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 xml:space="preserve">Works on solutions for production </w:t>
      </w:r>
      <w:r w:rsidR="00124D38" w:rsidRPr="00124D38">
        <w:rPr>
          <w:rFonts w:asciiTheme="majorHAnsi" w:hAnsiTheme="majorHAnsi" w:cs="Tahoma"/>
        </w:rPr>
        <w:t>issues, which</w:t>
      </w:r>
      <w:r w:rsidRPr="00124D38">
        <w:rPr>
          <w:rFonts w:asciiTheme="majorHAnsi" w:hAnsiTheme="majorHAnsi" w:cs="Tahoma"/>
        </w:rPr>
        <w:t xml:space="preserve"> includes code changes.</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Design User Interface compatible for both desktop and mobile devices.</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Developed few POC for Portal UI redesigning with React JS</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Work closely with other IT groups and customers to define the system design and user interface based on customer need and objectives</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 xml:space="preserve">Work on Continuous Integration using </w:t>
      </w:r>
      <w:r w:rsidR="00124D38" w:rsidRPr="00124D38">
        <w:rPr>
          <w:rFonts w:asciiTheme="majorHAnsi" w:hAnsiTheme="majorHAnsi" w:cs="Tahoma"/>
        </w:rPr>
        <w:t>Team city</w:t>
      </w:r>
      <w:r w:rsidRPr="00124D38">
        <w:rPr>
          <w:rFonts w:asciiTheme="majorHAnsi" w:hAnsiTheme="majorHAnsi" w:cs="Tahoma"/>
        </w:rPr>
        <w:t>.</w:t>
      </w:r>
    </w:p>
    <w:p w:rsidR="007C3A6A" w:rsidRPr="00124D38" w:rsidRDefault="007C3A6A" w:rsidP="00124D38">
      <w:pPr>
        <w:pStyle w:val="BodyText2"/>
        <w:numPr>
          <w:ilvl w:val="0"/>
          <w:numId w:val="3"/>
        </w:numPr>
        <w:rPr>
          <w:rFonts w:asciiTheme="majorHAnsi" w:hAnsiTheme="majorHAnsi" w:cs="Tahoma"/>
        </w:rPr>
      </w:pPr>
      <w:r w:rsidRPr="00124D38">
        <w:rPr>
          <w:rFonts w:asciiTheme="majorHAnsi" w:hAnsiTheme="majorHAnsi" w:cs="Tahoma"/>
        </w:rPr>
        <w:t>Participated in all phases of the development life cycle including analysis, design, development, testing, code reviews and documentation as needed.</w:t>
      </w:r>
    </w:p>
    <w:p w:rsidR="007C3A6A" w:rsidRPr="00E8425D" w:rsidRDefault="007C3A6A" w:rsidP="007C3A6A">
      <w:pPr>
        <w:tabs>
          <w:tab w:val="right" w:pos="8640"/>
          <w:tab w:val="right" w:pos="9630"/>
        </w:tabs>
        <w:spacing w:after="60"/>
        <w:jc w:val="both"/>
        <w:rPr>
          <w:rFonts w:ascii="Cambria" w:hAnsi="Cambria"/>
        </w:rPr>
      </w:pPr>
    </w:p>
    <w:p w:rsidR="007C3A6A" w:rsidRDefault="007C3A6A" w:rsidP="007C3A6A">
      <w:pPr>
        <w:jc w:val="both"/>
        <w:rPr>
          <w:rFonts w:ascii="Cambria" w:hAnsi="Cambria" w:cs="Tahoma"/>
        </w:rPr>
      </w:pPr>
      <w:r w:rsidRPr="00E8425D">
        <w:rPr>
          <w:rFonts w:ascii="Cambria" w:hAnsi="Cambria"/>
          <w:b/>
        </w:rPr>
        <w:t xml:space="preserve">Environment: </w:t>
      </w:r>
      <w:r w:rsidRPr="00E8425D">
        <w:rPr>
          <w:rFonts w:ascii="Cambria" w:hAnsi="Cambria" w:cs="Tahoma"/>
        </w:rPr>
        <w:t>Java 1.</w:t>
      </w:r>
      <w:r w:rsidR="00124D38">
        <w:rPr>
          <w:rFonts w:ascii="Cambria" w:hAnsi="Cambria" w:cs="Tahoma"/>
        </w:rPr>
        <w:t>8</w:t>
      </w:r>
      <w:r w:rsidRPr="00E8425D">
        <w:rPr>
          <w:rFonts w:ascii="Cambria" w:hAnsi="Cambria" w:cs="Tahoma"/>
        </w:rPr>
        <w:t>, JSP, CSS, HTML 5, Spring 4.0, JMS, Maven, Log4J, JavaScript, Ajax, Junit 4.0, Oracle 11G,</w:t>
      </w:r>
      <w:r w:rsidRPr="00E8425D">
        <w:rPr>
          <w:rFonts w:ascii="Cambria" w:hAnsi="Cambria"/>
        </w:rPr>
        <w:t xml:space="preserve"> PL/SQL,</w:t>
      </w:r>
      <w:r w:rsidRPr="00E8425D">
        <w:rPr>
          <w:rFonts w:ascii="Cambria" w:hAnsi="Cambria" w:cs="Tahoma"/>
        </w:rPr>
        <w:t xml:space="preserve"> WebLogic 1</w:t>
      </w:r>
      <w:r>
        <w:rPr>
          <w:rFonts w:ascii="Cambria" w:hAnsi="Cambria" w:cs="Tahoma"/>
        </w:rPr>
        <w:t xml:space="preserve">0, </w:t>
      </w:r>
      <w:r w:rsidRPr="00E8425D">
        <w:rPr>
          <w:rFonts w:ascii="Cambria" w:hAnsi="Cambria" w:cs="Tahoma"/>
        </w:rPr>
        <w:t>Unix, GitHub,</w:t>
      </w:r>
      <w:r>
        <w:rPr>
          <w:rFonts w:ascii="Cambria" w:hAnsi="Cambria" w:cs="Tahoma"/>
        </w:rPr>
        <w:t xml:space="preserve"> React JS</w:t>
      </w:r>
      <w:r w:rsidRPr="00E8425D">
        <w:rPr>
          <w:rFonts w:ascii="Cambria" w:hAnsi="Cambria" w:cs="Tahoma"/>
        </w:rPr>
        <w:t xml:space="preserve">,JavaScript, Ajax, </w:t>
      </w:r>
      <w:r w:rsidRPr="00E8425D">
        <w:rPr>
          <w:rFonts w:ascii="Cambria" w:hAnsi="Cambria"/>
          <w:color w:val="333333"/>
          <w:highlight w:val="white"/>
        </w:rPr>
        <w:t>JBOSS</w:t>
      </w:r>
      <w:r w:rsidRPr="00E8425D">
        <w:rPr>
          <w:rFonts w:ascii="Cambria" w:hAnsi="Cambria" w:cs="Tahoma"/>
        </w:rPr>
        <w:t>, Oracle, Web Services.</w:t>
      </w:r>
    </w:p>
    <w:p w:rsidR="007C3A6A" w:rsidRDefault="007C3A6A" w:rsidP="007C3A6A">
      <w:pPr>
        <w:jc w:val="both"/>
        <w:rPr>
          <w:rFonts w:ascii="Cambria" w:hAnsi="Cambria" w:cs="Tahoma"/>
        </w:rPr>
      </w:pPr>
    </w:p>
    <w:p w:rsidR="007C3A6A" w:rsidRDefault="007C3A6A" w:rsidP="007C3A6A">
      <w:pPr>
        <w:jc w:val="both"/>
        <w:rPr>
          <w:rFonts w:ascii="Cambria" w:hAnsi="Cambria" w:cs="Tahoma"/>
        </w:rPr>
      </w:pPr>
    </w:p>
    <w:p w:rsidR="007C3A6A" w:rsidRPr="00E01FD9" w:rsidRDefault="007C3A6A" w:rsidP="00304C00">
      <w:pPr>
        <w:shd w:val="clear" w:color="auto" w:fill="F3F3F3"/>
        <w:tabs>
          <w:tab w:val="right" w:pos="9360"/>
        </w:tabs>
        <w:rPr>
          <w:rFonts w:asciiTheme="majorHAnsi" w:hAnsiTheme="majorHAnsi" w:cs="Tahoma"/>
          <w:b/>
          <w:smallCaps/>
        </w:rPr>
      </w:pPr>
    </w:p>
    <w:p w:rsidR="00450EB2" w:rsidRPr="00E01FD9" w:rsidRDefault="00FE57D0" w:rsidP="00476758">
      <w:pPr>
        <w:shd w:val="clear" w:color="auto" w:fill="F3F3F3"/>
        <w:tabs>
          <w:tab w:val="right" w:pos="9360"/>
        </w:tabs>
        <w:rPr>
          <w:rStyle w:val="Strong"/>
          <w:rFonts w:asciiTheme="majorHAnsi" w:hAnsiTheme="majorHAnsi"/>
          <w:sz w:val="22"/>
          <w:szCs w:val="22"/>
        </w:rPr>
      </w:pPr>
      <w:r w:rsidRPr="00E01FD9">
        <w:rPr>
          <w:rFonts w:asciiTheme="majorHAnsi" w:hAnsiTheme="majorHAnsi" w:cs="Tahoma"/>
          <w:b/>
          <w:sz w:val="22"/>
          <w:szCs w:val="22"/>
        </w:rPr>
        <w:t>JPMC</w:t>
      </w:r>
      <w:r w:rsidR="0073032E" w:rsidRPr="00E01FD9">
        <w:rPr>
          <w:rFonts w:asciiTheme="majorHAnsi" w:hAnsiTheme="majorHAnsi" w:cs="Tahoma"/>
          <w:b/>
          <w:sz w:val="22"/>
          <w:szCs w:val="22"/>
        </w:rPr>
        <w:t xml:space="preserve">, </w:t>
      </w:r>
      <w:r w:rsidRPr="00E01FD9">
        <w:rPr>
          <w:rFonts w:asciiTheme="majorHAnsi" w:hAnsiTheme="majorHAnsi" w:cs="Tahoma"/>
          <w:b/>
          <w:sz w:val="22"/>
          <w:szCs w:val="22"/>
        </w:rPr>
        <w:t>NYC</w:t>
      </w:r>
      <w:r w:rsidR="000159C1" w:rsidRPr="00E01FD9">
        <w:rPr>
          <w:rFonts w:asciiTheme="majorHAnsi" w:hAnsiTheme="majorHAnsi" w:cs="Tahoma"/>
          <w:b/>
          <w:sz w:val="22"/>
          <w:szCs w:val="22"/>
        </w:rPr>
        <w:t>,</w:t>
      </w:r>
      <w:r w:rsidRPr="00E01FD9">
        <w:rPr>
          <w:rFonts w:asciiTheme="majorHAnsi" w:hAnsiTheme="majorHAnsi" w:cs="Tahoma"/>
          <w:b/>
          <w:sz w:val="22"/>
          <w:szCs w:val="22"/>
        </w:rPr>
        <w:t xml:space="preserve"> NY</w:t>
      </w:r>
      <w:r w:rsidR="00813283" w:rsidRPr="00E01FD9">
        <w:rPr>
          <w:rFonts w:asciiTheme="majorHAnsi" w:hAnsiTheme="majorHAnsi"/>
          <w:b/>
          <w:sz w:val="22"/>
          <w:szCs w:val="22"/>
        </w:rPr>
        <w:t>J</w:t>
      </w:r>
      <w:r w:rsidR="00BF544C">
        <w:rPr>
          <w:rFonts w:asciiTheme="majorHAnsi" w:hAnsiTheme="majorHAnsi"/>
          <w:b/>
          <w:sz w:val="22"/>
          <w:szCs w:val="22"/>
        </w:rPr>
        <w:t>un</w:t>
      </w:r>
      <w:r w:rsidR="00813283" w:rsidRPr="00E01FD9">
        <w:rPr>
          <w:rFonts w:asciiTheme="majorHAnsi" w:hAnsiTheme="majorHAnsi"/>
          <w:b/>
          <w:sz w:val="22"/>
          <w:szCs w:val="22"/>
        </w:rPr>
        <w:t xml:space="preserve"> ‘</w:t>
      </w:r>
      <w:r w:rsidR="00086248">
        <w:rPr>
          <w:rFonts w:asciiTheme="majorHAnsi" w:hAnsiTheme="majorHAnsi"/>
          <w:b/>
          <w:sz w:val="22"/>
          <w:szCs w:val="22"/>
        </w:rPr>
        <w:t>201</w:t>
      </w:r>
      <w:r w:rsidR="00BF544C">
        <w:rPr>
          <w:rFonts w:asciiTheme="majorHAnsi" w:hAnsiTheme="majorHAnsi"/>
          <w:b/>
          <w:sz w:val="22"/>
          <w:szCs w:val="22"/>
        </w:rPr>
        <w:t>7</w:t>
      </w:r>
      <w:r w:rsidR="005A65FA" w:rsidRPr="00E01FD9">
        <w:rPr>
          <w:rFonts w:asciiTheme="majorHAnsi" w:hAnsiTheme="majorHAnsi"/>
          <w:b/>
          <w:sz w:val="22"/>
          <w:szCs w:val="22"/>
        </w:rPr>
        <w:t xml:space="preserve"> – </w:t>
      </w:r>
      <w:r w:rsidR="00086248">
        <w:rPr>
          <w:rFonts w:asciiTheme="majorHAnsi" w:hAnsiTheme="majorHAnsi"/>
          <w:b/>
          <w:sz w:val="22"/>
          <w:szCs w:val="22"/>
        </w:rPr>
        <w:t>Mar’</w:t>
      </w:r>
      <w:r w:rsidR="007C3A6A">
        <w:rPr>
          <w:rFonts w:asciiTheme="majorHAnsi" w:hAnsiTheme="majorHAnsi"/>
          <w:b/>
          <w:sz w:val="22"/>
          <w:szCs w:val="22"/>
        </w:rPr>
        <w:t xml:space="preserve"> 2018 </w:t>
      </w:r>
      <w:r w:rsidR="00CE402F" w:rsidRPr="00E01FD9">
        <w:rPr>
          <w:rFonts w:asciiTheme="majorHAnsi" w:hAnsiTheme="majorHAnsi" w:cs="Tahoma"/>
          <w:b/>
          <w:sz w:val="22"/>
          <w:szCs w:val="22"/>
        </w:rPr>
        <w:t xml:space="preserve">Senior </w:t>
      </w:r>
      <w:r w:rsidR="000E1AA9" w:rsidRPr="00E01FD9">
        <w:rPr>
          <w:rFonts w:asciiTheme="majorHAnsi" w:hAnsiTheme="majorHAnsi" w:cs="Tahoma"/>
          <w:b/>
          <w:sz w:val="22"/>
          <w:szCs w:val="22"/>
        </w:rPr>
        <w:t>Java</w:t>
      </w:r>
      <w:r w:rsidR="004D29A0" w:rsidRPr="00E01FD9">
        <w:rPr>
          <w:rFonts w:asciiTheme="majorHAnsi" w:hAnsiTheme="majorHAnsi" w:cs="Tahoma"/>
          <w:b/>
          <w:sz w:val="22"/>
          <w:szCs w:val="22"/>
        </w:rPr>
        <w:t xml:space="preserve"> J2ee Developer </w:t>
      </w:r>
    </w:p>
    <w:p w:rsidR="00476758" w:rsidRPr="00E01FD9" w:rsidRDefault="00476758" w:rsidP="00476758">
      <w:pPr>
        <w:rPr>
          <w:rFonts w:asciiTheme="majorHAnsi" w:hAnsiTheme="majorHAnsi"/>
        </w:rPr>
      </w:pPr>
    </w:p>
    <w:p w:rsidR="00300EBA" w:rsidRPr="00E01FD9" w:rsidRDefault="000307D8" w:rsidP="00476758">
      <w:pPr>
        <w:rPr>
          <w:rFonts w:asciiTheme="majorHAnsi" w:hAnsiTheme="majorHAnsi" w:cs="Tahoma"/>
        </w:rPr>
      </w:pPr>
      <w:r w:rsidRPr="00E01FD9">
        <w:rPr>
          <w:rFonts w:asciiTheme="majorHAnsi" w:hAnsiTheme="majorHAnsi" w:cs="Tahoma"/>
        </w:rPr>
        <w:t>JPMC Risk for Commercial project is intended to build a unified and seamless Credit Risk Management process. It addresses inefficiencies in manual local processes that consolidate data from multiple sources. The scope of the new solution encompasses Sales/Prospect, Credit Approvals, Collateral, Docs &amp; Close, Early Warning, and Portfolio Management. Existing systems are largely manual and provide little historical data. The benefit of this project will be a significant reduction in manual data gathering, improved data mining and analysis capabilities, and improved Portfolio, Risk MIS and Early Warning reporting capabilities</w:t>
      </w:r>
    </w:p>
    <w:p w:rsidR="000307D8" w:rsidRPr="00E01FD9" w:rsidRDefault="000307D8" w:rsidP="00476758">
      <w:pPr>
        <w:rPr>
          <w:rFonts w:asciiTheme="majorHAnsi" w:hAnsiTheme="majorHAnsi"/>
        </w:rPr>
      </w:pPr>
    </w:p>
    <w:p w:rsidR="007A360A" w:rsidRPr="00E01FD9" w:rsidRDefault="007A360A" w:rsidP="007A360A">
      <w:pPr>
        <w:rPr>
          <w:rFonts w:asciiTheme="majorHAnsi" w:hAnsiTheme="majorHAnsi"/>
          <w:b/>
        </w:rPr>
      </w:pPr>
      <w:r w:rsidRPr="00E01FD9">
        <w:rPr>
          <w:rFonts w:asciiTheme="majorHAnsi" w:hAnsiTheme="majorHAnsi"/>
          <w:b/>
        </w:rPr>
        <w:t>Responsibilities:</w:t>
      </w:r>
    </w:p>
    <w:p w:rsidR="007A360A" w:rsidRPr="00E01FD9" w:rsidRDefault="007A360A" w:rsidP="007A360A">
      <w:pPr>
        <w:pStyle w:val="BodyText2"/>
        <w:spacing w:after="60"/>
        <w:rPr>
          <w:rFonts w:asciiTheme="majorHAnsi" w:hAnsiTheme="majorHAnsi"/>
        </w:rPr>
      </w:pP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Involved in Analysis, Design, Development, UAT and Production phases of the application.</w:t>
      </w: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Participated in JAD sessions gathering along with the Business Analysts.</w:t>
      </w:r>
    </w:p>
    <w:p w:rsidR="007A360A" w:rsidRPr="00E01FD9" w:rsidRDefault="0000314A" w:rsidP="000E1AA9">
      <w:pPr>
        <w:pStyle w:val="BodyText2"/>
        <w:numPr>
          <w:ilvl w:val="0"/>
          <w:numId w:val="3"/>
        </w:numPr>
        <w:rPr>
          <w:rFonts w:asciiTheme="majorHAnsi" w:hAnsiTheme="majorHAnsi" w:cs="Tahoma"/>
        </w:rPr>
      </w:pPr>
      <w:r w:rsidRPr="00E01FD9">
        <w:rPr>
          <w:rFonts w:asciiTheme="majorHAnsi" w:hAnsiTheme="majorHAnsi" w:cs="Tahoma"/>
        </w:rPr>
        <w:t xml:space="preserve">Handled the requirements, </w:t>
      </w:r>
      <w:r w:rsidR="007A360A" w:rsidRPr="00E01FD9">
        <w:rPr>
          <w:rFonts w:asciiTheme="majorHAnsi" w:hAnsiTheme="majorHAnsi" w:cs="Tahoma"/>
        </w:rPr>
        <w:t>code and test walkthroughs</w:t>
      </w:r>
    </w:p>
    <w:p w:rsidR="000307D8" w:rsidRPr="00E01FD9" w:rsidRDefault="000307D8" w:rsidP="00441B22">
      <w:pPr>
        <w:pStyle w:val="BodyText2"/>
        <w:numPr>
          <w:ilvl w:val="0"/>
          <w:numId w:val="3"/>
        </w:numPr>
        <w:rPr>
          <w:rFonts w:asciiTheme="majorHAnsi" w:hAnsiTheme="majorHAnsi" w:cs="Tahoma"/>
        </w:rPr>
      </w:pPr>
      <w:r w:rsidRPr="00E01FD9">
        <w:rPr>
          <w:rFonts w:asciiTheme="majorHAnsi" w:hAnsiTheme="majorHAnsi" w:cs="Tahoma"/>
        </w:rPr>
        <w:t>Implemented the project using agile-scrum methodologies</w:t>
      </w:r>
    </w:p>
    <w:p w:rsidR="008D1109" w:rsidRPr="00E01FD9" w:rsidRDefault="008D1109" w:rsidP="008D1109">
      <w:pPr>
        <w:numPr>
          <w:ilvl w:val="0"/>
          <w:numId w:val="3"/>
        </w:numPr>
        <w:rPr>
          <w:rFonts w:asciiTheme="majorHAnsi" w:hAnsiTheme="majorHAnsi"/>
        </w:rPr>
      </w:pPr>
      <w:r w:rsidRPr="00E01FD9">
        <w:rPr>
          <w:rFonts w:asciiTheme="majorHAnsi" w:hAnsiTheme="majorHAnsi"/>
        </w:rPr>
        <w:t>Wrote complex business logic using PL/SQL Packages, stored procs and SQL queries in TOADto improve db performance</w:t>
      </w:r>
    </w:p>
    <w:p w:rsidR="00167174" w:rsidRPr="00E01FD9" w:rsidRDefault="00167174" w:rsidP="00167174">
      <w:pPr>
        <w:pStyle w:val="BodyText2"/>
        <w:numPr>
          <w:ilvl w:val="0"/>
          <w:numId w:val="3"/>
        </w:numPr>
        <w:rPr>
          <w:rFonts w:asciiTheme="majorHAnsi" w:hAnsiTheme="majorHAnsi" w:cs="Tahoma"/>
        </w:rPr>
      </w:pPr>
      <w:r w:rsidRPr="00E01FD9">
        <w:rPr>
          <w:rFonts w:asciiTheme="majorHAnsi" w:hAnsiTheme="majorHAnsi" w:cs="Tahoma"/>
        </w:rPr>
        <w:t xml:space="preserve">Expertise in Core Java with strong understanding and working knowledge of </w:t>
      </w:r>
      <w:r w:rsidR="00EF1F0A" w:rsidRPr="00E01FD9">
        <w:rPr>
          <w:rFonts w:asciiTheme="majorHAnsi" w:hAnsiTheme="majorHAnsi" w:cs="Tahoma"/>
        </w:rPr>
        <w:t>Object-Oriented</w:t>
      </w:r>
      <w:r w:rsidRPr="00E01FD9">
        <w:rPr>
          <w:rFonts w:asciiTheme="majorHAnsi" w:hAnsiTheme="majorHAnsi" w:cs="Tahoma"/>
        </w:rPr>
        <w:t xml:space="preserve"> Concepts like Collections, </w:t>
      </w:r>
      <w:r w:rsidR="00E01FD9" w:rsidRPr="00E01FD9">
        <w:rPr>
          <w:rFonts w:asciiTheme="majorHAnsi" w:hAnsiTheme="majorHAnsi" w:cs="Tahoma"/>
        </w:rPr>
        <w:t>Multi-Threading</w:t>
      </w:r>
      <w:r w:rsidRPr="00E01FD9">
        <w:rPr>
          <w:rFonts w:asciiTheme="majorHAnsi" w:hAnsiTheme="majorHAnsi" w:cs="Tahoma"/>
        </w:rPr>
        <w:t>, Concurrency framework</w:t>
      </w:r>
      <w:r w:rsidR="00BD2D3E" w:rsidRPr="00E01FD9">
        <w:rPr>
          <w:rFonts w:asciiTheme="majorHAnsi" w:hAnsiTheme="majorHAnsi" w:cs="Tahoma"/>
        </w:rPr>
        <w:t>, Custom</w:t>
      </w:r>
      <w:r w:rsidRPr="00E01FD9">
        <w:rPr>
          <w:rFonts w:asciiTheme="majorHAnsi" w:hAnsiTheme="majorHAnsi" w:cs="Tahoma"/>
        </w:rPr>
        <w:t xml:space="preserve"> data cache.</w:t>
      </w:r>
    </w:p>
    <w:p w:rsidR="00441B22" w:rsidRPr="00893EFD" w:rsidRDefault="00441B22" w:rsidP="00167174">
      <w:pPr>
        <w:pStyle w:val="BodyText2"/>
        <w:numPr>
          <w:ilvl w:val="0"/>
          <w:numId w:val="3"/>
        </w:numPr>
        <w:rPr>
          <w:rFonts w:asciiTheme="majorHAnsi" w:hAnsiTheme="majorHAnsi" w:cs="Tahoma"/>
        </w:rPr>
      </w:pPr>
      <w:r w:rsidRPr="00893EFD">
        <w:rPr>
          <w:rFonts w:asciiTheme="majorHAnsi" w:hAnsiTheme="majorHAnsi" w:cs="Tahoma"/>
        </w:rPr>
        <w:t>Implemented the project as a multi-tier application using Spring MVC &amp; used core Spring concepts like AOP, IOC.</w:t>
      </w:r>
    </w:p>
    <w:p w:rsidR="00893EFD" w:rsidRPr="00893EFD" w:rsidRDefault="00893EFD" w:rsidP="00167174">
      <w:pPr>
        <w:pStyle w:val="ListParagraph"/>
        <w:numPr>
          <w:ilvl w:val="0"/>
          <w:numId w:val="3"/>
        </w:numPr>
        <w:spacing w:line="240" w:lineRule="auto"/>
        <w:rPr>
          <w:rFonts w:asciiTheme="majorHAnsi" w:hAnsiTheme="majorHAnsi" w:cs="Tahoma"/>
          <w:sz w:val="20"/>
          <w:szCs w:val="20"/>
        </w:rPr>
      </w:pPr>
      <w:r w:rsidRPr="00893EFD">
        <w:rPr>
          <w:rFonts w:asciiTheme="majorHAnsi" w:hAnsiTheme="majorHAnsi" w:cs="Arial"/>
          <w:sz w:val="20"/>
          <w:szCs w:val="20"/>
        </w:rPr>
        <w:t>Design and Development of MTAS Micro service with spring boot.</w:t>
      </w:r>
    </w:p>
    <w:p w:rsidR="00167174" w:rsidRPr="00893EFD" w:rsidRDefault="00167174" w:rsidP="00167174">
      <w:pPr>
        <w:pStyle w:val="ListParagraph"/>
        <w:numPr>
          <w:ilvl w:val="0"/>
          <w:numId w:val="3"/>
        </w:numPr>
        <w:spacing w:line="240" w:lineRule="auto"/>
        <w:rPr>
          <w:rFonts w:asciiTheme="majorHAnsi" w:hAnsiTheme="majorHAnsi" w:cs="Tahoma"/>
          <w:sz w:val="20"/>
          <w:szCs w:val="20"/>
        </w:rPr>
      </w:pPr>
      <w:r w:rsidRPr="00893EFD">
        <w:rPr>
          <w:rFonts w:asciiTheme="majorHAnsi" w:hAnsiTheme="majorHAnsi" w:cs="Tahoma"/>
          <w:sz w:val="20"/>
          <w:szCs w:val="20"/>
        </w:rPr>
        <w:t xml:space="preserve">Worked on the </w:t>
      </w:r>
      <w:r w:rsidR="00E01FD9" w:rsidRPr="00893EFD">
        <w:rPr>
          <w:rFonts w:asciiTheme="majorHAnsi" w:hAnsiTheme="majorHAnsi" w:cs="Tahoma"/>
          <w:sz w:val="20"/>
          <w:szCs w:val="20"/>
        </w:rPr>
        <w:t>back-end</w:t>
      </w:r>
      <w:r w:rsidRPr="00893EFD">
        <w:rPr>
          <w:rFonts w:asciiTheme="majorHAnsi" w:hAnsiTheme="majorHAnsi" w:cs="Tahoma"/>
          <w:sz w:val="20"/>
          <w:szCs w:val="20"/>
        </w:rPr>
        <w:t xml:space="preserve"> part of the application involving Spring </w:t>
      </w:r>
      <w:r w:rsidR="00EF1F0A" w:rsidRPr="00893EFD">
        <w:rPr>
          <w:rFonts w:asciiTheme="majorHAnsi" w:hAnsiTheme="majorHAnsi" w:cs="Tahoma"/>
          <w:sz w:val="20"/>
          <w:szCs w:val="20"/>
        </w:rPr>
        <w:t>framework and</w:t>
      </w:r>
      <w:r w:rsidRPr="00893EFD">
        <w:rPr>
          <w:rFonts w:asciiTheme="majorHAnsi" w:hAnsiTheme="majorHAnsi" w:cs="Tahoma"/>
          <w:sz w:val="20"/>
          <w:szCs w:val="20"/>
        </w:rPr>
        <w:t xml:space="preserve"> Hibernate. </w:t>
      </w:r>
    </w:p>
    <w:p w:rsidR="0003700F" w:rsidRPr="00893EFD" w:rsidRDefault="0003700F" w:rsidP="000E1AA9">
      <w:pPr>
        <w:pStyle w:val="BodyText2"/>
        <w:numPr>
          <w:ilvl w:val="0"/>
          <w:numId w:val="3"/>
        </w:numPr>
        <w:rPr>
          <w:rFonts w:asciiTheme="majorHAnsi" w:hAnsiTheme="majorHAnsi" w:cs="Tahoma"/>
        </w:rPr>
      </w:pPr>
      <w:r w:rsidRPr="00893EFD">
        <w:rPr>
          <w:rFonts w:asciiTheme="majorHAnsi" w:hAnsiTheme="majorHAnsi" w:cs="Tahoma"/>
        </w:rPr>
        <w:t xml:space="preserve">Improved the throughput of the Smart Services Module using the concepts of </w:t>
      </w:r>
      <w:r w:rsidR="000447E9" w:rsidRPr="00893EFD">
        <w:rPr>
          <w:rFonts w:asciiTheme="majorHAnsi" w:hAnsiTheme="majorHAnsi" w:cs="Tahoma"/>
        </w:rPr>
        <w:t>m</w:t>
      </w:r>
      <w:r w:rsidRPr="00893EFD">
        <w:rPr>
          <w:rFonts w:asciiTheme="majorHAnsi" w:hAnsiTheme="majorHAnsi" w:cs="Tahoma"/>
        </w:rPr>
        <w:t>ulti</w:t>
      </w:r>
      <w:r w:rsidR="006B6406" w:rsidRPr="00893EFD">
        <w:rPr>
          <w:rFonts w:asciiTheme="majorHAnsi" w:hAnsiTheme="majorHAnsi" w:cs="Tahoma"/>
        </w:rPr>
        <w:t xml:space="preserve">threading </w:t>
      </w:r>
      <w:r w:rsidRPr="00893EFD">
        <w:rPr>
          <w:rFonts w:asciiTheme="majorHAnsi" w:hAnsiTheme="majorHAnsi" w:cs="Tahoma"/>
        </w:rPr>
        <w:t>like Executor Services &amp; Concurrency API.</w:t>
      </w:r>
    </w:p>
    <w:p w:rsidR="00167174" w:rsidRPr="00E01FD9" w:rsidRDefault="00167174" w:rsidP="00167174">
      <w:pPr>
        <w:pStyle w:val="BodyText2"/>
        <w:numPr>
          <w:ilvl w:val="0"/>
          <w:numId w:val="3"/>
        </w:numPr>
        <w:rPr>
          <w:rFonts w:asciiTheme="majorHAnsi" w:hAnsiTheme="majorHAnsi" w:cs="Tahoma"/>
        </w:rPr>
      </w:pPr>
      <w:r w:rsidRPr="00E01FD9">
        <w:rPr>
          <w:rFonts w:asciiTheme="majorHAnsi" w:hAnsiTheme="majorHAnsi" w:cs="Tahoma"/>
        </w:rPr>
        <w:t>Developed RESTful web service using Spring</w:t>
      </w:r>
      <w:r w:rsidR="001B1CCA" w:rsidRPr="00E01FD9">
        <w:rPr>
          <w:rFonts w:asciiTheme="majorHAnsi" w:hAnsiTheme="majorHAnsi" w:cs="Tahoma"/>
        </w:rPr>
        <w:t xml:space="preserve">, </w:t>
      </w:r>
      <w:r w:rsidR="001B1CCA" w:rsidRPr="00E01FD9">
        <w:rPr>
          <w:rFonts w:asciiTheme="majorHAnsi" w:hAnsiTheme="majorHAnsi"/>
          <w:snapToGrid w:val="0"/>
        </w:rPr>
        <w:t>micro services</w:t>
      </w:r>
      <w:r w:rsidRPr="00E01FD9">
        <w:rPr>
          <w:rFonts w:asciiTheme="majorHAnsi" w:hAnsiTheme="majorHAnsi" w:cs="Tahoma"/>
        </w:rPr>
        <w:t xml:space="preserve"> and JAX-RS for retrieving data from server and internal communication. Create and consume web services (SOAP &amp; REST)</w:t>
      </w:r>
    </w:p>
    <w:p w:rsidR="00441B22" w:rsidRPr="00E01FD9" w:rsidRDefault="00441B22" w:rsidP="00D40579">
      <w:pPr>
        <w:pStyle w:val="BodyText2"/>
        <w:numPr>
          <w:ilvl w:val="0"/>
          <w:numId w:val="3"/>
        </w:numPr>
        <w:rPr>
          <w:rFonts w:asciiTheme="majorHAnsi" w:hAnsiTheme="majorHAnsi" w:cs="Tahoma"/>
        </w:rPr>
      </w:pPr>
      <w:r w:rsidRPr="00E01FD9">
        <w:rPr>
          <w:rFonts w:asciiTheme="majorHAnsi" w:hAnsiTheme="majorHAnsi" w:cs="Tahoma"/>
        </w:rPr>
        <w:t xml:space="preserve">Implemented UI using Angular JS, Java Script, </w:t>
      </w:r>
      <w:r w:rsidR="00E01FD9" w:rsidRPr="00E01FD9">
        <w:rPr>
          <w:rFonts w:asciiTheme="majorHAnsi" w:hAnsiTheme="majorHAnsi" w:cs="Tahoma"/>
        </w:rPr>
        <w:t>jQuery</w:t>
      </w:r>
      <w:r w:rsidRPr="00E01FD9">
        <w:rPr>
          <w:rFonts w:asciiTheme="majorHAnsi" w:hAnsiTheme="majorHAnsi" w:cs="Tahoma"/>
        </w:rPr>
        <w:t>,</w:t>
      </w:r>
      <w:r w:rsidR="00D40579" w:rsidRPr="00D40579">
        <w:rPr>
          <w:rFonts w:asciiTheme="majorHAnsi" w:hAnsiTheme="majorHAnsi" w:cs="Tahoma"/>
        </w:rPr>
        <w:t>React, Redux</w:t>
      </w:r>
      <w:r w:rsidR="00D40579">
        <w:rPr>
          <w:rFonts w:asciiTheme="majorHAnsi" w:hAnsiTheme="majorHAnsi" w:cs="Tahoma"/>
        </w:rPr>
        <w:t>,</w:t>
      </w:r>
      <w:r w:rsidRPr="00E01FD9">
        <w:rPr>
          <w:rFonts w:asciiTheme="majorHAnsi" w:hAnsiTheme="majorHAnsi" w:cs="Tahoma"/>
        </w:rPr>
        <w:t xml:space="preserve"> HTML5 &amp; CSS3.</w:t>
      </w: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Developed the presentation layer using JSP’s, CSS, AJAX and Java Script.</w:t>
      </w: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Developed XSLT files for transforming the XML response from the web service into HTML as per the business requirements</w:t>
      </w:r>
      <w:r w:rsidR="00167174" w:rsidRPr="00E01FD9">
        <w:rPr>
          <w:rFonts w:asciiTheme="majorHAnsi" w:hAnsiTheme="majorHAnsi" w:cs="Tahoma"/>
        </w:rPr>
        <w:t>.</w:t>
      </w:r>
    </w:p>
    <w:p w:rsidR="006E6DCC" w:rsidRPr="00E01FD9" w:rsidRDefault="006E6DCC" w:rsidP="006E6DCC">
      <w:pPr>
        <w:numPr>
          <w:ilvl w:val="0"/>
          <w:numId w:val="3"/>
        </w:numPr>
        <w:jc w:val="both"/>
        <w:rPr>
          <w:rFonts w:asciiTheme="majorHAnsi" w:hAnsiTheme="majorHAnsi"/>
        </w:rPr>
      </w:pPr>
      <w:r w:rsidRPr="00E01FD9">
        <w:rPr>
          <w:rFonts w:asciiTheme="majorHAnsi" w:hAnsiTheme="majorHAnsi"/>
        </w:rPr>
        <w:t xml:space="preserve">Deployment of all components on </w:t>
      </w:r>
      <w:r w:rsidR="00E01FD9" w:rsidRPr="00E01FD9">
        <w:rPr>
          <w:rFonts w:asciiTheme="majorHAnsi" w:hAnsiTheme="majorHAnsi"/>
        </w:rPr>
        <w:t>JBoss</w:t>
      </w:r>
      <w:r w:rsidR="00E01FD9" w:rsidRPr="00E01FD9">
        <w:rPr>
          <w:rFonts w:asciiTheme="majorHAnsi" w:hAnsiTheme="majorHAnsi"/>
          <w:b/>
        </w:rPr>
        <w:t>App</w:t>
      </w:r>
      <w:r w:rsidRPr="00E01FD9">
        <w:rPr>
          <w:rFonts w:asciiTheme="majorHAnsi" w:hAnsiTheme="majorHAnsi"/>
          <w:b/>
        </w:rPr>
        <w:t xml:space="preserve"> Server </w:t>
      </w:r>
      <w:r w:rsidRPr="00E01FD9">
        <w:rPr>
          <w:rFonts w:asciiTheme="majorHAnsi" w:hAnsiTheme="majorHAnsi"/>
        </w:rPr>
        <w:t>and provided support in debugging deployment issues</w:t>
      </w:r>
    </w:p>
    <w:p w:rsidR="00BD2D3E" w:rsidRPr="00E01FD9" w:rsidRDefault="00BD2D3E" w:rsidP="00BD2D3E">
      <w:pPr>
        <w:pStyle w:val="BodyText2"/>
        <w:numPr>
          <w:ilvl w:val="0"/>
          <w:numId w:val="3"/>
        </w:numPr>
        <w:rPr>
          <w:rFonts w:asciiTheme="majorHAnsi" w:hAnsiTheme="majorHAnsi" w:cs="Tahoma"/>
        </w:rPr>
      </w:pPr>
      <w:r w:rsidRPr="00E01FD9">
        <w:rPr>
          <w:rFonts w:asciiTheme="majorHAnsi" w:hAnsiTheme="majorHAnsi" w:cs="Tahoma"/>
        </w:rPr>
        <w:t>Used Spring JDBC template to perform the database operations.</w:t>
      </w: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Developed the Persistence Layer using Hibernate.</w:t>
      </w:r>
    </w:p>
    <w:p w:rsidR="0003700F" w:rsidRPr="00E01FD9" w:rsidRDefault="0003700F" w:rsidP="000E1AA9">
      <w:pPr>
        <w:pStyle w:val="BodyText2"/>
        <w:numPr>
          <w:ilvl w:val="0"/>
          <w:numId w:val="3"/>
        </w:numPr>
        <w:rPr>
          <w:rFonts w:asciiTheme="majorHAnsi" w:hAnsiTheme="majorHAnsi" w:cs="Tahoma"/>
        </w:rPr>
      </w:pPr>
      <w:r w:rsidRPr="00E01FD9">
        <w:rPr>
          <w:rFonts w:asciiTheme="majorHAnsi" w:hAnsiTheme="majorHAnsi" w:cs="Tahoma"/>
        </w:rPr>
        <w:t>Used DOM Parser to parse the XML response from webservices.</w:t>
      </w: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Used Business Delegate, Singleton, Front Controller, Factory and DAO design patterns</w:t>
      </w:r>
    </w:p>
    <w:p w:rsidR="007A360A" w:rsidRPr="00E01FD9" w:rsidRDefault="007A360A" w:rsidP="00BD2D3E">
      <w:pPr>
        <w:pStyle w:val="BodyText2"/>
        <w:numPr>
          <w:ilvl w:val="0"/>
          <w:numId w:val="3"/>
        </w:numPr>
        <w:rPr>
          <w:rFonts w:asciiTheme="majorHAnsi" w:hAnsiTheme="majorHAnsi" w:cs="Tahoma"/>
        </w:rPr>
      </w:pPr>
      <w:r w:rsidRPr="00E01FD9">
        <w:rPr>
          <w:rFonts w:asciiTheme="majorHAnsi" w:hAnsiTheme="majorHAnsi" w:cs="Tahoma"/>
        </w:rPr>
        <w:t xml:space="preserve">Used session beans to expose the application for the use by the </w:t>
      </w:r>
      <w:r w:rsidR="00E01FD9" w:rsidRPr="00E01FD9">
        <w:rPr>
          <w:rFonts w:asciiTheme="majorHAnsi" w:hAnsiTheme="majorHAnsi" w:cs="Tahoma"/>
        </w:rPr>
        <w:t>third-party</w:t>
      </w:r>
      <w:r w:rsidRPr="00E01FD9">
        <w:rPr>
          <w:rFonts w:asciiTheme="majorHAnsi" w:hAnsiTheme="majorHAnsi" w:cs="Tahoma"/>
        </w:rPr>
        <w:t xml:space="preserve"> users.</w:t>
      </w:r>
    </w:p>
    <w:p w:rsidR="007A360A" w:rsidRPr="00E01FD9" w:rsidRDefault="007A360A" w:rsidP="00441B22">
      <w:pPr>
        <w:pStyle w:val="BodyText2"/>
        <w:numPr>
          <w:ilvl w:val="0"/>
          <w:numId w:val="3"/>
        </w:numPr>
        <w:rPr>
          <w:rFonts w:asciiTheme="majorHAnsi" w:hAnsiTheme="majorHAnsi" w:cs="Tahoma"/>
        </w:rPr>
      </w:pPr>
      <w:r w:rsidRPr="00E01FD9">
        <w:rPr>
          <w:rFonts w:asciiTheme="majorHAnsi" w:hAnsiTheme="majorHAnsi" w:cs="Tahoma"/>
        </w:rPr>
        <w:t>Developed few stored procedures, triggers and sequences.</w:t>
      </w: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Involved in performance tuning of application and environment for optimized performance during month end load using JProbe.</w:t>
      </w:r>
    </w:p>
    <w:p w:rsidR="007A360A" w:rsidRPr="00E01FD9" w:rsidRDefault="0003700F" w:rsidP="000E1AA9">
      <w:pPr>
        <w:pStyle w:val="BodyText2"/>
        <w:numPr>
          <w:ilvl w:val="0"/>
          <w:numId w:val="3"/>
        </w:numPr>
        <w:rPr>
          <w:rFonts w:asciiTheme="majorHAnsi" w:hAnsiTheme="majorHAnsi" w:cs="Tahoma"/>
        </w:rPr>
      </w:pPr>
      <w:r w:rsidRPr="00E01FD9">
        <w:rPr>
          <w:rFonts w:asciiTheme="majorHAnsi" w:hAnsiTheme="majorHAnsi" w:cs="Tahoma"/>
        </w:rPr>
        <w:t xml:space="preserve">Used </w:t>
      </w:r>
      <w:r w:rsidR="007D4EAC" w:rsidRPr="00E01FD9">
        <w:rPr>
          <w:rFonts w:asciiTheme="majorHAnsi" w:hAnsiTheme="majorHAnsi" w:cs="Tahoma"/>
        </w:rPr>
        <w:t xml:space="preserve">Jenkins for continuous integration, </w:t>
      </w:r>
      <w:r w:rsidR="00E01FD9" w:rsidRPr="00E01FD9">
        <w:rPr>
          <w:rFonts w:asciiTheme="majorHAnsi" w:hAnsiTheme="majorHAnsi" w:cs="Tahoma"/>
        </w:rPr>
        <w:t>GitHub</w:t>
      </w:r>
      <w:r w:rsidRPr="00E01FD9">
        <w:rPr>
          <w:rFonts w:asciiTheme="majorHAnsi" w:hAnsiTheme="majorHAnsi" w:cs="Tahoma"/>
        </w:rPr>
        <w:t xml:space="preserve"> for version management &amp; Mav</w:t>
      </w:r>
      <w:r w:rsidR="00452A36" w:rsidRPr="00E01FD9">
        <w:rPr>
          <w:rFonts w:asciiTheme="majorHAnsi" w:hAnsiTheme="majorHAnsi" w:cs="Tahoma"/>
        </w:rPr>
        <w:t>en for building the application in the cloud leveraging AWS API’s.</w:t>
      </w:r>
    </w:p>
    <w:p w:rsidR="001C60A4" w:rsidRPr="00E01FD9" w:rsidRDefault="001C60A4" w:rsidP="000E1AA9">
      <w:pPr>
        <w:pStyle w:val="BodyText2"/>
        <w:numPr>
          <w:ilvl w:val="0"/>
          <w:numId w:val="3"/>
        </w:numPr>
        <w:rPr>
          <w:rFonts w:asciiTheme="majorHAnsi" w:hAnsiTheme="majorHAnsi" w:cs="Tahoma"/>
        </w:rPr>
      </w:pPr>
      <w:r w:rsidRPr="00E01FD9">
        <w:rPr>
          <w:rFonts w:asciiTheme="majorHAnsi" w:hAnsiTheme="majorHAnsi" w:cs="Tahoma"/>
        </w:rPr>
        <w:t xml:space="preserve">Involved in building and maintaining </w:t>
      </w:r>
      <w:r w:rsidR="00EF1F0A" w:rsidRPr="00E01FD9">
        <w:rPr>
          <w:rFonts w:asciiTheme="majorHAnsi" w:hAnsiTheme="majorHAnsi" w:cs="Tahoma"/>
        </w:rPr>
        <w:t>cloud-based</w:t>
      </w:r>
      <w:r w:rsidRPr="00E01FD9">
        <w:rPr>
          <w:rFonts w:asciiTheme="majorHAnsi" w:hAnsiTheme="majorHAnsi" w:cs="Tahoma"/>
        </w:rPr>
        <w:t xml:space="preserve"> infrastructure on AWS.</w:t>
      </w:r>
    </w:p>
    <w:p w:rsidR="00103A67" w:rsidRPr="00E01FD9" w:rsidRDefault="00103A67" w:rsidP="000E1AA9">
      <w:pPr>
        <w:pStyle w:val="BodyText2"/>
        <w:numPr>
          <w:ilvl w:val="0"/>
          <w:numId w:val="3"/>
        </w:numPr>
        <w:rPr>
          <w:rFonts w:asciiTheme="majorHAnsi" w:hAnsiTheme="majorHAnsi" w:cs="Tahoma"/>
        </w:rPr>
      </w:pPr>
      <w:r w:rsidRPr="00E01FD9">
        <w:rPr>
          <w:rFonts w:asciiTheme="majorHAnsi" w:hAnsiTheme="majorHAnsi" w:cs="Tahoma"/>
        </w:rPr>
        <w:t>Implemented logger for debugging using Log4j</w:t>
      </w:r>
    </w:p>
    <w:p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Served as POC for on call support in the production team on a rotation basis.</w:t>
      </w:r>
    </w:p>
    <w:p w:rsidR="00AF4F15" w:rsidRPr="00E01FD9" w:rsidRDefault="00AF4F15" w:rsidP="0000314A">
      <w:pPr>
        <w:pStyle w:val="BodyText2"/>
        <w:spacing w:after="60"/>
        <w:rPr>
          <w:rFonts w:asciiTheme="majorHAnsi" w:hAnsiTheme="majorHAnsi"/>
        </w:rPr>
      </w:pPr>
    </w:p>
    <w:p w:rsidR="006F484D" w:rsidRPr="00E01FD9" w:rsidRDefault="007A360A" w:rsidP="00074D2F">
      <w:pPr>
        <w:pStyle w:val="NormalWeb"/>
        <w:spacing w:before="0" w:beforeAutospacing="0" w:after="0" w:afterAutospacing="0"/>
        <w:jc w:val="both"/>
        <w:rPr>
          <w:rFonts w:asciiTheme="majorHAnsi" w:hAnsiTheme="majorHAnsi" w:cs="Tahoma"/>
          <w:sz w:val="20"/>
          <w:szCs w:val="20"/>
        </w:rPr>
      </w:pPr>
      <w:r w:rsidRPr="00E01FD9">
        <w:rPr>
          <w:rFonts w:asciiTheme="majorHAnsi" w:hAnsiTheme="majorHAnsi"/>
          <w:b/>
          <w:sz w:val="20"/>
          <w:szCs w:val="20"/>
        </w:rPr>
        <w:t>Environment:</w:t>
      </w:r>
      <w:r w:rsidR="008F7F8D" w:rsidRPr="00E01FD9">
        <w:rPr>
          <w:rFonts w:asciiTheme="majorHAnsi" w:hAnsiTheme="majorHAnsi" w:cs="Tahoma"/>
          <w:sz w:val="20"/>
          <w:szCs w:val="20"/>
        </w:rPr>
        <w:t xml:space="preserve">Java 1.8, </w:t>
      </w:r>
      <w:r w:rsidR="00C2610D" w:rsidRPr="00E01FD9">
        <w:rPr>
          <w:rFonts w:asciiTheme="majorHAnsi" w:hAnsiTheme="majorHAnsi" w:cs="Tahoma"/>
          <w:sz w:val="20"/>
          <w:szCs w:val="20"/>
        </w:rPr>
        <w:t xml:space="preserve">AWS, </w:t>
      </w:r>
      <w:r w:rsidR="008F7F8D" w:rsidRPr="00E01FD9">
        <w:rPr>
          <w:rFonts w:asciiTheme="majorHAnsi" w:hAnsiTheme="majorHAnsi" w:cs="Tahoma"/>
          <w:sz w:val="20"/>
          <w:szCs w:val="20"/>
        </w:rPr>
        <w:t>JSP, CSS, HTML</w:t>
      </w:r>
      <w:r w:rsidR="00131439" w:rsidRPr="00E01FD9">
        <w:rPr>
          <w:rFonts w:asciiTheme="majorHAnsi" w:hAnsiTheme="majorHAnsi" w:cs="Tahoma"/>
          <w:sz w:val="20"/>
          <w:szCs w:val="20"/>
        </w:rPr>
        <w:t xml:space="preserve"> 5</w:t>
      </w:r>
      <w:r w:rsidR="008F7F8D" w:rsidRPr="00E01FD9">
        <w:rPr>
          <w:rFonts w:asciiTheme="majorHAnsi" w:hAnsiTheme="majorHAnsi" w:cs="Tahoma"/>
          <w:sz w:val="20"/>
          <w:szCs w:val="20"/>
        </w:rPr>
        <w:t>, Spring 3.1</w:t>
      </w:r>
      <w:r w:rsidR="004E5F2B" w:rsidRPr="00E01FD9">
        <w:rPr>
          <w:rFonts w:asciiTheme="majorHAnsi" w:hAnsiTheme="majorHAnsi" w:cs="Tahoma"/>
          <w:sz w:val="20"/>
          <w:szCs w:val="20"/>
        </w:rPr>
        <w:t>,</w:t>
      </w:r>
      <w:r w:rsidR="00893EFD">
        <w:rPr>
          <w:rFonts w:asciiTheme="majorHAnsi" w:hAnsiTheme="majorHAnsi" w:cs="Tahoma"/>
          <w:sz w:val="20"/>
          <w:szCs w:val="20"/>
        </w:rPr>
        <w:t xml:space="preserve">Spring Boot, </w:t>
      </w:r>
      <w:r w:rsidR="001B1CCA" w:rsidRPr="00E01FD9">
        <w:rPr>
          <w:rFonts w:asciiTheme="majorHAnsi" w:hAnsiTheme="majorHAnsi"/>
          <w:snapToGrid w:val="0"/>
          <w:sz w:val="20"/>
          <w:szCs w:val="20"/>
        </w:rPr>
        <w:t>micro services,</w:t>
      </w:r>
      <w:r w:rsidR="007D4EAC" w:rsidRPr="00E01FD9">
        <w:rPr>
          <w:rFonts w:asciiTheme="majorHAnsi" w:hAnsiTheme="majorHAnsi" w:cs="Tahoma"/>
          <w:sz w:val="20"/>
          <w:szCs w:val="20"/>
        </w:rPr>
        <w:t xml:space="preserve">Hibernate </w:t>
      </w:r>
      <w:r w:rsidR="004E5F2B" w:rsidRPr="00E01FD9">
        <w:rPr>
          <w:rFonts w:asciiTheme="majorHAnsi" w:hAnsiTheme="majorHAnsi" w:cs="Tahoma"/>
          <w:sz w:val="20"/>
          <w:szCs w:val="20"/>
        </w:rPr>
        <w:t xml:space="preserve">JMS, </w:t>
      </w:r>
      <w:r w:rsidR="00861915" w:rsidRPr="00E01FD9">
        <w:rPr>
          <w:rFonts w:asciiTheme="majorHAnsi" w:hAnsiTheme="majorHAnsi" w:cs="Tahoma"/>
          <w:sz w:val="20"/>
          <w:szCs w:val="20"/>
        </w:rPr>
        <w:t xml:space="preserve">AWS, </w:t>
      </w:r>
      <w:r w:rsidR="004E5F2B" w:rsidRPr="00E01FD9">
        <w:rPr>
          <w:rFonts w:asciiTheme="majorHAnsi" w:hAnsiTheme="majorHAnsi" w:cs="Tahoma"/>
          <w:sz w:val="20"/>
          <w:szCs w:val="20"/>
        </w:rPr>
        <w:t>Maven</w:t>
      </w:r>
      <w:r w:rsidRPr="00E01FD9">
        <w:rPr>
          <w:rFonts w:asciiTheme="majorHAnsi" w:hAnsiTheme="majorHAnsi" w:cs="Tahoma"/>
          <w:sz w:val="20"/>
          <w:szCs w:val="20"/>
        </w:rPr>
        <w:t>, Log4J, J</w:t>
      </w:r>
      <w:r w:rsidR="004E5F2B" w:rsidRPr="00E01FD9">
        <w:rPr>
          <w:rFonts w:asciiTheme="majorHAnsi" w:hAnsiTheme="majorHAnsi" w:cs="Tahoma"/>
          <w:sz w:val="20"/>
          <w:szCs w:val="20"/>
        </w:rPr>
        <w:t>avaScript, Ajax, JUnit, Oracle 11G</w:t>
      </w:r>
      <w:r w:rsidRPr="00E01FD9">
        <w:rPr>
          <w:rFonts w:asciiTheme="majorHAnsi" w:hAnsiTheme="majorHAnsi" w:cs="Tahoma"/>
          <w:sz w:val="20"/>
          <w:szCs w:val="20"/>
        </w:rPr>
        <w:t>,</w:t>
      </w:r>
      <w:r w:rsidR="008D1109" w:rsidRPr="00E01FD9">
        <w:rPr>
          <w:rFonts w:asciiTheme="majorHAnsi" w:hAnsiTheme="majorHAnsi"/>
          <w:sz w:val="20"/>
          <w:szCs w:val="20"/>
        </w:rPr>
        <w:t xml:space="preserve"> PL/SQL,</w:t>
      </w:r>
      <w:r w:rsidR="00E01FD9" w:rsidRPr="00E01FD9">
        <w:rPr>
          <w:rFonts w:asciiTheme="majorHAnsi" w:hAnsiTheme="majorHAnsi" w:cs="Tahoma"/>
          <w:sz w:val="20"/>
          <w:szCs w:val="20"/>
        </w:rPr>
        <w:t>WebLogic</w:t>
      </w:r>
      <w:r w:rsidRPr="00E01FD9">
        <w:rPr>
          <w:rFonts w:asciiTheme="majorHAnsi" w:hAnsiTheme="majorHAnsi" w:cs="Tahoma"/>
          <w:sz w:val="20"/>
          <w:szCs w:val="20"/>
        </w:rPr>
        <w:t xml:space="preserve"> 9.1, </w:t>
      </w:r>
      <w:r w:rsidR="00E01FD9">
        <w:rPr>
          <w:rFonts w:asciiTheme="majorHAnsi" w:hAnsiTheme="majorHAnsi" w:cs="Tahoma"/>
          <w:sz w:val="20"/>
          <w:szCs w:val="20"/>
        </w:rPr>
        <w:t>J</w:t>
      </w:r>
      <w:r w:rsidR="00EF2449" w:rsidRPr="00E01FD9">
        <w:rPr>
          <w:rFonts w:asciiTheme="majorHAnsi" w:hAnsiTheme="majorHAnsi" w:cs="Tahoma"/>
          <w:sz w:val="20"/>
          <w:szCs w:val="20"/>
        </w:rPr>
        <w:t xml:space="preserve">Planet, </w:t>
      </w:r>
      <w:r w:rsidR="007D4EAC" w:rsidRPr="00E01FD9">
        <w:rPr>
          <w:rFonts w:asciiTheme="majorHAnsi" w:hAnsiTheme="majorHAnsi" w:cs="Tahoma"/>
          <w:sz w:val="20"/>
          <w:szCs w:val="20"/>
        </w:rPr>
        <w:t xml:space="preserve">Unix, </w:t>
      </w:r>
      <w:r w:rsidR="00E01FD9" w:rsidRPr="00E01FD9">
        <w:rPr>
          <w:rFonts w:asciiTheme="majorHAnsi" w:hAnsiTheme="majorHAnsi" w:cs="Tahoma"/>
          <w:sz w:val="20"/>
          <w:szCs w:val="20"/>
        </w:rPr>
        <w:t>GitHub</w:t>
      </w:r>
      <w:r w:rsidRPr="00E01FD9">
        <w:rPr>
          <w:rFonts w:asciiTheme="majorHAnsi" w:hAnsiTheme="majorHAnsi" w:cs="Tahoma"/>
          <w:sz w:val="20"/>
          <w:szCs w:val="20"/>
        </w:rPr>
        <w:t>,</w:t>
      </w:r>
      <w:r w:rsidR="00EA2D13" w:rsidRPr="00E01FD9">
        <w:rPr>
          <w:rFonts w:asciiTheme="majorHAnsi" w:hAnsiTheme="majorHAnsi" w:cs="Tahoma"/>
          <w:sz w:val="20"/>
          <w:szCs w:val="20"/>
        </w:rPr>
        <w:t xml:space="preserve"> Angular </w:t>
      </w:r>
      <w:r w:rsidR="00B90E0B" w:rsidRPr="00E01FD9">
        <w:rPr>
          <w:rFonts w:asciiTheme="majorHAnsi" w:hAnsiTheme="majorHAnsi" w:cs="Tahoma"/>
          <w:sz w:val="20"/>
          <w:szCs w:val="20"/>
        </w:rPr>
        <w:t>JS,</w:t>
      </w:r>
      <w:r w:rsidR="00D40579" w:rsidRPr="00D40579">
        <w:rPr>
          <w:rFonts w:asciiTheme="majorHAnsi" w:hAnsiTheme="majorHAnsi" w:cs="Tahoma"/>
          <w:sz w:val="20"/>
          <w:szCs w:val="20"/>
        </w:rPr>
        <w:t>React, Redux</w:t>
      </w:r>
      <w:r w:rsidR="00EB1C6F" w:rsidRPr="00E01FD9">
        <w:rPr>
          <w:rFonts w:asciiTheme="majorHAnsi" w:hAnsiTheme="majorHAnsi" w:cs="Tahoma"/>
          <w:sz w:val="20"/>
          <w:szCs w:val="20"/>
        </w:rPr>
        <w:t>JBOSS, Node</w:t>
      </w:r>
      <w:r w:rsidR="00EA2D13" w:rsidRPr="00E01FD9">
        <w:rPr>
          <w:rFonts w:asciiTheme="majorHAnsi" w:hAnsiTheme="majorHAnsi" w:cs="Tahoma"/>
          <w:sz w:val="20"/>
          <w:szCs w:val="20"/>
        </w:rPr>
        <w:t xml:space="preserve"> JS,</w:t>
      </w:r>
      <w:r w:rsidRPr="00E01FD9">
        <w:rPr>
          <w:rFonts w:asciiTheme="majorHAnsi" w:hAnsiTheme="majorHAnsi" w:cs="Tahoma"/>
          <w:sz w:val="20"/>
          <w:szCs w:val="20"/>
        </w:rPr>
        <w:t xml:space="preserve"> Oracle, </w:t>
      </w:r>
      <w:r w:rsidR="002C2D56" w:rsidRPr="00E01FD9">
        <w:rPr>
          <w:rFonts w:asciiTheme="majorHAnsi" w:hAnsiTheme="majorHAnsi" w:cs="Tahoma"/>
          <w:sz w:val="20"/>
          <w:szCs w:val="20"/>
        </w:rPr>
        <w:t xml:space="preserve">TOAD, </w:t>
      </w:r>
      <w:r w:rsidRPr="00E01FD9">
        <w:rPr>
          <w:rFonts w:asciiTheme="majorHAnsi" w:hAnsiTheme="majorHAnsi" w:cs="Tahoma"/>
          <w:sz w:val="20"/>
          <w:szCs w:val="20"/>
        </w:rPr>
        <w:t>Web Services</w:t>
      </w:r>
      <w:r w:rsidR="00DD541A" w:rsidRPr="00E01FD9">
        <w:rPr>
          <w:rFonts w:asciiTheme="majorHAnsi" w:hAnsiTheme="majorHAnsi" w:cs="Tahoma"/>
          <w:sz w:val="20"/>
          <w:szCs w:val="20"/>
        </w:rPr>
        <w:t>.</w:t>
      </w:r>
    </w:p>
    <w:p w:rsidR="00BF78A5" w:rsidRPr="00E01FD9" w:rsidRDefault="00BF78A5" w:rsidP="00074D2F">
      <w:pPr>
        <w:pStyle w:val="NormalWeb"/>
        <w:spacing w:before="0" w:beforeAutospacing="0" w:after="0" w:afterAutospacing="0"/>
        <w:jc w:val="both"/>
        <w:rPr>
          <w:rFonts w:asciiTheme="majorHAnsi" w:hAnsiTheme="majorHAnsi" w:cs="Tahoma"/>
          <w:sz w:val="20"/>
          <w:szCs w:val="20"/>
        </w:rPr>
      </w:pPr>
    </w:p>
    <w:p w:rsidR="00AF4F15" w:rsidRPr="00E01FD9" w:rsidRDefault="00AF4F15" w:rsidP="00074D2F">
      <w:pPr>
        <w:pStyle w:val="NormalWeb"/>
        <w:spacing w:before="0" w:beforeAutospacing="0" w:after="0" w:afterAutospacing="0"/>
        <w:jc w:val="both"/>
        <w:rPr>
          <w:rFonts w:asciiTheme="majorHAnsi" w:hAnsiTheme="majorHAnsi"/>
          <w:sz w:val="20"/>
          <w:szCs w:val="20"/>
        </w:rPr>
      </w:pPr>
    </w:p>
    <w:p w:rsidR="002862F3" w:rsidRPr="00E01FD9" w:rsidRDefault="002862F3" w:rsidP="00074D2F">
      <w:pPr>
        <w:pStyle w:val="NormalWeb"/>
        <w:spacing w:before="0" w:beforeAutospacing="0" w:after="0" w:afterAutospacing="0"/>
        <w:jc w:val="both"/>
        <w:rPr>
          <w:rFonts w:asciiTheme="majorHAnsi" w:hAnsiTheme="majorHAnsi"/>
          <w:sz w:val="20"/>
          <w:szCs w:val="20"/>
        </w:rPr>
      </w:pPr>
    </w:p>
    <w:p w:rsidR="00721824" w:rsidRPr="00E01FD9" w:rsidRDefault="00813283" w:rsidP="00721824">
      <w:pPr>
        <w:shd w:val="clear" w:color="auto" w:fill="F3F3F3"/>
        <w:tabs>
          <w:tab w:val="right" w:pos="9360"/>
        </w:tabs>
        <w:rPr>
          <w:rFonts w:asciiTheme="majorHAnsi" w:hAnsiTheme="majorHAnsi" w:cs="Tahoma"/>
          <w:b/>
          <w:sz w:val="22"/>
          <w:szCs w:val="22"/>
        </w:rPr>
      </w:pPr>
      <w:r w:rsidRPr="00E01FD9">
        <w:rPr>
          <w:rFonts w:asciiTheme="majorHAnsi" w:hAnsiTheme="majorHAnsi" w:cs="Tahoma"/>
          <w:b/>
          <w:sz w:val="22"/>
          <w:szCs w:val="22"/>
        </w:rPr>
        <w:t>T-Mobile, Bellevue, WA</w:t>
      </w:r>
      <w:r w:rsidR="00721824" w:rsidRPr="00E01FD9">
        <w:rPr>
          <w:rFonts w:asciiTheme="majorHAnsi" w:hAnsiTheme="majorHAnsi" w:cs="Tahoma"/>
          <w:b/>
          <w:sz w:val="22"/>
          <w:szCs w:val="22"/>
        </w:rPr>
        <w:tab/>
      </w:r>
      <w:r w:rsidR="00CC4ECB">
        <w:rPr>
          <w:rFonts w:asciiTheme="majorHAnsi" w:hAnsiTheme="majorHAnsi" w:cs="Tahoma"/>
          <w:b/>
          <w:sz w:val="22"/>
          <w:szCs w:val="22"/>
        </w:rPr>
        <w:t>Aug</w:t>
      </w:r>
      <w:r w:rsidR="00086248">
        <w:rPr>
          <w:rFonts w:asciiTheme="majorHAnsi" w:hAnsiTheme="majorHAnsi" w:cs="Tahoma"/>
          <w:b/>
          <w:sz w:val="22"/>
          <w:szCs w:val="22"/>
        </w:rPr>
        <w:t xml:space="preserve"> ‘2016</w:t>
      </w:r>
      <w:r w:rsidR="00721824" w:rsidRPr="00E01FD9">
        <w:rPr>
          <w:rFonts w:asciiTheme="majorHAnsi" w:hAnsiTheme="majorHAnsi" w:cs="Tahoma"/>
          <w:b/>
          <w:sz w:val="22"/>
          <w:szCs w:val="22"/>
        </w:rPr>
        <w:t xml:space="preserve"> – </w:t>
      </w:r>
      <w:r w:rsidR="00BF544C">
        <w:rPr>
          <w:rFonts w:asciiTheme="majorHAnsi" w:hAnsiTheme="majorHAnsi" w:cs="Tahoma"/>
          <w:b/>
          <w:sz w:val="22"/>
          <w:szCs w:val="22"/>
        </w:rPr>
        <w:t>May</w:t>
      </w:r>
      <w:r w:rsidR="00A40B66" w:rsidRPr="00E01FD9">
        <w:rPr>
          <w:rFonts w:asciiTheme="majorHAnsi" w:hAnsiTheme="majorHAnsi" w:cs="Tahoma"/>
          <w:b/>
          <w:sz w:val="22"/>
          <w:szCs w:val="22"/>
        </w:rPr>
        <w:t>’</w:t>
      </w:r>
      <w:r w:rsidR="00086248">
        <w:rPr>
          <w:rFonts w:asciiTheme="majorHAnsi" w:hAnsiTheme="majorHAnsi" w:cs="Tahoma"/>
          <w:b/>
          <w:sz w:val="22"/>
          <w:szCs w:val="22"/>
        </w:rPr>
        <w:t>2017</w:t>
      </w:r>
    </w:p>
    <w:p w:rsidR="00721824" w:rsidRPr="00E01FD9" w:rsidRDefault="00E01FD9" w:rsidP="00E2418A">
      <w:pPr>
        <w:shd w:val="clear" w:color="auto" w:fill="F3F3F3"/>
        <w:tabs>
          <w:tab w:val="right" w:pos="9360"/>
        </w:tabs>
        <w:rPr>
          <w:rFonts w:asciiTheme="majorHAnsi" w:hAnsiTheme="majorHAnsi" w:cs="Tahoma"/>
          <w:b/>
          <w:sz w:val="22"/>
          <w:szCs w:val="22"/>
        </w:rPr>
      </w:pPr>
      <w:r w:rsidRPr="00E01FD9">
        <w:rPr>
          <w:rFonts w:asciiTheme="majorHAnsi" w:hAnsiTheme="majorHAnsi" w:cs="Tahoma"/>
          <w:b/>
          <w:sz w:val="22"/>
          <w:szCs w:val="22"/>
        </w:rPr>
        <w:t>Java J</w:t>
      </w:r>
      <w:r w:rsidR="004D29A0" w:rsidRPr="00E01FD9">
        <w:rPr>
          <w:rFonts w:asciiTheme="majorHAnsi" w:hAnsiTheme="majorHAnsi" w:cs="Tahoma"/>
          <w:b/>
          <w:sz w:val="22"/>
          <w:szCs w:val="22"/>
        </w:rPr>
        <w:t xml:space="preserve">2ee </w:t>
      </w:r>
      <w:r w:rsidR="00E2418A" w:rsidRPr="00E01FD9">
        <w:rPr>
          <w:rFonts w:asciiTheme="majorHAnsi" w:hAnsiTheme="majorHAnsi" w:cs="Tahoma"/>
          <w:b/>
          <w:sz w:val="22"/>
          <w:szCs w:val="22"/>
        </w:rPr>
        <w:t>Developer</w:t>
      </w:r>
    </w:p>
    <w:p w:rsidR="006373B6" w:rsidRPr="00E01FD9" w:rsidRDefault="006373B6" w:rsidP="006373B6">
      <w:pPr>
        <w:rPr>
          <w:rFonts w:asciiTheme="majorHAnsi" w:hAnsiTheme="majorHAnsi" w:cs="Tahoma"/>
        </w:rPr>
      </w:pPr>
    </w:p>
    <w:p w:rsidR="00813283" w:rsidRPr="00E01FD9" w:rsidRDefault="00813283" w:rsidP="00813283">
      <w:pPr>
        <w:rPr>
          <w:rFonts w:asciiTheme="majorHAnsi" w:hAnsiTheme="majorHAnsi"/>
        </w:rPr>
      </w:pPr>
      <w:r w:rsidRPr="00E01FD9">
        <w:rPr>
          <w:rFonts w:asciiTheme="majorHAnsi" w:hAnsiTheme="majorHAnsi"/>
        </w:rPr>
        <w:t>T-Mobile Universe 2.0/ Rebellion has three channels Retail, Care and Web. Retail Application is in store system, Care Application is used by Customer Care Representatives and Web Application is direct customer interactive system. All three systems interact with Façade API and have almost similar set of flows. Enterprise architecture has all three layers Façade, Core and Ericsson (backed system).</w:t>
      </w:r>
    </w:p>
    <w:p w:rsidR="0000314A" w:rsidRPr="00E01FD9" w:rsidRDefault="0000314A" w:rsidP="0000314A">
      <w:pPr>
        <w:rPr>
          <w:rFonts w:asciiTheme="majorHAnsi" w:hAnsiTheme="majorHAnsi" w:cs="Tahoma"/>
        </w:rPr>
      </w:pPr>
    </w:p>
    <w:p w:rsidR="00FE57D0" w:rsidRPr="00E01FD9" w:rsidRDefault="00FE57D0" w:rsidP="00FE57D0">
      <w:pPr>
        <w:jc w:val="both"/>
        <w:rPr>
          <w:rFonts w:asciiTheme="majorHAnsi" w:hAnsiTheme="majorHAnsi"/>
        </w:rPr>
      </w:pPr>
    </w:p>
    <w:p w:rsidR="006D1D72" w:rsidRDefault="006D1D72" w:rsidP="0000314A">
      <w:pPr>
        <w:rPr>
          <w:rFonts w:asciiTheme="majorHAnsi" w:hAnsiTheme="majorHAnsi"/>
          <w:b/>
        </w:rPr>
      </w:pPr>
    </w:p>
    <w:p w:rsidR="007C3A6A" w:rsidRPr="00E01FD9" w:rsidRDefault="007C3A6A" w:rsidP="0000314A">
      <w:pPr>
        <w:rPr>
          <w:rFonts w:asciiTheme="majorHAnsi" w:hAnsiTheme="majorHAnsi"/>
          <w:b/>
        </w:rPr>
      </w:pPr>
    </w:p>
    <w:p w:rsidR="0000314A" w:rsidRPr="00E01FD9" w:rsidRDefault="0000314A" w:rsidP="0000314A">
      <w:pPr>
        <w:rPr>
          <w:rFonts w:asciiTheme="majorHAnsi" w:hAnsiTheme="majorHAnsi"/>
          <w:b/>
        </w:rPr>
      </w:pPr>
      <w:r w:rsidRPr="00E01FD9">
        <w:rPr>
          <w:rFonts w:asciiTheme="majorHAnsi" w:hAnsiTheme="majorHAnsi"/>
          <w:b/>
        </w:rPr>
        <w:t>Responsibilities:</w:t>
      </w:r>
    </w:p>
    <w:p w:rsidR="0000314A" w:rsidRPr="00E01FD9" w:rsidRDefault="0000314A" w:rsidP="0000314A">
      <w:pPr>
        <w:widowControl w:val="0"/>
        <w:tabs>
          <w:tab w:val="left" w:pos="360"/>
        </w:tabs>
        <w:autoSpaceDE w:val="0"/>
        <w:autoSpaceDN w:val="0"/>
        <w:adjustRightInd w:val="0"/>
        <w:ind w:left="-1260" w:right="-1350"/>
        <w:jc w:val="both"/>
        <w:rPr>
          <w:rFonts w:asciiTheme="majorHAnsi" w:hAnsiTheme="majorHAnsi"/>
          <w:b/>
          <w:u w:val="single"/>
        </w:rPr>
      </w:pP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Designed and developed necessary UML Diagrams like Use Case, Class, Sequence, State and Activity diagrams using IBM Rational Rose.</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lastRenderedPageBreak/>
        <w:t>Participated in JAD sessions gathering along with the Business Analysts and have good experience implementing the Agile methodology.</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Using AngularJS as the development framework to build a single-page application.</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Extensively worked on both consumption &amp; producing of RESTful based webservices using JAX-RS &amp; jersey parsers.</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Applied various j2ee design patterns such as Front Controller, Factory, Singleton, Business Delegate, Session Façade, Service Locator, DAO etc. throughout the application for a clear and manageable distribution of roles. </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Implemented the project as a multi-tier application using Spring MVC &amp; used core Spring concepts like AOP, IOC.</w:t>
      </w:r>
    </w:p>
    <w:p w:rsidR="008D1109" w:rsidRPr="00E01FD9" w:rsidRDefault="008D1109" w:rsidP="0000314A">
      <w:pPr>
        <w:pStyle w:val="BodyText2"/>
        <w:numPr>
          <w:ilvl w:val="0"/>
          <w:numId w:val="3"/>
        </w:numPr>
        <w:rPr>
          <w:rFonts w:asciiTheme="majorHAnsi" w:hAnsiTheme="majorHAnsi" w:cs="Tahoma"/>
        </w:rPr>
      </w:pPr>
      <w:r w:rsidRPr="00E01FD9">
        <w:rPr>
          <w:rFonts w:asciiTheme="majorHAnsi" w:hAnsiTheme="majorHAnsi"/>
        </w:rPr>
        <w:t>Wrote complex business logic using PL/SQL Packages, stored procs and SQL queries in TOADto improve db performance</w:t>
      </w:r>
    </w:p>
    <w:p w:rsidR="0000314A"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Used Hibernate to improve the application </w:t>
      </w:r>
      <w:r w:rsidR="00EF1F0A" w:rsidRPr="00E01FD9">
        <w:rPr>
          <w:rFonts w:asciiTheme="majorHAnsi" w:hAnsiTheme="majorHAnsi" w:cs="Tahoma"/>
        </w:rPr>
        <w:t>throughput and</w:t>
      </w:r>
      <w:r w:rsidRPr="00E01FD9">
        <w:rPr>
          <w:rFonts w:asciiTheme="majorHAnsi" w:hAnsiTheme="majorHAnsi" w:cs="Tahoma"/>
        </w:rPr>
        <w:t xml:space="preserve"> created the mappings to fit the existing table structure.</w:t>
      </w:r>
    </w:p>
    <w:p w:rsidR="00314F4B" w:rsidRDefault="00314F4B" w:rsidP="00314F4B">
      <w:pPr>
        <w:pStyle w:val="BodyText2"/>
        <w:numPr>
          <w:ilvl w:val="0"/>
          <w:numId w:val="3"/>
        </w:numPr>
        <w:rPr>
          <w:rFonts w:asciiTheme="majorHAnsi" w:hAnsiTheme="majorHAnsi" w:cs="Tahoma"/>
        </w:rPr>
      </w:pPr>
      <w:r w:rsidRPr="00E01FD9">
        <w:rPr>
          <w:rFonts w:asciiTheme="majorHAnsi" w:hAnsiTheme="majorHAnsi" w:cs="Tahoma"/>
        </w:rPr>
        <w:t>Implemented the project as a multi-tier application using Spring MVC &amp; used core Spring concepts like AOP, IOC.</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Implemented the order grouping module using heavy multi-threading concepts &amp; latest java 1.8 concurrency features to make the code thread safe.</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Involved in performance tuning of application, monitoring the end of day load and application </w:t>
      </w:r>
      <w:r w:rsidR="00EF1F0A" w:rsidRPr="00E01FD9">
        <w:rPr>
          <w:rFonts w:asciiTheme="majorHAnsi" w:hAnsiTheme="majorHAnsi" w:cs="Tahoma"/>
        </w:rPr>
        <w:t>behavior</w:t>
      </w:r>
      <w:r w:rsidRPr="00E01FD9">
        <w:rPr>
          <w:rFonts w:asciiTheme="majorHAnsi" w:hAnsiTheme="majorHAnsi" w:cs="Tahoma"/>
        </w:rPr>
        <w:t xml:space="preserve"> using JProfiler.</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Used Spring JDBC template to perform the database operations.</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Developed the UI screens using HTML5, CSS3, Ajax &amp;</w:t>
      </w:r>
      <w:r w:rsidR="00EF1F0A" w:rsidRPr="00E01FD9">
        <w:rPr>
          <w:rFonts w:asciiTheme="majorHAnsi" w:hAnsiTheme="majorHAnsi" w:cs="Tahoma"/>
        </w:rPr>
        <w:t>jQuery</w:t>
      </w:r>
      <w:r w:rsidRPr="00E01FD9">
        <w:rPr>
          <w:rFonts w:asciiTheme="majorHAnsi" w:hAnsiTheme="majorHAnsi" w:cs="Tahoma"/>
        </w:rPr>
        <w:t>.</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Implemented agent Module to parse the Excel files using POI framework and process the data as per the business tier logic.</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Developed Session Beans to process user requests and to load and store information from database. </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Wrote Stored Procedures and complex queries in Oracle 11g database. </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Designed and developed JUnit test cases during the development phase. </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Used Jenkins for continuous integration and Maven for building the EAR file.</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Involved in building and maintaining </w:t>
      </w:r>
      <w:r w:rsidR="00EF1F0A" w:rsidRPr="00E01FD9">
        <w:rPr>
          <w:rFonts w:asciiTheme="majorHAnsi" w:hAnsiTheme="majorHAnsi" w:cs="Tahoma"/>
        </w:rPr>
        <w:t>cloud-based</w:t>
      </w:r>
      <w:r w:rsidRPr="00E01FD9">
        <w:rPr>
          <w:rFonts w:asciiTheme="majorHAnsi" w:hAnsiTheme="majorHAnsi" w:cs="Tahoma"/>
        </w:rPr>
        <w:t xml:space="preserve"> infrastructure on AWS.</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Used CVS for efficiently managing the source code versions with the development team. </w:t>
      </w:r>
    </w:p>
    <w:p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Served as POC for on call support in the production team on a rotation basis.</w:t>
      </w:r>
    </w:p>
    <w:p w:rsidR="0000314A" w:rsidRPr="00E01FD9" w:rsidRDefault="0000314A" w:rsidP="0000314A">
      <w:pPr>
        <w:widowControl w:val="0"/>
        <w:tabs>
          <w:tab w:val="left" w:pos="360"/>
        </w:tabs>
        <w:autoSpaceDE w:val="0"/>
        <w:autoSpaceDN w:val="0"/>
        <w:adjustRightInd w:val="0"/>
        <w:ind w:left="-1260" w:right="-1350"/>
        <w:jc w:val="both"/>
        <w:rPr>
          <w:rFonts w:asciiTheme="majorHAnsi" w:hAnsiTheme="majorHAnsi"/>
          <w:b/>
          <w:w w:val="90"/>
          <w:kern w:val="28"/>
        </w:rPr>
      </w:pPr>
    </w:p>
    <w:p w:rsidR="0000314A" w:rsidRPr="00E01FD9" w:rsidRDefault="0000314A" w:rsidP="0000314A">
      <w:pPr>
        <w:pStyle w:val="NormalWeb"/>
        <w:spacing w:before="0" w:beforeAutospacing="0" w:after="0" w:afterAutospacing="0"/>
        <w:jc w:val="both"/>
        <w:rPr>
          <w:rFonts w:asciiTheme="majorHAnsi" w:hAnsiTheme="majorHAnsi" w:cs="Tahoma"/>
          <w:sz w:val="20"/>
          <w:szCs w:val="20"/>
        </w:rPr>
      </w:pPr>
      <w:r w:rsidRPr="00E01FD9">
        <w:rPr>
          <w:rFonts w:asciiTheme="majorHAnsi" w:hAnsiTheme="majorHAnsi"/>
          <w:b/>
          <w:sz w:val="20"/>
          <w:szCs w:val="20"/>
        </w:rPr>
        <w:t xml:space="preserve">Environment: </w:t>
      </w:r>
      <w:r w:rsidRPr="00E01FD9">
        <w:rPr>
          <w:rFonts w:asciiTheme="majorHAnsi" w:hAnsiTheme="majorHAnsi" w:cs="Tahoma"/>
          <w:sz w:val="20"/>
          <w:szCs w:val="20"/>
        </w:rPr>
        <w:t>Java 1.</w:t>
      </w:r>
      <w:r w:rsidR="00F84D92">
        <w:rPr>
          <w:rFonts w:asciiTheme="majorHAnsi" w:hAnsiTheme="majorHAnsi" w:cs="Tahoma"/>
          <w:sz w:val="20"/>
          <w:szCs w:val="20"/>
        </w:rPr>
        <w:t>7</w:t>
      </w:r>
      <w:r w:rsidRPr="00E01FD9">
        <w:rPr>
          <w:rFonts w:asciiTheme="majorHAnsi" w:hAnsiTheme="majorHAnsi" w:cs="Tahoma"/>
          <w:sz w:val="20"/>
          <w:szCs w:val="20"/>
        </w:rPr>
        <w:t xml:space="preserve">, Oracle 11g, PL/SQL, Spring 3.x, </w:t>
      </w:r>
      <w:r w:rsidR="00314F4B">
        <w:rPr>
          <w:rFonts w:asciiTheme="majorHAnsi" w:hAnsiTheme="majorHAnsi" w:cs="Tahoma"/>
          <w:sz w:val="20"/>
          <w:szCs w:val="20"/>
        </w:rPr>
        <w:t xml:space="preserve">Spring Boot, </w:t>
      </w:r>
      <w:r w:rsidRPr="00E01FD9">
        <w:rPr>
          <w:rFonts w:asciiTheme="majorHAnsi" w:hAnsiTheme="majorHAnsi" w:cs="Tahoma"/>
          <w:sz w:val="20"/>
          <w:szCs w:val="20"/>
        </w:rPr>
        <w:t xml:space="preserve">Spring MVC/JDBC, Angular JS, Maven, Jenkins, Linux VMs, Selenium, Test NG, </w:t>
      </w:r>
      <w:r w:rsidR="00EF1F0A" w:rsidRPr="00E01FD9">
        <w:rPr>
          <w:rFonts w:asciiTheme="majorHAnsi" w:hAnsiTheme="majorHAnsi" w:cs="Tahoma"/>
          <w:sz w:val="20"/>
          <w:szCs w:val="20"/>
        </w:rPr>
        <w:t>WebLogic</w:t>
      </w:r>
      <w:r w:rsidRPr="00E01FD9">
        <w:rPr>
          <w:rFonts w:asciiTheme="majorHAnsi" w:hAnsiTheme="majorHAnsi" w:cs="Tahoma"/>
          <w:sz w:val="20"/>
          <w:szCs w:val="20"/>
        </w:rPr>
        <w:t xml:space="preserve"> 10,</w:t>
      </w:r>
      <w:r w:rsidR="006E6DCC" w:rsidRPr="00E01FD9">
        <w:rPr>
          <w:rFonts w:asciiTheme="majorHAnsi" w:hAnsiTheme="majorHAnsi"/>
          <w:color w:val="333333"/>
          <w:sz w:val="20"/>
          <w:szCs w:val="20"/>
          <w:highlight w:val="white"/>
        </w:rPr>
        <w:t xml:space="preserve"> JBOSS</w:t>
      </w:r>
      <w:r w:rsidR="006E6DCC" w:rsidRPr="00E01FD9">
        <w:rPr>
          <w:rFonts w:asciiTheme="majorHAnsi" w:hAnsiTheme="majorHAnsi"/>
          <w:color w:val="333333"/>
          <w:sz w:val="20"/>
          <w:szCs w:val="20"/>
        </w:rPr>
        <w:t>,</w:t>
      </w:r>
      <w:r w:rsidRPr="00E01FD9">
        <w:rPr>
          <w:rFonts w:asciiTheme="majorHAnsi" w:hAnsiTheme="majorHAnsi" w:cs="Tahoma"/>
          <w:sz w:val="20"/>
          <w:szCs w:val="20"/>
        </w:rPr>
        <w:t xml:space="preserve"> Hibernate, AWS, CVS.</w:t>
      </w:r>
    </w:p>
    <w:p w:rsidR="0085663D" w:rsidRPr="00E01FD9" w:rsidRDefault="0085663D" w:rsidP="00A40996">
      <w:pPr>
        <w:jc w:val="both"/>
        <w:rPr>
          <w:rFonts w:asciiTheme="majorHAnsi" w:eastAsia="Arial" w:hAnsiTheme="majorHAnsi"/>
        </w:rPr>
      </w:pPr>
    </w:p>
    <w:p w:rsidR="0085663D" w:rsidRPr="00E01FD9" w:rsidRDefault="0085663D" w:rsidP="0085663D">
      <w:pPr>
        <w:pStyle w:val="BodyText2"/>
        <w:spacing w:after="60"/>
        <w:rPr>
          <w:rFonts w:asciiTheme="majorHAnsi" w:hAnsiTheme="majorHAnsi"/>
        </w:rPr>
      </w:pPr>
    </w:p>
    <w:p w:rsidR="0085663D" w:rsidRPr="00E01FD9" w:rsidRDefault="00880630" w:rsidP="0085663D">
      <w:pPr>
        <w:shd w:val="clear" w:color="auto" w:fill="F3F3F3"/>
        <w:tabs>
          <w:tab w:val="right" w:pos="9360"/>
        </w:tabs>
        <w:rPr>
          <w:rFonts w:asciiTheme="majorHAnsi" w:hAnsiTheme="majorHAnsi" w:cs="Tahoma"/>
          <w:b/>
          <w:sz w:val="22"/>
          <w:szCs w:val="22"/>
        </w:rPr>
      </w:pPr>
      <w:r w:rsidRPr="00E01FD9">
        <w:rPr>
          <w:rFonts w:asciiTheme="majorHAnsi" w:hAnsiTheme="majorHAnsi" w:cs="Tahoma"/>
          <w:b/>
          <w:sz w:val="22"/>
          <w:szCs w:val="22"/>
        </w:rPr>
        <w:t>BA Continuum India Pvt Ltd</w:t>
      </w:r>
      <w:r w:rsidR="00181B05" w:rsidRPr="00E01FD9">
        <w:rPr>
          <w:rFonts w:asciiTheme="majorHAnsi" w:hAnsiTheme="majorHAnsi" w:cs="Tahoma"/>
          <w:b/>
          <w:sz w:val="22"/>
          <w:szCs w:val="22"/>
        </w:rPr>
        <w:t>.</w:t>
      </w:r>
      <w:r w:rsidR="00BF78A5" w:rsidRPr="00E01FD9">
        <w:rPr>
          <w:rFonts w:asciiTheme="majorHAnsi" w:hAnsiTheme="majorHAnsi" w:cs="Tahoma"/>
          <w:b/>
          <w:sz w:val="22"/>
          <w:szCs w:val="22"/>
        </w:rPr>
        <w:t>Aug</w:t>
      </w:r>
      <w:r w:rsidR="00A40B66" w:rsidRPr="00E01FD9">
        <w:rPr>
          <w:rFonts w:asciiTheme="majorHAnsi" w:hAnsiTheme="majorHAnsi" w:cs="Tahoma"/>
          <w:b/>
          <w:sz w:val="22"/>
          <w:szCs w:val="22"/>
        </w:rPr>
        <w:t xml:space="preserve"> ‘</w:t>
      </w:r>
      <w:r w:rsidR="00414A40" w:rsidRPr="00E01FD9">
        <w:rPr>
          <w:rFonts w:asciiTheme="majorHAnsi" w:hAnsiTheme="majorHAnsi" w:cs="Tahoma"/>
          <w:b/>
          <w:sz w:val="22"/>
          <w:szCs w:val="22"/>
        </w:rPr>
        <w:t>20</w:t>
      </w:r>
      <w:r w:rsidR="00383F36">
        <w:rPr>
          <w:rFonts w:asciiTheme="majorHAnsi" w:hAnsiTheme="majorHAnsi" w:cs="Tahoma"/>
          <w:b/>
          <w:sz w:val="22"/>
          <w:szCs w:val="22"/>
        </w:rPr>
        <w:t xml:space="preserve">13 </w:t>
      </w:r>
      <w:r w:rsidR="009C0839" w:rsidRPr="00E01FD9">
        <w:rPr>
          <w:rFonts w:asciiTheme="majorHAnsi" w:hAnsiTheme="majorHAnsi" w:cs="Tahoma"/>
          <w:b/>
          <w:sz w:val="22"/>
          <w:szCs w:val="22"/>
        </w:rPr>
        <w:t xml:space="preserve">– </w:t>
      </w:r>
      <w:r w:rsidR="00BF78A5" w:rsidRPr="00E01FD9">
        <w:rPr>
          <w:rFonts w:asciiTheme="majorHAnsi" w:hAnsiTheme="majorHAnsi" w:cs="Tahoma"/>
          <w:b/>
          <w:sz w:val="22"/>
          <w:szCs w:val="22"/>
        </w:rPr>
        <w:t>Dec</w:t>
      </w:r>
      <w:r w:rsidR="00A40B66" w:rsidRPr="00E01FD9">
        <w:rPr>
          <w:rFonts w:asciiTheme="majorHAnsi" w:hAnsiTheme="majorHAnsi" w:cs="Tahoma"/>
          <w:b/>
          <w:sz w:val="22"/>
          <w:szCs w:val="22"/>
        </w:rPr>
        <w:t xml:space="preserve">’ </w:t>
      </w:r>
      <w:r w:rsidR="00414A40" w:rsidRPr="00E01FD9">
        <w:rPr>
          <w:rFonts w:asciiTheme="majorHAnsi" w:hAnsiTheme="majorHAnsi" w:cs="Tahoma"/>
          <w:b/>
          <w:sz w:val="22"/>
          <w:szCs w:val="22"/>
        </w:rPr>
        <w:t>20</w:t>
      </w:r>
      <w:r w:rsidR="009C0839" w:rsidRPr="00E01FD9">
        <w:rPr>
          <w:rFonts w:asciiTheme="majorHAnsi" w:hAnsiTheme="majorHAnsi" w:cs="Tahoma"/>
          <w:b/>
          <w:sz w:val="22"/>
          <w:szCs w:val="22"/>
        </w:rPr>
        <w:t>1</w:t>
      </w:r>
      <w:r w:rsidR="00383F36">
        <w:rPr>
          <w:rFonts w:asciiTheme="majorHAnsi" w:hAnsiTheme="majorHAnsi" w:cs="Tahoma"/>
          <w:b/>
          <w:sz w:val="22"/>
          <w:szCs w:val="22"/>
        </w:rPr>
        <w:t>5</w:t>
      </w:r>
    </w:p>
    <w:p w:rsidR="0085663D" w:rsidRPr="00E01FD9" w:rsidRDefault="0085663D" w:rsidP="0085663D">
      <w:pPr>
        <w:shd w:val="clear" w:color="auto" w:fill="F3F3F3"/>
        <w:tabs>
          <w:tab w:val="right" w:pos="9360"/>
        </w:tabs>
        <w:rPr>
          <w:rFonts w:asciiTheme="majorHAnsi" w:hAnsiTheme="majorHAnsi" w:cs="Tahoma"/>
          <w:b/>
          <w:sz w:val="22"/>
          <w:szCs w:val="22"/>
        </w:rPr>
      </w:pPr>
      <w:r w:rsidRPr="00E01FD9">
        <w:rPr>
          <w:rFonts w:asciiTheme="majorHAnsi" w:hAnsiTheme="majorHAnsi" w:cs="Tahoma"/>
          <w:b/>
          <w:sz w:val="22"/>
          <w:szCs w:val="22"/>
        </w:rPr>
        <w:t>JAVA Developer</w:t>
      </w:r>
    </w:p>
    <w:p w:rsidR="000B1531" w:rsidRPr="00E01FD9" w:rsidRDefault="000B1531" w:rsidP="0085663D">
      <w:pPr>
        <w:pStyle w:val="BodyText2"/>
        <w:rPr>
          <w:rFonts w:asciiTheme="majorHAnsi" w:hAnsiTheme="majorHAnsi"/>
        </w:rPr>
      </w:pPr>
    </w:p>
    <w:p w:rsidR="00813283" w:rsidRPr="00E01FD9" w:rsidRDefault="00813283" w:rsidP="00813283">
      <w:pPr>
        <w:pStyle w:val="NoSpacing"/>
        <w:rPr>
          <w:rFonts w:asciiTheme="majorHAnsi" w:hAnsiTheme="majorHAnsi"/>
          <w:sz w:val="20"/>
          <w:szCs w:val="20"/>
        </w:rPr>
      </w:pPr>
      <w:r w:rsidRPr="00E01FD9">
        <w:rPr>
          <w:rFonts w:asciiTheme="majorHAnsi" w:hAnsiTheme="majorHAnsi"/>
          <w:sz w:val="20"/>
          <w:szCs w:val="20"/>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rsidR="00181B05" w:rsidRPr="00E01FD9" w:rsidRDefault="00181B05" w:rsidP="00D25304">
      <w:pPr>
        <w:rPr>
          <w:rFonts w:asciiTheme="majorHAnsi" w:hAnsiTheme="majorHAnsi" w:cs="Tahoma"/>
        </w:rPr>
      </w:pPr>
    </w:p>
    <w:p w:rsidR="0085663D" w:rsidRPr="00E01FD9" w:rsidRDefault="0085663D" w:rsidP="0085663D">
      <w:pPr>
        <w:pStyle w:val="BodyTextIndent"/>
        <w:ind w:left="0"/>
        <w:rPr>
          <w:rFonts w:asciiTheme="majorHAnsi" w:hAnsiTheme="majorHAnsi"/>
          <w:sz w:val="20"/>
          <w:szCs w:val="20"/>
        </w:rPr>
      </w:pPr>
    </w:p>
    <w:p w:rsidR="0085663D" w:rsidRPr="00E01FD9" w:rsidRDefault="0085663D" w:rsidP="001F630A">
      <w:pPr>
        <w:rPr>
          <w:rFonts w:asciiTheme="majorHAnsi" w:hAnsiTheme="majorHAnsi"/>
          <w:b/>
        </w:rPr>
      </w:pPr>
      <w:r w:rsidRPr="00E01FD9">
        <w:rPr>
          <w:rFonts w:asciiTheme="majorHAnsi" w:hAnsiTheme="majorHAnsi"/>
          <w:b/>
        </w:rPr>
        <w:t>Responsibilities</w:t>
      </w:r>
      <w:r w:rsidR="001F630A" w:rsidRPr="00E01FD9">
        <w:rPr>
          <w:rFonts w:asciiTheme="majorHAnsi" w:hAnsiTheme="majorHAnsi"/>
          <w:b/>
        </w:rPr>
        <w:t>:</w:t>
      </w:r>
    </w:p>
    <w:p w:rsidR="0085663D" w:rsidRPr="00E01FD9" w:rsidRDefault="0085663D" w:rsidP="0085663D">
      <w:pPr>
        <w:pStyle w:val="BodyTextIndent"/>
        <w:ind w:left="0"/>
        <w:rPr>
          <w:rFonts w:asciiTheme="majorHAnsi" w:hAnsiTheme="majorHAnsi"/>
          <w:b/>
          <w:sz w:val="20"/>
          <w:szCs w:val="20"/>
          <w:u w:val="single"/>
        </w:rPr>
      </w:pP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Developed the database and UI design for the web module. </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Built prototypes of complex modules and analyzed the performance. </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Developed EJBs, JSPs and Java Components for the application using Eclipse. </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Prepared the Unit test plans and the integrated test plans. </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Implemented Version control for the Project using Microsoft Visual Source Safe. </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Coordinated and supported the team during implementation.</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Involved in design, development and testing phases of the application.</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Implemented Struts framework in the presentation tier for all the essential control flow, business level validations and for communicating with the business layer.</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Developed various helper classes needed following Core Java multi-threaded programming and Collection classes.</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lastRenderedPageBreak/>
        <w:t>Involved in the understanding and designing of the complex back-end middleware framework.</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Used Java Servlets, JSPs, AJAX, HTML and CSS for developing the Web component of the application.</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Planned and implemented various Oracle Tables, stored Procedure, triggers, views, cursors.</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Involved in the analysis, definition, design, implementation and deployment of full software development </w:t>
      </w:r>
      <w:r w:rsidR="00EF1F0A" w:rsidRPr="00E01FD9">
        <w:rPr>
          <w:rFonts w:asciiTheme="majorHAnsi" w:hAnsiTheme="majorHAnsi" w:cs="Tahoma"/>
        </w:rPr>
        <w:t>life cycle</w:t>
      </w:r>
      <w:r w:rsidRPr="00E01FD9">
        <w:rPr>
          <w:rFonts w:asciiTheme="majorHAnsi" w:hAnsiTheme="majorHAnsi" w:cs="Tahoma"/>
        </w:rPr>
        <w:t xml:space="preserve"> (SDLC) of the project.</w:t>
      </w:r>
    </w:p>
    <w:p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Participated in the technical code reviews, prepared unit test cases, detailed time estimation, impact analysis and code review documents.</w:t>
      </w:r>
    </w:p>
    <w:p w:rsidR="0085663D" w:rsidRPr="00E01FD9" w:rsidRDefault="0085663D" w:rsidP="0085663D">
      <w:pPr>
        <w:pStyle w:val="BodyText2"/>
        <w:rPr>
          <w:rFonts w:asciiTheme="majorHAnsi" w:hAnsiTheme="majorHAnsi" w:cs="Tahoma"/>
        </w:rPr>
      </w:pPr>
    </w:p>
    <w:p w:rsidR="0085663D" w:rsidRPr="00E01FD9" w:rsidRDefault="0085663D" w:rsidP="00D25304">
      <w:pPr>
        <w:pStyle w:val="NormalWeb"/>
        <w:spacing w:before="0" w:beforeAutospacing="0" w:after="0" w:afterAutospacing="0"/>
        <w:jc w:val="both"/>
        <w:rPr>
          <w:rFonts w:asciiTheme="majorHAnsi" w:hAnsiTheme="majorHAnsi" w:cs="Tahoma"/>
          <w:sz w:val="20"/>
          <w:szCs w:val="20"/>
        </w:rPr>
      </w:pPr>
    </w:p>
    <w:p w:rsidR="007A0337" w:rsidRPr="00E01FD9" w:rsidRDefault="00D25304" w:rsidP="00D25304">
      <w:pPr>
        <w:pStyle w:val="NormalWeb"/>
        <w:spacing w:before="0" w:beforeAutospacing="0" w:after="0" w:afterAutospacing="0"/>
        <w:jc w:val="both"/>
        <w:rPr>
          <w:rFonts w:asciiTheme="majorHAnsi" w:hAnsiTheme="majorHAnsi" w:cs="Tahoma"/>
          <w:sz w:val="20"/>
          <w:szCs w:val="20"/>
        </w:rPr>
      </w:pPr>
      <w:r w:rsidRPr="00E01FD9">
        <w:rPr>
          <w:rFonts w:asciiTheme="majorHAnsi" w:hAnsiTheme="majorHAnsi"/>
          <w:b/>
          <w:sz w:val="20"/>
          <w:szCs w:val="20"/>
        </w:rPr>
        <w:t>Environment</w:t>
      </w:r>
      <w:r w:rsidR="0085663D" w:rsidRPr="00E01FD9">
        <w:rPr>
          <w:rFonts w:asciiTheme="majorHAnsi" w:hAnsiTheme="majorHAnsi"/>
          <w:b/>
          <w:sz w:val="20"/>
          <w:szCs w:val="20"/>
        </w:rPr>
        <w:t>:</w:t>
      </w:r>
      <w:r w:rsidR="0085663D" w:rsidRPr="00E01FD9">
        <w:rPr>
          <w:rFonts w:asciiTheme="majorHAnsi" w:hAnsiTheme="majorHAnsi" w:cs="Tahoma"/>
          <w:sz w:val="20"/>
          <w:szCs w:val="20"/>
        </w:rPr>
        <w:t>Java 1.4, Struts 1.2, Hibernate, EJB, WebLogic Server 8.1, HTML, CSS, JUnit, JSP, Servlets, JMS, Oracle 9i, Windows XP, MVC Pattern, SVN, Log4J.</w:t>
      </w:r>
    </w:p>
    <w:p w:rsidR="00093E71" w:rsidRPr="00E01FD9" w:rsidRDefault="00093E71" w:rsidP="00256912">
      <w:pPr>
        <w:pStyle w:val="BodyTextIndent"/>
        <w:ind w:left="0"/>
        <w:rPr>
          <w:rFonts w:asciiTheme="majorHAnsi" w:hAnsiTheme="majorHAnsi"/>
          <w:sz w:val="20"/>
          <w:szCs w:val="20"/>
        </w:rPr>
      </w:pPr>
    </w:p>
    <w:sectPr w:rsidR="00093E71" w:rsidRPr="00E01FD9" w:rsidSect="00855498">
      <w:pgSz w:w="12240" w:h="15840"/>
      <w:pgMar w:top="720" w:right="1440" w:bottom="85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7A5" w:rsidRDefault="00D917A5">
      <w:r>
        <w:separator/>
      </w:r>
    </w:p>
  </w:endnote>
  <w:endnote w:type="continuationSeparator" w:id="0">
    <w:p w:rsidR="00D917A5" w:rsidRDefault="00D91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7A5" w:rsidRDefault="00D917A5">
      <w:r>
        <w:separator/>
      </w:r>
    </w:p>
  </w:footnote>
  <w:footnote w:type="continuationSeparator" w:id="0">
    <w:p w:rsidR="00D917A5" w:rsidRDefault="00D917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B7F852EE">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DC72A1E0">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6D875F6">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D7B6DA9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927AEAD8">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08307370">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01B4A4C6">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C5501F24">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0B1A54FC">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000003"/>
    <w:multiLevelType w:val="hybridMultilevel"/>
    <w:tmpl w:val="00000003"/>
    <w:lvl w:ilvl="0" w:tplc="02C6B0FC">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2E26D3CA">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5B8455A">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ED8470C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4796BB70">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48C62572">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A3EA59A">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93D25DE6">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9CC6FACA">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3" w15:restartNumberingAfterBreak="0">
    <w:nsid w:val="06DB2924"/>
    <w:multiLevelType w:val="hybridMultilevel"/>
    <w:tmpl w:val="E390BB76"/>
    <w:lvl w:ilvl="0" w:tplc="B722130A">
      <w:start w:val="1"/>
      <w:numFmt w:val="bullet"/>
      <w:lvlText w:val=""/>
      <w:lvlJc w:val="left"/>
      <w:pPr>
        <w:tabs>
          <w:tab w:val="num" w:pos="1800"/>
        </w:tabs>
        <w:ind w:left="1800" w:hanging="360"/>
      </w:pPr>
      <w:rPr>
        <w:rFonts w:ascii="Symbol" w:hAnsi="Symbol" w:hint="default"/>
        <w:color w:val="auto"/>
        <w:sz w:val="18"/>
        <w:szCs w:val="18"/>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1134BF8"/>
    <w:multiLevelType w:val="hybridMultilevel"/>
    <w:tmpl w:val="1436B9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707E2B"/>
    <w:multiLevelType w:val="hybridMultilevel"/>
    <w:tmpl w:val="2EF0F3D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6" w15:restartNumberingAfterBreak="0">
    <w:nsid w:val="1A8A5E79"/>
    <w:multiLevelType w:val="hybridMultilevel"/>
    <w:tmpl w:val="1A34B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B20B0"/>
    <w:multiLevelType w:val="hybridMultilevel"/>
    <w:tmpl w:val="619AE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4F086F"/>
    <w:multiLevelType w:val="hybridMultilevel"/>
    <w:tmpl w:val="97C6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9683D"/>
    <w:multiLevelType w:val="hybridMultilevel"/>
    <w:tmpl w:val="8C5AF4AA"/>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A37366"/>
    <w:multiLevelType w:val="hybridMultilevel"/>
    <w:tmpl w:val="2E6EB23E"/>
    <w:lvl w:ilvl="0" w:tplc="A1EC7D54">
      <w:numFmt w:val="bullet"/>
      <w:pStyle w:val="ExperienceBullets"/>
      <w:lvlText w:val=""/>
      <w:lvlJc w:val="left"/>
      <w:pPr>
        <w:tabs>
          <w:tab w:val="num" w:pos="2160"/>
        </w:tabs>
        <w:ind w:left="2160" w:hanging="360"/>
      </w:pPr>
      <w:rPr>
        <w:rFonts w:ascii="Symbol" w:hAnsi="Symbol" w:cs="Times New Roman" w:hint="default"/>
        <w:color w:val="auto"/>
      </w:rPr>
    </w:lvl>
    <w:lvl w:ilvl="1" w:tplc="6B9248B6">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0E623F"/>
    <w:multiLevelType w:val="hybridMultilevel"/>
    <w:tmpl w:val="C7000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5E5A0C"/>
    <w:multiLevelType w:val="multilevel"/>
    <w:tmpl w:val="7D12A48A"/>
    <w:lvl w:ilvl="0">
      <w:start w:val="1"/>
      <w:numFmt w:val="bullet"/>
      <w:lvlText w:val="♦"/>
      <w:lvlJc w:val="left"/>
      <w:pPr>
        <w:ind w:left="720" w:firstLine="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48C57C23"/>
    <w:multiLevelType w:val="hybridMultilevel"/>
    <w:tmpl w:val="5456DF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14" w15:restartNumberingAfterBreak="0">
    <w:nsid w:val="4B8B51FF"/>
    <w:multiLevelType w:val="hybridMultilevel"/>
    <w:tmpl w:val="B546C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0A2DCA"/>
    <w:multiLevelType w:val="hybridMultilevel"/>
    <w:tmpl w:val="B0621156"/>
    <w:lvl w:ilvl="0" w:tplc="04090001">
      <w:start w:val="1"/>
      <w:numFmt w:val="bullet"/>
      <w:lvlText w:val=""/>
      <w:lvlJc w:val="left"/>
      <w:pPr>
        <w:tabs>
          <w:tab w:val="num" w:pos="360"/>
        </w:tabs>
        <w:ind w:left="360" w:hanging="360"/>
      </w:pPr>
      <w:rPr>
        <w:rFonts w:ascii="Symbol" w:hAnsi="Symbol" w:hint="default"/>
        <w:sz w:val="18"/>
      </w:rPr>
    </w:lvl>
    <w:lvl w:ilvl="1" w:tplc="04090001">
      <w:start w:val="1"/>
      <w:numFmt w:val="bullet"/>
      <w:lvlText w:val=""/>
      <w:lvlJc w:val="left"/>
      <w:pPr>
        <w:tabs>
          <w:tab w:val="num" w:pos="1080"/>
        </w:tabs>
        <w:ind w:left="1080" w:hanging="360"/>
      </w:pPr>
      <w:rPr>
        <w:rFonts w:ascii="Symbol" w:hAnsi="Symbol" w:hint="default"/>
        <w:sz w:val="18"/>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B661563"/>
    <w:multiLevelType w:val="hybridMultilevel"/>
    <w:tmpl w:val="3EC0B5C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CC83B34"/>
    <w:multiLevelType w:val="hybridMultilevel"/>
    <w:tmpl w:val="0546AE8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1204D43"/>
    <w:multiLevelType w:val="multilevel"/>
    <w:tmpl w:val="76CA9B98"/>
    <w:lvl w:ilvl="0">
      <w:start w:val="1"/>
      <w:numFmt w:val="bullet"/>
      <w:lvlText w:val="♦"/>
      <w:lvlJc w:val="left"/>
      <w:pPr>
        <w:ind w:left="720" w:firstLine="360"/>
      </w:pPr>
      <w:rPr>
        <w:rFonts w:ascii="Arial" w:eastAsia="Arial" w:hAnsi="Arial" w:cs="Arial"/>
        <w:color w:val="000000"/>
        <w:sz w:val="18"/>
        <w:szCs w:val="18"/>
        <w:highlight w:val="whit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2954791"/>
    <w:multiLevelType w:val="hybridMultilevel"/>
    <w:tmpl w:val="7D0A4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7B5300"/>
    <w:multiLevelType w:val="multilevel"/>
    <w:tmpl w:val="E014E43E"/>
    <w:lvl w:ilvl="0">
      <w:start w:val="1"/>
      <w:numFmt w:val="bullet"/>
      <w:lvlText w:val="♦"/>
      <w:lvlJc w:val="left"/>
      <w:pPr>
        <w:ind w:left="720" w:firstLine="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FE07D91"/>
    <w:multiLevelType w:val="hybridMultilevel"/>
    <w:tmpl w:val="3118C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14"/>
  </w:num>
  <w:num w:numId="3">
    <w:abstractNumId w:val="7"/>
  </w:num>
  <w:num w:numId="4">
    <w:abstractNumId w:val="4"/>
  </w:num>
  <w:num w:numId="5">
    <w:abstractNumId w:val="11"/>
  </w:num>
  <w:num w:numId="6">
    <w:abstractNumId w:val="10"/>
  </w:num>
  <w:num w:numId="7">
    <w:abstractNumId w:val="16"/>
  </w:num>
  <w:num w:numId="8">
    <w:abstractNumId w:val="3"/>
  </w:num>
  <w:num w:numId="9">
    <w:abstractNumId w:val="2"/>
  </w:num>
  <w:num w:numId="10">
    <w:abstractNumId w:val="17"/>
  </w:num>
  <w:num w:numId="11">
    <w:abstractNumId w:val="5"/>
  </w:num>
  <w:num w:numId="12">
    <w:abstractNumId w:val="12"/>
  </w:num>
  <w:num w:numId="13">
    <w:abstractNumId w:val="0"/>
  </w:num>
  <w:num w:numId="14">
    <w:abstractNumId w:val="1"/>
  </w:num>
  <w:num w:numId="15">
    <w:abstractNumId w:val="19"/>
  </w:num>
  <w:num w:numId="16">
    <w:abstractNumId w:val="8"/>
  </w:num>
  <w:num w:numId="17">
    <w:abstractNumId w:val="15"/>
  </w:num>
  <w:num w:numId="18">
    <w:abstractNumId w:val="13"/>
  </w:num>
  <w:num w:numId="19">
    <w:abstractNumId w:val="9"/>
  </w:num>
  <w:num w:numId="20">
    <w:abstractNumId w:val="18"/>
  </w:num>
  <w:num w:numId="21">
    <w:abstractNumId w:val="2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8CD"/>
    <w:rsid w:val="00000FC3"/>
    <w:rsid w:val="00002204"/>
    <w:rsid w:val="0000314A"/>
    <w:rsid w:val="0000317D"/>
    <w:rsid w:val="000058FE"/>
    <w:rsid w:val="00005CCD"/>
    <w:rsid w:val="000139A8"/>
    <w:rsid w:val="000159C1"/>
    <w:rsid w:val="000216F6"/>
    <w:rsid w:val="000307D8"/>
    <w:rsid w:val="00035490"/>
    <w:rsid w:val="0003700F"/>
    <w:rsid w:val="000447E9"/>
    <w:rsid w:val="00045A48"/>
    <w:rsid w:val="000461E0"/>
    <w:rsid w:val="000524AC"/>
    <w:rsid w:val="00053637"/>
    <w:rsid w:val="000547D0"/>
    <w:rsid w:val="00055AE8"/>
    <w:rsid w:val="00056634"/>
    <w:rsid w:val="00057784"/>
    <w:rsid w:val="0006158D"/>
    <w:rsid w:val="00061C9F"/>
    <w:rsid w:val="000659C3"/>
    <w:rsid w:val="00065D70"/>
    <w:rsid w:val="00065FB5"/>
    <w:rsid w:val="000668CD"/>
    <w:rsid w:val="000668D2"/>
    <w:rsid w:val="00074D2F"/>
    <w:rsid w:val="00076B0A"/>
    <w:rsid w:val="00082473"/>
    <w:rsid w:val="00082A15"/>
    <w:rsid w:val="00083E44"/>
    <w:rsid w:val="00085F3E"/>
    <w:rsid w:val="00086248"/>
    <w:rsid w:val="00086B8C"/>
    <w:rsid w:val="00093E71"/>
    <w:rsid w:val="000A1465"/>
    <w:rsid w:val="000A3AE0"/>
    <w:rsid w:val="000A6417"/>
    <w:rsid w:val="000A73E5"/>
    <w:rsid w:val="000B1531"/>
    <w:rsid w:val="000B5774"/>
    <w:rsid w:val="000B5E77"/>
    <w:rsid w:val="000C3084"/>
    <w:rsid w:val="000C717D"/>
    <w:rsid w:val="000D0576"/>
    <w:rsid w:val="000D2958"/>
    <w:rsid w:val="000D4710"/>
    <w:rsid w:val="000D47A5"/>
    <w:rsid w:val="000D7675"/>
    <w:rsid w:val="000E062C"/>
    <w:rsid w:val="000E0B75"/>
    <w:rsid w:val="000E1AA9"/>
    <w:rsid w:val="000E3A9F"/>
    <w:rsid w:val="000E6F38"/>
    <w:rsid w:val="000F3BF9"/>
    <w:rsid w:val="000F7676"/>
    <w:rsid w:val="000F7BFB"/>
    <w:rsid w:val="00100C2F"/>
    <w:rsid w:val="00102E59"/>
    <w:rsid w:val="001038CD"/>
    <w:rsid w:val="00103A67"/>
    <w:rsid w:val="0010739A"/>
    <w:rsid w:val="00112EDD"/>
    <w:rsid w:val="00115226"/>
    <w:rsid w:val="0011595E"/>
    <w:rsid w:val="00124D38"/>
    <w:rsid w:val="00127F97"/>
    <w:rsid w:val="00131439"/>
    <w:rsid w:val="00135908"/>
    <w:rsid w:val="001364E9"/>
    <w:rsid w:val="0013740B"/>
    <w:rsid w:val="00141792"/>
    <w:rsid w:val="0014526D"/>
    <w:rsid w:val="00146BED"/>
    <w:rsid w:val="001537F3"/>
    <w:rsid w:val="0015529D"/>
    <w:rsid w:val="00155EB9"/>
    <w:rsid w:val="0016088F"/>
    <w:rsid w:val="00160FBD"/>
    <w:rsid w:val="00164B28"/>
    <w:rsid w:val="00167174"/>
    <w:rsid w:val="00167443"/>
    <w:rsid w:val="00167707"/>
    <w:rsid w:val="001723DC"/>
    <w:rsid w:val="00173815"/>
    <w:rsid w:val="00174755"/>
    <w:rsid w:val="0017496B"/>
    <w:rsid w:val="0017510A"/>
    <w:rsid w:val="001758D3"/>
    <w:rsid w:val="001772B8"/>
    <w:rsid w:val="00177A1E"/>
    <w:rsid w:val="00181B05"/>
    <w:rsid w:val="00182BE2"/>
    <w:rsid w:val="001946CF"/>
    <w:rsid w:val="00194C54"/>
    <w:rsid w:val="00194CDE"/>
    <w:rsid w:val="001A157A"/>
    <w:rsid w:val="001A161E"/>
    <w:rsid w:val="001A3FBB"/>
    <w:rsid w:val="001A6189"/>
    <w:rsid w:val="001A7C0D"/>
    <w:rsid w:val="001A7C89"/>
    <w:rsid w:val="001B0E6E"/>
    <w:rsid w:val="001B1502"/>
    <w:rsid w:val="001B172B"/>
    <w:rsid w:val="001B1CCA"/>
    <w:rsid w:val="001B2925"/>
    <w:rsid w:val="001B32E1"/>
    <w:rsid w:val="001B6B67"/>
    <w:rsid w:val="001C14FA"/>
    <w:rsid w:val="001C60A4"/>
    <w:rsid w:val="001D5B5E"/>
    <w:rsid w:val="001D661D"/>
    <w:rsid w:val="001E5FF5"/>
    <w:rsid w:val="001F203A"/>
    <w:rsid w:val="001F2B4B"/>
    <w:rsid w:val="001F630A"/>
    <w:rsid w:val="001F742C"/>
    <w:rsid w:val="002002D4"/>
    <w:rsid w:val="002015B8"/>
    <w:rsid w:val="00204DA6"/>
    <w:rsid w:val="0020642B"/>
    <w:rsid w:val="00213758"/>
    <w:rsid w:val="00215260"/>
    <w:rsid w:val="00215F53"/>
    <w:rsid w:val="00216055"/>
    <w:rsid w:val="0022293E"/>
    <w:rsid w:val="002243C0"/>
    <w:rsid w:val="00224ABD"/>
    <w:rsid w:val="00224DED"/>
    <w:rsid w:val="0022659C"/>
    <w:rsid w:val="002275A4"/>
    <w:rsid w:val="002315BD"/>
    <w:rsid w:val="00233571"/>
    <w:rsid w:val="00234670"/>
    <w:rsid w:val="002347B1"/>
    <w:rsid w:val="0023484B"/>
    <w:rsid w:val="00234DF3"/>
    <w:rsid w:val="0024511E"/>
    <w:rsid w:val="00246180"/>
    <w:rsid w:val="00246DFA"/>
    <w:rsid w:val="0025276B"/>
    <w:rsid w:val="002528A8"/>
    <w:rsid w:val="00256829"/>
    <w:rsid w:val="00256912"/>
    <w:rsid w:val="002574A0"/>
    <w:rsid w:val="002602AE"/>
    <w:rsid w:val="00263A99"/>
    <w:rsid w:val="00267041"/>
    <w:rsid w:val="00277A31"/>
    <w:rsid w:val="002807A7"/>
    <w:rsid w:val="00281420"/>
    <w:rsid w:val="00282A36"/>
    <w:rsid w:val="00283DD5"/>
    <w:rsid w:val="00284EE6"/>
    <w:rsid w:val="002862DB"/>
    <w:rsid w:val="002862F3"/>
    <w:rsid w:val="0029472A"/>
    <w:rsid w:val="00296E71"/>
    <w:rsid w:val="002A3F46"/>
    <w:rsid w:val="002A77E3"/>
    <w:rsid w:val="002A7ED7"/>
    <w:rsid w:val="002B4102"/>
    <w:rsid w:val="002B7EC5"/>
    <w:rsid w:val="002C2D56"/>
    <w:rsid w:val="002C2DD4"/>
    <w:rsid w:val="002D0008"/>
    <w:rsid w:val="002D2C43"/>
    <w:rsid w:val="002D50A4"/>
    <w:rsid w:val="002D5A1F"/>
    <w:rsid w:val="002D6FD2"/>
    <w:rsid w:val="002F19AC"/>
    <w:rsid w:val="002F1D70"/>
    <w:rsid w:val="00300EBA"/>
    <w:rsid w:val="0030346A"/>
    <w:rsid w:val="00304C00"/>
    <w:rsid w:val="00311F66"/>
    <w:rsid w:val="003130E1"/>
    <w:rsid w:val="003133FA"/>
    <w:rsid w:val="00314F4B"/>
    <w:rsid w:val="0032464D"/>
    <w:rsid w:val="00324D45"/>
    <w:rsid w:val="00324DB3"/>
    <w:rsid w:val="00325D4B"/>
    <w:rsid w:val="003271A0"/>
    <w:rsid w:val="003273FA"/>
    <w:rsid w:val="00332E74"/>
    <w:rsid w:val="0033403E"/>
    <w:rsid w:val="00335F46"/>
    <w:rsid w:val="00342C23"/>
    <w:rsid w:val="00343B6C"/>
    <w:rsid w:val="00343DF8"/>
    <w:rsid w:val="00347739"/>
    <w:rsid w:val="0035018E"/>
    <w:rsid w:val="0035307C"/>
    <w:rsid w:val="00354CB4"/>
    <w:rsid w:val="00354FFF"/>
    <w:rsid w:val="00357403"/>
    <w:rsid w:val="00360AA0"/>
    <w:rsid w:val="003652BF"/>
    <w:rsid w:val="00371E24"/>
    <w:rsid w:val="0037241B"/>
    <w:rsid w:val="00374E02"/>
    <w:rsid w:val="00380557"/>
    <w:rsid w:val="00383F36"/>
    <w:rsid w:val="0039245D"/>
    <w:rsid w:val="00396067"/>
    <w:rsid w:val="00396638"/>
    <w:rsid w:val="003A1155"/>
    <w:rsid w:val="003A11D4"/>
    <w:rsid w:val="003A55D7"/>
    <w:rsid w:val="003A5C35"/>
    <w:rsid w:val="003A70BD"/>
    <w:rsid w:val="003A7391"/>
    <w:rsid w:val="003A7C79"/>
    <w:rsid w:val="003B2611"/>
    <w:rsid w:val="003B630F"/>
    <w:rsid w:val="003B6AE9"/>
    <w:rsid w:val="003C387A"/>
    <w:rsid w:val="003C3A70"/>
    <w:rsid w:val="003C4156"/>
    <w:rsid w:val="003C58D2"/>
    <w:rsid w:val="003C6B5B"/>
    <w:rsid w:val="003C7824"/>
    <w:rsid w:val="003D128C"/>
    <w:rsid w:val="003D383A"/>
    <w:rsid w:val="003D551C"/>
    <w:rsid w:val="003D6259"/>
    <w:rsid w:val="003D66C9"/>
    <w:rsid w:val="003D7605"/>
    <w:rsid w:val="003E139D"/>
    <w:rsid w:val="003E182B"/>
    <w:rsid w:val="003E44A5"/>
    <w:rsid w:val="003E5A0E"/>
    <w:rsid w:val="003F2435"/>
    <w:rsid w:val="003F7F69"/>
    <w:rsid w:val="00403078"/>
    <w:rsid w:val="00404A6F"/>
    <w:rsid w:val="00413194"/>
    <w:rsid w:val="00414A40"/>
    <w:rsid w:val="00414EC2"/>
    <w:rsid w:val="004164E4"/>
    <w:rsid w:val="00417C10"/>
    <w:rsid w:val="00417EC7"/>
    <w:rsid w:val="00420908"/>
    <w:rsid w:val="004211FC"/>
    <w:rsid w:val="004233E2"/>
    <w:rsid w:val="0042454E"/>
    <w:rsid w:val="004266E0"/>
    <w:rsid w:val="00427D13"/>
    <w:rsid w:val="00430456"/>
    <w:rsid w:val="004352FE"/>
    <w:rsid w:val="00441B22"/>
    <w:rsid w:val="00450EB2"/>
    <w:rsid w:val="00452A36"/>
    <w:rsid w:val="0045526C"/>
    <w:rsid w:val="00461A99"/>
    <w:rsid w:val="0046295A"/>
    <w:rsid w:val="00464B0F"/>
    <w:rsid w:val="00470B1C"/>
    <w:rsid w:val="00472E80"/>
    <w:rsid w:val="00473ECE"/>
    <w:rsid w:val="00476758"/>
    <w:rsid w:val="00483084"/>
    <w:rsid w:val="00484CEB"/>
    <w:rsid w:val="004860B9"/>
    <w:rsid w:val="004873CE"/>
    <w:rsid w:val="004929DA"/>
    <w:rsid w:val="0049791A"/>
    <w:rsid w:val="004A0300"/>
    <w:rsid w:val="004A06B8"/>
    <w:rsid w:val="004A40D7"/>
    <w:rsid w:val="004A76A1"/>
    <w:rsid w:val="004B481A"/>
    <w:rsid w:val="004C1852"/>
    <w:rsid w:val="004C1A74"/>
    <w:rsid w:val="004C3E9C"/>
    <w:rsid w:val="004D29A0"/>
    <w:rsid w:val="004D3407"/>
    <w:rsid w:val="004E41ED"/>
    <w:rsid w:val="004E5F2B"/>
    <w:rsid w:val="004E67DB"/>
    <w:rsid w:val="004F014F"/>
    <w:rsid w:val="004F2566"/>
    <w:rsid w:val="004F3BE3"/>
    <w:rsid w:val="004F6B8F"/>
    <w:rsid w:val="004F6E93"/>
    <w:rsid w:val="005002C8"/>
    <w:rsid w:val="00502012"/>
    <w:rsid w:val="0051349A"/>
    <w:rsid w:val="005200CB"/>
    <w:rsid w:val="00521832"/>
    <w:rsid w:val="00523741"/>
    <w:rsid w:val="00527C94"/>
    <w:rsid w:val="00527D01"/>
    <w:rsid w:val="00533956"/>
    <w:rsid w:val="00540E0C"/>
    <w:rsid w:val="00547BDB"/>
    <w:rsid w:val="00550C24"/>
    <w:rsid w:val="00552049"/>
    <w:rsid w:val="005520E4"/>
    <w:rsid w:val="00552F42"/>
    <w:rsid w:val="00553027"/>
    <w:rsid w:val="0055721E"/>
    <w:rsid w:val="00557E7D"/>
    <w:rsid w:val="00562AC8"/>
    <w:rsid w:val="00563525"/>
    <w:rsid w:val="0056517B"/>
    <w:rsid w:val="005661B7"/>
    <w:rsid w:val="005703C9"/>
    <w:rsid w:val="0057049E"/>
    <w:rsid w:val="00572508"/>
    <w:rsid w:val="005736E0"/>
    <w:rsid w:val="00573E28"/>
    <w:rsid w:val="00576033"/>
    <w:rsid w:val="00580BA8"/>
    <w:rsid w:val="00594D4B"/>
    <w:rsid w:val="005A004A"/>
    <w:rsid w:val="005A0563"/>
    <w:rsid w:val="005A2C4A"/>
    <w:rsid w:val="005A462C"/>
    <w:rsid w:val="005A4A97"/>
    <w:rsid w:val="005A645A"/>
    <w:rsid w:val="005A65FA"/>
    <w:rsid w:val="005A6991"/>
    <w:rsid w:val="005B0941"/>
    <w:rsid w:val="005B509D"/>
    <w:rsid w:val="005B52A2"/>
    <w:rsid w:val="005C30FB"/>
    <w:rsid w:val="005C6B6C"/>
    <w:rsid w:val="005D0937"/>
    <w:rsid w:val="005D3627"/>
    <w:rsid w:val="005D4948"/>
    <w:rsid w:val="005D7F0D"/>
    <w:rsid w:val="005E0A48"/>
    <w:rsid w:val="005E28D1"/>
    <w:rsid w:val="005E425E"/>
    <w:rsid w:val="005E7F40"/>
    <w:rsid w:val="005F27F2"/>
    <w:rsid w:val="005F3D69"/>
    <w:rsid w:val="005F5AC3"/>
    <w:rsid w:val="005F7257"/>
    <w:rsid w:val="005F79B5"/>
    <w:rsid w:val="00603EBF"/>
    <w:rsid w:val="00610D6F"/>
    <w:rsid w:val="006113F0"/>
    <w:rsid w:val="00620A81"/>
    <w:rsid w:val="006244CB"/>
    <w:rsid w:val="00624DB0"/>
    <w:rsid w:val="0063220E"/>
    <w:rsid w:val="00633AC1"/>
    <w:rsid w:val="006373B6"/>
    <w:rsid w:val="0064129F"/>
    <w:rsid w:val="00641397"/>
    <w:rsid w:val="00643825"/>
    <w:rsid w:val="006459F8"/>
    <w:rsid w:val="0065024D"/>
    <w:rsid w:val="0065059A"/>
    <w:rsid w:val="00650ECD"/>
    <w:rsid w:val="00654982"/>
    <w:rsid w:val="00660FBA"/>
    <w:rsid w:val="0067353F"/>
    <w:rsid w:val="00673863"/>
    <w:rsid w:val="00674175"/>
    <w:rsid w:val="00674A92"/>
    <w:rsid w:val="006818B4"/>
    <w:rsid w:val="00682001"/>
    <w:rsid w:val="00686177"/>
    <w:rsid w:val="00686E72"/>
    <w:rsid w:val="00687A31"/>
    <w:rsid w:val="00690DD6"/>
    <w:rsid w:val="006932F4"/>
    <w:rsid w:val="0069415F"/>
    <w:rsid w:val="00694205"/>
    <w:rsid w:val="0069544E"/>
    <w:rsid w:val="006A0EE3"/>
    <w:rsid w:val="006A684F"/>
    <w:rsid w:val="006A762E"/>
    <w:rsid w:val="006B4FCC"/>
    <w:rsid w:val="006B5D23"/>
    <w:rsid w:val="006B6406"/>
    <w:rsid w:val="006B692B"/>
    <w:rsid w:val="006C5DF6"/>
    <w:rsid w:val="006C6615"/>
    <w:rsid w:val="006C7468"/>
    <w:rsid w:val="006C7693"/>
    <w:rsid w:val="006D144D"/>
    <w:rsid w:val="006D1D72"/>
    <w:rsid w:val="006D4FA7"/>
    <w:rsid w:val="006D6AE7"/>
    <w:rsid w:val="006E2779"/>
    <w:rsid w:val="006E278F"/>
    <w:rsid w:val="006E29C5"/>
    <w:rsid w:val="006E3BE0"/>
    <w:rsid w:val="006E6930"/>
    <w:rsid w:val="006E6DCC"/>
    <w:rsid w:val="006E7FE8"/>
    <w:rsid w:val="006F158E"/>
    <w:rsid w:val="006F21C5"/>
    <w:rsid w:val="006F484D"/>
    <w:rsid w:val="006F4F78"/>
    <w:rsid w:val="006F6CE0"/>
    <w:rsid w:val="00712517"/>
    <w:rsid w:val="0071288A"/>
    <w:rsid w:val="007209F4"/>
    <w:rsid w:val="00721824"/>
    <w:rsid w:val="00722C79"/>
    <w:rsid w:val="00724237"/>
    <w:rsid w:val="00724272"/>
    <w:rsid w:val="0073032E"/>
    <w:rsid w:val="007342DD"/>
    <w:rsid w:val="007344A8"/>
    <w:rsid w:val="00737A99"/>
    <w:rsid w:val="00747850"/>
    <w:rsid w:val="00753CAC"/>
    <w:rsid w:val="0076035A"/>
    <w:rsid w:val="0077558F"/>
    <w:rsid w:val="00782073"/>
    <w:rsid w:val="00782247"/>
    <w:rsid w:val="007851F8"/>
    <w:rsid w:val="007852F1"/>
    <w:rsid w:val="007967BE"/>
    <w:rsid w:val="007A0337"/>
    <w:rsid w:val="007A2A3B"/>
    <w:rsid w:val="007A2E9E"/>
    <w:rsid w:val="007A33F0"/>
    <w:rsid w:val="007A360A"/>
    <w:rsid w:val="007A53D4"/>
    <w:rsid w:val="007B287C"/>
    <w:rsid w:val="007B2B2E"/>
    <w:rsid w:val="007B591F"/>
    <w:rsid w:val="007B5BE2"/>
    <w:rsid w:val="007C00EB"/>
    <w:rsid w:val="007C28AA"/>
    <w:rsid w:val="007C3A6A"/>
    <w:rsid w:val="007C5C0F"/>
    <w:rsid w:val="007D18FF"/>
    <w:rsid w:val="007D2AC2"/>
    <w:rsid w:val="007D4EAC"/>
    <w:rsid w:val="007D55AB"/>
    <w:rsid w:val="007D5A5E"/>
    <w:rsid w:val="007E0DEA"/>
    <w:rsid w:val="007E1541"/>
    <w:rsid w:val="007E17E4"/>
    <w:rsid w:val="007E4888"/>
    <w:rsid w:val="007E4A07"/>
    <w:rsid w:val="007E5AB4"/>
    <w:rsid w:val="007F11AC"/>
    <w:rsid w:val="007F16F5"/>
    <w:rsid w:val="007F31B2"/>
    <w:rsid w:val="007F3503"/>
    <w:rsid w:val="007F4045"/>
    <w:rsid w:val="007F41B1"/>
    <w:rsid w:val="007F6021"/>
    <w:rsid w:val="00801F7E"/>
    <w:rsid w:val="008074B2"/>
    <w:rsid w:val="00813283"/>
    <w:rsid w:val="00813D9D"/>
    <w:rsid w:val="008171BC"/>
    <w:rsid w:val="00823C70"/>
    <w:rsid w:val="00825582"/>
    <w:rsid w:val="00827226"/>
    <w:rsid w:val="0083397B"/>
    <w:rsid w:val="00833A8A"/>
    <w:rsid w:val="00835AA1"/>
    <w:rsid w:val="00837BAA"/>
    <w:rsid w:val="00842D31"/>
    <w:rsid w:val="00843144"/>
    <w:rsid w:val="0084373D"/>
    <w:rsid w:val="00844A31"/>
    <w:rsid w:val="00844F5B"/>
    <w:rsid w:val="0085327A"/>
    <w:rsid w:val="0085475A"/>
    <w:rsid w:val="00855498"/>
    <w:rsid w:val="0085663D"/>
    <w:rsid w:val="00861915"/>
    <w:rsid w:val="00864825"/>
    <w:rsid w:val="00867EF6"/>
    <w:rsid w:val="0087214B"/>
    <w:rsid w:val="008777BC"/>
    <w:rsid w:val="00880630"/>
    <w:rsid w:val="008815AE"/>
    <w:rsid w:val="00882200"/>
    <w:rsid w:val="00886FBA"/>
    <w:rsid w:val="00893EFD"/>
    <w:rsid w:val="008A0884"/>
    <w:rsid w:val="008A08CF"/>
    <w:rsid w:val="008A5917"/>
    <w:rsid w:val="008A7F3F"/>
    <w:rsid w:val="008B058A"/>
    <w:rsid w:val="008B4B04"/>
    <w:rsid w:val="008B60B5"/>
    <w:rsid w:val="008B6F1F"/>
    <w:rsid w:val="008C40F6"/>
    <w:rsid w:val="008C64E5"/>
    <w:rsid w:val="008C686D"/>
    <w:rsid w:val="008D0795"/>
    <w:rsid w:val="008D0D3B"/>
    <w:rsid w:val="008D1109"/>
    <w:rsid w:val="008D3D0C"/>
    <w:rsid w:val="008D54B0"/>
    <w:rsid w:val="008D64B5"/>
    <w:rsid w:val="008E0432"/>
    <w:rsid w:val="008E0FB8"/>
    <w:rsid w:val="008F7E79"/>
    <w:rsid w:val="008F7F8D"/>
    <w:rsid w:val="009020B2"/>
    <w:rsid w:val="00915ABE"/>
    <w:rsid w:val="00923D39"/>
    <w:rsid w:val="009314DC"/>
    <w:rsid w:val="00933B4F"/>
    <w:rsid w:val="009348C9"/>
    <w:rsid w:val="00937012"/>
    <w:rsid w:val="009439C2"/>
    <w:rsid w:val="0095110A"/>
    <w:rsid w:val="0095508A"/>
    <w:rsid w:val="00963007"/>
    <w:rsid w:val="0096473F"/>
    <w:rsid w:val="00967C20"/>
    <w:rsid w:val="00975541"/>
    <w:rsid w:val="00975812"/>
    <w:rsid w:val="00976994"/>
    <w:rsid w:val="0098062C"/>
    <w:rsid w:val="00986715"/>
    <w:rsid w:val="00986EF3"/>
    <w:rsid w:val="00987D20"/>
    <w:rsid w:val="00991E43"/>
    <w:rsid w:val="009925BF"/>
    <w:rsid w:val="00993445"/>
    <w:rsid w:val="009950DF"/>
    <w:rsid w:val="009966BD"/>
    <w:rsid w:val="009A4D05"/>
    <w:rsid w:val="009A7071"/>
    <w:rsid w:val="009B199A"/>
    <w:rsid w:val="009B7648"/>
    <w:rsid w:val="009C0839"/>
    <w:rsid w:val="009C33D0"/>
    <w:rsid w:val="009C6A4A"/>
    <w:rsid w:val="009D1FC6"/>
    <w:rsid w:val="009D2942"/>
    <w:rsid w:val="009D6771"/>
    <w:rsid w:val="009D6CFC"/>
    <w:rsid w:val="009D7061"/>
    <w:rsid w:val="009E4C8D"/>
    <w:rsid w:val="009E5263"/>
    <w:rsid w:val="009E6A6D"/>
    <w:rsid w:val="009F600E"/>
    <w:rsid w:val="00A03310"/>
    <w:rsid w:val="00A05B67"/>
    <w:rsid w:val="00A07562"/>
    <w:rsid w:val="00A11169"/>
    <w:rsid w:val="00A12085"/>
    <w:rsid w:val="00A1598B"/>
    <w:rsid w:val="00A231E0"/>
    <w:rsid w:val="00A262BD"/>
    <w:rsid w:val="00A2756F"/>
    <w:rsid w:val="00A334B6"/>
    <w:rsid w:val="00A34E39"/>
    <w:rsid w:val="00A37001"/>
    <w:rsid w:val="00A40996"/>
    <w:rsid w:val="00A40B66"/>
    <w:rsid w:val="00A501A0"/>
    <w:rsid w:val="00A6006F"/>
    <w:rsid w:val="00A60779"/>
    <w:rsid w:val="00A61943"/>
    <w:rsid w:val="00A6305B"/>
    <w:rsid w:val="00A80ADF"/>
    <w:rsid w:val="00A811D3"/>
    <w:rsid w:val="00A83B03"/>
    <w:rsid w:val="00A938A0"/>
    <w:rsid w:val="00AA3652"/>
    <w:rsid w:val="00AA4B46"/>
    <w:rsid w:val="00AA53E5"/>
    <w:rsid w:val="00AA5819"/>
    <w:rsid w:val="00AA5EBE"/>
    <w:rsid w:val="00AB1150"/>
    <w:rsid w:val="00AB16B8"/>
    <w:rsid w:val="00AB3FB7"/>
    <w:rsid w:val="00AB4026"/>
    <w:rsid w:val="00AB60B7"/>
    <w:rsid w:val="00AC48A0"/>
    <w:rsid w:val="00AC55A3"/>
    <w:rsid w:val="00AC588B"/>
    <w:rsid w:val="00AC5A30"/>
    <w:rsid w:val="00AC61C5"/>
    <w:rsid w:val="00AD1B4C"/>
    <w:rsid w:val="00AD7DC7"/>
    <w:rsid w:val="00AE0BA7"/>
    <w:rsid w:val="00AE256F"/>
    <w:rsid w:val="00AE4D66"/>
    <w:rsid w:val="00AF1BFC"/>
    <w:rsid w:val="00AF2504"/>
    <w:rsid w:val="00AF2E6B"/>
    <w:rsid w:val="00AF4568"/>
    <w:rsid w:val="00AF4F15"/>
    <w:rsid w:val="00AF5247"/>
    <w:rsid w:val="00AF687F"/>
    <w:rsid w:val="00B01366"/>
    <w:rsid w:val="00B0143F"/>
    <w:rsid w:val="00B01824"/>
    <w:rsid w:val="00B025AA"/>
    <w:rsid w:val="00B11734"/>
    <w:rsid w:val="00B11FF3"/>
    <w:rsid w:val="00B163C1"/>
    <w:rsid w:val="00B1760F"/>
    <w:rsid w:val="00B2156E"/>
    <w:rsid w:val="00B24D16"/>
    <w:rsid w:val="00B266FA"/>
    <w:rsid w:val="00B26D20"/>
    <w:rsid w:val="00B324D2"/>
    <w:rsid w:val="00B342B2"/>
    <w:rsid w:val="00B342C9"/>
    <w:rsid w:val="00B34D8B"/>
    <w:rsid w:val="00B369EB"/>
    <w:rsid w:val="00B36AEC"/>
    <w:rsid w:val="00B445AC"/>
    <w:rsid w:val="00B46BDC"/>
    <w:rsid w:val="00B47BFB"/>
    <w:rsid w:val="00B51C5B"/>
    <w:rsid w:val="00B53489"/>
    <w:rsid w:val="00B60B7D"/>
    <w:rsid w:val="00B63927"/>
    <w:rsid w:val="00B7014E"/>
    <w:rsid w:val="00B73AE3"/>
    <w:rsid w:val="00B770CD"/>
    <w:rsid w:val="00B808DF"/>
    <w:rsid w:val="00B82F7E"/>
    <w:rsid w:val="00B8320D"/>
    <w:rsid w:val="00B849F3"/>
    <w:rsid w:val="00B84D67"/>
    <w:rsid w:val="00B8530F"/>
    <w:rsid w:val="00B85AEB"/>
    <w:rsid w:val="00B864F3"/>
    <w:rsid w:val="00B86D6D"/>
    <w:rsid w:val="00B9035E"/>
    <w:rsid w:val="00B90E0B"/>
    <w:rsid w:val="00B93569"/>
    <w:rsid w:val="00B941E7"/>
    <w:rsid w:val="00B9492C"/>
    <w:rsid w:val="00B96947"/>
    <w:rsid w:val="00BA1317"/>
    <w:rsid w:val="00BA1354"/>
    <w:rsid w:val="00BA343D"/>
    <w:rsid w:val="00BA371F"/>
    <w:rsid w:val="00BA70AF"/>
    <w:rsid w:val="00BA742B"/>
    <w:rsid w:val="00BB07D4"/>
    <w:rsid w:val="00BB0FDB"/>
    <w:rsid w:val="00BB2402"/>
    <w:rsid w:val="00BB2A17"/>
    <w:rsid w:val="00BC15E4"/>
    <w:rsid w:val="00BC18C1"/>
    <w:rsid w:val="00BC6841"/>
    <w:rsid w:val="00BC688A"/>
    <w:rsid w:val="00BD0EA8"/>
    <w:rsid w:val="00BD1402"/>
    <w:rsid w:val="00BD2D3E"/>
    <w:rsid w:val="00BD45C8"/>
    <w:rsid w:val="00BD4818"/>
    <w:rsid w:val="00BE27AE"/>
    <w:rsid w:val="00BE3052"/>
    <w:rsid w:val="00BE5313"/>
    <w:rsid w:val="00BE6E4D"/>
    <w:rsid w:val="00BF0DC8"/>
    <w:rsid w:val="00BF162E"/>
    <w:rsid w:val="00BF3AAB"/>
    <w:rsid w:val="00BF544C"/>
    <w:rsid w:val="00BF78A5"/>
    <w:rsid w:val="00C048FF"/>
    <w:rsid w:val="00C06504"/>
    <w:rsid w:val="00C10405"/>
    <w:rsid w:val="00C21EE1"/>
    <w:rsid w:val="00C22033"/>
    <w:rsid w:val="00C2409F"/>
    <w:rsid w:val="00C25D32"/>
    <w:rsid w:val="00C2610D"/>
    <w:rsid w:val="00C26835"/>
    <w:rsid w:val="00C34A16"/>
    <w:rsid w:val="00C34EAC"/>
    <w:rsid w:val="00C3615C"/>
    <w:rsid w:val="00C4282C"/>
    <w:rsid w:val="00C433C6"/>
    <w:rsid w:val="00C467E4"/>
    <w:rsid w:val="00C61A44"/>
    <w:rsid w:val="00C62EE9"/>
    <w:rsid w:val="00C638C8"/>
    <w:rsid w:val="00C65344"/>
    <w:rsid w:val="00C66892"/>
    <w:rsid w:val="00C74D96"/>
    <w:rsid w:val="00C75FCC"/>
    <w:rsid w:val="00C773E2"/>
    <w:rsid w:val="00C856F4"/>
    <w:rsid w:val="00C85C73"/>
    <w:rsid w:val="00C87B77"/>
    <w:rsid w:val="00C90373"/>
    <w:rsid w:val="00C94128"/>
    <w:rsid w:val="00C9492C"/>
    <w:rsid w:val="00C96B43"/>
    <w:rsid w:val="00C97A2A"/>
    <w:rsid w:val="00CA0EEB"/>
    <w:rsid w:val="00CA34F8"/>
    <w:rsid w:val="00CA605D"/>
    <w:rsid w:val="00CB0850"/>
    <w:rsid w:val="00CB08C8"/>
    <w:rsid w:val="00CB08D4"/>
    <w:rsid w:val="00CB1A6B"/>
    <w:rsid w:val="00CB7560"/>
    <w:rsid w:val="00CC0364"/>
    <w:rsid w:val="00CC477B"/>
    <w:rsid w:val="00CC4ECB"/>
    <w:rsid w:val="00CC5519"/>
    <w:rsid w:val="00CC65DD"/>
    <w:rsid w:val="00CD2DD4"/>
    <w:rsid w:val="00CD5AB6"/>
    <w:rsid w:val="00CE1167"/>
    <w:rsid w:val="00CE2829"/>
    <w:rsid w:val="00CE402F"/>
    <w:rsid w:val="00CF5491"/>
    <w:rsid w:val="00CF6F7F"/>
    <w:rsid w:val="00D001FD"/>
    <w:rsid w:val="00D01E3C"/>
    <w:rsid w:val="00D02BFB"/>
    <w:rsid w:val="00D07784"/>
    <w:rsid w:val="00D0782F"/>
    <w:rsid w:val="00D10B09"/>
    <w:rsid w:val="00D12021"/>
    <w:rsid w:val="00D15AA6"/>
    <w:rsid w:val="00D170A3"/>
    <w:rsid w:val="00D17640"/>
    <w:rsid w:val="00D222D3"/>
    <w:rsid w:val="00D25304"/>
    <w:rsid w:val="00D265FC"/>
    <w:rsid w:val="00D268FC"/>
    <w:rsid w:val="00D331FE"/>
    <w:rsid w:val="00D33C8F"/>
    <w:rsid w:val="00D34FE8"/>
    <w:rsid w:val="00D359E0"/>
    <w:rsid w:val="00D40579"/>
    <w:rsid w:val="00D41AFC"/>
    <w:rsid w:val="00D421CE"/>
    <w:rsid w:val="00D4246D"/>
    <w:rsid w:val="00D429E1"/>
    <w:rsid w:val="00D4493E"/>
    <w:rsid w:val="00D468A1"/>
    <w:rsid w:val="00D51DE5"/>
    <w:rsid w:val="00D52DC4"/>
    <w:rsid w:val="00D57448"/>
    <w:rsid w:val="00D57E71"/>
    <w:rsid w:val="00D61AF5"/>
    <w:rsid w:val="00D63157"/>
    <w:rsid w:val="00D705FD"/>
    <w:rsid w:val="00D70BF2"/>
    <w:rsid w:val="00D71184"/>
    <w:rsid w:val="00D72052"/>
    <w:rsid w:val="00D74D1D"/>
    <w:rsid w:val="00D8480B"/>
    <w:rsid w:val="00D87898"/>
    <w:rsid w:val="00D917A5"/>
    <w:rsid w:val="00D94A2B"/>
    <w:rsid w:val="00DA20AA"/>
    <w:rsid w:val="00DA4682"/>
    <w:rsid w:val="00DA7339"/>
    <w:rsid w:val="00DB1550"/>
    <w:rsid w:val="00DC23C0"/>
    <w:rsid w:val="00DC428F"/>
    <w:rsid w:val="00DD541A"/>
    <w:rsid w:val="00DD6048"/>
    <w:rsid w:val="00DD7785"/>
    <w:rsid w:val="00DE1B29"/>
    <w:rsid w:val="00DE43D4"/>
    <w:rsid w:val="00DE6EB7"/>
    <w:rsid w:val="00DF1624"/>
    <w:rsid w:val="00DF1F44"/>
    <w:rsid w:val="00DF2C3B"/>
    <w:rsid w:val="00DF70E4"/>
    <w:rsid w:val="00E01FD9"/>
    <w:rsid w:val="00E04AD4"/>
    <w:rsid w:val="00E0683B"/>
    <w:rsid w:val="00E068EC"/>
    <w:rsid w:val="00E13AF9"/>
    <w:rsid w:val="00E177FA"/>
    <w:rsid w:val="00E20873"/>
    <w:rsid w:val="00E21194"/>
    <w:rsid w:val="00E21C9F"/>
    <w:rsid w:val="00E2418A"/>
    <w:rsid w:val="00E25FE4"/>
    <w:rsid w:val="00E329E1"/>
    <w:rsid w:val="00E34AC3"/>
    <w:rsid w:val="00E37650"/>
    <w:rsid w:val="00E42836"/>
    <w:rsid w:val="00E50D32"/>
    <w:rsid w:val="00E536F3"/>
    <w:rsid w:val="00E551A3"/>
    <w:rsid w:val="00E557EB"/>
    <w:rsid w:val="00E5624C"/>
    <w:rsid w:val="00E61A1E"/>
    <w:rsid w:val="00E61C8A"/>
    <w:rsid w:val="00E65D32"/>
    <w:rsid w:val="00E77EB3"/>
    <w:rsid w:val="00E80CC1"/>
    <w:rsid w:val="00E86194"/>
    <w:rsid w:val="00E86DB4"/>
    <w:rsid w:val="00E878F5"/>
    <w:rsid w:val="00E90CA4"/>
    <w:rsid w:val="00E911D4"/>
    <w:rsid w:val="00E93DB3"/>
    <w:rsid w:val="00E95222"/>
    <w:rsid w:val="00E9734A"/>
    <w:rsid w:val="00E97A83"/>
    <w:rsid w:val="00EA132A"/>
    <w:rsid w:val="00EA2D13"/>
    <w:rsid w:val="00EA44FE"/>
    <w:rsid w:val="00EA5980"/>
    <w:rsid w:val="00EB027C"/>
    <w:rsid w:val="00EB1C6F"/>
    <w:rsid w:val="00EB2AD5"/>
    <w:rsid w:val="00EB48F1"/>
    <w:rsid w:val="00EC0A33"/>
    <w:rsid w:val="00EC1ABA"/>
    <w:rsid w:val="00EC2190"/>
    <w:rsid w:val="00EC3CBD"/>
    <w:rsid w:val="00EC7213"/>
    <w:rsid w:val="00ED0225"/>
    <w:rsid w:val="00ED0A18"/>
    <w:rsid w:val="00ED0FBD"/>
    <w:rsid w:val="00ED65F9"/>
    <w:rsid w:val="00ED77C4"/>
    <w:rsid w:val="00EE0034"/>
    <w:rsid w:val="00EE6051"/>
    <w:rsid w:val="00EE783A"/>
    <w:rsid w:val="00EF1F0A"/>
    <w:rsid w:val="00EF2449"/>
    <w:rsid w:val="00EF3E6D"/>
    <w:rsid w:val="00EF43D6"/>
    <w:rsid w:val="00EF6519"/>
    <w:rsid w:val="00EF70A0"/>
    <w:rsid w:val="00F041D2"/>
    <w:rsid w:val="00F060B1"/>
    <w:rsid w:val="00F15625"/>
    <w:rsid w:val="00F1642E"/>
    <w:rsid w:val="00F20787"/>
    <w:rsid w:val="00F213B1"/>
    <w:rsid w:val="00F23858"/>
    <w:rsid w:val="00F264AF"/>
    <w:rsid w:val="00F266E0"/>
    <w:rsid w:val="00F37129"/>
    <w:rsid w:val="00F40AFE"/>
    <w:rsid w:val="00F44A58"/>
    <w:rsid w:val="00F53F23"/>
    <w:rsid w:val="00F54199"/>
    <w:rsid w:val="00F60C53"/>
    <w:rsid w:val="00F6297B"/>
    <w:rsid w:val="00F63109"/>
    <w:rsid w:val="00F65721"/>
    <w:rsid w:val="00F660A7"/>
    <w:rsid w:val="00F725B0"/>
    <w:rsid w:val="00F76035"/>
    <w:rsid w:val="00F77810"/>
    <w:rsid w:val="00F77A08"/>
    <w:rsid w:val="00F801B6"/>
    <w:rsid w:val="00F84D92"/>
    <w:rsid w:val="00FA317A"/>
    <w:rsid w:val="00FA3C62"/>
    <w:rsid w:val="00FA421B"/>
    <w:rsid w:val="00FA5341"/>
    <w:rsid w:val="00FA5790"/>
    <w:rsid w:val="00FA75B1"/>
    <w:rsid w:val="00FB1ABF"/>
    <w:rsid w:val="00FB3EBC"/>
    <w:rsid w:val="00FB55ED"/>
    <w:rsid w:val="00FB6A50"/>
    <w:rsid w:val="00FC40B3"/>
    <w:rsid w:val="00FC70E8"/>
    <w:rsid w:val="00FD05C6"/>
    <w:rsid w:val="00FD2296"/>
    <w:rsid w:val="00FD5E96"/>
    <w:rsid w:val="00FE1592"/>
    <w:rsid w:val="00FE2B52"/>
    <w:rsid w:val="00FE57D0"/>
    <w:rsid w:val="00FE6E55"/>
    <w:rsid w:val="00FF17E8"/>
    <w:rsid w:val="00FF38A3"/>
    <w:rsid w:val="00FF5BC7"/>
    <w:rsid w:val="00FF65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2695C8A2-FEB5-42A8-BE0A-D95BE1FD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8CD"/>
  </w:style>
  <w:style w:type="paragraph" w:styleId="Heading5">
    <w:name w:val="heading 5"/>
    <w:basedOn w:val="Normal"/>
    <w:next w:val="Normal"/>
    <w:qFormat/>
    <w:rsid w:val="001038CD"/>
    <w:pPr>
      <w:keepNext/>
      <w:pBdr>
        <w:bottom w:val="single" w:sz="8" w:space="1" w:color="auto"/>
      </w:pBdr>
      <w:ind w:left="270"/>
      <w:outlineLvl w:val="4"/>
    </w:pPr>
    <w:rPr>
      <w:b/>
      <w:smallCaps/>
    </w:rPr>
  </w:style>
  <w:style w:type="paragraph" w:styleId="Heading9">
    <w:name w:val="heading 9"/>
    <w:basedOn w:val="Normal"/>
    <w:next w:val="Normal"/>
    <w:qFormat/>
    <w:rsid w:val="001038CD"/>
    <w:pPr>
      <w:keepNext/>
      <w:tabs>
        <w:tab w:val="right" w:pos="8640"/>
        <w:tab w:val="right" w:pos="9630"/>
      </w:tabs>
      <w:jc w:val="both"/>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1038CD"/>
    <w:pPr>
      <w:tabs>
        <w:tab w:val="right" w:pos="8640"/>
      </w:tabs>
    </w:pPr>
    <w:rPr>
      <w:b/>
      <w:i/>
    </w:rPr>
  </w:style>
  <w:style w:type="paragraph" w:styleId="Header">
    <w:name w:val="header"/>
    <w:basedOn w:val="Normal"/>
    <w:rsid w:val="001038CD"/>
    <w:pPr>
      <w:tabs>
        <w:tab w:val="center" w:pos="4320"/>
        <w:tab w:val="right" w:pos="8640"/>
      </w:tabs>
    </w:pPr>
  </w:style>
  <w:style w:type="paragraph" w:styleId="Footer">
    <w:name w:val="footer"/>
    <w:basedOn w:val="Normal"/>
    <w:rsid w:val="001038CD"/>
    <w:pPr>
      <w:tabs>
        <w:tab w:val="center" w:pos="4320"/>
        <w:tab w:val="right" w:pos="8640"/>
      </w:tabs>
    </w:pPr>
  </w:style>
  <w:style w:type="paragraph" w:styleId="BodyText2">
    <w:name w:val="Body Text 2"/>
    <w:basedOn w:val="Normal"/>
    <w:link w:val="BodyText2Char"/>
    <w:rsid w:val="001038CD"/>
    <w:pPr>
      <w:tabs>
        <w:tab w:val="right" w:pos="8640"/>
        <w:tab w:val="right" w:pos="9630"/>
      </w:tabs>
      <w:jc w:val="both"/>
    </w:pPr>
  </w:style>
  <w:style w:type="paragraph" w:styleId="BodyText3">
    <w:name w:val="Body Text 3"/>
    <w:basedOn w:val="Normal"/>
    <w:rsid w:val="001038CD"/>
    <w:rPr>
      <w:rFonts w:ascii="Verdana" w:hAnsi="Verdana"/>
      <w:sz w:val="17"/>
    </w:rPr>
  </w:style>
  <w:style w:type="character" w:styleId="Hyperlink">
    <w:name w:val="Hyperlink"/>
    <w:basedOn w:val="DefaultParagraphFont"/>
    <w:rsid w:val="0033403E"/>
    <w:rPr>
      <w:color w:val="0000FF"/>
      <w:u w:val="single"/>
    </w:rPr>
  </w:style>
  <w:style w:type="paragraph" w:customStyle="1" w:styleId="ExperienceBullets">
    <w:name w:val="Experience_Bullets"/>
    <w:basedOn w:val="Normal"/>
    <w:rsid w:val="00404A6F"/>
    <w:pPr>
      <w:widowControl w:val="0"/>
      <w:numPr>
        <w:numId w:val="6"/>
      </w:numPr>
      <w:adjustRightInd w:val="0"/>
      <w:ind w:right="540"/>
      <w:textAlignment w:val="baseline"/>
    </w:pPr>
    <w:rPr>
      <w:rFonts w:ascii="Verdana" w:hAnsi="Verdana"/>
      <w:sz w:val="18"/>
      <w:szCs w:val="18"/>
    </w:rPr>
  </w:style>
  <w:style w:type="paragraph" w:customStyle="1" w:styleId="ExperienceBlockChar">
    <w:name w:val="Experience_Block Char"/>
    <w:basedOn w:val="Normal"/>
    <w:rsid w:val="00404A6F"/>
    <w:pPr>
      <w:widowControl w:val="0"/>
      <w:adjustRightInd w:val="0"/>
      <w:spacing w:after="60"/>
      <w:ind w:left="1267" w:right="360"/>
      <w:textAlignment w:val="baseline"/>
    </w:pPr>
    <w:rPr>
      <w:rFonts w:ascii="Verdana" w:hAnsi="Verdana"/>
    </w:rPr>
  </w:style>
  <w:style w:type="character" w:customStyle="1" w:styleId="apple-style-span">
    <w:name w:val="apple-style-span"/>
    <w:basedOn w:val="DefaultParagraphFont"/>
    <w:rsid w:val="00177A1E"/>
  </w:style>
  <w:style w:type="character" w:customStyle="1" w:styleId="BodyText2Char">
    <w:name w:val="Body Text 2 Char"/>
    <w:basedOn w:val="DefaultParagraphFont"/>
    <w:link w:val="BodyText2"/>
    <w:rsid w:val="007A360A"/>
  </w:style>
  <w:style w:type="paragraph" w:styleId="NormalWeb">
    <w:name w:val="Normal (Web)"/>
    <w:basedOn w:val="Normal"/>
    <w:rsid w:val="007A360A"/>
    <w:pPr>
      <w:spacing w:before="100" w:beforeAutospacing="1" w:after="100" w:afterAutospacing="1"/>
    </w:pPr>
    <w:rPr>
      <w:sz w:val="24"/>
      <w:szCs w:val="24"/>
    </w:rPr>
  </w:style>
  <w:style w:type="paragraph" w:customStyle="1" w:styleId="Text">
    <w:name w:val="Text"/>
    <w:basedOn w:val="Normal"/>
    <w:rsid w:val="001E5FF5"/>
    <w:pPr>
      <w:tabs>
        <w:tab w:val="left" w:pos="6300"/>
      </w:tabs>
      <w:spacing w:before="100" w:beforeAutospacing="1" w:after="100" w:afterAutospacing="1"/>
    </w:pPr>
    <w:rPr>
      <w:rFonts w:ascii="Arial" w:hAnsi="Arial" w:cs="Arial"/>
      <w:b/>
      <w:bCs/>
      <w:sz w:val="18"/>
    </w:rPr>
  </w:style>
  <w:style w:type="paragraph" w:customStyle="1" w:styleId="NormalVerdanaChar">
    <w:name w:val="Normal + Verdana Char"/>
    <w:basedOn w:val="Normal"/>
    <w:link w:val="NormalVerdanaCharChar"/>
    <w:rsid w:val="00CA605D"/>
    <w:rPr>
      <w:rFonts w:ascii="Verdana" w:hAnsi="Verdana"/>
    </w:rPr>
  </w:style>
  <w:style w:type="character" w:customStyle="1" w:styleId="NormalVerdanaCharChar">
    <w:name w:val="Normal + Verdana Char Char"/>
    <w:basedOn w:val="DefaultParagraphFont"/>
    <w:link w:val="NormalVerdanaChar"/>
    <w:rsid w:val="00CA605D"/>
    <w:rPr>
      <w:rFonts w:ascii="Verdana" w:hAnsi="Verdana"/>
    </w:rPr>
  </w:style>
  <w:style w:type="character" w:styleId="Emphasis">
    <w:name w:val="Emphasis"/>
    <w:basedOn w:val="DefaultParagraphFont"/>
    <w:qFormat/>
    <w:rsid w:val="00476758"/>
    <w:rPr>
      <w:i/>
      <w:iCs/>
    </w:rPr>
  </w:style>
  <w:style w:type="character" w:styleId="Strong">
    <w:name w:val="Strong"/>
    <w:basedOn w:val="DefaultParagraphFont"/>
    <w:qFormat/>
    <w:rsid w:val="00476758"/>
    <w:rPr>
      <w:b/>
      <w:bCs/>
    </w:rPr>
  </w:style>
  <w:style w:type="character" w:customStyle="1" w:styleId="apple-converted-space">
    <w:name w:val="apple-converted-space"/>
    <w:basedOn w:val="DefaultParagraphFont"/>
    <w:rsid w:val="001A157A"/>
  </w:style>
  <w:style w:type="paragraph" w:styleId="BodyTextIndent">
    <w:name w:val="Body Text Indent"/>
    <w:basedOn w:val="Normal"/>
    <w:link w:val="BodyTextIndentChar"/>
    <w:rsid w:val="00093E71"/>
    <w:pPr>
      <w:suppressAutoHyphens/>
      <w:ind w:left="1440"/>
      <w:jc w:val="both"/>
    </w:pPr>
    <w:rPr>
      <w:rFonts w:eastAsia="Calibri"/>
      <w:sz w:val="24"/>
      <w:szCs w:val="24"/>
      <w:lang w:eastAsia="ar-SA"/>
    </w:rPr>
  </w:style>
  <w:style w:type="character" w:customStyle="1" w:styleId="BodyTextIndentChar">
    <w:name w:val="Body Text Indent Char"/>
    <w:basedOn w:val="DefaultParagraphFont"/>
    <w:link w:val="BodyTextIndent"/>
    <w:rsid w:val="00093E71"/>
    <w:rPr>
      <w:rFonts w:eastAsia="Calibri"/>
      <w:sz w:val="24"/>
      <w:szCs w:val="24"/>
      <w:lang w:eastAsia="ar-SA"/>
    </w:rPr>
  </w:style>
  <w:style w:type="paragraph" w:styleId="ListParagraph">
    <w:name w:val="List Paragraph"/>
    <w:basedOn w:val="Normal"/>
    <w:link w:val="ListParagraphChar"/>
    <w:uiPriority w:val="34"/>
    <w:qFormat/>
    <w:rsid w:val="0003700F"/>
    <w:pPr>
      <w:spacing w:after="200" w:line="276" w:lineRule="auto"/>
      <w:ind w:left="720"/>
      <w:contextualSpacing/>
    </w:pPr>
    <w:rPr>
      <w:rFonts w:ascii="Calibri" w:hAnsi="Calibri"/>
      <w:sz w:val="22"/>
      <w:szCs w:val="22"/>
    </w:rPr>
  </w:style>
  <w:style w:type="character" w:customStyle="1" w:styleId="ListParagraphChar">
    <w:name w:val="List Paragraph Char"/>
    <w:link w:val="ListParagraph"/>
    <w:uiPriority w:val="34"/>
    <w:locked/>
    <w:rsid w:val="0003700F"/>
    <w:rPr>
      <w:rFonts w:ascii="Calibri" w:hAnsi="Calibri"/>
      <w:sz w:val="22"/>
      <w:szCs w:val="22"/>
      <w:lang w:val="en-US" w:eastAsia="en-US"/>
    </w:rPr>
  </w:style>
  <w:style w:type="paragraph" w:customStyle="1" w:styleId="Normal105">
    <w:name w:val="Normal + 10.5"/>
    <w:basedOn w:val="Normal"/>
    <w:link w:val="Normal105Char"/>
    <w:rsid w:val="00864825"/>
    <w:pPr>
      <w:suppressAutoHyphens/>
      <w:jc w:val="both"/>
    </w:pPr>
    <w:rPr>
      <w:rFonts w:eastAsia="Calibri"/>
      <w:sz w:val="24"/>
      <w:szCs w:val="24"/>
      <w:lang w:eastAsia="ar-SA"/>
    </w:rPr>
  </w:style>
  <w:style w:type="character" w:customStyle="1" w:styleId="Normal105Char">
    <w:name w:val="Normal + 10.5 Char"/>
    <w:link w:val="Normal105"/>
    <w:rsid w:val="00864825"/>
    <w:rPr>
      <w:rFonts w:eastAsia="Calibri"/>
      <w:sz w:val="24"/>
      <w:szCs w:val="24"/>
      <w:lang w:eastAsia="ar-SA"/>
    </w:rPr>
  </w:style>
  <w:style w:type="character" w:customStyle="1" w:styleId="normalchar">
    <w:name w:val="normal__char"/>
    <w:rsid w:val="00A40996"/>
  </w:style>
  <w:style w:type="paragraph" w:customStyle="1" w:styleId="ColorfulList-Accent11">
    <w:name w:val="Colorful List - Accent 11"/>
    <w:basedOn w:val="Normal"/>
    <w:link w:val="ColorfulList-Accent1Char"/>
    <w:qFormat/>
    <w:rsid w:val="0085663D"/>
    <w:pPr>
      <w:spacing w:after="200" w:line="276" w:lineRule="auto"/>
      <w:ind w:left="720"/>
      <w:contextualSpacing/>
    </w:pPr>
    <w:rPr>
      <w:rFonts w:ascii="Calibri" w:eastAsia="Calibri" w:hAnsi="Calibri"/>
      <w:sz w:val="22"/>
      <w:szCs w:val="22"/>
    </w:rPr>
  </w:style>
  <w:style w:type="character" w:customStyle="1" w:styleId="ColorfulList-Accent1Char">
    <w:name w:val="Colorful List - Accent 1 Char"/>
    <w:link w:val="ColorfulList-Accent11"/>
    <w:rsid w:val="0085663D"/>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690DD6"/>
    <w:rPr>
      <w:color w:val="808080"/>
      <w:shd w:val="clear" w:color="auto" w:fill="E6E6E6"/>
    </w:rPr>
  </w:style>
  <w:style w:type="paragraph" w:styleId="NoSpacing">
    <w:name w:val="No Spacing"/>
    <w:uiPriority w:val="1"/>
    <w:qFormat/>
    <w:rsid w:val="00813283"/>
    <w:rPr>
      <w:rFonts w:ascii="Calibri" w:hAnsi="Calibri"/>
      <w:sz w:val="22"/>
      <w:szCs w:val="22"/>
    </w:rPr>
  </w:style>
  <w:style w:type="character" w:customStyle="1" w:styleId="UnresolvedMention2">
    <w:name w:val="Unresolved Mention2"/>
    <w:basedOn w:val="DefaultParagraphFont"/>
    <w:uiPriority w:val="99"/>
    <w:semiHidden/>
    <w:unhideWhenUsed/>
    <w:rsid w:val="00234670"/>
    <w:rPr>
      <w:color w:val="808080"/>
      <w:shd w:val="clear" w:color="auto" w:fill="E6E6E6"/>
    </w:rPr>
  </w:style>
  <w:style w:type="character" w:customStyle="1" w:styleId="hl">
    <w:name w:val="hl"/>
    <w:basedOn w:val="DefaultParagraphFont"/>
    <w:rsid w:val="000E0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hitra@ltech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D64C2-A8E6-4B8B-8E3F-FAFEAD086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Programmer Analyst</vt:lpstr>
    </vt:vector>
  </TitlesOfParts>
  <Manager>Venu Venkata</Manager>
  <Company>Covanex, Inc.</Company>
  <LinksUpToDate>false</LinksUpToDate>
  <CharactersWithSpaces>13526</CharactersWithSpaces>
  <SharedDoc>false</SharedDoc>
  <HLinks>
    <vt:vector size="6" baseType="variant">
      <vt:variant>
        <vt:i4>3211289</vt:i4>
      </vt:variant>
      <vt:variant>
        <vt:i4>0</vt:i4>
      </vt:variant>
      <vt:variant>
        <vt:i4>0</vt:i4>
      </vt:variant>
      <vt:variant>
        <vt:i4>5</vt:i4>
      </vt:variant>
      <vt:variant>
        <vt:lpwstr>mailto:vinod@lorhancorp.com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 Analyst</dc:title>
  <dc:subject>Sr. Java Developer</dc:subject>
  <dc:creator>Covanex, Inc.</dc:creator>
  <cp:keywords>Java; J2EE; Swing; Spring; Struts; Hibernate; AWT</cp:keywords>
  <cp:lastModifiedBy>Shiva R</cp:lastModifiedBy>
  <cp:revision>2</cp:revision>
  <dcterms:created xsi:type="dcterms:W3CDTF">2019-11-08T22:09:00Z</dcterms:created>
  <dcterms:modified xsi:type="dcterms:W3CDTF">2019-11-08T22:09:00Z</dcterms:modified>
</cp:coreProperties>
</file>