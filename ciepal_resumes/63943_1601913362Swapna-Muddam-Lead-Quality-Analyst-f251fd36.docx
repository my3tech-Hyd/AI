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B87" w:rsidRPr="002B63C4" w:rsidRDefault="6A6A5378" w:rsidP="002B63C4">
      <w:pPr>
        <w:pStyle w:val="Caption"/>
        <w:contextualSpacing/>
        <w:rPr>
          <w:rFonts w:asciiTheme="minorHAnsi" w:hAnsiTheme="minorHAnsi" w:cstheme="minorHAnsi"/>
          <w:b w:val="0"/>
          <w:bCs w:val="0"/>
          <w:caps/>
          <w:sz w:val="20"/>
          <w:szCs w:val="20"/>
        </w:rPr>
      </w:pPr>
      <w:r w:rsidRPr="00840649">
        <w:rPr>
          <w:rFonts w:asciiTheme="minorHAnsi" w:hAnsiTheme="minorHAnsi" w:cstheme="minorHAnsi"/>
        </w:rPr>
        <w:t>Swapna Muddam</w:t>
      </w:r>
    </w:p>
    <w:p w:rsidR="005F7FA8" w:rsidRPr="00840649" w:rsidRDefault="00FA1413" w:rsidP="23C0373A">
      <w:pPr>
        <w:pStyle w:val="StylewesternVerdana8ptCentered"/>
        <w:jc w:val="left"/>
        <w:rPr>
          <w:rFonts w:asciiTheme="minorHAnsi" w:hAnsiTheme="minorHAnsi" w:cstheme="minorHAnsi"/>
          <w:sz w:val="20"/>
          <w:lang w:val="it-IT"/>
        </w:rPr>
      </w:pPr>
      <w:r>
        <w:rPr>
          <w:rFonts w:asciiTheme="minorHAnsi" w:hAnsiTheme="minorHAnsi" w:cstheme="minorHAnsi"/>
          <w:b w:val="0"/>
          <w:bCs w:val="0"/>
          <w:sz w:val="20"/>
          <w:lang w:val="it-IT"/>
        </w:rPr>
        <w:t xml:space="preserve">Mobile: </w:t>
      </w:r>
      <w:r w:rsidR="23C0373A" w:rsidRPr="00840649">
        <w:rPr>
          <w:rFonts w:asciiTheme="minorHAnsi" w:hAnsiTheme="minorHAnsi" w:cstheme="minorHAnsi"/>
          <w:sz w:val="20"/>
          <w:lang w:val="it-IT"/>
        </w:rPr>
        <w:t>6083382032</w:t>
      </w:r>
    </w:p>
    <w:p w:rsidR="00954D0A" w:rsidRPr="00840649" w:rsidRDefault="6A6A5378" w:rsidP="6A6A5378">
      <w:pPr>
        <w:pStyle w:val="StylewesternVerdana8ptCentered"/>
        <w:jc w:val="left"/>
        <w:rPr>
          <w:rFonts w:asciiTheme="minorHAnsi" w:hAnsiTheme="minorHAnsi" w:cstheme="minorHAnsi"/>
          <w:sz w:val="20"/>
          <w:lang w:val="it-IT"/>
        </w:rPr>
      </w:pPr>
      <w:r w:rsidRPr="00840649">
        <w:rPr>
          <w:rFonts w:asciiTheme="minorHAnsi" w:hAnsiTheme="minorHAnsi" w:cstheme="minorHAnsi"/>
          <w:b w:val="0"/>
          <w:bCs w:val="0"/>
          <w:sz w:val="20"/>
          <w:lang w:val="it-IT"/>
        </w:rPr>
        <w:t>E-Mail:</w:t>
      </w:r>
      <w:r w:rsidRPr="00840649">
        <w:rPr>
          <w:rFonts w:asciiTheme="minorHAnsi" w:hAnsiTheme="minorHAnsi" w:cstheme="minorHAnsi"/>
          <w:sz w:val="20"/>
          <w:lang w:val="it-IT"/>
        </w:rPr>
        <w:t>swapna.muddam@outlook.com</w:t>
      </w:r>
    </w:p>
    <w:p w:rsidR="00954D0A" w:rsidRPr="00840649" w:rsidRDefault="005F7FA8" w:rsidP="23C0373A">
      <w:pPr>
        <w:pBdr>
          <w:bottom w:val="single" w:sz="6" w:space="0" w:color="808080"/>
        </w:pBdr>
        <w:spacing w:before="220" w:line="220" w:lineRule="atLeast"/>
        <w:jc w:val="both"/>
        <w:rPr>
          <w:rFonts w:asciiTheme="minorHAnsi" w:hAnsiTheme="minorHAnsi" w:cstheme="minorHAnsi"/>
          <w:b/>
          <w:bCs/>
          <w:caps/>
          <w:sz w:val="20"/>
          <w:szCs w:val="20"/>
        </w:rPr>
      </w:pPr>
      <w:r w:rsidRPr="00840649">
        <w:rPr>
          <w:rFonts w:asciiTheme="minorHAnsi" w:hAnsiTheme="minorHAnsi" w:cstheme="minorHAnsi"/>
          <w:b/>
          <w:bCs/>
          <w:caps/>
          <w:spacing w:val="15"/>
          <w:sz w:val="20"/>
          <w:szCs w:val="20"/>
        </w:rPr>
        <w:t xml:space="preserve">Professional </w:t>
      </w:r>
      <w:r w:rsidR="00954D0A" w:rsidRPr="00840649">
        <w:rPr>
          <w:rFonts w:asciiTheme="minorHAnsi" w:hAnsiTheme="minorHAnsi" w:cstheme="minorHAnsi"/>
          <w:b/>
          <w:bCs/>
          <w:caps/>
          <w:spacing w:val="15"/>
          <w:sz w:val="20"/>
          <w:szCs w:val="20"/>
        </w:rPr>
        <w:t>EXPERIENCE</w:t>
      </w:r>
    </w:p>
    <w:p w:rsidR="005F7FA8" w:rsidRPr="00840649" w:rsidRDefault="0043256C" w:rsidP="6A6A5378">
      <w:pPr>
        <w:widowControl/>
        <w:numPr>
          <w:ilvl w:val="0"/>
          <w:numId w:val="2"/>
        </w:numPr>
        <w:autoSpaceDE/>
        <w:autoSpaceDN/>
        <w:adjustRightInd/>
        <w:jc w:val="both"/>
        <w:rPr>
          <w:rFonts w:asciiTheme="minorHAnsi" w:hAnsiTheme="minorHAnsi" w:cstheme="minorHAnsi"/>
          <w:sz w:val="20"/>
          <w:szCs w:val="20"/>
        </w:rPr>
      </w:pPr>
      <w:r>
        <w:rPr>
          <w:rFonts w:asciiTheme="minorHAnsi" w:hAnsiTheme="minorHAnsi" w:cstheme="minorHAnsi"/>
          <w:sz w:val="20"/>
          <w:szCs w:val="20"/>
        </w:rPr>
        <w:t>Having 11</w:t>
      </w:r>
      <w:r w:rsidR="00DF2DFB" w:rsidRPr="00840649">
        <w:rPr>
          <w:rFonts w:asciiTheme="minorHAnsi" w:hAnsiTheme="minorHAnsi" w:cstheme="minorHAnsi"/>
          <w:sz w:val="20"/>
          <w:szCs w:val="20"/>
        </w:rPr>
        <w:t>+</w:t>
      </w:r>
      <w:r w:rsidR="6A6A5378" w:rsidRPr="00840649">
        <w:rPr>
          <w:rFonts w:asciiTheme="minorHAnsi" w:hAnsiTheme="minorHAnsi" w:cstheme="minorHAnsi"/>
          <w:sz w:val="20"/>
          <w:szCs w:val="20"/>
        </w:rPr>
        <w:t xml:space="preserve"> years of experience in Quality Assura</w:t>
      </w:r>
      <w:r w:rsidR="0026470C" w:rsidRPr="00840649">
        <w:rPr>
          <w:rFonts w:asciiTheme="minorHAnsi" w:hAnsiTheme="minorHAnsi" w:cstheme="minorHAnsi"/>
          <w:sz w:val="20"/>
          <w:szCs w:val="20"/>
        </w:rPr>
        <w:t>nce, Manual Testing</w:t>
      </w:r>
      <w:r w:rsidR="6A6A5378" w:rsidRPr="00840649">
        <w:rPr>
          <w:rFonts w:asciiTheme="minorHAnsi" w:hAnsiTheme="minorHAnsi" w:cstheme="minorHAnsi"/>
          <w:sz w:val="20"/>
          <w:szCs w:val="20"/>
        </w:rPr>
        <w:t xml:space="preserve"> and Automation on web based, Windows based, Client/Server applications in multi-tier environments. </w:t>
      </w:r>
    </w:p>
    <w:p w:rsidR="00A8753D"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Experience in working with diverse industries such as Financial Services, Revenue Cycle Management, Marketing, Shared Services, Governance Risk and Compliance (GRC) and Healthcare.</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Experience in performing Functional testing, Integration testing, System Testing, Browser Compatibility Testing, Regression testing, Black box testing, UAT testing and BVT/Smoke testing</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Strong knowledge of Software Development Life Cycle (SDLC), Software Testing Life Cycle (STLC) and Defect Management Life Cycle (DMLC)</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 xml:space="preserve">Experienced in Iterative, Waterfall, and SCRUM / Agile Testing methodologies </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 xml:space="preserve">Expertise in preparing Test Documentation, Test Plans, Test Cases, Test Scenarios, Test Scripts and setting up Test </w:t>
      </w:r>
      <w:r w:rsidR="006D40AD" w:rsidRPr="00840649">
        <w:rPr>
          <w:rFonts w:asciiTheme="minorHAnsi" w:hAnsiTheme="minorHAnsi" w:cstheme="minorHAnsi"/>
          <w:sz w:val="20"/>
          <w:szCs w:val="20"/>
        </w:rPr>
        <w:t>Lab</w:t>
      </w:r>
      <w:r w:rsidRPr="00840649">
        <w:rPr>
          <w:rFonts w:asciiTheme="minorHAnsi" w:hAnsiTheme="minorHAnsi" w:cstheme="minorHAnsi"/>
          <w:sz w:val="20"/>
          <w:szCs w:val="20"/>
        </w:rPr>
        <w:t xml:space="preserve"> Environment</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Hands on experience in Software Testing process which includes Executing tests, Record Results, Test Reports and Defect Tracking</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Have in-depth understanding of QA Principles, QA Process, Test Plans and Use Cases</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Proficient in analyzing the Business requirements (BRS), Functional requirement specifications (FRS), Design documents to formulate test plans and test cases.</w:t>
      </w:r>
    </w:p>
    <w:p w:rsidR="007B0F02"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Proficient in using the defect-tracking tools like Quality Center/Test Director, JIRA, Bugzilla and TFS</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Proficient in using MS-Office products like Word, Excel, Outlook and Access</w:t>
      </w:r>
    </w:p>
    <w:p w:rsidR="00D63CC9" w:rsidRPr="00840649" w:rsidRDefault="6A6A5378" w:rsidP="6A6A5378">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Working knowledge of Java, Microsoft .Net technology frameworks implemented in large scale distributed applications connecting to Oracle, and SQL Server databases.</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Proficient in writing SQL queries to extract data from various source tables to perform database testing</w:t>
      </w:r>
    </w:p>
    <w:p w:rsidR="00D63CC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Good experience with Testing Tools like Quality Center/ALM, Rational Functional Tester.</w:t>
      </w:r>
    </w:p>
    <w:p w:rsidR="007B2D7C" w:rsidRDefault="007B2D7C" w:rsidP="23C0373A">
      <w:pPr>
        <w:widowControl/>
        <w:numPr>
          <w:ilvl w:val="0"/>
          <w:numId w:val="2"/>
        </w:numPr>
        <w:autoSpaceDE/>
        <w:adjustRightInd/>
        <w:jc w:val="both"/>
        <w:rPr>
          <w:rFonts w:asciiTheme="minorHAnsi" w:hAnsiTheme="minorHAnsi" w:cstheme="minorHAnsi"/>
          <w:sz w:val="20"/>
          <w:szCs w:val="20"/>
        </w:rPr>
      </w:pPr>
      <w:r w:rsidRPr="007B2D7C">
        <w:rPr>
          <w:rFonts w:asciiTheme="minorHAnsi" w:hAnsiTheme="minorHAnsi" w:cstheme="minorHAnsi"/>
          <w:sz w:val="20"/>
          <w:szCs w:val="20"/>
        </w:rPr>
        <w:t>Have tested several complex Reports generated by IBM Cognos, Power BI, ClickView, Crystal Reports.</w:t>
      </w:r>
    </w:p>
    <w:p w:rsidR="00620D1C" w:rsidRPr="00840649" w:rsidRDefault="00620D1C" w:rsidP="23C0373A">
      <w:pPr>
        <w:widowControl/>
        <w:numPr>
          <w:ilvl w:val="0"/>
          <w:numId w:val="2"/>
        </w:numPr>
        <w:autoSpaceDE/>
        <w:adjustRightInd/>
        <w:jc w:val="both"/>
        <w:rPr>
          <w:rFonts w:asciiTheme="minorHAnsi" w:hAnsiTheme="minorHAnsi" w:cstheme="minorHAnsi"/>
          <w:sz w:val="20"/>
          <w:szCs w:val="20"/>
        </w:rPr>
      </w:pPr>
      <w:r>
        <w:rPr>
          <w:rFonts w:asciiTheme="minorHAnsi" w:hAnsiTheme="minorHAnsi" w:cstheme="minorHAnsi"/>
          <w:sz w:val="20"/>
          <w:szCs w:val="20"/>
        </w:rPr>
        <w:t>Worked on Informatica Power Center to run ETL jobs as part of data testing and validation.</w:t>
      </w:r>
    </w:p>
    <w:p w:rsidR="00D63CC9" w:rsidRPr="00840649" w:rsidRDefault="23C0373A" w:rsidP="00490AC3">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Working knowledge of Load Runner and analyzing load testing reports and identification of performance bottle necks.Experience in working with many external applications like Notepad++, Excel, IE, MS word through QTP by creating instances.</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 xml:space="preserve">Ability to meet tight deadlines and work under </w:t>
      </w:r>
      <w:r w:rsidR="009C0827" w:rsidRPr="00840649">
        <w:rPr>
          <w:rFonts w:asciiTheme="minorHAnsi" w:hAnsiTheme="minorHAnsi" w:cstheme="minorHAnsi"/>
          <w:sz w:val="20"/>
          <w:szCs w:val="20"/>
        </w:rPr>
        <w:t>pressure,</w:t>
      </w:r>
      <w:r w:rsidRPr="00840649">
        <w:rPr>
          <w:rFonts w:asciiTheme="minorHAnsi" w:hAnsiTheme="minorHAnsi" w:cstheme="minorHAnsi"/>
          <w:sz w:val="20"/>
          <w:szCs w:val="20"/>
        </w:rPr>
        <w:t xml:space="preserve"> Dynamic and assertive team player with strong communication skills and strong commitment.</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Excellent communication, presentation, interpersonal skills and leadership qualities.</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Experience in different languages like SQL, VBScript, HTML, XML and SOAP UI.</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Quickly adoptable to new technologies in various environments with limited assistance from peers, product documentation &amp; vendor support services.</w:t>
      </w:r>
    </w:p>
    <w:p w:rsidR="00D63CC9" w:rsidRPr="0084064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Well versed in managing both offshore and local resources in fast paced environments</w:t>
      </w:r>
    </w:p>
    <w:p w:rsidR="00D63CC9" w:rsidRDefault="23C0373A" w:rsidP="23C0373A">
      <w:pPr>
        <w:widowControl/>
        <w:numPr>
          <w:ilvl w:val="0"/>
          <w:numId w:val="2"/>
        </w:numPr>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Responsible for mentoring resources technically and training other QA Team Members.</w:t>
      </w:r>
    </w:p>
    <w:p w:rsidR="00840649" w:rsidRDefault="00840649" w:rsidP="00840649">
      <w:pPr>
        <w:widowControl/>
        <w:autoSpaceDE/>
        <w:adjustRightInd/>
        <w:jc w:val="both"/>
        <w:rPr>
          <w:rFonts w:asciiTheme="minorHAnsi" w:hAnsiTheme="minorHAnsi" w:cstheme="minorHAnsi"/>
          <w:sz w:val="20"/>
          <w:szCs w:val="20"/>
        </w:rPr>
      </w:pPr>
    </w:p>
    <w:p w:rsidR="00840649" w:rsidRDefault="00840649" w:rsidP="00840649">
      <w:pPr>
        <w:widowControl/>
        <w:autoSpaceDE/>
        <w:adjustRightInd/>
        <w:jc w:val="both"/>
        <w:rPr>
          <w:rFonts w:asciiTheme="minorHAnsi" w:hAnsiTheme="minorHAnsi" w:cstheme="minorHAnsi"/>
          <w:sz w:val="20"/>
          <w:szCs w:val="20"/>
        </w:rPr>
      </w:pPr>
    </w:p>
    <w:p w:rsidR="00840649" w:rsidRPr="00840649" w:rsidRDefault="00840649" w:rsidP="00840649">
      <w:pPr>
        <w:widowControl/>
        <w:autoSpaceDE/>
        <w:adjustRightInd/>
        <w:jc w:val="both"/>
        <w:rPr>
          <w:rFonts w:asciiTheme="minorHAnsi" w:hAnsiTheme="minorHAnsi" w:cstheme="minorHAnsi"/>
          <w:sz w:val="20"/>
          <w:szCs w:val="20"/>
        </w:rPr>
      </w:pPr>
    </w:p>
    <w:p w:rsidR="00511D7F" w:rsidRPr="00840649" w:rsidRDefault="23C0373A" w:rsidP="23C0373A">
      <w:pPr>
        <w:pStyle w:val="SectionTitle"/>
        <w:pBdr>
          <w:bottom w:val="single" w:sz="6" w:space="0" w:color="808080"/>
        </w:pBdr>
        <w:rPr>
          <w:rFonts w:asciiTheme="minorHAnsi" w:hAnsiTheme="minorHAnsi" w:cstheme="minorHAnsi"/>
          <w:b/>
          <w:bCs/>
        </w:rPr>
      </w:pPr>
      <w:r w:rsidRPr="00840649">
        <w:rPr>
          <w:rFonts w:asciiTheme="minorHAnsi" w:hAnsiTheme="minorHAnsi" w:cstheme="minorHAnsi"/>
          <w:b/>
          <w:bCs/>
        </w:rPr>
        <w:t>Professional Skills</w:t>
      </w:r>
    </w:p>
    <w:p w:rsidR="001F7D1F" w:rsidRPr="00840649" w:rsidRDefault="005F7FA8" w:rsidP="001C6A84">
      <w:pPr>
        <w:widowControl/>
        <w:tabs>
          <w:tab w:val="left" w:pos="1980"/>
          <w:tab w:val="left" w:pos="2250"/>
        </w:tabs>
        <w:autoSpaceDE/>
        <w:autoSpaceDN/>
        <w:adjustRightInd/>
        <w:ind w:left="3600" w:right="-360" w:hanging="3600"/>
        <w:rPr>
          <w:rFonts w:asciiTheme="minorHAnsi" w:hAnsiTheme="minorHAnsi" w:cstheme="minorHAnsi"/>
          <w:sz w:val="20"/>
          <w:szCs w:val="20"/>
        </w:rPr>
      </w:pPr>
      <w:r w:rsidRPr="00840649">
        <w:rPr>
          <w:rFonts w:asciiTheme="minorHAnsi" w:hAnsiTheme="minorHAnsi" w:cstheme="minorHAnsi"/>
          <w:b/>
          <w:bCs/>
          <w:sz w:val="20"/>
          <w:szCs w:val="20"/>
        </w:rPr>
        <w:t>Testin</w:t>
      </w:r>
      <w:r w:rsidR="00665E98" w:rsidRPr="00840649">
        <w:rPr>
          <w:rFonts w:asciiTheme="minorHAnsi" w:hAnsiTheme="minorHAnsi" w:cstheme="minorHAnsi"/>
          <w:b/>
          <w:bCs/>
          <w:sz w:val="20"/>
          <w:szCs w:val="20"/>
        </w:rPr>
        <w:t>g Tools</w:t>
      </w:r>
      <w:r w:rsidR="00B11BAC" w:rsidRPr="00840649">
        <w:rPr>
          <w:rFonts w:asciiTheme="minorHAnsi" w:hAnsiTheme="minorHAnsi" w:cstheme="minorHAnsi"/>
          <w:sz w:val="20"/>
          <w:szCs w:val="20"/>
        </w:rPr>
        <w:tab/>
      </w:r>
      <w:r w:rsidR="00665E98" w:rsidRPr="00840649">
        <w:rPr>
          <w:rFonts w:asciiTheme="minorHAnsi" w:hAnsiTheme="minorHAnsi" w:cstheme="minorHAnsi"/>
          <w:sz w:val="20"/>
          <w:szCs w:val="20"/>
        </w:rPr>
        <w:tab/>
      </w:r>
      <w:r w:rsidR="001C6A84" w:rsidRPr="00840649">
        <w:rPr>
          <w:rFonts w:asciiTheme="minorHAnsi" w:hAnsiTheme="minorHAnsi" w:cstheme="minorHAnsi"/>
          <w:sz w:val="20"/>
          <w:szCs w:val="20"/>
        </w:rPr>
        <w:tab/>
      </w:r>
      <w:r w:rsidR="00665E98" w:rsidRPr="00840649">
        <w:rPr>
          <w:rFonts w:asciiTheme="minorHAnsi" w:hAnsiTheme="minorHAnsi" w:cstheme="minorHAnsi"/>
          <w:sz w:val="20"/>
          <w:szCs w:val="20"/>
        </w:rPr>
        <w:t>:Quality Center,Bugzilla,</w:t>
      </w:r>
      <w:r w:rsidR="001F7D1F" w:rsidRPr="00840649">
        <w:rPr>
          <w:rFonts w:asciiTheme="minorHAnsi" w:hAnsiTheme="minorHAnsi" w:cstheme="minorHAnsi"/>
          <w:sz w:val="20"/>
          <w:szCs w:val="20"/>
        </w:rPr>
        <w:t>ADTS, CHORUS</w:t>
      </w:r>
      <w:r w:rsidRPr="00840649">
        <w:rPr>
          <w:rFonts w:asciiTheme="minorHAnsi" w:hAnsiTheme="minorHAnsi" w:cstheme="minorHAnsi"/>
          <w:sz w:val="20"/>
          <w:szCs w:val="20"/>
        </w:rPr>
        <w:t xml:space="preserve">, Application Life Cycle                                  </w:t>
      </w:r>
      <w:r w:rsidR="00DF3F5C" w:rsidRPr="00840649">
        <w:rPr>
          <w:rFonts w:asciiTheme="minorHAnsi" w:hAnsiTheme="minorHAnsi" w:cstheme="minorHAnsi"/>
          <w:sz w:val="20"/>
          <w:szCs w:val="20"/>
        </w:rPr>
        <w:t>Management (</w:t>
      </w:r>
      <w:r w:rsidRPr="00840649">
        <w:rPr>
          <w:rFonts w:asciiTheme="minorHAnsi" w:hAnsiTheme="minorHAnsi" w:cstheme="minorHAnsi"/>
          <w:sz w:val="20"/>
          <w:szCs w:val="20"/>
        </w:rPr>
        <w:t>ALM)</w:t>
      </w:r>
      <w:r w:rsidR="0004687A" w:rsidRPr="00840649">
        <w:rPr>
          <w:rFonts w:asciiTheme="minorHAnsi" w:hAnsiTheme="minorHAnsi" w:cstheme="minorHAnsi"/>
          <w:sz w:val="20"/>
          <w:szCs w:val="20"/>
        </w:rPr>
        <w:t>,JIRA</w:t>
      </w:r>
      <w:r w:rsidR="00D069A2" w:rsidRPr="00840649">
        <w:rPr>
          <w:rFonts w:asciiTheme="minorHAnsi" w:hAnsiTheme="minorHAnsi" w:cstheme="minorHAnsi"/>
          <w:sz w:val="20"/>
          <w:szCs w:val="20"/>
        </w:rPr>
        <w:t>,</w:t>
      </w:r>
      <w:r w:rsidR="00E74750" w:rsidRPr="00840649">
        <w:rPr>
          <w:rFonts w:asciiTheme="minorHAnsi" w:hAnsiTheme="minorHAnsi" w:cstheme="minorHAnsi"/>
          <w:sz w:val="20"/>
          <w:szCs w:val="20"/>
        </w:rPr>
        <w:t xml:space="preserve"> NUnit,</w:t>
      </w:r>
      <w:r w:rsidR="004E18B2" w:rsidRPr="00840649">
        <w:rPr>
          <w:rFonts w:asciiTheme="minorHAnsi" w:hAnsiTheme="minorHAnsi" w:cstheme="minorHAnsi"/>
          <w:sz w:val="20"/>
          <w:szCs w:val="20"/>
        </w:rPr>
        <w:t xml:space="preserve"> Soap UI,</w:t>
      </w:r>
      <w:r w:rsidR="00D069A2" w:rsidRPr="00840649">
        <w:rPr>
          <w:rFonts w:asciiTheme="minorHAnsi" w:hAnsiTheme="minorHAnsi" w:cstheme="minorHAnsi"/>
          <w:sz w:val="20"/>
          <w:szCs w:val="20"/>
        </w:rPr>
        <w:t xml:space="preserve"> Selenium Web Driver</w:t>
      </w:r>
      <w:r w:rsidR="003F3260" w:rsidRPr="00840649">
        <w:rPr>
          <w:rFonts w:asciiTheme="minorHAnsi" w:hAnsiTheme="minorHAnsi" w:cstheme="minorHAnsi"/>
          <w:sz w:val="20"/>
          <w:szCs w:val="20"/>
        </w:rPr>
        <w:t xml:space="preserve">, </w:t>
      </w:r>
      <w:r w:rsidR="00FB5F0B" w:rsidRPr="00840649">
        <w:rPr>
          <w:rFonts w:asciiTheme="minorHAnsi" w:hAnsiTheme="minorHAnsi" w:cstheme="minorHAnsi"/>
          <w:sz w:val="20"/>
          <w:szCs w:val="20"/>
        </w:rPr>
        <w:t xml:space="preserve">Rally, </w:t>
      </w:r>
      <w:r w:rsidR="00FF7E01" w:rsidRPr="00840649">
        <w:rPr>
          <w:rFonts w:asciiTheme="minorHAnsi" w:hAnsiTheme="minorHAnsi" w:cstheme="minorHAnsi"/>
          <w:sz w:val="20"/>
          <w:szCs w:val="20"/>
        </w:rPr>
        <w:t xml:space="preserve">TFS, </w:t>
      </w:r>
      <w:r w:rsidR="001C6A84" w:rsidRPr="00840649">
        <w:rPr>
          <w:rFonts w:asciiTheme="minorHAnsi" w:hAnsiTheme="minorHAnsi" w:cstheme="minorHAnsi"/>
          <w:sz w:val="20"/>
          <w:szCs w:val="20"/>
        </w:rPr>
        <w:t>Confluence,</w:t>
      </w:r>
      <w:r w:rsidR="00FF7E01" w:rsidRPr="00840649">
        <w:rPr>
          <w:rFonts w:asciiTheme="minorHAnsi" w:hAnsiTheme="minorHAnsi" w:cstheme="minorHAnsi"/>
          <w:sz w:val="20"/>
          <w:szCs w:val="20"/>
        </w:rPr>
        <w:t xml:space="preserve"> Encompass 360, Manage Engine</w:t>
      </w:r>
      <w:r w:rsidR="009F7A7E">
        <w:rPr>
          <w:rFonts w:asciiTheme="minorHAnsi" w:hAnsiTheme="minorHAnsi" w:cstheme="minorHAnsi"/>
          <w:sz w:val="20"/>
          <w:szCs w:val="20"/>
        </w:rPr>
        <w:t>, Ranorex</w:t>
      </w:r>
      <w:r w:rsidR="00E41CA9">
        <w:rPr>
          <w:rFonts w:asciiTheme="minorHAnsi" w:hAnsiTheme="minorHAnsi" w:cstheme="minorHAnsi"/>
          <w:sz w:val="20"/>
          <w:szCs w:val="20"/>
        </w:rPr>
        <w:t xml:space="preserve"> , TestRail</w:t>
      </w:r>
    </w:p>
    <w:p w:rsidR="00665E98" w:rsidRPr="00840649" w:rsidRDefault="005A7C12" w:rsidP="6A6A5378">
      <w:pPr>
        <w:widowControl/>
        <w:tabs>
          <w:tab w:val="left" w:pos="1980"/>
          <w:tab w:val="left" w:pos="2250"/>
        </w:tabs>
        <w:autoSpaceDE/>
        <w:autoSpaceDN/>
        <w:adjustRightInd/>
        <w:ind w:right="-360"/>
        <w:rPr>
          <w:rFonts w:asciiTheme="minorHAnsi" w:hAnsiTheme="minorHAnsi" w:cstheme="minorHAnsi"/>
          <w:sz w:val="20"/>
          <w:szCs w:val="20"/>
        </w:rPr>
      </w:pPr>
      <w:r w:rsidRPr="00840649">
        <w:rPr>
          <w:rFonts w:asciiTheme="minorHAnsi" w:hAnsiTheme="minorHAnsi" w:cstheme="minorHAnsi"/>
          <w:b/>
          <w:bCs/>
          <w:sz w:val="20"/>
          <w:szCs w:val="20"/>
        </w:rPr>
        <w:t>Software Development Platform</w:t>
      </w:r>
      <w:r w:rsidR="009F7A7E">
        <w:rPr>
          <w:rFonts w:asciiTheme="minorHAnsi" w:hAnsiTheme="minorHAnsi" w:cstheme="minorHAnsi"/>
          <w:b/>
          <w:bCs/>
          <w:sz w:val="20"/>
          <w:szCs w:val="20"/>
        </w:rPr>
        <w:tab/>
      </w:r>
      <w:r w:rsidR="001C6A84" w:rsidRPr="00840649">
        <w:rPr>
          <w:rFonts w:asciiTheme="minorHAnsi" w:hAnsiTheme="minorHAnsi" w:cstheme="minorHAnsi"/>
          <w:b/>
          <w:bCs/>
          <w:sz w:val="20"/>
          <w:szCs w:val="20"/>
        </w:rPr>
        <w:tab/>
      </w:r>
      <w:r w:rsidR="00665E98" w:rsidRPr="00840649">
        <w:rPr>
          <w:rFonts w:asciiTheme="minorHAnsi" w:hAnsiTheme="minorHAnsi" w:cstheme="minorHAnsi"/>
          <w:sz w:val="20"/>
          <w:szCs w:val="20"/>
        </w:rPr>
        <w:t>:</w:t>
      </w:r>
      <w:r w:rsidR="00CE55C8" w:rsidRPr="00840649">
        <w:rPr>
          <w:rFonts w:asciiTheme="minorHAnsi" w:hAnsiTheme="minorHAnsi" w:cstheme="minorHAnsi"/>
          <w:sz w:val="20"/>
          <w:szCs w:val="20"/>
        </w:rPr>
        <w:t>C,Java,</w:t>
      </w:r>
      <w:r w:rsidR="00083C4F" w:rsidRPr="00840649">
        <w:rPr>
          <w:rFonts w:asciiTheme="minorHAnsi" w:hAnsiTheme="minorHAnsi" w:cstheme="minorHAnsi"/>
          <w:sz w:val="20"/>
          <w:szCs w:val="20"/>
        </w:rPr>
        <w:t>.Net</w:t>
      </w:r>
      <w:r w:rsidR="004E18B2" w:rsidRPr="00840649">
        <w:rPr>
          <w:rFonts w:asciiTheme="minorHAnsi" w:hAnsiTheme="minorHAnsi" w:cstheme="minorHAnsi"/>
          <w:sz w:val="20"/>
          <w:szCs w:val="20"/>
        </w:rPr>
        <w:t>, SQL</w:t>
      </w:r>
      <w:r w:rsidRPr="00840649">
        <w:rPr>
          <w:rFonts w:asciiTheme="minorHAnsi" w:hAnsiTheme="minorHAnsi" w:cstheme="minorHAnsi"/>
          <w:sz w:val="20"/>
          <w:szCs w:val="20"/>
        </w:rPr>
        <w:t xml:space="preserve">, PostgreSQL, Talend, Spark </w:t>
      </w:r>
    </w:p>
    <w:p w:rsidR="00665E98" w:rsidRPr="00840649" w:rsidRDefault="00665E98" w:rsidP="23C0373A">
      <w:pPr>
        <w:widowControl/>
        <w:tabs>
          <w:tab w:val="left" w:pos="1980"/>
          <w:tab w:val="left" w:pos="2250"/>
        </w:tabs>
        <w:autoSpaceDE/>
        <w:autoSpaceDN/>
        <w:adjustRightInd/>
        <w:ind w:right="-360"/>
        <w:rPr>
          <w:rFonts w:asciiTheme="minorHAnsi" w:hAnsiTheme="minorHAnsi" w:cstheme="minorHAnsi"/>
          <w:sz w:val="20"/>
          <w:szCs w:val="20"/>
        </w:rPr>
      </w:pPr>
      <w:r w:rsidRPr="00840649">
        <w:rPr>
          <w:rFonts w:asciiTheme="minorHAnsi" w:hAnsiTheme="minorHAnsi" w:cstheme="minorHAnsi"/>
          <w:b/>
          <w:bCs/>
          <w:sz w:val="20"/>
          <w:szCs w:val="20"/>
        </w:rPr>
        <w:t>Database</w:t>
      </w:r>
      <w:r w:rsidR="005A7C12" w:rsidRPr="00840649">
        <w:rPr>
          <w:rFonts w:asciiTheme="minorHAnsi" w:hAnsiTheme="minorHAnsi" w:cstheme="minorHAnsi"/>
          <w:b/>
          <w:bCs/>
          <w:sz w:val="20"/>
          <w:szCs w:val="20"/>
        </w:rPr>
        <w:t>/OS</w:t>
      </w:r>
      <w:r w:rsidRPr="00840649">
        <w:rPr>
          <w:rFonts w:asciiTheme="minorHAnsi" w:hAnsiTheme="minorHAnsi" w:cstheme="minorHAnsi"/>
          <w:sz w:val="20"/>
          <w:szCs w:val="20"/>
        </w:rPr>
        <w:tab/>
      </w:r>
      <w:r w:rsidR="00B11BAC" w:rsidRPr="00840649">
        <w:rPr>
          <w:rFonts w:asciiTheme="minorHAnsi" w:hAnsiTheme="minorHAnsi" w:cstheme="minorHAnsi"/>
          <w:sz w:val="20"/>
          <w:szCs w:val="20"/>
        </w:rPr>
        <w:tab/>
      </w:r>
      <w:r w:rsidR="00B11BAC" w:rsidRPr="00840649">
        <w:rPr>
          <w:rFonts w:asciiTheme="minorHAnsi" w:hAnsiTheme="minorHAnsi" w:cstheme="minorHAnsi"/>
          <w:sz w:val="20"/>
          <w:szCs w:val="20"/>
        </w:rPr>
        <w:tab/>
      </w:r>
      <w:r w:rsidR="001C6A84" w:rsidRPr="00840649">
        <w:rPr>
          <w:rFonts w:asciiTheme="minorHAnsi" w:hAnsiTheme="minorHAnsi" w:cstheme="minorHAnsi"/>
          <w:sz w:val="20"/>
          <w:szCs w:val="20"/>
        </w:rPr>
        <w:tab/>
      </w:r>
      <w:r w:rsidRPr="00840649">
        <w:rPr>
          <w:rFonts w:asciiTheme="minorHAnsi" w:hAnsiTheme="minorHAnsi" w:cstheme="minorHAnsi"/>
          <w:sz w:val="20"/>
          <w:szCs w:val="20"/>
        </w:rPr>
        <w:t>:Oracle10g, SQL Server</w:t>
      </w:r>
      <w:r w:rsidR="005A7C12" w:rsidRPr="00840649">
        <w:rPr>
          <w:rFonts w:asciiTheme="minorHAnsi" w:hAnsiTheme="minorHAnsi" w:cstheme="minorHAnsi"/>
          <w:sz w:val="20"/>
          <w:szCs w:val="20"/>
        </w:rPr>
        <w:t xml:space="preserve"> 2008/2005, Windows, UNIX</w:t>
      </w:r>
    </w:p>
    <w:p w:rsidR="005A7C12" w:rsidRPr="00840649" w:rsidRDefault="005A7C12" w:rsidP="001C6A84">
      <w:pPr>
        <w:widowControl/>
        <w:tabs>
          <w:tab w:val="left" w:pos="1980"/>
          <w:tab w:val="left" w:pos="2250"/>
        </w:tabs>
        <w:autoSpaceDE/>
        <w:autoSpaceDN/>
        <w:adjustRightInd/>
        <w:ind w:left="3600" w:right="-360" w:hanging="3600"/>
        <w:rPr>
          <w:rFonts w:asciiTheme="minorHAnsi" w:hAnsiTheme="minorHAnsi" w:cstheme="minorHAnsi"/>
          <w:sz w:val="20"/>
          <w:szCs w:val="20"/>
        </w:rPr>
      </w:pPr>
      <w:r w:rsidRPr="00840649">
        <w:rPr>
          <w:rFonts w:asciiTheme="minorHAnsi" w:hAnsiTheme="minorHAnsi" w:cstheme="minorHAnsi"/>
          <w:b/>
          <w:bCs/>
          <w:sz w:val="20"/>
          <w:szCs w:val="20"/>
        </w:rPr>
        <w:t>Software and Tools</w:t>
      </w:r>
      <w:r w:rsidR="001F7D1F" w:rsidRPr="00840649">
        <w:rPr>
          <w:rFonts w:asciiTheme="minorHAnsi" w:hAnsiTheme="minorHAnsi" w:cstheme="minorHAnsi"/>
          <w:sz w:val="20"/>
          <w:szCs w:val="20"/>
        </w:rPr>
        <w:tab/>
      </w:r>
      <w:r w:rsidR="00B11BAC" w:rsidRPr="00840649">
        <w:rPr>
          <w:rFonts w:asciiTheme="minorHAnsi" w:hAnsiTheme="minorHAnsi" w:cstheme="minorHAnsi"/>
          <w:sz w:val="20"/>
          <w:szCs w:val="20"/>
        </w:rPr>
        <w:tab/>
      </w:r>
      <w:r w:rsidR="00B11BAC" w:rsidRPr="00840649">
        <w:rPr>
          <w:rFonts w:asciiTheme="minorHAnsi" w:hAnsiTheme="minorHAnsi" w:cstheme="minorHAnsi"/>
          <w:sz w:val="20"/>
          <w:szCs w:val="20"/>
        </w:rPr>
        <w:tab/>
      </w:r>
      <w:r w:rsidR="001F7D1F" w:rsidRPr="00840649">
        <w:rPr>
          <w:rFonts w:asciiTheme="minorHAnsi" w:hAnsiTheme="minorHAnsi" w:cstheme="minorHAnsi"/>
          <w:sz w:val="20"/>
          <w:szCs w:val="20"/>
        </w:rPr>
        <w:t>:     HTML, XML</w:t>
      </w:r>
      <w:r w:rsidR="00083C4F" w:rsidRPr="00840649">
        <w:rPr>
          <w:rFonts w:asciiTheme="minorHAnsi" w:hAnsiTheme="minorHAnsi" w:cstheme="minorHAnsi"/>
          <w:sz w:val="20"/>
          <w:szCs w:val="20"/>
        </w:rPr>
        <w:t>, JavaScript, VBScript</w:t>
      </w:r>
      <w:r w:rsidR="004E18B2" w:rsidRPr="00840649">
        <w:rPr>
          <w:rFonts w:asciiTheme="minorHAnsi" w:hAnsiTheme="minorHAnsi" w:cstheme="minorHAnsi"/>
          <w:sz w:val="20"/>
          <w:szCs w:val="20"/>
        </w:rPr>
        <w:t>, XSLT, CSS</w:t>
      </w:r>
      <w:r w:rsidR="00F223F0" w:rsidRPr="00840649">
        <w:rPr>
          <w:rFonts w:asciiTheme="minorHAnsi" w:hAnsiTheme="minorHAnsi" w:cstheme="minorHAnsi"/>
          <w:sz w:val="20"/>
          <w:szCs w:val="20"/>
        </w:rPr>
        <w:t>, S3</w:t>
      </w:r>
      <w:r w:rsidRPr="00840649">
        <w:rPr>
          <w:rFonts w:asciiTheme="minorHAnsi" w:hAnsiTheme="minorHAnsi" w:cstheme="minorHAnsi"/>
          <w:sz w:val="20"/>
          <w:szCs w:val="20"/>
        </w:rPr>
        <w:t xml:space="preserve">, ERA, Keystone, </w:t>
      </w:r>
      <w:r w:rsidR="001C6A84" w:rsidRPr="00840649">
        <w:rPr>
          <w:rFonts w:asciiTheme="minorHAnsi" w:hAnsiTheme="minorHAnsi" w:cstheme="minorHAnsi"/>
          <w:sz w:val="20"/>
          <w:szCs w:val="20"/>
        </w:rPr>
        <w:t>V</w:t>
      </w:r>
      <w:r w:rsidRPr="00840649">
        <w:rPr>
          <w:rFonts w:asciiTheme="minorHAnsi" w:hAnsiTheme="minorHAnsi" w:cstheme="minorHAnsi"/>
          <w:sz w:val="20"/>
          <w:szCs w:val="20"/>
        </w:rPr>
        <w:t xml:space="preserve">ersion one, Putty, Toad, Visual </w:t>
      </w:r>
      <w:r w:rsidR="009F7A7E" w:rsidRPr="00840649">
        <w:rPr>
          <w:rFonts w:asciiTheme="minorHAnsi" w:hAnsiTheme="minorHAnsi" w:cstheme="minorHAnsi"/>
          <w:sz w:val="20"/>
          <w:szCs w:val="20"/>
        </w:rPr>
        <w:t>Studio,</w:t>
      </w:r>
      <w:r w:rsidR="006D40AD" w:rsidRPr="00840649">
        <w:rPr>
          <w:rFonts w:asciiTheme="minorHAnsi" w:hAnsiTheme="minorHAnsi" w:cstheme="minorHAnsi"/>
          <w:sz w:val="20"/>
          <w:szCs w:val="20"/>
        </w:rPr>
        <w:t>Team city</w:t>
      </w:r>
      <w:r w:rsidRPr="00840649">
        <w:rPr>
          <w:rFonts w:asciiTheme="minorHAnsi" w:hAnsiTheme="minorHAnsi" w:cstheme="minorHAnsi"/>
          <w:sz w:val="20"/>
          <w:szCs w:val="20"/>
        </w:rPr>
        <w:t xml:space="preserve">, Octopus, </w:t>
      </w:r>
      <w:r w:rsidR="00FB5F0B" w:rsidRPr="00840649">
        <w:rPr>
          <w:rFonts w:asciiTheme="minorHAnsi" w:hAnsiTheme="minorHAnsi" w:cstheme="minorHAnsi"/>
          <w:sz w:val="20"/>
          <w:szCs w:val="20"/>
        </w:rPr>
        <w:t>Orchard CMS</w:t>
      </w:r>
      <w:r w:rsidR="00801630" w:rsidRPr="00840649">
        <w:rPr>
          <w:rFonts w:asciiTheme="minorHAnsi" w:hAnsiTheme="minorHAnsi" w:cstheme="minorHAnsi"/>
          <w:sz w:val="20"/>
          <w:szCs w:val="20"/>
        </w:rPr>
        <w:t xml:space="preserve">, </w:t>
      </w:r>
      <w:r w:rsidR="009F7A7E" w:rsidRPr="00840649">
        <w:rPr>
          <w:rFonts w:asciiTheme="minorHAnsi" w:hAnsiTheme="minorHAnsi" w:cstheme="minorHAnsi"/>
          <w:sz w:val="20"/>
          <w:szCs w:val="20"/>
        </w:rPr>
        <w:t>Postman</w:t>
      </w:r>
      <w:r w:rsidR="009F7A7E">
        <w:rPr>
          <w:rFonts w:asciiTheme="minorHAnsi" w:hAnsiTheme="minorHAnsi" w:cstheme="minorHAnsi"/>
          <w:sz w:val="20"/>
          <w:szCs w:val="20"/>
        </w:rPr>
        <w:t>, NLS</w:t>
      </w:r>
      <w:r w:rsidR="00301166">
        <w:rPr>
          <w:rFonts w:asciiTheme="minorHAnsi" w:hAnsiTheme="minorHAnsi" w:cstheme="minorHAnsi"/>
          <w:sz w:val="20"/>
          <w:szCs w:val="20"/>
        </w:rPr>
        <w:t>, AWS , Azure</w:t>
      </w:r>
    </w:p>
    <w:p w:rsidR="008B668F" w:rsidRPr="00840649" w:rsidRDefault="008B668F" w:rsidP="6A6A5378">
      <w:pPr>
        <w:widowControl/>
        <w:tabs>
          <w:tab w:val="left" w:pos="1980"/>
          <w:tab w:val="left" w:pos="2250"/>
        </w:tabs>
        <w:autoSpaceDE/>
        <w:autoSpaceDN/>
        <w:adjustRightInd/>
        <w:ind w:left="2940" w:right="-360" w:hanging="2940"/>
        <w:rPr>
          <w:rFonts w:asciiTheme="minorHAnsi" w:hAnsiTheme="minorHAnsi" w:cstheme="minorHAnsi"/>
          <w:sz w:val="20"/>
          <w:szCs w:val="20"/>
        </w:rPr>
      </w:pPr>
    </w:p>
    <w:p w:rsidR="008B668F" w:rsidRDefault="008B668F" w:rsidP="6A6A5378">
      <w:pPr>
        <w:widowControl/>
        <w:tabs>
          <w:tab w:val="left" w:pos="1980"/>
          <w:tab w:val="left" w:pos="2250"/>
        </w:tabs>
        <w:autoSpaceDE/>
        <w:autoSpaceDN/>
        <w:adjustRightInd/>
        <w:ind w:left="2940" w:right="-360" w:hanging="2940"/>
        <w:rPr>
          <w:rFonts w:asciiTheme="minorHAnsi" w:hAnsiTheme="minorHAnsi" w:cstheme="minorHAnsi"/>
          <w:sz w:val="20"/>
          <w:szCs w:val="20"/>
        </w:rPr>
      </w:pPr>
    </w:p>
    <w:p w:rsidR="00A901A9" w:rsidRPr="00840649" w:rsidRDefault="23C0373A" w:rsidP="23C0373A">
      <w:pPr>
        <w:pStyle w:val="SectionTitle"/>
        <w:pBdr>
          <w:bottom w:val="single" w:sz="6" w:space="0" w:color="808080"/>
        </w:pBdr>
        <w:rPr>
          <w:rFonts w:asciiTheme="minorHAnsi" w:hAnsiTheme="minorHAnsi" w:cstheme="minorHAnsi"/>
          <w:b/>
          <w:bCs/>
        </w:rPr>
      </w:pPr>
      <w:r w:rsidRPr="00840649">
        <w:rPr>
          <w:rFonts w:asciiTheme="minorHAnsi" w:hAnsiTheme="minorHAnsi" w:cstheme="minorHAnsi"/>
          <w:b/>
          <w:bCs/>
        </w:rPr>
        <w:lastRenderedPageBreak/>
        <w:t>Professional experience</w:t>
      </w:r>
    </w:p>
    <w:p w:rsidR="00DF2B9F" w:rsidRPr="00840649" w:rsidRDefault="00840649"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t>Client:</w:t>
      </w:r>
      <w:r w:rsidR="0092098E">
        <w:rPr>
          <w:rFonts w:asciiTheme="minorHAnsi" w:hAnsiTheme="minorHAnsi" w:cstheme="minorHAnsi"/>
          <w:b/>
          <w:bCs/>
          <w:spacing w:val="4"/>
        </w:rPr>
        <w:t xml:space="preserve"> </w:t>
      </w:r>
      <w:r w:rsidR="009C0827">
        <w:rPr>
          <w:rFonts w:asciiTheme="minorHAnsi" w:hAnsiTheme="minorHAnsi" w:cstheme="minorHAnsi"/>
          <w:spacing w:val="4"/>
        </w:rPr>
        <w:t>TFHoldings</w:t>
      </w:r>
      <w:r w:rsidR="00E96E8A">
        <w:rPr>
          <w:rFonts w:asciiTheme="minorHAnsi" w:hAnsiTheme="minorHAnsi" w:cstheme="minorHAnsi"/>
          <w:spacing w:val="4"/>
        </w:rPr>
        <w:t xml:space="preserve"> – </w:t>
      </w:r>
      <w:r w:rsidR="00E96E8A" w:rsidRPr="00E96E8A">
        <w:rPr>
          <w:rFonts w:asciiTheme="minorHAnsi" w:hAnsiTheme="minorHAnsi" w:cstheme="minorHAnsi"/>
          <w:b/>
          <w:bCs/>
          <w:spacing w:val="4"/>
        </w:rPr>
        <w:t>Doyensys Inc</w:t>
      </w:r>
    </w:p>
    <w:p w:rsidR="00DF2B9F" w:rsidRPr="00840649" w:rsidRDefault="00DF2B9F"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 xml:space="preserve">Project Name: </w:t>
      </w:r>
      <w:r w:rsidRPr="00840649">
        <w:rPr>
          <w:rFonts w:asciiTheme="minorHAnsi" w:hAnsiTheme="minorHAnsi" w:cstheme="minorHAnsi"/>
          <w:bCs/>
          <w:spacing w:val="4"/>
        </w:rPr>
        <w:t xml:space="preserve">Cloud based Jora / </w:t>
      </w:r>
      <w:r w:rsidR="009C0827" w:rsidRPr="00840649">
        <w:rPr>
          <w:rFonts w:asciiTheme="minorHAnsi" w:hAnsiTheme="minorHAnsi" w:cstheme="minorHAnsi"/>
          <w:bCs/>
          <w:spacing w:val="4"/>
        </w:rPr>
        <w:t>Echo</w:t>
      </w:r>
      <w:r w:rsidR="009C0827" w:rsidRPr="00E96E8A">
        <w:rPr>
          <w:rFonts w:asciiTheme="minorHAnsi" w:hAnsiTheme="minorHAnsi" w:cstheme="minorHAnsi"/>
          <w:bCs/>
          <w:spacing w:val="4"/>
        </w:rPr>
        <w:t>products</w:t>
      </w:r>
      <w:r w:rsidRPr="00840649">
        <w:rPr>
          <w:rFonts w:asciiTheme="minorHAnsi" w:hAnsiTheme="minorHAnsi" w:cstheme="minorHAnsi"/>
          <w:b/>
          <w:spacing w:val="4"/>
        </w:rPr>
        <w:tab/>
      </w:r>
    </w:p>
    <w:p w:rsidR="00DF2B9F" w:rsidRPr="00840649" w:rsidRDefault="00DF2B9F"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Role:</w:t>
      </w:r>
      <w:r w:rsidR="0092098E">
        <w:rPr>
          <w:rFonts w:asciiTheme="minorHAnsi" w:hAnsiTheme="minorHAnsi" w:cstheme="minorHAnsi"/>
          <w:b/>
          <w:bCs/>
          <w:spacing w:val="4"/>
        </w:rPr>
        <w:t xml:space="preserve"> </w:t>
      </w:r>
      <w:r w:rsidRPr="00840649">
        <w:rPr>
          <w:rFonts w:asciiTheme="minorHAnsi" w:hAnsiTheme="minorHAnsi" w:cstheme="minorHAnsi"/>
          <w:spacing w:val="4"/>
        </w:rPr>
        <w:t>QA</w:t>
      </w:r>
      <w:r w:rsidR="00633E36">
        <w:rPr>
          <w:rFonts w:asciiTheme="minorHAnsi" w:hAnsiTheme="minorHAnsi" w:cstheme="minorHAnsi"/>
          <w:spacing w:val="4"/>
        </w:rPr>
        <w:t xml:space="preserve"> Lead </w:t>
      </w:r>
      <w:r w:rsidRPr="00840649">
        <w:rPr>
          <w:rFonts w:asciiTheme="minorHAnsi" w:hAnsiTheme="minorHAnsi" w:cstheme="minorHAnsi"/>
          <w:spacing w:val="4"/>
        </w:rPr>
        <w:t xml:space="preserve"> </w:t>
      </w:r>
    </w:p>
    <w:p w:rsidR="00DF2B9F" w:rsidRPr="00840649" w:rsidRDefault="00DF2B9F" w:rsidP="00995973">
      <w:pPr>
        <w:pStyle w:val="Objective"/>
        <w:spacing w:before="0" w:after="0" w:line="240" w:lineRule="auto"/>
        <w:contextualSpacing/>
        <w:rPr>
          <w:rFonts w:asciiTheme="minorHAnsi" w:hAnsiTheme="minorHAnsi" w:cstheme="minorHAnsi"/>
          <w:spacing w:val="4"/>
        </w:rPr>
      </w:pPr>
      <w:r w:rsidRPr="00840649">
        <w:rPr>
          <w:rFonts w:asciiTheme="minorHAnsi" w:hAnsiTheme="minorHAnsi" w:cstheme="minorHAnsi"/>
          <w:b/>
          <w:bCs/>
          <w:spacing w:val="4"/>
        </w:rPr>
        <w:t xml:space="preserve">Duration: </w:t>
      </w:r>
      <w:r w:rsidR="00FA1413">
        <w:rPr>
          <w:rFonts w:asciiTheme="minorHAnsi" w:hAnsiTheme="minorHAnsi" w:cstheme="minorHAnsi"/>
          <w:spacing w:val="4"/>
        </w:rPr>
        <w:t xml:space="preserve">Dec 2019 – </w:t>
      </w:r>
      <w:r w:rsidR="00633E36">
        <w:rPr>
          <w:rFonts w:asciiTheme="minorHAnsi" w:hAnsiTheme="minorHAnsi" w:cstheme="minorHAnsi"/>
          <w:spacing w:val="4"/>
        </w:rPr>
        <w:t xml:space="preserve">Till now </w:t>
      </w:r>
    </w:p>
    <w:p w:rsidR="00840649" w:rsidRDefault="00DF2B9F" w:rsidP="00995973">
      <w:pPr>
        <w:pStyle w:val="NormalWeb"/>
        <w:shd w:val="clear" w:color="auto" w:fill="FFFFFF"/>
        <w:spacing w:before="0" w:beforeAutospacing="0" w:after="0" w:afterAutospacing="0"/>
        <w:rPr>
          <w:rFonts w:asciiTheme="minorHAnsi" w:hAnsiTheme="minorHAnsi" w:cstheme="minorHAnsi"/>
          <w:spacing w:val="4"/>
          <w:sz w:val="20"/>
          <w:szCs w:val="20"/>
          <w:lang w:eastAsia="ar-SA"/>
        </w:rPr>
      </w:pPr>
      <w:r w:rsidRPr="00840649">
        <w:rPr>
          <w:rFonts w:asciiTheme="minorHAnsi" w:hAnsiTheme="minorHAnsi" w:cstheme="minorHAnsi"/>
          <w:b/>
          <w:bCs/>
          <w:sz w:val="20"/>
          <w:szCs w:val="20"/>
        </w:rPr>
        <w:t>Project Description:</w:t>
      </w:r>
      <w:r w:rsidR="0092098E">
        <w:rPr>
          <w:rFonts w:asciiTheme="minorHAnsi" w:hAnsiTheme="minorHAnsi" w:cstheme="minorHAnsi"/>
          <w:b/>
          <w:bCs/>
          <w:sz w:val="20"/>
          <w:szCs w:val="20"/>
        </w:rPr>
        <w:t xml:space="preserve"> </w:t>
      </w:r>
      <w:r w:rsidR="009C0827">
        <w:rPr>
          <w:rFonts w:asciiTheme="minorHAnsi" w:hAnsiTheme="minorHAnsi" w:cstheme="minorHAnsi"/>
          <w:spacing w:val="4"/>
          <w:sz w:val="20"/>
          <w:szCs w:val="20"/>
          <w:lang w:eastAsia="ar-SA"/>
        </w:rPr>
        <w:t>TFHoldings</w:t>
      </w:r>
      <w:r w:rsidRPr="00840649">
        <w:rPr>
          <w:rFonts w:asciiTheme="minorHAnsi" w:hAnsiTheme="minorHAnsi" w:cstheme="minorHAnsi"/>
          <w:spacing w:val="4"/>
          <w:sz w:val="20"/>
          <w:szCs w:val="20"/>
          <w:lang w:eastAsia="ar-SA"/>
        </w:rPr>
        <w:t xml:space="preserve"> provides financial solution to people that need cash quickly. </w:t>
      </w:r>
      <w:r w:rsidR="009C0827">
        <w:rPr>
          <w:rFonts w:asciiTheme="minorHAnsi" w:hAnsiTheme="minorHAnsi" w:cstheme="minorHAnsi"/>
          <w:spacing w:val="4"/>
          <w:sz w:val="20"/>
          <w:szCs w:val="20"/>
          <w:lang w:eastAsia="ar-SA"/>
        </w:rPr>
        <w:t>TFHoldings</w:t>
      </w:r>
      <w:r w:rsidRPr="00840649">
        <w:rPr>
          <w:rFonts w:asciiTheme="minorHAnsi" w:hAnsiTheme="minorHAnsi" w:cstheme="minorHAnsi"/>
          <w:spacing w:val="4"/>
          <w:sz w:val="20"/>
          <w:szCs w:val="20"/>
          <w:lang w:eastAsia="ar-SA"/>
        </w:rPr>
        <w:t xml:space="preserve"> relies on superior technology to identify and manage risk profile,</w:t>
      </w:r>
      <w:r w:rsidR="00CB798B">
        <w:rPr>
          <w:rFonts w:asciiTheme="minorHAnsi" w:hAnsiTheme="minorHAnsi" w:cstheme="minorHAnsi"/>
          <w:spacing w:val="4"/>
          <w:sz w:val="20"/>
          <w:szCs w:val="20"/>
          <w:lang w:eastAsia="ar-SA"/>
        </w:rPr>
        <w:t xml:space="preserve"> </w:t>
      </w:r>
      <w:r w:rsidRPr="00840649">
        <w:rPr>
          <w:rFonts w:asciiTheme="minorHAnsi" w:hAnsiTheme="minorHAnsi" w:cstheme="minorHAnsi"/>
          <w:spacing w:val="4"/>
          <w:sz w:val="20"/>
          <w:szCs w:val="20"/>
          <w:lang w:eastAsia="ar-SA"/>
        </w:rPr>
        <w:t xml:space="preserve">routing application received through </w:t>
      </w:r>
      <w:r w:rsidR="00E96E8A" w:rsidRPr="00840649">
        <w:rPr>
          <w:rFonts w:asciiTheme="minorHAnsi" w:hAnsiTheme="minorHAnsi" w:cstheme="minorHAnsi"/>
          <w:spacing w:val="4"/>
          <w:sz w:val="20"/>
          <w:szCs w:val="20"/>
          <w:lang w:eastAsia="ar-SA"/>
        </w:rPr>
        <w:t>workflow</w:t>
      </w:r>
      <w:r w:rsidRPr="00840649">
        <w:rPr>
          <w:rFonts w:asciiTheme="minorHAnsi" w:hAnsiTheme="minorHAnsi" w:cstheme="minorHAnsi"/>
          <w:spacing w:val="4"/>
          <w:sz w:val="20"/>
          <w:szCs w:val="20"/>
          <w:lang w:eastAsia="ar-SA"/>
        </w:rPr>
        <w:t xml:space="preserve"> process that include underwriting, fraud and verification while providing the highest quality service to their customers. Involved in IQ DE, Financial Systems, Credit Bureau Interfacing (TU, EQ, and EX), Scorecard Implementation</w:t>
      </w:r>
    </w:p>
    <w:p w:rsidR="00DF2B9F" w:rsidRPr="00840649" w:rsidRDefault="00DF2B9F" w:rsidP="00995973">
      <w:pPr>
        <w:pStyle w:val="NormalWeb"/>
        <w:shd w:val="clear" w:color="auto" w:fill="FFFFFF"/>
        <w:spacing w:before="0" w:beforeAutospacing="0" w:after="0" w:afterAutospacing="0"/>
        <w:rPr>
          <w:rFonts w:asciiTheme="minorHAnsi" w:hAnsiTheme="minorHAnsi" w:cstheme="minorHAnsi"/>
          <w:b/>
          <w:bCs/>
        </w:rPr>
      </w:pPr>
      <w:r w:rsidRPr="00840649">
        <w:rPr>
          <w:rFonts w:asciiTheme="minorHAnsi" w:hAnsiTheme="minorHAnsi" w:cstheme="minorHAnsi"/>
          <w:b/>
          <w:bCs/>
        </w:rPr>
        <w:t xml:space="preserve"> Responsibilities:</w:t>
      </w:r>
    </w:p>
    <w:p w:rsidR="009F7A7E" w:rsidRP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sidRPr="009F7A7E">
        <w:rPr>
          <w:rFonts w:asciiTheme="minorHAnsi" w:hAnsiTheme="minorHAnsi" w:cstheme="minorHAnsi"/>
          <w:sz w:val="20"/>
          <w:szCs w:val="20"/>
        </w:rPr>
        <w:t>Creating test scenarios mapped to the requirement document, functional performance, regression, integration, and end-to-end as deemed necessary for both cloud and on premises systems.</w:t>
      </w:r>
    </w:p>
    <w:p w:rsidR="009F7A7E" w:rsidRP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sidRPr="009F7A7E">
        <w:rPr>
          <w:rFonts w:asciiTheme="minorHAnsi" w:hAnsiTheme="minorHAnsi" w:cstheme="minorHAnsi"/>
          <w:sz w:val="20"/>
          <w:szCs w:val="20"/>
        </w:rPr>
        <w:t>Defects were tracked, reviewed, analyzed and compared and stored in </w:t>
      </w:r>
      <w:r w:rsidR="00E41CA9">
        <w:rPr>
          <w:rFonts w:asciiTheme="minorHAnsi" w:hAnsiTheme="minorHAnsi" w:cstheme="minorHAnsi"/>
          <w:sz w:val="20"/>
          <w:szCs w:val="20"/>
        </w:rPr>
        <w:t>Azure DevO</w:t>
      </w:r>
      <w:r w:rsidR="00CC7FC9">
        <w:rPr>
          <w:rFonts w:asciiTheme="minorHAnsi" w:hAnsiTheme="minorHAnsi" w:cstheme="minorHAnsi"/>
          <w:sz w:val="20"/>
          <w:szCs w:val="20"/>
        </w:rPr>
        <w:t>ps VSTS.</w:t>
      </w:r>
    </w:p>
    <w:p w:rsidR="009F7A7E" w:rsidRP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sidRPr="009F7A7E">
        <w:rPr>
          <w:rFonts w:asciiTheme="minorHAnsi" w:hAnsiTheme="minorHAnsi" w:cstheme="minorHAnsi"/>
          <w:sz w:val="20"/>
          <w:szCs w:val="20"/>
        </w:rPr>
        <w:t>Performed all phases of end-to-end testing which includes Regression Testing, GUI testing, Black Box testing, Smoke testing, Integration testing, Performance testing, User Acceptance Testing</w:t>
      </w:r>
      <w:r w:rsidR="00CC7FC9">
        <w:rPr>
          <w:rFonts w:asciiTheme="minorHAnsi" w:hAnsiTheme="minorHAnsi" w:cstheme="minorHAnsi"/>
          <w:sz w:val="20"/>
          <w:szCs w:val="20"/>
        </w:rPr>
        <w:t xml:space="preserve">, </w:t>
      </w:r>
      <w:r w:rsidR="00CC7FC9" w:rsidRPr="00420E77">
        <w:rPr>
          <w:rFonts w:asciiTheme="minorHAnsi" w:hAnsiTheme="minorHAnsi" w:cstheme="minorHAnsi"/>
          <w:sz w:val="20"/>
          <w:szCs w:val="20"/>
        </w:rPr>
        <w:t>API Testing using Postman</w:t>
      </w:r>
      <w:r w:rsidR="00CC7FC9">
        <w:rPr>
          <w:rFonts w:asciiTheme="minorHAnsi" w:hAnsiTheme="minorHAnsi" w:cstheme="minorHAnsi"/>
          <w:sz w:val="20"/>
          <w:szCs w:val="20"/>
        </w:rPr>
        <w:t xml:space="preserve">, </w:t>
      </w:r>
      <w:r w:rsidRPr="009F7A7E">
        <w:rPr>
          <w:rFonts w:asciiTheme="minorHAnsi" w:hAnsiTheme="minorHAnsi" w:cstheme="minorHAnsi"/>
          <w:sz w:val="20"/>
          <w:szCs w:val="20"/>
        </w:rPr>
        <w:t xml:space="preserve"> and Negative Testing of the Application, its interfaces and Client-Server Utilities.</w:t>
      </w:r>
    </w:p>
    <w:p w:rsidR="009F7A7E" w:rsidRP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sidRPr="009F7A7E">
        <w:rPr>
          <w:rFonts w:asciiTheme="minorHAnsi" w:hAnsiTheme="minorHAnsi" w:cstheme="minorHAnsi"/>
          <w:sz w:val="20"/>
          <w:szCs w:val="20"/>
        </w:rPr>
        <w:t>Developed Test Plan, test scenarios, test cases and traceability Matrix.</w:t>
      </w:r>
    </w:p>
    <w:p w:rsidR="009F7A7E" w:rsidRP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sidRPr="009F7A7E">
        <w:rPr>
          <w:rFonts w:asciiTheme="minorHAnsi" w:hAnsiTheme="minorHAnsi" w:cstheme="minorHAnsi"/>
          <w:sz w:val="20"/>
          <w:szCs w:val="20"/>
        </w:rPr>
        <w:t>Dropped XML apps to IQ decision Engine and Validate all the Risk rules, Underwriting and Fraud rules</w:t>
      </w:r>
    </w:p>
    <w:p w:rsidR="009F7A7E" w:rsidRP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sidRPr="009F7A7E">
        <w:rPr>
          <w:rFonts w:asciiTheme="minorHAnsi" w:hAnsiTheme="minorHAnsi" w:cstheme="minorHAnsi"/>
          <w:sz w:val="20"/>
          <w:szCs w:val="20"/>
        </w:rPr>
        <w:t>Validated front end customer loans are getting saved in NLS (Nortridge Loan Management System) and verified payment funding and accruals are happening as per the schedule.</w:t>
      </w:r>
    </w:p>
    <w:p w:rsid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sidRPr="009F7A7E">
        <w:rPr>
          <w:rFonts w:asciiTheme="minorHAnsi" w:hAnsiTheme="minorHAnsi" w:cstheme="minorHAnsi"/>
          <w:sz w:val="20"/>
          <w:szCs w:val="20"/>
        </w:rPr>
        <w:t>Worked on Time travel environment in order to same sure future payments and loan processing is working</w:t>
      </w:r>
      <w:r w:rsidR="006E6040">
        <w:rPr>
          <w:rFonts w:asciiTheme="minorHAnsi" w:hAnsiTheme="minorHAnsi" w:cstheme="minorHAnsi"/>
          <w:sz w:val="20"/>
          <w:szCs w:val="20"/>
        </w:rPr>
        <w:t>.</w:t>
      </w:r>
    </w:p>
    <w:p w:rsidR="00FA1413" w:rsidRDefault="00FA1413" w:rsidP="009F7A7E">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Expertise in working with S</w:t>
      </w:r>
      <w:r w:rsidR="00CC7FC9">
        <w:rPr>
          <w:rFonts w:asciiTheme="minorHAnsi" w:hAnsiTheme="minorHAnsi" w:cstheme="minorHAnsi"/>
          <w:sz w:val="20"/>
          <w:szCs w:val="20"/>
        </w:rPr>
        <w:t>elenium Webdriver using .net fra</w:t>
      </w:r>
      <w:r>
        <w:rPr>
          <w:rFonts w:asciiTheme="minorHAnsi" w:hAnsiTheme="minorHAnsi" w:cstheme="minorHAnsi"/>
          <w:sz w:val="20"/>
          <w:szCs w:val="20"/>
        </w:rPr>
        <w:t>mework</w:t>
      </w:r>
      <w:r w:rsidR="000F2016">
        <w:rPr>
          <w:rFonts w:asciiTheme="minorHAnsi" w:hAnsiTheme="minorHAnsi" w:cstheme="minorHAnsi"/>
          <w:sz w:val="20"/>
          <w:szCs w:val="20"/>
        </w:rPr>
        <w:t xml:space="preserve"> and javascript</w:t>
      </w:r>
      <w:bookmarkStart w:id="0" w:name="_GoBack"/>
      <w:bookmarkEnd w:id="0"/>
      <w:r w:rsidR="00CC7FC9">
        <w:rPr>
          <w:rFonts w:asciiTheme="minorHAnsi" w:hAnsiTheme="minorHAnsi" w:cstheme="minorHAnsi"/>
          <w:sz w:val="20"/>
          <w:szCs w:val="20"/>
        </w:rPr>
        <w:t>.</w:t>
      </w:r>
    </w:p>
    <w:p w:rsidR="00FA1413" w:rsidRDefault="00FA1413" w:rsidP="009F7A7E">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Experienced in developinga framework using a design patterns – Page Object Model</w:t>
      </w:r>
      <w:r w:rsidR="00CC7FC9">
        <w:rPr>
          <w:rFonts w:asciiTheme="minorHAnsi" w:hAnsiTheme="minorHAnsi" w:cstheme="minorHAnsi"/>
          <w:sz w:val="20"/>
          <w:szCs w:val="20"/>
        </w:rPr>
        <w:t>.</w:t>
      </w:r>
    </w:p>
    <w:p w:rsidR="00CC7FC9" w:rsidRDefault="00CC7FC9" w:rsidP="009F7A7E">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Experienced in working with Swagger UI and WCF Test Client for API testing along with Postman.</w:t>
      </w:r>
    </w:p>
    <w:p w:rsidR="006E6040" w:rsidRPr="009F7A7E" w:rsidRDefault="006E6040" w:rsidP="009F7A7E">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Worked on CI/CD OnDemand  framework for deployments</w:t>
      </w:r>
    </w:p>
    <w:p w:rsid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sidRPr="009F7A7E">
        <w:rPr>
          <w:rFonts w:asciiTheme="minorHAnsi" w:hAnsiTheme="minorHAnsi" w:cstheme="minorHAnsi"/>
          <w:sz w:val="20"/>
          <w:szCs w:val="20"/>
        </w:rPr>
        <w:t>Wrote SQL queries to extract the data from the database and to match with NLS and Front end.</w:t>
      </w:r>
    </w:p>
    <w:p w:rsidR="009F7A7E" w:rsidRDefault="009F7A7E" w:rsidP="009F7A7E">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 xml:space="preserve">Tested all storage containers and files shares in </w:t>
      </w:r>
      <w:r w:rsidR="00CC7FC9">
        <w:rPr>
          <w:rFonts w:asciiTheme="minorHAnsi" w:hAnsiTheme="minorHAnsi" w:cstheme="minorHAnsi"/>
          <w:sz w:val="20"/>
          <w:szCs w:val="20"/>
        </w:rPr>
        <w:t xml:space="preserve">cloud </w:t>
      </w:r>
      <w:r>
        <w:rPr>
          <w:rFonts w:asciiTheme="minorHAnsi" w:hAnsiTheme="minorHAnsi" w:cstheme="minorHAnsi"/>
          <w:sz w:val="20"/>
          <w:szCs w:val="20"/>
        </w:rPr>
        <w:t>Azure Portal</w:t>
      </w:r>
      <w:r w:rsidR="00502870">
        <w:rPr>
          <w:rFonts w:asciiTheme="minorHAnsi" w:hAnsiTheme="minorHAnsi" w:cstheme="minorHAnsi"/>
          <w:sz w:val="20"/>
          <w:szCs w:val="20"/>
        </w:rPr>
        <w:t>.</w:t>
      </w:r>
    </w:p>
    <w:p w:rsidR="00FF1A3C" w:rsidRDefault="00FF1A3C" w:rsidP="009F7A7E">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Involved in complete migration of on premises validations into cloud platform.</w:t>
      </w:r>
    </w:p>
    <w:p w:rsidR="003317B6" w:rsidRPr="009F7A7E" w:rsidRDefault="003317B6" w:rsidP="009F7A7E">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Tested on various mobile devices using browser stack</w:t>
      </w:r>
      <w:r w:rsidR="00502870">
        <w:rPr>
          <w:rFonts w:asciiTheme="minorHAnsi" w:hAnsiTheme="minorHAnsi" w:cstheme="minorHAnsi"/>
          <w:sz w:val="20"/>
          <w:szCs w:val="20"/>
        </w:rPr>
        <w:t>.</w:t>
      </w:r>
    </w:p>
    <w:p w:rsidR="009F7A7E" w:rsidRPr="009F7A7E" w:rsidRDefault="009F7A7E" w:rsidP="000F0034">
      <w:pPr>
        <w:widowControl/>
        <w:suppressAutoHyphens/>
        <w:autoSpaceDE/>
        <w:adjustRightInd/>
        <w:ind w:left="720"/>
        <w:jc w:val="both"/>
        <w:rPr>
          <w:rFonts w:asciiTheme="minorHAnsi" w:hAnsiTheme="minorHAnsi" w:cstheme="minorHAnsi"/>
          <w:sz w:val="20"/>
          <w:szCs w:val="20"/>
        </w:rPr>
      </w:pPr>
    </w:p>
    <w:p w:rsidR="00995973" w:rsidRPr="00840649" w:rsidRDefault="00995973" w:rsidP="00995973">
      <w:pPr>
        <w:widowControl/>
        <w:suppressAutoHyphens/>
        <w:autoSpaceDE/>
        <w:adjustRightInd/>
        <w:jc w:val="both"/>
        <w:rPr>
          <w:rFonts w:asciiTheme="minorHAnsi" w:hAnsiTheme="minorHAnsi" w:cstheme="minorHAnsi"/>
          <w:sz w:val="20"/>
          <w:szCs w:val="20"/>
        </w:rPr>
      </w:pPr>
    </w:p>
    <w:p w:rsidR="00E471DA" w:rsidRPr="00840649" w:rsidRDefault="00840649"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t>Client:</w:t>
      </w:r>
      <w:r w:rsidR="00E471DA" w:rsidRPr="00840649">
        <w:rPr>
          <w:rFonts w:asciiTheme="minorHAnsi" w:hAnsiTheme="minorHAnsi" w:cstheme="minorHAnsi"/>
          <w:spacing w:val="4"/>
        </w:rPr>
        <w:t>FGMC(First Guaranty Mortgage Corporation)</w:t>
      </w:r>
    </w:p>
    <w:p w:rsidR="00E471DA" w:rsidRPr="00840649" w:rsidRDefault="00E471DA"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 xml:space="preserve">Project Name: </w:t>
      </w:r>
      <w:r w:rsidRPr="00840649">
        <w:rPr>
          <w:rFonts w:asciiTheme="minorHAnsi" w:hAnsiTheme="minorHAnsi" w:cstheme="minorHAnsi"/>
          <w:spacing w:val="4"/>
        </w:rPr>
        <w:t xml:space="preserve">Encompass 360 </w:t>
      </w:r>
      <w:r w:rsidRPr="00840649">
        <w:rPr>
          <w:rFonts w:asciiTheme="minorHAnsi" w:hAnsiTheme="minorHAnsi" w:cstheme="minorHAnsi"/>
          <w:b/>
          <w:spacing w:val="4"/>
        </w:rPr>
        <w:tab/>
      </w:r>
      <w:r w:rsidRPr="00840649">
        <w:rPr>
          <w:rFonts w:asciiTheme="minorHAnsi" w:hAnsiTheme="minorHAnsi" w:cstheme="minorHAnsi"/>
          <w:b/>
          <w:spacing w:val="4"/>
        </w:rPr>
        <w:tab/>
      </w:r>
    </w:p>
    <w:p w:rsidR="00E471DA" w:rsidRPr="00840649" w:rsidRDefault="00E471DA"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 xml:space="preserve">Role: </w:t>
      </w:r>
      <w:r w:rsidR="00F16132">
        <w:rPr>
          <w:rFonts w:asciiTheme="minorHAnsi" w:hAnsiTheme="minorHAnsi" w:cstheme="minorHAnsi"/>
          <w:b/>
          <w:bCs/>
          <w:spacing w:val="4"/>
        </w:rPr>
        <w:t xml:space="preserve"> </w:t>
      </w:r>
      <w:r w:rsidR="00F16132" w:rsidRPr="00F16132">
        <w:rPr>
          <w:rFonts w:asciiTheme="minorHAnsi" w:hAnsiTheme="minorHAnsi" w:cstheme="minorHAnsi"/>
          <w:bCs/>
          <w:spacing w:val="4"/>
        </w:rPr>
        <w:t>Sr</w:t>
      </w:r>
      <w:r w:rsidR="00F16132">
        <w:rPr>
          <w:rFonts w:asciiTheme="minorHAnsi" w:hAnsiTheme="minorHAnsi" w:cstheme="minorHAnsi"/>
          <w:b/>
          <w:bCs/>
          <w:spacing w:val="4"/>
        </w:rPr>
        <w:t xml:space="preserve"> </w:t>
      </w:r>
      <w:r w:rsidRPr="00840649">
        <w:rPr>
          <w:rFonts w:asciiTheme="minorHAnsi" w:hAnsiTheme="minorHAnsi" w:cstheme="minorHAnsi"/>
          <w:spacing w:val="4"/>
        </w:rPr>
        <w:t>QA</w:t>
      </w:r>
      <w:r w:rsidR="00F16132">
        <w:rPr>
          <w:rFonts w:asciiTheme="minorHAnsi" w:hAnsiTheme="minorHAnsi" w:cstheme="minorHAnsi"/>
          <w:spacing w:val="4"/>
        </w:rPr>
        <w:t xml:space="preserve"> Analyst </w:t>
      </w:r>
      <w:r w:rsidRPr="00840649">
        <w:rPr>
          <w:rFonts w:asciiTheme="minorHAnsi" w:hAnsiTheme="minorHAnsi" w:cstheme="minorHAnsi"/>
          <w:spacing w:val="4"/>
        </w:rPr>
        <w:t xml:space="preserve"> </w:t>
      </w:r>
    </w:p>
    <w:p w:rsidR="008B668F" w:rsidRPr="00840649" w:rsidRDefault="00E471DA" w:rsidP="00995973">
      <w:pPr>
        <w:pStyle w:val="Objective"/>
        <w:spacing w:before="0" w:after="0" w:line="240" w:lineRule="auto"/>
        <w:contextualSpacing/>
        <w:rPr>
          <w:rFonts w:asciiTheme="minorHAnsi" w:hAnsiTheme="minorHAnsi" w:cstheme="minorHAnsi"/>
          <w:spacing w:val="4"/>
        </w:rPr>
      </w:pPr>
      <w:r w:rsidRPr="00840649">
        <w:rPr>
          <w:rFonts w:asciiTheme="minorHAnsi" w:hAnsiTheme="minorHAnsi" w:cstheme="minorHAnsi"/>
          <w:b/>
          <w:bCs/>
          <w:spacing w:val="4"/>
        </w:rPr>
        <w:t xml:space="preserve">Duration: </w:t>
      </w:r>
      <w:r w:rsidRPr="00840649">
        <w:rPr>
          <w:rFonts w:asciiTheme="minorHAnsi" w:hAnsiTheme="minorHAnsi" w:cstheme="minorHAnsi"/>
          <w:spacing w:val="4"/>
        </w:rPr>
        <w:t xml:space="preserve">August 2018 – </w:t>
      </w:r>
      <w:r w:rsidR="00DF2B9F" w:rsidRPr="00840649">
        <w:rPr>
          <w:rFonts w:asciiTheme="minorHAnsi" w:hAnsiTheme="minorHAnsi" w:cstheme="minorHAnsi"/>
          <w:spacing w:val="4"/>
        </w:rPr>
        <w:t>Nov 2019</w:t>
      </w:r>
    </w:p>
    <w:p w:rsidR="00190EF7" w:rsidRPr="00840649" w:rsidRDefault="00E471DA" w:rsidP="00995973">
      <w:pPr>
        <w:pStyle w:val="Objective"/>
        <w:spacing w:before="0" w:after="0" w:line="240" w:lineRule="auto"/>
        <w:contextualSpacing/>
        <w:rPr>
          <w:rFonts w:asciiTheme="minorHAnsi" w:hAnsiTheme="minorHAnsi" w:cstheme="minorHAnsi"/>
          <w:b/>
          <w:bCs/>
          <w:spacing w:val="4"/>
        </w:rPr>
      </w:pPr>
      <w:r w:rsidRPr="00840649">
        <w:rPr>
          <w:rFonts w:asciiTheme="minorHAnsi" w:hAnsiTheme="minorHAnsi" w:cstheme="minorHAnsi"/>
          <w:b/>
          <w:bCs/>
        </w:rPr>
        <w:t>Project Description:</w:t>
      </w:r>
      <w:r w:rsidR="00190EF7" w:rsidRPr="00840649">
        <w:rPr>
          <w:rFonts w:asciiTheme="minorHAnsi" w:hAnsiTheme="minorHAnsi" w:cstheme="minorHAnsi"/>
        </w:rPr>
        <w:t xml:space="preserve">FGMC is one of the fastest growing privately held and </w:t>
      </w:r>
      <w:r w:rsidR="00190EF7" w:rsidRPr="00840649">
        <w:rPr>
          <w:rFonts w:asciiTheme="minorHAnsi" w:hAnsiTheme="minorHAnsi" w:cstheme="minorHAnsi"/>
          <w:shd w:val="clear" w:color="auto" w:fill="FFFFFF"/>
        </w:rPr>
        <w:t>Equal Housing Opportunity Lender, offering Retail &amp; Correspondent residential loan origination channels. FGMC provides a full spectrum of lending products and services throughout the 48 states and District of Columbia</w:t>
      </w:r>
      <w:r w:rsidR="008B668F" w:rsidRPr="00840649">
        <w:rPr>
          <w:rFonts w:asciiTheme="minorHAnsi" w:hAnsiTheme="minorHAnsi" w:cstheme="minorHAnsi"/>
          <w:shd w:val="clear" w:color="auto" w:fill="FFFFFF"/>
        </w:rPr>
        <w:t>.</w:t>
      </w:r>
    </w:p>
    <w:p w:rsidR="00E471DA" w:rsidRPr="00840649" w:rsidRDefault="00E471DA" w:rsidP="00995973">
      <w:pPr>
        <w:jc w:val="both"/>
        <w:rPr>
          <w:rFonts w:asciiTheme="minorHAnsi" w:hAnsiTheme="minorHAnsi" w:cstheme="minorHAnsi"/>
          <w:b/>
          <w:bCs/>
          <w:spacing w:val="4"/>
          <w:sz w:val="20"/>
          <w:szCs w:val="20"/>
          <w:lang w:eastAsia="ar-SA"/>
        </w:rPr>
      </w:pPr>
      <w:r w:rsidRPr="00840649">
        <w:rPr>
          <w:rFonts w:asciiTheme="minorHAnsi" w:hAnsiTheme="minorHAnsi" w:cstheme="minorHAnsi"/>
          <w:b/>
          <w:bCs/>
          <w:spacing w:val="4"/>
          <w:sz w:val="20"/>
          <w:szCs w:val="20"/>
          <w:lang w:eastAsia="ar-SA"/>
        </w:rPr>
        <w:t>Responsibilities:</w:t>
      </w:r>
    </w:p>
    <w:p w:rsidR="008B668F" w:rsidRPr="00840649" w:rsidRDefault="008B668F"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E</w:t>
      </w:r>
      <w:r w:rsidR="00E471DA" w:rsidRPr="00840649">
        <w:rPr>
          <w:rFonts w:asciiTheme="minorHAnsi" w:hAnsiTheme="minorHAnsi" w:cstheme="minorHAnsi"/>
          <w:sz w:val="20"/>
          <w:szCs w:val="20"/>
        </w:rPr>
        <w:t>xperience working in a fast</w:t>
      </w:r>
      <w:r w:rsidR="00190EF7" w:rsidRPr="00840649">
        <w:rPr>
          <w:rFonts w:asciiTheme="minorHAnsi" w:hAnsiTheme="minorHAnsi" w:cstheme="minorHAnsi"/>
          <w:sz w:val="20"/>
          <w:szCs w:val="20"/>
        </w:rPr>
        <w:t>-</w:t>
      </w:r>
      <w:r w:rsidR="00E471DA" w:rsidRPr="00840649">
        <w:rPr>
          <w:rFonts w:asciiTheme="minorHAnsi" w:hAnsiTheme="minorHAnsi" w:cstheme="minorHAnsi"/>
          <w:sz w:val="20"/>
          <w:szCs w:val="20"/>
        </w:rPr>
        <w:t>p</w:t>
      </w:r>
      <w:r w:rsidR="00190EF7" w:rsidRPr="00840649">
        <w:rPr>
          <w:rFonts w:asciiTheme="minorHAnsi" w:hAnsiTheme="minorHAnsi" w:cstheme="minorHAnsi"/>
          <w:sz w:val="20"/>
          <w:szCs w:val="20"/>
        </w:rPr>
        <w:t>ace</w:t>
      </w:r>
      <w:r w:rsidR="00E471DA" w:rsidRPr="00840649">
        <w:rPr>
          <w:rFonts w:asciiTheme="minorHAnsi" w:hAnsiTheme="minorHAnsi" w:cstheme="minorHAnsi"/>
          <w:sz w:val="20"/>
          <w:szCs w:val="20"/>
        </w:rPr>
        <w:t>d financial institution using Encompass360 tool for Loan Origination.</w:t>
      </w:r>
    </w:p>
    <w:p w:rsidR="008B668F" w:rsidRPr="00840649" w:rsidRDefault="008B668F"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I</w:t>
      </w:r>
      <w:r w:rsidR="00E471DA" w:rsidRPr="00840649">
        <w:rPr>
          <w:rFonts w:asciiTheme="minorHAnsi" w:hAnsiTheme="minorHAnsi" w:cstheme="minorHAnsi"/>
          <w:sz w:val="20"/>
          <w:szCs w:val="20"/>
        </w:rPr>
        <w:t>nvolved in maintenance as well as in testing of new forms (customized for FGMC) in Encom</w:t>
      </w:r>
      <w:r w:rsidRPr="00840649">
        <w:rPr>
          <w:rFonts w:asciiTheme="minorHAnsi" w:hAnsiTheme="minorHAnsi" w:cstheme="minorHAnsi"/>
          <w:sz w:val="20"/>
          <w:szCs w:val="20"/>
        </w:rPr>
        <w:t>pass360 to adhere to FGMC needs</w:t>
      </w:r>
      <w:r w:rsidR="00E471DA" w:rsidRPr="00840649">
        <w:rPr>
          <w:rFonts w:asciiTheme="minorHAnsi" w:hAnsiTheme="minorHAnsi" w:cstheme="minorHAnsi"/>
          <w:sz w:val="20"/>
          <w:szCs w:val="20"/>
        </w:rPr>
        <w:t xml:space="preserve"> where multiple changes were being deployed on a weekly basis. </w:t>
      </w:r>
    </w:p>
    <w:p w:rsidR="008B668F" w:rsidRDefault="0007020B"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Involved in t</w:t>
      </w:r>
      <w:r w:rsidR="00E471DA" w:rsidRPr="00840649">
        <w:rPr>
          <w:rFonts w:asciiTheme="minorHAnsi" w:hAnsiTheme="minorHAnsi" w:cstheme="minorHAnsi"/>
          <w:sz w:val="20"/>
          <w:szCs w:val="20"/>
        </w:rPr>
        <w:t>est</w:t>
      </w:r>
      <w:r w:rsidRPr="00840649">
        <w:rPr>
          <w:rFonts w:asciiTheme="minorHAnsi" w:hAnsiTheme="minorHAnsi" w:cstheme="minorHAnsi"/>
          <w:sz w:val="20"/>
          <w:szCs w:val="20"/>
        </w:rPr>
        <w:t>ing</w:t>
      </w:r>
      <w:r w:rsidR="00E471DA" w:rsidRPr="00840649">
        <w:rPr>
          <w:rFonts w:asciiTheme="minorHAnsi" w:hAnsiTheme="minorHAnsi" w:cstheme="minorHAnsi"/>
          <w:sz w:val="20"/>
          <w:szCs w:val="20"/>
        </w:rPr>
        <w:t xml:space="preserve"> enhancements of Encompass360 loan origination system update and urgent fixes requested by Client in Stage and Production </w:t>
      </w:r>
      <w:r w:rsidR="008B668F" w:rsidRPr="00840649">
        <w:rPr>
          <w:rFonts w:asciiTheme="minorHAnsi" w:hAnsiTheme="minorHAnsi" w:cstheme="minorHAnsi"/>
          <w:sz w:val="20"/>
          <w:szCs w:val="20"/>
        </w:rPr>
        <w:t>environments.</w:t>
      </w:r>
      <w:r w:rsidR="00E471DA" w:rsidRPr="00840649">
        <w:rPr>
          <w:rFonts w:asciiTheme="minorHAnsi" w:hAnsiTheme="minorHAnsi" w:cstheme="minorHAnsi"/>
          <w:sz w:val="20"/>
          <w:szCs w:val="20"/>
        </w:rPr>
        <w:t xml:space="preserve">Performed Functional, </w:t>
      </w:r>
      <w:r w:rsidR="00B1213A" w:rsidRPr="00840649">
        <w:rPr>
          <w:rFonts w:asciiTheme="minorHAnsi" w:hAnsiTheme="minorHAnsi" w:cstheme="minorHAnsi"/>
          <w:sz w:val="20"/>
          <w:szCs w:val="20"/>
        </w:rPr>
        <w:t xml:space="preserve">Integration, Regression, Adhoc, </w:t>
      </w:r>
      <w:r w:rsidR="00A619FD" w:rsidRPr="00840649">
        <w:rPr>
          <w:rFonts w:asciiTheme="minorHAnsi" w:hAnsiTheme="minorHAnsi" w:cstheme="minorHAnsi"/>
          <w:sz w:val="20"/>
          <w:szCs w:val="20"/>
        </w:rPr>
        <w:t>and Smoke</w:t>
      </w:r>
      <w:r w:rsidR="00E471DA" w:rsidRPr="00840649">
        <w:rPr>
          <w:rFonts w:asciiTheme="minorHAnsi" w:hAnsiTheme="minorHAnsi" w:cstheme="minorHAnsi"/>
          <w:sz w:val="20"/>
          <w:szCs w:val="20"/>
        </w:rPr>
        <w:t xml:space="preserve"> and supported UAT testing.</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Involved in E2E testing conducted on Web based loan application integrated to Encompass 360.  Followed Bug lifecycle to closure, following up with BPM/BA and Dev.  JIRA / VSTS used for test management, both for adding test cases and logging any Bugs.  Ad– Hoc testing done for Hot Fixes for Client in Stage and Production environments. Created Test Plan, Test Cases, RTM, Bug Report for project deliverables</w:t>
      </w:r>
    </w:p>
    <w:p w:rsid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Designed framework and created test scripts in selenium using C#.net</w:t>
      </w:r>
      <w:r w:rsidR="000F2016">
        <w:rPr>
          <w:rFonts w:asciiTheme="minorHAnsi" w:hAnsiTheme="minorHAnsi" w:cstheme="minorHAnsi"/>
          <w:sz w:val="20"/>
          <w:szCs w:val="20"/>
        </w:rPr>
        <w:t xml:space="preserve"> and Javascript</w:t>
      </w:r>
      <w:r w:rsidRPr="00420E77">
        <w:rPr>
          <w:rFonts w:asciiTheme="minorHAnsi" w:hAnsiTheme="minorHAnsi" w:cstheme="minorHAnsi"/>
          <w:sz w:val="20"/>
          <w:szCs w:val="20"/>
        </w:rPr>
        <w:t xml:space="preserve"> for Pool Updater Utility to upload data in Encompass tool. Experience in using selenium grid for cross browser testing.</w:t>
      </w:r>
    </w:p>
    <w:p w:rsidR="00301166" w:rsidRDefault="00301166" w:rsidP="00420E77">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Tested various utilities that are built in AWS cloud and performed performance testing.</w:t>
      </w:r>
    </w:p>
    <w:p w:rsidR="00FF1A3C" w:rsidRPr="00420E77" w:rsidRDefault="00FF1A3C" w:rsidP="00420E77">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Tested re-designed utilities on Amazon’s cloud EC2 instantiated servers involved in cloud computing.</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Responsible for doing API Testing using Postman and testing different Utilities (web based).</w:t>
      </w:r>
    </w:p>
    <w:p w:rsidR="00420E77" w:rsidRPr="007B2D7C" w:rsidRDefault="007B2D7C" w:rsidP="00995973">
      <w:pPr>
        <w:widowControl/>
        <w:numPr>
          <w:ilvl w:val="0"/>
          <w:numId w:val="17"/>
        </w:numPr>
        <w:suppressAutoHyphens/>
        <w:autoSpaceDE/>
        <w:adjustRightInd/>
        <w:jc w:val="both"/>
        <w:rPr>
          <w:rFonts w:asciiTheme="minorHAnsi" w:hAnsiTheme="minorHAnsi" w:cstheme="minorHAnsi"/>
          <w:sz w:val="20"/>
          <w:szCs w:val="20"/>
        </w:rPr>
      </w:pPr>
      <w:r w:rsidRPr="007B2D7C">
        <w:rPr>
          <w:rFonts w:asciiTheme="minorHAnsi" w:hAnsiTheme="minorHAnsi" w:cstheme="minorHAnsi"/>
          <w:sz w:val="20"/>
          <w:szCs w:val="20"/>
        </w:rPr>
        <w:t>Extensively tested several Power BI, Click View Reports for data quality, fonts, headers, footers, and cosmetic</w:t>
      </w:r>
    </w:p>
    <w:p w:rsidR="007B2D7C" w:rsidRDefault="007B2D7C" w:rsidP="00995973">
      <w:pPr>
        <w:widowControl/>
        <w:numPr>
          <w:ilvl w:val="0"/>
          <w:numId w:val="17"/>
        </w:numPr>
        <w:suppressAutoHyphens/>
        <w:autoSpaceDE/>
        <w:adjustRightInd/>
        <w:jc w:val="both"/>
        <w:rPr>
          <w:rFonts w:asciiTheme="minorHAnsi" w:hAnsiTheme="minorHAnsi" w:cstheme="minorHAnsi"/>
          <w:sz w:val="20"/>
          <w:szCs w:val="20"/>
        </w:rPr>
      </w:pPr>
      <w:r w:rsidRPr="007B2D7C">
        <w:rPr>
          <w:rFonts w:asciiTheme="minorHAnsi" w:hAnsiTheme="minorHAnsi" w:cstheme="minorHAnsi"/>
          <w:sz w:val="20"/>
          <w:szCs w:val="20"/>
        </w:rPr>
        <w:lastRenderedPageBreak/>
        <w:t>Validated various graphs according to functional requirements</w:t>
      </w:r>
    </w:p>
    <w:p w:rsidR="00995973" w:rsidRPr="00840649" w:rsidRDefault="00995973" w:rsidP="00995973">
      <w:pPr>
        <w:widowControl/>
        <w:suppressAutoHyphens/>
        <w:autoSpaceDE/>
        <w:adjustRightInd/>
        <w:jc w:val="both"/>
        <w:rPr>
          <w:rFonts w:asciiTheme="minorHAnsi" w:hAnsiTheme="minorHAnsi" w:cstheme="minorHAnsi"/>
          <w:sz w:val="20"/>
          <w:szCs w:val="20"/>
        </w:rPr>
      </w:pPr>
    </w:p>
    <w:p w:rsidR="002E0165" w:rsidRPr="00840649" w:rsidRDefault="009C0827"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t>Client:</w:t>
      </w:r>
      <w:r w:rsidR="002E0165" w:rsidRPr="00840649">
        <w:rPr>
          <w:rFonts w:asciiTheme="minorHAnsi" w:hAnsiTheme="minorHAnsi" w:cstheme="minorHAnsi"/>
          <w:spacing w:val="4"/>
        </w:rPr>
        <w:t>Dairy.com</w:t>
      </w:r>
    </w:p>
    <w:p w:rsidR="002E0165" w:rsidRPr="00840649" w:rsidRDefault="002E0165"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 xml:space="preserve">Project Name: </w:t>
      </w:r>
      <w:r w:rsidRPr="00840649">
        <w:rPr>
          <w:rFonts w:asciiTheme="minorHAnsi" w:hAnsiTheme="minorHAnsi" w:cstheme="minorHAnsi"/>
          <w:spacing w:val="4"/>
        </w:rPr>
        <w:t xml:space="preserve">Producer Payroll Application </w:t>
      </w:r>
      <w:r w:rsidRPr="00840649">
        <w:rPr>
          <w:rFonts w:asciiTheme="minorHAnsi" w:hAnsiTheme="minorHAnsi" w:cstheme="minorHAnsi"/>
          <w:b/>
          <w:spacing w:val="4"/>
        </w:rPr>
        <w:tab/>
      </w:r>
      <w:r w:rsidRPr="00840649">
        <w:rPr>
          <w:rFonts w:asciiTheme="minorHAnsi" w:hAnsiTheme="minorHAnsi" w:cstheme="minorHAnsi"/>
          <w:b/>
          <w:spacing w:val="4"/>
        </w:rPr>
        <w:tab/>
      </w:r>
    </w:p>
    <w:p w:rsidR="002E0165" w:rsidRPr="00840649" w:rsidRDefault="002E0165"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 xml:space="preserve">Role: </w:t>
      </w:r>
      <w:r w:rsidRPr="00840649">
        <w:rPr>
          <w:rFonts w:asciiTheme="minorHAnsi" w:hAnsiTheme="minorHAnsi" w:cstheme="minorHAnsi"/>
          <w:spacing w:val="4"/>
        </w:rPr>
        <w:t xml:space="preserve">QA </w:t>
      </w:r>
    </w:p>
    <w:p w:rsidR="002E0165" w:rsidRPr="00840649" w:rsidRDefault="002E0165" w:rsidP="00995973">
      <w:pPr>
        <w:pStyle w:val="Objective"/>
        <w:spacing w:before="0" w:after="0" w:line="240" w:lineRule="auto"/>
        <w:contextualSpacing/>
        <w:rPr>
          <w:rFonts w:asciiTheme="minorHAnsi" w:hAnsiTheme="minorHAnsi" w:cstheme="minorHAnsi"/>
          <w:spacing w:val="4"/>
        </w:rPr>
      </w:pPr>
      <w:r w:rsidRPr="00840649">
        <w:rPr>
          <w:rFonts w:asciiTheme="minorHAnsi" w:hAnsiTheme="minorHAnsi" w:cstheme="minorHAnsi"/>
          <w:b/>
          <w:bCs/>
          <w:spacing w:val="4"/>
        </w:rPr>
        <w:t xml:space="preserve">Duration: </w:t>
      </w:r>
      <w:r w:rsidRPr="00840649">
        <w:rPr>
          <w:rFonts w:asciiTheme="minorHAnsi" w:hAnsiTheme="minorHAnsi" w:cstheme="minorHAnsi"/>
          <w:spacing w:val="4"/>
        </w:rPr>
        <w:t xml:space="preserve">Apr 2018 – </w:t>
      </w:r>
      <w:r w:rsidR="00190EF7" w:rsidRPr="00840649">
        <w:rPr>
          <w:rFonts w:asciiTheme="minorHAnsi" w:hAnsiTheme="minorHAnsi" w:cstheme="minorHAnsi"/>
          <w:spacing w:val="4"/>
        </w:rPr>
        <w:t>July 2018</w:t>
      </w:r>
    </w:p>
    <w:p w:rsidR="002E0165" w:rsidRPr="00840649" w:rsidRDefault="002E0165" w:rsidP="00995973">
      <w:pPr>
        <w:jc w:val="both"/>
        <w:rPr>
          <w:rFonts w:asciiTheme="minorHAnsi" w:hAnsiTheme="minorHAnsi" w:cstheme="minorHAnsi"/>
          <w:sz w:val="20"/>
          <w:szCs w:val="20"/>
          <w:lang w:eastAsia="ar-SA"/>
        </w:rPr>
      </w:pPr>
      <w:r w:rsidRPr="00840649">
        <w:rPr>
          <w:rFonts w:asciiTheme="minorHAnsi" w:hAnsiTheme="minorHAnsi" w:cstheme="minorHAnsi"/>
          <w:b/>
          <w:bCs/>
          <w:sz w:val="20"/>
          <w:szCs w:val="20"/>
        </w:rPr>
        <w:t>Project Description:</w:t>
      </w:r>
      <w:r w:rsidRPr="00840649">
        <w:rPr>
          <w:rFonts w:asciiTheme="minorHAnsi" w:hAnsiTheme="minorHAnsi" w:cstheme="minorHAnsi"/>
          <w:sz w:val="20"/>
          <w:szCs w:val="20"/>
          <w:lang w:eastAsia="ar-SA"/>
        </w:rPr>
        <w:t xml:space="preserve">Dairy.com is a pioneering provider of market intelligence and SaaS solutions. </w:t>
      </w:r>
      <w:r w:rsidR="00132BC3" w:rsidRPr="00840649">
        <w:rPr>
          <w:rFonts w:asciiTheme="minorHAnsi" w:hAnsiTheme="minorHAnsi" w:cstheme="minorHAnsi"/>
          <w:sz w:val="20"/>
          <w:szCs w:val="20"/>
          <w:lang w:eastAsia="ar-SA"/>
        </w:rPr>
        <w:t>It connects the dairy industry to markets. Companies of all sizes can realize operational efficiencies, controlled costs, and bottom-line benefits from the following: Milk Solutions (Producer Payroll, Dispatch, Mobile Manifest, and Receiving), QA Studio (LIMS), Trading Exchange, Market Intelligence, Consulting and Managed Services</w:t>
      </w:r>
    </w:p>
    <w:p w:rsidR="002E0165" w:rsidRPr="00840649" w:rsidRDefault="002E0165" w:rsidP="00995973">
      <w:pPr>
        <w:pStyle w:val="ResExpSummary"/>
        <w:spacing w:before="0" w:after="0"/>
        <w:rPr>
          <w:rFonts w:asciiTheme="minorHAnsi" w:hAnsiTheme="minorHAnsi" w:cstheme="minorHAnsi"/>
          <w:b/>
          <w:bCs/>
        </w:rPr>
      </w:pPr>
      <w:r w:rsidRPr="00840649">
        <w:rPr>
          <w:rFonts w:asciiTheme="minorHAnsi" w:hAnsiTheme="minorHAnsi" w:cstheme="minorHAnsi"/>
          <w:b/>
          <w:bCs/>
        </w:rPr>
        <w:t>Responsibilities:</w:t>
      </w:r>
    </w:p>
    <w:p w:rsidR="003F502F" w:rsidRPr="00840649" w:rsidRDefault="002E0165"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Responsible for the Functional testing</w:t>
      </w:r>
      <w:r w:rsidR="00132BC3" w:rsidRPr="00840649">
        <w:rPr>
          <w:rFonts w:asciiTheme="minorHAnsi" w:hAnsiTheme="minorHAnsi" w:cstheme="minorHAnsi"/>
          <w:sz w:val="20"/>
          <w:szCs w:val="20"/>
        </w:rPr>
        <w:t xml:space="preserve"> for the Payroll application</w:t>
      </w:r>
      <w:r w:rsidRPr="00840649">
        <w:rPr>
          <w:rFonts w:asciiTheme="minorHAnsi" w:hAnsiTheme="minorHAnsi" w:cstheme="minorHAnsi"/>
          <w:sz w:val="20"/>
          <w:szCs w:val="20"/>
        </w:rPr>
        <w:t xml:space="preserve"> (prepared Test Catalogs, Test Cases/Scripts) for the application in </w:t>
      </w:r>
      <w:r w:rsidR="00132BC3" w:rsidRPr="00840649">
        <w:rPr>
          <w:rFonts w:asciiTheme="minorHAnsi" w:hAnsiTheme="minorHAnsi" w:cstheme="minorHAnsi"/>
          <w:sz w:val="20"/>
          <w:szCs w:val="20"/>
        </w:rPr>
        <w:t>Confluence</w:t>
      </w:r>
      <w:r w:rsidRPr="00840649">
        <w:rPr>
          <w:rFonts w:asciiTheme="minorHAnsi" w:hAnsiTheme="minorHAnsi" w:cstheme="minorHAnsi"/>
          <w:sz w:val="20"/>
          <w:szCs w:val="20"/>
        </w:rPr>
        <w:t>; and was also responsible for performing Regression testing, Retesting, System Testing, Cross platform testing.</w:t>
      </w:r>
    </w:p>
    <w:p w:rsidR="00676297" w:rsidRDefault="00676297"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Identified quality problems and areas for improvement, recommended solutions </w:t>
      </w:r>
      <w:r w:rsidRPr="00840649">
        <w:rPr>
          <w:rFonts w:asciiTheme="minorHAnsi" w:hAnsiTheme="minorHAnsi" w:cstheme="minorHAnsi"/>
          <w:sz w:val="20"/>
          <w:szCs w:val="20"/>
        </w:rPr>
        <w:br/>
        <w:t>Quality Assurance &amp; Balancing Specialist – Producer Payroll.</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Involved in writing Test Cases based on User Stories in confluence.  Actively participated in meetings such as Daily Standup meetings, Sprint Planning, Backlog Grooming, Sprint Demos and Sprint Retro. Executed the Dairy.com client services payroll processes and procedures to ensure that payroll is processed accurately and on time. Executed change requests associated with the Producer Payroll Service. Supervised and responsible for the quality control of manifest weight data and validating producer weights. Performed all supplier and independent milk supply balancing functions </w:t>
      </w:r>
    </w:p>
    <w:p w:rsid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Identified quality problems and areas for improvement, recommended solutions </w:t>
      </w:r>
      <w:r w:rsidRPr="00420E77">
        <w:rPr>
          <w:rFonts w:asciiTheme="minorHAnsi" w:hAnsiTheme="minorHAnsi" w:cstheme="minorHAnsi"/>
          <w:sz w:val="20"/>
          <w:szCs w:val="20"/>
        </w:rPr>
        <w:br/>
        <w:t>Quality Assurance &amp; Balancing Specialist – Producer Payroll.</w:t>
      </w:r>
    </w:p>
    <w:p w:rsidR="006E6040" w:rsidRPr="00420E77" w:rsidRDefault="006E6040" w:rsidP="006E6040">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 xml:space="preserve">Performed daily deployment to QA environment using </w:t>
      </w:r>
      <w:r>
        <w:rPr>
          <w:rFonts w:asciiTheme="minorHAnsi" w:hAnsiTheme="minorHAnsi" w:cstheme="minorHAnsi"/>
          <w:sz w:val="20"/>
          <w:szCs w:val="20"/>
        </w:rPr>
        <w:t>Jenkins.</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 xml:space="preserve">Planned, executed and maintained test scripts and programs. Reviewed execution progress of test initiatives to trace negative impacts. Evaluated and tested new or modified application documents. </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Reported defects, and escalated issues in JIRA. Developed SQL queries to perform backend testing of the database. Used POSTMAN to perform web service testing (GET, POST and PUT methods)</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Generated test logs and documented &amp; verified test results. Working on both Projects and Maintenance Releases in agile/scrum environment. </w:t>
      </w:r>
    </w:p>
    <w:p w:rsidR="00420E77" w:rsidRPr="00420E77" w:rsidRDefault="00420E77" w:rsidP="004211B5">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Conducting UAT (User Acceptance Testing) with End users or end clients. Worked on continuous integration and deployment using Jenkins.</w:t>
      </w:r>
    </w:p>
    <w:p w:rsidR="00995973" w:rsidRPr="00840649" w:rsidRDefault="00995973" w:rsidP="00995973">
      <w:pPr>
        <w:widowControl/>
        <w:suppressAutoHyphens/>
        <w:autoSpaceDE/>
        <w:adjustRightInd/>
        <w:jc w:val="both"/>
        <w:rPr>
          <w:rFonts w:asciiTheme="minorHAnsi" w:hAnsiTheme="minorHAnsi" w:cstheme="minorHAnsi"/>
          <w:sz w:val="20"/>
          <w:szCs w:val="20"/>
        </w:rPr>
      </w:pPr>
    </w:p>
    <w:p w:rsidR="00BA5D7B" w:rsidRPr="00840649" w:rsidRDefault="009C0827"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t>Client:</w:t>
      </w:r>
      <w:r w:rsidR="00BA5D7B" w:rsidRPr="00840649">
        <w:rPr>
          <w:rFonts w:asciiTheme="minorHAnsi" w:hAnsiTheme="minorHAnsi" w:cstheme="minorHAnsi"/>
          <w:spacing w:val="4"/>
        </w:rPr>
        <w:t>HAWK Incentives (Blackhawk Engagement Solutions)</w:t>
      </w:r>
    </w:p>
    <w:p w:rsidR="00BA5D7B" w:rsidRPr="00840649" w:rsidRDefault="00BA5D7B"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 xml:space="preserve">Project Name: </w:t>
      </w:r>
      <w:r w:rsidRPr="00840649">
        <w:rPr>
          <w:rFonts w:asciiTheme="minorHAnsi" w:hAnsiTheme="minorHAnsi" w:cstheme="minorHAnsi"/>
          <w:spacing w:val="4"/>
        </w:rPr>
        <w:t>Catalyst</w:t>
      </w:r>
      <w:r w:rsidRPr="00840649">
        <w:rPr>
          <w:rFonts w:asciiTheme="minorHAnsi" w:hAnsiTheme="minorHAnsi" w:cstheme="minorHAnsi"/>
          <w:b/>
          <w:spacing w:val="4"/>
        </w:rPr>
        <w:tab/>
      </w:r>
      <w:r w:rsidRPr="00840649">
        <w:rPr>
          <w:rFonts w:asciiTheme="minorHAnsi" w:hAnsiTheme="minorHAnsi" w:cstheme="minorHAnsi"/>
          <w:b/>
          <w:spacing w:val="4"/>
        </w:rPr>
        <w:tab/>
      </w:r>
    </w:p>
    <w:p w:rsidR="00BA5D7B" w:rsidRPr="00840649" w:rsidRDefault="00BA5D7B"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 xml:space="preserve">Role: </w:t>
      </w:r>
      <w:r w:rsidRPr="00840649">
        <w:rPr>
          <w:rFonts w:asciiTheme="minorHAnsi" w:hAnsiTheme="minorHAnsi" w:cstheme="minorHAnsi"/>
          <w:spacing w:val="4"/>
        </w:rPr>
        <w:t xml:space="preserve">QA </w:t>
      </w:r>
    </w:p>
    <w:p w:rsidR="001A50DE" w:rsidRPr="00840649" w:rsidRDefault="00BA5D7B" w:rsidP="00995973">
      <w:pPr>
        <w:pStyle w:val="Objective"/>
        <w:spacing w:before="0" w:after="0" w:line="240" w:lineRule="auto"/>
        <w:contextualSpacing/>
        <w:rPr>
          <w:rFonts w:asciiTheme="minorHAnsi" w:hAnsiTheme="minorHAnsi" w:cstheme="minorHAnsi"/>
          <w:spacing w:val="4"/>
        </w:rPr>
      </w:pPr>
      <w:r w:rsidRPr="00840649">
        <w:rPr>
          <w:rFonts w:asciiTheme="minorHAnsi" w:hAnsiTheme="minorHAnsi" w:cstheme="minorHAnsi"/>
          <w:b/>
          <w:bCs/>
          <w:spacing w:val="4"/>
        </w:rPr>
        <w:t xml:space="preserve">Duration: </w:t>
      </w:r>
      <w:r w:rsidR="002E0165" w:rsidRPr="00840649">
        <w:rPr>
          <w:rFonts w:asciiTheme="minorHAnsi" w:hAnsiTheme="minorHAnsi" w:cstheme="minorHAnsi"/>
          <w:spacing w:val="4"/>
        </w:rPr>
        <w:t>June 2016 – Mar 2018</w:t>
      </w:r>
    </w:p>
    <w:p w:rsidR="001A50DE"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Project Description:</w:t>
      </w:r>
      <w:r w:rsidRPr="00840649">
        <w:rPr>
          <w:rFonts w:asciiTheme="minorHAnsi" w:hAnsiTheme="minorHAnsi" w:cstheme="minorHAnsi"/>
        </w:rPr>
        <w:t xml:space="preserve"> Blackhawk Engagement solutions is as SaaS Platform. Catalyst application offers consumer rebates and incentives for individual rewards and headquarter rewards</w:t>
      </w:r>
      <w:r w:rsidR="00301166">
        <w:rPr>
          <w:rFonts w:asciiTheme="minorHAnsi" w:hAnsiTheme="minorHAnsi" w:cstheme="minorHAnsi"/>
        </w:rPr>
        <w:t xml:space="preserve"> in cloud based environment</w:t>
      </w:r>
      <w:r w:rsidRPr="00840649">
        <w:rPr>
          <w:rFonts w:asciiTheme="minorHAnsi" w:hAnsiTheme="minorHAnsi" w:cstheme="minorHAnsi"/>
        </w:rPr>
        <w:t xml:space="preserve">. </w:t>
      </w:r>
    </w:p>
    <w:p w:rsidR="00BA5D7B" w:rsidRPr="00840649" w:rsidRDefault="23C0373A"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rPr>
        <w:t>Responsibilities:</w:t>
      </w:r>
    </w:p>
    <w:p w:rsidR="00E27F74" w:rsidRPr="00840649" w:rsidRDefault="23C0373A"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Responsible for the Functional testing (prepared Test Catalogs, Test Cases/Scripts) for the entire application in TFS and Rally; and was also responsible for performing Regression testing, Retesting, System Testing, Cross platform testing.Involved in writing Test Cases based on User Stories defined in different Sprints.Actively participated in sprint meetings such as Daily Standup meetings, Sprint Planning, Backlog Grooming, Sprint Demos and Sprint Retro.</w:t>
      </w:r>
    </w:p>
    <w:p w:rsidR="006C6BAA" w:rsidRDefault="23C0373A"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Performed Bo reports testing. Performed the data validation testing in s3 browser.</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Involved in end-to-end testing for the entire catalyst application.  Planned, executed and maintained test scripts and programs. Reviewed execution progress of test initiatives to trace negative impacts.</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Performed automation using selenium web driver in .net. Reported defects, and escalated issues in TFS.</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Performed the API testing using Postman. Involved in testing on various browsers (IE, Google Chrome, Firefox, and Safari). Performed cross product testing (Android, tablets, iPad, and mobile devices)</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Worked with transactions and validated the data by using PostgreSQL.</w:t>
      </w:r>
    </w:p>
    <w:p w:rsidR="006E6040"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 xml:space="preserve">Involved SSN Validation across customer’s users. Tested gateway services implemented with App Token security. Heavily involved in UI testing and written test cases for GUI validation for both positive and negative Scenarios. </w:t>
      </w:r>
    </w:p>
    <w:p w:rsid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lastRenderedPageBreak/>
        <w:t xml:space="preserve">Performed daily deployment to QA environment using Team city, Octopus. Performed </w:t>
      </w:r>
      <w:r w:rsidR="006E6040" w:rsidRPr="00420E77">
        <w:rPr>
          <w:rFonts w:asciiTheme="minorHAnsi" w:hAnsiTheme="minorHAnsi" w:cstheme="minorHAnsi"/>
          <w:sz w:val="20"/>
          <w:szCs w:val="20"/>
        </w:rPr>
        <w:t>postproduction</w:t>
      </w:r>
      <w:r w:rsidRPr="00420E77">
        <w:rPr>
          <w:rFonts w:asciiTheme="minorHAnsi" w:hAnsiTheme="minorHAnsi" w:cstheme="minorHAnsi"/>
          <w:sz w:val="20"/>
          <w:szCs w:val="20"/>
        </w:rPr>
        <w:t xml:space="preserve"> testing and audit for every release </w:t>
      </w:r>
    </w:p>
    <w:p w:rsidR="007B2D7C" w:rsidRDefault="007B2D7C" w:rsidP="007B2D7C">
      <w:pPr>
        <w:widowControl/>
        <w:numPr>
          <w:ilvl w:val="0"/>
          <w:numId w:val="17"/>
        </w:numPr>
        <w:suppressAutoHyphens/>
        <w:autoSpaceDE/>
        <w:adjustRightInd/>
        <w:jc w:val="both"/>
        <w:rPr>
          <w:rFonts w:asciiTheme="minorHAnsi" w:hAnsiTheme="minorHAnsi" w:cstheme="minorHAnsi"/>
          <w:sz w:val="20"/>
          <w:szCs w:val="20"/>
        </w:rPr>
      </w:pPr>
      <w:r w:rsidRPr="007B2D7C">
        <w:rPr>
          <w:rFonts w:asciiTheme="minorHAnsi" w:hAnsiTheme="minorHAnsi" w:cstheme="minorHAnsi"/>
          <w:sz w:val="20"/>
          <w:szCs w:val="20"/>
        </w:rPr>
        <w:t xml:space="preserve">Extensively tested several </w:t>
      </w:r>
      <w:r>
        <w:rPr>
          <w:rFonts w:asciiTheme="minorHAnsi" w:hAnsiTheme="minorHAnsi" w:cstheme="minorHAnsi"/>
          <w:sz w:val="20"/>
          <w:szCs w:val="20"/>
        </w:rPr>
        <w:t>Cognos</w:t>
      </w:r>
      <w:r w:rsidRPr="007B2D7C">
        <w:rPr>
          <w:rFonts w:asciiTheme="minorHAnsi" w:hAnsiTheme="minorHAnsi" w:cstheme="minorHAnsi"/>
          <w:sz w:val="20"/>
          <w:szCs w:val="20"/>
        </w:rPr>
        <w:t xml:space="preserve"> Reports for data quality, fonts, headers, footers, and cosmetic</w:t>
      </w:r>
    </w:p>
    <w:p w:rsidR="007B2D7C" w:rsidRPr="007B2D7C" w:rsidRDefault="007B2D7C" w:rsidP="007B2D7C">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Verified the reports with backend database queries along with functional requirements</w:t>
      </w:r>
    </w:p>
    <w:p w:rsidR="00420E77" w:rsidRPr="00420E77" w:rsidRDefault="00420E77" w:rsidP="00420E77">
      <w:pPr>
        <w:widowControl/>
        <w:numPr>
          <w:ilvl w:val="0"/>
          <w:numId w:val="17"/>
        </w:numPr>
        <w:suppressAutoHyphens/>
        <w:autoSpaceDE/>
        <w:adjustRightInd/>
        <w:jc w:val="both"/>
        <w:rPr>
          <w:rFonts w:asciiTheme="minorHAnsi" w:hAnsiTheme="minorHAnsi" w:cstheme="minorHAnsi"/>
          <w:sz w:val="20"/>
          <w:szCs w:val="20"/>
        </w:rPr>
      </w:pPr>
      <w:r w:rsidRPr="00420E77">
        <w:rPr>
          <w:rFonts w:asciiTheme="minorHAnsi" w:hAnsiTheme="minorHAnsi" w:cstheme="minorHAnsi"/>
          <w:sz w:val="20"/>
          <w:szCs w:val="20"/>
        </w:rPr>
        <w:t>Assisted in generating post deployment scripts and UAT scripts for users.</w:t>
      </w:r>
    </w:p>
    <w:p w:rsidR="00420E77" w:rsidRDefault="00420E77" w:rsidP="00995973">
      <w:pPr>
        <w:pStyle w:val="Objective"/>
        <w:spacing w:before="0" w:after="0" w:line="240" w:lineRule="auto"/>
        <w:contextualSpacing/>
        <w:rPr>
          <w:rFonts w:asciiTheme="minorHAnsi" w:hAnsiTheme="minorHAnsi" w:cstheme="minorHAnsi"/>
          <w:b/>
          <w:bCs/>
          <w:spacing w:val="4"/>
        </w:rPr>
      </w:pPr>
    </w:p>
    <w:p w:rsidR="001A50DE" w:rsidRPr="00840649" w:rsidRDefault="009C0827" w:rsidP="00995973">
      <w:pPr>
        <w:pStyle w:val="Objective"/>
        <w:spacing w:before="0" w:after="0" w:line="240" w:lineRule="auto"/>
        <w:contextualSpacing/>
        <w:rPr>
          <w:rFonts w:asciiTheme="minorHAnsi" w:hAnsiTheme="minorHAnsi" w:cstheme="minorHAnsi"/>
          <w:b/>
          <w:bCs/>
          <w:spacing w:val="4"/>
        </w:rPr>
      </w:pPr>
      <w:r w:rsidRPr="00840649">
        <w:rPr>
          <w:rFonts w:asciiTheme="minorHAnsi" w:hAnsiTheme="minorHAnsi" w:cstheme="minorHAnsi"/>
          <w:b/>
          <w:bCs/>
          <w:spacing w:val="4"/>
        </w:rPr>
        <w:t>Client:</w:t>
      </w:r>
      <w:r w:rsidR="001A50DE" w:rsidRPr="00840649">
        <w:rPr>
          <w:rFonts w:asciiTheme="minorHAnsi" w:hAnsiTheme="minorHAnsi" w:cstheme="minorHAnsi"/>
          <w:bCs/>
          <w:spacing w:val="4"/>
        </w:rPr>
        <w:t>Rent to own business client</w:t>
      </w:r>
      <w:r w:rsidR="00E96E8A">
        <w:rPr>
          <w:rFonts w:asciiTheme="minorHAnsi" w:hAnsiTheme="minorHAnsi" w:cstheme="minorHAnsi"/>
          <w:bCs/>
          <w:spacing w:val="4"/>
        </w:rPr>
        <w:t xml:space="preserve"> – </w:t>
      </w:r>
      <w:r w:rsidR="00E96E8A" w:rsidRPr="00E96E8A">
        <w:rPr>
          <w:rFonts w:asciiTheme="minorHAnsi" w:hAnsiTheme="minorHAnsi" w:cstheme="minorHAnsi"/>
          <w:b/>
          <w:spacing w:val="4"/>
        </w:rPr>
        <w:t>Kronsys Inc</w:t>
      </w:r>
    </w:p>
    <w:p w:rsidR="001A50DE" w:rsidRPr="00840649" w:rsidRDefault="001A50DE" w:rsidP="00995973">
      <w:pPr>
        <w:pStyle w:val="Objective"/>
        <w:spacing w:before="0" w:after="0" w:line="240" w:lineRule="auto"/>
        <w:contextualSpacing/>
        <w:rPr>
          <w:rFonts w:asciiTheme="minorHAnsi" w:hAnsiTheme="minorHAnsi" w:cstheme="minorHAnsi"/>
          <w:b/>
          <w:bCs/>
          <w:spacing w:val="4"/>
        </w:rPr>
      </w:pPr>
      <w:r w:rsidRPr="00840649">
        <w:rPr>
          <w:rFonts w:asciiTheme="minorHAnsi" w:hAnsiTheme="minorHAnsi" w:cstheme="minorHAnsi"/>
          <w:b/>
          <w:bCs/>
          <w:spacing w:val="4"/>
        </w:rPr>
        <w:t xml:space="preserve">Project Name: </w:t>
      </w:r>
      <w:r w:rsidRPr="00840649">
        <w:rPr>
          <w:rFonts w:asciiTheme="minorHAnsi" w:hAnsiTheme="minorHAnsi" w:cstheme="minorHAnsi"/>
          <w:bCs/>
          <w:spacing w:val="4"/>
        </w:rPr>
        <w:t>Store Information Management Systems implementation</w:t>
      </w:r>
    </w:p>
    <w:p w:rsidR="001A50DE" w:rsidRPr="00840649" w:rsidRDefault="001A50DE" w:rsidP="00995973">
      <w:pPr>
        <w:pStyle w:val="Objective"/>
        <w:spacing w:before="0" w:after="0" w:line="240" w:lineRule="auto"/>
        <w:contextualSpacing/>
        <w:rPr>
          <w:rFonts w:asciiTheme="minorHAnsi" w:hAnsiTheme="minorHAnsi" w:cstheme="minorHAnsi"/>
          <w:bCs/>
          <w:spacing w:val="4"/>
        </w:rPr>
      </w:pPr>
      <w:r w:rsidRPr="00840649">
        <w:rPr>
          <w:rFonts w:asciiTheme="minorHAnsi" w:hAnsiTheme="minorHAnsi" w:cstheme="minorHAnsi"/>
          <w:b/>
          <w:bCs/>
          <w:spacing w:val="4"/>
        </w:rPr>
        <w:t xml:space="preserve">Role: </w:t>
      </w:r>
      <w:r w:rsidRPr="00840649">
        <w:rPr>
          <w:rFonts w:asciiTheme="minorHAnsi" w:hAnsiTheme="minorHAnsi" w:cstheme="minorHAnsi"/>
          <w:bCs/>
          <w:spacing w:val="4"/>
        </w:rPr>
        <w:t>Senior QA</w:t>
      </w:r>
    </w:p>
    <w:p w:rsidR="001A50DE" w:rsidRPr="00840649" w:rsidRDefault="001A50DE" w:rsidP="00995973">
      <w:pPr>
        <w:pStyle w:val="Objective"/>
        <w:spacing w:before="0" w:after="0" w:line="240" w:lineRule="auto"/>
        <w:contextualSpacing/>
        <w:rPr>
          <w:rFonts w:asciiTheme="minorHAnsi" w:hAnsiTheme="minorHAnsi" w:cstheme="minorHAnsi"/>
          <w:b/>
          <w:bCs/>
          <w:spacing w:val="4"/>
        </w:rPr>
      </w:pPr>
      <w:r w:rsidRPr="00840649">
        <w:rPr>
          <w:rFonts w:asciiTheme="minorHAnsi" w:hAnsiTheme="minorHAnsi" w:cstheme="minorHAnsi"/>
          <w:b/>
          <w:bCs/>
          <w:spacing w:val="4"/>
        </w:rPr>
        <w:t xml:space="preserve">Duration: </w:t>
      </w:r>
      <w:r w:rsidRPr="00840649">
        <w:rPr>
          <w:rFonts w:asciiTheme="minorHAnsi" w:hAnsiTheme="minorHAnsi" w:cstheme="minorHAnsi"/>
          <w:bCs/>
          <w:spacing w:val="4"/>
        </w:rPr>
        <w:t>Aug 2014 – May 2016</w:t>
      </w:r>
    </w:p>
    <w:p w:rsidR="00F0054A" w:rsidRPr="00840649" w:rsidRDefault="001A50DE"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t xml:space="preserve">Project Description: </w:t>
      </w:r>
      <w:r w:rsidRPr="00840649">
        <w:rPr>
          <w:rFonts w:asciiTheme="minorHAnsi" w:hAnsiTheme="minorHAnsi" w:cstheme="minorHAnsi"/>
        </w:rPr>
        <w:t>The stores offer name-brand furniture, electronics, appliances and computers through flexible rental purchase agreements that allow the customer to obtain ownership of the merchandise at the conclusion of an agreed upon rental period. We offer same-day delivery, 90 days same as cash and an early purchase option.</w:t>
      </w:r>
    </w:p>
    <w:p w:rsidR="005E2F4A" w:rsidRPr="00840649" w:rsidRDefault="23C0373A"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rPr>
        <w:t>Responsibilities:</w:t>
      </w:r>
    </w:p>
    <w:p w:rsidR="00C942EF" w:rsidRPr="00840649" w:rsidRDefault="23C0373A"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 xml:space="preserve">Reviewed Business requirements, IT Design documents and prepared Test Plans for all assigned project releases in Team Foundation </w:t>
      </w:r>
      <w:r w:rsidR="003F502F" w:rsidRPr="00840649">
        <w:rPr>
          <w:rFonts w:asciiTheme="minorHAnsi" w:hAnsiTheme="minorHAnsi" w:cstheme="minorHAnsi"/>
          <w:sz w:val="20"/>
          <w:szCs w:val="20"/>
        </w:rPr>
        <w:t>Server (</w:t>
      </w:r>
      <w:r w:rsidRPr="00840649">
        <w:rPr>
          <w:rFonts w:asciiTheme="minorHAnsi" w:hAnsiTheme="minorHAnsi" w:cstheme="minorHAnsi"/>
          <w:sz w:val="20"/>
          <w:szCs w:val="20"/>
        </w:rPr>
        <w:t>TFS)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Created test cases and followed the execution on them in TFS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Performed Smoke testing, targeted regression testing, Retesting, System Testing, Functional Testing and UI Testing</w:t>
      </w:r>
    </w:p>
    <w:p w:rsidR="005E2F4A" w:rsidRDefault="23C0373A"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Involved on testing the new functionalities based on test cases and coordinated with development team in fixing the issues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 xml:space="preserve">Followed </w:t>
      </w:r>
      <w:r w:rsidR="003F502F" w:rsidRPr="00840649">
        <w:rPr>
          <w:rFonts w:asciiTheme="minorHAnsi" w:hAnsiTheme="minorHAnsi" w:cstheme="minorHAnsi"/>
          <w:sz w:val="20"/>
          <w:szCs w:val="20"/>
        </w:rPr>
        <w:t>agile</w:t>
      </w:r>
      <w:r w:rsidRPr="00840649">
        <w:rPr>
          <w:rFonts w:asciiTheme="minorHAnsi" w:hAnsiTheme="minorHAnsi" w:cstheme="minorHAnsi"/>
          <w:sz w:val="20"/>
          <w:szCs w:val="20"/>
        </w:rPr>
        <w:t xml:space="preserve"> methodology in performing the QA execution</w:t>
      </w:r>
      <w:r w:rsidR="003F502F" w:rsidRPr="00840649">
        <w:rPr>
          <w:rFonts w:asciiTheme="minorHAnsi" w:hAnsiTheme="minorHAnsi" w:cstheme="minorHAnsi"/>
          <w:sz w:val="20"/>
          <w:szCs w:val="20"/>
        </w:rPr>
        <w:t>.</w:t>
      </w:r>
    </w:p>
    <w:p w:rsidR="00620D1C" w:rsidRDefault="00620D1C" w:rsidP="00620D1C">
      <w:pPr>
        <w:widowControl/>
        <w:numPr>
          <w:ilvl w:val="0"/>
          <w:numId w:val="17"/>
        </w:numPr>
        <w:suppressAutoHyphens/>
        <w:autoSpaceDE/>
        <w:adjustRightInd/>
        <w:jc w:val="both"/>
        <w:rPr>
          <w:rFonts w:asciiTheme="minorHAnsi" w:hAnsiTheme="minorHAnsi" w:cstheme="minorHAnsi"/>
          <w:sz w:val="20"/>
          <w:szCs w:val="20"/>
        </w:rPr>
      </w:pPr>
      <w:r w:rsidRPr="00620D1C">
        <w:rPr>
          <w:rFonts w:asciiTheme="minorHAnsi" w:hAnsiTheme="minorHAnsi" w:cstheme="minorHAnsi"/>
          <w:sz w:val="20"/>
          <w:szCs w:val="20"/>
        </w:rPr>
        <w:t>Developed test cases based on test matrix including test data preparation for Data Completeness, Data Transformations, Data quality, Performance and scalability.</w:t>
      </w:r>
    </w:p>
    <w:p w:rsidR="00620D1C" w:rsidRDefault="00620D1C" w:rsidP="00620D1C">
      <w:pPr>
        <w:widowControl/>
        <w:numPr>
          <w:ilvl w:val="0"/>
          <w:numId w:val="17"/>
        </w:numPr>
        <w:suppressAutoHyphens/>
        <w:autoSpaceDE/>
        <w:adjustRightInd/>
        <w:jc w:val="both"/>
        <w:rPr>
          <w:rFonts w:asciiTheme="minorHAnsi" w:hAnsiTheme="minorHAnsi" w:cstheme="minorHAnsi"/>
          <w:sz w:val="20"/>
          <w:szCs w:val="20"/>
        </w:rPr>
      </w:pPr>
      <w:r w:rsidRPr="00620D1C">
        <w:rPr>
          <w:rFonts w:asciiTheme="minorHAnsi" w:hAnsiTheme="minorHAnsi" w:cstheme="minorHAnsi"/>
          <w:sz w:val="20"/>
          <w:szCs w:val="20"/>
        </w:rPr>
        <w:t>Developed SQL queries /scripts to validate the data such as checking duplicates, null values, truncated values and ensuring correct data aggregations.</w:t>
      </w:r>
    </w:p>
    <w:p w:rsidR="00620D1C" w:rsidRDefault="00620D1C" w:rsidP="00620D1C">
      <w:pPr>
        <w:widowControl/>
        <w:numPr>
          <w:ilvl w:val="0"/>
          <w:numId w:val="17"/>
        </w:numPr>
        <w:suppressAutoHyphens/>
        <w:autoSpaceDE/>
        <w:adjustRightInd/>
        <w:jc w:val="both"/>
        <w:rPr>
          <w:rFonts w:asciiTheme="minorHAnsi" w:hAnsiTheme="minorHAnsi" w:cstheme="minorHAnsi"/>
          <w:sz w:val="20"/>
          <w:szCs w:val="20"/>
        </w:rPr>
      </w:pPr>
      <w:r w:rsidRPr="00620D1C">
        <w:rPr>
          <w:rFonts w:asciiTheme="minorHAnsi" w:hAnsiTheme="minorHAnsi" w:cstheme="minorHAnsi"/>
          <w:sz w:val="20"/>
          <w:szCs w:val="20"/>
        </w:rPr>
        <w:t>Performed data quality analysis using advanced SQL skills.</w:t>
      </w:r>
    </w:p>
    <w:p w:rsidR="00620D1C" w:rsidRDefault="00620D1C" w:rsidP="00620D1C">
      <w:pPr>
        <w:widowControl/>
        <w:numPr>
          <w:ilvl w:val="0"/>
          <w:numId w:val="17"/>
        </w:numPr>
        <w:suppressAutoHyphens/>
        <w:autoSpaceDE/>
        <w:adjustRightInd/>
        <w:jc w:val="both"/>
        <w:rPr>
          <w:rFonts w:asciiTheme="minorHAnsi" w:hAnsiTheme="minorHAnsi" w:cstheme="minorHAnsi"/>
          <w:sz w:val="20"/>
          <w:szCs w:val="20"/>
        </w:rPr>
      </w:pPr>
      <w:r w:rsidRPr="00620D1C">
        <w:rPr>
          <w:rFonts w:asciiTheme="minorHAnsi" w:hAnsiTheme="minorHAnsi" w:cstheme="minorHAnsi"/>
          <w:sz w:val="20"/>
          <w:szCs w:val="20"/>
        </w:rPr>
        <w:t>Performed Count Validation, Dimensional Analysis, Statistical Analysis and Data Quality Validation in Data Migration.</w:t>
      </w:r>
    </w:p>
    <w:p w:rsidR="00620D1C" w:rsidRPr="00840649" w:rsidRDefault="00620D1C" w:rsidP="00620D1C">
      <w:pPr>
        <w:widowControl/>
        <w:numPr>
          <w:ilvl w:val="0"/>
          <w:numId w:val="17"/>
        </w:numPr>
        <w:suppressAutoHyphens/>
        <w:autoSpaceDE/>
        <w:adjustRightInd/>
        <w:jc w:val="both"/>
        <w:rPr>
          <w:rFonts w:asciiTheme="minorHAnsi" w:hAnsiTheme="minorHAnsi" w:cstheme="minorHAnsi"/>
          <w:sz w:val="20"/>
          <w:szCs w:val="20"/>
        </w:rPr>
      </w:pPr>
      <w:r w:rsidRPr="00620D1C">
        <w:rPr>
          <w:rFonts w:asciiTheme="minorHAnsi" w:hAnsiTheme="minorHAnsi" w:cstheme="minorHAnsi"/>
          <w:sz w:val="20"/>
          <w:szCs w:val="20"/>
        </w:rPr>
        <w:t>Extensive SQL querying on Staging,Datawarehouse and DataMarts.</w:t>
      </w:r>
    </w:p>
    <w:p w:rsidR="0026470C" w:rsidRDefault="0026470C"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Tested applications in different types of browsers (cross-browser testing) and versions, such as Internet Explorer, Firefox, Google Chrome across Operating Systems to simulate production environment.</w:t>
      </w:r>
    </w:p>
    <w:p w:rsidR="00E41CA9" w:rsidRPr="00840649" w:rsidRDefault="00E41CA9" w:rsidP="00995973">
      <w:pPr>
        <w:widowControl/>
        <w:numPr>
          <w:ilvl w:val="0"/>
          <w:numId w:val="17"/>
        </w:numPr>
        <w:suppressAutoHyphens/>
        <w:autoSpaceDE/>
        <w:adjustRightInd/>
        <w:jc w:val="both"/>
        <w:rPr>
          <w:rFonts w:asciiTheme="minorHAnsi" w:hAnsiTheme="minorHAnsi" w:cstheme="minorHAnsi"/>
          <w:sz w:val="20"/>
          <w:szCs w:val="20"/>
        </w:rPr>
      </w:pPr>
      <w:r>
        <w:rPr>
          <w:rFonts w:asciiTheme="minorHAnsi" w:hAnsiTheme="minorHAnsi" w:cstheme="minorHAnsi"/>
          <w:sz w:val="20"/>
          <w:szCs w:val="20"/>
        </w:rPr>
        <w:t>Extensively used TestRail for defect logging and project management.</w:t>
      </w:r>
    </w:p>
    <w:p w:rsidR="009F6E0E" w:rsidRDefault="23C0373A" w:rsidP="00995973">
      <w:pPr>
        <w:widowControl/>
        <w:numPr>
          <w:ilvl w:val="0"/>
          <w:numId w:val="17"/>
        </w:numPr>
        <w:suppressAutoHyphens/>
        <w:autoSpaceDE/>
        <w:adjustRightInd/>
        <w:jc w:val="both"/>
        <w:rPr>
          <w:rFonts w:asciiTheme="minorHAnsi" w:hAnsiTheme="minorHAnsi" w:cstheme="minorHAnsi"/>
          <w:sz w:val="20"/>
          <w:szCs w:val="20"/>
        </w:rPr>
      </w:pPr>
      <w:r w:rsidRPr="00840649">
        <w:rPr>
          <w:rFonts w:asciiTheme="minorHAnsi" w:hAnsiTheme="minorHAnsi" w:cstheme="minorHAnsi"/>
          <w:sz w:val="20"/>
          <w:szCs w:val="20"/>
        </w:rPr>
        <w:t>Participated in Design meetings of the project</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Measured and monitored progress to ensure stories are delivered on time and that they meet or exceed expectations</w:t>
      </w:r>
    </w:p>
    <w:p w:rsidR="009C0827" w:rsidRDefault="009C0827" w:rsidP="00995973">
      <w:pPr>
        <w:pStyle w:val="Objective"/>
        <w:spacing w:before="0" w:after="0" w:line="240" w:lineRule="auto"/>
        <w:contextualSpacing/>
        <w:rPr>
          <w:rFonts w:asciiTheme="minorHAnsi" w:hAnsiTheme="minorHAnsi" w:cstheme="minorHAnsi"/>
          <w:b/>
          <w:bCs/>
          <w:spacing w:val="4"/>
        </w:rPr>
      </w:pPr>
    </w:p>
    <w:p w:rsidR="00E96E8A" w:rsidRPr="00E96E8A" w:rsidRDefault="00E96E8A" w:rsidP="00E96E8A">
      <w:pPr>
        <w:pStyle w:val="BodyText"/>
        <w:rPr>
          <w:lang w:eastAsia="ar-SA"/>
        </w:rPr>
      </w:pPr>
    </w:p>
    <w:p w:rsidR="009C0827" w:rsidRPr="00840649" w:rsidRDefault="009C0827" w:rsidP="009C0827">
      <w:pPr>
        <w:widowControl/>
        <w:suppressAutoHyphens/>
        <w:autoSpaceDE/>
        <w:adjustRightInd/>
        <w:jc w:val="both"/>
        <w:rPr>
          <w:rFonts w:asciiTheme="minorHAnsi" w:hAnsiTheme="minorHAnsi" w:cstheme="minorHAnsi"/>
          <w:sz w:val="20"/>
          <w:szCs w:val="20"/>
        </w:rPr>
      </w:pPr>
      <w:r w:rsidRPr="00E96E8A">
        <w:rPr>
          <w:rFonts w:asciiTheme="minorHAnsi" w:hAnsiTheme="minorHAnsi" w:cstheme="minorHAnsi"/>
          <w:b/>
          <w:bCs/>
          <w:sz w:val="20"/>
          <w:szCs w:val="20"/>
          <w:lang w:eastAsia="ar-SA"/>
        </w:rPr>
        <w:t>Client:</w:t>
      </w:r>
      <w:r w:rsidR="005F7FA8" w:rsidRPr="00E96E8A">
        <w:rPr>
          <w:rFonts w:asciiTheme="minorHAnsi" w:hAnsiTheme="minorHAnsi" w:cstheme="minorHAnsi"/>
          <w:sz w:val="20"/>
          <w:szCs w:val="20"/>
          <w:lang w:eastAsia="ar-SA"/>
        </w:rPr>
        <w:t>Standard &amp; Poor’s</w:t>
      </w:r>
      <w:r w:rsidRPr="00E96E8A">
        <w:rPr>
          <w:rFonts w:asciiTheme="minorHAnsi" w:hAnsiTheme="minorHAnsi" w:cstheme="minorHAnsi"/>
          <w:b/>
          <w:bCs/>
          <w:sz w:val="20"/>
          <w:szCs w:val="20"/>
          <w:lang w:eastAsia="ar-SA"/>
        </w:rPr>
        <w:t xml:space="preserve"> -</w:t>
      </w:r>
      <w:r w:rsidRPr="00E96E8A">
        <w:rPr>
          <w:rFonts w:asciiTheme="minorHAnsi" w:hAnsiTheme="minorHAnsi" w:cstheme="minorHAnsi"/>
          <w:b/>
          <w:bCs/>
          <w:sz w:val="20"/>
          <w:szCs w:val="20"/>
        </w:rPr>
        <w:t>Virtusa Polaris Consulting Services</w:t>
      </w:r>
      <w:r w:rsidR="00E96E8A" w:rsidRPr="00E96E8A">
        <w:rPr>
          <w:rFonts w:asciiTheme="minorHAnsi" w:hAnsiTheme="minorHAnsi" w:cstheme="minorHAnsi"/>
          <w:b/>
          <w:bCs/>
          <w:sz w:val="20"/>
          <w:szCs w:val="20"/>
        </w:rPr>
        <w:t>, India</w:t>
      </w:r>
    </w:p>
    <w:p w:rsidR="00954D0A" w:rsidRPr="00840649" w:rsidRDefault="00954D0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t xml:space="preserve">Project Name: </w:t>
      </w:r>
      <w:r w:rsidR="005F7FA8" w:rsidRPr="00840649">
        <w:rPr>
          <w:rFonts w:asciiTheme="minorHAnsi" w:hAnsiTheme="minorHAnsi" w:cstheme="minorHAnsi"/>
          <w:spacing w:val="4"/>
        </w:rPr>
        <w:t>Equity Research - IT</w:t>
      </w:r>
      <w:r w:rsidRPr="00840649">
        <w:rPr>
          <w:rFonts w:asciiTheme="minorHAnsi" w:hAnsiTheme="minorHAnsi" w:cstheme="minorHAnsi"/>
        </w:rPr>
        <w:tab/>
      </w:r>
    </w:p>
    <w:p w:rsidR="00954D0A"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Role:</w:t>
      </w:r>
      <w:r w:rsidRPr="00840649">
        <w:rPr>
          <w:rFonts w:asciiTheme="minorHAnsi" w:hAnsiTheme="minorHAnsi" w:cstheme="minorHAnsi"/>
        </w:rPr>
        <w:t xml:space="preserve"> Senior QA </w:t>
      </w:r>
    </w:p>
    <w:p w:rsidR="00954D0A"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Duration:</w:t>
      </w:r>
      <w:r w:rsidRPr="00840649">
        <w:rPr>
          <w:rFonts w:asciiTheme="minorHAnsi" w:hAnsiTheme="minorHAnsi" w:cstheme="minorHAnsi"/>
        </w:rPr>
        <w:t xml:space="preserve"> May 2011 – </w:t>
      </w:r>
      <w:r w:rsidR="009C0827">
        <w:rPr>
          <w:rFonts w:asciiTheme="minorHAnsi" w:hAnsiTheme="minorHAnsi" w:cstheme="minorHAnsi"/>
        </w:rPr>
        <w:t>Nov</w:t>
      </w:r>
      <w:r w:rsidRPr="00840649">
        <w:rPr>
          <w:rFonts w:asciiTheme="minorHAnsi" w:hAnsiTheme="minorHAnsi" w:cstheme="minorHAnsi"/>
        </w:rPr>
        <w:t xml:space="preserve"> 2012</w:t>
      </w:r>
    </w:p>
    <w:p w:rsidR="00AA31B5" w:rsidRPr="00840649" w:rsidRDefault="23C0373A" w:rsidP="00995973">
      <w:pPr>
        <w:jc w:val="both"/>
        <w:rPr>
          <w:rFonts w:asciiTheme="minorHAnsi" w:hAnsiTheme="minorHAnsi" w:cstheme="minorHAnsi"/>
          <w:b/>
          <w:bCs/>
          <w:sz w:val="20"/>
          <w:szCs w:val="20"/>
        </w:rPr>
      </w:pPr>
      <w:r w:rsidRPr="00840649">
        <w:rPr>
          <w:rFonts w:asciiTheme="minorHAnsi" w:hAnsiTheme="minorHAnsi" w:cstheme="minorHAnsi"/>
          <w:b/>
          <w:bCs/>
          <w:sz w:val="20"/>
          <w:szCs w:val="20"/>
        </w:rPr>
        <w:t>Project Description:</w:t>
      </w:r>
    </w:p>
    <w:p w:rsidR="001B12A3" w:rsidRPr="00840649" w:rsidRDefault="23C0373A" w:rsidP="00995973">
      <w:pPr>
        <w:jc w:val="both"/>
        <w:rPr>
          <w:rFonts w:asciiTheme="minorHAnsi" w:hAnsiTheme="minorHAnsi" w:cstheme="minorHAnsi"/>
          <w:sz w:val="20"/>
          <w:szCs w:val="20"/>
        </w:rPr>
      </w:pPr>
      <w:r w:rsidRPr="00840649">
        <w:rPr>
          <w:rFonts w:asciiTheme="minorHAnsi" w:hAnsiTheme="minorHAnsi" w:cstheme="minorHAnsi"/>
          <w:sz w:val="20"/>
          <w:szCs w:val="20"/>
        </w:rPr>
        <w:t xml:space="preserve"> Standard &amp; Poor's (S&amp;P) is a United States-based financial services company. It is a division of </w:t>
      </w:r>
      <w:hyperlink r:id="rId8">
        <w:r w:rsidRPr="00840649">
          <w:rPr>
            <w:rFonts w:asciiTheme="minorHAnsi" w:hAnsiTheme="minorHAnsi" w:cstheme="minorHAnsi"/>
            <w:sz w:val="20"/>
            <w:szCs w:val="20"/>
          </w:rPr>
          <w:t>the McGraw-Hill Companies</w:t>
        </w:r>
      </w:hyperlink>
      <w:r w:rsidRPr="00840649">
        <w:rPr>
          <w:rFonts w:asciiTheme="minorHAnsi" w:hAnsiTheme="minorHAnsi" w:cstheme="minorHAnsi"/>
          <w:sz w:val="20"/>
          <w:szCs w:val="20"/>
        </w:rPr>
        <w:t xml:space="preserve"> that publishes financial research and analysis on </w:t>
      </w:r>
      <w:hyperlink r:id="rId9">
        <w:r w:rsidRPr="00840649">
          <w:rPr>
            <w:rFonts w:asciiTheme="minorHAnsi" w:hAnsiTheme="minorHAnsi" w:cstheme="minorHAnsi"/>
            <w:sz w:val="20"/>
            <w:szCs w:val="20"/>
          </w:rPr>
          <w:t>stocks</w:t>
        </w:r>
      </w:hyperlink>
      <w:r w:rsidRPr="00840649">
        <w:rPr>
          <w:rFonts w:asciiTheme="minorHAnsi" w:hAnsiTheme="minorHAnsi" w:cstheme="minorHAnsi"/>
          <w:sz w:val="20"/>
          <w:szCs w:val="20"/>
        </w:rPr>
        <w:t xml:space="preserve"> and </w:t>
      </w:r>
      <w:hyperlink r:id="rId10">
        <w:r w:rsidRPr="00840649">
          <w:rPr>
            <w:rFonts w:asciiTheme="minorHAnsi" w:hAnsiTheme="minorHAnsi" w:cstheme="minorHAnsi"/>
            <w:sz w:val="20"/>
            <w:szCs w:val="20"/>
          </w:rPr>
          <w:t>bonds</w:t>
        </w:r>
      </w:hyperlink>
      <w:r w:rsidRPr="00840649">
        <w:rPr>
          <w:rFonts w:asciiTheme="minorHAnsi" w:hAnsiTheme="minorHAnsi" w:cstheme="minorHAnsi"/>
          <w:sz w:val="20"/>
          <w:szCs w:val="20"/>
        </w:rPr>
        <w:t xml:space="preserve">. It is well known for the </w:t>
      </w:r>
      <w:hyperlink r:id="rId11">
        <w:r w:rsidRPr="00840649">
          <w:rPr>
            <w:rFonts w:asciiTheme="minorHAnsi" w:hAnsiTheme="minorHAnsi" w:cstheme="minorHAnsi"/>
            <w:sz w:val="20"/>
            <w:szCs w:val="20"/>
          </w:rPr>
          <w:t>stock market indices</w:t>
        </w:r>
      </w:hyperlink>
      <w:r w:rsidRPr="00840649">
        <w:rPr>
          <w:rFonts w:asciiTheme="minorHAnsi" w:hAnsiTheme="minorHAnsi" w:cstheme="minorHAnsi"/>
          <w:sz w:val="20"/>
          <w:szCs w:val="20"/>
        </w:rPr>
        <w:t xml:space="preserve">, the US-based </w:t>
      </w:r>
      <w:hyperlink r:id="rId12">
        <w:r w:rsidRPr="00840649">
          <w:rPr>
            <w:rFonts w:asciiTheme="minorHAnsi" w:hAnsiTheme="minorHAnsi" w:cstheme="minorHAnsi"/>
            <w:sz w:val="20"/>
            <w:szCs w:val="20"/>
          </w:rPr>
          <w:t>S&amp;P 500</w:t>
        </w:r>
      </w:hyperlink>
      <w:r w:rsidRPr="00840649">
        <w:rPr>
          <w:rFonts w:asciiTheme="minorHAnsi" w:hAnsiTheme="minorHAnsi" w:cstheme="minorHAnsi"/>
          <w:sz w:val="20"/>
          <w:szCs w:val="20"/>
        </w:rPr>
        <w:t xml:space="preserve">, the Australian </w:t>
      </w:r>
      <w:hyperlink r:id="rId13">
        <w:r w:rsidRPr="00840649">
          <w:rPr>
            <w:rFonts w:asciiTheme="minorHAnsi" w:hAnsiTheme="minorHAnsi" w:cstheme="minorHAnsi"/>
            <w:sz w:val="20"/>
            <w:szCs w:val="20"/>
          </w:rPr>
          <w:t>S&amp;P/ASX 200</w:t>
        </w:r>
      </w:hyperlink>
      <w:r w:rsidRPr="00840649">
        <w:rPr>
          <w:rFonts w:asciiTheme="minorHAnsi" w:hAnsiTheme="minorHAnsi" w:cstheme="minorHAnsi"/>
          <w:sz w:val="20"/>
          <w:szCs w:val="20"/>
        </w:rPr>
        <w:t xml:space="preserve">, the Canadian </w:t>
      </w:r>
      <w:hyperlink r:id="rId14">
        <w:r w:rsidRPr="00840649">
          <w:rPr>
            <w:rFonts w:asciiTheme="minorHAnsi" w:hAnsiTheme="minorHAnsi" w:cstheme="minorHAnsi"/>
            <w:sz w:val="20"/>
            <w:szCs w:val="20"/>
          </w:rPr>
          <w:t>S&amp;P/TSX</w:t>
        </w:r>
      </w:hyperlink>
      <w:r w:rsidRPr="00840649">
        <w:rPr>
          <w:rFonts w:asciiTheme="minorHAnsi" w:hAnsiTheme="minorHAnsi" w:cstheme="minorHAnsi"/>
          <w:sz w:val="20"/>
          <w:szCs w:val="20"/>
        </w:rPr>
        <w:t xml:space="preserve">, the Italian </w:t>
      </w:r>
      <w:hyperlink r:id="rId15">
        <w:r w:rsidRPr="00840649">
          <w:rPr>
            <w:rFonts w:asciiTheme="minorHAnsi" w:hAnsiTheme="minorHAnsi" w:cstheme="minorHAnsi"/>
            <w:sz w:val="20"/>
            <w:szCs w:val="20"/>
          </w:rPr>
          <w:t>S&amp;P/MIB</w:t>
        </w:r>
      </w:hyperlink>
      <w:r w:rsidRPr="00840649">
        <w:rPr>
          <w:rFonts w:asciiTheme="minorHAnsi" w:hAnsiTheme="minorHAnsi" w:cstheme="minorHAnsi"/>
          <w:sz w:val="20"/>
          <w:szCs w:val="20"/>
        </w:rPr>
        <w:t xml:space="preserve"> and India's </w:t>
      </w:r>
      <w:hyperlink r:id="rId16">
        <w:r w:rsidRPr="00840649">
          <w:rPr>
            <w:rFonts w:asciiTheme="minorHAnsi" w:hAnsiTheme="minorHAnsi" w:cstheme="minorHAnsi"/>
            <w:sz w:val="20"/>
            <w:szCs w:val="20"/>
          </w:rPr>
          <w:t>S&amp;P CNX Nifty</w:t>
        </w:r>
      </w:hyperlink>
      <w:r w:rsidRPr="00840649">
        <w:rPr>
          <w:rFonts w:asciiTheme="minorHAnsi" w:hAnsiTheme="minorHAnsi" w:cstheme="minorHAnsi"/>
          <w:sz w:val="20"/>
          <w:szCs w:val="20"/>
        </w:rPr>
        <w:t xml:space="preserve">. It is one of the </w:t>
      </w:r>
      <w:hyperlink r:id="rId17">
        <w:r w:rsidRPr="00840649">
          <w:rPr>
            <w:rFonts w:asciiTheme="minorHAnsi" w:hAnsiTheme="minorHAnsi" w:cstheme="minorHAnsi"/>
            <w:sz w:val="20"/>
            <w:szCs w:val="20"/>
          </w:rPr>
          <w:t>Big Three (credit rating agencies)</w:t>
        </w:r>
      </w:hyperlink>
    </w:p>
    <w:p w:rsidR="00F91ECB" w:rsidRPr="00840649" w:rsidRDefault="23C0373A" w:rsidP="00995973">
      <w:pPr>
        <w:tabs>
          <w:tab w:val="left" w:pos="2502"/>
        </w:tabs>
        <w:ind w:right="-720"/>
        <w:jc w:val="both"/>
        <w:rPr>
          <w:rFonts w:asciiTheme="minorHAnsi" w:hAnsiTheme="minorHAnsi" w:cstheme="minorHAnsi"/>
          <w:b/>
          <w:bCs/>
          <w:sz w:val="20"/>
          <w:szCs w:val="20"/>
        </w:rPr>
      </w:pPr>
      <w:r w:rsidRPr="00840649">
        <w:rPr>
          <w:rFonts w:asciiTheme="minorHAnsi" w:hAnsiTheme="minorHAnsi" w:cstheme="minorHAnsi"/>
          <w:b/>
          <w:bCs/>
          <w:sz w:val="20"/>
          <w:szCs w:val="20"/>
        </w:rPr>
        <w:t xml:space="preserve">Responsibilities  </w:t>
      </w:r>
    </w:p>
    <w:p w:rsidR="009C572D" w:rsidRPr="00840649" w:rsidRDefault="23C0373A" w:rsidP="00995973">
      <w:pPr>
        <w:widowControl/>
        <w:numPr>
          <w:ilvl w:val="0"/>
          <w:numId w:val="3"/>
        </w:numPr>
        <w:suppressAutoHyphens/>
        <w:autoSpaceDE/>
        <w:autoSpaceDN/>
        <w:adjustRightInd/>
        <w:jc w:val="both"/>
        <w:rPr>
          <w:rFonts w:asciiTheme="minorHAnsi" w:hAnsiTheme="minorHAnsi" w:cstheme="minorHAnsi"/>
          <w:sz w:val="20"/>
          <w:szCs w:val="20"/>
        </w:rPr>
      </w:pPr>
      <w:r w:rsidRPr="00840649">
        <w:rPr>
          <w:rFonts w:asciiTheme="minorHAnsi" w:hAnsiTheme="minorHAnsi" w:cstheme="minorHAnsi"/>
          <w:sz w:val="20"/>
          <w:szCs w:val="20"/>
        </w:rPr>
        <w:t xml:space="preserve">Analyzed business </w:t>
      </w:r>
      <w:r w:rsidR="006D40AD" w:rsidRPr="00840649">
        <w:rPr>
          <w:rFonts w:asciiTheme="minorHAnsi" w:hAnsiTheme="minorHAnsi" w:cstheme="minorHAnsi"/>
          <w:sz w:val="20"/>
          <w:szCs w:val="20"/>
        </w:rPr>
        <w:t>and functional</w:t>
      </w:r>
      <w:r w:rsidRPr="00840649">
        <w:rPr>
          <w:rFonts w:asciiTheme="minorHAnsi" w:hAnsiTheme="minorHAnsi" w:cstheme="minorHAnsi"/>
          <w:sz w:val="20"/>
          <w:szCs w:val="20"/>
        </w:rPr>
        <w:t xml:space="preserve"> requirements in S&amp;P specific wiki and preparing Test Plan, Test Scenarios and Test cases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Designed Completion Criteria’s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Setting up QA environment and installation of QA builds which are released by dev team</w:t>
      </w:r>
    </w:p>
    <w:p w:rsidR="00BB2612" w:rsidRDefault="6A6A5378" w:rsidP="00995973">
      <w:pPr>
        <w:widowControl/>
        <w:numPr>
          <w:ilvl w:val="0"/>
          <w:numId w:val="3"/>
        </w:numPr>
        <w:suppressAutoHyphens/>
        <w:autoSpaceDE/>
        <w:autoSpaceDN/>
        <w:adjustRightInd/>
        <w:jc w:val="both"/>
        <w:rPr>
          <w:rFonts w:asciiTheme="minorHAnsi" w:hAnsiTheme="minorHAnsi" w:cstheme="minorHAnsi"/>
          <w:sz w:val="20"/>
          <w:szCs w:val="20"/>
        </w:rPr>
      </w:pPr>
      <w:r w:rsidRPr="00840649">
        <w:rPr>
          <w:rFonts w:asciiTheme="minorHAnsi" w:hAnsiTheme="minorHAnsi" w:cstheme="minorHAnsi"/>
          <w:sz w:val="20"/>
          <w:szCs w:val="20"/>
        </w:rPr>
        <w:t xml:space="preserve">Performed PageXml testing, Smoke testing, targeted regression testing, Cross browser Compatibility Testing, System Testing, Functional Testing and UI Testing on QA environment and updated the results into QC and </w:t>
      </w:r>
      <w:r w:rsidR="00E41CA9">
        <w:rPr>
          <w:rFonts w:asciiTheme="minorHAnsi" w:hAnsiTheme="minorHAnsi" w:cstheme="minorHAnsi"/>
          <w:sz w:val="20"/>
          <w:szCs w:val="20"/>
        </w:rPr>
        <w:t>TestRail</w:t>
      </w:r>
      <w:r w:rsidR="003F502F" w:rsidRPr="00840649">
        <w:rPr>
          <w:rFonts w:asciiTheme="minorHAnsi" w:hAnsiTheme="minorHAnsi" w:cstheme="minorHAnsi"/>
          <w:sz w:val="20"/>
          <w:szCs w:val="20"/>
        </w:rPr>
        <w:t xml:space="preserve">. </w:t>
      </w:r>
      <w:r w:rsidR="23C0373A" w:rsidRPr="00840649">
        <w:rPr>
          <w:rFonts w:asciiTheme="minorHAnsi" w:hAnsiTheme="minorHAnsi" w:cstheme="minorHAnsi"/>
          <w:sz w:val="20"/>
          <w:szCs w:val="20"/>
        </w:rPr>
        <w:t>Involved in testing compatibility of software under various Internet Browsers manually and using Selenium</w:t>
      </w:r>
      <w:r w:rsidR="003F502F" w:rsidRPr="00840649">
        <w:rPr>
          <w:rFonts w:asciiTheme="minorHAnsi" w:hAnsiTheme="minorHAnsi" w:cstheme="minorHAnsi"/>
          <w:sz w:val="20"/>
          <w:szCs w:val="20"/>
        </w:rPr>
        <w:t xml:space="preserve">. </w:t>
      </w:r>
      <w:r w:rsidR="23C0373A" w:rsidRPr="00840649">
        <w:rPr>
          <w:rFonts w:asciiTheme="minorHAnsi" w:hAnsiTheme="minorHAnsi" w:cstheme="minorHAnsi"/>
          <w:sz w:val="20"/>
          <w:szCs w:val="20"/>
        </w:rPr>
        <w:t>Automated the Test cases using Selenium for Regression testing and TestNG for grouping the tests. Performed Data driven testing using Selenium WebDriver, TestNG functions. Generated TestNG Reports, XSLT Reports. </w:t>
      </w:r>
    </w:p>
    <w:p w:rsidR="00995973" w:rsidRPr="00840649" w:rsidRDefault="00995973" w:rsidP="00995973">
      <w:pPr>
        <w:widowControl/>
        <w:suppressAutoHyphens/>
        <w:autoSpaceDE/>
        <w:autoSpaceDN/>
        <w:adjustRightInd/>
        <w:jc w:val="both"/>
        <w:rPr>
          <w:rFonts w:asciiTheme="minorHAnsi" w:hAnsiTheme="minorHAnsi" w:cstheme="minorHAnsi"/>
          <w:sz w:val="20"/>
          <w:szCs w:val="20"/>
        </w:rPr>
      </w:pPr>
    </w:p>
    <w:p w:rsidR="005F7FA8" w:rsidRPr="00840649" w:rsidRDefault="009C0827"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Client:</w:t>
      </w:r>
      <w:r w:rsidR="00EB4F7E" w:rsidRPr="00840649">
        <w:rPr>
          <w:rFonts w:asciiTheme="minorHAnsi" w:hAnsiTheme="minorHAnsi" w:cstheme="minorHAnsi"/>
        </w:rPr>
        <w:t>Pfizer, NY</w:t>
      </w:r>
      <w:r w:rsidR="00E96E8A">
        <w:rPr>
          <w:rFonts w:asciiTheme="minorHAnsi" w:hAnsiTheme="minorHAnsi" w:cstheme="minorHAnsi"/>
        </w:rPr>
        <w:t xml:space="preserve"> - </w:t>
      </w:r>
      <w:r w:rsidR="00E96E8A" w:rsidRPr="00E96E8A">
        <w:rPr>
          <w:rFonts w:asciiTheme="minorHAnsi" w:hAnsiTheme="minorHAnsi" w:cstheme="minorHAnsi"/>
          <w:b/>
          <w:bCs/>
        </w:rPr>
        <w:t>Virtusa Polaris Consulting Services, India</w:t>
      </w:r>
    </w:p>
    <w:p w:rsidR="007B6C01" w:rsidRPr="00840649" w:rsidRDefault="007B6C01"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lastRenderedPageBreak/>
        <w:t xml:space="preserve">Project Name: </w:t>
      </w:r>
      <w:r w:rsidR="00EB4F7E" w:rsidRPr="00840649">
        <w:rPr>
          <w:rFonts w:asciiTheme="minorHAnsi" w:hAnsiTheme="minorHAnsi" w:cstheme="minorHAnsi"/>
        </w:rPr>
        <w:t xml:space="preserve">PDS - Product Data Standards </w:t>
      </w:r>
      <w:r w:rsidRPr="00840649">
        <w:rPr>
          <w:rFonts w:asciiTheme="minorHAnsi" w:hAnsiTheme="minorHAnsi" w:cstheme="minorHAnsi"/>
        </w:rPr>
        <w:tab/>
      </w:r>
      <w:r w:rsidRPr="00840649">
        <w:rPr>
          <w:rFonts w:asciiTheme="minorHAnsi" w:hAnsiTheme="minorHAnsi" w:cstheme="minorHAnsi"/>
        </w:rPr>
        <w:tab/>
      </w:r>
    </w:p>
    <w:p w:rsidR="007B6C01"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Role:</w:t>
      </w:r>
      <w:r w:rsidRPr="00840649">
        <w:rPr>
          <w:rFonts w:asciiTheme="minorHAnsi" w:hAnsiTheme="minorHAnsi" w:cstheme="minorHAnsi"/>
        </w:rPr>
        <w:t xml:space="preserve"> QA Analyst</w:t>
      </w:r>
    </w:p>
    <w:p w:rsidR="007B6C01"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Duration:</w:t>
      </w:r>
      <w:r w:rsidRPr="00840649">
        <w:rPr>
          <w:rFonts w:asciiTheme="minorHAnsi" w:hAnsiTheme="minorHAnsi" w:cstheme="minorHAnsi"/>
        </w:rPr>
        <w:t xml:space="preserve"> Feb 2009 – April 2011</w:t>
      </w:r>
    </w:p>
    <w:p w:rsidR="00AA31B5" w:rsidRPr="00840649" w:rsidRDefault="23C0373A" w:rsidP="00995973">
      <w:pPr>
        <w:pStyle w:val="Heading3"/>
        <w:rPr>
          <w:rFonts w:asciiTheme="minorHAnsi" w:hAnsiTheme="minorHAnsi" w:cstheme="minorHAnsi"/>
          <w:sz w:val="20"/>
          <w:szCs w:val="20"/>
        </w:rPr>
      </w:pPr>
      <w:r w:rsidRPr="00840649">
        <w:rPr>
          <w:rFonts w:asciiTheme="minorHAnsi" w:hAnsiTheme="minorHAnsi" w:cstheme="minorHAnsi"/>
          <w:b/>
          <w:bCs/>
          <w:sz w:val="20"/>
          <w:szCs w:val="20"/>
        </w:rPr>
        <w:t>Project Description</w:t>
      </w:r>
      <w:r w:rsidRPr="00840649">
        <w:rPr>
          <w:rFonts w:asciiTheme="minorHAnsi" w:hAnsiTheme="minorHAnsi" w:cstheme="minorHAnsi"/>
          <w:sz w:val="20"/>
          <w:szCs w:val="20"/>
        </w:rPr>
        <w:t>:</w:t>
      </w:r>
    </w:p>
    <w:p w:rsidR="00EB4F7E" w:rsidRPr="00840649" w:rsidRDefault="23C0373A" w:rsidP="00995973">
      <w:pPr>
        <w:pStyle w:val="ResSectionHeader"/>
        <w:spacing w:before="0" w:after="0"/>
        <w:rPr>
          <w:rFonts w:asciiTheme="minorHAnsi" w:hAnsiTheme="minorHAnsi" w:cstheme="minorHAnsi"/>
          <w:b w:val="0"/>
        </w:rPr>
      </w:pPr>
      <w:r w:rsidRPr="00840649">
        <w:rPr>
          <w:rFonts w:asciiTheme="minorHAnsi" w:hAnsiTheme="minorHAnsi" w:cstheme="minorHAnsi"/>
          <w:b w:val="0"/>
        </w:rPr>
        <w:t xml:space="preserve">The Product Data Standards project is a part of the Medical Data Standards (MDS) Program. The MDS aims to improve medical data integrity and productivity by establishing a set of cross functional data standards, processes and governance. The Product Data Standards project is the first project that was sanctioned as part of the program based on the need for harmonized Product Data across Pfizer systems. </w:t>
      </w:r>
    </w:p>
    <w:p w:rsidR="00665E98" w:rsidRPr="00840649" w:rsidRDefault="23C0373A" w:rsidP="00995973">
      <w:pPr>
        <w:pStyle w:val="Heading3"/>
        <w:rPr>
          <w:rFonts w:asciiTheme="minorHAnsi" w:hAnsiTheme="minorHAnsi" w:cstheme="minorHAnsi"/>
          <w:b/>
          <w:bCs/>
          <w:sz w:val="20"/>
          <w:szCs w:val="20"/>
        </w:rPr>
      </w:pPr>
      <w:r w:rsidRPr="00840649">
        <w:rPr>
          <w:rFonts w:asciiTheme="minorHAnsi" w:hAnsiTheme="minorHAnsi" w:cstheme="minorHAnsi"/>
          <w:b/>
          <w:bCs/>
          <w:sz w:val="20"/>
          <w:szCs w:val="20"/>
        </w:rPr>
        <w:t xml:space="preserve">Responsibilities  </w:t>
      </w:r>
    </w:p>
    <w:p w:rsidR="00ED3E4B" w:rsidRPr="00840649" w:rsidRDefault="23C0373A" w:rsidP="00995973">
      <w:pPr>
        <w:numPr>
          <w:ilvl w:val="0"/>
          <w:numId w:val="21"/>
        </w:numPr>
        <w:tabs>
          <w:tab w:val="left" w:pos="1440"/>
        </w:tabs>
        <w:suppressAutoHyphens/>
        <w:autoSpaceDE/>
        <w:autoSpaceDN/>
        <w:adjustRightInd/>
        <w:jc w:val="both"/>
        <w:textAlignment w:val="baseline"/>
        <w:rPr>
          <w:rFonts w:asciiTheme="minorHAnsi" w:hAnsiTheme="minorHAnsi" w:cstheme="minorHAnsi"/>
          <w:sz w:val="20"/>
          <w:szCs w:val="20"/>
        </w:rPr>
      </w:pPr>
      <w:r w:rsidRPr="00840649">
        <w:rPr>
          <w:rFonts w:asciiTheme="minorHAnsi" w:hAnsiTheme="minorHAnsi" w:cstheme="minorHAnsi"/>
          <w:sz w:val="20"/>
          <w:szCs w:val="20"/>
        </w:rPr>
        <w:t>Understanding of new requirements and new features promptly.</w:t>
      </w:r>
    </w:p>
    <w:p w:rsidR="00ED3E4B" w:rsidRPr="00840649" w:rsidRDefault="23C0373A" w:rsidP="00995973">
      <w:pPr>
        <w:pStyle w:val="ListParagraph"/>
        <w:numPr>
          <w:ilvl w:val="0"/>
          <w:numId w:val="21"/>
        </w:numPr>
        <w:contextualSpacing w:val="0"/>
        <w:jc w:val="both"/>
        <w:rPr>
          <w:rFonts w:asciiTheme="minorHAnsi" w:hAnsiTheme="minorHAnsi" w:cstheme="minorHAnsi"/>
          <w:sz w:val="20"/>
          <w:szCs w:val="20"/>
        </w:rPr>
      </w:pPr>
      <w:r w:rsidRPr="00840649">
        <w:rPr>
          <w:rFonts w:asciiTheme="minorHAnsi" w:hAnsiTheme="minorHAnsi" w:cstheme="minorHAnsi"/>
          <w:sz w:val="20"/>
          <w:szCs w:val="20"/>
        </w:rPr>
        <w:t>Highlighted the potential risks to the client which might affect the project schedule.</w:t>
      </w:r>
    </w:p>
    <w:p w:rsidR="00BB2612" w:rsidRPr="00840649" w:rsidRDefault="23C0373A" w:rsidP="00995973">
      <w:pPr>
        <w:pStyle w:val="ExperienceBullets"/>
        <w:numPr>
          <w:ilvl w:val="0"/>
          <w:numId w:val="21"/>
        </w:numPr>
        <w:tabs>
          <w:tab w:val="left" w:pos="1440"/>
        </w:tabs>
        <w:suppressAutoHyphens/>
        <w:jc w:val="both"/>
        <w:rPr>
          <w:rFonts w:asciiTheme="minorHAnsi" w:hAnsiTheme="minorHAnsi" w:cstheme="minorHAnsi"/>
          <w:sz w:val="20"/>
          <w:szCs w:val="20"/>
        </w:rPr>
      </w:pPr>
      <w:r w:rsidRPr="00840649">
        <w:rPr>
          <w:rFonts w:asciiTheme="minorHAnsi" w:hAnsiTheme="minorHAnsi" w:cstheme="minorHAnsi"/>
          <w:sz w:val="20"/>
          <w:szCs w:val="20"/>
          <w:lang w:eastAsia="en-US"/>
        </w:rPr>
        <w:t>Discussed the status of project in daily client calls.</w:t>
      </w:r>
      <w:r w:rsidRPr="00840649">
        <w:rPr>
          <w:rFonts w:asciiTheme="minorHAnsi" w:hAnsiTheme="minorHAnsi" w:cstheme="minorHAnsi"/>
          <w:sz w:val="20"/>
          <w:szCs w:val="20"/>
        </w:rPr>
        <w:t>Created automation framework and test scripts using Selenium Web-Driver for multiple platforms and browsers testing.</w:t>
      </w:r>
    </w:p>
    <w:p w:rsidR="00102BA0" w:rsidRPr="00840649" w:rsidRDefault="23C0373A" w:rsidP="00995973">
      <w:pPr>
        <w:widowControl/>
        <w:numPr>
          <w:ilvl w:val="0"/>
          <w:numId w:val="21"/>
        </w:numPr>
        <w:tabs>
          <w:tab w:val="left" w:pos="1440"/>
        </w:tabs>
        <w:suppressAutoHyphens/>
        <w:autoSpaceDE/>
        <w:autoSpaceDN/>
        <w:adjustRightInd/>
        <w:jc w:val="both"/>
        <w:textAlignment w:val="baseline"/>
        <w:rPr>
          <w:rFonts w:asciiTheme="minorHAnsi" w:hAnsiTheme="minorHAnsi" w:cstheme="minorHAnsi"/>
          <w:sz w:val="20"/>
          <w:szCs w:val="20"/>
        </w:rPr>
      </w:pPr>
      <w:r w:rsidRPr="00840649">
        <w:rPr>
          <w:rFonts w:asciiTheme="minorHAnsi" w:hAnsiTheme="minorHAnsi" w:cstheme="minorHAnsi"/>
          <w:sz w:val="20"/>
          <w:szCs w:val="20"/>
        </w:rPr>
        <w:t>On daily basis sending the manual and automation execution status to management using QC dashboards.Designed and implemented basic SQL queries for QA testing and report/ data validation</w:t>
      </w:r>
    </w:p>
    <w:p w:rsidR="00ED3E4B" w:rsidRDefault="23C0373A" w:rsidP="00995973">
      <w:pPr>
        <w:numPr>
          <w:ilvl w:val="0"/>
          <w:numId w:val="21"/>
        </w:numPr>
        <w:tabs>
          <w:tab w:val="left" w:pos="1440"/>
        </w:tabs>
        <w:suppressAutoHyphens/>
        <w:autoSpaceDE/>
        <w:autoSpaceDN/>
        <w:adjustRightInd/>
        <w:jc w:val="both"/>
        <w:textAlignment w:val="baseline"/>
        <w:rPr>
          <w:rFonts w:asciiTheme="minorHAnsi" w:hAnsiTheme="minorHAnsi" w:cstheme="minorHAnsi"/>
          <w:sz w:val="20"/>
          <w:szCs w:val="20"/>
        </w:rPr>
      </w:pPr>
      <w:r w:rsidRPr="00840649">
        <w:rPr>
          <w:rFonts w:asciiTheme="minorHAnsi" w:hAnsiTheme="minorHAnsi" w:cstheme="minorHAnsi"/>
          <w:sz w:val="20"/>
          <w:szCs w:val="20"/>
        </w:rPr>
        <w:t>Using QC maintaining the visibility to management with respect to all activities don by the team</w:t>
      </w:r>
    </w:p>
    <w:p w:rsidR="00995973" w:rsidRPr="00840649" w:rsidRDefault="00995973" w:rsidP="00995973">
      <w:pPr>
        <w:tabs>
          <w:tab w:val="left" w:pos="1440"/>
        </w:tabs>
        <w:suppressAutoHyphens/>
        <w:autoSpaceDE/>
        <w:autoSpaceDN/>
        <w:adjustRightInd/>
        <w:jc w:val="both"/>
        <w:textAlignment w:val="baseline"/>
        <w:rPr>
          <w:rFonts w:asciiTheme="minorHAnsi" w:hAnsiTheme="minorHAnsi" w:cstheme="minorHAnsi"/>
          <w:sz w:val="20"/>
          <w:szCs w:val="20"/>
        </w:rPr>
      </w:pPr>
    </w:p>
    <w:p w:rsidR="005F7FA8" w:rsidRPr="00840649" w:rsidRDefault="009C0827"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Client:</w:t>
      </w:r>
      <w:r w:rsidR="005F7FA8" w:rsidRPr="00840649">
        <w:rPr>
          <w:rFonts w:asciiTheme="minorHAnsi" w:hAnsiTheme="minorHAnsi" w:cstheme="minorHAnsi"/>
          <w:spacing w:val="4"/>
        </w:rPr>
        <w:t>Easynet</w:t>
      </w:r>
      <w:r w:rsidR="00E96E8A">
        <w:rPr>
          <w:rFonts w:asciiTheme="minorHAnsi" w:hAnsiTheme="minorHAnsi" w:cstheme="minorHAnsi"/>
          <w:spacing w:val="4"/>
        </w:rPr>
        <w:t xml:space="preserve"> - </w:t>
      </w:r>
      <w:r w:rsidR="00E96E8A" w:rsidRPr="00E96E8A">
        <w:rPr>
          <w:rFonts w:asciiTheme="minorHAnsi" w:hAnsiTheme="minorHAnsi" w:cstheme="minorHAnsi"/>
          <w:b/>
          <w:bCs/>
        </w:rPr>
        <w:t>Virtusa Polaris Consulting Services, India</w:t>
      </w:r>
    </w:p>
    <w:p w:rsidR="00BA073E" w:rsidRPr="00840649" w:rsidRDefault="00BA073E"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t xml:space="preserve">Project Name: </w:t>
      </w:r>
      <w:r w:rsidRPr="00840649">
        <w:rPr>
          <w:rFonts w:asciiTheme="minorHAnsi" w:hAnsiTheme="minorHAnsi" w:cstheme="minorHAnsi"/>
          <w:spacing w:val="4"/>
        </w:rPr>
        <w:t>MVM Outlook Integration</w:t>
      </w:r>
      <w:r w:rsidRPr="00840649">
        <w:rPr>
          <w:rFonts w:asciiTheme="minorHAnsi" w:hAnsiTheme="minorHAnsi" w:cstheme="minorHAnsi"/>
        </w:rPr>
        <w:tab/>
      </w:r>
      <w:r w:rsidRPr="00840649">
        <w:rPr>
          <w:rFonts w:asciiTheme="minorHAnsi" w:hAnsiTheme="minorHAnsi" w:cstheme="minorHAnsi"/>
        </w:rPr>
        <w:tab/>
      </w:r>
    </w:p>
    <w:p w:rsidR="00BA073E"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 xml:space="preserve">Role: </w:t>
      </w:r>
      <w:r w:rsidRPr="00840649">
        <w:rPr>
          <w:rFonts w:asciiTheme="minorHAnsi" w:hAnsiTheme="minorHAnsi" w:cstheme="minorHAnsi"/>
        </w:rPr>
        <w:t xml:space="preserve">QA Analyst </w:t>
      </w:r>
    </w:p>
    <w:p w:rsidR="00BA073E"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Duration:</w:t>
      </w:r>
      <w:r w:rsidRPr="00840649">
        <w:rPr>
          <w:rFonts w:asciiTheme="minorHAnsi" w:hAnsiTheme="minorHAnsi" w:cstheme="minorHAnsi"/>
        </w:rPr>
        <w:t xml:space="preserve"> July 2008 – January 2009</w:t>
      </w:r>
    </w:p>
    <w:p w:rsidR="00AA31B5" w:rsidRPr="00840649" w:rsidRDefault="23C0373A" w:rsidP="00995973">
      <w:pPr>
        <w:jc w:val="both"/>
        <w:rPr>
          <w:rFonts w:asciiTheme="minorHAnsi" w:hAnsiTheme="minorHAnsi" w:cstheme="minorHAnsi"/>
          <w:b/>
          <w:bCs/>
          <w:sz w:val="20"/>
          <w:szCs w:val="20"/>
        </w:rPr>
      </w:pPr>
      <w:r w:rsidRPr="00840649">
        <w:rPr>
          <w:rFonts w:asciiTheme="minorHAnsi" w:hAnsiTheme="minorHAnsi" w:cstheme="minorHAnsi"/>
          <w:b/>
          <w:bCs/>
          <w:sz w:val="20"/>
          <w:szCs w:val="20"/>
          <w:lang w:val="en-GB"/>
        </w:rPr>
        <w:t>Project Description</w:t>
      </w:r>
      <w:r w:rsidRPr="00840649">
        <w:rPr>
          <w:rFonts w:asciiTheme="minorHAnsi" w:hAnsiTheme="minorHAnsi" w:cstheme="minorHAnsi"/>
          <w:b/>
          <w:bCs/>
          <w:sz w:val="20"/>
          <w:szCs w:val="20"/>
        </w:rPr>
        <w:t>:</w:t>
      </w:r>
    </w:p>
    <w:p w:rsidR="00D43B70" w:rsidRPr="00840649" w:rsidRDefault="23C0373A" w:rsidP="00995973">
      <w:pPr>
        <w:jc w:val="both"/>
        <w:rPr>
          <w:rFonts w:asciiTheme="minorHAnsi" w:hAnsiTheme="minorHAnsi" w:cstheme="minorHAnsi"/>
          <w:sz w:val="20"/>
          <w:szCs w:val="20"/>
        </w:rPr>
      </w:pPr>
      <w:r w:rsidRPr="00840649">
        <w:rPr>
          <w:rFonts w:asciiTheme="minorHAnsi" w:hAnsiTheme="minorHAnsi" w:cstheme="minorHAnsi"/>
          <w:sz w:val="20"/>
          <w:szCs w:val="20"/>
        </w:rPr>
        <w:t xml:space="preserve"> The functionality of Outlook Integration is to provide the inherent     features of MS Outlook to provide “people Availability”, while integrating with Easynet MVM module to provide “Resource Availability” using Microsoft Outlook interface. The aim is to provide all the features available for Client Users of existing Booking Application through Microsoft Outlook interface.</w:t>
      </w:r>
    </w:p>
    <w:p w:rsidR="00665E98" w:rsidRPr="00840649" w:rsidRDefault="23C0373A" w:rsidP="00995973">
      <w:pPr>
        <w:pStyle w:val="PlainText"/>
        <w:ind w:right="-720"/>
        <w:rPr>
          <w:rFonts w:asciiTheme="minorHAnsi" w:hAnsiTheme="minorHAnsi" w:cstheme="minorHAnsi"/>
          <w:b/>
          <w:bCs/>
        </w:rPr>
      </w:pPr>
      <w:r w:rsidRPr="00840649">
        <w:rPr>
          <w:rFonts w:asciiTheme="minorHAnsi" w:hAnsiTheme="minorHAnsi" w:cstheme="minorHAnsi"/>
          <w:b/>
          <w:bCs/>
        </w:rPr>
        <w:t>Responsibilities:</w:t>
      </w:r>
    </w:p>
    <w:p w:rsidR="00665E98" w:rsidRPr="00840649" w:rsidRDefault="00665E98" w:rsidP="00995973">
      <w:pPr>
        <w:pStyle w:val="PlainText"/>
        <w:ind w:right="-720"/>
        <w:rPr>
          <w:rFonts w:asciiTheme="minorHAnsi" w:hAnsiTheme="minorHAnsi" w:cstheme="minorHAnsi"/>
          <w:b/>
        </w:rPr>
      </w:pPr>
    </w:p>
    <w:p w:rsidR="00D43B70" w:rsidRPr="00840649" w:rsidRDefault="23C0373A" w:rsidP="00995973">
      <w:pPr>
        <w:widowControl/>
        <w:numPr>
          <w:ilvl w:val="0"/>
          <w:numId w:val="3"/>
        </w:numPr>
        <w:suppressAutoHyphens/>
        <w:autoSpaceDE/>
        <w:autoSpaceDN/>
        <w:adjustRightInd/>
        <w:jc w:val="both"/>
        <w:rPr>
          <w:rFonts w:asciiTheme="minorHAnsi" w:hAnsiTheme="minorHAnsi" w:cstheme="minorHAnsi"/>
          <w:sz w:val="20"/>
          <w:szCs w:val="20"/>
        </w:rPr>
      </w:pPr>
      <w:r w:rsidRPr="00840649">
        <w:rPr>
          <w:rFonts w:asciiTheme="minorHAnsi" w:hAnsiTheme="minorHAnsi" w:cstheme="minorHAnsi"/>
          <w:sz w:val="20"/>
          <w:szCs w:val="20"/>
        </w:rPr>
        <w:t>Gathering and Understanding the Functional requirements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Involved in preparation of BRS, DSTD.</w:t>
      </w:r>
    </w:p>
    <w:p w:rsidR="00D43B70" w:rsidRPr="00840649" w:rsidRDefault="23C0373A" w:rsidP="00995973">
      <w:pPr>
        <w:widowControl/>
        <w:numPr>
          <w:ilvl w:val="0"/>
          <w:numId w:val="3"/>
        </w:numPr>
        <w:suppressAutoHyphens/>
        <w:autoSpaceDE/>
        <w:autoSpaceDN/>
        <w:adjustRightInd/>
        <w:jc w:val="both"/>
        <w:rPr>
          <w:rFonts w:asciiTheme="minorHAnsi" w:hAnsiTheme="minorHAnsi" w:cstheme="minorHAnsi"/>
          <w:sz w:val="20"/>
          <w:szCs w:val="20"/>
        </w:rPr>
      </w:pPr>
      <w:r w:rsidRPr="00840649">
        <w:rPr>
          <w:rFonts w:asciiTheme="minorHAnsi" w:hAnsiTheme="minorHAnsi" w:cstheme="minorHAnsi"/>
          <w:sz w:val="20"/>
          <w:szCs w:val="20"/>
        </w:rPr>
        <w:t>Setting up QA environment and installation of QA builds which are released by development team</w:t>
      </w:r>
    </w:p>
    <w:p w:rsidR="00D43B70" w:rsidRPr="00995973" w:rsidRDefault="23C0373A" w:rsidP="00995973">
      <w:pPr>
        <w:widowControl/>
        <w:numPr>
          <w:ilvl w:val="0"/>
          <w:numId w:val="3"/>
        </w:numPr>
        <w:suppressAutoHyphens/>
        <w:autoSpaceDE/>
        <w:autoSpaceDN/>
        <w:adjustRightInd/>
        <w:jc w:val="both"/>
        <w:rPr>
          <w:rFonts w:asciiTheme="minorHAnsi" w:hAnsiTheme="minorHAnsi" w:cstheme="minorHAnsi"/>
          <w:sz w:val="20"/>
          <w:szCs w:val="20"/>
          <w:lang w:val="en-GB"/>
        </w:rPr>
      </w:pPr>
      <w:r w:rsidRPr="00840649">
        <w:rPr>
          <w:rFonts w:asciiTheme="minorHAnsi" w:hAnsiTheme="minorHAnsi" w:cstheme="minorHAnsi"/>
          <w:sz w:val="20"/>
          <w:szCs w:val="20"/>
        </w:rPr>
        <w:t>Created the test cases and test scenarios.Reviewed the Test Cases document and Analyzed requirements during the requirements analysis phase of projects</w:t>
      </w:r>
    </w:p>
    <w:p w:rsidR="00995973" w:rsidRPr="00840649" w:rsidRDefault="00995973" w:rsidP="00995973">
      <w:pPr>
        <w:widowControl/>
        <w:suppressAutoHyphens/>
        <w:autoSpaceDE/>
        <w:autoSpaceDN/>
        <w:adjustRightInd/>
        <w:jc w:val="both"/>
        <w:rPr>
          <w:rFonts w:asciiTheme="minorHAnsi" w:hAnsiTheme="minorHAnsi" w:cstheme="minorHAnsi"/>
          <w:sz w:val="20"/>
          <w:szCs w:val="20"/>
          <w:lang w:val="en-GB"/>
        </w:rPr>
      </w:pPr>
    </w:p>
    <w:p w:rsidR="005F7FA8" w:rsidRPr="00840649" w:rsidRDefault="009C0827" w:rsidP="00995973">
      <w:pPr>
        <w:pStyle w:val="Objective"/>
        <w:spacing w:before="0" w:after="0" w:line="240" w:lineRule="auto"/>
        <w:contextualSpacing/>
        <w:rPr>
          <w:rFonts w:asciiTheme="minorHAnsi" w:hAnsiTheme="minorHAnsi" w:cstheme="minorHAnsi"/>
          <w:b/>
          <w:bCs/>
        </w:rPr>
      </w:pPr>
      <w:r w:rsidRPr="00840649">
        <w:rPr>
          <w:rFonts w:asciiTheme="minorHAnsi" w:hAnsiTheme="minorHAnsi" w:cstheme="minorHAnsi"/>
          <w:b/>
          <w:bCs/>
          <w:spacing w:val="4"/>
        </w:rPr>
        <w:t>Client:</w:t>
      </w:r>
      <w:r w:rsidR="00BB2612" w:rsidRPr="00840649">
        <w:rPr>
          <w:rFonts w:asciiTheme="minorHAnsi" w:hAnsiTheme="minorHAnsi" w:cstheme="minorHAnsi"/>
          <w:spacing w:val="4"/>
        </w:rPr>
        <w:t>Aprimo</w:t>
      </w:r>
      <w:r w:rsidR="00E96E8A">
        <w:rPr>
          <w:rFonts w:asciiTheme="minorHAnsi" w:hAnsiTheme="minorHAnsi" w:cstheme="minorHAnsi"/>
          <w:spacing w:val="4"/>
        </w:rPr>
        <w:t xml:space="preserve"> - </w:t>
      </w:r>
      <w:r w:rsidR="00E96E8A" w:rsidRPr="00E96E8A">
        <w:rPr>
          <w:rFonts w:asciiTheme="minorHAnsi" w:hAnsiTheme="minorHAnsi" w:cstheme="minorHAnsi"/>
          <w:b/>
          <w:bCs/>
        </w:rPr>
        <w:t>Virtusa Polaris Consulting Services, India</w:t>
      </w:r>
    </w:p>
    <w:p w:rsidR="00BA073E" w:rsidRPr="00840649" w:rsidRDefault="00BA073E"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spacing w:val="4"/>
        </w:rPr>
        <w:t xml:space="preserve">Project Name: </w:t>
      </w:r>
      <w:r w:rsidRPr="00840649">
        <w:rPr>
          <w:rFonts w:asciiTheme="minorHAnsi" w:hAnsiTheme="minorHAnsi" w:cstheme="minorHAnsi"/>
          <w:spacing w:val="4"/>
        </w:rPr>
        <w:t>Aprimo Professional Services</w:t>
      </w:r>
    </w:p>
    <w:p w:rsidR="00BA073E"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Role:</w:t>
      </w:r>
      <w:r w:rsidRPr="00840649">
        <w:rPr>
          <w:rFonts w:asciiTheme="minorHAnsi" w:hAnsiTheme="minorHAnsi" w:cstheme="minorHAnsi"/>
        </w:rPr>
        <w:t xml:space="preserve"> Associate QA </w:t>
      </w:r>
    </w:p>
    <w:p w:rsidR="00BA073E" w:rsidRPr="00840649" w:rsidRDefault="23C0373A" w:rsidP="00995973">
      <w:pPr>
        <w:pStyle w:val="Objective"/>
        <w:spacing w:before="0" w:after="0" w:line="240" w:lineRule="auto"/>
        <w:contextualSpacing/>
        <w:rPr>
          <w:rFonts w:asciiTheme="minorHAnsi" w:hAnsiTheme="minorHAnsi" w:cstheme="minorHAnsi"/>
        </w:rPr>
      </w:pPr>
      <w:r w:rsidRPr="00840649">
        <w:rPr>
          <w:rFonts w:asciiTheme="minorHAnsi" w:hAnsiTheme="minorHAnsi" w:cstheme="minorHAnsi"/>
          <w:b/>
          <w:bCs/>
        </w:rPr>
        <w:t>Duration:</w:t>
      </w:r>
      <w:r w:rsidR="009C0827">
        <w:rPr>
          <w:rFonts w:asciiTheme="minorHAnsi" w:hAnsiTheme="minorHAnsi" w:cstheme="minorHAnsi"/>
        </w:rPr>
        <w:t>Dec</w:t>
      </w:r>
      <w:r w:rsidRPr="00840649">
        <w:rPr>
          <w:rFonts w:asciiTheme="minorHAnsi" w:hAnsiTheme="minorHAnsi" w:cstheme="minorHAnsi"/>
        </w:rPr>
        <w:t xml:space="preserve"> 2006 – June 2008</w:t>
      </w:r>
    </w:p>
    <w:p w:rsidR="00AA31B5" w:rsidRPr="00840649" w:rsidRDefault="23C0373A" w:rsidP="00995973">
      <w:pPr>
        <w:pStyle w:val="PlainText"/>
        <w:rPr>
          <w:rFonts w:asciiTheme="minorHAnsi" w:hAnsiTheme="minorHAnsi" w:cstheme="minorHAnsi"/>
          <w:b/>
          <w:bCs/>
        </w:rPr>
      </w:pPr>
      <w:r w:rsidRPr="00840649">
        <w:rPr>
          <w:rFonts w:asciiTheme="minorHAnsi" w:hAnsiTheme="minorHAnsi" w:cstheme="minorHAnsi"/>
          <w:b/>
          <w:bCs/>
        </w:rPr>
        <w:t xml:space="preserve">Project Description: </w:t>
      </w:r>
    </w:p>
    <w:p w:rsidR="00405D34" w:rsidRPr="00840649" w:rsidRDefault="6A6A5378" w:rsidP="00995973">
      <w:pPr>
        <w:pStyle w:val="PlainText"/>
        <w:rPr>
          <w:rFonts w:asciiTheme="minorHAnsi" w:hAnsiTheme="minorHAnsi" w:cstheme="minorHAnsi"/>
        </w:rPr>
      </w:pPr>
      <w:r w:rsidRPr="00840649">
        <w:rPr>
          <w:rFonts w:asciiTheme="minorHAnsi" w:hAnsiTheme="minorHAnsi" w:cstheme="minorHAnsi"/>
        </w:rPr>
        <w:t>Aprimo Marketing is a suite of Web-based applications that work seamlessly together to help users manage the business of marketing. Built on the latest Web technologies like ASP.Net &amp; C#.  Aprimo Marketing is open, scalable, flexible and easy to deploy and maintain. Intel requires to modify the existing modules to support their business requirements.</w:t>
      </w:r>
    </w:p>
    <w:p w:rsidR="00665E98" w:rsidRPr="00840649" w:rsidRDefault="23C0373A" w:rsidP="00995973">
      <w:pPr>
        <w:pStyle w:val="PlainText"/>
        <w:rPr>
          <w:rFonts w:asciiTheme="minorHAnsi" w:hAnsiTheme="minorHAnsi" w:cstheme="minorHAnsi"/>
          <w:b/>
          <w:bCs/>
        </w:rPr>
      </w:pPr>
      <w:r w:rsidRPr="00840649">
        <w:rPr>
          <w:rFonts w:asciiTheme="minorHAnsi" w:hAnsiTheme="minorHAnsi" w:cstheme="minorHAnsi"/>
          <w:b/>
          <w:bCs/>
        </w:rPr>
        <w:t>Responsibilities:</w:t>
      </w:r>
    </w:p>
    <w:p w:rsidR="00665E98" w:rsidRPr="00840649" w:rsidRDefault="00665E98" w:rsidP="00995973">
      <w:pPr>
        <w:pStyle w:val="PlainText"/>
        <w:ind w:right="-720"/>
        <w:rPr>
          <w:rFonts w:asciiTheme="minorHAnsi" w:hAnsiTheme="minorHAnsi" w:cstheme="minorHAnsi"/>
          <w:b/>
        </w:rPr>
      </w:pPr>
    </w:p>
    <w:p w:rsidR="003F502F" w:rsidRPr="00840649" w:rsidRDefault="23C0373A" w:rsidP="00995973">
      <w:pPr>
        <w:widowControl/>
        <w:numPr>
          <w:ilvl w:val="0"/>
          <w:numId w:val="3"/>
        </w:numPr>
        <w:suppressAutoHyphens/>
        <w:autoSpaceDE/>
        <w:autoSpaceDN/>
        <w:adjustRightInd/>
        <w:jc w:val="both"/>
        <w:rPr>
          <w:rFonts w:asciiTheme="minorHAnsi" w:hAnsiTheme="minorHAnsi" w:cstheme="minorHAnsi"/>
          <w:b/>
          <w:bCs/>
          <w:color w:val="000000" w:themeColor="text1"/>
          <w:sz w:val="20"/>
          <w:szCs w:val="20"/>
        </w:rPr>
      </w:pPr>
      <w:r w:rsidRPr="00840649">
        <w:rPr>
          <w:rFonts w:asciiTheme="minorHAnsi" w:hAnsiTheme="minorHAnsi" w:cstheme="minorHAnsi"/>
          <w:sz w:val="20"/>
          <w:szCs w:val="20"/>
        </w:rPr>
        <w:t>Understanding the Functional Requirements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 xml:space="preserve">Involved in customization of the product according to client requirement using </w:t>
      </w:r>
      <w:r w:rsidR="006D40AD" w:rsidRPr="00840649">
        <w:rPr>
          <w:rFonts w:asciiTheme="minorHAnsi" w:hAnsiTheme="minorHAnsi" w:cstheme="minorHAnsi"/>
          <w:sz w:val="20"/>
          <w:szCs w:val="20"/>
        </w:rPr>
        <w:t>ATK (</w:t>
      </w:r>
      <w:r w:rsidRPr="00840649">
        <w:rPr>
          <w:rFonts w:asciiTheme="minorHAnsi" w:hAnsiTheme="minorHAnsi" w:cstheme="minorHAnsi"/>
          <w:sz w:val="20"/>
          <w:szCs w:val="20"/>
        </w:rPr>
        <w:t>Advanced Tool Kit)</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 xml:space="preserve">Created and </w:t>
      </w:r>
      <w:r w:rsidR="003F502F" w:rsidRPr="00840649">
        <w:rPr>
          <w:rFonts w:asciiTheme="minorHAnsi" w:hAnsiTheme="minorHAnsi" w:cstheme="minorHAnsi"/>
          <w:sz w:val="20"/>
          <w:szCs w:val="20"/>
        </w:rPr>
        <w:t>updated</w:t>
      </w:r>
      <w:r w:rsidRPr="00840649">
        <w:rPr>
          <w:rFonts w:asciiTheme="minorHAnsi" w:hAnsiTheme="minorHAnsi" w:cstheme="minorHAnsi"/>
          <w:sz w:val="20"/>
          <w:szCs w:val="20"/>
        </w:rPr>
        <w:t xml:space="preserve"> the tes</w:t>
      </w:r>
      <w:r w:rsidR="003F502F" w:rsidRPr="00840649">
        <w:rPr>
          <w:rFonts w:asciiTheme="minorHAnsi" w:hAnsiTheme="minorHAnsi" w:cstheme="minorHAnsi"/>
          <w:sz w:val="20"/>
          <w:szCs w:val="20"/>
        </w:rPr>
        <w:t xml:space="preserve">t cases and preparing the test. </w:t>
      </w:r>
      <w:r w:rsidRPr="00840649">
        <w:rPr>
          <w:rFonts w:asciiTheme="minorHAnsi" w:hAnsiTheme="minorHAnsi" w:cstheme="minorHAnsi"/>
          <w:sz w:val="20"/>
          <w:szCs w:val="20"/>
        </w:rPr>
        <w:t xml:space="preserve">Involved </w:t>
      </w:r>
      <w:r w:rsidR="006D40AD" w:rsidRPr="00840649">
        <w:rPr>
          <w:rFonts w:asciiTheme="minorHAnsi" w:hAnsiTheme="minorHAnsi" w:cstheme="minorHAnsi"/>
          <w:sz w:val="20"/>
          <w:szCs w:val="20"/>
        </w:rPr>
        <w:t>in Functional</w:t>
      </w:r>
      <w:r w:rsidRPr="00840649">
        <w:rPr>
          <w:rFonts w:asciiTheme="minorHAnsi" w:hAnsiTheme="minorHAnsi" w:cstheme="minorHAnsi"/>
          <w:sz w:val="20"/>
          <w:szCs w:val="20"/>
        </w:rPr>
        <w:t xml:space="preserve"> and Regression Tests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Reported bugs using defect management system ADTS</w:t>
      </w:r>
      <w:r w:rsidR="003F502F" w:rsidRPr="00840649">
        <w:rPr>
          <w:rFonts w:asciiTheme="minorHAnsi" w:hAnsiTheme="minorHAnsi" w:cstheme="minorHAnsi"/>
          <w:sz w:val="20"/>
          <w:szCs w:val="20"/>
        </w:rPr>
        <w:t xml:space="preserve">. </w:t>
      </w:r>
      <w:r w:rsidRPr="00840649">
        <w:rPr>
          <w:rFonts w:asciiTheme="minorHAnsi" w:hAnsiTheme="minorHAnsi" w:cstheme="minorHAnsi"/>
          <w:sz w:val="20"/>
          <w:szCs w:val="20"/>
        </w:rPr>
        <w:t>Analyzed Test Results and creating the Bug Reports.</w:t>
      </w:r>
    </w:p>
    <w:p w:rsidR="007D1ACB" w:rsidRPr="00840649" w:rsidRDefault="23C0373A" w:rsidP="00995973">
      <w:pPr>
        <w:widowControl/>
        <w:numPr>
          <w:ilvl w:val="0"/>
          <w:numId w:val="3"/>
        </w:numPr>
        <w:suppressAutoHyphens/>
        <w:autoSpaceDE/>
        <w:autoSpaceDN/>
        <w:adjustRightInd/>
        <w:jc w:val="both"/>
        <w:rPr>
          <w:rFonts w:asciiTheme="minorHAnsi" w:hAnsiTheme="minorHAnsi" w:cstheme="minorHAnsi"/>
          <w:b/>
          <w:bCs/>
          <w:color w:val="000000" w:themeColor="text1"/>
          <w:sz w:val="20"/>
          <w:szCs w:val="20"/>
        </w:rPr>
      </w:pPr>
      <w:r w:rsidRPr="00840649">
        <w:rPr>
          <w:rFonts w:asciiTheme="minorHAnsi" w:hAnsiTheme="minorHAnsi" w:cstheme="minorHAnsi"/>
          <w:color w:val="000000" w:themeColor="text1"/>
          <w:sz w:val="20"/>
          <w:szCs w:val="20"/>
        </w:rPr>
        <w:t>Ensuring product delivery on schedule and Regular/ timely updates on the project progress for user acceptance testing. Coordinating and cooperating with team and across teams to enhance the efficiency &amp; productivity</w:t>
      </w:r>
      <w:r w:rsidRPr="00840649">
        <w:rPr>
          <w:rFonts w:asciiTheme="minorHAnsi" w:hAnsiTheme="minorHAnsi" w:cstheme="minorHAnsi"/>
          <w:b/>
          <w:bCs/>
          <w:color w:val="000000" w:themeColor="text1"/>
          <w:sz w:val="20"/>
          <w:szCs w:val="20"/>
        </w:rPr>
        <w:t>.</w:t>
      </w:r>
    </w:p>
    <w:p w:rsidR="00077205" w:rsidRPr="00840649" w:rsidRDefault="00077205" w:rsidP="00077205">
      <w:pPr>
        <w:pStyle w:val="SectionTitle"/>
        <w:pBdr>
          <w:bottom w:val="single" w:sz="6" w:space="0" w:color="808080"/>
        </w:pBdr>
        <w:rPr>
          <w:rFonts w:asciiTheme="minorHAnsi" w:hAnsiTheme="minorHAnsi" w:cstheme="minorHAnsi"/>
          <w:b/>
          <w:bCs/>
        </w:rPr>
      </w:pPr>
      <w:r w:rsidRPr="00840649">
        <w:rPr>
          <w:rFonts w:asciiTheme="minorHAnsi" w:hAnsiTheme="minorHAnsi" w:cstheme="minorHAnsi"/>
          <w:b/>
          <w:bCs/>
        </w:rPr>
        <w:t>educational qualification</w:t>
      </w:r>
    </w:p>
    <w:p w:rsidR="001A50DE" w:rsidRPr="00840649" w:rsidRDefault="00190EF7" w:rsidP="003F502F">
      <w:pPr>
        <w:tabs>
          <w:tab w:val="left" w:pos="2502"/>
        </w:tabs>
        <w:spacing w:after="120"/>
        <w:ind w:right="-720"/>
        <w:jc w:val="both"/>
        <w:rPr>
          <w:rFonts w:asciiTheme="minorHAnsi" w:hAnsiTheme="minorHAnsi" w:cstheme="minorHAnsi"/>
          <w:sz w:val="20"/>
          <w:szCs w:val="20"/>
        </w:rPr>
      </w:pPr>
      <w:r w:rsidRPr="00840649">
        <w:rPr>
          <w:rFonts w:asciiTheme="minorHAnsi" w:hAnsiTheme="minorHAnsi" w:cstheme="minorHAnsi"/>
          <w:b/>
          <w:bCs/>
          <w:sz w:val="20"/>
          <w:szCs w:val="20"/>
        </w:rPr>
        <w:t>Bachelor’s in computer science</w:t>
      </w:r>
      <w:r w:rsidR="00077205" w:rsidRPr="00840649">
        <w:rPr>
          <w:rFonts w:asciiTheme="minorHAnsi" w:hAnsiTheme="minorHAnsi" w:cstheme="minorHAnsi"/>
          <w:sz w:val="20"/>
          <w:szCs w:val="20"/>
        </w:rPr>
        <w:t>from Jawaharlal Nehru Technological University, India</w:t>
      </w:r>
    </w:p>
    <w:sectPr w:rsidR="001A50DE" w:rsidRPr="00840649" w:rsidSect="0097524C">
      <w:pgSz w:w="11907" w:h="16839" w:code="9"/>
      <w:pgMar w:top="1440" w:right="1080" w:bottom="1440" w:left="1080" w:header="540" w:footer="49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68DA" w:rsidRDefault="008E68DA">
      <w:r>
        <w:separator/>
      </w:r>
    </w:p>
  </w:endnote>
  <w:endnote w:type="continuationSeparator" w:id="1">
    <w:p w:rsidR="008E68DA" w:rsidRDefault="008E68D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68DA" w:rsidRDefault="008E68DA">
      <w:r>
        <w:separator/>
      </w:r>
    </w:p>
  </w:footnote>
  <w:footnote w:type="continuationSeparator" w:id="1">
    <w:p w:rsidR="008E68DA" w:rsidRDefault="008E68D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nsid w:val="00000004"/>
    <w:multiLevelType w:val="singleLevel"/>
    <w:tmpl w:val="00000004"/>
    <w:name w:val="WW8Num5"/>
    <w:lvl w:ilvl="0">
      <w:start w:val="1"/>
      <w:numFmt w:val="bullet"/>
      <w:lvlText w:val=""/>
      <w:lvlJc w:val="left"/>
      <w:pPr>
        <w:tabs>
          <w:tab w:val="num" w:pos="720"/>
        </w:tabs>
        <w:ind w:left="720" w:hanging="360"/>
      </w:pPr>
      <w:rPr>
        <w:rFonts w:ascii="Wingdings" w:hAnsi="Wingdings"/>
      </w:rPr>
    </w:lvl>
  </w:abstractNum>
  <w:abstractNum w:abstractNumId="2">
    <w:nsid w:val="00000005"/>
    <w:multiLevelType w:val="singleLevel"/>
    <w:tmpl w:val="00000005"/>
    <w:name w:val="WW8Num6"/>
    <w:lvl w:ilvl="0">
      <w:start w:val="1"/>
      <w:numFmt w:val="bullet"/>
      <w:lvlText w:val=""/>
      <w:lvlJc w:val="left"/>
      <w:pPr>
        <w:tabs>
          <w:tab w:val="num" w:pos="2160"/>
        </w:tabs>
        <w:ind w:left="2160" w:hanging="360"/>
      </w:pPr>
      <w:rPr>
        <w:rFonts w:ascii="Symbol" w:hAnsi="Symbol" w:cs="Times New Roman"/>
      </w:rPr>
    </w:lvl>
  </w:abstractNum>
  <w:abstractNum w:abstractNumId="3">
    <w:nsid w:val="00DA4837"/>
    <w:multiLevelType w:val="hybridMultilevel"/>
    <w:tmpl w:val="BDAAC4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nsid w:val="09315EE4"/>
    <w:multiLevelType w:val="hybridMultilevel"/>
    <w:tmpl w:val="529C9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2215CD"/>
    <w:multiLevelType w:val="hybridMultilevel"/>
    <w:tmpl w:val="14706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9C61A2"/>
    <w:multiLevelType w:val="hybridMultilevel"/>
    <w:tmpl w:val="42A890D0"/>
    <w:lvl w:ilvl="0" w:tplc="FFFFFFFF">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4185A5A"/>
    <w:multiLevelType w:val="hybridMultilevel"/>
    <w:tmpl w:val="6CD490C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DCD5182"/>
    <w:multiLevelType w:val="hybridMultilevel"/>
    <w:tmpl w:val="9A1001CC"/>
    <w:lvl w:ilvl="0" w:tplc="04090001">
      <w:start w:val="1"/>
      <w:numFmt w:val="bullet"/>
      <w:pStyle w:val="ExperienceBullets"/>
      <w:lvlText w:val=""/>
      <w:lvlJc w:val="left"/>
      <w:pPr>
        <w:tabs>
          <w:tab w:val="num" w:pos="360"/>
        </w:tabs>
        <w:ind w:left="360" w:hanging="360"/>
      </w:pPr>
      <w:rPr>
        <w:rFonts w:ascii="Symbol" w:hAnsi="Symbol" w:hint="default"/>
      </w:rPr>
    </w:lvl>
    <w:lvl w:ilvl="1" w:tplc="68B8DFD2">
      <w:start w:val="1"/>
      <w:numFmt w:val="bullet"/>
      <w:lvlText w:val=""/>
      <w:lvlJc w:val="left"/>
      <w:pPr>
        <w:tabs>
          <w:tab w:val="num" w:pos="360"/>
        </w:tabs>
        <w:ind w:left="360" w:hanging="360"/>
      </w:pPr>
      <w:rPr>
        <w:rFonts w:ascii="Symbol" w:hAnsi="Symbol" w:hint="default"/>
        <w:color w:val="00000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365A5280"/>
    <w:multiLevelType w:val="hybridMultilevel"/>
    <w:tmpl w:val="AA1A3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7480B70"/>
    <w:multiLevelType w:val="hybridMultilevel"/>
    <w:tmpl w:val="EBD03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F539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425B580F"/>
    <w:multiLevelType w:val="hybridMultilevel"/>
    <w:tmpl w:val="4FB8AC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CAF28D4"/>
    <w:multiLevelType w:val="hybridMultilevel"/>
    <w:tmpl w:val="260038B2"/>
    <w:lvl w:ilvl="0" w:tplc="04090001">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nsid w:val="4F1477F2"/>
    <w:multiLevelType w:val="multilevel"/>
    <w:tmpl w:val="8DC66B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32C1059"/>
    <w:multiLevelType w:val="hybridMultilevel"/>
    <w:tmpl w:val="A3AA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D57754"/>
    <w:multiLevelType w:val="multilevel"/>
    <w:tmpl w:val="2B5E04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D7E04C4"/>
    <w:multiLevelType w:val="hybridMultilevel"/>
    <w:tmpl w:val="101E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8952B0"/>
    <w:multiLevelType w:val="multilevel"/>
    <w:tmpl w:val="E11466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11511C7"/>
    <w:multiLevelType w:val="hybridMultilevel"/>
    <w:tmpl w:val="D1065E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71385375"/>
    <w:multiLevelType w:val="hybridMultilevel"/>
    <w:tmpl w:val="DDD4B31C"/>
    <w:lvl w:ilvl="0" w:tplc="D6B0CC94">
      <w:start w:val="1"/>
      <w:numFmt w:val="bullet"/>
      <w:pStyle w:val="MainTextRegularCharChar"/>
      <w:lvlText w:val=""/>
      <w:lvlJc w:val="left"/>
      <w:pPr>
        <w:tabs>
          <w:tab w:val="num" w:pos="1080"/>
        </w:tabs>
        <w:ind w:left="1080" w:hanging="360"/>
      </w:pPr>
      <w:rPr>
        <w:rFonts w:ascii="Wingdings" w:hAnsi="Wingdings" w:hint="default"/>
        <w:sz w:val="20"/>
        <w:szCs w:val="20"/>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nsid w:val="733B7D52"/>
    <w:multiLevelType w:val="hybridMultilevel"/>
    <w:tmpl w:val="2DD4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84969B8"/>
    <w:multiLevelType w:val="hybridMultilevel"/>
    <w:tmpl w:val="1454634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20"/>
  </w:num>
  <w:num w:numId="2">
    <w:abstractNumId w:val="19"/>
  </w:num>
  <w:num w:numId="3">
    <w:abstractNumId w:val="6"/>
  </w:num>
  <w:num w:numId="4">
    <w:abstractNumId w:val="22"/>
  </w:num>
  <w:num w:numId="5">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num>
  <w:num w:numId="13">
    <w:abstractNumId w:val="18"/>
    <w:lvlOverride w:ilvl="0">
      <w:startOverride w:val="2"/>
    </w:lvlOverride>
  </w:num>
  <w:num w:numId="14">
    <w:abstractNumId w:val="16"/>
    <w:lvlOverride w:ilvl="0">
      <w:startOverride w:val="3"/>
    </w:lvlOverride>
  </w:num>
  <w:num w:numId="15">
    <w:abstractNumId w:val="13"/>
  </w:num>
  <w:num w:numId="16">
    <w:abstractNumId w:val="3"/>
  </w:num>
  <w:num w:numId="17">
    <w:abstractNumId w:val="6"/>
  </w:num>
  <w:num w:numId="18">
    <w:abstractNumId w:val="4"/>
  </w:num>
  <w:num w:numId="19">
    <w:abstractNumId w:val="19"/>
  </w:num>
  <w:num w:numId="20">
    <w:abstractNumId w:val="6"/>
  </w:num>
  <w:num w:numId="21">
    <w:abstractNumId w:val="17"/>
  </w:num>
  <w:num w:numId="22">
    <w:abstractNumId w:val="15"/>
  </w:num>
  <w:num w:numId="23">
    <w:abstractNumId w:val="5"/>
  </w:num>
  <w:num w:numId="24">
    <w:abstractNumId w:val="21"/>
  </w:num>
  <w:num w:numId="25">
    <w:abstractNumId w:val="11"/>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noPunctuationKerning/>
  <w:characterSpacingControl w:val="doNotCompress"/>
  <w:hdrShapeDefaults>
    <o:shapedefaults v:ext="edit" spidmax="5122"/>
  </w:hdrShapeDefaults>
  <w:footnotePr>
    <w:footnote w:id="0"/>
    <w:footnote w:id="1"/>
  </w:footnotePr>
  <w:endnotePr>
    <w:endnote w:id="0"/>
    <w:endnote w:id="1"/>
  </w:endnotePr>
  <w:compat/>
  <w:rsids>
    <w:rsidRoot w:val="00DE26F8"/>
    <w:rsid w:val="000040E8"/>
    <w:rsid w:val="00004F31"/>
    <w:rsid w:val="000072AE"/>
    <w:rsid w:val="00022350"/>
    <w:rsid w:val="00023E82"/>
    <w:rsid w:val="00023FFA"/>
    <w:rsid w:val="0002407F"/>
    <w:rsid w:val="0003333A"/>
    <w:rsid w:val="00033B89"/>
    <w:rsid w:val="0004529D"/>
    <w:rsid w:val="0004687A"/>
    <w:rsid w:val="00046BB8"/>
    <w:rsid w:val="0004760C"/>
    <w:rsid w:val="00056969"/>
    <w:rsid w:val="000615DE"/>
    <w:rsid w:val="00062A24"/>
    <w:rsid w:val="00063552"/>
    <w:rsid w:val="00064749"/>
    <w:rsid w:val="000666C2"/>
    <w:rsid w:val="000669E2"/>
    <w:rsid w:val="0007020B"/>
    <w:rsid w:val="00077205"/>
    <w:rsid w:val="00083C4F"/>
    <w:rsid w:val="000858F8"/>
    <w:rsid w:val="00085C4C"/>
    <w:rsid w:val="000904A4"/>
    <w:rsid w:val="0009205E"/>
    <w:rsid w:val="0009228A"/>
    <w:rsid w:val="00092807"/>
    <w:rsid w:val="00094844"/>
    <w:rsid w:val="00095322"/>
    <w:rsid w:val="00097FEB"/>
    <w:rsid w:val="000A13BF"/>
    <w:rsid w:val="000A7532"/>
    <w:rsid w:val="000B1A33"/>
    <w:rsid w:val="000B37C3"/>
    <w:rsid w:val="000B68C1"/>
    <w:rsid w:val="000C2230"/>
    <w:rsid w:val="000C6909"/>
    <w:rsid w:val="000D2190"/>
    <w:rsid w:val="000E0A57"/>
    <w:rsid w:val="000E49B2"/>
    <w:rsid w:val="000E5195"/>
    <w:rsid w:val="000F0034"/>
    <w:rsid w:val="000F0FAC"/>
    <w:rsid w:val="000F2016"/>
    <w:rsid w:val="000F51D3"/>
    <w:rsid w:val="000F7EF3"/>
    <w:rsid w:val="0010136C"/>
    <w:rsid w:val="001023F2"/>
    <w:rsid w:val="00102BA0"/>
    <w:rsid w:val="00105B33"/>
    <w:rsid w:val="001072C5"/>
    <w:rsid w:val="00107B6B"/>
    <w:rsid w:val="00110A65"/>
    <w:rsid w:val="00112774"/>
    <w:rsid w:val="0011783E"/>
    <w:rsid w:val="00130E25"/>
    <w:rsid w:val="00132BC3"/>
    <w:rsid w:val="00144005"/>
    <w:rsid w:val="00150C83"/>
    <w:rsid w:val="001537E5"/>
    <w:rsid w:val="00153C05"/>
    <w:rsid w:val="00154BA0"/>
    <w:rsid w:val="001561D0"/>
    <w:rsid w:val="001617CC"/>
    <w:rsid w:val="00164FB3"/>
    <w:rsid w:val="0016533D"/>
    <w:rsid w:val="00165519"/>
    <w:rsid w:val="00172F5B"/>
    <w:rsid w:val="001742AE"/>
    <w:rsid w:val="0017643A"/>
    <w:rsid w:val="00177EE2"/>
    <w:rsid w:val="00181B7E"/>
    <w:rsid w:val="00190EF7"/>
    <w:rsid w:val="001919B6"/>
    <w:rsid w:val="001A50DE"/>
    <w:rsid w:val="001A648C"/>
    <w:rsid w:val="001A6C37"/>
    <w:rsid w:val="001B12A3"/>
    <w:rsid w:val="001B22F7"/>
    <w:rsid w:val="001B7B89"/>
    <w:rsid w:val="001C1614"/>
    <w:rsid w:val="001C2637"/>
    <w:rsid w:val="001C6A84"/>
    <w:rsid w:val="001D1603"/>
    <w:rsid w:val="001D638D"/>
    <w:rsid w:val="001E0E82"/>
    <w:rsid w:val="001E1B1C"/>
    <w:rsid w:val="001E288C"/>
    <w:rsid w:val="001E4BB5"/>
    <w:rsid w:val="001F7D1F"/>
    <w:rsid w:val="00200129"/>
    <w:rsid w:val="00204992"/>
    <w:rsid w:val="00207286"/>
    <w:rsid w:val="0020745E"/>
    <w:rsid w:val="00210842"/>
    <w:rsid w:val="002111E7"/>
    <w:rsid w:val="00214EF9"/>
    <w:rsid w:val="00222041"/>
    <w:rsid w:val="002220C2"/>
    <w:rsid w:val="00231346"/>
    <w:rsid w:val="00236673"/>
    <w:rsid w:val="00240AB6"/>
    <w:rsid w:val="00241CB8"/>
    <w:rsid w:val="002429E5"/>
    <w:rsid w:val="002443F7"/>
    <w:rsid w:val="00246605"/>
    <w:rsid w:val="00246E3E"/>
    <w:rsid w:val="002478DB"/>
    <w:rsid w:val="002553CA"/>
    <w:rsid w:val="0026470C"/>
    <w:rsid w:val="00270ED0"/>
    <w:rsid w:val="0027613E"/>
    <w:rsid w:val="00280518"/>
    <w:rsid w:val="0028299B"/>
    <w:rsid w:val="002836B4"/>
    <w:rsid w:val="0028753C"/>
    <w:rsid w:val="00290033"/>
    <w:rsid w:val="0029027E"/>
    <w:rsid w:val="002922E0"/>
    <w:rsid w:val="00292D91"/>
    <w:rsid w:val="00294E99"/>
    <w:rsid w:val="002955C1"/>
    <w:rsid w:val="002967D6"/>
    <w:rsid w:val="0029776F"/>
    <w:rsid w:val="002A581A"/>
    <w:rsid w:val="002B0058"/>
    <w:rsid w:val="002B5CF9"/>
    <w:rsid w:val="002B63C4"/>
    <w:rsid w:val="002C2616"/>
    <w:rsid w:val="002D509C"/>
    <w:rsid w:val="002D7BFA"/>
    <w:rsid w:val="002E0165"/>
    <w:rsid w:val="002E224F"/>
    <w:rsid w:val="002E3BF0"/>
    <w:rsid w:val="002E75E4"/>
    <w:rsid w:val="002F3E6F"/>
    <w:rsid w:val="00300552"/>
    <w:rsid w:val="00300C61"/>
    <w:rsid w:val="00301166"/>
    <w:rsid w:val="00303C5E"/>
    <w:rsid w:val="0030580F"/>
    <w:rsid w:val="003142B4"/>
    <w:rsid w:val="00330C6C"/>
    <w:rsid w:val="003317B6"/>
    <w:rsid w:val="00333A27"/>
    <w:rsid w:val="00334C13"/>
    <w:rsid w:val="00345B9C"/>
    <w:rsid w:val="003472E2"/>
    <w:rsid w:val="003673FA"/>
    <w:rsid w:val="00380041"/>
    <w:rsid w:val="00383DE4"/>
    <w:rsid w:val="00392643"/>
    <w:rsid w:val="003A2944"/>
    <w:rsid w:val="003A58D0"/>
    <w:rsid w:val="003A6359"/>
    <w:rsid w:val="003B33E5"/>
    <w:rsid w:val="003C481A"/>
    <w:rsid w:val="003C6D8B"/>
    <w:rsid w:val="003D0696"/>
    <w:rsid w:val="003D1A8C"/>
    <w:rsid w:val="003D5BA5"/>
    <w:rsid w:val="003E3A70"/>
    <w:rsid w:val="003F3260"/>
    <w:rsid w:val="003F502F"/>
    <w:rsid w:val="003F6130"/>
    <w:rsid w:val="00401348"/>
    <w:rsid w:val="0040242F"/>
    <w:rsid w:val="004033CB"/>
    <w:rsid w:val="00405564"/>
    <w:rsid w:val="00405D34"/>
    <w:rsid w:val="00414DE3"/>
    <w:rsid w:val="00420E77"/>
    <w:rsid w:val="00422ECB"/>
    <w:rsid w:val="00424237"/>
    <w:rsid w:val="00426312"/>
    <w:rsid w:val="00426B3A"/>
    <w:rsid w:val="00427AA5"/>
    <w:rsid w:val="004320E2"/>
    <w:rsid w:val="0043256C"/>
    <w:rsid w:val="004336F0"/>
    <w:rsid w:val="00436192"/>
    <w:rsid w:val="00441CC9"/>
    <w:rsid w:val="00442A7C"/>
    <w:rsid w:val="004430E5"/>
    <w:rsid w:val="004442AD"/>
    <w:rsid w:val="0044778E"/>
    <w:rsid w:val="00447B23"/>
    <w:rsid w:val="0045345A"/>
    <w:rsid w:val="004549D7"/>
    <w:rsid w:val="00461A38"/>
    <w:rsid w:val="0047213D"/>
    <w:rsid w:val="004739AD"/>
    <w:rsid w:val="0047514B"/>
    <w:rsid w:val="00475C52"/>
    <w:rsid w:val="0047693F"/>
    <w:rsid w:val="0048044B"/>
    <w:rsid w:val="00483EC6"/>
    <w:rsid w:val="00485B8B"/>
    <w:rsid w:val="0048659D"/>
    <w:rsid w:val="004865A9"/>
    <w:rsid w:val="00490460"/>
    <w:rsid w:val="00491142"/>
    <w:rsid w:val="00491891"/>
    <w:rsid w:val="00491D92"/>
    <w:rsid w:val="004A1E05"/>
    <w:rsid w:val="004B404C"/>
    <w:rsid w:val="004B4FC4"/>
    <w:rsid w:val="004C149C"/>
    <w:rsid w:val="004C4A48"/>
    <w:rsid w:val="004C4D31"/>
    <w:rsid w:val="004C7E89"/>
    <w:rsid w:val="004D4474"/>
    <w:rsid w:val="004D4802"/>
    <w:rsid w:val="004E18B2"/>
    <w:rsid w:val="004E1E7E"/>
    <w:rsid w:val="004F245E"/>
    <w:rsid w:val="004F5141"/>
    <w:rsid w:val="00502870"/>
    <w:rsid w:val="005047B9"/>
    <w:rsid w:val="005113FE"/>
    <w:rsid w:val="00511AFA"/>
    <w:rsid w:val="00511D7F"/>
    <w:rsid w:val="005161CB"/>
    <w:rsid w:val="00522817"/>
    <w:rsid w:val="00522B80"/>
    <w:rsid w:val="005233C2"/>
    <w:rsid w:val="00523B0D"/>
    <w:rsid w:val="005244B4"/>
    <w:rsid w:val="00524CA2"/>
    <w:rsid w:val="0052629A"/>
    <w:rsid w:val="00532849"/>
    <w:rsid w:val="00535597"/>
    <w:rsid w:val="00536530"/>
    <w:rsid w:val="005369F7"/>
    <w:rsid w:val="00536ABA"/>
    <w:rsid w:val="005457C4"/>
    <w:rsid w:val="005512E6"/>
    <w:rsid w:val="005512EB"/>
    <w:rsid w:val="00577B5F"/>
    <w:rsid w:val="005812C7"/>
    <w:rsid w:val="00581845"/>
    <w:rsid w:val="00581D88"/>
    <w:rsid w:val="00586633"/>
    <w:rsid w:val="00587BE5"/>
    <w:rsid w:val="005A0F09"/>
    <w:rsid w:val="005A1476"/>
    <w:rsid w:val="005A7C12"/>
    <w:rsid w:val="005B1CCF"/>
    <w:rsid w:val="005C0C0B"/>
    <w:rsid w:val="005C0CFD"/>
    <w:rsid w:val="005C7AB2"/>
    <w:rsid w:val="005C7F80"/>
    <w:rsid w:val="005D226F"/>
    <w:rsid w:val="005D340C"/>
    <w:rsid w:val="005D3B94"/>
    <w:rsid w:val="005D50E2"/>
    <w:rsid w:val="005D5C12"/>
    <w:rsid w:val="005D6FE8"/>
    <w:rsid w:val="005D7434"/>
    <w:rsid w:val="005E1120"/>
    <w:rsid w:val="005E2AA0"/>
    <w:rsid w:val="005E2F4A"/>
    <w:rsid w:val="005E4229"/>
    <w:rsid w:val="005E582F"/>
    <w:rsid w:val="005F1539"/>
    <w:rsid w:val="005F4C85"/>
    <w:rsid w:val="005F7FA8"/>
    <w:rsid w:val="00603D5A"/>
    <w:rsid w:val="0060402B"/>
    <w:rsid w:val="006137BC"/>
    <w:rsid w:val="00620D1C"/>
    <w:rsid w:val="0062388F"/>
    <w:rsid w:val="00626376"/>
    <w:rsid w:val="00626972"/>
    <w:rsid w:val="00633474"/>
    <w:rsid w:val="00633E36"/>
    <w:rsid w:val="00634696"/>
    <w:rsid w:val="006366F0"/>
    <w:rsid w:val="00653CD4"/>
    <w:rsid w:val="00653ECF"/>
    <w:rsid w:val="00655830"/>
    <w:rsid w:val="0065722D"/>
    <w:rsid w:val="006621FF"/>
    <w:rsid w:val="0066258B"/>
    <w:rsid w:val="006653AF"/>
    <w:rsid w:val="00665889"/>
    <w:rsid w:val="00665E98"/>
    <w:rsid w:val="00666707"/>
    <w:rsid w:val="00667948"/>
    <w:rsid w:val="00670F5E"/>
    <w:rsid w:val="0067160D"/>
    <w:rsid w:val="00674A58"/>
    <w:rsid w:val="00676297"/>
    <w:rsid w:val="00680B9D"/>
    <w:rsid w:val="0068214E"/>
    <w:rsid w:val="00684298"/>
    <w:rsid w:val="006859C0"/>
    <w:rsid w:val="006921CF"/>
    <w:rsid w:val="006948A1"/>
    <w:rsid w:val="006A4A29"/>
    <w:rsid w:val="006A607E"/>
    <w:rsid w:val="006A6108"/>
    <w:rsid w:val="006B0BC9"/>
    <w:rsid w:val="006C6BAA"/>
    <w:rsid w:val="006C7702"/>
    <w:rsid w:val="006D2329"/>
    <w:rsid w:val="006D40AD"/>
    <w:rsid w:val="006E27F3"/>
    <w:rsid w:val="006E3255"/>
    <w:rsid w:val="006E6040"/>
    <w:rsid w:val="006F0EAE"/>
    <w:rsid w:val="006F3047"/>
    <w:rsid w:val="006F312A"/>
    <w:rsid w:val="006F4FD2"/>
    <w:rsid w:val="007009B5"/>
    <w:rsid w:val="007009C0"/>
    <w:rsid w:val="007038BD"/>
    <w:rsid w:val="0070391B"/>
    <w:rsid w:val="00705A98"/>
    <w:rsid w:val="00707C65"/>
    <w:rsid w:val="00714EAB"/>
    <w:rsid w:val="00716AA0"/>
    <w:rsid w:val="00724FA2"/>
    <w:rsid w:val="00726864"/>
    <w:rsid w:val="00730565"/>
    <w:rsid w:val="00730E57"/>
    <w:rsid w:val="007337DB"/>
    <w:rsid w:val="00733E2B"/>
    <w:rsid w:val="007468E0"/>
    <w:rsid w:val="0074778D"/>
    <w:rsid w:val="0076619D"/>
    <w:rsid w:val="007727CD"/>
    <w:rsid w:val="00777831"/>
    <w:rsid w:val="007850EF"/>
    <w:rsid w:val="00794CD2"/>
    <w:rsid w:val="00796E0A"/>
    <w:rsid w:val="007A1B20"/>
    <w:rsid w:val="007A6DE8"/>
    <w:rsid w:val="007B0F02"/>
    <w:rsid w:val="007B2D7C"/>
    <w:rsid w:val="007B3ED4"/>
    <w:rsid w:val="007B6C01"/>
    <w:rsid w:val="007C05FE"/>
    <w:rsid w:val="007C4747"/>
    <w:rsid w:val="007C54A4"/>
    <w:rsid w:val="007C6B6C"/>
    <w:rsid w:val="007C7379"/>
    <w:rsid w:val="007D1ACB"/>
    <w:rsid w:val="007D4B5C"/>
    <w:rsid w:val="007D6549"/>
    <w:rsid w:val="007E3C1F"/>
    <w:rsid w:val="007F1228"/>
    <w:rsid w:val="007F2B1C"/>
    <w:rsid w:val="007F5EB2"/>
    <w:rsid w:val="007F656A"/>
    <w:rsid w:val="007F688E"/>
    <w:rsid w:val="00801630"/>
    <w:rsid w:val="00804F15"/>
    <w:rsid w:val="00805685"/>
    <w:rsid w:val="0081319B"/>
    <w:rsid w:val="00817F30"/>
    <w:rsid w:val="00822015"/>
    <w:rsid w:val="00836323"/>
    <w:rsid w:val="00840649"/>
    <w:rsid w:val="008424E2"/>
    <w:rsid w:val="008449DC"/>
    <w:rsid w:val="00844F58"/>
    <w:rsid w:val="008454FA"/>
    <w:rsid w:val="0085012B"/>
    <w:rsid w:val="008512EF"/>
    <w:rsid w:val="00855430"/>
    <w:rsid w:val="008558B6"/>
    <w:rsid w:val="00857443"/>
    <w:rsid w:val="0086137B"/>
    <w:rsid w:val="008616D1"/>
    <w:rsid w:val="00862632"/>
    <w:rsid w:val="00864A7E"/>
    <w:rsid w:val="00866571"/>
    <w:rsid w:val="00870EF6"/>
    <w:rsid w:val="0087262B"/>
    <w:rsid w:val="0087348A"/>
    <w:rsid w:val="00883E88"/>
    <w:rsid w:val="00883ED0"/>
    <w:rsid w:val="00883F4F"/>
    <w:rsid w:val="008851A1"/>
    <w:rsid w:val="00892E40"/>
    <w:rsid w:val="00892F69"/>
    <w:rsid w:val="008946B7"/>
    <w:rsid w:val="00897223"/>
    <w:rsid w:val="008A349F"/>
    <w:rsid w:val="008A5B5E"/>
    <w:rsid w:val="008A7E31"/>
    <w:rsid w:val="008B0818"/>
    <w:rsid w:val="008B0A78"/>
    <w:rsid w:val="008B0DD4"/>
    <w:rsid w:val="008B12F5"/>
    <w:rsid w:val="008B4C04"/>
    <w:rsid w:val="008B51D0"/>
    <w:rsid w:val="008B668F"/>
    <w:rsid w:val="008C2E18"/>
    <w:rsid w:val="008C4E5D"/>
    <w:rsid w:val="008C52DE"/>
    <w:rsid w:val="008C5628"/>
    <w:rsid w:val="008C5C1B"/>
    <w:rsid w:val="008D06D1"/>
    <w:rsid w:val="008D259F"/>
    <w:rsid w:val="008D31AA"/>
    <w:rsid w:val="008D7386"/>
    <w:rsid w:val="008E68DA"/>
    <w:rsid w:val="008F3A03"/>
    <w:rsid w:val="00902365"/>
    <w:rsid w:val="009130E1"/>
    <w:rsid w:val="009163E2"/>
    <w:rsid w:val="0092098E"/>
    <w:rsid w:val="00921789"/>
    <w:rsid w:val="00923871"/>
    <w:rsid w:val="00925A56"/>
    <w:rsid w:val="00926CF2"/>
    <w:rsid w:val="00940C69"/>
    <w:rsid w:val="00943963"/>
    <w:rsid w:val="009463E3"/>
    <w:rsid w:val="009464D1"/>
    <w:rsid w:val="009503D8"/>
    <w:rsid w:val="00951702"/>
    <w:rsid w:val="00954D0A"/>
    <w:rsid w:val="00965E0C"/>
    <w:rsid w:val="00965F46"/>
    <w:rsid w:val="00966787"/>
    <w:rsid w:val="00970DC7"/>
    <w:rsid w:val="0097524C"/>
    <w:rsid w:val="00976678"/>
    <w:rsid w:val="0097713C"/>
    <w:rsid w:val="00984600"/>
    <w:rsid w:val="0098725A"/>
    <w:rsid w:val="00994219"/>
    <w:rsid w:val="00995973"/>
    <w:rsid w:val="0099695A"/>
    <w:rsid w:val="009A098E"/>
    <w:rsid w:val="009A2CFE"/>
    <w:rsid w:val="009A3DE2"/>
    <w:rsid w:val="009A4EAE"/>
    <w:rsid w:val="009A52AD"/>
    <w:rsid w:val="009B29E7"/>
    <w:rsid w:val="009C0827"/>
    <w:rsid w:val="009C3D24"/>
    <w:rsid w:val="009C572D"/>
    <w:rsid w:val="009D2039"/>
    <w:rsid w:val="009D270A"/>
    <w:rsid w:val="009D2EAB"/>
    <w:rsid w:val="009D7412"/>
    <w:rsid w:val="009E249E"/>
    <w:rsid w:val="009E2EF6"/>
    <w:rsid w:val="009E43D1"/>
    <w:rsid w:val="009F6E0E"/>
    <w:rsid w:val="009F7A7E"/>
    <w:rsid w:val="00A0081F"/>
    <w:rsid w:val="00A03223"/>
    <w:rsid w:val="00A10431"/>
    <w:rsid w:val="00A12F07"/>
    <w:rsid w:val="00A1334C"/>
    <w:rsid w:val="00A15901"/>
    <w:rsid w:val="00A17EF2"/>
    <w:rsid w:val="00A21825"/>
    <w:rsid w:val="00A22B23"/>
    <w:rsid w:val="00A23C68"/>
    <w:rsid w:val="00A2567C"/>
    <w:rsid w:val="00A25C7E"/>
    <w:rsid w:val="00A33761"/>
    <w:rsid w:val="00A37EA7"/>
    <w:rsid w:val="00A4341A"/>
    <w:rsid w:val="00A4436B"/>
    <w:rsid w:val="00A46023"/>
    <w:rsid w:val="00A50536"/>
    <w:rsid w:val="00A51ACE"/>
    <w:rsid w:val="00A53713"/>
    <w:rsid w:val="00A619FD"/>
    <w:rsid w:val="00A62201"/>
    <w:rsid w:val="00A624F1"/>
    <w:rsid w:val="00A666B1"/>
    <w:rsid w:val="00A738E5"/>
    <w:rsid w:val="00A74D92"/>
    <w:rsid w:val="00A75D03"/>
    <w:rsid w:val="00A77506"/>
    <w:rsid w:val="00A81929"/>
    <w:rsid w:val="00A8360C"/>
    <w:rsid w:val="00A83EE5"/>
    <w:rsid w:val="00A850EB"/>
    <w:rsid w:val="00A8753D"/>
    <w:rsid w:val="00A87818"/>
    <w:rsid w:val="00A901A9"/>
    <w:rsid w:val="00A952C4"/>
    <w:rsid w:val="00AA0866"/>
    <w:rsid w:val="00AA1C89"/>
    <w:rsid w:val="00AA31B5"/>
    <w:rsid w:val="00AB17CB"/>
    <w:rsid w:val="00AB17DF"/>
    <w:rsid w:val="00AB2732"/>
    <w:rsid w:val="00AB4207"/>
    <w:rsid w:val="00AB54B7"/>
    <w:rsid w:val="00AB7608"/>
    <w:rsid w:val="00AF491D"/>
    <w:rsid w:val="00AF58FA"/>
    <w:rsid w:val="00AF6C2F"/>
    <w:rsid w:val="00B10781"/>
    <w:rsid w:val="00B109A8"/>
    <w:rsid w:val="00B11BAC"/>
    <w:rsid w:val="00B1213A"/>
    <w:rsid w:val="00B17F5F"/>
    <w:rsid w:val="00B229B1"/>
    <w:rsid w:val="00B25010"/>
    <w:rsid w:val="00B31FAE"/>
    <w:rsid w:val="00B32B88"/>
    <w:rsid w:val="00B32DDC"/>
    <w:rsid w:val="00B3310A"/>
    <w:rsid w:val="00B3345C"/>
    <w:rsid w:val="00B34A3B"/>
    <w:rsid w:val="00B34FAC"/>
    <w:rsid w:val="00B37561"/>
    <w:rsid w:val="00B40757"/>
    <w:rsid w:val="00B427B5"/>
    <w:rsid w:val="00B4347E"/>
    <w:rsid w:val="00B43DE2"/>
    <w:rsid w:val="00B45A39"/>
    <w:rsid w:val="00B46832"/>
    <w:rsid w:val="00B5378F"/>
    <w:rsid w:val="00B57557"/>
    <w:rsid w:val="00B70093"/>
    <w:rsid w:val="00B82DB8"/>
    <w:rsid w:val="00B85C9F"/>
    <w:rsid w:val="00B86827"/>
    <w:rsid w:val="00BA073E"/>
    <w:rsid w:val="00BA1A56"/>
    <w:rsid w:val="00BA5D7B"/>
    <w:rsid w:val="00BB0AA1"/>
    <w:rsid w:val="00BB2612"/>
    <w:rsid w:val="00BB7284"/>
    <w:rsid w:val="00BC2739"/>
    <w:rsid w:val="00BC56F3"/>
    <w:rsid w:val="00BC572A"/>
    <w:rsid w:val="00BC62EA"/>
    <w:rsid w:val="00BD1831"/>
    <w:rsid w:val="00BD5E2A"/>
    <w:rsid w:val="00BE361B"/>
    <w:rsid w:val="00BE566A"/>
    <w:rsid w:val="00BE7982"/>
    <w:rsid w:val="00BF266C"/>
    <w:rsid w:val="00BF3216"/>
    <w:rsid w:val="00C00E9F"/>
    <w:rsid w:val="00C02AAB"/>
    <w:rsid w:val="00C03820"/>
    <w:rsid w:val="00C166D6"/>
    <w:rsid w:val="00C20AAD"/>
    <w:rsid w:val="00C20B18"/>
    <w:rsid w:val="00C21093"/>
    <w:rsid w:val="00C32846"/>
    <w:rsid w:val="00C41C62"/>
    <w:rsid w:val="00C42DAB"/>
    <w:rsid w:val="00C43647"/>
    <w:rsid w:val="00C43B72"/>
    <w:rsid w:val="00C43C90"/>
    <w:rsid w:val="00C45555"/>
    <w:rsid w:val="00C46203"/>
    <w:rsid w:val="00C5250D"/>
    <w:rsid w:val="00C579A8"/>
    <w:rsid w:val="00C608F1"/>
    <w:rsid w:val="00C7078C"/>
    <w:rsid w:val="00C7187E"/>
    <w:rsid w:val="00C71A52"/>
    <w:rsid w:val="00C75D87"/>
    <w:rsid w:val="00C77110"/>
    <w:rsid w:val="00C77B87"/>
    <w:rsid w:val="00C77BA0"/>
    <w:rsid w:val="00C80EA4"/>
    <w:rsid w:val="00C8587D"/>
    <w:rsid w:val="00C85939"/>
    <w:rsid w:val="00C86DCE"/>
    <w:rsid w:val="00C90AA2"/>
    <w:rsid w:val="00C92FD6"/>
    <w:rsid w:val="00C94238"/>
    <w:rsid w:val="00C942EF"/>
    <w:rsid w:val="00CA3566"/>
    <w:rsid w:val="00CA5799"/>
    <w:rsid w:val="00CA6410"/>
    <w:rsid w:val="00CB33E9"/>
    <w:rsid w:val="00CB798B"/>
    <w:rsid w:val="00CC70E7"/>
    <w:rsid w:val="00CC7577"/>
    <w:rsid w:val="00CC7FC9"/>
    <w:rsid w:val="00CD302E"/>
    <w:rsid w:val="00CD4F4F"/>
    <w:rsid w:val="00CE55C8"/>
    <w:rsid w:val="00CF6423"/>
    <w:rsid w:val="00CF6CCE"/>
    <w:rsid w:val="00D069A2"/>
    <w:rsid w:val="00D15E1B"/>
    <w:rsid w:val="00D1774E"/>
    <w:rsid w:val="00D21945"/>
    <w:rsid w:val="00D24B28"/>
    <w:rsid w:val="00D33170"/>
    <w:rsid w:val="00D3359E"/>
    <w:rsid w:val="00D33CB2"/>
    <w:rsid w:val="00D35261"/>
    <w:rsid w:val="00D378AB"/>
    <w:rsid w:val="00D41B8F"/>
    <w:rsid w:val="00D43B70"/>
    <w:rsid w:val="00D52AFD"/>
    <w:rsid w:val="00D53158"/>
    <w:rsid w:val="00D56E95"/>
    <w:rsid w:val="00D61F3A"/>
    <w:rsid w:val="00D63CC9"/>
    <w:rsid w:val="00D65199"/>
    <w:rsid w:val="00D8076B"/>
    <w:rsid w:val="00D80EEF"/>
    <w:rsid w:val="00D84CD7"/>
    <w:rsid w:val="00D91B97"/>
    <w:rsid w:val="00D9594F"/>
    <w:rsid w:val="00D978F8"/>
    <w:rsid w:val="00DA2E52"/>
    <w:rsid w:val="00DA306E"/>
    <w:rsid w:val="00DA3434"/>
    <w:rsid w:val="00DA6CD1"/>
    <w:rsid w:val="00DB4457"/>
    <w:rsid w:val="00DC18F1"/>
    <w:rsid w:val="00DC3468"/>
    <w:rsid w:val="00DC5FCA"/>
    <w:rsid w:val="00DC74EC"/>
    <w:rsid w:val="00DD0FA9"/>
    <w:rsid w:val="00DD3776"/>
    <w:rsid w:val="00DE26F8"/>
    <w:rsid w:val="00DE4DA9"/>
    <w:rsid w:val="00DE551E"/>
    <w:rsid w:val="00DE7386"/>
    <w:rsid w:val="00DE7B98"/>
    <w:rsid w:val="00DF2B9F"/>
    <w:rsid w:val="00DF2C27"/>
    <w:rsid w:val="00DF2DFB"/>
    <w:rsid w:val="00DF3F5C"/>
    <w:rsid w:val="00E00C33"/>
    <w:rsid w:val="00E02F9A"/>
    <w:rsid w:val="00E05231"/>
    <w:rsid w:val="00E06858"/>
    <w:rsid w:val="00E101AA"/>
    <w:rsid w:val="00E16DB2"/>
    <w:rsid w:val="00E20817"/>
    <w:rsid w:val="00E21CB2"/>
    <w:rsid w:val="00E2501E"/>
    <w:rsid w:val="00E27F74"/>
    <w:rsid w:val="00E3402C"/>
    <w:rsid w:val="00E35A46"/>
    <w:rsid w:val="00E36CE7"/>
    <w:rsid w:val="00E41CA9"/>
    <w:rsid w:val="00E42CC8"/>
    <w:rsid w:val="00E471DA"/>
    <w:rsid w:val="00E52219"/>
    <w:rsid w:val="00E63C65"/>
    <w:rsid w:val="00E71AE9"/>
    <w:rsid w:val="00E7232E"/>
    <w:rsid w:val="00E74750"/>
    <w:rsid w:val="00E77F0C"/>
    <w:rsid w:val="00E83F80"/>
    <w:rsid w:val="00E848F3"/>
    <w:rsid w:val="00E85142"/>
    <w:rsid w:val="00E85A6B"/>
    <w:rsid w:val="00E95F94"/>
    <w:rsid w:val="00E96E8A"/>
    <w:rsid w:val="00EA0F92"/>
    <w:rsid w:val="00EA1BC3"/>
    <w:rsid w:val="00EA4599"/>
    <w:rsid w:val="00EA49D0"/>
    <w:rsid w:val="00EA6F86"/>
    <w:rsid w:val="00EB0F67"/>
    <w:rsid w:val="00EB3C06"/>
    <w:rsid w:val="00EB4F7E"/>
    <w:rsid w:val="00EC1E3C"/>
    <w:rsid w:val="00EC3305"/>
    <w:rsid w:val="00EC4DE7"/>
    <w:rsid w:val="00EC6407"/>
    <w:rsid w:val="00ED3824"/>
    <w:rsid w:val="00ED3E4B"/>
    <w:rsid w:val="00EE257C"/>
    <w:rsid w:val="00EE6229"/>
    <w:rsid w:val="00EF0643"/>
    <w:rsid w:val="00EF1F05"/>
    <w:rsid w:val="00EF2FB2"/>
    <w:rsid w:val="00F0054A"/>
    <w:rsid w:val="00F06552"/>
    <w:rsid w:val="00F16132"/>
    <w:rsid w:val="00F171D6"/>
    <w:rsid w:val="00F17457"/>
    <w:rsid w:val="00F2176D"/>
    <w:rsid w:val="00F21E7B"/>
    <w:rsid w:val="00F223F0"/>
    <w:rsid w:val="00F24C64"/>
    <w:rsid w:val="00F30978"/>
    <w:rsid w:val="00F30B36"/>
    <w:rsid w:val="00F32F9D"/>
    <w:rsid w:val="00F331C6"/>
    <w:rsid w:val="00F35E41"/>
    <w:rsid w:val="00F44068"/>
    <w:rsid w:val="00F44D26"/>
    <w:rsid w:val="00F55D4B"/>
    <w:rsid w:val="00F647BE"/>
    <w:rsid w:val="00F72006"/>
    <w:rsid w:val="00F7319D"/>
    <w:rsid w:val="00F742FE"/>
    <w:rsid w:val="00F7739E"/>
    <w:rsid w:val="00F77EDA"/>
    <w:rsid w:val="00F80356"/>
    <w:rsid w:val="00F822CD"/>
    <w:rsid w:val="00F82FA0"/>
    <w:rsid w:val="00F841AF"/>
    <w:rsid w:val="00F90F47"/>
    <w:rsid w:val="00F91ECB"/>
    <w:rsid w:val="00F96630"/>
    <w:rsid w:val="00FA1413"/>
    <w:rsid w:val="00FA4EED"/>
    <w:rsid w:val="00FA675E"/>
    <w:rsid w:val="00FA7919"/>
    <w:rsid w:val="00FB0E84"/>
    <w:rsid w:val="00FB0EE8"/>
    <w:rsid w:val="00FB5F0B"/>
    <w:rsid w:val="00FC0808"/>
    <w:rsid w:val="00FC248D"/>
    <w:rsid w:val="00FC4364"/>
    <w:rsid w:val="00FD2941"/>
    <w:rsid w:val="00FD6792"/>
    <w:rsid w:val="00FD6F92"/>
    <w:rsid w:val="00FF0113"/>
    <w:rsid w:val="00FF0A6A"/>
    <w:rsid w:val="00FF1A3C"/>
    <w:rsid w:val="00FF1A56"/>
    <w:rsid w:val="00FF31F8"/>
    <w:rsid w:val="00FF7E01"/>
    <w:rsid w:val="23C0373A"/>
    <w:rsid w:val="6A6A53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51D0"/>
    <w:pPr>
      <w:widowControl w:val="0"/>
      <w:autoSpaceDE w:val="0"/>
      <w:autoSpaceDN w:val="0"/>
      <w:adjustRightInd w:val="0"/>
    </w:pPr>
    <w:rPr>
      <w:rFonts w:ascii="Arial" w:hAnsi="Arial" w:cs="Arial"/>
      <w:sz w:val="24"/>
      <w:szCs w:val="24"/>
      <w:lang w:bidi="ar-SA"/>
    </w:rPr>
  </w:style>
  <w:style w:type="paragraph" w:styleId="Heading1">
    <w:name w:val="heading 1"/>
    <w:basedOn w:val="Normal"/>
    <w:next w:val="Normal"/>
    <w:qFormat/>
    <w:rsid w:val="008B51D0"/>
    <w:pPr>
      <w:keepNext/>
      <w:outlineLvl w:val="0"/>
    </w:pPr>
    <w:rPr>
      <w:b/>
      <w:bCs/>
      <w:color w:val="000000"/>
      <w:sz w:val="28"/>
    </w:rPr>
  </w:style>
  <w:style w:type="paragraph" w:styleId="Heading2">
    <w:name w:val="heading 2"/>
    <w:basedOn w:val="Normal"/>
    <w:next w:val="Normal"/>
    <w:qFormat/>
    <w:rsid w:val="008B51D0"/>
    <w:pPr>
      <w:keepNext/>
      <w:outlineLvl w:val="1"/>
    </w:pPr>
    <w:rPr>
      <w:b/>
      <w:bCs/>
      <w:sz w:val="28"/>
    </w:rPr>
  </w:style>
  <w:style w:type="paragraph" w:styleId="Heading3">
    <w:name w:val="heading 3"/>
    <w:basedOn w:val="Normal"/>
    <w:next w:val="Normal"/>
    <w:qFormat/>
    <w:rsid w:val="008B51D0"/>
    <w:pPr>
      <w:keepNext/>
      <w:outlineLvl w:val="2"/>
    </w:pPr>
    <w:rPr>
      <w:sz w:val="28"/>
    </w:rPr>
  </w:style>
  <w:style w:type="paragraph" w:styleId="Heading4">
    <w:name w:val="heading 4"/>
    <w:basedOn w:val="Normal"/>
    <w:next w:val="Normal"/>
    <w:qFormat/>
    <w:rsid w:val="008B51D0"/>
    <w:pPr>
      <w:keepNext/>
      <w:outlineLvl w:val="3"/>
    </w:pPr>
    <w:rPr>
      <w:b/>
      <w:bCs/>
    </w:rPr>
  </w:style>
  <w:style w:type="paragraph" w:styleId="Heading5">
    <w:name w:val="heading 5"/>
    <w:basedOn w:val="Normal"/>
    <w:next w:val="Normal"/>
    <w:qFormat/>
    <w:rsid w:val="008B51D0"/>
    <w:pPr>
      <w:keepNext/>
      <w:outlineLvl w:val="4"/>
    </w:pPr>
    <w:rPr>
      <w:color w:val="000000"/>
      <w:u w:val="single"/>
    </w:rPr>
  </w:style>
  <w:style w:type="paragraph" w:styleId="Heading6">
    <w:name w:val="heading 6"/>
    <w:basedOn w:val="Normal"/>
    <w:next w:val="Normal"/>
    <w:qFormat/>
    <w:rsid w:val="008B51D0"/>
    <w:pPr>
      <w:keepNext/>
      <w:outlineLvl w:val="5"/>
    </w:pPr>
    <w:rPr>
      <w:u w:val="single"/>
    </w:rPr>
  </w:style>
  <w:style w:type="paragraph" w:styleId="Heading7">
    <w:name w:val="heading 7"/>
    <w:basedOn w:val="Normal"/>
    <w:next w:val="Normal"/>
    <w:qFormat/>
    <w:rsid w:val="008B51D0"/>
    <w:pPr>
      <w:keepNext/>
      <w:outlineLvl w:val="6"/>
    </w:pPr>
    <w:rPr>
      <w:b/>
      <w:bCs/>
      <w:sz w:val="22"/>
      <w:u w:val="single"/>
    </w:rPr>
  </w:style>
  <w:style w:type="paragraph" w:styleId="Heading8">
    <w:name w:val="heading 8"/>
    <w:basedOn w:val="Normal"/>
    <w:next w:val="Normal"/>
    <w:qFormat/>
    <w:rsid w:val="008B51D0"/>
    <w:pPr>
      <w:keepNext/>
      <w:jc w:val="both"/>
      <w:outlineLvl w:val="7"/>
    </w:pPr>
    <w:rPr>
      <w:b/>
      <w:bCs/>
      <w:sz w:val="22"/>
      <w:u w:val="single"/>
    </w:rPr>
  </w:style>
  <w:style w:type="paragraph" w:styleId="Heading9">
    <w:name w:val="heading 9"/>
    <w:basedOn w:val="Normal"/>
    <w:next w:val="Normal"/>
    <w:qFormat/>
    <w:rsid w:val="007C54A4"/>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B51D0"/>
    <w:rPr>
      <w:color w:val="0000FF"/>
      <w:u w:val="single"/>
    </w:rPr>
  </w:style>
  <w:style w:type="character" w:styleId="FollowedHyperlink">
    <w:name w:val="FollowedHyperlink"/>
    <w:rsid w:val="008B51D0"/>
    <w:rPr>
      <w:color w:val="800080"/>
      <w:u w:val="single"/>
    </w:rPr>
  </w:style>
  <w:style w:type="paragraph" w:styleId="BodyTextIndent">
    <w:name w:val="Body Text Indent"/>
    <w:basedOn w:val="Normal"/>
    <w:rsid w:val="008B51D0"/>
    <w:pPr>
      <w:ind w:firstLine="720"/>
    </w:pPr>
  </w:style>
  <w:style w:type="paragraph" w:styleId="Caption">
    <w:name w:val="caption"/>
    <w:basedOn w:val="Normal"/>
    <w:next w:val="Normal"/>
    <w:qFormat/>
    <w:rsid w:val="008B51D0"/>
    <w:rPr>
      <w:rFonts w:ascii="Verdana" w:hAnsi="Verdana"/>
      <w:b/>
      <w:bCs/>
      <w:color w:val="000000"/>
      <w:sz w:val="36"/>
    </w:rPr>
  </w:style>
  <w:style w:type="paragraph" w:styleId="BodyText">
    <w:name w:val="Body Text"/>
    <w:basedOn w:val="Normal"/>
    <w:rsid w:val="008B51D0"/>
    <w:rPr>
      <w:rFonts w:ascii="Verdana" w:hAnsi="Verdana"/>
      <w:sz w:val="20"/>
    </w:rPr>
  </w:style>
  <w:style w:type="paragraph" w:styleId="Header">
    <w:name w:val="header"/>
    <w:basedOn w:val="Normal"/>
    <w:rsid w:val="008B51D0"/>
    <w:pPr>
      <w:tabs>
        <w:tab w:val="center" w:pos="4320"/>
        <w:tab w:val="right" w:pos="8640"/>
      </w:tabs>
    </w:pPr>
  </w:style>
  <w:style w:type="paragraph" w:styleId="Footer">
    <w:name w:val="footer"/>
    <w:basedOn w:val="Normal"/>
    <w:rsid w:val="008B51D0"/>
    <w:pPr>
      <w:tabs>
        <w:tab w:val="center" w:pos="4320"/>
        <w:tab w:val="right" w:pos="8640"/>
      </w:tabs>
    </w:pPr>
  </w:style>
  <w:style w:type="character" w:styleId="PageNumber">
    <w:name w:val="page number"/>
    <w:basedOn w:val="DefaultParagraphFont"/>
    <w:rsid w:val="008B51D0"/>
  </w:style>
  <w:style w:type="paragraph" w:styleId="BodyText2">
    <w:name w:val="Body Text 2"/>
    <w:basedOn w:val="Normal"/>
    <w:rsid w:val="008B51D0"/>
    <w:pPr>
      <w:jc w:val="both"/>
    </w:pPr>
    <w:rPr>
      <w:sz w:val="20"/>
    </w:rPr>
  </w:style>
  <w:style w:type="paragraph" w:styleId="BodyText3">
    <w:name w:val="Body Text 3"/>
    <w:basedOn w:val="Normal"/>
    <w:rsid w:val="008B51D0"/>
    <w:pPr>
      <w:jc w:val="both"/>
    </w:pPr>
    <w:rPr>
      <w:color w:val="000000"/>
      <w:sz w:val="20"/>
    </w:rPr>
  </w:style>
  <w:style w:type="paragraph" w:customStyle="1" w:styleId="arial">
    <w:name w:val="arial"/>
    <w:basedOn w:val="Header"/>
    <w:rsid w:val="008B51D0"/>
    <w:pPr>
      <w:tabs>
        <w:tab w:val="clear" w:pos="4320"/>
        <w:tab w:val="clear" w:pos="8640"/>
      </w:tabs>
      <w:ind w:left="540"/>
    </w:pPr>
    <w:rPr>
      <w:b/>
      <w:bCs/>
    </w:rPr>
  </w:style>
  <w:style w:type="character" w:customStyle="1" w:styleId="Heading6Char">
    <w:name w:val="Heading 6 Char"/>
    <w:rsid w:val="008B51D0"/>
    <w:rPr>
      <w:sz w:val="24"/>
      <w:szCs w:val="24"/>
      <w:u w:val="single"/>
      <w:lang w:val="en-US" w:eastAsia="en-US" w:bidi="ar-SA"/>
    </w:rPr>
  </w:style>
  <w:style w:type="character" w:customStyle="1" w:styleId="Heading4Char">
    <w:name w:val="Heading 4 Char"/>
    <w:rsid w:val="008B51D0"/>
    <w:rPr>
      <w:b/>
      <w:bCs/>
      <w:sz w:val="24"/>
      <w:szCs w:val="24"/>
      <w:lang w:val="en-US" w:eastAsia="en-US" w:bidi="ar-SA"/>
    </w:rPr>
  </w:style>
  <w:style w:type="character" w:customStyle="1" w:styleId="tx1">
    <w:name w:val="tx1"/>
    <w:rsid w:val="008B51D0"/>
    <w:rPr>
      <w:b/>
      <w:bCs/>
    </w:rPr>
  </w:style>
  <w:style w:type="table" w:styleId="TableGrid">
    <w:name w:val="Table Grid"/>
    <w:basedOn w:val="TableNormal"/>
    <w:rsid w:val="00C20AAD"/>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rsid w:val="008C52DE"/>
    <w:rPr>
      <w:sz w:val="16"/>
      <w:szCs w:val="16"/>
    </w:rPr>
  </w:style>
  <w:style w:type="paragraph" w:styleId="CommentText">
    <w:name w:val="annotation text"/>
    <w:basedOn w:val="Normal"/>
    <w:semiHidden/>
    <w:rsid w:val="008C52DE"/>
    <w:rPr>
      <w:sz w:val="20"/>
      <w:szCs w:val="20"/>
    </w:rPr>
  </w:style>
  <w:style w:type="paragraph" w:styleId="CommentSubject">
    <w:name w:val="annotation subject"/>
    <w:basedOn w:val="CommentText"/>
    <w:next w:val="CommentText"/>
    <w:semiHidden/>
    <w:rsid w:val="008C52DE"/>
    <w:rPr>
      <w:b/>
      <w:bCs/>
    </w:rPr>
  </w:style>
  <w:style w:type="paragraph" w:styleId="BalloonText">
    <w:name w:val="Balloon Text"/>
    <w:basedOn w:val="Normal"/>
    <w:semiHidden/>
    <w:rsid w:val="008C52DE"/>
    <w:rPr>
      <w:rFonts w:ascii="Tahoma" w:hAnsi="Tahoma" w:cs="Tahoma"/>
      <w:sz w:val="16"/>
      <w:szCs w:val="16"/>
    </w:rPr>
  </w:style>
  <w:style w:type="paragraph" w:customStyle="1" w:styleId="ResSectionHeader">
    <w:name w:val="Res Section Header"/>
    <w:rsid w:val="005C7F80"/>
    <w:pPr>
      <w:keepNext/>
      <w:keepLines/>
      <w:spacing w:before="60" w:after="60"/>
    </w:pPr>
    <w:rPr>
      <w:rFonts w:ascii="Verdana" w:hAnsi="Verdana"/>
      <w:b/>
      <w:lang w:bidi="ar-SA"/>
    </w:rPr>
  </w:style>
  <w:style w:type="paragraph" w:customStyle="1" w:styleId="ResExpSummary">
    <w:name w:val="Res Exp Summary"/>
    <w:rsid w:val="005C7F80"/>
    <w:pPr>
      <w:spacing w:before="60" w:after="60"/>
    </w:pPr>
    <w:rPr>
      <w:rFonts w:cs="Arial"/>
      <w:lang w:bidi="ar-SA"/>
    </w:rPr>
  </w:style>
  <w:style w:type="paragraph" w:customStyle="1" w:styleId="ResHiddenText">
    <w:name w:val="Res Hidden Text"/>
    <w:rsid w:val="005C7F80"/>
    <w:pPr>
      <w:ind w:right="-202"/>
    </w:pPr>
    <w:rPr>
      <w:rFonts w:ascii="Arial Narrow" w:hAnsi="Arial Narrow"/>
      <w:vanish/>
      <w:sz w:val="16"/>
      <w:lang w:bidi="ar-SA"/>
    </w:rPr>
  </w:style>
  <w:style w:type="paragraph" w:customStyle="1" w:styleId="06DateEmployedTabTitle">
    <w:name w:val="06. Date Employed [Tab] Title"/>
    <w:basedOn w:val="Normal"/>
    <w:rsid w:val="005C7F80"/>
    <w:pPr>
      <w:widowControl/>
      <w:tabs>
        <w:tab w:val="right" w:pos="9360"/>
      </w:tabs>
      <w:adjustRightInd/>
      <w:spacing w:before="120" w:after="120"/>
      <w:ind w:left="720" w:firstLine="720"/>
    </w:pPr>
    <w:rPr>
      <w:b/>
      <w:bCs/>
      <w:i/>
      <w:iCs/>
    </w:rPr>
  </w:style>
  <w:style w:type="paragraph" w:customStyle="1" w:styleId="MainTextRegularCharChar">
    <w:name w:val="MainText Regular Char Char"/>
    <w:basedOn w:val="Normal"/>
    <w:link w:val="MainTextRegularCharCharChar"/>
    <w:rsid w:val="005C7F80"/>
    <w:pPr>
      <w:widowControl/>
      <w:numPr>
        <w:numId w:val="1"/>
      </w:numPr>
      <w:adjustRightInd/>
    </w:pPr>
    <w:rPr>
      <w:rFonts w:ascii="Times New Roman" w:eastAsia="MS Mincho" w:hAnsi="Times New Roman" w:cs="Times New Roman"/>
    </w:rPr>
  </w:style>
  <w:style w:type="character" w:customStyle="1" w:styleId="MainTextRegularCharCharChar">
    <w:name w:val="MainText Regular Char Char Char"/>
    <w:link w:val="MainTextRegularCharChar"/>
    <w:rsid w:val="005C7F80"/>
    <w:rPr>
      <w:rFonts w:eastAsia="MS Mincho"/>
      <w:sz w:val="24"/>
      <w:szCs w:val="24"/>
    </w:rPr>
  </w:style>
  <w:style w:type="paragraph" w:styleId="HTMLPreformatted">
    <w:name w:val="HTML Preformatted"/>
    <w:basedOn w:val="Normal"/>
    <w:rsid w:val="00B31F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Courier New" w:hAnsi="Courier New" w:cs="Times New Roman"/>
      <w:sz w:val="20"/>
      <w:szCs w:val="20"/>
    </w:rPr>
  </w:style>
  <w:style w:type="character" w:styleId="Strong">
    <w:name w:val="Strong"/>
    <w:uiPriority w:val="22"/>
    <w:qFormat/>
    <w:rsid w:val="00B31FAE"/>
    <w:rPr>
      <w:b/>
      <w:bCs/>
    </w:rPr>
  </w:style>
  <w:style w:type="paragraph" w:styleId="NormalWeb">
    <w:name w:val="Normal (Web)"/>
    <w:basedOn w:val="Normal"/>
    <w:uiPriority w:val="99"/>
    <w:rsid w:val="00097FEB"/>
    <w:pPr>
      <w:widowControl/>
      <w:autoSpaceDE/>
      <w:autoSpaceDN/>
      <w:adjustRightInd/>
      <w:spacing w:before="100" w:beforeAutospacing="1" w:after="100" w:afterAutospacing="1"/>
    </w:pPr>
    <w:rPr>
      <w:rFonts w:ascii="Times New Roman" w:hAnsi="Times New Roman" w:cs="Times New Roman"/>
    </w:rPr>
  </w:style>
  <w:style w:type="character" w:styleId="HTMLTypewriter">
    <w:name w:val="HTML Typewriter"/>
    <w:rsid w:val="002553CA"/>
    <w:rPr>
      <w:rFonts w:ascii="Courier New" w:eastAsia="Courier New" w:hAnsi="Courier New" w:cs="Courier New" w:hint="default"/>
      <w:sz w:val="20"/>
      <w:szCs w:val="20"/>
    </w:rPr>
  </w:style>
  <w:style w:type="paragraph" w:customStyle="1" w:styleId="regular">
    <w:name w:val="regular"/>
    <w:basedOn w:val="Normal"/>
    <w:rsid w:val="003F6130"/>
    <w:pPr>
      <w:widowControl/>
      <w:suppressAutoHyphens/>
      <w:autoSpaceDE/>
      <w:autoSpaceDN/>
      <w:adjustRightInd/>
    </w:pPr>
    <w:rPr>
      <w:rFonts w:ascii="Times New Roman" w:hAnsi="Times New Roman" w:cs="Times New Roman"/>
      <w:lang w:eastAsia="ar-SA"/>
    </w:rPr>
  </w:style>
  <w:style w:type="paragraph" w:styleId="PlainText">
    <w:name w:val="Plain Text"/>
    <w:basedOn w:val="Normal"/>
    <w:link w:val="PlainTextChar"/>
    <w:uiPriority w:val="99"/>
    <w:rsid w:val="003F6130"/>
    <w:pPr>
      <w:widowControl/>
      <w:autoSpaceDE/>
      <w:autoSpaceDN/>
      <w:adjustRightInd/>
    </w:pPr>
    <w:rPr>
      <w:sz w:val="20"/>
      <w:szCs w:val="20"/>
      <w:lang w:val="en-GB"/>
    </w:rPr>
  </w:style>
  <w:style w:type="paragraph" w:customStyle="1" w:styleId="Objective">
    <w:name w:val="Objective"/>
    <w:basedOn w:val="Normal"/>
    <w:next w:val="BodyText"/>
    <w:rsid w:val="007C54A4"/>
    <w:pPr>
      <w:widowControl/>
      <w:suppressAutoHyphens/>
      <w:autoSpaceDE/>
      <w:autoSpaceDN/>
      <w:adjustRightInd/>
      <w:spacing w:before="240" w:after="220" w:line="220" w:lineRule="atLeast"/>
    </w:pPr>
    <w:rPr>
      <w:rFonts w:cs="Times New Roman"/>
      <w:sz w:val="20"/>
      <w:szCs w:val="20"/>
      <w:lang w:eastAsia="ar-SA"/>
    </w:rPr>
  </w:style>
  <w:style w:type="paragraph" w:customStyle="1" w:styleId="western">
    <w:name w:val="western"/>
    <w:basedOn w:val="Normal"/>
    <w:rsid w:val="003C481A"/>
    <w:pPr>
      <w:suppressAutoHyphens/>
      <w:autoSpaceDE/>
      <w:autoSpaceDN/>
      <w:adjustRightInd/>
    </w:pPr>
    <w:rPr>
      <w:rFonts w:ascii="Times New Roman" w:eastAsia="Arial Unicode MS" w:hAnsi="Times New Roman" w:cs="Times New Roman"/>
      <w:kern w:val="1"/>
    </w:rPr>
  </w:style>
  <w:style w:type="paragraph" w:styleId="ListParagraph">
    <w:name w:val="List Paragraph"/>
    <w:basedOn w:val="Normal"/>
    <w:uiPriority w:val="34"/>
    <w:qFormat/>
    <w:rsid w:val="003B33E5"/>
    <w:pPr>
      <w:widowControl/>
      <w:autoSpaceDE/>
      <w:autoSpaceDN/>
      <w:adjustRightInd/>
      <w:ind w:left="720"/>
      <w:contextualSpacing/>
    </w:pPr>
    <w:rPr>
      <w:rFonts w:ascii="Times New Roman" w:hAnsi="Times New Roman" w:cs="Times New Roman"/>
    </w:rPr>
  </w:style>
  <w:style w:type="character" w:customStyle="1" w:styleId="PlainTextChar">
    <w:name w:val="Plain Text Char"/>
    <w:link w:val="PlainText"/>
    <w:uiPriority w:val="99"/>
    <w:rsid w:val="00665E98"/>
    <w:rPr>
      <w:rFonts w:ascii="Arial" w:hAnsi="Arial" w:cs="Arial"/>
      <w:lang w:val="en-GB"/>
    </w:rPr>
  </w:style>
  <w:style w:type="character" w:customStyle="1" w:styleId="BodyTextChar">
    <w:name w:val="Body Text Char"/>
    <w:rsid w:val="00441CC9"/>
    <w:rPr>
      <w:sz w:val="24"/>
      <w:lang w:val="en-US" w:eastAsia="en-US" w:bidi="ar-SA"/>
    </w:rPr>
  </w:style>
  <w:style w:type="paragraph" w:customStyle="1" w:styleId="ExperienceBullets">
    <w:name w:val="Experience_Bullets"/>
    <w:basedOn w:val="Normal"/>
    <w:rsid w:val="00ED3E4B"/>
    <w:pPr>
      <w:numPr>
        <w:numId w:val="5"/>
      </w:numPr>
      <w:autoSpaceDE/>
      <w:autoSpaceDN/>
      <w:adjustRightInd/>
      <w:ind w:left="0" w:right="540" w:firstLine="0"/>
      <w:textAlignment w:val="baseline"/>
    </w:pPr>
    <w:rPr>
      <w:rFonts w:ascii="Verdana" w:hAnsi="Verdana" w:cs="Times New Roman"/>
      <w:sz w:val="18"/>
      <w:szCs w:val="18"/>
      <w:lang w:eastAsia="ar-SA"/>
    </w:rPr>
  </w:style>
  <w:style w:type="paragraph" w:customStyle="1" w:styleId="SectionTitle">
    <w:name w:val="Section Title"/>
    <w:basedOn w:val="Normal"/>
    <w:next w:val="Objective"/>
    <w:rsid w:val="00A901A9"/>
    <w:pPr>
      <w:widowControl/>
      <w:pBdr>
        <w:bottom w:val="single" w:sz="6" w:space="1" w:color="808080"/>
      </w:pBdr>
      <w:autoSpaceDE/>
      <w:autoSpaceDN/>
      <w:adjustRightInd/>
      <w:spacing w:before="220" w:line="220" w:lineRule="atLeast"/>
    </w:pPr>
    <w:rPr>
      <w:rFonts w:ascii="Garamond" w:hAnsi="Garamond" w:cs="Times New Roman"/>
      <w:caps/>
      <w:spacing w:val="15"/>
      <w:sz w:val="20"/>
      <w:szCs w:val="20"/>
    </w:rPr>
  </w:style>
  <w:style w:type="paragraph" w:styleId="TOAHeading">
    <w:name w:val="toa heading"/>
    <w:basedOn w:val="Normal"/>
    <w:next w:val="Normal"/>
    <w:rsid w:val="00954D0A"/>
    <w:pPr>
      <w:tabs>
        <w:tab w:val="left" w:pos="9000"/>
        <w:tab w:val="right" w:pos="9360"/>
      </w:tabs>
      <w:suppressAutoHyphens/>
      <w:autoSpaceDE/>
      <w:autoSpaceDN/>
      <w:adjustRightInd/>
    </w:pPr>
    <w:rPr>
      <w:rFonts w:ascii="Times New Roman" w:hAnsi="Times New Roman" w:cs="Times New Roman"/>
      <w:snapToGrid w:val="0"/>
      <w:sz w:val="20"/>
      <w:szCs w:val="20"/>
    </w:rPr>
  </w:style>
  <w:style w:type="paragraph" w:customStyle="1" w:styleId="StylewesternVerdana8ptCentered">
    <w:name w:val="Style western + Verdana 8 pt Centered"/>
    <w:basedOn w:val="western"/>
    <w:rsid w:val="00954D0A"/>
    <w:pPr>
      <w:widowControl/>
      <w:suppressAutoHyphens w:val="0"/>
      <w:jc w:val="center"/>
    </w:pPr>
    <w:rPr>
      <w:rFonts w:ascii="Verdana" w:eastAsia="Times New Roman" w:hAnsi="Verdana"/>
      <w:b/>
      <w:bCs/>
      <w:kern w:val="0"/>
      <w:sz w:val="32"/>
      <w:szCs w:val="20"/>
    </w:rPr>
  </w:style>
  <w:style w:type="character" w:customStyle="1" w:styleId="apple-style-span">
    <w:name w:val="apple-style-span"/>
    <w:rsid w:val="00844F58"/>
  </w:style>
  <w:style w:type="character" w:customStyle="1" w:styleId="tl8wme">
    <w:name w:val="tl8wme"/>
    <w:rsid w:val="007B0F02"/>
  </w:style>
  <w:style w:type="character" w:customStyle="1" w:styleId="hl1">
    <w:name w:val="hl1"/>
    <w:basedOn w:val="DefaultParagraphFont"/>
    <w:rsid w:val="00BB2612"/>
    <w:rPr>
      <w:shd w:val="clear" w:color="auto" w:fill="FFF5CC"/>
    </w:rPr>
  </w:style>
  <w:style w:type="character" w:customStyle="1" w:styleId="hl">
    <w:name w:val="hl"/>
    <w:basedOn w:val="DefaultParagraphFont"/>
    <w:rsid w:val="00334C13"/>
  </w:style>
</w:styles>
</file>

<file path=word/webSettings.xml><?xml version="1.0" encoding="utf-8"?>
<w:webSettings xmlns:r="http://schemas.openxmlformats.org/officeDocument/2006/relationships" xmlns:w="http://schemas.openxmlformats.org/wordprocessingml/2006/main">
  <w:divs>
    <w:div w:id="31347653">
      <w:bodyDiv w:val="1"/>
      <w:marLeft w:val="0"/>
      <w:marRight w:val="0"/>
      <w:marTop w:val="0"/>
      <w:marBottom w:val="0"/>
      <w:divBdr>
        <w:top w:val="none" w:sz="0" w:space="0" w:color="auto"/>
        <w:left w:val="none" w:sz="0" w:space="0" w:color="auto"/>
        <w:bottom w:val="none" w:sz="0" w:space="0" w:color="auto"/>
        <w:right w:val="none" w:sz="0" w:space="0" w:color="auto"/>
      </w:divBdr>
    </w:div>
    <w:div w:id="74865099">
      <w:bodyDiv w:val="1"/>
      <w:marLeft w:val="0"/>
      <w:marRight w:val="0"/>
      <w:marTop w:val="0"/>
      <w:marBottom w:val="0"/>
      <w:divBdr>
        <w:top w:val="none" w:sz="0" w:space="0" w:color="auto"/>
        <w:left w:val="none" w:sz="0" w:space="0" w:color="auto"/>
        <w:bottom w:val="none" w:sz="0" w:space="0" w:color="auto"/>
        <w:right w:val="none" w:sz="0" w:space="0" w:color="auto"/>
      </w:divBdr>
    </w:div>
    <w:div w:id="82193149">
      <w:bodyDiv w:val="1"/>
      <w:marLeft w:val="0"/>
      <w:marRight w:val="0"/>
      <w:marTop w:val="0"/>
      <w:marBottom w:val="0"/>
      <w:divBdr>
        <w:top w:val="none" w:sz="0" w:space="0" w:color="auto"/>
        <w:left w:val="none" w:sz="0" w:space="0" w:color="auto"/>
        <w:bottom w:val="none" w:sz="0" w:space="0" w:color="auto"/>
        <w:right w:val="none" w:sz="0" w:space="0" w:color="auto"/>
      </w:divBdr>
    </w:div>
    <w:div w:id="98453315">
      <w:bodyDiv w:val="1"/>
      <w:marLeft w:val="0"/>
      <w:marRight w:val="0"/>
      <w:marTop w:val="0"/>
      <w:marBottom w:val="0"/>
      <w:divBdr>
        <w:top w:val="none" w:sz="0" w:space="0" w:color="auto"/>
        <w:left w:val="none" w:sz="0" w:space="0" w:color="auto"/>
        <w:bottom w:val="none" w:sz="0" w:space="0" w:color="auto"/>
        <w:right w:val="none" w:sz="0" w:space="0" w:color="auto"/>
      </w:divBdr>
    </w:div>
    <w:div w:id="266931663">
      <w:bodyDiv w:val="1"/>
      <w:marLeft w:val="0"/>
      <w:marRight w:val="0"/>
      <w:marTop w:val="0"/>
      <w:marBottom w:val="0"/>
      <w:divBdr>
        <w:top w:val="none" w:sz="0" w:space="0" w:color="auto"/>
        <w:left w:val="none" w:sz="0" w:space="0" w:color="auto"/>
        <w:bottom w:val="none" w:sz="0" w:space="0" w:color="auto"/>
        <w:right w:val="none" w:sz="0" w:space="0" w:color="auto"/>
      </w:divBdr>
    </w:div>
    <w:div w:id="752313486">
      <w:bodyDiv w:val="1"/>
      <w:marLeft w:val="0"/>
      <w:marRight w:val="0"/>
      <w:marTop w:val="0"/>
      <w:marBottom w:val="0"/>
      <w:divBdr>
        <w:top w:val="none" w:sz="0" w:space="0" w:color="auto"/>
        <w:left w:val="none" w:sz="0" w:space="0" w:color="auto"/>
        <w:bottom w:val="none" w:sz="0" w:space="0" w:color="auto"/>
        <w:right w:val="none" w:sz="0" w:space="0" w:color="auto"/>
      </w:divBdr>
    </w:div>
    <w:div w:id="756558751">
      <w:bodyDiv w:val="1"/>
      <w:marLeft w:val="0"/>
      <w:marRight w:val="0"/>
      <w:marTop w:val="0"/>
      <w:marBottom w:val="0"/>
      <w:divBdr>
        <w:top w:val="none" w:sz="0" w:space="0" w:color="auto"/>
        <w:left w:val="none" w:sz="0" w:space="0" w:color="auto"/>
        <w:bottom w:val="none" w:sz="0" w:space="0" w:color="auto"/>
        <w:right w:val="none" w:sz="0" w:space="0" w:color="auto"/>
      </w:divBdr>
    </w:div>
    <w:div w:id="898323412">
      <w:bodyDiv w:val="1"/>
      <w:marLeft w:val="0"/>
      <w:marRight w:val="0"/>
      <w:marTop w:val="0"/>
      <w:marBottom w:val="0"/>
      <w:divBdr>
        <w:top w:val="none" w:sz="0" w:space="0" w:color="auto"/>
        <w:left w:val="none" w:sz="0" w:space="0" w:color="auto"/>
        <w:bottom w:val="none" w:sz="0" w:space="0" w:color="auto"/>
        <w:right w:val="none" w:sz="0" w:space="0" w:color="auto"/>
      </w:divBdr>
    </w:div>
    <w:div w:id="1085373200">
      <w:bodyDiv w:val="1"/>
      <w:marLeft w:val="0"/>
      <w:marRight w:val="0"/>
      <w:marTop w:val="0"/>
      <w:marBottom w:val="0"/>
      <w:divBdr>
        <w:top w:val="none" w:sz="0" w:space="0" w:color="auto"/>
        <w:left w:val="none" w:sz="0" w:space="0" w:color="auto"/>
        <w:bottom w:val="none" w:sz="0" w:space="0" w:color="auto"/>
        <w:right w:val="none" w:sz="0" w:space="0" w:color="auto"/>
      </w:divBdr>
    </w:div>
    <w:div w:id="1097870531">
      <w:bodyDiv w:val="1"/>
      <w:marLeft w:val="0"/>
      <w:marRight w:val="0"/>
      <w:marTop w:val="0"/>
      <w:marBottom w:val="0"/>
      <w:divBdr>
        <w:top w:val="none" w:sz="0" w:space="0" w:color="auto"/>
        <w:left w:val="none" w:sz="0" w:space="0" w:color="auto"/>
        <w:bottom w:val="none" w:sz="0" w:space="0" w:color="auto"/>
        <w:right w:val="none" w:sz="0" w:space="0" w:color="auto"/>
      </w:divBdr>
    </w:div>
    <w:div w:id="1104182639">
      <w:bodyDiv w:val="1"/>
      <w:marLeft w:val="0"/>
      <w:marRight w:val="0"/>
      <w:marTop w:val="0"/>
      <w:marBottom w:val="0"/>
      <w:divBdr>
        <w:top w:val="none" w:sz="0" w:space="0" w:color="auto"/>
        <w:left w:val="none" w:sz="0" w:space="0" w:color="auto"/>
        <w:bottom w:val="none" w:sz="0" w:space="0" w:color="auto"/>
        <w:right w:val="none" w:sz="0" w:space="0" w:color="auto"/>
      </w:divBdr>
    </w:div>
    <w:div w:id="1194071951">
      <w:bodyDiv w:val="1"/>
      <w:marLeft w:val="0"/>
      <w:marRight w:val="0"/>
      <w:marTop w:val="0"/>
      <w:marBottom w:val="0"/>
      <w:divBdr>
        <w:top w:val="none" w:sz="0" w:space="0" w:color="auto"/>
        <w:left w:val="none" w:sz="0" w:space="0" w:color="auto"/>
        <w:bottom w:val="none" w:sz="0" w:space="0" w:color="auto"/>
        <w:right w:val="none" w:sz="0" w:space="0" w:color="auto"/>
      </w:divBdr>
    </w:div>
    <w:div w:id="1217737743">
      <w:bodyDiv w:val="1"/>
      <w:marLeft w:val="0"/>
      <w:marRight w:val="0"/>
      <w:marTop w:val="0"/>
      <w:marBottom w:val="0"/>
      <w:divBdr>
        <w:top w:val="none" w:sz="0" w:space="0" w:color="auto"/>
        <w:left w:val="none" w:sz="0" w:space="0" w:color="auto"/>
        <w:bottom w:val="none" w:sz="0" w:space="0" w:color="auto"/>
        <w:right w:val="none" w:sz="0" w:space="0" w:color="auto"/>
      </w:divBdr>
    </w:div>
    <w:div w:id="1259800659">
      <w:bodyDiv w:val="1"/>
      <w:marLeft w:val="0"/>
      <w:marRight w:val="0"/>
      <w:marTop w:val="0"/>
      <w:marBottom w:val="0"/>
      <w:divBdr>
        <w:top w:val="none" w:sz="0" w:space="0" w:color="auto"/>
        <w:left w:val="none" w:sz="0" w:space="0" w:color="auto"/>
        <w:bottom w:val="none" w:sz="0" w:space="0" w:color="auto"/>
        <w:right w:val="none" w:sz="0" w:space="0" w:color="auto"/>
      </w:divBdr>
    </w:div>
    <w:div w:id="1297568323">
      <w:bodyDiv w:val="1"/>
      <w:marLeft w:val="0"/>
      <w:marRight w:val="0"/>
      <w:marTop w:val="0"/>
      <w:marBottom w:val="0"/>
      <w:divBdr>
        <w:top w:val="none" w:sz="0" w:space="0" w:color="auto"/>
        <w:left w:val="none" w:sz="0" w:space="0" w:color="auto"/>
        <w:bottom w:val="none" w:sz="0" w:space="0" w:color="auto"/>
        <w:right w:val="none" w:sz="0" w:space="0" w:color="auto"/>
      </w:divBdr>
    </w:div>
    <w:div w:id="1316908671">
      <w:bodyDiv w:val="1"/>
      <w:marLeft w:val="0"/>
      <w:marRight w:val="0"/>
      <w:marTop w:val="0"/>
      <w:marBottom w:val="0"/>
      <w:divBdr>
        <w:top w:val="none" w:sz="0" w:space="0" w:color="auto"/>
        <w:left w:val="none" w:sz="0" w:space="0" w:color="auto"/>
        <w:bottom w:val="none" w:sz="0" w:space="0" w:color="auto"/>
        <w:right w:val="none" w:sz="0" w:space="0" w:color="auto"/>
      </w:divBdr>
    </w:div>
    <w:div w:id="1424912629">
      <w:bodyDiv w:val="1"/>
      <w:marLeft w:val="0"/>
      <w:marRight w:val="0"/>
      <w:marTop w:val="0"/>
      <w:marBottom w:val="0"/>
      <w:divBdr>
        <w:top w:val="none" w:sz="0" w:space="0" w:color="auto"/>
        <w:left w:val="none" w:sz="0" w:space="0" w:color="auto"/>
        <w:bottom w:val="none" w:sz="0" w:space="0" w:color="auto"/>
        <w:right w:val="none" w:sz="0" w:space="0" w:color="auto"/>
      </w:divBdr>
    </w:div>
    <w:div w:id="212672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McGraw-Hill" TargetMode="External"/><Relationship Id="rId13" Type="http://schemas.openxmlformats.org/officeDocument/2006/relationships/hyperlink" Target="http://en.wikipedia.org/wiki/S%26P/ASX_20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n.wikipedia.org/wiki/S%26P_500" TargetMode="External"/><Relationship Id="rId17" Type="http://schemas.openxmlformats.org/officeDocument/2006/relationships/hyperlink" Target="http://en.wikipedia.org/wiki/Big_Three_(credit_rating_agencies)" TargetMode="External"/><Relationship Id="rId2" Type="http://schemas.openxmlformats.org/officeDocument/2006/relationships/numbering" Target="numbering.xml"/><Relationship Id="rId16" Type="http://schemas.openxmlformats.org/officeDocument/2006/relationships/hyperlink" Target="http://en.wikipedia.org/wiki/S%26P_CNX_Nif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Stock_market_index" TargetMode="External"/><Relationship Id="rId5" Type="http://schemas.openxmlformats.org/officeDocument/2006/relationships/webSettings" Target="webSettings.xml"/><Relationship Id="rId15" Type="http://schemas.openxmlformats.org/officeDocument/2006/relationships/hyperlink" Target="http://en.wikipedia.org/wiki/S%26P/MIB" TargetMode="External"/><Relationship Id="rId10" Type="http://schemas.openxmlformats.org/officeDocument/2006/relationships/hyperlink" Target="http://en.wikipedia.org/wiki/Bond_(financ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n.wikipedia.org/wiki/Stock" TargetMode="External"/><Relationship Id="rId14" Type="http://schemas.openxmlformats.org/officeDocument/2006/relationships/hyperlink" Target="http://en.wikipedia.org/wiki/S%26P/TSX_Compo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B1F42-ED4B-47CF-BF74-C50022C0A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1896</TotalTime>
  <Pages>1</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swapna resume</vt:lpstr>
    </vt:vector>
  </TitlesOfParts>
  <Company>hp</Company>
  <LinksUpToDate>false</LinksUpToDate>
  <CharactersWithSpaces>19624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swapna resume</dc:title>
  <dc:subject/>
  <dc:creator>swapna muddam</dc:creator>
  <cp:keywords/>
  <cp:lastModifiedBy>Malleswari busi</cp:lastModifiedBy>
  <cp:revision>18</cp:revision>
  <cp:lastPrinted>2016-05-25T13:26:00Z</cp:lastPrinted>
  <dcterms:created xsi:type="dcterms:W3CDTF">2020-04-22T03:55:00Z</dcterms:created>
  <dcterms:modified xsi:type="dcterms:W3CDTF">2020-07-30T15:26:00Z</dcterms:modified>
</cp:coreProperties>
</file>