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201" w:rsidRPr="00092A53" w:rsidRDefault="00FF4201" w:rsidP="00CE0381">
      <w:pPr>
        <w:pStyle w:val="NoSpacing"/>
        <w:spacing w:line="276" w:lineRule="auto"/>
        <w:jc w:val="center"/>
        <w:rPr>
          <w:rFonts w:cs="Times New Roman"/>
          <w:b/>
          <w:noProof/>
          <w:sz w:val="22"/>
        </w:rPr>
      </w:pPr>
      <w:bookmarkStart w:id="0" w:name="_GoBack"/>
      <w:r>
        <w:rPr>
          <w:rFonts w:cs="Times New Roman"/>
          <w:b/>
          <w:noProof/>
          <w:sz w:val="22"/>
        </w:rPr>
        <w:t>Avyakta</w:t>
      </w:r>
      <w:r w:rsidR="001E5214">
        <w:rPr>
          <w:rFonts w:cs="Times New Roman"/>
          <w:b/>
          <w:noProof/>
          <w:sz w:val="22"/>
        </w:rPr>
        <w:t xml:space="preserve"> Pallerla</w:t>
      </w:r>
    </w:p>
    <w:p w:rsidR="00FF4201" w:rsidRPr="00092A53" w:rsidRDefault="00FF4201" w:rsidP="00CE0381">
      <w:pPr>
        <w:pStyle w:val="NoSpacing"/>
        <w:spacing w:line="276" w:lineRule="auto"/>
        <w:jc w:val="center"/>
        <w:rPr>
          <w:rFonts w:cs="Times New Roman"/>
          <w:b/>
          <w:noProof/>
          <w:sz w:val="22"/>
        </w:rPr>
      </w:pPr>
      <w:r w:rsidRPr="00092A53">
        <w:rPr>
          <w:rFonts w:cs="Times New Roman"/>
          <w:b/>
          <w:noProof/>
          <w:sz w:val="22"/>
        </w:rPr>
        <w:t>Full Stack Developer</w:t>
      </w:r>
    </w:p>
    <w:p w:rsidR="00FF4201" w:rsidRPr="00092A53" w:rsidRDefault="00FF4201" w:rsidP="00CE0381">
      <w:pPr>
        <w:pStyle w:val="NoSpacing"/>
        <w:spacing w:line="276" w:lineRule="auto"/>
        <w:jc w:val="center"/>
        <w:rPr>
          <w:rFonts w:cs="Times New Roman"/>
          <w:b/>
          <w:noProof/>
          <w:sz w:val="22"/>
        </w:rPr>
      </w:pPr>
      <w:r w:rsidRPr="00092A53">
        <w:rPr>
          <w:rFonts w:cs="Times New Roman"/>
          <w:b/>
          <w:noProof/>
          <w:sz w:val="22"/>
        </w:rPr>
        <w:t>Email:</w:t>
      </w:r>
      <w:r>
        <w:rPr>
          <w:rFonts w:cs="Times New Roman"/>
          <w:b/>
          <w:noProof/>
          <w:sz w:val="22"/>
        </w:rPr>
        <w:t xml:space="preserve"> </w:t>
      </w:r>
      <w:r w:rsidR="00CC594B">
        <w:rPr>
          <w:rFonts w:cs="Times New Roman"/>
          <w:b/>
          <w:noProof/>
          <w:sz w:val="22"/>
        </w:rPr>
        <w:t>avikrishna02@gmail.com</w:t>
      </w:r>
    </w:p>
    <w:p w:rsidR="00FF4201" w:rsidRPr="00092A53" w:rsidRDefault="00FF4201" w:rsidP="00CE0381">
      <w:pPr>
        <w:pStyle w:val="NoSpacing"/>
        <w:spacing w:line="276" w:lineRule="auto"/>
        <w:jc w:val="center"/>
        <w:rPr>
          <w:rFonts w:cs="Times New Roman"/>
          <w:b/>
          <w:noProof/>
          <w:sz w:val="22"/>
        </w:rPr>
      </w:pPr>
      <w:r w:rsidRPr="00092A53">
        <w:rPr>
          <w:rFonts w:cs="Times New Roman"/>
          <w:b/>
          <w:noProof/>
          <w:sz w:val="22"/>
        </w:rPr>
        <w:t>Contact:</w:t>
      </w:r>
      <w:r w:rsidR="00DF4DCB">
        <w:rPr>
          <w:rFonts w:cs="Times New Roman"/>
          <w:b/>
          <w:noProof/>
          <w:sz w:val="22"/>
        </w:rPr>
        <w:t xml:space="preserve"> </w:t>
      </w:r>
      <w:r w:rsidR="009E277F">
        <w:rPr>
          <w:rFonts w:cs="Times New Roman"/>
          <w:b/>
          <w:noProof/>
          <w:sz w:val="22"/>
        </w:rPr>
        <w:t>(</w:t>
      </w:r>
      <w:r w:rsidR="00DF4DCB">
        <w:rPr>
          <w:rFonts w:cs="Times New Roman"/>
          <w:b/>
          <w:noProof/>
          <w:sz w:val="22"/>
        </w:rPr>
        <w:t>848</w:t>
      </w:r>
      <w:r w:rsidR="009E277F">
        <w:rPr>
          <w:rFonts w:cs="Times New Roman"/>
          <w:b/>
          <w:noProof/>
          <w:sz w:val="22"/>
        </w:rPr>
        <w:t>)</w:t>
      </w:r>
      <w:r w:rsidR="00DF4DCB">
        <w:rPr>
          <w:rFonts w:cs="Times New Roman"/>
          <w:b/>
          <w:noProof/>
          <w:sz w:val="22"/>
        </w:rPr>
        <w:t>229</w:t>
      </w:r>
      <w:r w:rsidR="009E277F">
        <w:rPr>
          <w:rFonts w:cs="Times New Roman"/>
          <w:b/>
          <w:noProof/>
          <w:sz w:val="22"/>
        </w:rPr>
        <w:t>-</w:t>
      </w:r>
      <w:r w:rsidR="00DF4DCB">
        <w:rPr>
          <w:rFonts w:cs="Times New Roman"/>
          <w:b/>
          <w:noProof/>
          <w:sz w:val="22"/>
        </w:rPr>
        <w:t>3676</w:t>
      </w:r>
    </w:p>
    <w:bookmarkEnd w:id="0"/>
    <w:p w:rsidR="00FF4201" w:rsidRPr="00092A53" w:rsidRDefault="00FF4201" w:rsidP="006A6D26">
      <w:pPr>
        <w:pStyle w:val="NoSpacing"/>
        <w:spacing w:line="276" w:lineRule="auto"/>
        <w:jc w:val="both"/>
        <w:rPr>
          <w:rFonts w:cs="Times New Roman"/>
          <w:b/>
          <w:noProof/>
          <w:sz w:val="22"/>
        </w:rPr>
      </w:pPr>
    </w:p>
    <w:p w:rsidR="00FF4201" w:rsidRPr="00862FB1" w:rsidRDefault="00FF4201" w:rsidP="006A6D26">
      <w:pPr>
        <w:pStyle w:val="NoSpacing"/>
        <w:spacing w:line="276" w:lineRule="auto"/>
        <w:jc w:val="both"/>
        <w:rPr>
          <w:rFonts w:cs="Times New Roman"/>
          <w:b/>
          <w:noProof/>
          <w:sz w:val="22"/>
          <w:u w:val="single"/>
        </w:rPr>
      </w:pPr>
      <w:r w:rsidRPr="00862FB1">
        <w:rPr>
          <w:rFonts w:cs="Times New Roman"/>
          <w:b/>
          <w:noProof/>
          <w:sz w:val="22"/>
          <w:u w:val="single"/>
        </w:rPr>
        <w:t>PROFESSIONAL SUMMARY</w:t>
      </w:r>
      <w:r w:rsidR="00862FB1">
        <w:rPr>
          <w:rFonts w:cs="Times New Roman"/>
          <w:b/>
          <w:noProof/>
          <w:sz w:val="22"/>
          <w:u w:val="single"/>
        </w:rPr>
        <w:t>:</w:t>
      </w:r>
    </w:p>
    <w:p w:rsidR="00FF4201" w:rsidRPr="005F1C45" w:rsidRDefault="00D17FD3" w:rsidP="006A6D26">
      <w:pPr>
        <w:pStyle w:val="NoSpacing"/>
        <w:numPr>
          <w:ilvl w:val="0"/>
          <w:numId w:val="1"/>
        </w:numPr>
        <w:suppressAutoHyphens/>
        <w:spacing w:line="276" w:lineRule="auto"/>
        <w:jc w:val="both"/>
        <w:rPr>
          <w:rFonts w:cs="Times New Roman"/>
          <w:sz w:val="22"/>
        </w:rPr>
      </w:pPr>
      <w:r>
        <w:rPr>
          <w:rFonts w:cs="Times New Roman"/>
          <w:b/>
          <w:sz w:val="22"/>
        </w:rPr>
        <w:t>Around 8</w:t>
      </w:r>
      <w:r w:rsidR="00FF4201" w:rsidRPr="00092A53">
        <w:rPr>
          <w:rFonts w:cs="Times New Roman"/>
          <w:b/>
          <w:sz w:val="22"/>
        </w:rPr>
        <w:t xml:space="preserve"> year</w:t>
      </w:r>
      <w:r>
        <w:rPr>
          <w:rFonts w:cs="Times New Roman"/>
          <w:b/>
          <w:sz w:val="22"/>
        </w:rPr>
        <w:t>s</w:t>
      </w:r>
      <w:r w:rsidR="00FF4201" w:rsidRPr="00092A53">
        <w:rPr>
          <w:rFonts w:cs="Times New Roman"/>
          <w:b/>
          <w:sz w:val="22"/>
        </w:rPr>
        <w:t xml:space="preserve"> of professional experience</w:t>
      </w:r>
      <w:r w:rsidR="00FF4201" w:rsidRPr="00092A53">
        <w:rPr>
          <w:rFonts w:cs="Times New Roman"/>
          <w:sz w:val="22"/>
        </w:rPr>
        <w:t xml:space="preserve"> as a </w:t>
      </w:r>
      <w:r w:rsidR="00FF4201" w:rsidRPr="00092A53">
        <w:rPr>
          <w:rFonts w:cs="Times New Roman"/>
          <w:b/>
          <w:sz w:val="22"/>
        </w:rPr>
        <w:t xml:space="preserve">Full Stack Java/J2EE Developer </w:t>
      </w:r>
      <w:r w:rsidR="00FF4201" w:rsidRPr="00092A53">
        <w:rPr>
          <w:rFonts w:cs="Times New Roman"/>
          <w:sz w:val="22"/>
        </w:rPr>
        <w:t xml:space="preserve">includes Analysis, Design and Development of quality software and Web-based applications using JAVA/ J2EE technologies using software development methodologies / frameworks like </w:t>
      </w:r>
      <w:r w:rsidR="00FF4201" w:rsidRPr="00092A53">
        <w:rPr>
          <w:rFonts w:cs="Times New Roman"/>
          <w:b/>
          <w:sz w:val="22"/>
        </w:rPr>
        <w:t>SDLC and AGILE.</w:t>
      </w:r>
    </w:p>
    <w:p w:rsidR="005F1C45" w:rsidRPr="00905C62" w:rsidRDefault="005F1C45" w:rsidP="005F1C45">
      <w:pPr>
        <w:numPr>
          <w:ilvl w:val="0"/>
          <w:numId w:val="1"/>
        </w:numPr>
        <w:tabs>
          <w:tab w:val="left" w:pos="720"/>
        </w:tabs>
        <w:suppressAutoHyphens/>
        <w:spacing w:after="0" w:line="240" w:lineRule="auto"/>
        <w:rPr>
          <w:rFonts w:ascii="Times New Roman" w:eastAsia="Arial Unicode MS" w:hAnsi="Times New Roman" w:cs="Times New Roman"/>
        </w:rPr>
      </w:pPr>
      <w:r w:rsidRPr="00905C62">
        <w:rPr>
          <w:rFonts w:ascii="Times New Roman" w:hAnsi="Times New Roman" w:cs="Times New Roman"/>
        </w:rPr>
        <w:t xml:space="preserve">Good experience developing enterprise applications using </w:t>
      </w:r>
      <w:r w:rsidRPr="00905C62">
        <w:rPr>
          <w:rFonts w:ascii="Times New Roman" w:hAnsi="Times New Roman" w:cs="Times New Roman"/>
          <w:b/>
        </w:rPr>
        <w:t>Spring</w:t>
      </w:r>
      <w:r w:rsidRPr="00905C62">
        <w:rPr>
          <w:rFonts w:ascii="Times New Roman" w:hAnsi="Times New Roman" w:cs="Times New Roman"/>
        </w:rPr>
        <w:t xml:space="preserve">, </w:t>
      </w:r>
      <w:r w:rsidRPr="00905C62">
        <w:rPr>
          <w:rFonts w:ascii="Times New Roman" w:hAnsi="Times New Roman" w:cs="Times New Roman"/>
          <w:b/>
        </w:rPr>
        <w:t>Hibernate</w:t>
      </w:r>
      <w:r w:rsidRPr="00905C62">
        <w:rPr>
          <w:rFonts w:ascii="Times New Roman" w:hAnsi="Times New Roman" w:cs="Times New Roman"/>
        </w:rPr>
        <w:t xml:space="preserve">, </w:t>
      </w:r>
      <w:r w:rsidRPr="00905C62">
        <w:rPr>
          <w:rFonts w:ascii="Times New Roman" w:hAnsi="Times New Roman" w:cs="Times New Roman"/>
          <w:b/>
        </w:rPr>
        <w:t>JavaBeans</w:t>
      </w:r>
      <w:r w:rsidRPr="00905C62">
        <w:rPr>
          <w:rFonts w:ascii="Times New Roman" w:hAnsi="Times New Roman" w:cs="Times New Roman"/>
        </w:rPr>
        <w:t xml:space="preserve">, </w:t>
      </w:r>
      <w:r w:rsidRPr="00905C62">
        <w:rPr>
          <w:rFonts w:ascii="Times New Roman" w:hAnsi="Times New Roman" w:cs="Times New Roman"/>
          <w:b/>
        </w:rPr>
        <w:t>Servlets</w:t>
      </w:r>
      <w:r w:rsidRPr="00905C62">
        <w:rPr>
          <w:rFonts w:ascii="Times New Roman" w:hAnsi="Times New Roman" w:cs="Times New Roman"/>
        </w:rPr>
        <w:t xml:space="preserve">, </w:t>
      </w:r>
      <w:r w:rsidRPr="00905C62">
        <w:rPr>
          <w:rFonts w:ascii="Times New Roman" w:hAnsi="Times New Roman" w:cs="Times New Roman"/>
          <w:b/>
        </w:rPr>
        <w:t>Struts, XML Mapping</w:t>
      </w:r>
      <w:r w:rsidRPr="00905C62">
        <w:rPr>
          <w:rFonts w:ascii="Times New Roman" w:hAnsi="Times New Roman" w:cs="Times New Roman"/>
        </w:rPr>
        <w:t xml:space="preserve">, </w:t>
      </w:r>
      <w:r w:rsidRPr="00905C62">
        <w:rPr>
          <w:rFonts w:ascii="Times New Roman" w:hAnsi="Times New Roman" w:cs="Times New Roman"/>
          <w:b/>
        </w:rPr>
        <w:t xml:space="preserve">Ant, Ivy </w:t>
      </w:r>
      <w:r w:rsidRPr="00905C62">
        <w:rPr>
          <w:rFonts w:ascii="Times New Roman" w:hAnsi="Times New Roman" w:cs="Times New Roman"/>
        </w:rPr>
        <w:t>and</w:t>
      </w:r>
      <w:r w:rsidRPr="00905C62">
        <w:rPr>
          <w:rFonts w:ascii="Times New Roman" w:hAnsi="Times New Roman" w:cs="Times New Roman"/>
          <w:b/>
        </w:rPr>
        <w:t xml:space="preserve"> Maven.</w:t>
      </w:r>
    </w:p>
    <w:p w:rsidR="005F1C45" w:rsidRPr="00905C62" w:rsidRDefault="005F1C45" w:rsidP="005F1C45">
      <w:pPr>
        <w:numPr>
          <w:ilvl w:val="0"/>
          <w:numId w:val="1"/>
        </w:numPr>
        <w:tabs>
          <w:tab w:val="left" w:pos="720"/>
        </w:tabs>
        <w:suppressAutoHyphens/>
        <w:spacing w:after="0" w:line="240" w:lineRule="auto"/>
        <w:rPr>
          <w:rFonts w:ascii="Times New Roman" w:eastAsia="Arial Unicode MS" w:hAnsi="Times New Roman" w:cs="Times New Roman"/>
        </w:rPr>
      </w:pPr>
      <w:r w:rsidRPr="00905C62">
        <w:rPr>
          <w:rFonts w:ascii="Times New Roman" w:eastAsia="Arial Unicode MS" w:hAnsi="Times New Roman" w:cs="Times New Roman"/>
        </w:rPr>
        <w:t xml:space="preserve">Strong experience in design/development of web applications using </w:t>
      </w:r>
      <w:r w:rsidRPr="00905C62">
        <w:rPr>
          <w:rFonts w:ascii="Times New Roman" w:eastAsia="Arial Unicode MS" w:hAnsi="Times New Roman" w:cs="Times New Roman"/>
          <w:b/>
        </w:rPr>
        <w:t>Java</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JSP, J2EE</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Servlets</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JMS</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MVC</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Framework</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Web</w:t>
      </w:r>
      <w:r w:rsidRPr="00905C62">
        <w:rPr>
          <w:rFonts w:ascii="Times New Roman" w:eastAsia="Arial Unicode MS" w:hAnsi="Times New Roman" w:cs="Times New Roman"/>
        </w:rPr>
        <w:t xml:space="preserve"> </w:t>
      </w:r>
      <w:r w:rsidR="002F0CFE" w:rsidRPr="00905C62">
        <w:rPr>
          <w:rFonts w:ascii="Times New Roman" w:eastAsia="Arial Unicode MS" w:hAnsi="Times New Roman" w:cs="Times New Roman"/>
          <w:b/>
        </w:rPr>
        <w:t>Services</w:t>
      </w:r>
      <w:r w:rsidR="002F0CFE" w:rsidRPr="00905C62">
        <w:rPr>
          <w:rFonts w:ascii="Times New Roman" w:eastAsia="Arial Unicode MS" w:hAnsi="Times New Roman" w:cs="Times New Roman"/>
        </w:rPr>
        <w:t>,</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XML</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XSD,</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 xml:space="preserve">JSON, </w:t>
      </w:r>
      <w:r w:rsidRPr="00905C62">
        <w:rPr>
          <w:rFonts w:ascii="Times New Roman" w:eastAsia="Arial Unicode MS" w:hAnsi="Times New Roman" w:cs="Times New Roman"/>
        </w:rPr>
        <w:t>and</w:t>
      </w:r>
      <w:r w:rsidRPr="00905C62">
        <w:rPr>
          <w:rFonts w:ascii="Times New Roman" w:eastAsia="Arial Unicode MS" w:hAnsi="Times New Roman" w:cs="Times New Roman"/>
          <w:b/>
        </w:rPr>
        <w:t xml:space="preserve"> JAXB.</w:t>
      </w:r>
    </w:p>
    <w:p w:rsidR="005F1C45" w:rsidRPr="00905C62" w:rsidRDefault="005F1C45" w:rsidP="005F1C45">
      <w:pPr>
        <w:numPr>
          <w:ilvl w:val="0"/>
          <w:numId w:val="1"/>
        </w:numPr>
        <w:tabs>
          <w:tab w:val="left" w:pos="720"/>
        </w:tabs>
        <w:suppressAutoHyphens/>
        <w:spacing w:after="0" w:line="240" w:lineRule="auto"/>
        <w:rPr>
          <w:rFonts w:ascii="Times New Roman" w:eastAsia="Arial Unicode MS" w:hAnsi="Times New Roman" w:cs="Times New Roman"/>
        </w:rPr>
      </w:pPr>
      <w:r w:rsidRPr="00905C62">
        <w:rPr>
          <w:rFonts w:ascii="Times New Roman" w:eastAsia="Arial Unicode MS" w:hAnsi="Times New Roman" w:cs="Times New Roman"/>
        </w:rPr>
        <w:t>Experience using Front-end technologies like JavaScript, Angular JS, AJAX, JQuery as well as HTML, CSS, and CFML.</w:t>
      </w:r>
    </w:p>
    <w:p w:rsidR="005F1C45" w:rsidRPr="00905C62" w:rsidRDefault="005F1C45" w:rsidP="005F1C45">
      <w:pPr>
        <w:numPr>
          <w:ilvl w:val="0"/>
          <w:numId w:val="1"/>
        </w:numPr>
        <w:tabs>
          <w:tab w:val="left" w:pos="720"/>
        </w:tabs>
        <w:suppressAutoHyphens/>
        <w:spacing w:after="0" w:line="240" w:lineRule="auto"/>
        <w:rPr>
          <w:rFonts w:ascii="Times New Roman" w:eastAsia="Arial Unicode MS" w:hAnsi="Times New Roman" w:cs="Times New Roman"/>
        </w:rPr>
      </w:pPr>
      <w:r w:rsidRPr="00905C62">
        <w:rPr>
          <w:rFonts w:ascii="Times New Roman" w:eastAsia="Arial Unicode MS" w:hAnsi="Times New Roman" w:cs="Times New Roman"/>
        </w:rPr>
        <w:t xml:space="preserve">Experience with </w:t>
      </w:r>
      <w:r w:rsidRPr="00905C62">
        <w:rPr>
          <w:rFonts w:ascii="Times New Roman" w:eastAsia="Arial Unicode MS" w:hAnsi="Times New Roman" w:cs="Times New Roman"/>
          <w:b/>
          <w:bCs/>
        </w:rPr>
        <w:t xml:space="preserve">Hibernate </w:t>
      </w:r>
      <w:r w:rsidRPr="00905C62">
        <w:rPr>
          <w:rFonts w:ascii="Times New Roman" w:eastAsia="Arial Unicode MS" w:hAnsi="Times New Roman" w:cs="Times New Roman"/>
          <w:b/>
        </w:rPr>
        <w:t xml:space="preserve">Persistence Framework </w:t>
      </w:r>
      <w:r w:rsidRPr="00905C62">
        <w:rPr>
          <w:rFonts w:ascii="Times New Roman" w:eastAsia="Arial Unicode MS" w:hAnsi="Times New Roman" w:cs="Times New Roman"/>
        </w:rPr>
        <w:t xml:space="preserve">and </w:t>
      </w:r>
      <w:r w:rsidRPr="00905C62">
        <w:rPr>
          <w:rFonts w:ascii="Times New Roman" w:eastAsia="Arial Unicode MS" w:hAnsi="Times New Roman" w:cs="Times New Roman"/>
          <w:bCs/>
        </w:rPr>
        <w:t>Design patterns</w:t>
      </w:r>
      <w:r w:rsidRPr="00905C62">
        <w:rPr>
          <w:rFonts w:ascii="Times New Roman" w:eastAsia="Arial Unicode MS" w:hAnsi="Times New Roman" w:cs="Times New Roman"/>
        </w:rPr>
        <w:t xml:space="preserve"> like </w:t>
      </w:r>
      <w:r w:rsidRPr="00905C62">
        <w:rPr>
          <w:rFonts w:ascii="Times New Roman" w:eastAsia="Arial Unicode MS" w:hAnsi="Times New Roman" w:cs="Times New Roman"/>
          <w:bCs/>
        </w:rPr>
        <w:t>Singleton, Factory, Session Facade, Business Delegate, Data Access Object, Data Transfer Object</w:t>
      </w:r>
      <w:r w:rsidRPr="00905C62">
        <w:rPr>
          <w:rFonts w:ascii="Times New Roman" w:eastAsia="Arial Unicode MS" w:hAnsi="Times New Roman" w:cs="Times New Roman"/>
        </w:rPr>
        <w:t>.</w:t>
      </w:r>
    </w:p>
    <w:p w:rsidR="005F1C45" w:rsidRPr="00905C62" w:rsidRDefault="005F1C45" w:rsidP="005F1C45">
      <w:pPr>
        <w:numPr>
          <w:ilvl w:val="0"/>
          <w:numId w:val="1"/>
        </w:numPr>
        <w:tabs>
          <w:tab w:val="left" w:pos="720"/>
        </w:tabs>
        <w:suppressAutoHyphens/>
        <w:spacing w:after="0" w:line="240" w:lineRule="auto"/>
        <w:rPr>
          <w:rFonts w:ascii="Times New Roman" w:eastAsia="Arial Unicode MS" w:hAnsi="Times New Roman" w:cs="Times New Roman"/>
          <w:b/>
          <w:bCs/>
        </w:rPr>
      </w:pPr>
      <w:r w:rsidRPr="00905C62">
        <w:rPr>
          <w:rFonts w:ascii="Times New Roman" w:eastAsia="Arial Unicode MS" w:hAnsi="Times New Roman" w:cs="Times New Roman"/>
        </w:rPr>
        <w:t xml:space="preserve">Implemented several design patterns such as </w:t>
      </w:r>
      <w:r w:rsidRPr="00905C62">
        <w:rPr>
          <w:rFonts w:ascii="Times New Roman" w:eastAsia="Arial Unicode MS" w:hAnsi="Times New Roman" w:cs="Times New Roman"/>
          <w:b/>
        </w:rPr>
        <w:t>MVC</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Business Delegate</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Service</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Locator</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DAO</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DTO</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Singleton</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Object</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Factory</w:t>
      </w:r>
      <w:r w:rsidRPr="00905C62">
        <w:rPr>
          <w:rFonts w:ascii="Times New Roman" w:eastAsia="Arial Unicode MS" w:hAnsi="Times New Roman" w:cs="Times New Roman"/>
        </w:rPr>
        <w:t xml:space="preserve"> and </w:t>
      </w:r>
      <w:r w:rsidRPr="00905C62">
        <w:rPr>
          <w:rFonts w:ascii="Times New Roman" w:eastAsia="Arial Unicode MS" w:hAnsi="Times New Roman" w:cs="Times New Roman"/>
          <w:b/>
        </w:rPr>
        <w:t>Front</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Controller</w:t>
      </w:r>
      <w:r w:rsidRPr="00905C62">
        <w:rPr>
          <w:rFonts w:ascii="Times New Roman" w:eastAsia="Arial Unicode MS" w:hAnsi="Times New Roman" w:cs="Times New Roman"/>
        </w:rPr>
        <w:t>.</w:t>
      </w:r>
    </w:p>
    <w:p w:rsidR="005F1C45" w:rsidRPr="00905C62" w:rsidRDefault="005F1C45" w:rsidP="005F1C45">
      <w:pPr>
        <w:numPr>
          <w:ilvl w:val="0"/>
          <w:numId w:val="1"/>
        </w:numPr>
        <w:tabs>
          <w:tab w:val="left" w:pos="360"/>
        </w:tabs>
        <w:suppressAutoHyphens/>
        <w:spacing w:after="0" w:line="240" w:lineRule="auto"/>
        <w:rPr>
          <w:rFonts w:ascii="Times New Roman" w:eastAsia="Arial Unicode MS" w:hAnsi="Times New Roman" w:cs="Times New Roman"/>
        </w:rPr>
      </w:pPr>
      <w:r w:rsidRPr="00905C62">
        <w:rPr>
          <w:rFonts w:ascii="Times New Roman" w:eastAsia="Arial Unicode MS" w:hAnsi="Times New Roman" w:cs="Times New Roman"/>
          <w:b/>
          <w:bCs/>
        </w:rPr>
        <w:t xml:space="preserve">Extensive </w:t>
      </w:r>
      <w:r w:rsidRPr="00905C62">
        <w:rPr>
          <w:rFonts w:ascii="Times New Roman" w:eastAsia="Arial Unicode MS" w:hAnsi="Times New Roman" w:cs="Times New Roman"/>
        </w:rPr>
        <w:t xml:space="preserve">experience in Web application development using – </w:t>
      </w:r>
      <w:r w:rsidRPr="00905C62">
        <w:rPr>
          <w:rFonts w:ascii="Times New Roman" w:eastAsia="Arial Unicode MS" w:hAnsi="Times New Roman" w:cs="Times New Roman"/>
          <w:b/>
          <w:bCs/>
        </w:rPr>
        <w:t>HTML, CSS, JHTML, JavaScript, Ajax, AngularJS, Ext</w:t>
      </w:r>
      <w:r w:rsidR="009422A8">
        <w:rPr>
          <w:rFonts w:ascii="Times New Roman" w:eastAsia="Arial Unicode MS" w:hAnsi="Times New Roman" w:cs="Times New Roman"/>
          <w:b/>
          <w:bCs/>
        </w:rPr>
        <w:t>.</w:t>
      </w:r>
      <w:r w:rsidRPr="00905C62">
        <w:rPr>
          <w:rFonts w:ascii="Times New Roman" w:eastAsia="Arial Unicode MS" w:hAnsi="Times New Roman" w:cs="Times New Roman"/>
          <w:b/>
          <w:bCs/>
        </w:rPr>
        <w:t xml:space="preserve">JS, </w:t>
      </w:r>
      <w:r w:rsidRPr="00905C62">
        <w:rPr>
          <w:rFonts w:ascii="Times New Roman" w:eastAsia="Arial Unicode MS" w:hAnsi="Times New Roman" w:cs="Times New Roman"/>
          <w:b/>
        </w:rPr>
        <w:t xml:space="preserve">Applets, AWT, RMI, </w:t>
      </w:r>
      <w:r w:rsidRPr="00905C62">
        <w:rPr>
          <w:rFonts w:ascii="Times New Roman" w:eastAsia="Arial Unicode MS" w:hAnsi="Times New Roman" w:cs="Times New Roman"/>
          <w:b/>
          <w:bCs/>
        </w:rPr>
        <w:t>XML, XSD, XSTL, UML.</w:t>
      </w:r>
    </w:p>
    <w:p w:rsidR="005F1C45" w:rsidRPr="00905C62" w:rsidRDefault="005F1C45" w:rsidP="005F1C45">
      <w:pPr>
        <w:numPr>
          <w:ilvl w:val="0"/>
          <w:numId w:val="1"/>
        </w:numPr>
        <w:tabs>
          <w:tab w:val="left" w:pos="720"/>
        </w:tabs>
        <w:suppressAutoHyphens/>
        <w:spacing w:after="0" w:line="240" w:lineRule="auto"/>
        <w:rPr>
          <w:rFonts w:ascii="Times New Roman" w:eastAsia="Arial Unicode MS" w:hAnsi="Times New Roman" w:cs="Times New Roman"/>
        </w:rPr>
      </w:pPr>
      <w:r w:rsidRPr="00905C62">
        <w:rPr>
          <w:rFonts w:ascii="Times New Roman" w:eastAsia="Arial Unicode MS" w:hAnsi="Times New Roman" w:cs="Times New Roman"/>
        </w:rPr>
        <w:t xml:space="preserve">Experience as </w:t>
      </w:r>
      <w:r w:rsidRPr="00905C62">
        <w:rPr>
          <w:rFonts w:ascii="Times New Roman" w:eastAsia="Arial Unicode MS" w:hAnsi="Times New Roman" w:cs="Times New Roman"/>
          <w:b/>
          <w:bCs/>
        </w:rPr>
        <w:t>GUI developer using JSP, Ajax, JQuery</w:t>
      </w:r>
      <w:r w:rsidRPr="00905C62">
        <w:rPr>
          <w:rFonts w:ascii="Times New Roman" w:eastAsia="Arial Unicode MS" w:hAnsi="Times New Roman" w:cs="Times New Roman"/>
          <w:b/>
        </w:rPr>
        <w:t>.</w:t>
      </w:r>
    </w:p>
    <w:p w:rsidR="005F1C45" w:rsidRPr="00905C62" w:rsidRDefault="005F1C45" w:rsidP="005F1C45">
      <w:pPr>
        <w:numPr>
          <w:ilvl w:val="0"/>
          <w:numId w:val="1"/>
        </w:numPr>
        <w:tabs>
          <w:tab w:val="left" w:pos="360"/>
        </w:tabs>
        <w:suppressAutoHyphens/>
        <w:spacing w:after="0" w:line="240" w:lineRule="auto"/>
        <w:rPr>
          <w:rFonts w:ascii="Times New Roman" w:eastAsia="Arial Unicode MS" w:hAnsi="Times New Roman" w:cs="Times New Roman"/>
          <w:b/>
        </w:rPr>
      </w:pPr>
      <w:r w:rsidRPr="00905C62">
        <w:rPr>
          <w:rFonts w:ascii="Times New Roman" w:eastAsia="Arial Unicode MS" w:hAnsi="Times New Roman" w:cs="Times New Roman"/>
        </w:rPr>
        <w:t>Experience in developing components using Enterprise Java Beans over Application servers and platforms such as WebSphere.</w:t>
      </w:r>
    </w:p>
    <w:p w:rsidR="005F1C45" w:rsidRPr="00905C62" w:rsidRDefault="005F1C45" w:rsidP="005F1C45">
      <w:pPr>
        <w:numPr>
          <w:ilvl w:val="0"/>
          <w:numId w:val="1"/>
        </w:numPr>
        <w:tabs>
          <w:tab w:val="left" w:pos="360"/>
        </w:tabs>
        <w:suppressAutoHyphens/>
        <w:spacing w:after="0" w:line="240" w:lineRule="auto"/>
        <w:rPr>
          <w:rFonts w:ascii="Times New Roman" w:eastAsia="Arial Unicode MS" w:hAnsi="Times New Roman" w:cs="Times New Roman"/>
        </w:rPr>
      </w:pPr>
      <w:r w:rsidRPr="00905C62">
        <w:rPr>
          <w:rFonts w:ascii="Times New Roman" w:eastAsia="Arial Unicode MS" w:hAnsi="Times New Roman" w:cs="Times New Roman"/>
          <w:b/>
        </w:rPr>
        <w:t>Strong exposure working with J2EE design patterns</w:t>
      </w:r>
      <w:r w:rsidRPr="00905C62">
        <w:rPr>
          <w:rFonts w:ascii="Times New Roman" w:eastAsia="Arial Unicode MS" w:hAnsi="Times New Roman" w:cs="Times New Roman"/>
        </w:rPr>
        <w:t xml:space="preserve"> like MVC, Front Controller, and Factory Design pattern, Value Object, Singleton and Proxy Design Pattern. </w:t>
      </w:r>
    </w:p>
    <w:p w:rsidR="005F1C45" w:rsidRPr="00905C62" w:rsidRDefault="005F1C45" w:rsidP="005F1C45">
      <w:pPr>
        <w:numPr>
          <w:ilvl w:val="0"/>
          <w:numId w:val="1"/>
        </w:numPr>
        <w:tabs>
          <w:tab w:val="left" w:pos="360"/>
        </w:tabs>
        <w:suppressAutoHyphens/>
        <w:spacing w:after="0" w:line="240" w:lineRule="auto"/>
        <w:rPr>
          <w:rFonts w:ascii="Times New Roman" w:eastAsia="Arial Unicode MS" w:hAnsi="Times New Roman" w:cs="Times New Roman"/>
        </w:rPr>
      </w:pPr>
      <w:r w:rsidRPr="00905C62">
        <w:rPr>
          <w:rFonts w:ascii="Times New Roman" w:eastAsia="Arial Unicode MS" w:hAnsi="Times New Roman" w:cs="Times New Roman"/>
        </w:rPr>
        <w:t xml:space="preserve">Good experience </w:t>
      </w:r>
      <w:r w:rsidR="009422A8" w:rsidRPr="00905C62">
        <w:rPr>
          <w:rFonts w:ascii="Times New Roman" w:eastAsia="Arial Unicode MS" w:hAnsi="Times New Roman" w:cs="Times New Roman"/>
        </w:rPr>
        <w:t xml:space="preserve">with </w:t>
      </w:r>
      <w:r w:rsidR="002F0CFE" w:rsidRPr="00905C62">
        <w:rPr>
          <w:rFonts w:ascii="Times New Roman" w:eastAsia="Arial Unicode MS" w:hAnsi="Times New Roman" w:cs="Times New Roman"/>
        </w:rPr>
        <w:t>Java OOPS</w:t>
      </w:r>
      <w:r w:rsidRPr="00905C62">
        <w:rPr>
          <w:rFonts w:ascii="Times New Roman" w:eastAsia="Arial Unicode MS" w:hAnsi="Times New Roman" w:cs="Times New Roman"/>
        </w:rPr>
        <w:t xml:space="preserve"> concepts like </w:t>
      </w:r>
      <w:r w:rsidRPr="00905C62">
        <w:rPr>
          <w:rFonts w:ascii="Times New Roman" w:eastAsia="Arial Unicode MS" w:hAnsi="Times New Roman" w:cs="Times New Roman"/>
          <w:b/>
        </w:rPr>
        <w:t>Multithreading, Collections and Exception Handling.</w:t>
      </w:r>
    </w:p>
    <w:p w:rsidR="005F1C45" w:rsidRPr="00905C62" w:rsidRDefault="005F1C45" w:rsidP="005F1C45">
      <w:pPr>
        <w:numPr>
          <w:ilvl w:val="0"/>
          <w:numId w:val="1"/>
        </w:numPr>
        <w:tabs>
          <w:tab w:val="left" w:pos="360"/>
        </w:tabs>
        <w:suppressAutoHyphens/>
        <w:spacing w:after="0" w:line="240" w:lineRule="auto"/>
        <w:rPr>
          <w:rFonts w:ascii="Times New Roman" w:eastAsia="Arial Unicode MS" w:hAnsi="Times New Roman" w:cs="Times New Roman"/>
        </w:rPr>
      </w:pPr>
      <w:r w:rsidRPr="00905C62">
        <w:rPr>
          <w:rFonts w:ascii="Times New Roman" w:eastAsia="Arial Unicode MS" w:hAnsi="Times New Roman" w:cs="Times New Roman"/>
        </w:rPr>
        <w:t xml:space="preserve">Strong experience in RDBMS technologies like </w:t>
      </w:r>
      <w:r w:rsidRPr="00905C62">
        <w:rPr>
          <w:rFonts w:ascii="Times New Roman" w:eastAsia="Arial Unicode MS" w:hAnsi="Times New Roman" w:cs="Times New Roman"/>
          <w:b/>
        </w:rPr>
        <w:t>SQL, Sub Queries, Stored Procedures, Triggers, Functions.</w:t>
      </w:r>
    </w:p>
    <w:p w:rsidR="005F1C45" w:rsidRPr="00905C62" w:rsidRDefault="005F1C45" w:rsidP="005F1C45">
      <w:pPr>
        <w:numPr>
          <w:ilvl w:val="0"/>
          <w:numId w:val="1"/>
        </w:numPr>
        <w:tabs>
          <w:tab w:val="left" w:pos="360"/>
        </w:tabs>
        <w:suppressAutoHyphens/>
        <w:spacing w:after="0" w:line="240" w:lineRule="auto"/>
        <w:rPr>
          <w:rFonts w:ascii="Times New Roman" w:eastAsia="Arial Unicode MS" w:hAnsi="Times New Roman" w:cs="Times New Roman"/>
        </w:rPr>
      </w:pPr>
      <w:r w:rsidRPr="00905C62">
        <w:rPr>
          <w:rFonts w:ascii="Times New Roman" w:eastAsia="Arial Unicode MS" w:hAnsi="Times New Roman" w:cs="Times New Roman"/>
        </w:rPr>
        <w:t>Engineering web development, multi-tier applications, acting as all players from Database to user interfaces.</w:t>
      </w:r>
    </w:p>
    <w:p w:rsidR="005F1C45" w:rsidRPr="00905C62" w:rsidRDefault="005F1C45" w:rsidP="005F1C45">
      <w:pPr>
        <w:numPr>
          <w:ilvl w:val="0"/>
          <w:numId w:val="1"/>
        </w:numPr>
        <w:tabs>
          <w:tab w:val="left" w:pos="360"/>
        </w:tabs>
        <w:suppressAutoHyphens/>
        <w:spacing w:after="0" w:line="240" w:lineRule="auto"/>
        <w:rPr>
          <w:rFonts w:ascii="Times New Roman" w:eastAsia="Arial Unicode MS" w:hAnsi="Times New Roman" w:cs="Times New Roman"/>
        </w:rPr>
      </w:pPr>
      <w:r w:rsidRPr="00905C62">
        <w:rPr>
          <w:rFonts w:ascii="Times New Roman" w:eastAsia="Arial Unicode MS" w:hAnsi="Times New Roman" w:cs="Times New Roman"/>
        </w:rPr>
        <w:t xml:space="preserve">Experience with servers like </w:t>
      </w:r>
      <w:r w:rsidRPr="00905C62">
        <w:rPr>
          <w:rFonts w:ascii="Times New Roman" w:eastAsia="Arial Unicode MS" w:hAnsi="Times New Roman" w:cs="Times New Roman"/>
          <w:b/>
        </w:rPr>
        <w:t>WebLogic</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and WebSphere</w:t>
      </w:r>
      <w:r w:rsidRPr="00905C62">
        <w:rPr>
          <w:rFonts w:ascii="Times New Roman" w:eastAsia="Arial Unicode MS" w:hAnsi="Times New Roman" w:cs="Times New Roman"/>
        </w:rPr>
        <w:t>.</w:t>
      </w:r>
    </w:p>
    <w:p w:rsidR="005F1C45" w:rsidRPr="00905C62" w:rsidRDefault="005F1C45" w:rsidP="005F1C45">
      <w:pPr>
        <w:numPr>
          <w:ilvl w:val="0"/>
          <w:numId w:val="1"/>
        </w:numPr>
        <w:tabs>
          <w:tab w:val="left" w:pos="360"/>
        </w:tabs>
        <w:suppressAutoHyphens/>
        <w:spacing w:after="0" w:line="240" w:lineRule="auto"/>
        <w:rPr>
          <w:rFonts w:ascii="Times New Roman" w:eastAsia="Arial Unicode MS" w:hAnsi="Times New Roman" w:cs="Times New Roman"/>
          <w:bCs/>
        </w:rPr>
      </w:pPr>
      <w:r w:rsidRPr="00905C62">
        <w:rPr>
          <w:rFonts w:ascii="Times New Roman" w:eastAsia="Arial Unicode MS" w:hAnsi="Times New Roman" w:cs="Times New Roman"/>
        </w:rPr>
        <w:t xml:space="preserve">Experience in designing Low Level and </w:t>
      </w:r>
      <w:r w:rsidR="009422A8" w:rsidRPr="00905C62">
        <w:rPr>
          <w:rFonts w:ascii="Times New Roman" w:eastAsia="Arial Unicode MS" w:hAnsi="Times New Roman" w:cs="Times New Roman"/>
        </w:rPr>
        <w:t>High-Level</w:t>
      </w:r>
      <w:r w:rsidRPr="00905C62">
        <w:rPr>
          <w:rFonts w:ascii="Times New Roman" w:eastAsia="Arial Unicode MS" w:hAnsi="Times New Roman" w:cs="Times New Roman"/>
        </w:rPr>
        <w:t xml:space="preserve"> design documents</w:t>
      </w:r>
    </w:p>
    <w:p w:rsidR="005F1C45" w:rsidRPr="00905C62" w:rsidRDefault="005F1C45" w:rsidP="005F1C45">
      <w:pPr>
        <w:numPr>
          <w:ilvl w:val="0"/>
          <w:numId w:val="1"/>
        </w:numPr>
        <w:tabs>
          <w:tab w:val="left" w:pos="360"/>
        </w:tabs>
        <w:suppressAutoHyphens/>
        <w:spacing w:after="0" w:line="240" w:lineRule="auto"/>
        <w:rPr>
          <w:rFonts w:ascii="Times New Roman" w:eastAsia="Arial Unicode MS" w:hAnsi="Times New Roman" w:cs="Times New Roman"/>
        </w:rPr>
      </w:pPr>
      <w:r w:rsidRPr="00905C62">
        <w:rPr>
          <w:rFonts w:ascii="Times New Roman" w:eastAsia="Arial Unicode MS" w:hAnsi="Times New Roman" w:cs="Times New Roman"/>
          <w:bCs/>
        </w:rPr>
        <w:t xml:space="preserve">Experience in deploying and configuring multi-tier enterprise applications on multiple servers such as </w:t>
      </w:r>
      <w:r w:rsidRPr="00905C62">
        <w:rPr>
          <w:rFonts w:ascii="Times New Roman" w:eastAsia="Arial Unicode MS" w:hAnsi="Times New Roman" w:cs="Times New Roman"/>
          <w:b/>
          <w:bCs/>
        </w:rPr>
        <w:t>Web logic Server, JBoss, WebSphere and Tomcat,</w:t>
      </w:r>
      <w:r w:rsidRPr="00905C62">
        <w:rPr>
          <w:rFonts w:ascii="Times New Roman" w:eastAsia="Arial Unicode MS" w:hAnsi="Times New Roman" w:cs="Times New Roman"/>
          <w:b/>
        </w:rPr>
        <w:t xml:space="preserve"> BEA WebLogic</w:t>
      </w:r>
      <w:r w:rsidRPr="00905C62">
        <w:rPr>
          <w:rFonts w:ascii="Times New Roman" w:eastAsia="Arial Unicode MS" w:hAnsi="Times New Roman" w:cs="Times New Roman"/>
          <w:b/>
          <w:bCs/>
        </w:rPr>
        <w:t>.</w:t>
      </w:r>
    </w:p>
    <w:p w:rsidR="005F1C45" w:rsidRPr="00905C62" w:rsidRDefault="005F1C45" w:rsidP="005F1C45">
      <w:pPr>
        <w:numPr>
          <w:ilvl w:val="0"/>
          <w:numId w:val="1"/>
        </w:numPr>
        <w:tabs>
          <w:tab w:val="left" w:pos="720"/>
        </w:tabs>
        <w:suppressAutoHyphens/>
        <w:spacing w:after="0" w:line="240" w:lineRule="auto"/>
        <w:rPr>
          <w:rFonts w:ascii="Times New Roman" w:eastAsia="Arial Unicode MS" w:hAnsi="Times New Roman" w:cs="Times New Roman"/>
        </w:rPr>
      </w:pPr>
      <w:r w:rsidRPr="00905C62">
        <w:rPr>
          <w:rFonts w:ascii="Times New Roman" w:eastAsia="Arial Unicode MS" w:hAnsi="Times New Roman" w:cs="Times New Roman"/>
        </w:rPr>
        <w:t>Experienced in writing applications in Maven, ANT and deploying them on to servers.</w:t>
      </w:r>
    </w:p>
    <w:p w:rsidR="005F1C45" w:rsidRPr="00905C62" w:rsidRDefault="005F1C45" w:rsidP="005F1C45">
      <w:pPr>
        <w:numPr>
          <w:ilvl w:val="0"/>
          <w:numId w:val="1"/>
        </w:numPr>
        <w:tabs>
          <w:tab w:val="left" w:pos="720"/>
        </w:tabs>
        <w:suppressAutoHyphens/>
        <w:spacing w:after="0" w:line="240" w:lineRule="auto"/>
        <w:rPr>
          <w:rFonts w:ascii="Times New Roman" w:eastAsia="Arial Unicode MS" w:hAnsi="Times New Roman" w:cs="Times New Roman"/>
          <w:bCs/>
        </w:rPr>
      </w:pPr>
      <w:r w:rsidRPr="00905C62">
        <w:rPr>
          <w:rFonts w:ascii="Times New Roman" w:eastAsia="Arial Unicode MS" w:hAnsi="Times New Roman" w:cs="Times New Roman"/>
        </w:rPr>
        <w:t>Extensive experience of working with RDBMS like Oracle 11g/12 c, MySQL, SQL Server and developing Stored Procedures, Triggers, Views, Functions and SQL Queries.</w:t>
      </w:r>
    </w:p>
    <w:p w:rsidR="005F1C45" w:rsidRPr="00905C62" w:rsidRDefault="005F1C45" w:rsidP="005F1C45">
      <w:pPr>
        <w:numPr>
          <w:ilvl w:val="0"/>
          <w:numId w:val="1"/>
        </w:numPr>
        <w:tabs>
          <w:tab w:val="left" w:pos="720"/>
        </w:tabs>
        <w:suppressAutoHyphens/>
        <w:spacing w:after="0" w:line="240" w:lineRule="auto"/>
        <w:rPr>
          <w:rFonts w:ascii="Times New Roman" w:eastAsia="Arial Unicode MS" w:hAnsi="Times New Roman" w:cs="Times New Roman"/>
          <w:bCs/>
        </w:rPr>
      </w:pPr>
      <w:r w:rsidRPr="00905C62">
        <w:rPr>
          <w:rFonts w:ascii="Times New Roman" w:eastAsia="Arial Unicode MS" w:hAnsi="Times New Roman" w:cs="Times New Roman"/>
          <w:bCs/>
        </w:rPr>
        <w:t xml:space="preserve">Experience of working </w:t>
      </w:r>
      <w:r w:rsidR="009422A8" w:rsidRPr="00905C62">
        <w:rPr>
          <w:rFonts w:ascii="Times New Roman" w:eastAsia="Arial Unicode MS" w:hAnsi="Times New Roman" w:cs="Times New Roman"/>
          <w:bCs/>
        </w:rPr>
        <w:t>with RAD</w:t>
      </w:r>
      <w:r w:rsidRPr="00905C62">
        <w:rPr>
          <w:rFonts w:ascii="Times New Roman" w:eastAsia="Arial Unicode MS" w:hAnsi="Times New Roman" w:cs="Times New Roman"/>
          <w:bCs/>
        </w:rPr>
        <w:t xml:space="preserve">, </w:t>
      </w:r>
      <w:r w:rsidRPr="00905C62">
        <w:rPr>
          <w:rFonts w:ascii="Times New Roman" w:eastAsia="Arial Unicode MS" w:hAnsi="Times New Roman" w:cs="Times New Roman"/>
        </w:rPr>
        <w:t xml:space="preserve">WSAD 5.0, Spring Tool Suite, JDeveloper, Eclipse, NetBeans, </w:t>
      </w:r>
    </w:p>
    <w:p w:rsidR="005F1C45" w:rsidRPr="00905C62" w:rsidRDefault="005F1C45" w:rsidP="005F1C45">
      <w:pPr>
        <w:numPr>
          <w:ilvl w:val="0"/>
          <w:numId w:val="1"/>
        </w:numPr>
        <w:tabs>
          <w:tab w:val="left" w:pos="720"/>
        </w:tabs>
        <w:suppressAutoHyphens/>
        <w:spacing w:after="0" w:line="240" w:lineRule="auto"/>
        <w:rPr>
          <w:rFonts w:ascii="Times New Roman" w:eastAsia="Arial Unicode MS" w:hAnsi="Times New Roman" w:cs="Times New Roman"/>
          <w:bCs/>
        </w:rPr>
      </w:pPr>
      <w:r w:rsidRPr="00905C62">
        <w:rPr>
          <w:rFonts w:ascii="Times New Roman" w:eastAsia="Arial Unicode MS" w:hAnsi="Times New Roman" w:cs="Times New Roman"/>
          <w:bCs/>
        </w:rPr>
        <w:t xml:space="preserve">Experience in designing </w:t>
      </w:r>
      <w:r w:rsidRPr="00905C62">
        <w:rPr>
          <w:rFonts w:ascii="Times New Roman" w:eastAsia="Arial Unicode MS" w:hAnsi="Times New Roman" w:cs="Times New Roman"/>
          <w:b/>
          <w:bCs/>
        </w:rPr>
        <w:t>UML diagrams using Rational Rose and Microsoft Visio.</w:t>
      </w:r>
    </w:p>
    <w:p w:rsidR="005F1C45" w:rsidRPr="00905C62" w:rsidRDefault="005F1C45" w:rsidP="005F1C45">
      <w:pPr>
        <w:numPr>
          <w:ilvl w:val="0"/>
          <w:numId w:val="1"/>
        </w:numPr>
        <w:tabs>
          <w:tab w:val="left" w:pos="720"/>
        </w:tabs>
        <w:suppressAutoHyphens/>
        <w:spacing w:after="0" w:line="240" w:lineRule="auto"/>
        <w:rPr>
          <w:rFonts w:ascii="Times New Roman" w:eastAsia="Arial Unicode MS" w:hAnsi="Times New Roman" w:cs="Times New Roman"/>
        </w:rPr>
      </w:pPr>
      <w:r w:rsidRPr="00905C62">
        <w:rPr>
          <w:rFonts w:ascii="Times New Roman" w:eastAsia="Arial Unicode MS" w:hAnsi="Times New Roman" w:cs="Times New Roman"/>
          <w:bCs/>
        </w:rPr>
        <w:t xml:space="preserve">Experience in the use </w:t>
      </w:r>
      <w:r w:rsidR="009422A8" w:rsidRPr="00905C62">
        <w:rPr>
          <w:rFonts w:ascii="Times New Roman" w:eastAsia="Arial Unicode MS" w:hAnsi="Times New Roman" w:cs="Times New Roman"/>
          <w:bCs/>
        </w:rPr>
        <w:t>of Defect</w:t>
      </w:r>
      <w:r w:rsidRPr="00905C62">
        <w:rPr>
          <w:rFonts w:ascii="Times New Roman" w:eastAsia="Arial Unicode MS" w:hAnsi="Times New Roman" w:cs="Times New Roman"/>
          <w:bCs/>
        </w:rPr>
        <w:t xml:space="preserve"> Tracking &amp; Version Management Tools such as </w:t>
      </w:r>
      <w:r w:rsidRPr="00905C62">
        <w:rPr>
          <w:rFonts w:ascii="Times New Roman" w:eastAsia="Arial Unicode MS" w:hAnsi="Times New Roman" w:cs="Times New Roman"/>
          <w:b/>
          <w:bCs/>
        </w:rPr>
        <w:t>SVN, CVS, GIT.</w:t>
      </w:r>
    </w:p>
    <w:p w:rsidR="005F1C45" w:rsidRPr="00905C62" w:rsidRDefault="005F1C45" w:rsidP="005F1C45">
      <w:pPr>
        <w:numPr>
          <w:ilvl w:val="0"/>
          <w:numId w:val="1"/>
        </w:numPr>
        <w:tabs>
          <w:tab w:val="left" w:pos="720"/>
        </w:tabs>
        <w:suppressAutoHyphens/>
        <w:spacing w:after="0" w:line="240" w:lineRule="auto"/>
        <w:rPr>
          <w:rFonts w:ascii="Times New Roman" w:eastAsia="Arial Unicode MS" w:hAnsi="Times New Roman" w:cs="Times New Roman"/>
        </w:rPr>
      </w:pPr>
      <w:r w:rsidRPr="00905C62">
        <w:rPr>
          <w:rFonts w:ascii="Times New Roman" w:eastAsia="Arial Unicode MS" w:hAnsi="Times New Roman" w:cs="Times New Roman"/>
        </w:rPr>
        <w:t xml:space="preserve">Experienced in </w:t>
      </w:r>
      <w:r w:rsidRPr="00905C62">
        <w:rPr>
          <w:rFonts w:ascii="Times New Roman" w:eastAsia="Arial Unicode MS" w:hAnsi="Times New Roman" w:cs="Times New Roman"/>
          <w:bCs/>
        </w:rPr>
        <w:t>Unit Testing</w:t>
      </w:r>
      <w:r w:rsidRPr="00905C62">
        <w:rPr>
          <w:rFonts w:ascii="Times New Roman" w:eastAsia="Arial Unicode MS" w:hAnsi="Times New Roman" w:cs="Times New Roman"/>
        </w:rPr>
        <w:t xml:space="preserve"> and generating of Test cases for web applications.</w:t>
      </w:r>
    </w:p>
    <w:p w:rsidR="005F1C45" w:rsidRPr="00905C62" w:rsidRDefault="005F1C45" w:rsidP="005F1C45">
      <w:pPr>
        <w:numPr>
          <w:ilvl w:val="0"/>
          <w:numId w:val="1"/>
        </w:numPr>
        <w:tabs>
          <w:tab w:val="left" w:pos="720"/>
        </w:tabs>
        <w:suppressAutoHyphens/>
        <w:spacing w:after="0" w:line="240" w:lineRule="auto"/>
        <w:rPr>
          <w:rFonts w:ascii="Times New Roman" w:eastAsia="Arial Unicode MS" w:hAnsi="Times New Roman" w:cs="Times New Roman"/>
        </w:rPr>
      </w:pPr>
      <w:r w:rsidRPr="00905C62">
        <w:rPr>
          <w:rFonts w:ascii="Times New Roman" w:eastAsia="Arial Unicode MS" w:hAnsi="Times New Roman" w:cs="Times New Roman"/>
        </w:rPr>
        <w:t xml:space="preserve">Experience with unit testing the applications using </w:t>
      </w:r>
      <w:r w:rsidRPr="00905C62">
        <w:rPr>
          <w:rFonts w:ascii="Times New Roman" w:eastAsia="Arial Unicode MS" w:hAnsi="Times New Roman" w:cs="Times New Roman"/>
          <w:b/>
        </w:rPr>
        <w:t>Junit</w:t>
      </w:r>
      <w:r w:rsidRPr="00905C62">
        <w:rPr>
          <w:rFonts w:ascii="Times New Roman" w:eastAsia="Arial Unicode MS" w:hAnsi="Times New Roman" w:cs="Times New Roman"/>
        </w:rPr>
        <w:t xml:space="preserve"> and </w:t>
      </w:r>
      <w:r w:rsidRPr="00905C62">
        <w:rPr>
          <w:rFonts w:ascii="Times New Roman" w:eastAsia="Arial Unicode MS" w:hAnsi="Times New Roman" w:cs="Times New Roman"/>
          <w:b/>
        </w:rPr>
        <w:t>JMeter</w:t>
      </w:r>
      <w:r w:rsidRPr="00905C62">
        <w:rPr>
          <w:rFonts w:ascii="Times New Roman" w:eastAsia="Arial Unicode MS" w:hAnsi="Times New Roman" w:cs="Times New Roman"/>
        </w:rPr>
        <w:t>.</w:t>
      </w:r>
    </w:p>
    <w:p w:rsidR="005F1C45" w:rsidRPr="005F1C45" w:rsidRDefault="005F1C45" w:rsidP="005F1C45">
      <w:pPr>
        <w:numPr>
          <w:ilvl w:val="0"/>
          <w:numId w:val="1"/>
        </w:numPr>
        <w:tabs>
          <w:tab w:val="left" w:pos="720"/>
        </w:tabs>
        <w:suppressAutoHyphens/>
        <w:spacing w:after="0" w:line="240" w:lineRule="auto"/>
        <w:rPr>
          <w:rFonts w:ascii="Times New Roman" w:eastAsia="Arial Unicode MS" w:hAnsi="Times New Roman" w:cs="Times New Roman"/>
          <w:b/>
        </w:rPr>
      </w:pPr>
      <w:r w:rsidRPr="00905C62">
        <w:rPr>
          <w:rFonts w:ascii="Times New Roman" w:eastAsia="Arial Unicode MS" w:hAnsi="Times New Roman" w:cs="Times New Roman"/>
        </w:rPr>
        <w:t xml:space="preserve">A resourceful team player with </w:t>
      </w:r>
      <w:r w:rsidRPr="00905C62">
        <w:rPr>
          <w:rFonts w:ascii="Times New Roman" w:eastAsia="Arial Unicode MS" w:hAnsi="Times New Roman" w:cs="Times New Roman"/>
          <w:bCs/>
        </w:rPr>
        <w:t>good inter-personal skills, effective</w:t>
      </w:r>
      <w:r w:rsidRPr="00905C62">
        <w:rPr>
          <w:rFonts w:ascii="Times New Roman" w:eastAsia="Arial Unicode MS" w:hAnsi="Times New Roman" w:cs="Times New Roman"/>
        </w:rPr>
        <w:t xml:space="preserve"> problem - solving and </w:t>
      </w:r>
      <w:r w:rsidRPr="00905C62">
        <w:rPr>
          <w:rFonts w:ascii="Times New Roman" w:eastAsia="Arial Unicode MS" w:hAnsi="Times New Roman" w:cs="Times New Roman"/>
          <w:bCs/>
        </w:rPr>
        <w:t>decision-making skills</w:t>
      </w:r>
      <w:r w:rsidRPr="00905C62">
        <w:rPr>
          <w:rFonts w:ascii="Times New Roman" w:eastAsia="Arial Unicode MS" w:hAnsi="Times New Roman" w:cs="Times New Roman"/>
        </w:rPr>
        <w:t>, looking for a satisfying career in a fair working environment with opportunities for growth.</w:t>
      </w:r>
    </w:p>
    <w:p w:rsidR="005F1C45" w:rsidRPr="005F1C45" w:rsidRDefault="005F1C45" w:rsidP="005F1C45">
      <w:pPr>
        <w:tabs>
          <w:tab w:val="left" w:pos="720"/>
        </w:tabs>
        <w:suppressAutoHyphens/>
        <w:spacing w:after="0" w:line="240" w:lineRule="auto"/>
        <w:ind w:left="720"/>
        <w:rPr>
          <w:rFonts w:ascii="Times New Roman" w:eastAsia="Arial Unicode MS" w:hAnsi="Times New Roman" w:cs="Times New Roman"/>
          <w:b/>
        </w:rPr>
      </w:pPr>
    </w:p>
    <w:p w:rsidR="00FF4201" w:rsidRDefault="00FF4201" w:rsidP="006A6D26">
      <w:pPr>
        <w:pStyle w:val="NoSpacing"/>
        <w:spacing w:line="276" w:lineRule="auto"/>
        <w:jc w:val="both"/>
        <w:rPr>
          <w:rFonts w:cs="Times New Roman"/>
          <w:sz w:val="22"/>
        </w:rPr>
      </w:pPr>
    </w:p>
    <w:p w:rsidR="002F0CFE" w:rsidRPr="00092A53" w:rsidRDefault="002F0CFE" w:rsidP="006A6D26">
      <w:pPr>
        <w:pStyle w:val="NoSpacing"/>
        <w:spacing w:line="276" w:lineRule="auto"/>
        <w:jc w:val="both"/>
        <w:rPr>
          <w:rFonts w:cs="Times New Roman"/>
          <w:sz w:val="22"/>
        </w:rPr>
      </w:pPr>
    </w:p>
    <w:p w:rsidR="00FF4201" w:rsidRPr="00862FB1" w:rsidRDefault="00FF4201" w:rsidP="006A6D26">
      <w:pPr>
        <w:pStyle w:val="NoSpacing"/>
        <w:spacing w:line="276" w:lineRule="auto"/>
        <w:jc w:val="both"/>
        <w:rPr>
          <w:rFonts w:cs="Times New Roman"/>
          <w:b/>
          <w:noProof/>
          <w:sz w:val="22"/>
          <w:u w:val="single"/>
        </w:rPr>
      </w:pPr>
      <w:r w:rsidRPr="00862FB1">
        <w:rPr>
          <w:rFonts w:cs="Times New Roman"/>
          <w:b/>
          <w:noProof/>
          <w:sz w:val="22"/>
          <w:u w:val="single"/>
        </w:rPr>
        <w:lastRenderedPageBreak/>
        <w:t>TECHNICAL KNOWLEDGE:</w:t>
      </w:r>
    </w:p>
    <w:p w:rsidR="005F2C01" w:rsidRPr="00E303A9" w:rsidRDefault="005F2C01" w:rsidP="006A6D26">
      <w:pPr>
        <w:pStyle w:val="NoSpacing"/>
        <w:spacing w:line="276" w:lineRule="auto"/>
        <w:jc w:val="both"/>
        <w:rPr>
          <w:rFonts w:cs="Times New Roman"/>
          <w:b/>
          <w:sz w:val="22"/>
        </w:rPr>
      </w:pPr>
    </w:p>
    <w:tbl>
      <w:tblPr>
        <w:tblW w:w="9783" w:type="dxa"/>
        <w:tblInd w:w="10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67"/>
        <w:gridCol w:w="6816"/>
      </w:tblGrid>
      <w:tr w:rsidR="00FF4201" w:rsidRPr="00092A53" w:rsidTr="00C94946">
        <w:trPr>
          <w:trHeight w:val="257"/>
        </w:trPr>
        <w:tc>
          <w:tcPr>
            <w:tcW w:w="2967" w:type="dxa"/>
            <w:tcBorders>
              <w:top w:val="single" w:sz="4" w:space="0" w:color="auto"/>
              <w:left w:val="single" w:sz="4" w:space="0" w:color="auto"/>
              <w:bottom w:val="single" w:sz="6" w:space="0" w:color="auto"/>
              <w:right w:val="single" w:sz="6" w:space="0" w:color="auto"/>
            </w:tcBorders>
            <w:shd w:val="clear" w:color="auto" w:fill="auto"/>
            <w:hideMark/>
          </w:tcPr>
          <w:p w:rsidR="00FF4201" w:rsidRPr="00092A53" w:rsidRDefault="00FF4201" w:rsidP="006A6D26">
            <w:pPr>
              <w:pStyle w:val="NoSpacing"/>
              <w:spacing w:line="276" w:lineRule="auto"/>
              <w:jc w:val="both"/>
              <w:rPr>
                <w:rFonts w:eastAsia="Times New Roman" w:cs="Times New Roman"/>
                <w:b/>
                <w:bCs/>
                <w:color w:val="000000"/>
                <w:sz w:val="22"/>
              </w:rPr>
            </w:pPr>
            <w:r w:rsidRPr="00092A53">
              <w:rPr>
                <w:rFonts w:eastAsia="Times New Roman" w:cs="Times New Roman"/>
                <w:b/>
                <w:bCs/>
                <w:color w:val="000000"/>
                <w:sz w:val="22"/>
              </w:rPr>
              <w:t>Java Technologies</w:t>
            </w:r>
          </w:p>
        </w:tc>
        <w:tc>
          <w:tcPr>
            <w:tcW w:w="6816" w:type="dxa"/>
            <w:tcBorders>
              <w:top w:val="single" w:sz="4" w:space="0" w:color="auto"/>
              <w:left w:val="single" w:sz="6" w:space="0" w:color="auto"/>
              <w:bottom w:val="single" w:sz="6" w:space="0" w:color="auto"/>
              <w:right w:val="single" w:sz="4" w:space="0" w:color="auto"/>
            </w:tcBorders>
            <w:shd w:val="clear" w:color="auto" w:fill="auto"/>
          </w:tcPr>
          <w:p w:rsidR="00FF4201" w:rsidRPr="00092A53" w:rsidRDefault="00FF4201" w:rsidP="006A6D26">
            <w:pPr>
              <w:pStyle w:val="NoSpacing"/>
              <w:spacing w:line="276" w:lineRule="auto"/>
              <w:jc w:val="both"/>
              <w:rPr>
                <w:rFonts w:eastAsia="Times New Roman" w:cs="Times New Roman"/>
                <w:bCs/>
                <w:color w:val="000000"/>
                <w:sz w:val="22"/>
              </w:rPr>
            </w:pPr>
            <w:r w:rsidRPr="00092A53">
              <w:rPr>
                <w:rFonts w:eastAsia="Times New Roman" w:cs="Times New Roman"/>
                <w:bCs/>
                <w:color w:val="000000"/>
                <w:sz w:val="22"/>
              </w:rPr>
              <w:t xml:space="preserve">J2EE, Servlet, JSP, JDBC and JSON. </w:t>
            </w:r>
          </w:p>
        </w:tc>
      </w:tr>
      <w:tr w:rsidR="00FF4201" w:rsidRPr="00092A53" w:rsidTr="00C94946">
        <w:trPr>
          <w:trHeight w:val="257"/>
        </w:trPr>
        <w:tc>
          <w:tcPr>
            <w:tcW w:w="2967" w:type="dxa"/>
            <w:tcBorders>
              <w:top w:val="single" w:sz="4" w:space="0" w:color="auto"/>
              <w:left w:val="single" w:sz="4" w:space="0" w:color="auto"/>
              <w:bottom w:val="single" w:sz="6" w:space="0" w:color="auto"/>
              <w:right w:val="single" w:sz="6" w:space="0" w:color="auto"/>
            </w:tcBorders>
            <w:shd w:val="clear" w:color="auto" w:fill="auto"/>
            <w:hideMark/>
          </w:tcPr>
          <w:p w:rsidR="00FF4201" w:rsidRPr="00092A53" w:rsidRDefault="00FF4201" w:rsidP="006A6D26">
            <w:pPr>
              <w:pStyle w:val="NoSpacing"/>
              <w:spacing w:line="276" w:lineRule="auto"/>
              <w:jc w:val="both"/>
              <w:rPr>
                <w:rFonts w:eastAsia="Times New Roman" w:cs="Times New Roman"/>
                <w:b/>
                <w:bCs/>
                <w:color w:val="000000"/>
                <w:sz w:val="22"/>
              </w:rPr>
            </w:pPr>
            <w:r w:rsidRPr="00092A53">
              <w:rPr>
                <w:rFonts w:eastAsia="Times New Roman" w:cs="Times New Roman"/>
                <w:b/>
                <w:bCs/>
                <w:color w:val="000000"/>
                <w:sz w:val="22"/>
              </w:rPr>
              <w:t>Web Services</w:t>
            </w:r>
          </w:p>
        </w:tc>
        <w:tc>
          <w:tcPr>
            <w:tcW w:w="6816" w:type="dxa"/>
            <w:tcBorders>
              <w:top w:val="single" w:sz="4" w:space="0" w:color="auto"/>
              <w:left w:val="single" w:sz="6" w:space="0" w:color="auto"/>
              <w:bottom w:val="single" w:sz="6" w:space="0" w:color="auto"/>
              <w:right w:val="single" w:sz="4" w:space="0" w:color="auto"/>
            </w:tcBorders>
            <w:shd w:val="clear" w:color="auto" w:fill="auto"/>
          </w:tcPr>
          <w:p w:rsidR="00FF4201" w:rsidRPr="00092A53" w:rsidRDefault="00FF4201" w:rsidP="006A6D26">
            <w:pPr>
              <w:pStyle w:val="NoSpacing"/>
              <w:spacing w:line="276" w:lineRule="auto"/>
              <w:jc w:val="both"/>
              <w:rPr>
                <w:rFonts w:eastAsia="Times New Roman" w:cs="Times New Roman"/>
                <w:bCs/>
                <w:color w:val="FF0000"/>
                <w:sz w:val="22"/>
              </w:rPr>
            </w:pPr>
            <w:r w:rsidRPr="00092A53">
              <w:rPr>
                <w:rFonts w:eastAsia="Times New Roman" w:cs="Times New Roman"/>
                <w:bCs/>
                <w:sz w:val="22"/>
              </w:rPr>
              <w:t>SOAP, REST, JAX-WS, JAX-RS, WSDL, JAXB, AXIS, JERSEY API.</w:t>
            </w:r>
          </w:p>
        </w:tc>
      </w:tr>
      <w:tr w:rsidR="00FF4201" w:rsidRPr="00092A53" w:rsidTr="00C94946">
        <w:trPr>
          <w:trHeight w:val="528"/>
        </w:trPr>
        <w:tc>
          <w:tcPr>
            <w:tcW w:w="2967" w:type="dxa"/>
            <w:tcBorders>
              <w:top w:val="single" w:sz="4" w:space="0" w:color="auto"/>
              <w:left w:val="single" w:sz="4" w:space="0" w:color="auto"/>
              <w:bottom w:val="single" w:sz="6" w:space="0" w:color="auto"/>
              <w:right w:val="single" w:sz="6" w:space="0" w:color="auto"/>
            </w:tcBorders>
            <w:shd w:val="clear" w:color="auto" w:fill="auto"/>
            <w:hideMark/>
          </w:tcPr>
          <w:p w:rsidR="00FF4201" w:rsidRPr="00092A53" w:rsidRDefault="00FF4201" w:rsidP="006A6D26">
            <w:pPr>
              <w:pStyle w:val="NoSpacing"/>
              <w:spacing w:line="276" w:lineRule="auto"/>
              <w:jc w:val="both"/>
              <w:rPr>
                <w:rFonts w:eastAsia="Times New Roman" w:cs="Times New Roman"/>
                <w:b/>
                <w:bCs/>
                <w:color w:val="000000"/>
                <w:sz w:val="22"/>
              </w:rPr>
            </w:pPr>
            <w:r w:rsidRPr="00092A53">
              <w:rPr>
                <w:rFonts w:eastAsia="Times New Roman" w:cs="Times New Roman"/>
                <w:b/>
                <w:bCs/>
                <w:color w:val="000000"/>
                <w:sz w:val="22"/>
              </w:rPr>
              <w:t>Web Technologies</w:t>
            </w:r>
          </w:p>
        </w:tc>
        <w:tc>
          <w:tcPr>
            <w:tcW w:w="6816" w:type="dxa"/>
            <w:tcBorders>
              <w:top w:val="single" w:sz="4" w:space="0" w:color="auto"/>
              <w:left w:val="single" w:sz="6" w:space="0" w:color="auto"/>
              <w:bottom w:val="single" w:sz="6" w:space="0" w:color="auto"/>
              <w:right w:val="single" w:sz="4" w:space="0" w:color="auto"/>
            </w:tcBorders>
            <w:shd w:val="clear" w:color="auto" w:fill="auto"/>
          </w:tcPr>
          <w:p w:rsidR="00FF4201" w:rsidRPr="00092A53" w:rsidRDefault="00FF4201" w:rsidP="006A6D26">
            <w:pPr>
              <w:pStyle w:val="NoSpacing"/>
              <w:spacing w:line="276" w:lineRule="auto"/>
              <w:jc w:val="both"/>
              <w:rPr>
                <w:rFonts w:eastAsia="Times New Roman" w:cs="Times New Roman"/>
                <w:bCs/>
                <w:color w:val="000000"/>
                <w:sz w:val="22"/>
              </w:rPr>
            </w:pPr>
            <w:r w:rsidRPr="00092A53">
              <w:rPr>
                <w:rFonts w:eastAsia="Times New Roman" w:cs="Times New Roman"/>
                <w:bCs/>
                <w:color w:val="000000"/>
                <w:sz w:val="22"/>
              </w:rPr>
              <w:t>HTML/HTML5, CSS/CSS2/CSS3, LESS, SASS, JavaScript, jQuery, XSLT, DHTML, XHTML, AJAX, JSON</w:t>
            </w:r>
          </w:p>
        </w:tc>
      </w:tr>
      <w:tr w:rsidR="00FF4201" w:rsidRPr="00092A53" w:rsidTr="00C94946">
        <w:trPr>
          <w:trHeight w:val="257"/>
        </w:trPr>
        <w:tc>
          <w:tcPr>
            <w:tcW w:w="2967" w:type="dxa"/>
            <w:tcBorders>
              <w:top w:val="single" w:sz="4" w:space="0" w:color="auto"/>
              <w:left w:val="single" w:sz="4" w:space="0" w:color="auto"/>
              <w:bottom w:val="single" w:sz="6" w:space="0" w:color="auto"/>
              <w:right w:val="single" w:sz="6" w:space="0" w:color="auto"/>
            </w:tcBorders>
            <w:shd w:val="clear" w:color="auto" w:fill="auto"/>
            <w:hideMark/>
          </w:tcPr>
          <w:p w:rsidR="00FF4201" w:rsidRPr="00092A53" w:rsidRDefault="00FF4201" w:rsidP="006A6D26">
            <w:pPr>
              <w:pStyle w:val="NoSpacing"/>
              <w:spacing w:line="276" w:lineRule="auto"/>
              <w:jc w:val="both"/>
              <w:rPr>
                <w:rFonts w:eastAsia="Times New Roman" w:cs="Times New Roman"/>
                <w:b/>
                <w:bCs/>
                <w:color w:val="000000"/>
                <w:sz w:val="22"/>
              </w:rPr>
            </w:pPr>
            <w:r w:rsidRPr="00092A53">
              <w:rPr>
                <w:rFonts w:eastAsia="Times New Roman" w:cs="Times New Roman"/>
                <w:b/>
                <w:bCs/>
                <w:color w:val="000000"/>
                <w:sz w:val="22"/>
              </w:rPr>
              <w:t>Web Frameworks</w:t>
            </w:r>
          </w:p>
        </w:tc>
        <w:tc>
          <w:tcPr>
            <w:tcW w:w="6816" w:type="dxa"/>
            <w:tcBorders>
              <w:top w:val="single" w:sz="4" w:space="0" w:color="auto"/>
              <w:left w:val="single" w:sz="6" w:space="0" w:color="auto"/>
              <w:bottom w:val="single" w:sz="6" w:space="0" w:color="auto"/>
              <w:right w:val="single" w:sz="4" w:space="0" w:color="auto"/>
            </w:tcBorders>
            <w:shd w:val="clear" w:color="auto" w:fill="auto"/>
          </w:tcPr>
          <w:p w:rsidR="00FF4201" w:rsidRPr="00092A53" w:rsidRDefault="00FF4201" w:rsidP="006A6D26">
            <w:pPr>
              <w:pStyle w:val="NoSpacing"/>
              <w:spacing w:line="276" w:lineRule="auto"/>
              <w:jc w:val="both"/>
              <w:rPr>
                <w:rFonts w:eastAsia="Times New Roman" w:cs="Times New Roman"/>
                <w:bCs/>
                <w:color w:val="000000"/>
                <w:sz w:val="22"/>
              </w:rPr>
            </w:pPr>
            <w:r w:rsidRPr="00092A53">
              <w:rPr>
                <w:rFonts w:eastAsia="Times New Roman" w:cs="Times New Roman"/>
                <w:bCs/>
                <w:color w:val="000000"/>
                <w:sz w:val="22"/>
              </w:rPr>
              <w:t>AngularJS, Bootstrap, ReactJS.</w:t>
            </w:r>
          </w:p>
        </w:tc>
      </w:tr>
      <w:tr w:rsidR="00FF4201" w:rsidRPr="00092A53" w:rsidTr="00C94946">
        <w:trPr>
          <w:trHeight w:val="271"/>
        </w:trPr>
        <w:tc>
          <w:tcPr>
            <w:tcW w:w="2967" w:type="dxa"/>
            <w:tcBorders>
              <w:top w:val="single" w:sz="6" w:space="0" w:color="auto"/>
              <w:left w:val="single" w:sz="4" w:space="0" w:color="auto"/>
              <w:bottom w:val="single" w:sz="6" w:space="0" w:color="auto"/>
              <w:right w:val="single" w:sz="6" w:space="0" w:color="auto"/>
            </w:tcBorders>
            <w:shd w:val="clear" w:color="auto" w:fill="auto"/>
            <w:hideMark/>
          </w:tcPr>
          <w:p w:rsidR="00FF4201" w:rsidRPr="00092A53" w:rsidRDefault="00FF4201" w:rsidP="006A6D26">
            <w:pPr>
              <w:pStyle w:val="NoSpacing"/>
              <w:spacing w:line="276" w:lineRule="auto"/>
              <w:jc w:val="both"/>
              <w:rPr>
                <w:rFonts w:eastAsia="Times New Roman" w:cs="Times New Roman"/>
                <w:b/>
                <w:bCs/>
                <w:color w:val="000000"/>
                <w:sz w:val="22"/>
              </w:rPr>
            </w:pPr>
            <w:r w:rsidRPr="00092A53">
              <w:rPr>
                <w:rFonts w:eastAsia="Times New Roman" w:cs="Times New Roman"/>
                <w:b/>
                <w:bCs/>
                <w:color w:val="000000"/>
                <w:sz w:val="22"/>
              </w:rPr>
              <w:t>Frameworks</w:t>
            </w:r>
          </w:p>
        </w:tc>
        <w:tc>
          <w:tcPr>
            <w:tcW w:w="6816" w:type="dxa"/>
            <w:tcBorders>
              <w:top w:val="single" w:sz="6" w:space="0" w:color="auto"/>
              <w:left w:val="single" w:sz="6" w:space="0" w:color="auto"/>
              <w:bottom w:val="single" w:sz="6" w:space="0" w:color="auto"/>
              <w:right w:val="single" w:sz="4" w:space="0" w:color="auto"/>
            </w:tcBorders>
            <w:shd w:val="clear" w:color="auto" w:fill="auto"/>
          </w:tcPr>
          <w:p w:rsidR="00FF4201" w:rsidRPr="00092A53" w:rsidRDefault="00FF4201" w:rsidP="006A6D26">
            <w:pPr>
              <w:pStyle w:val="NoSpacing"/>
              <w:spacing w:line="276" w:lineRule="auto"/>
              <w:jc w:val="both"/>
              <w:rPr>
                <w:rFonts w:eastAsia="Times New Roman" w:cs="Times New Roman"/>
                <w:bCs/>
                <w:sz w:val="22"/>
              </w:rPr>
            </w:pPr>
            <w:r w:rsidRPr="00092A53">
              <w:rPr>
                <w:rFonts w:eastAsia="Times New Roman" w:cs="Times New Roman"/>
                <w:bCs/>
                <w:sz w:val="22"/>
              </w:rPr>
              <w:t>Spring and Hibernate.</w:t>
            </w:r>
          </w:p>
        </w:tc>
      </w:tr>
      <w:tr w:rsidR="00FF4201" w:rsidRPr="00092A53" w:rsidTr="00C94946">
        <w:trPr>
          <w:trHeight w:val="257"/>
        </w:trPr>
        <w:tc>
          <w:tcPr>
            <w:tcW w:w="2967" w:type="dxa"/>
            <w:tcBorders>
              <w:top w:val="single" w:sz="6" w:space="0" w:color="auto"/>
              <w:left w:val="single" w:sz="4" w:space="0" w:color="auto"/>
              <w:bottom w:val="single" w:sz="6" w:space="0" w:color="auto"/>
              <w:right w:val="single" w:sz="6" w:space="0" w:color="auto"/>
            </w:tcBorders>
            <w:shd w:val="clear" w:color="auto" w:fill="auto"/>
          </w:tcPr>
          <w:p w:rsidR="00FF4201" w:rsidRPr="00092A53" w:rsidRDefault="00FF4201" w:rsidP="006A6D26">
            <w:pPr>
              <w:pStyle w:val="NoSpacing"/>
              <w:spacing w:line="276" w:lineRule="auto"/>
              <w:jc w:val="both"/>
              <w:rPr>
                <w:rFonts w:eastAsia="Times New Roman" w:cs="Times New Roman"/>
                <w:b/>
                <w:bCs/>
                <w:color w:val="000000"/>
                <w:sz w:val="22"/>
              </w:rPr>
            </w:pPr>
            <w:r w:rsidRPr="00092A53">
              <w:rPr>
                <w:rFonts w:eastAsia="Times New Roman" w:cs="Times New Roman"/>
                <w:b/>
                <w:bCs/>
                <w:color w:val="000000"/>
                <w:sz w:val="22"/>
              </w:rPr>
              <w:t>Database</w:t>
            </w:r>
          </w:p>
        </w:tc>
        <w:tc>
          <w:tcPr>
            <w:tcW w:w="6816" w:type="dxa"/>
            <w:tcBorders>
              <w:top w:val="single" w:sz="6" w:space="0" w:color="auto"/>
              <w:left w:val="single" w:sz="6" w:space="0" w:color="auto"/>
              <w:bottom w:val="single" w:sz="6" w:space="0" w:color="auto"/>
              <w:right w:val="single" w:sz="4" w:space="0" w:color="auto"/>
            </w:tcBorders>
            <w:shd w:val="clear" w:color="auto" w:fill="auto"/>
          </w:tcPr>
          <w:p w:rsidR="00FF4201" w:rsidRPr="00092A53" w:rsidRDefault="00FF4201" w:rsidP="006A6D26">
            <w:pPr>
              <w:pStyle w:val="NoSpacing"/>
              <w:spacing w:line="276" w:lineRule="auto"/>
              <w:jc w:val="both"/>
              <w:rPr>
                <w:rFonts w:eastAsia="Times New Roman" w:cs="Times New Roman"/>
                <w:bCs/>
                <w:color w:val="000000"/>
                <w:sz w:val="22"/>
              </w:rPr>
            </w:pPr>
            <w:r w:rsidRPr="00092A53">
              <w:rPr>
                <w:rFonts w:eastAsia="Times New Roman" w:cs="Times New Roman"/>
                <w:bCs/>
                <w:color w:val="000000"/>
                <w:sz w:val="22"/>
              </w:rPr>
              <w:t>ORACLE, PL/SQL and MySQL.</w:t>
            </w:r>
          </w:p>
        </w:tc>
      </w:tr>
      <w:tr w:rsidR="00FF4201" w:rsidRPr="00092A53" w:rsidTr="00C94946">
        <w:trPr>
          <w:trHeight w:val="257"/>
        </w:trPr>
        <w:tc>
          <w:tcPr>
            <w:tcW w:w="2967" w:type="dxa"/>
            <w:tcBorders>
              <w:top w:val="single" w:sz="6" w:space="0" w:color="auto"/>
              <w:left w:val="single" w:sz="4" w:space="0" w:color="auto"/>
              <w:bottom w:val="single" w:sz="6" w:space="0" w:color="auto"/>
              <w:right w:val="single" w:sz="6" w:space="0" w:color="auto"/>
            </w:tcBorders>
            <w:shd w:val="clear" w:color="auto" w:fill="auto"/>
          </w:tcPr>
          <w:p w:rsidR="00FF4201" w:rsidRPr="00092A53" w:rsidRDefault="00FF4201" w:rsidP="006A6D26">
            <w:pPr>
              <w:pStyle w:val="NoSpacing"/>
              <w:spacing w:line="276" w:lineRule="auto"/>
              <w:jc w:val="both"/>
              <w:rPr>
                <w:rFonts w:eastAsia="Times New Roman" w:cs="Times New Roman"/>
                <w:b/>
                <w:bCs/>
                <w:color w:val="000000"/>
                <w:sz w:val="22"/>
              </w:rPr>
            </w:pPr>
            <w:r w:rsidRPr="00092A53">
              <w:rPr>
                <w:rFonts w:eastAsia="Times New Roman" w:cs="Times New Roman"/>
                <w:b/>
                <w:bCs/>
                <w:color w:val="000000"/>
                <w:sz w:val="22"/>
              </w:rPr>
              <w:t xml:space="preserve">Modeling Tools:       </w:t>
            </w:r>
          </w:p>
        </w:tc>
        <w:tc>
          <w:tcPr>
            <w:tcW w:w="6816" w:type="dxa"/>
            <w:tcBorders>
              <w:top w:val="single" w:sz="6" w:space="0" w:color="auto"/>
              <w:left w:val="single" w:sz="6" w:space="0" w:color="auto"/>
              <w:bottom w:val="single" w:sz="6" w:space="0" w:color="auto"/>
              <w:right w:val="single" w:sz="4" w:space="0" w:color="auto"/>
            </w:tcBorders>
            <w:shd w:val="clear" w:color="auto" w:fill="auto"/>
          </w:tcPr>
          <w:p w:rsidR="00FF4201" w:rsidRPr="00092A53" w:rsidRDefault="00FF4201" w:rsidP="006A6D26">
            <w:pPr>
              <w:pStyle w:val="NoSpacing"/>
              <w:spacing w:line="276" w:lineRule="auto"/>
              <w:jc w:val="both"/>
              <w:rPr>
                <w:rFonts w:eastAsia="Times New Roman" w:cs="Times New Roman"/>
                <w:bCs/>
                <w:color w:val="000000"/>
                <w:sz w:val="22"/>
              </w:rPr>
            </w:pPr>
            <w:r w:rsidRPr="00092A53">
              <w:rPr>
                <w:rFonts w:eastAsia="Times New Roman" w:cs="Times New Roman"/>
                <w:bCs/>
                <w:color w:val="000000"/>
                <w:sz w:val="22"/>
              </w:rPr>
              <w:t xml:space="preserve">UML, </w:t>
            </w:r>
            <w:r w:rsidRPr="00092A53">
              <w:rPr>
                <w:rFonts w:eastAsia="Times New Roman" w:cs="Times New Roman"/>
                <w:bCs/>
                <w:sz w:val="22"/>
              </w:rPr>
              <w:t xml:space="preserve">Rational Rose. </w:t>
            </w:r>
          </w:p>
        </w:tc>
      </w:tr>
      <w:tr w:rsidR="00FF4201" w:rsidRPr="00092A53" w:rsidTr="00C94946">
        <w:trPr>
          <w:trHeight w:val="271"/>
        </w:trPr>
        <w:tc>
          <w:tcPr>
            <w:tcW w:w="2967" w:type="dxa"/>
            <w:tcBorders>
              <w:top w:val="single" w:sz="6" w:space="0" w:color="auto"/>
              <w:left w:val="single" w:sz="4" w:space="0" w:color="auto"/>
              <w:bottom w:val="single" w:sz="6" w:space="0" w:color="auto"/>
              <w:right w:val="single" w:sz="6" w:space="0" w:color="auto"/>
            </w:tcBorders>
            <w:shd w:val="clear" w:color="auto" w:fill="auto"/>
          </w:tcPr>
          <w:p w:rsidR="00FF4201" w:rsidRPr="00092A53" w:rsidRDefault="00FF4201" w:rsidP="006A6D26">
            <w:pPr>
              <w:pStyle w:val="NoSpacing"/>
              <w:spacing w:line="276" w:lineRule="auto"/>
              <w:jc w:val="both"/>
              <w:rPr>
                <w:rFonts w:eastAsia="Times New Roman" w:cs="Times New Roman"/>
                <w:b/>
                <w:bCs/>
                <w:color w:val="000000"/>
                <w:sz w:val="22"/>
              </w:rPr>
            </w:pPr>
            <w:r w:rsidRPr="00092A53">
              <w:rPr>
                <w:rFonts w:eastAsia="Times New Roman" w:cs="Times New Roman"/>
                <w:b/>
                <w:bCs/>
                <w:color w:val="000000"/>
                <w:sz w:val="22"/>
              </w:rPr>
              <w:t>Application servers</w:t>
            </w:r>
          </w:p>
        </w:tc>
        <w:tc>
          <w:tcPr>
            <w:tcW w:w="6816" w:type="dxa"/>
            <w:tcBorders>
              <w:top w:val="single" w:sz="6" w:space="0" w:color="auto"/>
              <w:left w:val="single" w:sz="6" w:space="0" w:color="auto"/>
              <w:bottom w:val="single" w:sz="6" w:space="0" w:color="auto"/>
              <w:right w:val="single" w:sz="4" w:space="0" w:color="auto"/>
            </w:tcBorders>
            <w:shd w:val="clear" w:color="auto" w:fill="auto"/>
          </w:tcPr>
          <w:p w:rsidR="00FF4201" w:rsidRPr="00092A53" w:rsidRDefault="00FF4201" w:rsidP="006A6D26">
            <w:pPr>
              <w:pStyle w:val="NoSpacing"/>
              <w:spacing w:line="276" w:lineRule="auto"/>
              <w:jc w:val="both"/>
              <w:rPr>
                <w:rFonts w:eastAsia="Times New Roman" w:cs="Times New Roman"/>
                <w:bCs/>
                <w:color w:val="000000"/>
                <w:sz w:val="22"/>
              </w:rPr>
            </w:pPr>
            <w:r w:rsidRPr="00092A53">
              <w:rPr>
                <w:rFonts w:eastAsia="Times New Roman" w:cs="Times New Roman"/>
                <w:bCs/>
                <w:color w:val="000000"/>
                <w:sz w:val="22"/>
              </w:rPr>
              <w:t>JBoss, Web Logic and WebSphere.</w:t>
            </w:r>
          </w:p>
        </w:tc>
      </w:tr>
      <w:tr w:rsidR="00FF4201" w:rsidRPr="00092A53" w:rsidTr="00C94946">
        <w:trPr>
          <w:trHeight w:val="257"/>
        </w:trPr>
        <w:tc>
          <w:tcPr>
            <w:tcW w:w="2967" w:type="dxa"/>
            <w:tcBorders>
              <w:top w:val="single" w:sz="6" w:space="0" w:color="auto"/>
              <w:left w:val="single" w:sz="4" w:space="0" w:color="auto"/>
              <w:bottom w:val="single" w:sz="6" w:space="0" w:color="auto"/>
              <w:right w:val="single" w:sz="6" w:space="0" w:color="auto"/>
            </w:tcBorders>
            <w:shd w:val="clear" w:color="auto" w:fill="auto"/>
          </w:tcPr>
          <w:p w:rsidR="00FF4201" w:rsidRPr="00092A53" w:rsidRDefault="00FF4201" w:rsidP="006A6D26">
            <w:pPr>
              <w:pStyle w:val="NoSpacing"/>
              <w:spacing w:line="276" w:lineRule="auto"/>
              <w:jc w:val="both"/>
              <w:rPr>
                <w:rFonts w:eastAsia="Times New Roman" w:cs="Times New Roman"/>
                <w:b/>
                <w:bCs/>
                <w:color w:val="000000"/>
                <w:sz w:val="22"/>
              </w:rPr>
            </w:pPr>
            <w:r w:rsidRPr="00092A53">
              <w:rPr>
                <w:rFonts w:eastAsia="Times New Roman" w:cs="Times New Roman"/>
                <w:b/>
                <w:bCs/>
                <w:color w:val="000000"/>
                <w:sz w:val="22"/>
              </w:rPr>
              <w:t>Logging tools</w:t>
            </w:r>
          </w:p>
        </w:tc>
        <w:tc>
          <w:tcPr>
            <w:tcW w:w="6816" w:type="dxa"/>
            <w:tcBorders>
              <w:top w:val="single" w:sz="6" w:space="0" w:color="auto"/>
              <w:left w:val="single" w:sz="6" w:space="0" w:color="auto"/>
              <w:bottom w:val="single" w:sz="6" w:space="0" w:color="auto"/>
              <w:right w:val="single" w:sz="4" w:space="0" w:color="auto"/>
            </w:tcBorders>
            <w:shd w:val="clear" w:color="auto" w:fill="auto"/>
          </w:tcPr>
          <w:p w:rsidR="00FF4201" w:rsidRPr="00092A53" w:rsidRDefault="00FF4201" w:rsidP="006A6D26">
            <w:pPr>
              <w:pStyle w:val="NoSpacing"/>
              <w:spacing w:line="276" w:lineRule="auto"/>
              <w:jc w:val="both"/>
              <w:rPr>
                <w:rFonts w:eastAsia="Times New Roman" w:cs="Times New Roman"/>
                <w:bCs/>
                <w:color w:val="000000"/>
                <w:sz w:val="22"/>
              </w:rPr>
            </w:pPr>
            <w:r w:rsidRPr="00092A53">
              <w:rPr>
                <w:rFonts w:eastAsia="Times New Roman" w:cs="Times New Roman"/>
                <w:bCs/>
                <w:color w:val="000000"/>
                <w:sz w:val="22"/>
              </w:rPr>
              <w:t>Log4.</w:t>
            </w:r>
          </w:p>
        </w:tc>
      </w:tr>
      <w:tr w:rsidR="00FF4201" w:rsidRPr="00092A53" w:rsidTr="00C94946">
        <w:trPr>
          <w:trHeight w:val="271"/>
        </w:trPr>
        <w:tc>
          <w:tcPr>
            <w:tcW w:w="2967" w:type="dxa"/>
            <w:tcBorders>
              <w:top w:val="single" w:sz="6" w:space="0" w:color="auto"/>
              <w:left w:val="single" w:sz="4" w:space="0" w:color="auto"/>
              <w:bottom w:val="single" w:sz="6" w:space="0" w:color="auto"/>
              <w:right w:val="single" w:sz="6" w:space="0" w:color="auto"/>
            </w:tcBorders>
            <w:shd w:val="clear" w:color="auto" w:fill="auto"/>
          </w:tcPr>
          <w:p w:rsidR="00FF4201" w:rsidRPr="00092A53" w:rsidRDefault="00FF4201" w:rsidP="006A6D26">
            <w:pPr>
              <w:pStyle w:val="NoSpacing"/>
              <w:spacing w:line="276" w:lineRule="auto"/>
              <w:jc w:val="both"/>
              <w:rPr>
                <w:rFonts w:eastAsia="Times New Roman" w:cs="Times New Roman"/>
                <w:b/>
                <w:bCs/>
                <w:color w:val="000000"/>
                <w:sz w:val="22"/>
              </w:rPr>
            </w:pPr>
            <w:r w:rsidRPr="00092A53">
              <w:rPr>
                <w:rFonts w:eastAsia="Times New Roman" w:cs="Times New Roman"/>
                <w:b/>
                <w:bCs/>
                <w:color w:val="000000"/>
                <w:sz w:val="22"/>
              </w:rPr>
              <w:t>Testing Tool</w:t>
            </w:r>
          </w:p>
        </w:tc>
        <w:tc>
          <w:tcPr>
            <w:tcW w:w="6816" w:type="dxa"/>
            <w:tcBorders>
              <w:top w:val="single" w:sz="6" w:space="0" w:color="auto"/>
              <w:left w:val="single" w:sz="6" w:space="0" w:color="auto"/>
              <w:bottom w:val="single" w:sz="6" w:space="0" w:color="auto"/>
              <w:right w:val="single" w:sz="4" w:space="0" w:color="auto"/>
            </w:tcBorders>
            <w:shd w:val="clear" w:color="auto" w:fill="auto"/>
          </w:tcPr>
          <w:p w:rsidR="00FF4201" w:rsidRPr="00092A53" w:rsidRDefault="00FF4201" w:rsidP="006A6D26">
            <w:pPr>
              <w:pStyle w:val="NoSpacing"/>
              <w:spacing w:line="276" w:lineRule="auto"/>
              <w:jc w:val="both"/>
              <w:rPr>
                <w:rFonts w:eastAsia="Times New Roman" w:cs="Times New Roman"/>
                <w:bCs/>
                <w:color w:val="000000"/>
                <w:sz w:val="22"/>
              </w:rPr>
            </w:pPr>
            <w:r w:rsidRPr="00092A53">
              <w:rPr>
                <w:rFonts w:eastAsia="Times New Roman" w:cs="Times New Roman"/>
                <w:bCs/>
                <w:color w:val="000000"/>
                <w:sz w:val="22"/>
              </w:rPr>
              <w:t>Junit.</w:t>
            </w:r>
            <w:r>
              <w:rPr>
                <w:rFonts w:eastAsia="Times New Roman" w:cs="Times New Roman"/>
                <w:bCs/>
                <w:color w:val="000000"/>
                <w:sz w:val="22"/>
              </w:rPr>
              <w:t>, Jasmin,</w:t>
            </w:r>
            <w:r>
              <w:t xml:space="preserve"> </w:t>
            </w:r>
            <w:r w:rsidRPr="007C7D7B">
              <w:rPr>
                <w:rFonts w:eastAsia="Times New Roman" w:cs="Times New Roman"/>
                <w:bCs/>
                <w:color w:val="000000"/>
                <w:sz w:val="22"/>
              </w:rPr>
              <w:t>Selenium</w:t>
            </w:r>
          </w:p>
        </w:tc>
      </w:tr>
      <w:tr w:rsidR="00FF4201" w:rsidRPr="00092A53" w:rsidTr="00C94946">
        <w:trPr>
          <w:trHeight w:val="257"/>
        </w:trPr>
        <w:tc>
          <w:tcPr>
            <w:tcW w:w="2967" w:type="dxa"/>
            <w:tcBorders>
              <w:top w:val="single" w:sz="6" w:space="0" w:color="auto"/>
              <w:left w:val="single" w:sz="4" w:space="0" w:color="auto"/>
              <w:bottom w:val="single" w:sz="6" w:space="0" w:color="auto"/>
              <w:right w:val="single" w:sz="6" w:space="0" w:color="auto"/>
            </w:tcBorders>
            <w:shd w:val="clear" w:color="auto" w:fill="auto"/>
          </w:tcPr>
          <w:p w:rsidR="00FF4201" w:rsidRPr="00092A53" w:rsidRDefault="00FF4201" w:rsidP="006A6D26">
            <w:pPr>
              <w:pStyle w:val="NoSpacing"/>
              <w:spacing w:line="276" w:lineRule="auto"/>
              <w:jc w:val="both"/>
              <w:rPr>
                <w:rFonts w:eastAsia="Times New Roman" w:cs="Times New Roman"/>
                <w:b/>
                <w:bCs/>
                <w:color w:val="000000"/>
                <w:sz w:val="22"/>
              </w:rPr>
            </w:pPr>
            <w:r w:rsidRPr="00092A53">
              <w:rPr>
                <w:rFonts w:eastAsia="Times New Roman" w:cs="Times New Roman"/>
                <w:b/>
                <w:bCs/>
                <w:color w:val="000000"/>
                <w:sz w:val="22"/>
              </w:rPr>
              <w:t>Operating Systems</w:t>
            </w:r>
          </w:p>
        </w:tc>
        <w:tc>
          <w:tcPr>
            <w:tcW w:w="6816" w:type="dxa"/>
            <w:tcBorders>
              <w:top w:val="single" w:sz="6" w:space="0" w:color="auto"/>
              <w:left w:val="single" w:sz="6" w:space="0" w:color="auto"/>
              <w:bottom w:val="single" w:sz="6" w:space="0" w:color="auto"/>
              <w:right w:val="single" w:sz="4" w:space="0" w:color="auto"/>
            </w:tcBorders>
            <w:shd w:val="clear" w:color="auto" w:fill="auto"/>
          </w:tcPr>
          <w:p w:rsidR="00FF4201" w:rsidRPr="00092A53" w:rsidRDefault="00FF4201" w:rsidP="006A6D26">
            <w:pPr>
              <w:pStyle w:val="NoSpacing"/>
              <w:spacing w:line="276" w:lineRule="auto"/>
              <w:jc w:val="both"/>
              <w:rPr>
                <w:rFonts w:eastAsia="Times New Roman" w:cs="Times New Roman"/>
                <w:bCs/>
                <w:color w:val="000000"/>
                <w:sz w:val="22"/>
              </w:rPr>
            </w:pPr>
            <w:r w:rsidRPr="00092A53">
              <w:rPr>
                <w:rFonts w:eastAsia="Times New Roman" w:cs="Times New Roman"/>
                <w:bCs/>
                <w:color w:val="000000"/>
                <w:sz w:val="22"/>
              </w:rPr>
              <w:t>Windows 7 and Unix.</w:t>
            </w:r>
          </w:p>
        </w:tc>
      </w:tr>
      <w:tr w:rsidR="00FF4201" w:rsidRPr="00092A53" w:rsidTr="00C94946">
        <w:trPr>
          <w:trHeight w:val="257"/>
        </w:trPr>
        <w:tc>
          <w:tcPr>
            <w:tcW w:w="2967" w:type="dxa"/>
            <w:tcBorders>
              <w:top w:val="single" w:sz="6" w:space="0" w:color="auto"/>
              <w:left w:val="single" w:sz="4" w:space="0" w:color="auto"/>
              <w:bottom w:val="single" w:sz="6" w:space="0" w:color="auto"/>
              <w:right w:val="single" w:sz="6" w:space="0" w:color="auto"/>
            </w:tcBorders>
            <w:shd w:val="clear" w:color="auto" w:fill="auto"/>
          </w:tcPr>
          <w:p w:rsidR="00FF4201" w:rsidRPr="00092A53" w:rsidRDefault="00FF4201" w:rsidP="006A6D26">
            <w:pPr>
              <w:pStyle w:val="NoSpacing"/>
              <w:spacing w:line="276" w:lineRule="auto"/>
              <w:jc w:val="both"/>
              <w:rPr>
                <w:rFonts w:eastAsia="Times New Roman" w:cs="Times New Roman"/>
                <w:b/>
                <w:bCs/>
                <w:color w:val="000000"/>
                <w:sz w:val="22"/>
              </w:rPr>
            </w:pPr>
            <w:r w:rsidRPr="00092A53">
              <w:rPr>
                <w:rFonts w:eastAsia="Times New Roman" w:cs="Times New Roman"/>
                <w:b/>
                <w:bCs/>
                <w:color w:val="000000"/>
                <w:sz w:val="22"/>
              </w:rPr>
              <w:t>Languages</w:t>
            </w:r>
          </w:p>
        </w:tc>
        <w:tc>
          <w:tcPr>
            <w:tcW w:w="6816" w:type="dxa"/>
            <w:tcBorders>
              <w:top w:val="single" w:sz="6" w:space="0" w:color="auto"/>
              <w:left w:val="single" w:sz="6" w:space="0" w:color="auto"/>
              <w:bottom w:val="single" w:sz="6" w:space="0" w:color="auto"/>
              <w:right w:val="single" w:sz="4" w:space="0" w:color="auto"/>
            </w:tcBorders>
            <w:shd w:val="clear" w:color="auto" w:fill="auto"/>
          </w:tcPr>
          <w:p w:rsidR="00FF4201" w:rsidRPr="00092A53" w:rsidRDefault="00FF4201" w:rsidP="006A6D26">
            <w:pPr>
              <w:pStyle w:val="NoSpacing"/>
              <w:spacing w:line="276" w:lineRule="auto"/>
              <w:jc w:val="both"/>
              <w:rPr>
                <w:rFonts w:eastAsia="Times New Roman" w:cs="Times New Roman"/>
                <w:bCs/>
                <w:color w:val="000000"/>
                <w:sz w:val="22"/>
              </w:rPr>
            </w:pPr>
            <w:r w:rsidRPr="00092A53">
              <w:rPr>
                <w:rFonts w:eastAsia="Times New Roman" w:cs="Times New Roman"/>
                <w:bCs/>
                <w:color w:val="000000"/>
                <w:sz w:val="22"/>
              </w:rPr>
              <w:t>Java, C and C++</w:t>
            </w:r>
            <w:r>
              <w:rPr>
                <w:rFonts w:eastAsia="Times New Roman" w:cs="Times New Roman"/>
                <w:bCs/>
                <w:color w:val="000000"/>
                <w:sz w:val="22"/>
              </w:rPr>
              <w:t>, Java 8</w:t>
            </w:r>
          </w:p>
        </w:tc>
      </w:tr>
      <w:tr w:rsidR="00FF4201" w:rsidRPr="00092A53" w:rsidTr="00C94946">
        <w:trPr>
          <w:trHeight w:val="271"/>
        </w:trPr>
        <w:tc>
          <w:tcPr>
            <w:tcW w:w="2967" w:type="dxa"/>
            <w:tcBorders>
              <w:top w:val="single" w:sz="6" w:space="0" w:color="auto"/>
              <w:left w:val="single" w:sz="4" w:space="0" w:color="auto"/>
              <w:bottom w:val="single" w:sz="6" w:space="0" w:color="auto"/>
              <w:right w:val="single" w:sz="6" w:space="0" w:color="auto"/>
            </w:tcBorders>
            <w:shd w:val="clear" w:color="auto" w:fill="auto"/>
          </w:tcPr>
          <w:p w:rsidR="00FF4201" w:rsidRPr="00092A53" w:rsidRDefault="00FF4201" w:rsidP="006A6D26">
            <w:pPr>
              <w:pStyle w:val="NoSpacing"/>
              <w:spacing w:line="276" w:lineRule="auto"/>
              <w:jc w:val="both"/>
              <w:rPr>
                <w:rFonts w:eastAsia="Times New Roman" w:cs="Times New Roman"/>
                <w:b/>
                <w:bCs/>
                <w:color w:val="000000"/>
                <w:sz w:val="22"/>
              </w:rPr>
            </w:pPr>
            <w:r w:rsidRPr="00092A53">
              <w:rPr>
                <w:rFonts w:eastAsia="Times New Roman" w:cs="Times New Roman"/>
                <w:b/>
                <w:bCs/>
                <w:color w:val="000000"/>
                <w:sz w:val="22"/>
              </w:rPr>
              <w:t>IDE</w:t>
            </w:r>
          </w:p>
        </w:tc>
        <w:tc>
          <w:tcPr>
            <w:tcW w:w="6816" w:type="dxa"/>
            <w:tcBorders>
              <w:top w:val="single" w:sz="6" w:space="0" w:color="auto"/>
              <w:left w:val="single" w:sz="6" w:space="0" w:color="auto"/>
              <w:bottom w:val="single" w:sz="6" w:space="0" w:color="auto"/>
              <w:right w:val="single" w:sz="4" w:space="0" w:color="auto"/>
            </w:tcBorders>
            <w:shd w:val="clear" w:color="auto" w:fill="auto"/>
          </w:tcPr>
          <w:p w:rsidR="00FF4201" w:rsidRPr="00092A53" w:rsidRDefault="00FF4201" w:rsidP="006A6D26">
            <w:pPr>
              <w:pStyle w:val="NoSpacing"/>
              <w:spacing w:line="276" w:lineRule="auto"/>
              <w:jc w:val="both"/>
              <w:rPr>
                <w:rFonts w:eastAsia="Times New Roman" w:cs="Times New Roman"/>
                <w:bCs/>
                <w:color w:val="000000"/>
                <w:sz w:val="22"/>
              </w:rPr>
            </w:pPr>
            <w:r w:rsidRPr="00092A53">
              <w:rPr>
                <w:rFonts w:eastAsia="Times New Roman" w:cs="Times New Roman"/>
                <w:bCs/>
                <w:color w:val="000000"/>
                <w:sz w:val="22"/>
              </w:rPr>
              <w:t>STS, My Eclipse, Oracle Workshop and Net Beans</w:t>
            </w:r>
          </w:p>
        </w:tc>
      </w:tr>
      <w:tr w:rsidR="00FF4201" w:rsidRPr="00092A53" w:rsidTr="00C94946">
        <w:trPr>
          <w:trHeight w:val="257"/>
        </w:trPr>
        <w:tc>
          <w:tcPr>
            <w:tcW w:w="2967" w:type="dxa"/>
            <w:tcBorders>
              <w:top w:val="single" w:sz="6" w:space="0" w:color="auto"/>
              <w:left w:val="single" w:sz="4" w:space="0" w:color="auto"/>
              <w:bottom w:val="single" w:sz="6" w:space="0" w:color="auto"/>
              <w:right w:val="single" w:sz="6" w:space="0" w:color="auto"/>
            </w:tcBorders>
            <w:shd w:val="clear" w:color="auto" w:fill="auto"/>
          </w:tcPr>
          <w:p w:rsidR="00FF4201" w:rsidRPr="00092A53" w:rsidRDefault="00FF4201" w:rsidP="006A6D26">
            <w:pPr>
              <w:pStyle w:val="NoSpacing"/>
              <w:spacing w:line="276" w:lineRule="auto"/>
              <w:jc w:val="both"/>
              <w:rPr>
                <w:rFonts w:eastAsia="Times New Roman" w:cs="Times New Roman"/>
                <w:b/>
                <w:bCs/>
                <w:color w:val="000000"/>
                <w:sz w:val="22"/>
              </w:rPr>
            </w:pPr>
            <w:r w:rsidRPr="00092A53">
              <w:rPr>
                <w:rFonts w:eastAsia="Times New Roman" w:cs="Times New Roman"/>
                <w:b/>
                <w:bCs/>
                <w:color w:val="000000"/>
                <w:sz w:val="22"/>
              </w:rPr>
              <w:t>Version Control</w:t>
            </w:r>
          </w:p>
        </w:tc>
        <w:tc>
          <w:tcPr>
            <w:tcW w:w="6816" w:type="dxa"/>
            <w:tcBorders>
              <w:top w:val="single" w:sz="6" w:space="0" w:color="auto"/>
              <w:left w:val="single" w:sz="6" w:space="0" w:color="auto"/>
              <w:bottom w:val="single" w:sz="6" w:space="0" w:color="auto"/>
              <w:right w:val="single" w:sz="4" w:space="0" w:color="auto"/>
            </w:tcBorders>
            <w:shd w:val="clear" w:color="auto" w:fill="auto"/>
          </w:tcPr>
          <w:p w:rsidR="00FF4201" w:rsidRPr="00092A53" w:rsidRDefault="00FF4201" w:rsidP="006A6D26">
            <w:pPr>
              <w:pStyle w:val="NoSpacing"/>
              <w:spacing w:line="276" w:lineRule="auto"/>
              <w:jc w:val="both"/>
              <w:rPr>
                <w:rFonts w:eastAsia="Times New Roman" w:cs="Times New Roman"/>
                <w:bCs/>
                <w:color w:val="000000"/>
                <w:sz w:val="22"/>
              </w:rPr>
            </w:pPr>
            <w:r w:rsidRPr="00092A53">
              <w:rPr>
                <w:rFonts w:eastAsia="Times New Roman" w:cs="Times New Roman"/>
                <w:bCs/>
                <w:color w:val="000000"/>
                <w:sz w:val="22"/>
              </w:rPr>
              <w:t>Rational Clear Case and SVN, CVS, Bit Bucket, JIRA</w:t>
            </w:r>
          </w:p>
        </w:tc>
      </w:tr>
    </w:tbl>
    <w:p w:rsidR="00FD0A01" w:rsidRDefault="00FD0A01" w:rsidP="006A6D26">
      <w:pPr>
        <w:jc w:val="both"/>
      </w:pPr>
    </w:p>
    <w:p w:rsidR="00EA60B1" w:rsidRPr="00092A53" w:rsidRDefault="00EA60B1" w:rsidP="006A6D26">
      <w:pPr>
        <w:pStyle w:val="NoSpacing"/>
        <w:spacing w:line="276" w:lineRule="auto"/>
        <w:jc w:val="both"/>
        <w:rPr>
          <w:rFonts w:cs="Times New Roman"/>
          <w:b/>
          <w:noProof/>
          <w:sz w:val="22"/>
          <w:u w:val="single"/>
        </w:rPr>
      </w:pPr>
      <w:r w:rsidRPr="00092A53">
        <w:rPr>
          <w:rFonts w:cs="Times New Roman"/>
          <w:b/>
          <w:noProof/>
          <w:sz w:val="22"/>
          <w:u w:val="single"/>
        </w:rPr>
        <w:t>PROFESSIONAL EXPERIENCE:</w:t>
      </w:r>
    </w:p>
    <w:p w:rsidR="00EA60B1" w:rsidRPr="00092A53" w:rsidRDefault="00EA60B1" w:rsidP="006A6D26">
      <w:pPr>
        <w:pStyle w:val="NoSpacing"/>
        <w:spacing w:line="276" w:lineRule="auto"/>
        <w:jc w:val="both"/>
        <w:rPr>
          <w:rFonts w:cs="Times New Roman"/>
          <w:sz w:val="22"/>
        </w:rPr>
      </w:pPr>
    </w:p>
    <w:p w:rsidR="00EA60B1" w:rsidRPr="00092A53" w:rsidRDefault="00EA60B1" w:rsidP="006A6D26">
      <w:pPr>
        <w:pStyle w:val="NoSpacing"/>
        <w:spacing w:line="276" w:lineRule="auto"/>
        <w:jc w:val="both"/>
        <w:rPr>
          <w:rFonts w:cs="Times New Roman"/>
          <w:b/>
          <w:bCs/>
          <w:sz w:val="22"/>
        </w:rPr>
      </w:pPr>
      <w:r w:rsidRPr="00092A53">
        <w:rPr>
          <w:rFonts w:cs="Times New Roman"/>
          <w:b/>
          <w:bCs/>
          <w:sz w:val="22"/>
        </w:rPr>
        <w:t>Target</w:t>
      </w:r>
      <w:r w:rsidR="001523E2">
        <w:rPr>
          <w:rFonts w:cs="Times New Roman"/>
          <w:b/>
          <w:bCs/>
          <w:sz w:val="22"/>
        </w:rPr>
        <w:t xml:space="preserve"> -</w:t>
      </w:r>
      <w:r w:rsidRPr="00092A53">
        <w:rPr>
          <w:rFonts w:cs="Times New Roman"/>
          <w:b/>
          <w:bCs/>
          <w:sz w:val="22"/>
        </w:rPr>
        <w:t xml:space="preserve"> Minneapolis, MN </w:t>
      </w:r>
      <w:r w:rsidRPr="00092A53">
        <w:rPr>
          <w:rFonts w:cs="Times New Roman"/>
          <w:b/>
          <w:bCs/>
          <w:sz w:val="22"/>
        </w:rPr>
        <w:tab/>
      </w:r>
      <w:r w:rsidR="007E6755">
        <w:rPr>
          <w:rFonts w:cs="Times New Roman"/>
          <w:b/>
          <w:bCs/>
          <w:sz w:val="22"/>
        </w:rPr>
        <w:tab/>
      </w:r>
      <w:r w:rsidR="007E6755">
        <w:rPr>
          <w:rFonts w:cs="Times New Roman"/>
          <w:b/>
          <w:bCs/>
          <w:sz w:val="22"/>
        </w:rPr>
        <w:tab/>
      </w:r>
      <w:r w:rsidR="007E6755">
        <w:rPr>
          <w:rFonts w:cs="Times New Roman"/>
          <w:b/>
          <w:bCs/>
          <w:sz w:val="22"/>
        </w:rPr>
        <w:tab/>
      </w:r>
      <w:r w:rsidR="007E6755">
        <w:rPr>
          <w:rFonts w:cs="Times New Roman"/>
          <w:b/>
          <w:bCs/>
          <w:sz w:val="22"/>
        </w:rPr>
        <w:tab/>
      </w:r>
      <w:r w:rsidR="007E6755">
        <w:rPr>
          <w:rFonts w:cs="Times New Roman"/>
          <w:b/>
          <w:bCs/>
          <w:sz w:val="22"/>
        </w:rPr>
        <w:tab/>
      </w:r>
      <w:r w:rsidR="007E6755">
        <w:rPr>
          <w:rFonts w:cs="Times New Roman"/>
          <w:b/>
          <w:bCs/>
          <w:sz w:val="22"/>
        </w:rPr>
        <w:tab/>
      </w:r>
      <w:r w:rsidR="007E6755">
        <w:rPr>
          <w:rFonts w:cs="Times New Roman"/>
          <w:b/>
          <w:bCs/>
          <w:sz w:val="22"/>
        </w:rPr>
        <w:tab/>
        <w:t xml:space="preserve">    </w:t>
      </w:r>
      <w:r w:rsidR="00FB02E1">
        <w:rPr>
          <w:rFonts w:cs="Times New Roman"/>
          <w:b/>
          <w:bCs/>
          <w:sz w:val="22"/>
        </w:rPr>
        <w:t xml:space="preserve"> </w:t>
      </w:r>
      <w:r w:rsidR="00E51DA1">
        <w:rPr>
          <w:rFonts w:cs="Times New Roman"/>
          <w:b/>
          <w:bCs/>
          <w:sz w:val="22"/>
        </w:rPr>
        <w:t xml:space="preserve"> </w:t>
      </w:r>
      <w:r w:rsidR="00FB02E1">
        <w:rPr>
          <w:rFonts w:cs="Times New Roman"/>
          <w:b/>
          <w:bCs/>
          <w:sz w:val="22"/>
        </w:rPr>
        <w:t xml:space="preserve"> </w:t>
      </w:r>
      <w:r w:rsidR="00E51DA1">
        <w:rPr>
          <w:rFonts w:cs="Times New Roman"/>
          <w:b/>
          <w:sz w:val="22"/>
        </w:rPr>
        <w:t>Sep</w:t>
      </w:r>
      <w:r>
        <w:rPr>
          <w:rFonts w:cs="Times New Roman"/>
          <w:b/>
          <w:sz w:val="22"/>
        </w:rPr>
        <w:t xml:space="preserve"> 201</w:t>
      </w:r>
      <w:r w:rsidR="00F16132">
        <w:rPr>
          <w:rFonts w:cs="Times New Roman"/>
          <w:b/>
          <w:sz w:val="22"/>
        </w:rPr>
        <w:t>7</w:t>
      </w:r>
      <w:r>
        <w:rPr>
          <w:rFonts w:cs="Times New Roman"/>
          <w:b/>
          <w:sz w:val="22"/>
        </w:rPr>
        <w:t xml:space="preserve"> – </w:t>
      </w:r>
      <w:r w:rsidR="00100875">
        <w:rPr>
          <w:rFonts w:cs="Times New Roman"/>
          <w:b/>
          <w:sz w:val="22"/>
        </w:rPr>
        <w:t>Present</w:t>
      </w:r>
      <w:r w:rsidRPr="00092A53">
        <w:rPr>
          <w:rFonts w:cs="Times New Roman"/>
          <w:b/>
          <w:bCs/>
          <w:sz w:val="22"/>
        </w:rPr>
        <w:tab/>
        <w:t xml:space="preserve">                                                 </w:t>
      </w:r>
    </w:p>
    <w:p w:rsidR="00EA60B1" w:rsidRPr="00092A53" w:rsidRDefault="00EA60B1" w:rsidP="006A6D26">
      <w:pPr>
        <w:pStyle w:val="NoSpacing"/>
        <w:spacing w:line="276" w:lineRule="auto"/>
        <w:jc w:val="both"/>
        <w:rPr>
          <w:rFonts w:cs="Times New Roman"/>
          <w:b/>
          <w:sz w:val="22"/>
          <w:u w:val="single"/>
        </w:rPr>
      </w:pPr>
      <w:r>
        <w:rPr>
          <w:rFonts w:cs="Times New Roman"/>
          <w:b/>
          <w:sz w:val="22"/>
        </w:rPr>
        <w:t xml:space="preserve">Full Stack </w:t>
      </w:r>
      <w:r w:rsidRPr="00092A53">
        <w:rPr>
          <w:rFonts w:cs="Times New Roman"/>
          <w:b/>
          <w:sz w:val="22"/>
        </w:rPr>
        <w:t>Java Developer</w:t>
      </w:r>
    </w:p>
    <w:p w:rsidR="00EA60B1" w:rsidRPr="00092A53" w:rsidRDefault="00EA60B1" w:rsidP="006A6D26">
      <w:pPr>
        <w:pStyle w:val="NoSpacing"/>
        <w:spacing w:line="276" w:lineRule="auto"/>
        <w:jc w:val="both"/>
        <w:rPr>
          <w:rFonts w:cs="Times New Roman"/>
          <w:b/>
          <w:sz w:val="22"/>
          <w:u w:val="single"/>
        </w:rPr>
      </w:pPr>
    </w:p>
    <w:p w:rsidR="00EA60B1" w:rsidRPr="00092A53" w:rsidRDefault="00EA60B1" w:rsidP="006A6D26">
      <w:pPr>
        <w:pStyle w:val="NoSpacing"/>
        <w:spacing w:line="276" w:lineRule="auto"/>
        <w:jc w:val="both"/>
        <w:rPr>
          <w:rFonts w:cs="Times New Roman"/>
          <w:sz w:val="22"/>
        </w:rPr>
      </w:pPr>
      <w:r w:rsidRPr="00F13CD8">
        <w:rPr>
          <w:rFonts w:cs="Times New Roman"/>
          <w:b/>
          <w:sz w:val="22"/>
        </w:rPr>
        <w:t>Description:</w:t>
      </w:r>
      <w:r w:rsidR="001A5CF0" w:rsidRPr="001A5CF0">
        <w:rPr>
          <w:rFonts w:cs="Times New Roman"/>
          <w:b/>
          <w:sz w:val="22"/>
        </w:rPr>
        <w:t xml:space="preserve"> </w:t>
      </w:r>
      <w:r w:rsidRPr="00092A53">
        <w:rPr>
          <w:rFonts w:cs="Times New Roman"/>
          <w:sz w:val="22"/>
        </w:rPr>
        <w:t xml:space="preserve">Target is one of the world's most recognized brands and one of Americas leading retailers. Our goal is to deliver Targets unique Expect More. Pay Less. Our project </w:t>
      </w:r>
      <w:r w:rsidR="00540DFF">
        <w:rPr>
          <w:rFonts w:cs="Times New Roman"/>
          <w:sz w:val="22"/>
        </w:rPr>
        <w:t xml:space="preserve">is </w:t>
      </w:r>
      <w:r w:rsidRPr="00092A53">
        <w:rPr>
          <w:rFonts w:cs="Times New Roman"/>
          <w:sz w:val="22"/>
        </w:rPr>
        <w:t xml:space="preserve">to </w:t>
      </w:r>
      <w:r w:rsidR="009B4140">
        <w:rPr>
          <w:rFonts w:cs="Times New Roman"/>
          <w:sz w:val="22"/>
        </w:rPr>
        <w:t>w</w:t>
      </w:r>
      <w:r w:rsidRPr="00092A53">
        <w:rPr>
          <w:rFonts w:cs="Times New Roman"/>
          <w:sz w:val="22"/>
        </w:rPr>
        <w:t>rite, develop, and test software to solve complex problems; diagnose, isolate, and de-bug software problems; monitor systems capacity and performance.</w:t>
      </w:r>
    </w:p>
    <w:p w:rsidR="00EA60B1" w:rsidRPr="00F13CD8" w:rsidRDefault="00EA60B1" w:rsidP="006A6D26">
      <w:pPr>
        <w:pStyle w:val="NoSpacing"/>
        <w:spacing w:line="276" w:lineRule="auto"/>
        <w:jc w:val="both"/>
        <w:rPr>
          <w:rFonts w:cs="Times New Roman"/>
          <w:b/>
          <w:sz w:val="22"/>
        </w:rPr>
      </w:pPr>
      <w:r w:rsidRPr="00F13CD8">
        <w:rPr>
          <w:rFonts w:cs="Times New Roman"/>
          <w:b/>
          <w:sz w:val="22"/>
        </w:rPr>
        <w:t>Responsibilities:</w:t>
      </w:r>
    </w:p>
    <w:p w:rsidR="00EA60B1" w:rsidRPr="00092A53" w:rsidRDefault="00EA60B1" w:rsidP="006A6D26">
      <w:pPr>
        <w:pStyle w:val="NoSpacing"/>
        <w:numPr>
          <w:ilvl w:val="0"/>
          <w:numId w:val="3"/>
        </w:numPr>
        <w:suppressAutoHyphens/>
        <w:spacing w:line="276" w:lineRule="auto"/>
        <w:jc w:val="both"/>
        <w:rPr>
          <w:rFonts w:cs="Times New Roman"/>
          <w:sz w:val="22"/>
        </w:rPr>
      </w:pPr>
      <w:r w:rsidRPr="00092A53">
        <w:rPr>
          <w:rFonts w:cs="Times New Roman"/>
          <w:sz w:val="22"/>
        </w:rPr>
        <w:t xml:space="preserve">Expertise in Application development using various frameworks such as </w:t>
      </w:r>
      <w:r w:rsidRPr="00092A53">
        <w:rPr>
          <w:rFonts w:cs="Times New Roman"/>
          <w:b/>
          <w:sz w:val="22"/>
        </w:rPr>
        <w:t xml:space="preserve">Spring Framework 3.0, </w:t>
      </w:r>
    </w:p>
    <w:p w:rsidR="00EA60B1" w:rsidRPr="00092A53" w:rsidRDefault="00EA60B1" w:rsidP="006A6D26">
      <w:pPr>
        <w:pStyle w:val="NoSpacing"/>
        <w:numPr>
          <w:ilvl w:val="0"/>
          <w:numId w:val="3"/>
        </w:numPr>
        <w:suppressAutoHyphens/>
        <w:spacing w:line="276" w:lineRule="auto"/>
        <w:jc w:val="both"/>
        <w:rPr>
          <w:rFonts w:cs="Times New Roman"/>
          <w:sz w:val="22"/>
        </w:rPr>
      </w:pPr>
      <w:r w:rsidRPr="00092A53">
        <w:rPr>
          <w:rFonts w:cs="Times New Roman"/>
          <w:sz w:val="22"/>
        </w:rPr>
        <w:t xml:space="preserve">Designed the user interface of the application using </w:t>
      </w:r>
      <w:r w:rsidRPr="00092A53">
        <w:rPr>
          <w:rFonts w:cs="Times New Roman"/>
          <w:b/>
          <w:sz w:val="22"/>
        </w:rPr>
        <w:t xml:space="preserve">HTML5, CSS3, JavaScript, AngularJS </w:t>
      </w:r>
      <w:r w:rsidRPr="00092A53">
        <w:rPr>
          <w:rFonts w:cs="Times New Roman"/>
          <w:sz w:val="22"/>
        </w:rPr>
        <w:t xml:space="preserve">and </w:t>
      </w:r>
      <w:r w:rsidRPr="00092A53">
        <w:rPr>
          <w:rFonts w:cs="Times New Roman"/>
          <w:b/>
          <w:sz w:val="22"/>
        </w:rPr>
        <w:t>AJAX</w:t>
      </w:r>
      <w:r w:rsidRPr="00092A53">
        <w:rPr>
          <w:rFonts w:cs="Times New Roman"/>
          <w:sz w:val="22"/>
        </w:rPr>
        <w:t>.</w:t>
      </w:r>
    </w:p>
    <w:p w:rsidR="00EA60B1" w:rsidRPr="00092A53" w:rsidRDefault="00EA60B1" w:rsidP="006A6D26">
      <w:pPr>
        <w:pStyle w:val="NoSpacing"/>
        <w:numPr>
          <w:ilvl w:val="0"/>
          <w:numId w:val="3"/>
        </w:numPr>
        <w:suppressAutoHyphens/>
        <w:spacing w:line="276" w:lineRule="auto"/>
        <w:jc w:val="both"/>
        <w:rPr>
          <w:rFonts w:eastAsia="Calibri" w:cs="Times New Roman"/>
          <w:sz w:val="22"/>
        </w:rPr>
      </w:pPr>
      <w:r w:rsidRPr="00092A53">
        <w:rPr>
          <w:rFonts w:eastAsia="Times New Roman" w:cs="Times New Roman"/>
          <w:sz w:val="22"/>
        </w:rPr>
        <w:t xml:space="preserve">Implemented </w:t>
      </w:r>
      <w:r w:rsidRPr="00092A53">
        <w:rPr>
          <w:rFonts w:eastAsia="Times New Roman" w:cs="Times New Roman"/>
          <w:b/>
          <w:sz w:val="22"/>
        </w:rPr>
        <w:t>NoSQL</w:t>
      </w:r>
      <w:r w:rsidRPr="00092A53">
        <w:rPr>
          <w:rFonts w:eastAsia="Times New Roman" w:cs="Times New Roman"/>
          <w:sz w:val="22"/>
        </w:rPr>
        <w:t xml:space="preserve"> persistence pattern for some data within app to increase performance.</w:t>
      </w:r>
    </w:p>
    <w:p w:rsidR="00EA60B1" w:rsidRPr="00092A53" w:rsidRDefault="00EA60B1" w:rsidP="006A6D26">
      <w:pPr>
        <w:pStyle w:val="NoSpacing"/>
        <w:numPr>
          <w:ilvl w:val="0"/>
          <w:numId w:val="3"/>
        </w:numPr>
        <w:suppressAutoHyphens/>
        <w:spacing w:line="276" w:lineRule="auto"/>
        <w:jc w:val="both"/>
        <w:rPr>
          <w:rFonts w:cs="Times New Roman"/>
          <w:sz w:val="22"/>
        </w:rPr>
      </w:pPr>
      <w:r w:rsidRPr="00092A53">
        <w:rPr>
          <w:rFonts w:cs="Times New Roman"/>
          <w:sz w:val="22"/>
        </w:rPr>
        <w:t xml:space="preserve">Developed </w:t>
      </w:r>
      <w:r w:rsidRPr="00092A53">
        <w:rPr>
          <w:rFonts w:cs="Times New Roman"/>
          <w:b/>
          <w:sz w:val="22"/>
        </w:rPr>
        <w:t>HTML</w:t>
      </w:r>
      <w:r w:rsidRPr="00092A53">
        <w:rPr>
          <w:rFonts w:cs="Times New Roman"/>
          <w:sz w:val="22"/>
        </w:rPr>
        <w:t xml:space="preserve">, </w:t>
      </w:r>
      <w:r w:rsidRPr="00092A53">
        <w:rPr>
          <w:rFonts w:cs="Times New Roman"/>
          <w:b/>
          <w:sz w:val="22"/>
        </w:rPr>
        <w:t>JSPs</w:t>
      </w:r>
      <w:r w:rsidRPr="00092A53">
        <w:rPr>
          <w:rFonts w:cs="Times New Roman"/>
          <w:sz w:val="22"/>
        </w:rPr>
        <w:t xml:space="preserve">, </w:t>
      </w:r>
      <w:r w:rsidRPr="00092A53">
        <w:rPr>
          <w:rFonts w:cs="Times New Roman"/>
          <w:b/>
          <w:sz w:val="22"/>
        </w:rPr>
        <w:t>JavaScript</w:t>
      </w:r>
      <w:r w:rsidRPr="00092A53">
        <w:rPr>
          <w:rFonts w:cs="Times New Roman"/>
          <w:sz w:val="22"/>
        </w:rPr>
        <w:t xml:space="preserve">, </w:t>
      </w:r>
      <w:r w:rsidRPr="00092A53">
        <w:rPr>
          <w:rFonts w:cs="Times New Roman"/>
          <w:b/>
          <w:sz w:val="22"/>
        </w:rPr>
        <w:t>CSS,</w:t>
      </w:r>
      <w:r w:rsidRPr="00092A53">
        <w:rPr>
          <w:rFonts w:cs="Times New Roman"/>
          <w:b/>
          <w:bCs/>
          <w:sz w:val="22"/>
        </w:rPr>
        <w:t xml:space="preserve"> jQuery</w:t>
      </w:r>
      <w:r w:rsidRPr="00092A53">
        <w:rPr>
          <w:rFonts w:cs="Times New Roman"/>
          <w:sz w:val="22"/>
        </w:rPr>
        <w:t xml:space="preserve"> as a </w:t>
      </w:r>
      <w:r w:rsidR="00717608" w:rsidRPr="00092A53">
        <w:rPr>
          <w:rFonts w:cs="Times New Roman"/>
          <w:sz w:val="22"/>
        </w:rPr>
        <w:t>front-end</w:t>
      </w:r>
      <w:r w:rsidRPr="00092A53">
        <w:rPr>
          <w:rFonts w:cs="Times New Roman"/>
          <w:sz w:val="22"/>
        </w:rPr>
        <w:t xml:space="preserve"> </w:t>
      </w:r>
      <w:r w:rsidRPr="00092A53">
        <w:rPr>
          <w:rFonts w:cs="Times New Roman"/>
          <w:b/>
          <w:sz w:val="22"/>
        </w:rPr>
        <w:t xml:space="preserve">GUI </w:t>
      </w:r>
      <w:r w:rsidRPr="00092A53">
        <w:rPr>
          <w:rFonts w:cs="Times New Roman"/>
          <w:sz w:val="22"/>
        </w:rPr>
        <w:t>with middle tier framework as</w:t>
      </w:r>
      <w:r w:rsidRPr="00092A53">
        <w:rPr>
          <w:rFonts w:cs="Times New Roman"/>
          <w:b/>
          <w:sz w:val="22"/>
        </w:rPr>
        <w:t xml:space="preserve"> Hibernate</w:t>
      </w:r>
      <w:r w:rsidRPr="00092A53">
        <w:rPr>
          <w:rFonts w:cs="Times New Roman"/>
          <w:sz w:val="22"/>
        </w:rPr>
        <w:t xml:space="preserve"> using </w:t>
      </w:r>
      <w:r w:rsidRPr="00092A53">
        <w:rPr>
          <w:rFonts w:cs="Times New Roman"/>
          <w:b/>
          <w:sz w:val="22"/>
        </w:rPr>
        <w:t>HQL</w:t>
      </w:r>
      <w:r>
        <w:rPr>
          <w:rFonts w:cs="Times New Roman"/>
          <w:sz w:val="22"/>
        </w:rPr>
        <w:t>.</w:t>
      </w:r>
    </w:p>
    <w:p w:rsidR="00EA60B1" w:rsidRPr="00092A53" w:rsidRDefault="00EA60B1" w:rsidP="006A6D26">
      <w:pPr>
        <w:pStyle w:val="NoSpacing"/>
        <w:numPr>
          <w:ilvl w:val="0"/>
          <w:numId w:val="3"/>
        </w:numPr>
        <w:suppressAutoHyphens/>
        <w:spacing w:line="276" w:lineRule="auto"/>
        <w:jc w:val="both"/>
        <w:rPr>
          <w:rFonts w:eastAsia="Times New Roman" w:cs="Times New Roman"/>
          <w:sz w:val="22"/>
          <w:lang w:bidi="te-IN"/>
        </w:rPr>
      </w:pPr>
      <w:r w:rsidRPr="00092A53">
        <w:rPr>
          <w:rFonts w:cs="Times New Roman"/>
          <w:sz w:val="22"/>
        </w:rPr>
        <w:t xml:space="preserve">Involved in design and development of </w:t>
      </w:r>
      <w:r w:rsidR="00717608" w:rsidRPr="00092A53">
        <w:rPr>
          <w:rFonts w:cs="Times New Roman"/>
          <w:sz w:val="22"/>
        </w:rPr>
        <w:t>server-side</w:t>
      </w:r>
      <w:r w:rsidRPr="00092A53">
        <w:rPr>
          <w:rFonts w:cs="Times New Roman"/>
          <w:sz w:val="22"/>
        </w:rPr>
        <w:t xml:space="preserve"> layer using </w:t>
      </w:r>
      <w:r w:rsidRPr="00092A53">
        <w:rPr>
          <w:rFonts w:cs="Times New Roman"/>
          <w:b/>
          <w:bCs/>
          <w:sz w:val="22"/>
        </w:rPr>
        <w:t>Swing</w:t>
      </w:r>
      <w:r w:rsidRPr="00092A53">
        <w:rPr>
          <w:rFonts w:cs="Times New Roman"/>
          <w:b/>
          <w:sz w:val="22"/>
        </w:rPr>
        <w:t>, XML</w:t>
      </w:r>
      <w:r w:rsidRPr="00092A53">
        <w:rPr>
          <w:rFonts w:cs="Times New Roman"/>
          <w:sz w:val="22"/>
        </w:rPr>
        <w:t xml:space="preserve">, </w:t>
      </w:r>
      <w:r w:rsidRPr="00092A53">
        <w:rPr>
          <w:rFonts w:cs="Times New Roman"/>
          <w:b/>
          <w:sz w:val="22"/>
        </w:rPr>
        <w:t>XSD</w:t>
      </w:r>
      <w:r w:rsidRPr="00092A53">
        <w:rPr>
          <w:rFonts w:cs="Times New Roman"/>
          <w:sz w:val="22"/>
        </w:rPr>
        <w:t xml:space="preserve">, </w:t>
      </w:r>
      <w:r w:rsidRPr="00092A53">
        <w:rPr>
          <w:rFonts w:cs="Times New Roman"/>
          <w:b/>
          <w:sz w:val="22"/>
        </w:rPr>
        <w:t>SOAP</w:t>
      </w:r>
      <w:r w:rsidRPr="00092A53">
        <w:rPr>
          <w:rFonts w:cs="Times New Roman"/>
          <w:sz w:val="22"/>
        </w:rPr>
        <w:t xml:space="preserve">, </w:t>
      </w:r>
      <w:r w:rsidRPr="00092A53">
        <w:rPr>
          <w:rFonts w:cs="Times New Roman"/>
          <w:b/>
          <w:sz w:val="22"/>
        </w:rPr>
        <w:t>JAXB</w:t>
      </w:r>
      <w:r w:rsidRPr="00092A53">
        <w:rPr>
          <w:rFonts w:cs="Times New Roman"/>
          <w:sz w:val="22"/>
        </w:rPr>
        <w:t xml:space="preserve">, </w:t>
      </w:r>
      <w:r w:rsidRPr="00092A53">
        <w:rPr>
          <w:rFonts w:cs="Times New Roman"/>
          <w:b/>
          <w:sz w:val="22"/>
        </w:rPr>
        <w:t>JDBC</w:t>
      </w:r>
      <w:r w:rsidRPr="00092A53">
        <w:rPr>
          <w:rFonts w:cs="Times New Roman"/>
          <w:sz w:val="22"/>
        </w:rPr>
        <w:t xml:space="preserve">, </w:t>
      </w:r>
      <w:r w:rsidRPr="00092A53">
        <w:rPr>
          <w:rFonts w:cs="Times New Roman"/>
          <w:b/>
          <w:sz w:val="22"/>
        </w:rPr>
        <w:t>JMS</w:t>
      </w:r>
      <w:r w:rsidRPr="00092A53">
        <w:rPr>
          <w:rFonts w:cs="Times New Roman"/>
          <w:sz w:val="22"/>
        </w:rPr>
        <w:t xml:space="preserve">, </w:t>
      </w:r>
      <w:r w:rsidRPr="00092A53">
        <w:rPr>
          <w:rFonts w:cs="Times New Roman"/>
          <w:b/>
          <w:sz w:val="22"/>
        </w:rPr>
        <w:t>JDK</w:t>
      </w:r>
      <w:r w:rsidRPr="00092A53">
        <w:rPr>
          <w:rFonts w:cs="Times New Roman"/>
          <w:sz w:val="22"/>
        </w:rPr>
        <w:t xml:space="preserve">, </w:t>
      </w:r>
      <w:r w:rsidRPr="00092A53">
        <w:rPr>
          <w:rFonts w:cs="Times New Roman"/>
          <w:b/>
          <w:sz w:val="22"/>
        </w:rPr>
        <w:t>JNDI</w:t>
      </w:r>
      <w:r w:rsidRPr="00092A53">
        <w:rPr>
          <w:rFonts w:cs="Times New Roman"/>
          <w:sz w:val="22"/>
        </w:rPr>
        <w:t xml:space="preserve">, </w:t>
      </w:r>
      <w:r w:rsidRPr="00092A53">
        <w:rPr>
          <w:rFonts w:cs="Times New Roman"/>
          <w:b/>
          <w:sz w:val="22"/>
        </w:rPr>
        <w:t>EJB</w:t>
      </w:r>
      <w:r w:rsidRPr="00092A53">
        <w:rPr>
          <w:rFonts w:cs="Times New Roman"/>
          <w:sz w:val="22"/>
        </w:rPr>
        <w:t xml:space="preserve"> and </w:t>
      </w:r>
      <w:r w:rsidRPr="00092A53">
        <w:rPr>
          <w:rFonts w:cs="Times New Roman"/>
          <w:b/>
          <w:sz w:val="22"/>
        </w:rPr>
        <w:t>DAO</w:t>
      </w:r>
      <w:r w:rsidRPr="00092A53">
        <w:rPr>
          <w:rFonts w:cs="Times New Roman"/>
          <w:sz w:val="22"/>
        </w:rPr>
        <w:t xml:space="preserve"> patterns using </w:t>
      </w:r>
      <w:r w:rsidRPr="00092A53">
        <w:rPr>
          <w:rFonts w:cs="Times New Roman"/>
          <w:b/>
          <w:sz w:val="22"/>
        </w:rPr>
        <w:t>Eclipse IDE.</w:t>
      </w:r>
    </w:p>
    <w:p w:rsidR="00EA60B1" w:rsidRPr="00092A53" w:rsidRDefault="00EA60B1" w:rsidP="006A6D26">
      <w:pPr>
        <w:pStyle w:val="NoSpacing"/>
        <w:numPr>
          <w:ilvl w:val="0"/>
          <w:numId w:val="3"/>
        </w:numPr>
        <w:suppressAutoHyphens/>
        <w:spacing w:line="276" w:lineRule="auto"/>
        <w:jc w:val="both"/>
        <w:rPr>
          <w:rFonts w:eastAsia="Calibri" w:cs="Times New Roman"/>
          <w:sz w:val="22"/>
        </w:rPr>
      </w:pPr>
      <w:r w:rsidRPr="00092A53">
        <w:rPr>
          <w:rFonts w:eastAsia="Times New Roman" w:cs="Times New Roman"/>
          <w:sz w:val="22"/>
        </w:rPr>
        <w:t xml:space="preserve">Have good knowledge and understanding of </w:t>
      </w:r>
      <w:r w:rsidRPr="00092A53">
        <w:rPr>
          <w:rFonts w:eastAsia="Times New Roman" w:cs="Times New Roman"/>
          <w:b/>
          <w:sz w:val="22"/>
        </w:rPr>
        <w:t xml:space="preserve">SOA </w:t>
      </w:r>
      <w:r w:rsidRPr="00092A53">
        <w:rPr>
          <w:rFonts w:eastAsia="Times New Roman" w:cs="Times New Roman"/>
          <w:sz w:val="22"/>
        </w:rPr>
        <w:t xml:space="preserve">technology such as </w:t>
      </w:r>
      <w:r w:rsidRPr="00092A53">
        <w:rPr>
          <w:rFonts w:eastAsia="Times New Roman" w:cs="Times New Roman"/>
          <w:b/>
          <w:sz w:val="22"/>
        </w:rPr>
        <w:t>ESB</w:t>
      </w:r>
      <w:r w:rsidRPr="00092A53">
        <w:rPr>
          <w:rFonts w:eastAsia="Times New Roman" w:cs="Times New Roman"/>
          <w:sz w:val="22"/>
        </w:rPr>
        <w:t xml:space="preserve">, </w:t>
      </w:r>
      <w:r w:rsidRPr="00092A53">
        <w:rPr>
          <w:rFonts w:eastAsia="Times New Roman" w:cs="Times New Roman"/>
          <w:b/>
          <w:sz w:val="22"/>
        </w:rPr>
        <w:t>web services</w:t>
      </w:r>
      <w:r w:rsidRPr="00092A53">
        <w:rPr>
          <w:rFonts w:eastAsia="Times New Roman" w:cs="Times New Roman"/>
          <w:sz w:val="22"/>
        </w:rPr>
        <w:t xml:space="preserve">, </w:t>
      </w:r>
      <w:r w:rsidRPr="00092A53">
        <w:rPr>
          <w:rFonts w:eastAsia="Times New Roman" w:cs="Times New Roman"/>
          <w:b/>
          <w:sz w:val="22"/>
        </w:rPr>
        <w:t>XML</w:t>
      </w:r>
      <w:r w:rsidRPr="00092A53">
        <w:rPr>
          <w:rFonts w:eastAsia="Times New Roman" w:cs="Times New Roman"/>
          <w:sz w:val="22"/>
        </w:rPr>
        <w:t xml:space="preserve">, </w:t>
      </w:r>
      <w:r w:rsidRPr="00092A53">
        <w:rPr>
          <w:rFonts w:eastAsia="Times New Roman" w:cs="Times New Roman"/>
          <w:b/>
          <w:sz w:val="22"/>
        </w:rPr>
        <w:t>XSD</w:t>
      </w:r>
      <w:r w:rsidRPr="00092A53">
        <w:rPr>
          <w:rFonts w:eastAsia="Times New Roman" w:cs="Times New Roman"/>
          <w:sz w:val="22"/>
        </w:rPr>
        <w:t xml:space="preserve">, </w:t>
      </w:r>
      <w:r w:rsidRPr="00092A53">
        <w:rPr>
          <w:rFonts w:eastAsia="Times New Roman" w:cs="Times New Roman"/>
          <w:b/>
          <w:sz w:val="22"/>
        </w:rPr>
        <w:t>JSON</w:t>
      </w:r>
      <w:r w:rsidRPr="00092A53">
        <w:rPr>
          <w:rFonts w:eastAsia="Times New Roman" w:cs="Times New Roman"/>
          <w:sz w:val="22"/>
        </w:rPr>
        <w:t xml:space="preserve">, </w:t>
      </w:r>
      <w:r w:rsidRPr="00092A53">
        <w:rPr>
          <w:rFonts w:eastAsia="Times New Roman" w:cs="Times New Roman"/>
          <w:b/>
          <w:sz w:val="22"/>
        </w:rPr>
        <w:t>Rest</w:t>
      </w:r>
      <w:r w:rsidRPr="00092A53">
        <w:rPr>
          <w:rFonts w:eastAsia="Times New Roman" w:cs="Times New Roman"/>
          <w:sz w:val="22"/>
        </w:rPr>
        <w:t xml:space="preserve"> and </w:t>
      </w:r>
      <w:r w:rsidRPr="00092A53">
        <w:rPr>
          <w:rFonts w:eastAsia="Times New Roman" w:cs="Times New Roman"/>
          <w:b/>
          <w:sz w:val="22"/>
        </w:rPr>
        <w:t>testing life cycle.</w:t>
      </w:r>
    </w:p>
    <w:p w:rsidR="00EA60B1" w:rsidRDefault="00EA60B1" w:rsidP="006A6D26">
      <w:pPr>
        <w:pStyle w:val="NoSpacing"/>
        <w:numPr>
          <w:ilvl w:val="0"/>
          <w:numId w:val="3"/>
        </w:numPr>
        <w:suppressAutoHyphens/>
        <w:spacing w:line="276" w:lineRule="auto"/>
        <w:jc w:val="both"/>
        <w:rPr>
          <w:rFonts w:cs="Times New Roman"/>
          <w:sz w:val="22"/>
        </w:rPr>
      </w:pPr>
      <w:r w:rsidRPr="00092A53">
        <w:rPr>
          <w:rFonts w:cs="Times New Roman"/>
          <w:sz w:val="22"/>
        </w:rPr>
        <w:t>Coded in</w:t>
      </w:r>
      <w:r w:rsidRPr="00092A53">
        <w:rPr>
          <w:rFonts w:cs="Times New Roman"/>
          <w:b/>
          <w:sz w:val="22"/>
        </w:rPr>
        <w:t xml:space="preserve"> AngularJS</w:t>
      </w:r>
      <w:r w:rsidRPr="00092A53">
        <w:rPr>
          <w:rFonts w:cs="Times New Roman"/>
          <w:sz w:val="22"/>
        </w:rPr>
        <w:t xml:space="preserve"> MVC Framework to make single page app (spa) and complex price configurations pages.</w:t>
      </w:r>
    </w:p>
    <w:p w:rsidR="00EA60B1" w:rsidRDefault="00EA60B1" w:rsidP="006A6D26">
      <w:pPr>
        <w:pStyle w:val="NoSpacing"/>
        <w:numPr>
          <w:ilvl w:val="0"/>
          <w:numId w:val="3"/>
        </w:numPr>
        <w:suppressAutoHyphens/>
        <w:spacing w:line="276" w:lineRule="auto"/>
        <w:jc w:val="both"/>
        <w:rPr>
          <w:rFonts w:cs="Times New Roman"/>
          <w:sz w:val="22"/>
        </w:rPr>
      </w:pPr>
      <w:r w:rsidRPr="00671F9B">
        <w:rPr>
          <w:rFonts w:cs="Times New Roman"/>
          <w:sz w:val="22"/>
        </w:rPr>
        <w:t>Migrating existing application into Micro Services architecture using Rest APIs, Spring boot, Spring Cloud and AWS.</w:t>
      </w:r>
      <w:r>
        <w:rPr>
          <w:rFonts w:cs="Times New Roman"/>
          <w:sz w:val="22"/>
        </w:rPr>
        <w:t xml:space="preserve"> </w:t>
      </w:r>
    </w:p>
    <w:p w:rsidR="00EA60B1" w:rsidRPr="00092A53" w:rsidRDefault="00EA60B1" w:rsidP="006A6D26">
      <w:pPr>
        <w:pStyle w:val="NoSpacing"/>
        <w:numPr>
          <w:ilvl w:val="0"/>
          <w:numId w:val="3"/>
        </w:numPr>
        <w:suppressAutoHyphens/>
        <w:spacing w:line="276" w:lineRule="auto"/>
        <w:jc w:val="both"/>
        <w:rPr>
          <w:rFonts w:cs="Times New Roman"/>
          <w:sz w:val="22"/>
        </w:rPr>
      </w:pPr>
      <w:r w:rsidRPr="00A753A4">
        <w:rPr>
          <w:rFonts w:cs="Times New Roman"/>
          <w:sz w:val="22"/>
        </w:rPr>
        <w:t>Create and configured the continuous delivery pipelines for deploying microservices using Jenkins CI server.</w:t>
      </w:r>
    </w:p>
    <w:p w:rsidR="00EA60B1" w:rsidRPr="00092A53" w:rsidRDefault="00EA60B1" w:rsidP="006A6D26">
      <w:pPr>
        <w:pStyle w:val="NoSpacing"/>
        <w:numPr>
          <w:ilvl w:val="0"/>
          <w:numId w:val="3"/>
        </w:numPr>
        <w:suppressAutoHyphens/>
        <w:spacing w:line="276" w:lineRule="auto"/>
        <w:jc w:val="both"/>
        <w:rPr>
          <w:rFonts w:cs="Times New Roman"/>
          <w:sz w:val="22"/>
        </w:rPr>
      </w:pPr>
      <w:r w:rsidRPr="00092A53">
        <w:rPr>
          <w:rFonts w:cs="Times New Roman"/>
          <w:sz w:val="22"/>
        </w:rPr>
        <w:lastRenderedPageBreak/>
        <w:t xml:space="preserve">Developed Object diagrams, Class Diagrams and Sequence diagrams using </w:t>
      </w:r>
      <w:r w:rsidRPr="00092A53">
        <w:rPr>
          <w:rFonts w:cs="Times New Roman"/>
          <w:b/>
          <w:sz w:val="22"/>
        </w:rPr>
        <w:t>UML</w:t>
      </w:r>
      <w:r w:rsidRPr="00092A53">
        <w:rPr>
          <w:rFonts w:cs="Times New Roman"/>
          <w:sz w:val="22"/>
        </w:rPr>
        <w:t>.</w:t>
      </w:r>
    </w:p>
    <w:p w:rsidR="00EA60B1" w:rsidRPr="00092A53" w:rsidRDefault="00EA60B1" w:rsidP="006A6D26">
      <w:pPr>
        <w:pStyle w:val="NoSpacing"/>
        <w:numPr>
          <w:ilvl w:val="0"/>
          <w:numId w:val="3"/>
        </w:numPr>
        <w:suppressAutoHyphens/>
        <w:spacing w:line="276" w:lineRule="auto"/>
        <w:jc w:val="both"/>
        <w:rPr>
          <w:rFonts w:cs="Times New Roman"/>
          <w:sz w:val="22"/>
        </w:rPr>
      </w:pPr>
      <w:r w:rsidRPr="00092A53">
        <w:rPr>
          <w:rFonts w:cs="Times New Roman"/>
          <w:sz w:val="22"/>
        </w:rPr>
        <w:t>Involved in various phases of Software Development Life cycle (</w:t>
      </w:r>
      <w:r w:rsidRPr="00092A53">
        <w:rPr>
          <w:rFonts w:cs="Times New Roman"/>
          <w:b/>
          <w:sz w:val="22"/>
        </w:rPr>
        <w:t>SDLC</w:t>
      </w:r>
      <w:r w:rsidRPr="00092A53">
        <w:rPr>
          <w:rFonts w:cs="Times New Roman"/>
          <w:sz w:val="22"/>
        </w:rPr>
        <w:t>) of the application like requirement gathering, Design, Analysis and code development using Agile/ Scrum methodology.</w:t>
      </w:r>
    </w:p>
    <w:p w:rsidR="00EA60B1" w:rsidRPr="00092A53" w:rsidRDefault="00EA60B1" w:rsidP="006A6D26">
      <w:pPr>
        <w:pStyle w:val="NoSpacing"/>
        <w:numPr>
          <w:ilvl w:val="0"/>
          <w:numId w:val="3"/>
        </w:numPr>
        <w:suppressAutoHyphens/>
        <w:spacing w:line="276" w:lineRule="auto"/>
        <w:jc w:val="both"/>
        <w:rPr>
          <w:rFonts w:cs="Times New Roman"/>
          <w:sz w:val="22"/>
        </w:rPr>
      </w:pPr>
      <w:r w:rsidRPr="00092A53">
        <w:rPr>
          <w:rFonts w:cs="Times New Roman"/>
          <w:sz w:val="22"/>
        </w:rPr>
        <w:t xml:space="preserve">Traded data with web server using </w:t>
      </w:r>
      <w:r w:rsidRPr="00092A53">
        <w:rPr>
          <w:rFonts w:cs="Times New Roman"/>
          <w:b/>
          <w:sz w:val="22"/>
        </w:rPr>
        <w:t>AJAX</w:t>
      </w:r>
      <w:r w:rsidRPr="00092A53">
        <w:rPr>
          <w:rFonts w:cs="Times New Roman"/>
          <w:sz w:val="22"/>
        </w:rPr>
        <w:t xml:space="preserve"> without reloading the web page.</w:t>
      </w:r>
    </w:p>
    <w:p w:rsidR="00EA60B1" w:rsidRPr="00092A53" w:rsidRDefault="00EA60B1" w:rsidP="006A6D26">
      <w:pPr>
        <w:pStyle w:val="NoSpacing"/>
        <w:numPr>
          <w:ilvl w:val="0"/>
          <w:numId w:val="3"/>
        </w:numPr>
        <w:suppressAutoHyphens/>
        <w:spacing w:line="276" w:lineRule="auto"/>
        <w:jc w:val="both"/>
        <w:rPr>
          <w:rFonts w:cs="Times New Roman"/>
          <w:sz w:val="22"/>
        </w:rPr>
      </w:pPr>
      <w:r w:rsidRPr="00092A53">
        <w:rPr>
          <w:rFonts w:cs="Times New Roman"/>
          <w:sz w:val="22"/>
        </w:rPr>
        <w:t xml:space="preserve">Used </w:t>
      </w:r>
      <w:r w:rsidRPr="00092A53">
        <w:rPr>
          <w:rFonts w:cs="Times New Roman"/>
          <w:b/>
          <w:sz w:val="22"/>
        </w:rPr>
        <w:t>JDBC</w:t>
      </w:r>
      <w:r w:rsidRPr="00092A53">
        <w:rPr>
          <w:rFonts w:cs="Times New Roman"/>
          <w:sz w:val="22"/>
        </w:rPr>
        <w:t xml:space="preserve"> to manipulate the data on the System database Server.</w:t>
      </w:r>
    </w:p>
    <w:p w:rsidR="00EA60B1" w:rsidRPr="00092A53" w:rsidRDefault="00EA60B1" w:rsidP="006A6D26">
      <w:pPr>
        <w:pStyle w:val="NoSpacing"/>
        <w:numPr>
          <w:ilvl w:val="0"/>
          <w:numId w:val="3"/>
        </w:numPr>
        <w:suppressAutoHyphens/>
        <w:spacing w:line="276" w:lineRule="auto"/>
        <w:jc w:val="both"/>
        <w:rPr>
          <w:rFonts w:cs="Times New Roman"/>
          <w:sz w:val="22"/>
        </w:rPr>
      </w:pPr>
      <w:r w:rsidRPr="00092A53">
        <w:rPr>
          <w:rFonts w:cs="Times New Roman"/>
          <w:sz w:val="22"/>
        </w:rPr>
        <w:t>Created Stateless and State full session beans for accessing and mutating Entity beans.</w:t>
      </w:r>
    </w:p>
    <w:p w:rsidR="00EA60B1" w:rsidRPr="00092A53" w:rsidRDefault="00EA60B1" w:rsidP="006A6D26">
      <w:pPr>
        <w:pStyle w:val="NoSpacing"/>
        <w:numPr>
          <w:ilvl w:val="0"/>
          <w:numId w:val="3"/>
        </w:numPr>
        <w:suppressAutoHyphens/>
        <w:spacing w:line="276" w:lineRule="auto"/>
        <w:jc w:val="both"/>
        <w:rPr>
          <w:rFonts w:cs="Times New Roman"/>
          <w:sz w:val="22"/>
        </w:rPr>
      </w:pPr>
      <w:r w:rsidRPr="00092A53">
        <w:rPr>
          <w:rFonts w:cs="Times New Roman"/>
          <w:sz w:val="22"/>
        </w:rPr>
        <w:t xml:space="preserve">Used </w:t>
      </w:r>
      <w:r w:rsidRPr="00092A53">
        <w:rPr>
          <w:rFonts w:cs="Times New Roman"/>
          <w:b/>
          <w:sz w:val="22"/>
        </w:rPr>
        <w:t>JMS</w:t>
      </w:r>
      <w:r w:rsidRPr="00092A53">
        <w:rPr>
          <w:rFonts w:cs="Times New Roman"/>
          <w:sz w:val="22"/>
        </w:rPr>
        <w:t xml:space="preserve"> to communicate between the components and configured on the server.</w:t>
      </w:r>
    </w:p>
    <w:p w:rsidR="00EA60B1" w:rsidRPr="00092A53" w:rsidRDefault="00EA60B1" w:rsidP="006A6D26">
      <w:pPr>
        <w:pStyle w:val="NoSpacing"/>
        <w:numPr>
          <w:ilvl w:val="0"/>
          <w:numId w:val="3"/>
        </w:numPr>
        <w:suppressAutoHyphens/>
        <w:spacing w:line="276" w:lineRule="auto"/>
        <w:jc w:val="both"/>
        <w:rPr>
          <w:rFonts w:cs="Times New Roman"/>
          <w:sz w:val="22"/>
        </w:rPr>
      </w:pPr>
      <w:r w:rsidRPr="00092A53">
        <w:rPr>
          <w:rFonts w:cs="Times New Roman"/>
          <w:sz w:val="22"/>
        </w:rPr>
        <w:t xml:space="preserve">Developed custom tags, </w:t>
      </w:r>
      <w:r w:rsidRPr="00092A53">
        <w:rPr>
          <w:rFonts w:cs="Times New Roman"/>
          <w:b/>
          <w:sz w:val="22"/>
        </w:rPr>
        <w:t>JSTL</w:t>
      </w:r>
      <w:r w:rsidRPr="00092A53">
        <w:rPr>
          <w:rFonts w:cs="Times New Roman"/>
          <w:sz w:val="22"/>
        </w:rPr>
        <w:t xml:space="preserve"> to support custom user interfaces.</w:t>
      </w:r>
    </w:p>
    <w:p w:rsidR="00EA60B1" w:rsidRPr="00092A53" w:rsidRDefault="00EA60B1" w:rsidP="006A6D26">
      <w:pPr>
        <w:pStyle w:val="NoSpacing"/>
        <w:numPr>
          <w:ilvl w:val="0"/>
          <w:numId w:val="3"/>
        </w:numPr>
        <w:suppressAutoHyphens/>
        <w:spacing w:line="276" w:lineRule="auto"/>
        <w:jc w:val="both"/>
        <w:rPr>
          <w:rFonts w:eastAsia="Times New Roman" w:cs="Times New Roman"/>
          <w:sz w:val="22"/>
        </w:rPr>
      </w:pPr>
      <w:r w:rsidRPr="00092A53">
        <w:rPr>
          <w:rFonts w:cs="Times New Roman"/>
          <w:sz w:val="22"/>
        </w:rPr>
        <w:t>Extensively used Spring MVC and Hibernate Frameworks for data handling</w:t>
      </w:r>
    </w:p>
    <w:p w:rsidR="00EA60B1" w:rsidRPr="00092A53" w:rsidRDefault="00EA60B1" w:rsidP="006A6D26">
      <w:pPr>
        <w:pStyle w:val="NoSpacing"/>
        <w:numPr>
          <w:ilvl w:val="0"/>
          <w:numId w:val="3"/>
        </w:numPr>
        <w:suppressAutoHyphens/>
        <w:spacing w:line="276" w:lineRule="auto"/>
        <w:jc w:val="both"/>
        <w:rPr>
          <w:rFonts w:cs="Times New Roman"/>
          <w:sz w:val="22"/>
        </w:rPr>
      </w:pPr>
      <w:r w:rsidRPr="00092A53">
        <w:rPr>
          <w:rFonts w:cs="Times New Roman"/>
          <w:sz w:val="22"/>
        </w:rPr>
        <w:t xml:space="preserve">Built Shell Scripts for project build in </w:t>
      </w:r>
      <w:r w:rsidR="00995AA8">
        <w:rPr>
          <w:rFonts w:cs="Times New Roman"/>
          <w:sz w:val="22"/>
        </w:rPr>
        <w:t>EAU</w:t>
      </w:r>
      <w:r w:rsidRPr="00092A53">
        <w:rPr>
          <w:rFonts w:cs="Times New Roman"/>
          <w:sz w:val="22"/>
        </w:rPr>
        <w:t xml:space="preserve"> Environment.</w:t>
      </w:r>
    </w:p>
    <w:p w:rsidR="00EA60B1" w:rsidRPr="00092A53" w:rsidRDefault="00EA60B1" w:rsidP="006A6D26">
      <w:pPr>
        <w:pStyle w:val="NoSpacing"/>
        <w:numPr>
          <w:ilvl w:val="0"/>
          <w:numId w:val="3"/>
        </w:numPr>
        <w:suppressAutoHyphens/>
        <w:spacing w:line="276" w:lineRule="auto"/>
        <w:jc w:val="both"/>
        <w:rPr>
          <w:rFonts w:eastAsia="Times New Roman" w:cs="Times New Roman"/>
          <w:sz w:val="22"/>
        </w:rPr>
      </w:pPr>
      <w:r w:rsidRPr="00092A53">
        <w:rPr>
          <w:rFonts w:cs="Times New Roman"/>
          <w:sz w:val="22"/>
        </w:rPr>
        <w:t>Created shell scripts and updated the scripts as per the requirement.</w:t>
      </w:r>
    </w:p>
    <w:p w:rsidR="00EA60B1" w:rsidRPr="00092A53" w:rsidRDefault="00EA60B1" w:rsidP="006A6D26">
      <w:pPr>
        <w:pStyle w:val="NoSpacing"/>
        <w:numPr>
          <w:ilvl w:val="0"/>
          <w:numId w:val="3"/>
        </w:numPr>
        <w:suppressAutoHyphens/>
        <w:spacing w:line="276" w:lineRule="auto"/>
        <w:jc w:val="both"/>
        <w:rPr>
          <w:rFonts w:cs="Times New Roman"/>
          <w:sz w:val="22"/>
        </w:rPr>
      </w:pPr>
      <w:r w:rsidRPr="00092A53">
        <w:rPr>
          <w:rFonts w:cs="Times New Roman"/>
          <w:sz w:val="22"/>
        </w:rPr>
        <w:t>Experience in developing Web Services using Apache CXF.</w:t>
      </w:r>
    </w:p>
    <w:p w:rsidR="00EA60B1" w:rsidRPr="00092A53" w:rsidRDefault="00EA60B1" w:rsidP="006A6D26">
      <w:pPr>
        <w:pStyle w:val="NoSpacing"/>
        <w:numPr>
          <w:ilvl w:val="0"/>
          <w:numId w:val="3"/>
        </w:numPr>
        <w:suppressAutoHyphens/>
        <w:spacing w:line="276" w:lineRule="auto"/>
        <w:jc w:val="both"/>
        <w:rPr>
          <w:rFonts w:cs="Times New Roman"/>
          <w:sz w:val="22"/>
        </w:rPr>
      </w:pPr>
      <w:r w:rsidRPr="00092A53">
        <w:rPr>
          <w:rFonts w:cs="Times New Roman"/>
          <w:sz w:val="22"/>
        </w:rPr>
        <w:t>Participated in understanding of Ext</w:t>
      </w:r>
      <w:r w:rsidR="00717608">
        <w:rPr>
          <w:rFonts w:cs="Times New Roman"/>
          <w:sz w:val="22"/>
        </w:rPr>
        <w:t>.</w:t>
      </w:r>
      <w:r w:rsidRPr="00092A53">
        <w:rPr>
          <w:rFonts w:cs="Times New Roman"/>
          <w:sz w:val="22"/>
        </w:rPr>
        <w:t>JS technologies and development tasks.</w:t>
      </w:r>
    </w:p>
    <w:p w:rsidR="00EA60B1" w:rsidRPr="00092A53" w:rsidRDefault="00EA60B1" w:rsidP="006A6D26">
      <w:pPr>
        <w:pStyle w:val="NoSpacing"/>
        <w:spacing w:line="276" w:lineRule="auto"/>
        <w:jc w:val="both"/>
        <w:rPr>
          <w:rFonts w:cs="Times New Roman"/>
          <w:sz w:val="22"/>
        </w:rPr>
      </w:pPr>
      <w:r w:rsidRPr="00092A53">
        <w:rPr>
          <w:rFonts w:eastAsia="MS Mincho" w:cs="Times New Roman"/>
          <w:b/>
          <w:bCs/>
          <w:iCs/>
          <w:sz w:val="22"/>
          <w:u w:val="single"/>
        </w:rPr>
        <w:t>Environment</w:t>
      </w:r>
      <w:r w:rsidRPr="00092A53">
        <w:rPr>
          <w:rFonts w:cs="Times New Roman"/>
          <w:b/>
          <w:bCs/>
          <w:sz w:val="22"/>
          <w:u w:val="single"/>
        </w:rPr>
        <w:t>:</w:t>
      </w:r>
      <w:r w:rsidRPr="00092A53">
        <w:rPr>
          <w:rFonts w:cs="Times New Roman"/>
          <w:b/>
          <w:bCs/>
          <w:sz w:val="22"/>
        </w:rPr>
        <w:t xml:space="preserve"> </w:t>
      </w:r>
      <w:r w:rsidRPr="00092A53">
        <w:rPr>
          <w:rFonts w:cs="Times New Roman"/>
          <w:sz w:val="22"/>
        </w:rPr>
        <w:t>Java1.6, Core java, JDBC, Servlets 2.5, J2EE, JSP, JSF 2.0, JavaScript, Rich faces Hibernate 3.2, AngularJS, Spring, Ext</w:t>
      </w:r>
      <w:r w:rsidR="000E1B7A">
        <w:rPr>
          <w:rFonts w:cs="Times New Roman"/>
          <w:sz w:val="22"/>
        </w:rPr>
        <w:t>.</w:t>
      </w:r>
      <w:r w:rsidRPr="00092A53">
        <w:rPr>
          <w:rFonts w:cs="Times New Roman"/>
          <w:sz w:val="22"/>
        </w:rPr>
        <w:t>JS, EJB, DAO, CSS, HTML5, XML, XSD, ESB, JSON, REST, AJAX, DOM, JUnit, JTA, ANT, Maven, JMS, PL/SQL, Apache Axis, SOA, MVC, DOJO, WebLogic, Web Services, IBM WebSphere 7, Shell Scripting, Oracle 10g, log4j, JNDI, My Eclipse.</w:t>
      </w:r>
    </w:p>
    <w:p w:rsidR="00EA60B1" w:rsidRDefault="00EA60B1" w:rsidP="006A6D26">
      <w:pPr>
        <w:jc w:val="both"/>
      </w:pPr>
    </w:p>
    <w:p w:rsidR="00100875" w:rsidRPr="00092A53" w:rsidRDefault="00100875" w:rsidP="00100875">
      <w:pPr>
        <w:pStyle w:val="NoSpacing"/>
        <w:spacing w:line="276" w:lineRule="auto"/>
        <w:jc w:val="both"/>
        <w:rPr>
          <w:rFonts w:cs="Times New Roman"/>
          <w:b/>
          <w:sz w:val="22"/>
        </w:rPr>
      </w:pPr>
      <w:r w:rsidRPr="00092A53">
        <w:rPr>
          <w:rFonts w:cs="Times New Roman"/>
          <w:b/>
          <w:sz w:val="22"/>
        </w:rPr>
        <w:t>TracFone - Miami, FL</w:t>
      </w:r>
      <w:r w:rsidRPr="00092A53">
        <w:rPr>
          <w:rFonts w:cs="Times New Roman"/>
          <w:b/>
          <w:sz w:val="22"/>
        </w:rPr>
        <w:tab/>
      </w:r>
      <w:r w:rsidRPr="00092A53">
        <w:rPr>
          <w:rFonts w:cs="Times New Roman"/>
          <w:b/>
          <w:sz w:val="22"/>
        </w:rPr>
        <w:tab/>
      </w:r>
      <w:r>
        <w:rPr>
          <w:rFonts w:cs="Times New Roman"/>
          <w:b/>
          <w:sz w:val="22"/>
        </w:rPr>
        <w:tab/>
      </w:r>
      <w:r>
        <w:rPr>
          <w:rFonts w:cs="Times New Roman"/>
          <w:b/>
          <w:sz w:val="22"/>
        </w:rPr>
        <w:tab/>
      </w:r>
      <w:r>
        <w:rPr>
          <w:rFonts w:cs="Times New Roman"/>
          <w:b/>
          <w:sz w:val="22"/>
        </w:rPr>
        <w:tab/>
      </w:r>
      <w:r>
        <w:rPr>
          <w:rFonts w:cs="Times New Roman"/>
          <w:b/>
          <w:sz w:val="22"/>
        </w:rPr>
        <w:tab/>
      </w:r>
      <w:r>
        <w:rPr>
          <w:rFonts w:cs="Times New Roman"/>
          <w:b/>
          <w:sz w:val="22"/>
        </w:rPr>
        <w:tab/>
      </w:r>
      <w:r>
        <w:rPr>
          <w:rFonts w:cs="Times New Roman"/>
          <w:b/>
          <w:sz w:val="22"/>
        </w:rPr>
        <w:tab/>
      </w:r>
      <w:r>
        <w:rPr>
          <w:rFonts w:cs="Times New Roman"/>
          <w:b/>
          <w:sz w:val="22"/>
        </w:rPr>
        <w:tab/>
        <w:t xml:space="preserve"> </w:t>
      </w:r>
      <w:r w:rsidR="006A0AB7">
        <w:rPr>
          <w:rFonts w:cs="Times New Roman"/>
          <w:b/>
          <w:sz w:val="22"/>
        </w:rPr>
        <w:t xml:space="preserve">  </w:t>
      </w:r>
      <w:r w:rsidR="00E51DA1">
        <w:rPr>
          <w:rFonts w:cs="Times New Roman"/>
          <w:b/>
          <w:sz w:val="22"/>
        </w:rPr>
        <w:t xml:space="preserve">  </w:t>
      </w:r>
      <w:r w:rsidR="006928BC">
        <w:rPr>
          <w:rFonts w:cs="Times New Roman"/>
          <w:b/>
          <w:sz w:val="22"/>
        </w:rPr>
        <w:t>Apr</w:t>
      </w:r>
      <w:r>
        <w:rPr>
          <w:rFonts w:cs="Times New Roman"/>
          <w:b/>
          <w:sz w:val="22"/>
        </w:rPr>
        <w:t xml:space="preserve"> 201</w:t>
      </w:r>
      <w:r w:rsidR="00E51DA1">
        <w:rPr>
          <w:rFonts w:cs="Times New Roman"/>
          <w:b/>
          <w:sz w:val="22"/>
        </w:rPr>
        <w:t>6</w:t>
      </w:r>
      <w:r w:rsidRPr="00092A53">
        <w:rPr>
          <w:rFonts w:cs="Times New Roman"/>
          <w:b/>
          <w:sz w:val="22"/>
        </w:rPr>
        <w:t xml:space="preserve"> </w:t>
      </w:r>
      <w:r>
        <w:rPr>
          <w:rFonts w:cs="Times New Roman"/>
          <w:b/>
          <w:sz w:val="22"/>
        </w:rPr>
        <w:t>–</w:t>
      </w:r>
      <w:r w:rsidRPr="00092A53">
        <w:rPr>
          <w:rFonts w:cs="Times New Roman"/>
          <w:b/>
          <w:sz w:val="22"/>
        </w:rPr>
        <w:t xml:space="preserve"> </w:t>
      </w:r>
      <w:r w:rsidR="00E51DA1">
        <w:rPr>
          <w:rFonts w:cs="Times New Roman"/>
          <w:b/>
          <w:sz w:val="22"/>
        </w:rPr>
        <w:t>Jul</w:t>
      </w:r>
      <w:r>
        <w:rPr>
          <w:rFonts w:cs="Times New Roman"/>
          <w:b/>
          <w:sz w:val="22"/>
        </w:rPr>
        <w:t xml:space="preserve"> 2017</w:t>
      </w:r>
      <w:r w:rsidRPr="00092A53">
        <w:rPr>
          <w:rFonts w:cs="Times New Roman"/>
          <w:b/>
          <w:sz w:val="22"/>
        </w:rPr>
        <w:t xml:space="preserve">                                          </w:t>
      </w:r>
    </w:p>
    <w:p w:rsidR="00100875" w:rsidRPr="00092A53" w:rsidRDefault="00100875" w:rsidP="00100875">
      <w:pPr>
        <w:pStyle w:val="NoSpacing"/>
        <w:spacing w:line="276" w:lineRule="auto"/>
        <w:jc w:val="both"/>
        <w:rPr>
          <w:rFonts w:cs="Times New Roman"/>
          <w:b/>
          <w:sz w:val="22"/>
        </w:rPr>
      </w:pPr>
      <w:r>
        <w:rPr>
          <w:rFonts w:cs="Times New Roman"/>
          <w:b/>
          <w:sz w:val="22"/>
        </w:rPr>
        <w:t xml:space="preserve">Full Stack </w:t>
      </w:r>
      <w:r w:rsidRPr="00092A53">
        <w:rPr>
          <w:rFonts w:cs="Times New Roman"/>
          <w:b/>
          <w:sz w:val="22"/>
        </w:rPr>
        <w:t>Java Developer</w:t>
      </w:r>
    </w:p>
    <w:p w:rsidR="00100875" w:rsidRPr="00092A53" w:rsidRDefault="00100875" w:rsidP="00100875">
      <w:pPr>
        <w:pStyle w:val="NoSpacing"/>
        <w:spacing w:line="276" w:lineRule="auto"/>
        <w:jc w:val="both"/>
        <w:rPr>
          <w:rFonts w:cs="Times New Roman"/>
          <w:b/>
          <w:sz w:val="22"/>
        </w:rPr>
      </w:pPr>
      <w:r>
        <w:rPr>
          <w:rFonts w:cs="Times New Roman"/>
          <w:b/>
          <w:sz w:val="22"/>
        </w:rPr>
        <w:br/>
      </w:r>
      <w:r w:rsidRPr="00F13CD8">
        <w:rPr>
          <w:rFonts w:cs="Times New Roman"/>
          <w:b/>
          <w:sz w:val="22"/>
        </w:rPr>
        <w:t>Description:</w:t>
      </w:r>
      <w:r w:rsidRPr="00092A53">
        <w:rPr>
          <w:rFonts w:cs="Times New Roman"/>
          <w:b/>
          <w:sz w:val="22"/>
        </w:rPr>
        <w:t xml:space="preserve"> </w:t>
      </w:r>
      <w:r w:rsidRPr="00092A53">
        <w:rPr>
          <w:rFonts w:cs="Times New Roman"/>
          <w:sz w:val="22"/>
        </w:rPr>
        <w:t>TracFone is the leading independent reseller of nationwide prepaid wireless telecommunications services. The TracFone product is a pay-as-you-go, off-the-shelf mobile phone featuring prepaid airtime with no annual contracts or activation fees</w:t>
      </w:r>
      <w:r>
        <w:rPr>
          <w:rFonts w:cs="Times New Roman"/>
          <w:sz w:val="22"/>
        </w:rPr>
        <w:t>.</w:t>
      </w:r>
    </w:p>
    <w:p w:rsidR="00100875" w:rsidRPr="00F13CD8" w:rsidRDefault="00100875" w:rsidP="00100875">
      <w:pPr>
        <w:pStyle w:val="NoSpacing"/>
        <w:spacing w:line="276" w:lineRule="auto"/>
        <w:jc w:val="both"/>
        <w:rPr>
          <w:rFonts w:cs="Times New Roman"/>
          <w:b/>
          <w:sz w:val="22"/>
        </w:rPr>
      </w:pPr>
      <w:r w:rsidRPr="00F13CD8">
        <w:rPr>
          <w:rFonts w:cs="Times New Roman"/>
          <w:b/>
          <w:sz w:val="22"/>
        </w:rPr>
        <w:t>Responsibilities:</w:t>
      </w:r>
    </w:p>
    <w:p w:rsidR="00100875" w:rsidRPr="00092A53" w:rsidRDefault="00100875" w:rsidP="00100875">
      <w:pPr>
        <w:pStyle w:val="NoSpacing"/>
        <w:numPr>
          <w:ilvl w:val="0"/>
          <w:numId w:val="2"/>
        </w:numPr>
        <w:suppressAutoHyphens/>
        <w:spacing w:line="276" w:lineRule="auto"/>
        <w:jc w:val="both"/>
        <w:rPr>
          <w:rFonts w:cs="Times New Roman"/>
          <w:sz w:val="22"/>
        </w:rPr>
      </w:pPr>
      <w:r w:rsidRPr="00092A53">
        <w:rPr>
          <w:rFonts w:cs="Times New Roman"/>
          <w:sz w:val="22"/>
        </w:rPr>
        <w:t xml:space="preserve">As a Full Stack Developer in Java, involved in understanding SDLC using </w:t>
      </w:r>
      <w:r w:rsidRPr="00092A53">
        <w:rPr>
          <w:rFonts w:cs="Times New Roman"/>
          <w:b/>
          <w:sz w:val="22"/>
        </w:rPr>
        <w:t>agile</w:t>
      </w:r>
      <w:r w:rsidRPr="00092A53">
        <w:rPr>
          <w:rFonts w:cs="Times New Roman"/>
          <w:sz w:val="22"/>
        </w:rPr>
        <w:t xml:space="preserve"> methodology and worked on front- end and back- end tools and frameworks.</w:t>
      </w:r>
    </w:p>
    <w:p w:rsidR="00100875" w:rsidRPr="00092A53" w:rsidRDefault="00100875" w:rsidP="00100875">
      <w:pPr>
        <w:pStyle w:val="NoSpacing"/>
        <w:numPr>
          <w:ilvl w:val="0"/>
          <w:numId w:val="2"/>
        </w:numPr>
        <w:suppressAutoHyphens/>
        <w:spacing w:line="276" w:lineRule="auto"/>
        <w:jc w:val="both"/>
        <w:rPr>
          <w:rFonts w:cs="Times New Roman"/>
          <w:sz w:val="22"/>
        </w:rPr>
      </w:pPr>
      <w:r w:rsidRPr="00092A53">
        <w:rPr>
          <w:rFonts w:cs="Times New Roman"/>
          <w:sz w:val="22"/>
        </w:rPr>
        <w:t xml:space="preserve">Development of the service layer using </w:t>
      </w:r>
      <w:r w:rsidRPr="00092A53">
        <w:rPr>
          <w:rFonts w:cs="Times New Roman"/>
          <w:b/>
          <w:sz w:val="22"/>
        </w:rPr>
        <w:t>Core Java/J2EE</w:t>
      </w:r>
      <w:r w:rsidRPr="00092A53">
        <w:rPr>
          <w:rFonts w:cs="Times New Roman"/>
          <w:sz w:val="22"/>
        </w:rPr>
        <w:t>.</w:t>
      </w:r>
    </w:p>
    <w:p w:rsidR="00100875" w:rsidRPr="00092A53" w:rsidRDefault="00100875" w:rsidP="00100875">
      <w:pPr>
        <w:pStyle w:val="NoSpacing"/>
        <w:numPr>
          <w:ilvl w:val="0"/>
          <w:numId w:val="2"/>
        </w:numPr>
        <w:suppressAutoHyphens/>
        <w:spacing w:line="276" w:lineRule="auto"/>
        <w:jc w:val="both"/>
        <w:rPr>
          <w:rFonts w:cs="Times New Roman"/>
          <w:sz w:val="22"/>
        </w:rPr>
      </w:pPr>
      <w:r w:rsidRPr="00092A53">
        <w:rPr>
          <w:rFonts w:cs="Times New Roman"/>
          <w:sz w:val="22"/>
        </w:rPr>
        <w:t xml:space="preserve">Development using </w:t>
      </w:r>
      <w:r w:rsidRPr="00092A53">
        <w:rPr>
          <w:rFonts w:cs="Times New Roman"/>
          <w:b/>
          <w:sz w:val="22"/>
        </w:rPr>
        <w:t>Spring</w:t>
      </w:r>
      <w:r w:rsidRPr="00092A53">
        <w:rPr>
          <w:rFonts w:cs="Times New Roman"/>
          <w:sz w:val="22"/>
        </w:rPr>
        <w:t xml:space="preserve"> Framework (MVC, Dependency Injection, Auto wiring, Caching, Database Connectivity, REST and SOAP Client API, Asynchronous calls, Thread Executor framework) which communicates with various service layers and configuring the spring xml files.</w:t>
      </w:r>
    </w:p>
    <w:p w:rsidR="00100875" w:rsidRPr="00092A53" w:rsidRDefault="00100875" w:rsidP="00100875">
      <w:pPr>
        <w:pStyle w:val="NoSpacing"/>
        <w:numPr>
          <w:ilvl w:val="0"/>
          <w:numId w:val="2"/>
        </w:numPr>
        <w:suppressAutoHyphens/>
        <w:spacing w:line="276" w:lineRule="auto"/>
        <w:jc w:val="both"/>
        <w:rPr>
          <w:rFonts w:cs="Times New Roman"/>
          <w:sz w:val="22"/>
        </w:rPr>
      </w:pPr>
      <w:r w:rsidRPr="00092A53">
        <w:rPr>
          <w:rFonts w:cs="Times New Roman"/>
          <w:sz w:val="22"/>
        </w:rPr>
        <w:t xml:space="preserve">Micro Services are implementing using </w:t>
      </w:r>
      <w:r w:rsidRPr="00092A53">
        <w:rPr>
          <w:rFonts w:cs="Times New Roman"/>
          <w:b/>
          <w:sz w:val="22"/>
        </w:rPr>
        <w:t>spring boot and Hibernate ORM</w:t>
      </w:r>
      <w:r w:rsidRPr="00092A53">
        <w:rPr>
          <w:rFonts w:cs="Times New Roman"/>
          <w:sz w:val="22"/>
        </w:rPr>
        <w:t>. Implementing JEE components using spring boot and spring security modules.</w:t>
      </w:r>
    </w:p>
    <w:p w:rsidR="00100875" w:rsidRPr="00092A53" w:rsidRDefault="00100875" w:rsidP="00100875">
      <w:pPr>
        <w:pStyle w:val="NoSpacing"/>
        <w:numPr>
          <w:ilvl w:val="0"/>
          <w:numId w:val="2"/>
        </w:numPr>
        <w:suppressAutoHyphens/>
        <w:spacing w:line="276" w:lineRule="auto"/>
        <w:jc w:val="both"/>
        <w:rPr>
          <w:rFonts w:cs="Times New Roman"/>
          <w:sz w:val="22"/>
        </w:rPr>
      </w:pPr>
      <w:r w:rsidRPr="00092A53">
        <w:rPr>
          <w:rFonts w:cs="Times New Roman"/>
          <w:sz w:val="22"/>
        </w:rPr>
        <w:t>Involving in environment setting, which includes installation, configuration application servers.</w:t>
      </w:r>
    </w:p>
    <w:p w:rsidR="00100875" w:rsidRPr="00092A53" w:rsidRDefault="00100875" w:rsidP="00100875">
      <w:pPr>
        <w:pStyle w:val="NoSpacing"/>
        <w:numPr>
          <w:ilvl w:val="0"/>
          <w:numId w:val="2"/>
        </w:numPr>
        <w:suppressAutoHyphens/>
        <w:spacing w:line="276" w:lineRule="auto"/>
        <w:jc w:val="both"/>
        <w:rPr>
          <w:rFonts w:cs="Times New Roman"/>
          <w:sz w:val="22"/>
        </w:rPr>
      </w:pPr>
      <w:r w:rsidRPr="00092A53">
        <w:rPr>
          <w:rFonts w:cs="Times New Roman"/>
          <w:sz w:val="22"/>
        </w:rPr>
        <w:t xml:space="preserve">Using </w:t>
      </w:r>
      <w:r w:rsidRPr="00092A53">
        <w:rPr>
          <w:rFonts w:cs="Times New Roman"/>
          <w:b/>
          <w:sz w:val="22"/>
        </w:rPr>
        <w:t>AJAX</w:t>
      </w:r>
      <w:r w:rsidRPr="00092A53">
        <w:rPr>
          <w:rFonts w:cs="Times New Roman"/>
          <w:sz w:val="22"/>
        </w:rPr>
        <w:t xml:space="preserve"> extensively to implement front end /user interface features in the application.</w:t>
      </w:r>
    </w:p>
    <w:p w:rsidR="00100875" w:rsidRPr="00092A53" w:rsidRDefault="00100875" w:rsidP="00100875">
      <w:pPr>
        <w:pStyle w:val="NoSpacing"/>
        <w:numPr>
          <w:ilvl w:val="0"/>
          <w:numId w:val="2"/>
        </w:numPr>
        <w:suppressAutoHyphens/>
        <w:spacing w:line="276" w:lineRule="auto"/>
        <w:jc w:val="both"/>
        <w:rPr>
          <w:rFonts w:cs="Times New Roman"/>
          <w:sz w:val="22"/>
        </w:rPr>
      </w:pPr>
      <w:r w:rsidRPr="00092A53">
        <w:rPr>
          <w:rFonts w:cs="Times New Roman"/>
          <w:sz w:val="22"/>
        </w:rPr>
        <w:t>Implementing responsive React.JS components for different solutions</w:t>
      </w:r>
      <w:r>
        <w:rPr>
          <w:rFonts w:cs="Times New Roman"/>
          <w:sz w:val="22"/>
        </w:rPr>
        <w:t>.</w:t>
      </w:r>
    </w:p>
    <w:p w:rsidR="00100875" w:rsidRPr="00092A53" w:rsidRDefault="00100875" w:rsidP="00100875">
      <w:pPr>
        <w:pStyle w:val="NoSpacing"/>
        <w:numPr>
          <w:ilvl w:val="0"/>
          <w:numId w:val="2"/>
        </w:numPr>
        <w:suppressAutoHyphens/>
        <w:spacing w:line="276" w:lineRule="auto"/>
        <w:jc w:val="both"/>
        <w:rPr>
          <w:rFonts w:cs="Times New Roman"/>
          <w:sz w:val="22"/>
        </w:rPr>
      </w:pPr>
      <w:r w:rsidRPr="00092A53">
        <w:rPr>
          <w:rFonts w:cs="Times New Roman"/>
          <w:sz w:val="22"/>
        </w:rPr>
        <w:t xml:space="preserve">Responsible for enabling second level cache in </w:t>
      </w:r>
      <w:r w:rsidRPr="00092A53">
        <w:rPr>
          <w:rFonts w:cs="Times New Roman"/>
          <w:b/>
          <w:sz w:val="22"/>
        </w:rPr>
        <w:t>Hibernate framework</w:t>
      </w:r>
      <w:r w:rsidRPr="00092A53">
        <w:rPr>
          <w:rFonts w:cs="Times New Roman"/>
          <w:sz w:val="22"/>
        </w:rPr>
        <w:t>.</w:t>
      </w:r>
    </w:p>
    <w:p w:rsidR="00100875" w:rsidRPr="00092A53" w:rsidRDefault="00100875" w:rsidP="00100875">
      <w:pPr>
        <w:pStyle w:val="NoSpacing"/>
        <w:numPr>
          <w:ilvl w:val="0"/>
          <w:numId w:val="2"/>
        </w:numPr>
        <w:suppressAutoHyphens/>
        <w:spacing w:line="276" w:lineRule="auto"/>
        <w:jc w:val="both"/>
        <w:rPr>
          <w:rFonts w:cs="Times New Roman"/>
          <w:sz w:val="22"/>
        </w:rPr>
      </w:pPr>
      <w:r w:rsidRPr="00092A53">
        <w:rPr>
          <w:rFonts w:cs="Times New Roman"/>
          <w:sz w:val="22"/>
        </w:rPr>
        <w:t xml:space="preserve">Writing effective JavaScript code for </w:t>
      </w:r>
      <w:r w:rsidRPr="00092A53">
        <w:rPr>
          <w:rFonts w:cs="Times New Roman"/>
          <w:b/>
          <w:sz w:val="22"/>
        </w:rPr>
        <w:t xml:space="preserve">React.JS </w:t>
      </w:r>
      <w:r w:rsidRPr="00092A53">
        <w:rPr>
          <w:rFonts w:cs="Times New Roman"/>
          <w:sz w:val="22"/>
        </w:rPr>
        <w:t>applications for interacting with server and network applications.</w:t>
      </w:r>
    </w:p>
    <w:p w:rsidR="00100875" w:rsidRPr="00092A53" w:rsidRDefault="00100875" w:rsidP="00100875">
      <w:pPr>
        <w:pStyle w:val="NoSpacing"/>
        <w:numPr>
          <w:ilvl w:val="0"/>
          <w:numId w:val="2"/>
        </w:numPr>
        <w:suppressAutoHyphens/>
        <w:spacing w:line="276" w:lineRule="auto"/>
        <w:jc w:val="both"/>
        <w:rPr>
          <w:rFonts w:cs="Times New Roman"/>
          <w:sz w:val="22"/>
        </w:rPr>
      </w:pPr>
      <w:r w:rsidRPr="00092A53">
        <w:rPr>
          <w:rFonts w:cs="Times New Roman"/>
          <w:sz w:val="22"/>
        </w:rPr>
        <w:t xml:space="preserve">Developing </w:t>
      </w:r>
      <w:r w:rsidRPr="00092A53">
        <w:rPr>
          <w:rFonts w:cs="Times New Roman"/>
          <w:b/>
          <w:sz w:val="22"/>
        </w:rPr>
        <w:t>CSS3</w:t>
      </w:r>
      <w:r w:rsidRPr="00092A53">
        <w:rPr>
          <w:rFonts w:cs="Times New Roman"/>
          <w:sz w:val="22"/>
        </w:rPr>
        <w:t xml:space="preserve"> style sheets to give gradient effects, page layouts, navigation and icons.</w:t>
      </w:r>
    </w:p>
    <w:p w:rsidR="00100875" w:rsidRPr="00092A53" w:rsidRDefault="00100875" w:rsidP="00100875">
      <w:pPr>
        <w:pStyle w:val="NoSpacing"/>
        <w:numPr>
          <w:ilvl w:val="0"/>
          <w:numId w:val="2"/>
        </w:numPr>
        <w:suppressAutoHyphens/>
        <w:spacing w:line="276" w:lineRule="auto"/>
        <w:jc w:val="both"/>
        <w:rPr>
          <w:rFonts w:cs="Times New Roman"/>
          <w:sz w:val="22"/>
        </w:rPr>
      </w:pPr>
      <w:r w:rsidRPr="00092A53">
        <w:rPr>
          <w:rFonts w:cs="Times New Roman"/>
          <w:sz w:val="22"/>
        </w:rPr>
        <w:t xml:space="preserve">Using </w:t>
      </w:r>
      <w:r w:rsidRPr="00092A53">
        <w:rPr>
          <w:rFonts w:cs="Times New Roman"/>
          <w:b/>
          <w:sz w:val="22"/>
        </w:rPr>
        <w:t>REST</w:t>
      </w:r>
      <w:r w:rsidRPr="00092A53">
        <w:rPr>
          <w:rFonts w:cs="Times New Roman"/>
          <w:sz w:val="22"/>
        </w:rPr>
        <w:t xml:space="preserve"> and </w:t>
      </w:r>
      <w:r w:rsidRPr="00092A53">
        <w:rPr>
          <w:rFonts w:cs="Times New Roman"/>
          <w:b/>
          <w:sz w:val="22"/>
        </w:rPr>
        <w:t>SOAP</w:t>
      </w:r>
      <w:r w:rsidRPr="00092A53">
        <w:rPr>
          <w:rFonts w:cs="Times New Roman"/>
          <w:sz w:val="22"/>
        </w:rPr>
        <w:t xml:space="preserve"> Web Services to exchange information.</w:t>
      </w:r>
    </w:p>
    <w:p w:rsidR="00100875" w:rsidRPr="00092A53" w:rsidRDefault="00100875" w:rsidP="00100875">
      <w:pPr>
        <w:pStyle w:val="NoSpacing"/>
        <w:numPr>
          <w:ilvl w:val="0"/>
          <w:numId w:val="2"/>
        </w:numPr>
        <w:suppressAutoHyphens/>
        <w:spacing w:line="276" w:lineRule="auto"/>
        <w:jc w:val="both"/>
        <w:rPr>
          <w:rFonts w:cs="Times New Roman"/>
          <w:sz w:val="22"/>
        </w:rPr>
      </w:pPr>
      <w:r w:rsidRPr="00092A53">
        <w:rPr>
          <w:rFonts w:cs="Times New Roman"/>
          <w:sz w:val="22"/>
        </w:rPr>
        <w:t>Using Swagger Framework, implementing the Restful API and Swagger gives the rich UI to test API.</w:t>
      </w:r>
    </w:p>
    <w:p w:rsidR="00100875" w:rsidRDefault="00100875" w:rsidP="00100875">
      <w:pPr>
        <w:pStyle w:val="NoSpacing"/>
        <w:numPr>
          <w:ilvl w:val="0"/>
          <w:numId w:val="2"/>
        </w:numPr>
        <w:suppressAutoHyphens/>
        <w:spacing w:line="276" w:lineRule="auto"/>
        <w:jc w:val="both"/>
        <w:rPr>
          <w:rFonts w:cs="Times New Roman"/>
          <w:sz w:val="22"/>
        </w:rPr>
      </w:pPr>
      <w:r w:rsidRPr="00092A53">
        <w:rPr>
          <w:rFonts w:cs="Times New Roman"/>
          <w:sz w:val="22"/>
        </w:rPr>
        <w:lastRenderedPageBreak/>
        <w:t xml:space="preserve">Configuring </w:t>
      </w:r>
      <w:r w:rsidRPr="00092A53">
        <w:rPr>
          <w:rFonts w:cs="Times New Roman"/>
          <w:b/>
          <w:sz w:val="22"/>
        </w:rPr>
        <w:t>Maven</w:t>
      </w:r>
      <w:r w:rsidRPr="00092A53">
        <w:rPr>
          <w:rFonts w:cs="Times New Roman"/>
          <w:sz w:val="22"/>
        </w:rPr>
        <w:t xml:space="preserve"> for JAVA automation projects and developed Maven project object model (POM) for Unit and Integration tests.</w:t>
      </w:r>
    </w:p>
    <w:p w:rsidR="00100875" w:rsidRPr="00092A53" w:rsidRDefault="00100875" w:rsidP="00100875">
      <w:pPr>
        <w:pStyle w:val="NoSpacing"/>
        <w:numPr>
          <w:ilvl w:val="0"/>
          <w:numId w:val="2"/>
        </w:numPr>
        <w:suppressAutoHyphens/>
        <w:spacing w:line="276" w:lineRule="auto"/>
        <w:jc w:val="both"/>
        <w:rPr>
          <w:rFonts w:cs="Times New Roman"/>
          <w:sz w:val="22"/>
        </w:rPr>
      </w:pPr>
      <w:r w:rsidRPr="000939F3">
        <w:rPr>
          <w:rFonts w:cs="Times New Roman"/>
          <w:sz w:val="22"/>
        </w:rPr>
        <w:t>Spring boot Java web application using Java 8 prior functionality including generics, lambdas</w:t>
      </w:r>
      <w:r w:rsidR="002A0C10">
        <w:rPr>
          <w:rFonts w:cs="Times New Roman"/>
          <w:sz w:val="22"/>
        </w:rPr>
        <w:t>.</w:t>
      </w:r>
    </w:p>
    <w:p w:rsidR="00100875" w:rsidRDefault="00100875" w:rsidP="00100875">
      <w:pPr>
        <w:pStyle w:val="NoSpacing"/>
        <w:numPr>
          <w:ilvl w:val="0"/>
          <w:numId w:val="2"/>
        </w:numPr>
        <w:suppressAutoHyphens/>
        <w:spacing w:line="276" w:lineRule="auto"/>
        <w:jc w:val="both"/>
        <w:rPr>
          <w:rFonts w:cs="Times New Roman"/>
          <w:sz w:val="22"/>
        </w:rPr>
      </w:pPr>
      <w:r w:rsidRPr="00092A53">
        <w:rPr>
          <w:rFonts w:cs="Times New Roman"/>
          <w:sz w:val="22"/>
        </w:rPr>
        <w:t xml:space="preserve">Connecting SQL Server through </w:t>
      </w:r>
      <w:r w:rsidRPr="00092A53">
        <w:rPr>
          <w:rFonts w:cs="Times New Roman"/>
          <w:b/>
          <w:sz w:val="22"/>
        </w:rPr>
        <w:t>SSH</w:t>
      </w:r>
      <w:r w:rsidRPr="00092A53">
        <w:rPr>
          <w:rFonts w:cs="Times New Roman"/>
          <w:sz w:val="22"/>
        </w:rPr>
        <w:t xml:space="preserve"> tunnel to generate the files and send it to clients and Prime Brokers</w:t>
      </w:r>
      <w:r>
        <w:rPr>
          <w:rFonts w:cs="Times New Roman"/>
          <w:sz w:val="22"/>
        </w:rPr>
        <w:t>.</w:t>
      </w:r>
    </w:p>
    <w:p w:rsidR="00100875" w:rsidRDefault="00100875" w:rsidP="00100875">
      <w:pPr>
        <w:pStyle w:val="ListParagraph"/>
        <w:numPr>
          <w:ilvl w:val="0"/>
          <w:numId w:val="2"/>
        </w:numPr>
        <w:suppressAutoHyphens/>
        <w:spacing w:line="276" w:lineRule="auto"/>
        <w:jc w:val="both"/>
        <w:rPr>
          <w:rFonts w:ascii="Times New Roman" w:hAnsi="Times New Roman" w:cs="Times New Roman"/>
        </w:rPr>
      </w:pPr>
      <w:r w:rsidRPr="00A753A4">
        <w:rPr>
          <w:rFonts w:ascii="Times New Roman" w:hAnsi="Times New Roman" w:cs="Times New Roman"/>
        </w:rPr>
        <w:t>Used Spring Core Annotations for Dependency Injection Spring DI and Spring MVC for REST API s and Spring Boot for micro-services.</w:t>
      </w:r>
      <w:r>
        <w:rPr>
          <w:rFonts w:ascii="Times New Roman" w:hAnsi="Times New Roman" w:cs="Times New Roman"/>
        </w:rPr>
        <w:t xml:space="preserve"> </w:t>
      </w:r>
      <w:r w:rsidRPr="00A90128">
        <w:rPr>
          <w:rFonts w:ascii="Times New Roman" w:hAnsi="Times New Roman" w:cs="Times New Roman"/>
        </w:rPr>
        <w:t xml:space="preserve">Designing and developing required Selenium support code in Java for </w:t>
      </w:r>
      <w:r w:rsidRPr="00A90128">
        <w:rPr>
          <w:rFonts w:ascii="Times New Roman" w:hAnsi="Times New Roman" w:cs="Times New Roman"/>
          <w:b/>
        </w:rPr>
        <w:t>Selenium Web Driver</w:t>
      </w:r>
      <w:r w:rsidRPr="00A90128">
        <w:rPr>
          <w:rFonts w:ascii="Times New Roman" w:hAnsi="Times New Roman" w:cs="Times New Roman"/>
        </w:rPr>
        <w:t>.</w:t>
      </w:r>
    </w:p>
    <w:p w:rsidR="00100875" w:rsidRPr="00A90128" w:rsidRDefault="00100875" w:rsidP="00100875">
      <w:pPr>
        <w:pStyle w:val="ListParagraph"/>
        <w:numPr>
          <w:ilvl w:val="0"/>
          <w:numId w:val="2"/>
        </w:numPr>
        <w:suppressAutoHyphens/>
        <w:spacing w:line="276" w:lineRule="auto"/>
        <w:jc w:val="both"/>
        <w:rPr>
          <w:rFonts w:ascii="Times New Roman" w:hAnsi="Times New Roman" w:cs="Times New Roman"/>
        </w:rPr>
      </w:pPr>
      <w:r w:rsidRPr="00A90128">
        <w:rPr>
          <w:rFonts w:ascii="Times New Roman" w:hAnsi="Times New Roman" w:cs="Times New Roman"/>
        </w:rPr>
        <w:t xml:space="preserve">Using </w:t>
      </w:r>
      <w:r w:rsidRPr="00A90128">
        <w:rPr>
          <w:rFonts w:ascii="Times New Roman" w:hAnsi="Times New Roman" w:cs="Times New Roman"/>
          <w:b/>
        </w:rPr>
        <w:t>Spring Batch</w:t>
      </w:r>
      <w:r w:rsidRPr="00A90128">
        <w:rPr>
          <w:rFonts w:ascii="Times New Roman" w:hAnsi="Times New Roman" w:cs="Times New Roman"/>
        </w:rPr>
        <w:t xml:space="preserve">, creating the batch jobs, which runs every day to get the data from other database to our local </w:t>
      </w:r>
      <w:r w:rsidRPr="00A90128">
        <w:rPr>
          <w:rFonts w:ascii="Times New Roman" w:hAnsi="Times New Roman" w:cs="Times New Roman"/>
          <w:b/>
        </w:rPr>
        <w:t>Oracle 11g</w:t>
      </w:r>
      <w:r w:rsidRPr="00A90128">
        <w:rPr>
          <w:rFonts w:ascii="Times New Roman" w:hAnsi="Times New Roman" w:cs="Times New Roman"/>
        </w:rPr>
        <w:t xml:space="preserve"> database.</w:t>
      </w:r>
    </w:p>
    <w:p w:rsidR="00100875" w:rsidRPr="00A90128" w:rsidRDefault="00100875" w:rsidP="00100875">
      <w:pPr>
        <w:pStyle w:val="ListParagraph"/>
        <w:numPr>
          <w:ilvl w:val="0"/>
          <w:numId w:val="2"/>
        </w:numPr>
        <w:suppressAutoHyphens/>
        <w:spacing w:line="276" w:lineRule="auto"/>
        <w:jc w:val="both"/>
        <w:rPr>
          <w:rFonts w:ascii="Times New Roman" w:hAnsi="Times New Roman" w:cs="Times New Roman"/>
        </w:rPr>
      </w:pPr>
      <w:r w:rsidRPr="00A90128">
        <w:rPr>
          <w:rFonts w:ascii="Times New Roman" w:hAnsi="Times New Roman" w:cs="Times New Roman"/>
        </w:rPr>
        <w:t xml:space="preserve">Integrating </w:t>
      </w:r>
      <w:r w:rsidRPr="00A90128">
        <w:rPr>
          <w:rFonts w:ascii="Times New Roman" w:hAnsi="Times New Roman" w:cs="Times New Roman"/>
          <w:b/>
        </w:rPr>
        <w:t>Git</w:t>
      </w:r>
      <w:r w:rsidRPr="00A90128">
        <w:rPr>
          <w:rFonts w:ascii="Times New Roman" w:hAnsi="Times New Roman" w:cs="Times New Roman"/>
        </w:rPr>
        <w:t xml:space="preserve"> into </w:t>
      </w:r>
      <w:r w:rsidRPr="00A90128">
        <w:rPr>
          <w:rFonts w:ascii="Times New Roman" w:hAnsi="Times New Roman" w:cs="Times New Roman"/>
          <w:b/>
        </w:rPr>
        <w:t>Jenkins</w:t>
      </w:r>
      <w:r w:rsidRPr="00A90128">
        <w:rPr>
          <w:rFonts w:ascii="Times New Roman" w:hAnsi="Times New Roman" w:cs="Times New Roman"/>
        </w:rPr>
        <w:t xml:space="preserve"> to automate the code check-out process.</w:t>
      </w:r>
    </w:p>
    <w:p w:rsidR="00100875" w:rsidRPr="00A90128" w:rsidRDefault="00100875" w:rsidP="00100875">
      <w:pPr>
        <w:pStyle w:val="ListParagraph"/>
        <w:numPr>
          <w:ilvl w:val="0"/>
          <w:numId w:val="2"/>
        </w:numPr>
        <w:suppressAutoHyphens/>
        <w:spacing w:line="276" w:lineRule="auto"/>
        <w:jc w:val="both"/>
        <w:rPr>
          <w:rFonts w:ascii="Times New Roman" w:hAnsi="Times New Roman" w:cs="Times New Roman"/>
        </w:rPr>
      </w:pPr>
      <w:r w:rsidRPr="00A90128">
        <w:rPr>
          <w:rFonts w:ascii="Times New Roman" w:hAnsi="Times New Roman" w:cs="Times New Roman"/>
        </w:rPr>
        <w:t>Experience with unit testing frameworks, Proficient in OOD and Implementation Design Patterns, Proficient Foundation works.</w:t>
      </w:r>
    </w:p>
    <w:p w:rsidR="00100875" w:rsidRPr="00A90128" w:rsidRDefault="00100875" w:rsidP="00100875">
      <w:pPr>
        <w:pStyle w:val="ListParagraph"/>
        <w:numPr>
          <w:ilvl w:val="0"/>
          <w:numId w:val="2"/>
        </w:numPr>
        <w:suppressAutoHyphens/>
        <w:spacing w:line="276" w:lineRule="auto"/>
        <w:jc w:val="both"/>
        <w:rPr>
          <w:rFonts w:ascii="Times New Roman" w:hAnsi="Times New Roman" w:cs="Times New Roman"/>
        </w:rPr>
      </w:pPr>
      <w:r w:rsidRPr="00A90128">
        <w:rPr>
          <w:rFonts w:ascii="Times New Roman" w:hAnsi="Times New Roman" w:cs="Times New Roman"/>
          <w:color w:val="000000"/>
          <w:shd w:val="clear" w:color="auto" w:fill="FFFFFF"/>
        </w:rPr>
        <w:t xml:space="preserve">Worked on Kafka Backup Index and </w:t>
      </w:r>
      <w:r>
        <w:rPr>
          <w:rFonts w:ascii="Times New Roman" w:hAnsi="Times New Roman" w:cs="Times New Roman"/>
          <w:color w:val="000000"/>
          <w:shd w:val="clear" w:color="auto" w:fill="FFFFFF"/>
        </w:rPr>
        <w:t>i</w:t>
      </w:r>
      <w:r w:rsidRPr="00A90128">
        <w:rPr>
          <w:rFonts w:ascii="Times New Roman" w:hAnsi="Times New Roman" w:cs="Times New Roman"/>
          <w:color w:val="000000"/>
          <w:shd w:val="clear" w:color="auto" w:fill="FFFFFF"/>
        </w:rPr>
        <w:t>n-depth knowledge of Apache Cassandra.</w:t>
      </w:r>
    </w:p>
    <w:p w:rsidR="00100875" w:rsidRPr="00A90128" w:rsidRDefault="00100875" w:rsidP="00100875">
      <w:pPr>
        <w:pStyle w:val="ListParagraph"/>
        <w:numPr>
          <w:ilvl w:val="0"/>
          <w:numId w:val="2"/>
        </w:numPr>
        <w:suppressAutoHyphens/>
        <w:spacing w:line="276" w:lineRule="auto"/>
        <w:jc w:val="both"/>
        <w:rPr>
          <w:rFonts w:ascii="Times New Roman" w:hAnsi="Times New Roman" w:cs="Times New Roman"/>
        </w:rPr>
      </w:pPr>
      <w:r w:rsidRPr="00A90128">
        <w:rPr>
          <w:rFonts w:ascii="Times New Roman" w:hAnsi="Times New Roman" w:cs="Times New Roman"/>
        </w:rPr>
        <w:t xml:space="preserve">Using </w:t>
      </w:r>
      <w:r w:rsidRPr="00A90128">
        <w:rPr>
          <w:rFonts w:ascii="Times New Roman" w:hAnsi="Times New Roman" w:cs="Times New Roman"/>
          <w:b/>
        </w:rPr>
        <w:t>Amazon Web Services (AWS)</w:t>
      </w:r>
      <w:r w:rsidRPr="00A90128">
        <w:rPr>
          <w:rFonts w:ascii="Times New Roman" w:hAnsi="Times New Roman" w:cs="Times New Roman"/>
        </w:rPr>
        <w:t xml:space="preserve"> for effective implementation of the modular components.</w:t>
      </w:r>
    </w:p>
    <w:p w:rsidR="00100875" w:rsidRPr="00A90128" w:rsidRDefault="00100875" w:rsidP="00100875">
      <w:pPr>
        <w:pStyle w:val="ListParagraph"/>
        <w:numPr>
          <w:ilvl w:val="0"/>
          <w:numId w:val="2"/>
        </w:numPr>
        <w:suppressAutoHyphens/>
        <w:spacing w:line="276" w:lineRule="auto"/>
        <w:jc w:val="both"/>
        <w:rPr>
          <w:rFonts w:ascii="Times New Roman" w:hAnsi="Times New Roman" w:cs="Times New Roman"/>
        </w:rPr>
      </w:pPr>
      <w:r w:rsidRPr="00A90128">
        <w:rPr>
          <w:rFonts w:ascii="Times New Roman" w:hAnsi="Times New Roman" w:cs="Times New Roman"/>
        </w:rPr>
        <w:t xml:space="preserve">Configuring the </w:t>
      </w:r>
      <w:r w:rsidRPr="00A90128">
        <w:rPr>
          <w:rFonts w:ascii="Times New Roman" w:hAnsi="Times New Roman" w:cs="Times New Roman"/>
          <w:b/>
        </w:rPr>
        <w:t>RedHat</w:t>
      </w:r>
      <w:r w:rsidRPr="00A90128">
        <w:rPr>
          <w:rFonts w:ascii="Times New Roman" w:hAnsi="Times New Roman" w:cs="Times New Roman"/>
        </w:rPr>
        <w:t xml:space="preserve"> server on AWS by creating the EC2 instance.</w:t>
      </w:r>
    </w:p>
    <w:p w:rsidR="00100875" w:rsidRPr="00A90128" w:rsidRDefault="00100875" w:rsidP="00100875">
      <w:pPr>
        <w:pStyle w:val="ListParagraph"/>
        <w:numPr>
          <w:ilvl w:val="0"/>
          <w:numId w:val="2"/>
        </w:numPr>
        <w:suppressAutoHyphens/>
        <w:spacing w:line="276" w:lineRule="auto"/>
        <w:jc w:val="both"/>
        <w:rPr>
          <w:rFonts w:ascii="Times New Roman" w:hAnsi="Times New Roman" w:cs="Times New Roman"/>
        </w:rPr>
      </w:pPr>
      <w:r w:rsidRPr="00A90128">
        <w:rPr>
          <w:rFonts w:ascii="Times New Roman" w:hAnsi="Times New Roman" w:cs="Times New Roman"/>
        </w:rPr>
        <w:t>Extensive Programming, testing and debugging skills to write new applications.</w:t>
      </w:r>
    </w:p>
    <w:p w:rsidR="00100875" w:rsidRPr="00100875" w:rsidRDefault="00100875" w:rsidP="00100875">
      <w:pPr>
        <w:pStyle w:val="NoSpacing"/>
        <w:spacing w:line="276" w:lineRule="auto"/>
        <w:jc w:val="both"/>
        <w:rPr>
          <w:rFonts w:cs="Times New Roman"/>
          <w:sz w:val="22"/>
        </w:rPr>
      </w:pPr>
      <w:r w:rsidRPr="00092A53">
        <w:rPr>
          <w:rFonts w:cs="Times New Roman"/>
          <w:b/>
          <w:sz w:val="22"/>
          <w:u w:val="single"/>
        </w:rPr>
        <w:t>Environment</w:t>
      </w:r>
      <w:r>
        <w:rPr>
          <w:rFonts w:cs="Times New Roman"/>
          <w:b/>
          <w:sz w:val="22"/>
          <w:u w:val="single"/>
        </w:rPr>
        <w:t>:</w:t>
      </w:r>
      <w:r w:rsidRPr="009427C0">
        <w:rPr>
          <w:rFonts w:cs="Times New Roman"/>
          <w:b/>
          <w:sz w:val="22"/>
        </w:rPr>
        <w:t xml:space="preserve"> </w:t>
      </w:r>
      <w:r w:rsidRPr="00092A53">
        <w:rPr>
          <w:rFonts w:cs="Times New Roman"/>
          <w:sz w:val="22"/>
        </w:rPr>
        <w:t>Spring Boot, Micro Services, Spring MVC, Spring Security, Spring Batch, Selenium, SQL, Core Java/J2EE, Agile Scrum, AJAX, CSS3, HTML5, React.JS, Hibernate, Git, Jenkins, Maven, Junit, Swagger, Rest API, SOAP, AWS, Eclipse</w:t>
      </w:r>
      <w:r>
        <w:rPr>
          <w:rFonts w:cs="Times New Roman"/>
          <w:sz w:val="22"/>
        </w:rPr>
        <w:t>, Apache Kafka and Cassandra</w:t>
      </w:r>
    </w:p>
    <w:p w:rsidR="00100875" w:rsidRDefault="00100875" w:rsidP="006A6D26">
      <w:pPr>
        <w:jc w:val="both"/>
      </w:pPr>
    </w:p>
    <w:p w:rsidR="000C3651" w:rsidRPr="00B46EFA" w:rsidRDefault="000C3651" w:rsidP="006A6D26">
      <w:pPr>
        <w:pStyle w:val="NoSpacing"/>
        <w:jc w:val="both"/>
        <w:rPr>
          <w:rFonts w:eastAsia="Times New Roman" w:cs="Times New Roman"/>
          <w:b/>
          <w:color w:val="000000" w:themeColor="text1"/>
          <w:sz w:val="22"/>
        </w:rPr>
      </w:pPr>
      <w:r w:rsidRPr="00B46EFA">
        <w:rPr>
          <w:rFonts w:cs="Times New Roman"/>
          <w:b/>
          <w:sz w:val="22"/>
        </w:rPr>
        <w:t>LPL</w:t>
      </w:r>
      <w:r w:rsidR="001523E2">
        <w:rPr>
          <w:rFonts w:cs="Times New Roman"/>
          <w:b/>
          <w:sz w:val="22"/>
        </w:rPr>
        <w:t xml:space="preserve"> - </w:t>
      </w:r>
      <w:r w:rsidRPr="00B46EFA">
        <w:rPr>
          <w:rFonts w:cs="Times New Roman"/>
          <w:b/>
          <w:sz w:val="22"/>
        </w:rPr>
        <w:t xml:space="preserve">San Diego, CA                                                                                                </w:t>
      </w:r>
      <w:r w:rsidR="00B46EFA">
        <w:rPr>
          <w:rFonts w:cs="Times New Roman"/>
          <w:b/>
          <w:sz w:val="22"/>
        </w:rPr>
        <w:tab/>
      </w:r>
      <w:r w:rsidR="001523E2">
        <w:rPr>
          <w:rFonts w:cs="Times New Roman"/>
          <w:b/>
          <w:sz w:val="22"/>
        </w:rPr>
        <w:t xml:space="preserve">     </w:t>
      </w:r>
      <w:r w:rsidR="00E51DA1">
        <w:rPr>
          <w:rFonts w:cs="Times New Roman"/>
          <w:b/>
          <w:sz w:val="22"/>
        </w:rPr>
        <w:t>Jan</w:t>
      </w:r>
      <w:r w:rsidRPr="00B46EFA">
        <w:rPr>
          <w:rFonts w:cs="Times New Roman"/>
          <w:b/>
          <w:sz w:val="22"/>
        </w:rPr>
        <w:t xml:space="preserve"> 201</w:t>
      </w:r>
      <w:r w:rsidR="00E51DA1">
        <w:rPr>
          <w:rFonts w:cs="Times New Roman"/>
          <w:b/>
          <w:sz w:val="22"/>
        </w:rPr>
        <w:t>5</w:t>
      </w:r>
      <w:r w:rsidRPr="00B46EFA">
        <w:rPr>
          <w:rFonts w:cs="Times New Roman"/>
          <w:b/>
          <w:sz w:val="22"/>
        </w:rPr>
        <w:t xml:space="preserve"> – </w:t>
      </w:r>
      <w:r w:rsidR="00E51DA1">
        <w:rPr>
          <w:rFonts w:cs="Times New Roman"/>
          <w:b/>
          <w:sz w:val="22"/>
        </w:rPr>
        <w:t>Feb</w:t>
      </w:r>
      <w:r w:rsidRPr="00B46EFA">
        <w:rPr>
          <w:rFonts w:cs="Times New Roman"/>
          <w:b/>
          <w:sz w:val="22"/>
        </w:rPr>
        <w:t xml:space="preserve"> 201</w:t>
      </w:r>
      <w:r w:rsidR="004118F2">
        <w:rPr>
          <w:rFonts w:cs="Times New Roman"/>
          <w:b/>
          <w:sz w:val="22"/>
        </w:rPr>
        <w:t>6</w:t>
      </w:r>
    </w:p>
    <w:p w:rsidR="000C3651" w:rsidRPr="00B46EFA" w:rsidRDefault="000C3651" w:rsidP="006A6D26">
      <w:pPr>
        <w:pStyle w:val="NoSpacing"/>
        <w:jc w:val="both"/>
        <w:rPr>
          <w:rFonts w:eastAsia="Times New Roman" w:cs="Times New Roman"/>
          <w:b/>
          <w:color w:val="000000" w:themeColor="text1"/>
          <w:sz w:val="22"/>
        </w:rPr>
      </w:pPr>
      <w:r w:rsidRPr="00B46EFA">
        <w:rPr>
          <w:rFonts w:cs="Times New Roman"/>
          <w:b/>
          <w:sz w:val="22"/>
        </w:rPr>
        <w:t>Full Stack Developer</w:t>
      </w:r>
    </w:p>
    <w:p w:rsidR="000C3651" w:rsidRPr="008B4EEC" w:rsidRDefault="000C3651" w:rsidP="006A6D26">
      <w:pPr>
        <w:pStyle w:val="NoSpacing"/>
        <w:jc w:val="both"/>
        <w:rPr>
          <w:rFonts w:cs="Times New Roman"/>
        </w:rPr>
      </w:pPr>
    </w:p>
    <w:p w:rsidR="000C3651" w:rsidRPr="0053421E" w:rsidRDefault="000C3651" w:rsidP="006A6D26">
      <w:pPr>
        <w:pStyle w:val="NoSpacing"/>
        <w:jc w:val="both"/>
        <w:rPr>
          <w:rFonts w:eastAsia="Times New Roman" w:cs="Times New Roman"/>
          <w:color w:val="000000" w:themeColor="text1"/>
        </w:rPr>
      </w:pPr>
      <w:r w:rsidRPr="001A5CF0">
        <w:rPr>
          <w:rFonts w:eastAsia="Times New Roman" w:cs="Times New Roman"/>
          <w:b/>
          <w:bCs/>
          <w:color w:val="000000" w:themeColor="text1"/>
          <w:sz w:val="22"/>
        </w:rPr>
        <w:t>Description</w:t>
      </w:r>
      <w:r w:rsidRPr="0053421E">
        <w:rPr>
          <w:rFonts w:eastAsia="Times New Roman" w:cs="Times New Roman"/>
          <w:b/>
          <w:bCs/>
          <w:color w:val="000000" w:themeColor="text1"/>
        </w:rPr>
        <w:t>:</w:t>
      </w:r>
      <w:r w:rsidRPr="0053421E">
        <w:rPr>
          <w:rFonts w:cs="Times New Roman"/>
          <w:color w:val="000000" w:themeColor="text1"/>
          <w:shd w:val="clear" w:color="auto" w:fill="FFFFFF"/>
        </w:rPr>
        <w:t xml:space="preserve"> </w:t>
      </w:r>
      <w:r w:rsidRPr="00D34E87">
        <w:rPr>
          <w:rFonts w:cs="Times New Roman"/>
          <w:sz w:val="22"/>
        </w:rPr>
        <w:t>LPL is a leading global provider of outsourced</w:t>
      </w:r>
      <w:r w:rsidRPr="00D34E87">
        <w:rPr>
          <w:rFonts w:cs="Times New Roman"/>
          <w:bCs/>
          <w:sz w:val="22"/>
        </w:rPr>
        <w:t xml:space="preserve"> </w:t>
      </w:r>
      <w:r w:rsidRPr="00D34E87">
        <w:rPr>
          <w:rFonts w:cs="Times New Roman"/>
          <w:sz w:val="22"/>
        </w:rPr>
        <w:t>asset management</w:t>
      </w:r>
      <w:r w:rsidRPr="00D34E87">
        <w:rPr>
          <w:rFonts w:cs="Times New Roman"/>
          <w:bCs/>
          <w:sz w:val="22"/>
        </w:rPr>
        <w:t xml:space="preserve">, </w:t>
      </w:r>
      <w:r w:rsidRPr="00D34E87">
        <w:rPr>
          <w:rFonts w:cs="Times New Roman"/>
          <w:sz w:val="22"/>
        </w:rPr>
        <w:t>investment processing</w:t>
      </w:r>
      <w:r w:rsidRPr="00D34E87">
        <w:rPr>
          <w:rFonts w:cs="Times New Roman"/>
          <w:bCs/>
          <w:sz w:val="22"/>
        </w:rPr>
        <w:t xml:space="preserve"> </w:t>
      </w:r>
      <w:r w:rsidRPr="00D34E87">
        <w:rPr>
          <w:rFonts w:cs="Times New Roman"/>
          <w:sz w:val="22"/>
        </w:rPr>
        <w:t>and</w:t>
      </w:r>
      <w:r w:rsidRPr="00D34E87">
        <w:rPr>
          <w:rFonts w:cs="Times New Roman"/>
          <w:bCs/>
          <w:sz w:val="22"/>
        </w:rPr>
        <w:t xml:space="preserve"> </w:t>
      </w:r>
      <w:r w:rsidRPr="00D34E87">
        <w:rPr>
          <w:rFonts w:cs="Times New Roman"/>
          <w:sz w:val="22"/>
        </w:rPr>
        <w:t>investment operation solutions</w:t>
      </w:r>
      <w:r w:rsidRPr="00D34E87">
        <w:rPr>
          <w:rFonts w:cs="Times New Roman"/>
          <w:bCs/>
          <w:sz w:val="22"/>
        </w:rPr>
        <w:t xml:space="preserve">. </w:t>
      </w:r>
      <w:r w:rsidRPr="00D34E87">
        <w:rPr>
          <w:rFonts w:cs="Times New Roman"/>
          <w:sz w:val="22"/>
        </w:rPr>
        <w:t>The Goal of this project was to help</w:t>
      </w:r>
      <w:r w:rsidRPr="00D34E87">
        <w:rPr>
          <w:rFonts w:cs="Times New Roman"/>
          <w:bCs/>
          <w:sz w:val="22"/>
        </w:rPr>
        <w:t xml:space="preserve"> </w:t>
      </w:r>
      <w:r w:rsidRPr="00D34E87">
        <w:rPr>
          <w:rFonts w:cs="Times New Roman"/>
          <w:sz w:val="22"/>
        </w:rPr>
        <w:t>corporations, financial institutions, financial advisors and</w:t>
      </w:r>
      <w:r w:rsidRPr="00D34E87">
        <w:rPr>
          <w:rFonts w:cs="Times New Roman"/>
          <w:bCs/>
          <w:sz w:val="22"/>
        </w:rPr>
        <w:t xml:space="preserve"> </w:t>
      </w:r>
      <w:r w:rsidRPr="00D34E87">
        <w:rPr>
          <w:rFonts w:cs="Times New Roman"/>
          <w:sz w:val="22"/>
        </w:rPr>
        <w:t>affluent families</w:t>
      </w:r>
      <w:r w:rsidRPr="00D34E87">
        <w:rPr>
          <w:rFonts w:cs="Times New Roman"/>
          <w:bCs/>
          <w:sz w:val="22"/>
        </w:rPr>
        <w:t xml:space="preserve"> to </w:t>
      </w:r>
      <w:r w:rsidRPr="00D34E87">
        <w:rPr>
          <w:rFonts w:cs="Times New Roman"/>
          <w:sz w:val="22"/>
        </w:rPr>
        <w:t>create and manage wealth involved in developing Securities</w:t>
      </w:r>
      <w:r w:rsidRPr="00D34E87">
        <w:rPr>
          <w:rFonts w:cs="Times New Roman"/>
          <w:bCs/>
          <w:sz w:val="22"/>
        </w:rPr>
        <w:t xml:space="preserve"> </w:t>
      </w:r>
      <w:r w:rsidRPr="00D34E87">
        <w:rPr>
          <w:rFonts w:cs="Times New Roman"/>
          <w:sz w:val="22"/>
        </w:rPr>
        <w:t>and</w:t>
      </w:r>
      <w:r w:rsidRPr="00D34E87">
        <w:rPr>
          <w:rFonts w:cs="Times New Roman"/>
          <w:bCs/>
          <w:sz w:val="22"/>
        </w:rPr>
        <w:t xml:space="preserve"> Trading applications</w:t>
      </w:r>
      <w:r w:rsidR="00C31234" w:rsidRPr="00D34E87">
        <w:rPr>
          <w:rFonts w:cs="Times New Roman"/>
          <w:bCs/>
          <w:sz w:val="22"/>
        </w:rPr>
        <w:t>.</w:t>
      </w:r>
    </w:p>
    <w:p w:rsidR="000C3651" w:rsidRPr="001A5CF0" w:rsidRDefault="000C3651" w:rsidP="006A6D26">
      <w:pPr>
        <w:pStyle w:val="NoSpacing"/>
        <w:spacing w:line="276" w:lineRule="auto"/>
        <w:jc w:val="both"/>
        <w:rPr>
          <w:rFonts w:eastAsia="Calibri" w:cs="Times New Roman"/>
          <w:b/>
          <w:bCs/>
          <w:color w:val="000000" w:themeColor="text1"/>
          <w:sz w:val="22"/>
        </w:rPr>
      </w:pPr>
      <w:r w:rsidRPr="001A5CF0">
        <w:rPr>
          <w:rFonts w:eastAsia="Calibri" w:cs="Times New Roman"/>
          <w:b/>
          <w:bCs/>
          <w:color w:val="000000" w:themeColor="text1"/>
          <w:sz w:val="22"/>
        </w:rPr>
        <w:t>Responsibilities:</w:t>
      </w:r>
    </w:p>
    <w:p w:rsidR="000C3651" w:rsidRPr="000C3651" w:rsidRDefault="000C3651" w:rsidP="006A6D26">
      <w:pPr>
        <w:pStyle w:val="NoSpacing"/>
        <w:numPr>
          <w:ilvl w:val="0"/>
          <w:numId w:val="4"/>
        </w:numPr>
        <w:jc w:val="both"/>
        <w:rPr>
          <w:rFonts w:eastAsia="Arial Unicode MS" w:cs="Times New Roman"/>
          <w:sz w:val="22"/>
        </w:rPr>
      </w:pPr>
      <w:r w:rsidRPr="000C3651">
        <w:rPr>
          <w:rFonts w:eastAsia="Arial Unicode MS" w:cs="Times New Roman"/>
          <w:sz w:val="22"/>
        </w:rPr>
        <w:t>Worked on complete Agile Development with two-week sprints, story grooming, estimations, retrospectives and spring planning.</w:t>
      </w:r>
    </w:p>
    <w:p w:rsidR="000C3651" w:rsidRPr="000C3651" w:rsidRDefault="000C3651" w:rsidP="006A6D26">
      <w:pPr>
        <w:pStyle w:val="NoSpacing"/>
        <w:numPr>
          <w:ilvl w:val="0"/>
          <w:numId w:val="4"/>
        </w:numPr>
        <w:jc w:val="both"/>
        <w:rPr>
          <w:rFonts w:eastAsia="Arial Unicode MS" w:cs="Times New Roman"/>
          <w:sz w:val="22"/>
        </w:rPr>
      </w:pPr>
      <w:r w:rsidRPr="000C3651">
        <w:rPr>
          <w:rFonts w:eastAsia="Arial Unicode MS" w:cs="Times New Roman"/>
          <w:b/>
          <w:sz w:val="22"/>
        </w:rPr>
        <w:t>Using Test Driven Development</w:t>
      </w:r>
      <w:r w:rsidRPr="000C3651">
        <w:rPr>
          <w:rFonts w:eastAsia="Arial Unicode MS" w:cs="Times New Roman"/>
          <w:sz w:val="22"/>
        </w:rPr>
        <w:t>, Unit Tests (Junit, Mockito), Gradle, JIRA issue navigator, GIT</w:t>
      </w:r>
      <w:r w:rsidR="002A0C10">
        <w:rPr>
          <w:rFonts w:eastAsia="Arial Unicode MS" w:cs="Times New Roman"/>
          <w:sz w:val="22"/>
        </w:rPr>
        <w:t>.</w:t>
      </w:r>
      <w:r w:rsidR="00C06C3E">
        <w:rPr>
          <w:rFonts w:eastAsia="Arial Unicode MS" w:cs="Times New Roman"/>
          <w:sz w:val="22"/>
        </w:rPr>
        <w:t xml:space="preserve"> </w:t>
      </w:r>
    </w:p>
    <w:p w:rsidR="000C3651" w:rsidRPr="000C3651" w:rsidRDefault="000C3651" w:rsidP="006A6D26">
      <w:pPr>
        <w:pStyle w:val="NoSpacing"/>
        <w:numPr>
          <w:ilvl w:val="0"/>
          <w:numId w:val="4"/>
        </w:numPr>
        <w:jc w:val="both"/>
        <w:rPr>
          <w:rFonts w:eastAsia="Arial Unicode MS" w:cs="Times New Roman"/>
          <w:sz w:val="22"/>
        </w:rPr>
      </w:pPr>
      <w:r w:rsidRPr="000C3651">
        <w:rPr>
          <w:rFonts w:eastAsia="Arial Unicode MS" w:cs="Times New Roman"/>
          <w:sz w:val="22"/>
        </w:rPr>
        <w:t>(Check-in, checkout, branching, tagging, code merge etc...) And Stash (Pull Requests, Code Reviews) are part of everyday tasks.</w:t>
      </w:r>
    </w:p>
    <w:p w:rsidR="000C3651" w:rsidRPr="000C3651" w:rsidRDefault="000C3651" w:rsidP="006A6D26">
      <w:pPr>
        <w:pStyle w:val="NoSpacing"/>
        <w:numPr>
          <w:ilvl w:val="0"/>
          <w:numId w:val="4"/>
        </w:numPr>
        <w:jc w:val="both"/>
        <w:rPr>
          <w:rFonts w:eastAsia="Arial Unicode MS" w:cs="Times New Roman"/>
          <w:sz w:val="22"/>
        </w:rPr>
      </w:pPr>
      <w:r w:rsidRPr="000C3651">
        <w:rPr>
          <w:rFonts w:eastAsia="Arial Unicode MS" w:cs="Times New Roman"/>
          <w:sz w:val="22"/>
        </w:rPr>
        <w:t xml:space="preserve">Created quality working </w:t>
      </w:r>
      <w:r w:rsidRPr="000C3651">
        <w:rPr>
          <w:rFonts w:eastAsia="Arial Unicode MS" w:cs="Times New Roman"/>
          <w:b/>
          <w:sz w:val="22"/>
        </w:rPr>
        <w:t>J2EE</w:t>
      </w:r>
      <w:r w:rsidRPr="000C3651">
        <w:rPr>
          <w:rFonts w:eastAsia="Arial Unicode MS" w:cs="Times New Roman"/>
          <w:sz w:val="22"/>
        </w:rPr>
        <w:t xml:space="preserve"> code to design, schedule, and cost to implement use cases.</w:t>
      </w:r>
    </w:p>
    <w:p w:rsidR="000C3651" w:rsidRPr="000C3651" w:rsidRDefault="000C3651" w:rsidP="006A6D26">
      <w:pPr>
        <w:pStyle w:val="NoSpacing"/>
        <w:numPr>
          <w:ilvl w:val="0"/>
          <w:numId w:val="4"/>
        </w:numPr>
        <w:jc w:val="both"/>
        <w:rPr>
          <w:rFonts w:eastAsia="Arial Unicode MS" w:cs="Times New Roman"/>
          <w:sz w:val="22"/>
        </w:rPr>
      </w:pPr>
      <w:r w:rsidRPr="000C3651">
        <w:rPr>
          <w:rFonts w:eastAsia="Arial Unicode MS" w:cs="Times New Roman"/>
          <w:sz w:val="22"/>
        </w:rPr>
        <w:t>Investigate new security vulnerabilities introduced when migrating OAUTH from web application to native application.</w:t>
      </w:r>
    </w:p>
    <w:p w:rsidR="000C3651" w:rsidRPr="000C3651" w:rsidRDefault="000C3651" w:rsidP="006A6D26">
      <w:pPr>
        <w:pStyle w:val="NoSpacing"/>
        <w:numPr>
          <w:ilvl w:val="0"/>
          <w:numId w:val="4"/>
        </w:numPr>
        <w:jc w:val="both"/>
        <w:rPr>
          <w:rStyle w:val="None"/>
          <w:rFonts w:eastAsia="Arial Unicode MS" w:cs="Times New Roman"/>
          <w:sz w:val="22"/>
        </w:rPr>
      </w:pPr>
      <w:r w:rsidRPr="000C3651">
        <w:rPr>
          <w:rStyle w:val="None"/>
          <w:rFonts w:cs="Times New Roman"/>
          <w:sz w:val="22"/>
        </w:rPr>
        <w:t xml:space="preserve">Development of code using </w:t>
      </w:r>
      <w:r w:rsidRPr="000C3651">
        <w:rPr>
          <w:rStyle w:val="None"/>
          <w:rFonts w:cs="Times New Roman"/>
          <w:b/>
          <w:bCs/>
          <w:sz w:val="22"/>
          <w:lang w:val="nl-NL"/>
        </w:rPr>
        <w:t>Drools</w:t>
      </w:r>
      <w:r w:rsidRPr="000C3651">
        <w:rPr>
          <w:rStyle w:val="None"/>
          <w:rFonts w:cs="Times New Roman"/>
          <w:sz w:val="22"/>
        </w:rPr>
        <w:t xml:space="preserve"> Decision table format and deployment with Drools Rule Engine.</w:t>
      </w:r>
    </w:p>
    <w:p w:rsidR="000C3651" w:rsidRPr="000C3651" w:rsidRDefault="000C3651" w:rsidP="006A6D26">
      <w:pPr>
        <w:pStyle w:val="NoSpacing"/>
        <w:numPr>
          <w:ilvl w:val="0"/>
          <w:numId w:val="4"/>
        </w:numPr>
        <w:jc w:val="both"/>
        <w:rPr>
          <w:rStyle w:val="None"/>
          <w:rFonts w:eastAsia="Calibri" w:cs="Times New Roman"/>
          <w:sz w:val="22"/>
        </w:rPr>
      </w:pPr>
      <w:r w:rsidRPr="00494CBB">
        <w:rPr>
          <w:rStyle w:val="None"/>
          <w:rFonts w:eastAsia="Calibri" w:cs="Times New Roman"/>
          <w:bCs/>
          <w:sz w:val="22"/>
          <w:shd w:val="clear" w:color="auto" w:fill="FFFFFF"/>
        </w:rPr>
        <w:t>Used</w:t>
      </w:r>
      <w:r w:rsidRPr="000C3651">
        <w:rPr>
          <w:rStyle w:val="None"/>
          <w:rFonts w:eastAsia="Calibri" w:cs="Times New Roman"/>
          <w:b/>
          <w:bCs/>
          <w:sz w:val="22"/>
          <w:shd w:val="clear" w:color="auto" w:fill="FFFFFF"/>
        </w:rPr>
        <w:t xml:space="preserve"> Angular.js </w:t>
      </w:r>
      <w:r w:rsidRPr="00494CBB">
        <w:rPr>
          <w:rStyle w:val="None"/>
          <w:rFonts w:eastAsia="Calibri" w:cs="Times New Roman"/>
          <w:bCs/>
          <w:sz w:val="22"/>
          <w:shd w:val="clear" w:color="auto" w:fill="FFFFFF"/>
        </w:rPr>
        <w:t>on the front end to consume</w:t>
      </w:r>
      <w:r w:rsidRPr="000C3651">
        <w:rPr>
          <w:rStyle w:val="None"/>
          <w:rFonts w:eastAsia="Calibri" w:cs="Times New Roman"/>
          <w:b/>
          <w:bCs/>
          <w:sz w:val="22"/>
          <w:shd w:val="clear" w:color="auto" w:fill="FFFFFF"/>
        </w:rPr>
        <w:t xml:space="preserve"> REST </w:t>
      </w:r>
      <w:r w:rsidRPr="00494CBB">
        <w:rPr>
          <w:rStyle w:val="None"/>
          <w:rFonts w:eastAsia="Calibri" w:cs="Times New Roman"/>
          <w:bCs/>
          <w:sz w:val="22"/>
          <w:shd w:val="clear" w:color="auto" w:fill="FFFFFF"/>
        </w:rPr>
        <w:t>web services</w:t>
      </w:r>
      <w:r w:rsidRPr="000C3651">
        <w:rPr>
          <w:rStyle w:val="None"/>
          <w:rFonts w:eastAsia="Calibri" w:cs="Times New Roman"/>
          <w:sz w:val="22"/>
          <w:shd w:val="clear" w:color="auto" w:fill="FFFFFF"/>
        </w:rPr>
        <w:t xml:space="preserve"> built using Apache CXF and Spring MVC. The data is on JSON format which seamlessly integrates with front end JS libraries/frameworks.</w:t>
      </w:r>
    </w:p>
    <w:p w:rsidR="000C3651" w:rsidRPr="000C3651" w:rsidRDefault="000C3651" w:rsidP="006A6D26">
      <w:pPr>
        <w:pStyle w:val="NoSpacing"/>
        <w:numPr>
          <w:ilvl w:val="0"/>
          <w:numId w:val="4"/>
        </w:numPr>
        <w:jc w:val="both"/>
        <w:rPr>
          <w:rStyle w:val="None"/>
          <w:rFonts w:eastAsia="Calibri" w:cs="Times New Roman"/>
          <w:sz w:val="22"/>
        </w:rPr>
      </w:pPr>
      <w:r w:rsidRPr="000C3651">
        <w:rPr>
          <w:rStyle w:val="None"/>
          <w:rFonts w:eastAsia="Calibri" w:cs="Times New Roman"/>
          <w:bCs/>
          <w:sz w:val="22"/>
          <w:shd w:val="clear" w:color="auto" w:fill="FFFFFF"/>
        </w:rPr>
        <w:t xml:space="preserve">Create a POC on </w:t>
      </w:r>
      <w:r w:rsidRPr="000C3651">
        <w:rPr>
          <w:rStyle w:val="None"/>
          <w:rFonts w:eastAsia="Calibri" w:cs="Times New Roman"/>
          <w:b/>
          <w:bCs/>
          <w:sz w:val="22"/>
          <w:shd w:val="clear" w:color="auto" w:fill="FFFFFF"/>
        </w:rPr>
        <w:t>BackBone.js</w:t>
      </w:r>
      <w:r w:rsidRPr="000C3651">
        <w:rPr>
          <w:rStyle w:val="None"/>
          <w:rFonts w:eastAsia="Calibri" w:cs="Times New Roman"/>
          <w:bCs/>
          <w:sz w:val="22"/>
          <w:shd w:val="clear" w:color="auto" w:fill="FFFFFF"/>
        </w:rPr>
        <w:t>,</w:t>
      </w:r>
      <w:r w:rsidRPr="000C3651">
        <w:rPr>
          <w:rStyle w:val="None"/>
          <w:rFonts w:eastAsia="Calibri" w:cs="Times New Roman"/>
          <w:b/>
          <w:bCs/>
          <w:sz w:val="22"/>
          <w:shd w:val="clear" w:color="auto" w:fill="FFFFFF"/>
        </w:rPr>
        <w:t xml:space="preserve"> Underscore.js</w:t>
      </w:r>
      <w:r w:rsidRPr="000C3651">
        <w:rPr>
          <w:rStyle w:val="None"/>
          <w:rFonts w:eastAsia="Calibri" w:cs="Times New Roman"/>
          <w:bCs/>
          <w:sz w:val="22"/>
          <w:shd w:val="clear" w:color="auto" w:fill="FFFFFF"/>
        </w:rPr>
        <w:t xml:space="preserve">, </w:t>
      </w:r>
      <w:r w:rsidRPr="000C3651">
        <w:rPr>
          <w:rStyle w:val="None"/>
          <w:rFonts w:eastAsia="Calibri" w:cs="Times New Roman"/>
          <w:b/>
          <w:bCs/>
          <w:sz w:val="22"/>
          <w:shd w:val="clear" w:color="auto" w:fill="FFFFFF"/>
        </w:rPr>
        <w:t>require.js Frame works.</w:t>
      </w:r>
    </w:p>
    <w:p w:rsidR="000C3651" w:rsidRPr="000C3651" w:rsidRDefault="000C3651" w:rsidP="006A6D26">
      <w:pPr>
        <w:pStyle w:val="NoSpacing"/>
        <w:numPr>
          <w:ilvl w:val="0"/>
          <w:numId w:val="4"/>
        </w:numPr>
        <w:jc w:val="both"/>
        <w:rPr>
          <w:rStyle w:val="None"/>
          <w:rFonts w:eastAsia="Calibri" w:cs="Times New Roman"/>
          <w:sz w:val="22"/>
        </w:rPr>
      </w:pPr>
      <w:r w:rsidRPr="000C3651">
        <w:rPr>
          <w:rFonts w:cs="Times New Roman"/>
          <w:sz w:val="22"/>
        </w:rPr>
        <w:t xml:space="preserve">Implemented a module in an application which is based on </w:t>
      </w:r>
      <w:r w:rsidRPr="000C3651">
        <w:rPr>
          <w:rStyle w:val="None"/>
          <w:rFonts w:eastAsia="Calibri" w:cs="Times New Roman"/>
          <w:b/>
          <w:bCs/>
          <w:sz w:val="22"/>
          <w:shd w:val="clear" w:color="auto" w:fill="FFFFFF"/>
        </w:rPr>
        <w:t>BackBone.js</w:t>
      </w:r>
      <w:r w:rsidRPr="000C3651">
        <w:rPr>
          <w:rStyle w:val="None"/>
          <w:rFonts w:eastAsia="Calibri" w:cs="Times New Roman"/>
          <w:bCs/>
          <w:sz w:val="22"/>
          <w:shd w:val="clear" w:color="auto" w:fill="FFFFFF"/>
        </w:rPr>
        <w:t xml:space="preserve">, </w:t>
      </w:r>
      <w:r w:rsidRPr="000C3651">
        <w:rPr>
          <w:rStyle w:val="None"/>
          <w:rFonts w:eastAsia="Calibri" w:cs="Times New Roman"/>
          <w:b/>
          <w:bCs/>
          <w:sz w:val="22"/>
          <w:shd w:val="clear" w:color="auto" w:fill="FFFFFF"/>
        </w:rPr>
        <w:t>Underscore.js</w:t>
      </w:r>
      <w:r w:rsidRPr="000C3651">
        <w:rPr>
          <w:rStyle w:val="None"/>
          <w:rFonts w:eastAsia="Calibri" w:cs="Times New Roman"/>
          <w:bCs/>
          <w:sz w:val="22"/>
          <w:shd w:val="clear" w:color="auto" w:fill="FFFFFF"/>
        </w:rPr>
        <w:t>,</w:t>
      </w:r>
      <w:r w:rsidRPr="000C3651">
        <w:rPr>
          <w:rStyle w:val="None"/>
          <w:rFonts w:eastAsia="Calibri" w:cs="Times New Roman"/>
          <w:b/>
          <w:bCs/>
          <w:sz w:val="22"/>
          <w:shd w:val="clear" w:color="auto" w:fill="FFFFFF"/>
        </w:rPr>
        <w:t xml:space="preserve"> require.js Frame works.</w:t>
      </w:r>
    </w:p>
    <w:p w:rsidR="000C3651" w:rsidRPr="000C3651" w:rsidRDefault="000C3651" w:rsidP="006A6D26">
      <w:pPr>
        <w:pStyle w:val="NoSpacing"/>
        <w:numPr>
          <w:ilvl w:val="0"/>
          <w:numId w:val="4"/>
        </w:numPr>
        <w:jc w:val="both"/>
        <w:rPr>
          <w:rFonts w:cs="Times New Roman"/>
          <w:sz w:val="22"/>
        </w:rPr>
      </w:pPr>
      <w:r w:rsidRPr="000C3651">
        <w:rPr>
          <w:rFonts w:cs="Times New Roman"/>
          <w:sz w:val="22"/>
        </w:rPr>
        <w:t xml:space="preserve">Implemented an </w:t>
      </w:r>
      <w:r w:rsidR="00515433" w:rsidRPr="000C3651">
        <w:rPr>
          <w:rFonts w:cs="Times New Roman"/>
          <w:sz w:val="22"/>
        </w:rPr>
        <w:t>IntelliSearch</w:t>
      </w:r>
      <w:r w:rsidRPr="000C3651">
        <w:rPr>
          <w:rFonts w:cs="Times New Roman"/>
          <w:sz w:val="22"/>
        </w:rPr>
        <w:t xml:space="preserve"> functionality in an application using Twitter Bootstrap using Backbone</w:t>
      </w:r>
      <w:r w:rsidR="00A41279">
        <w:rPr>
          <w:rFonts w:cs="Times New Roman"/>
          <w:sz w:val="22"/>
        </w:rPr>
        <w:t>.</w:t>
      </w:r>
      <w:r w:rsidRPr="000C3651">
        <w:rPr>
          <w:rFonts w:cs="Times New Roman"/>
          <w:sz w:val="22"/>
        </w:rPr>
        <w:t>js, Spring MVC, Hibernate.</w:t>
      </w:r>
    </w:p>
    <w:p w:rsidR="000C3651" w:rsidRPr="000C3651" w:rsidRDefault="000C3651" w:rsidP="006A6D26">
      <w:pPr>
        <w:pStyle w:val="NoSpacing"/>
        <w:numPr>
          <w:ilvl w:val="0"/>
          <w:numId w:val="4"/>
        </w:numPr>
        <w:jc w:val="both"/>
        <w:rPr>
          <w:rFonts w:cs="Times New Roman"/>
          <w:sz w:val="22"/>
        </w:rPr>
      </w:pPr>
      <w:r w:rsidRPr="000C3651">
        <w:rPr>
          <w:rStyle w:val="None"/>
          <w:rFonts w:eastAsia="Calibri" w:cs="Times New Roman"/>
          <w:sz w:val="22"/>
          <w:shd w:val="clear" w:color="auto" w:fill="FFFFFF"/>
        </w:rPr>
        <w:lastRenderedPageBreak/>
        <w:t xml:space="preserve">Used JPA Annotations for Mapping Objects to Tables, hibernate features such as </w:t>
      </w:r>
      <w:r w:rsidRPr="000C3651">
        <w:rPr>
          <w:rStyle w:val="None"/>
          <w:rFonts w:eastAsia="Calibri" w:cs="Times New Roman"/>
          <w:b/>
          <w:bCs/>
          <w:sz w:val="22"/>
          <w:shd w:val="clear" w:color="auto" w:fill="FFFFFF"/>
          <w:lang w:val="it-IT"/>
        </w:rPr>
        <w:t>Lazy Loading, Hibernate Query Language (HQL), Criteria and Pagination.</w:t>
      </w:r>
    </w:p>
    <w:p w:rsidR="000C3651" w:rsidRPr="000C3651" w:rsidRDefault="000C3651" w:rsidP="006A6D26">
      <w:pPr>
        <w:pStyle w:val="NoSpacing"/>
        <w:numPr>
          <w:ilvl w:val="0"/>
          <w:numId w:val="4"/>
        </w:numPr>
        <w:jc w:val="both"/>
        <w:rPr>
          <w:rStyle w:val="None"/>
          <w:rFonts w:eastAsia="Calibri" w:cs="Times New Roman"/>
          <w:sz w:val="22"/>
        </w:rPr>
      </w:pPr>
      <w:r w:rsidRPr="000C3651">
        <w:rPr>
          <w:rStyle w:val="None"/>
          <w:rFonts w:eastAsia="Calibri" w:cs="Times New Roman"/>
          <w:sz w:val="22"/>
          <w:shd w:val="clear" w:color="auto" w:fill="FFFFFF"/>
        </w:rPr>
        <w:t xml:space="preserve">Experience with </w:t>
      </w:r>
      <w:r w:rsidRPr="000C3651">
        <w:rPr>
          <w:rStyle w:val="None"/>
          <w:rFonts w:eastAsia="Calibri" w:cs="Times New Roman"/>
          <w:b/>
          <w:bCs/>
          <w:sz w:val="22"/>
          <w:shd w:val="clear" w:color="auto" w:fill="FFFFFF"/>
        </w:rPr>
        <w:t>Service oriented architecture (SOA)</w:t>
      </w:r>
      <w:r w:rsidRPr="000C3651">
        <w:rPr>
          <w:rStyle w:val="None"/>
          <w:rFonts w:eastAsia="Calibri" w:cs="Times New Roman"/>
          <w:sz w:val="22"/>
          <w:shd w:val="clear" w:color="auto" w:fill="FFFFFF"/>
        </w:rPr>
        <w:t xml:space="preserve">, developing </w:t>
      </w:r>
      <w:r w:rsidRPr="000C3651">
        <w:rPr>
          <w:rStyle w:val="None"/>
          <w:rFonts w:eastAsia="Calibri" w:cs="Times New Roman"/>
          <w:b/>
          <w:bCs/>
          <w:sz w:val="22"/>
          <w:shd w:val="clear" w:color="auto" w:fill="FFFFFF"/>
        </w:rPr>
        <w:t>SOAP web services</w:t>
      </w:r>
      <w:r w:rsidRPr="000C3651">
        <w:rPr>
          <w:rStyle w:val="None"/>
          <w:rFonts w:eastAsia="Calibri" w:cs="Times New Roman"/>
          <w:sz w:val="22"/>
          <w:shd w:val="clear" w:color="auto" w:fill="FFFFFF"/>
        </w:rPr>
        <w:t xml:space="preserve"> based on </w:t>
      </w:r>
      <w:r w:rsidRPr="000C3651">
        <w:rPr>
          <w:rStyle w:val="None"/>
          <w:rFonts w:eastAsia="Calibri" w:cs="Times New Roman"/>
          <w:b/>
          <w:bCs/>
          <w:sz w:val="22"/>
          <w:shd w:val="clear" w:color="auto" w:fill="FFFFFF"/>
        </w:rPr>
        <w:t xml:space="preserve">JAX-WS (Document Style) using </w:t>
      </w:r>
      <w:r w:rsidRPr="000C3651">
        <w:rPr>
          <w:rStyle w:val="None"/>
          <w:rFonts w:eastAsia="Calibri" w:cs="Times New Roman"/>
          <w:sz w:val="22"/>
          <w:shd w:val="clear" w:color="auto" w:fill="FFFFFF"/>
        </w:rPr>
        <w:t>HTTP Protocol on Bottom Up style development for creating Endpoints</w:t>
      </w:r>
      <w:r w:rsidRPr="000C3651">
        <w:rPr>
          <w:rStyle w:val="None"/>
          <w:rFonts w:eastAsia="Calibri" w:cs="Times New Roman"/>
          <w:b/>
          <w:bCs/>
          <w:sz w:val="22"/>
          <w:shd w:val="clear" w:color="auto" w:fill="FFFFFF"/>
        </w:rPr>
        <w:t>.</w:t>
      </w:r>
    </w:p>
    <w:p w:rsidR="000C3651" w:rsidRPr="000C3651" w:rsidRDefault="000C3651" w:rsidP="006A6D26">
      <w:pPr>
        <w:pStyle w:val="NoSpacing"/>
        <w:numPr>
          <w:ilvl w:val="0"/>
          <w:numId w:val="4"/>
        </w:numPr>
        <w:jc w:val="both"/>
        <w:rPr>
          <w:rFonts w:cs="Times New Roman"/>
          <w:sz w:val="22"/>
        </w:rPr>
      </w:pPr>
      <w:r w:rsidRPr="000C3651">
        <w:rPr>
          <w:rStyle w:val="None"/>
          <w:rFonts w:eastAsia="Calibri" w:cs="Times New Roman"/>
          <w:sz w:val="22"/>
          <w:shd w:val="clear" w:color="auto" w:fill="FFFFFF"/>
        </w:rPr>
        <w:t xml:space="preserve">Configuring </w:t>
      </w:r>
      <w:r w:rsidRPr="000C3651">
        <w:rPr>
          <w:rStyle w:val="None"/>
          <w:rFonts w:eastAsia="Calibri" w:cs="Times New Roman"/>
          <w:b/>
          <w:bCs/>
          <w:sz w:val="22"/>
          <w:shd w:val="clear" w:color="auto" w:fill="FFFFFF"/>
          <w:lang w:val="it-IT"/>
        </w:rPr>
        <w:t>Jboss</w:t>
      </w:r>
      <w:r w:rsidRPr="000C3651">
        <w:rPr>
          <w:rStyle w:val="None"/>
          <w:rFonts w:eastAsia="Calibri" w:cs="Times New Roman"/>
          <w:sz w:val="22"/>
          <w:shd w:val="clear" w:color="auto" w:fill="FFFFFF"/>
        </w:rPr>
        <w:t xml:space="preserve"> EAP with required data sources.</w:t>
      </w:r>
    </w:p>
    <w:p w:rsidR="000C3651" w:rsidRPr="000C3651" w:rsidRDefault="000C3651" w:rsidP="006A6D26">
      <w:pPr>
        <w:pStyle w:val="NoSpacing"/>
        <w:numPr>
          <w:ilvl w:val="0"/>
          <w:numId w:val="4"/>
        </w:numPr>
        <w:jc w:val="both"/>
        <w:rPr>
          <w:rFonts w:cs="Times New Roman"/>
          <w:b/>
          <w:bCs/>
          <w:sz w:val="22"/>
        </w:rPr>
      </w:pPr>
      <w:r w:rsidRPr="000C3651">
        <w:rPr>
          <w:rStyle w:val="None"/>
          <w:rFonts w:eastAsia="Calibri" w:cs="Times New Roman"/>
          <w:sz w:val="22"/>
        </w:rPr>
        <w:t xml:space="preserve">Used </w:t>
      </w:r>
      <w:r w:rsidRPr="000C3651">
        <w:rPr>
          <w:rStyle w:val="None"/>
          <w:rFonts w:eastAsia="Calibri" w:cs="Times New Roman"/>
          <w:b/>
          <w:bCs/>
          <w:sz w:val="22"/>
        </w:rPr>
        <w:t>Akka Framework</w:t>
      </w:r>
      <w:r w:rsidRPr="000C3651">
        <w:rPr>
          <w:rStyle w:val="None"/>
          <w:rFonts w:eastAsia="Calibri" w:cs="Times New Roman"/>
          <w:sz w:val="22"/>
        </w:rPr>
        <w:t xml:space="preserve"> to Pick new information from database and publish messages to </w:t>
      </w:r>
      <w:r w:rsidRPr="000C3651">
        <w:rPr>
          <w:rStyle w:val="None"/>
          <w:rFonts w:eastAsia="Calibri" w:cs="Times New Roman"/>
          <w:b/>
          <w:bCs/>
          <w:sz w:val="22"/>
        </w:rPr>
        <w:t xml:space="preserve">JMS </w:t>
      </w:r>
      <w:r w:rsidRPr="000C3651">
        <w:rPr>
          <w:rStyle w:val="None"/>
          <w:rFonts w:eastAsia="Calibri" w:cs="Times New Roman"/>
          <w:sz w:val="22"/>
        </w:rPr>
        <w:t>queue.</w:t>
      </w:r>
    </w:p>
    <w:p w:rsidR="000C3651" w:rsidRPr="000C3651" w:rsidRDefault="000C3651" w:rsidP="006A6D26">
      <w:pPr>
        <w:pStyle w:val="NoSpacing"/>
        <w:numPr>
          <w:ilvl w:val="0"/>
          <w:numId w:val="4"/>
        </w:numPr>
        <w:jc w:val="both"/>
        <w:rPr>
          <w:rFonts w:cs="Times New Roman"/>
          <w:sz w:val="22"/>
        </w:rPr>
      </w:pPr>
      <w:r w:rsidRPr="00920FBD">
        <w:rPr>
          <w:rStyle w:val="None"/>
          <w:rFonts w:eastAsia="Calibri" w:cs="Times New Roman"/>
          <w:bCs/>
          <w:sz w:val="22"/>
          <w:shd w:val="clear" w:color="auto" w:fill="FFFFFF"/>
        </w:rPr>
        <w:t>Developed</w:t>
      </w:r>
      <w:r w:rsidRPr="000C3651">
        <w:rPr>
          <w:rStyle w:val="None"/>
          <w:rFonts w:eastAsia="Calibri" w:cs="Times New Roman"/>
          <w:b/>
          <w:bCs/>
          <w:sz w:val="22"/>
          <w:shd w:val="clear" w:color="auto" w:fill="FFFFFF"/>
        </w:rPr>
        <w:t xml:space="preserve"> User Interface using Google Web Toolkit (GWT)</w:t>
      </w:r>
      <w:r w:rsidRPr="000C3651">
        <w:rPr>
          <w:rStyle w:val="None"/>
          <w:rFonts w:eastAsia="Calibri" w:cs="Times New Roman"/>
          <w:sz w:val="22"/>
          <w:shd w:val="clear" w:color="auto" w:fill="FFFFFF"/>
        </w:rPr>
        <w:t xml:space="preserve"> features like Data Binding, Activity classes, editing </w:t>
      </w:r>
      <w:r w:rsidRPr="000C3651">
        <w:rPr>
          <w:rStyle w:val="None"/>
          <w:rFonts w:eastAsia="Calibri" w:cs="Times New Roman"/>
          <w:i/>
          <w:iCs/>
          <w:sz w:val="22"/>
          <w:shd w:val="clear" w:color="auto" w:fill="FFFFFF"/>
        </w:rPr>
        <w:t>ui.xml</w:t>
      </w:r>
      <w:r w:rsidRPr="000C3651">
        <w:rPr>
          <w:rStyle w:val="None"/>
          <w:rFonts w:eastAsia="Calibri" w:cs="Times New Roman"/>
          <w:sz w:val="22"/>
          <w:shd w:val="clear" w:color="auto" w:fill="FFFFFF"/>
        </w:rPr>
        <w:t xml:space="preserve"> to create UI components.</w:t>
      </w:r>
    </w:p>
    <w:p w:rsidR="000C3651" w:rsidRPr="000C3651" w:rsidRDefault="000C3651" w:rsidP="006A6D26">
      <w:pPr>
        <w:pStyle w:val="NoSpacing"/>
        <w:numPr>
          <w:ilvl w:val="0"/>
          <w:numId w:val="4"/>
        </w:numPr>
        <w:jc w:val="both"/>
        <w:rPr>
          <w:rFonts w:cs="Times New Roman"/>
          <w:sz w:val="22"/>
        </w:rPr>
      </w:pPr>
      <w:r w:rsidRPr="000C3651">
        <w:rPr>
          <w:rStyle w:val="None"/>
          <w:rFonts w:eastAsia="Calibri" w:cs="Times New Roman"/>
          <w:sz w:val="22"/>
          <w:shd w:val="clear" w:color="auto" w:fill="FFFFFF"/>
        </w:rPr>
        <w:t xml:space="preserve">Worked to secure our SOAP web services using </w:t>
      </w:r>
      <w:r w:rsidRPr="000C3651">
        <w:rPr>
          <w:rStyle w:val="None"/>
          <w:rFonts w:eastAsia="Calibri" w:cs="Times New Roman"/>
          <w:b/>
          <w:bCs/>
          <w:sz w:val="22"/>
          <w:shd w:val="clear" w:color="auto" w:fill="FFFFFF"/>
        </w:rPr>
        <w:t>Auth 2.0</w:t>
      </w:r>
      <w:r w:rsidRPr="000C3651">
        <w:rPr>
          <w:rStyle w:val="None"/>
          <w:rFonts w:eastAsia="Calibri" w:cs="Times New Roman"/>
          <w:sz w:val="22"/>
          <w:shd w:val="clear" w:color="auto" w:fill="FFFFFF"/>
        </w:rPr>
        <w:t xml:space="preserve"> with spring security to authenticate any </w:t>
      </w:r>
      <w:r w:rsidR="00A05000" w:rsidRPr="000C3651">
        <w:rPr>
          <w:rStyle w:val="None"/>
          <w:rFonts w:eastAsia="Calibri" w:cs="Times New Roman"/>
          <w:sz w:val="22"/>
          <w:shd w:val="clear" w:color="auto" w:fill="FFFFFF"/>
        </w:rPr>
        <w:t>third-party</w:t>
      </w:r>
      <w:r w:rsidRPr="000C3651">
        <w:rPr>
          <w:rStyle w:val="None"/>
          <w:rFonts w:eastAsia="Calibri" w:cs="Times New Roman"/>
          <w:sz w:val="22"/>
          <w:shd w:val="clear" w:color="auto" w:fill="FFFFFF"/>
        </w:rPr>
        <w:t xml:space="preserve"> requests coming in.</w:t>
      </w:r>
    </w:p>
    <w:p w:rsidR="000C3651" w:rsidRPr="000C3651" w:rsidRDefault="000C3651" w:rsidP="006A6D26">
      <w:pPr>
        <w:pStyle w:val="NoSpacing"/>
        <w:numPr>
          <w:ilvl w:val="0"/>
          <w:numId w:val="4"/>
        </w:numPr>
        <w:jc w:val="both"/>
        <w:rPr>
          <w:rFonts w:cs="Times New Roman"/>
          <w:b/>
          <w:bCs/>
          <w:sz w:val="22"/>
        </w:rPr>
      </w:pPr>
      <w:r w:rsidRPr="000C3651">
        <w:rPr>
          <w:rStyle w:val="None"/>
          <w:rFonts w:eastAsia="Calibri" w:cs="Times New Roman"/>
          <w:sz w:val="22"/>
          <w:shd w:val="clear" w:color="auto" w:fill="FFFFFF"/>
        </w:rPr>
        <w:t xml:space="preserve">Responsible for creation of </w:t>
      </w:r>
      <w:r w:rsidRPr="000C3651">
        <w:rPr>
          <w:rStyle w:val="None"/>
          <w:rFonts w:eastAsia="Calibri" w:cs="Times New Roman"/>
          <w:b/>
          <w:bCs/>
          <w:sz w:val="22"/>
          <w:shd w:val="clear" w:color="auto" w:fill="FFFFFF"/>
        </w:rPr>
        <w:t>design artifacts</w:t>
      </w:r>
      <w:r w:rsidRPr="000C3651">
        <w:rPr>
          <w:rStyle w:val="None"/>
          <w:rFonts w:eastAsia="Calibri" w:cs="Times New Roman"/>
          <w:sz w:val="22"/>
          <w:shd w:val="clear" w:color="auto" w:fill="FFFFFF"/>
        </w:rPr>
        <w:t xml:space="preserve"> such as </w:t>
      </w:r>
      <w:r w:rsidRPr="000C3651">
        <w:rPr>
          <w:rStyle w:val="None"/>
          <w:rFonts w:eastAsia="Calibri" w:cs="Times New Roman"/>
          <w:b/>
          <w:bCs/>
          <w:sz w:val="22"/>
          <w:shd w:val="clear" w:color="auto" w:fill="FFFFFF"/>
        </w:rPr>
        <w:t>use cases and sequence diagrams</w:t>
      </w:r>
      <w:r w:rsidRPr="000C3651">
        <w:rPr>
          <w:rStyle w:val="None"/>
          <w:rFonts w:eastAsia="Calibri" w:cs="Times New Roman"/>
          <w:b/>
          <w:bCs/>
          <w:sz w:val="22"/>
        </w:rPr>
        <w:t>.</w:t>
      </w:r>
    </w:p>
    <w:p w:rsidR="000C3651" w:rsidRPr="000C3651" w:rsidRDefault="000C3651" w:rsidP="006A6D26">
      <w:pPr>
        <w:pStyle w:val="NoSpacing"/>
        <w:numPr>
          <w:ilvl w:val="0"/>
          <w:numId w:val="4"/>
        </w:numPr>
        <w:jc w:val="both"/>
        <w:rPr>
          <w:rStyle w:val="None"/>
          <w:rFonts w:eastAsia="Arial Unicode MS" w:cs="Times New Roman"/>
          <w:sz w:val="22"/>
        </w:rPr>
      </w:pPr>
      <w:r w:rsidRPr="000C3651">
        <w:rPr>
          <w:rStyle w:val="None"/>
          <w:rFonts w:cs="Times New Roman"/>
          <w:sz w:val="22"/>
          <w:shd w:val="clear" w:color="auto" w:fill="FFFFFF"/>
        </w:rPr>
        <w:t xml:space="preserve">Developed application on </w:t>
      </w:r>
      <w:r w:rsidRPr="000C3651">
        <w:rPr>
          <w:rStyle w:val="None"/>
          <w:rFonts w:cs="Times New Roman"/>
          <w:b/>
          <w:bCs/>
          <w:sz w:val="22"/>
          <w:shd w:val="clear" w:color="auto" w:fill="FFFFFF"/>
        </w:rPr>
        <w:t>spring 3.x</w:t>
      </w:r>
      <w:r w:rsidRPr="000C3651">
        <w:rPr>
          <w:rStyle w:val="None"/>
          <w:rFonts w:cs="Times New Roman"/>
          <w:sz w:val="22"/>
          <w:shd w:val="clear" w:color="auto" w:fill="FFFFFF"/>
        </w:rPr>
        <w:t xml:space="preserve"> framework by utilizing its features like </w:t>
      </w:r>
      <w:r w:rsidRPr="000C3651">
        <w:rPr>
          <w:rStyle w:val="None"/>
          <w:rFonts w:cs="Times New Roman"/>
          <w:b/>
          <w:bCs/>
          <w:sz w:val="22"/>
          <w:shd w:val="clear" w:color="auto" w:fill="FFFFFF"/>
        </w:rPr>
        <w:t>Spring Dependency injection, Spring Beans, Spring Security, Spring JDBC, Spring Web flow using Spring MVC</w:t>
      </w:r>
      <w:r w:rsidRPr="000C3651">
        <w:rPr>
          <w:rStyle w:val="None"/>
          <w:rFonts w:cs="Times New Roman"/>
          <w:sz w:val="22"/>
          <w:shd w:val="clear" w:color="auto" w:fill="FFFFFF"/>
        </w:rPr>
        <w:t>.</w:t>
      </w:r>
    </w:p>
    <w:p w:rsidR="000C3651" w:rsidRPr="000C3651" w:rsidRDefault="000C3651" w:rsidP="006A6D26">
      <w:pPr>
        <w:pStyle w:val="NoSpacing"/>
        <w:numPr>
          <w:ilvl w:val="0"/>
          <w:numId w:val="4"/>
        </w:numPr>
        <w:jc w:val="both"/>
        <w:rPr>
          <w:rFonts w:cs="Times New Roman"/>
          <w:b/>
          <w:bCs/>
          <w:sz w:val="22"/>
        </w:rPr>
      </w:pPr>
      <w:r w:rsidRPr="000C3651">
        <w:rPr>
          <w:rStyle w:val="None"/>
          <w:rFonts w:eastAsia="Calibri" w:cs="Times New Roman"/>
          <w:sz w:val="22"/>
          <w:shd w:val="clear" w:color="auto" w:fill="FFFFFF"/>
        </w:rPr>
        <w:t xml:space="preserve">Worked on Spring Web Flow on </w:t>
      </w:r>
      <w:r w:rsidRPr="000C3651">
        <w:rPr>
          <w:rStyle w:val="None"/>
          <w:rFonts w:eastAsia="Calibri" w:cs="Times New Roman"/>
          <w:b/>
          <w:bCs/>
          <w:sz w:val="22"/>
          <w:shd w:val="clear" w:color="auto" w:fill="FFFFFF"/>
        </w:rPr>
        <w:t xml:space="preserve">Spring MVC </w:t>
      </w:r>
      <w:r w:rsidRPr="000C3651">
        <w:rPr>
          <w:rStyle w:val="None"/>
          <w:rFonts w:eastAsia="Calibri" w:cs="Times New Roman"/>
          <w:sz w:val="22"/>
          <w:shd w:val="clear" w:color="auto" w:fill="FFFFFF"/>
        </w:rPr>
        <w:t xml:space="preserve">to build an application from scratch using Spring XML configurations, annotations. Wrote </w:t>
      </w:r>
      <w:r w:rsidRPr="000C3651">
        <w:rPr>
          <w:rStyle w:val="None"/>
          <w:rFonts w:eastAsia="Calibri" w:cs="Times New Roman"/>
          <w:b/>
          <w:bCs/>
          <w:sz w:val="22"/>
          <w:shd w:val="clear" w:color="auto" w:fill="FFFFFF"/>
        </w:rPr>
        <w:t xml:space="preserve">controllers </w:t>
      </w:r>
      <w:r w:rsidRPr="000C3651">
        <w:rPr>
          <w:rStyle w:val="None"/>
          <w:rFonts w:eastAsia="Calibri" w:cs="Times New Roman"/>
          <w:sz w:val="22"/>
          <w:shd w:val="clear" w:color="auto" w:fill="FFFFFF"/>
        </w:rPr>
        <w:t>to handle incoming requests and send output to the UI</w:t>
      </w:r>
    </w:p>
    <w:p w:rsidR="000C3651" w:rsidRPr="000C3651" w:rsidRDefault="000C3651" w:rsidP="006A6D26">
      <w:pPr>
        <w:pStyle w:val="NoSpacing"/>
        <w:numPr>
          <w:ilvl w:val="0"/>
          <w:numId w:val="4"/>
        </w:numPr>
        <w:jc w:val="both"/>
        <w:rPr>
          <w:rStyle w:val="None"/>
          <w:rFonts w:cs="Times New Roman"/>
          <w:b/>
          <w:bCs/>
          <w:sz w:val="22"/>
        </w:rPr>
      </w:pPr>
      <w:r w:rsidRPr="000C3651">
        <w:rPr>
          <w:rStyle w:val="None"/>
          <w:rFonts w:eastAsia="Calibri" w:cs="Times New Roman"/>
          <w:sz w:val="22"/>
          <w:shd w:val="clear" w:color="auto" w:fill="FFFFFF"/>
        </w:rPr>
        <w:t xml:space="preserve">Used </w:t>
      </w:r>
      <w:r w:rsidRPr="000C3651">
        <w:rPr>
          <w:rStyle w:val="None"/>
          <w:rFonts w:eastAsia="Calibri" w:cs="Times New Roman"/>
          <w:b/>
          <w:bCs/>
          <w:sz w:val="22"/>
          <w:shd w:val="clear" w:color="auto" w:fill="FFFFFF"/>
        </w:rPr>
        <w:t xml:space="preserve">Spring Security framework </w:t>
      </w:r>
      <w:r w:rsidRPr="000C3651">
        <w:rPr>
          <w:rStyle w:val="None"/>
          <w:rFonts w:eastAsia="Calibri" w:cs="Times New Roman"/>
          <w:sz w:val="22"/>
          <w:shd w:val="clear" w:color="auto" w:fill="FFFFFF"/>
        </w:rPr>
        <w:t xml:space="preserve">to set up </w:t>
      </w:r>
      <w:r w:rsidRPr="000C3651">
        <w:rPr>
          <w:rStyle w:val="None"/>
          <w:rFonts w:eastAsia="Calibri" w:cs="Times New Roman"/>
          <w:b/>
          <w:bCs/>
          <w:sz w:val="22"/>
          <w:shd w:val="clear" w:color="auto" w:fill="FFFFFF"/>
        </w:rPr>
        <w:t>authentication</w:t>
      </w:r>
      <w:r w:rsidRPr="000C3651">
        <w:rPr>
          <w:rStyle w:val="None"/>
          <w:rFonts w:eastAsia="Calibri" w:cs="Times New Roman"/>
          <w:sz w:val="22"/>
          <w:shd w:val="clear" w:color="auto" w:fill="FFFFFF"/>
        </w:rPr>
        <w:t xml:space="preserve"> and authorization for the application using firm wide single sign on.</w:t>
      </w:r>
    </w:p>
    <w:p w:rsidR="000C3651" w:rsidRPr="000C3651" w:rsidRDefault="000C3651" w:rsidP="006A6D26">
      <w:pPr>
        <w:pStyle w:val="NoSpacing"/>
        <w:numPr>
          <w:ilvl w:val="0"/>
          <w:numId w:val="4"/>
        </w:numPr>
        <w:jc w:val="both"/>
        <w:rPr>
          <w:rFonts w:cs="Times New Roman"/>
          <w:sz w:val="22"/>
        </w:rPr>
      </w:pPr>
      <w:r w:rsidRPr="000C3651">
        <w:rPr>
          <w:rStyle w:val="None"/>
          <w:rFonts w:eastAsia="Calibri" w:cs="Times New Roman"/>
          <w:sz w:val="22"/>
          <w:shd w:val="clear" w:color="auto" w:fill="FFFFFF"/>
        </w:rPr>
        <w:t xml:space="preserve">Worked with Single page application framework </w:t>
      </w:r>
      <w:r w:rsidRPr="000C3651">
        <w:rPr>
          <w:rStyle w:val="None"/>
          <w:rFonts w:eastAsia="Calibri" w:cs="Times New Roman"/>
          <w:b/>
          <w:bCs/>
          <w:sz w:val="22"/>
          <w:shd w:val="clear" w:color="auto" w:fill="FFFFFF"/>
        </w:rPr>
        <w:t>Angular 4</w:t>
      </w:r>
      <w:r w:rsidRPr="000C3651">
        <w:rPr>
          <w:rStyle w:val="None"/>
          <w:rFonts w:eastAsia="Calibri" w:cs="Times New Roman"/>
          <w:sz w:val="22"/>
          <w:shd w:val="clear" w:color="auto" w:fill="FFFFFF"/>
        </w:rPr>
        <w:t xml:space="preserve"> extensively using routing, services, views and directives. </w:t>
      </w:r>
    </w:p>
    <w:p w:rsidR="000C3651" w:rsidRPr="000C3651" w:rsidRDefault="000C3651" w:rsidP="006A6D26">
      <w:pPr>
        <w:pStyle w:val="NoSpacing"/>
        <w:numPr>
          <w:ilvl w:val="0"/>
          <w:numId w:val="4"/>
        </w:numPr>
        <w:jc w:val="both"/>
        <w:rPr>
          <w:rFonts w:cs="Times New Roman"/>
          <w:sz w:val="22"/>
        </w:rPr>
      </w:pPr>
      <w:r w:rsidRPr="00594F6B">
        <w:rPr>
          <w:rStyle w:val="None"/>
          <w:rFonts w:eastAsia="Calibri" w:cs="Times New Roman"/>
          <w:bCs/>
          <w:sz w:val="22"/>
          <w:shd w:val="clear" w:color="auto" w:fill="FFFFFF"/>
        </w:rPr>
        <w:t>Worked</w:t>
      </w:r>
      <w:r w:rsidRPr="000C3651">
        <w:rPr>
          <w:rStyle w:val="None"/>
          <w:rFonts w:eastAsia="Calibri" w:cs="Times New Roman"/>
          <w:b/>
          <w:bCs/>
          <w:sz w:val="22"/>
          <w:shd w:val="clear" w:color="auto" w:fill="FFFFFF"/>
        </w:rPr>
        <w:t xml:space="preserve"> </w:t>
      </w:r>
      <w:r w:rsidRPr="00594F6B">
        <w:rPr>
          <w:rStyle w:val="None"/>
          <w:rFonts w:eastAsia="Calibri" w:cs="Times New Roman"/>
          <w:bCs/>
          <w:sz w:val="22"/>
          <w:shd w:val="clear" w:color="auto" w:fill="FFFFFF"/>
        </w:rPr>
        <w:t>on</w:t>
      </w:r>
      <w:r w:rsidRPr="000C3651">
        <w:rPr>
          <w:rStyle w:val="None"/>
          <w:rFonts w:eastAsia="Calibri" w:cs="Times New Roman"/>
          <w:b/>
          <w:bCs/>
          <w:sz w:val="22"/>
          <w:shd w:val="clear" w:color="auto" w:fill="FFFFFF"/>
        </w:rPr>
        <w:t xml:space="preserve"> Backbone.js</w:t>
      </w:r>
      <w:r w:rsidRPr="000C3651">
        <w:rPr>
          <w:rStyle w:val="None"/>
          <w:rFonts w:eastAsia="Calibri" w:cs="Times New Roman"/>
          <w:sz w:val="22"/>
          <w:shd w:val="clear" w:color="auto" w:fill="FFFFFF"/>
        </w:rPr>
        <w:t xml:space="preserve"> code to use Models, Collections, and Views and making Ajax calls to REST API to get the data.</w:t>
      </w:r>
    </w:p>
    <w:p w:rsidR="000C3651" w:rsidRPr="000C3651" w:rsidRDefault="000C3651" w:rsidP="006A6D26">
      <w:pPr>
        <w:pStyle w:val="NoSpacing"/>
        <w:numPr>
          <w:ilvl w:val="0"/>
          <w:numId w:val="4"/>
        </w:numPr>
        <w:jc w:val="both"/>
        <w:rPr>
          <w:rStyle w:val="None"/>
          <w:rFonts w:cs="Times New Roman"/>
          <w:sz w:val="22"/>
        </w:rPr>
      </w:pPr>
      <w:r w:rsidRPr="000C3651">
        <w:rPr>
          <w:rStyle w:val="None"/>
          <w:rFonts w:eastAsia="Calibri" w:cs="Times New Roman"/>
          <w:sz w:val="22"/>
        </w:rPr>
        <w:t xml:space="preserve">Worked on </w:t>
      </w:r>
      <w:r w:rsidRPr="000C3651">
        <w:rPr>
          <w:rStyle w:val="None"/>
          <w:rFonts w:eastAsia="Calibri" w:cs="Times New Roman"/>
          <w:b/>
          <w:bCs/>
          <w:sz w:val="22"/>
        </w:rPr>
        <w:t>Node JS</w:t>
      </w:r>
      <w:r w:rsidRPr="000C3651">
        <w:rPr>
          <w:rStyle w:val="None"/>
          <w:rFonts w:eastAsia="Calibri" w:cs="Times New Roman"/>
          <w:sz w:val="22"/>
        </w:rPr>
        <w:t xml:space="preserve"> Application with Express Framework. Familiar with </w:t>
      </w:r>
      <w:r w:rsidRPr="000C3651">
        <w:rPr>
          <w:rStyle w:val="None"/>
          <w:rFonts w:eastAsia="Calibri" w:cs="Times New Roman"/>
          <w:b/>
          <w:bCs/>
          <w:sz w:val="22"/>
        </w:rPr>
        <w:t>Node Package Manager</w:t>
      </w:r>
      <w:r w:rsidRPr="000C3651">
        <w:rPr>
          <w:rStyle w:val="None"/>
          <w:rFonts w:eastAsia="Calibri" w:cs="Times New Roman"/>
          <w:sz w:val="22"/>
        </w:rPr>
        <w:t xml:space="preserve"> (NPM), </w:t>
      </w:r>
      <w:r w:rsidRPr="000C3651">
        <w:rPr>
          <w:rStyle w:val="None"/>
          <w:rFonts w:eastAsia="Calibri" w:cs="Times New Roman"/>
          <w:b/>
          <w:bCs/>
          <w:sz w:val="22"/>
        </w:rPr>
        <w:t>EJS Templating Engine</w:t>
      </w:r>
      <w:r w:rsidRPr="000C3651">
        <w:rPr>
          <w:rStyle w:val="None"/>
          <w:rFonts w:eastAsia="Calibri" w:cs="Times New Roman"/>
          <w:sz w:val="22"/>
        </w:rPr>
        <w:t xml:space="preserve">, </w:t>
      </w:r>
      <w:r w:rsidRPr="000C3651">
        <w:rPr>
          <w:rStyle w:val="None"/>
          <w:rFonts w:eastAsia="Calibri" w:cs="Times New Roman"/>
          <w:b/>
          <w:bCs/>
          <w:sz w:val="22"/>
        </w:rPr>
        <w:t>Bower and Gulp.</w:t>
      </w:r>
    </w:p>
    <w:p w:rsidR="000C3651" w:rsidRPr="000C3651" w:rsidRDefault="000C3651" w:rsidP="006A6D26">
      <w:pPr>
        <w:pStyle w:val="NoSpacing"/>
        <w:numPr>
          <w:ilvl w:val="0"/>
          <w:numId w:val="4"/>
        </w:numPr>
        <w:jc w:val="both"/>
        <w:rPr>
          <w:rFonts w:cs="Times New Roman"/>
          <w:sz w:val="22"/>
        </w:rPr>
      </w:pPr>
      <w:r w:rsidRPr="000C3651">
        <w:rPr>
          <w:rFonts w:cs="Times New Roman"/>
          <w:sz w:val="22"/>
        </w:rPr>
        <w:t xml:space="preserve">Developed Automation Test Cases using </w:t>
      </w:r>
      <w:r w:rsidRPr="000C3651">
        <w:rPr>
          <w:rStyle w:val="None"/>
          <w:rFonts w:eastAsia="Calibri" w:cs="Times New Roman"/>
          <w:b/>
          <w:bCs/>
          <w:sz w:val="22"/>
        </w:rPr>
        <w:t xml:space="preserve">Protractor Automation </w:t>
      </w:r>
      <w:r w:rsidRPr="000C3651">
        <w:rPr>
          <w:rFonts w:cs="Times New Roman"/>
          <w:sz w:val="22"/>
        </w:rPr>
        <w:t>Framework for Angular</w:t>
      </w:r>
      <w:r w:rsidR="00AB0BB1">
        <w:rPr>
          <w:rFonts w:cs="Times New Roman"/>
          <w:sz w:val="22"/>
        </w:rPr>
        <w:t>.J</w:t>
      </w:r>
      <w:r w:rsidRPr="000C3651">
        <w:rPr>
          <w:rFonts w:cs="Times New Roman"/>
          <w:sz w:val="22"/>
        </w:rPr>
        <w:t>s.</w:t>
      </w:r>
    </w:p>
    <w:p w:rsidR="000C3651" w:rsidRPr="000C3651" w:rsidRDefault="000C3651" w:rsidP="006A6D26">
      <w:pPr>
        <w:pStyle w:val="NoSpacing"/>
        <w:numPr>
          <w:ilvl w:val="0"/>
          <w:numId w:val="4"/>
        </w:numPr>
        <w:jc w:val="both"/>
        <w:rPr>
          <w:rFonts w:cs="Times New Roman"/>
          <w:b/>
          <w:bCs/>
          <w:sz w:val="22"/>
        </w:rPr>
      </w:pPr>
      <w:r w:rsidRPr="00DE2727">
        <w:rPr>
          <w:rStyle w:val="None"/>
          <w:rFonts w:cs="Times New Roman"/>
          <w:bCs/>
          <w:sz w:val="22"/>
        </w:rPr>
        <w:t>Part of Dev-Ops transition team,</w:t>
      </w:r>
      <w:r w:rsidRPr="00DE2727">
        <w:rPr>
          <w:rStyle w:val="None"/>
          <w:rFonts w:eastAsia="Calibri" w:cs="Times New Roman"/>
          <w:bCs/>
          <w:sz w:val="22"/>
        </w:rPr>
        <w:t xml:space="preserve"> involved in setting up and using </w:t>
      </w:r>
      <w:r w:rsidRPr="00D75A75">
        <w:rPr>
          <w:rStyle w:val="None"/>
          <w:rFonts w:eastAsia="Calibri" w:cs="Times New Roman"/>
          <w:b/>
          <w:bCs/>
          <w:sz w:val="22"/>
        </w:rPr>
        <w:t>Jenkins Continuous Integration</w:t>
      </w:r>
      <w:r w:rsidRPr="000C3651">
        <w:rPr>
          <w:rStyle w:val="None"/>
          <w:rFonts w:eastAsia="Calibri" w:cs="Times New Roman"/>
          <w:b/>
          <w:bCs/>
          <w:sz w:val="22"/>
        </w:rPr>
        <w:t xml:space="preserve"> </w:t>
      </w:r>
      <w:r w:rsidRPr="000C3651">
        <w:rPr>
          <w:rStyle w:val="None"/>
          <w:rFonts w:eastAsia="Calibri" w:cs="Times New Roman"/>
          <w:sz w:val="22"/>
        </w:rPr>
        <w:t>for automatic builds and Automated Release Management (ARM) jobs to push code into QA, Pre-Prod and Prod environments.</w:t>
      </w:r>
    </w:p>
    <w:p w:rsidR="000C3651" w:rsidRPr="000C3651" w:rsidRDefault="000C3651" w:rsidP="006A6D26">
      <w:pPr>
        <w:pStyle w:val="NoSpacing"/>
        <w:numPr>
          <w:ilvl w:val="0"/>
          <w:numId w:val="4"/>
        </w:numPr>
        <w:jc w:val="both"/>
        <w:rPr>
          <w:rFonts w:cs="Times New Roman"/>
          <w:b/>
          <w:bCs/>
          <w:sz w:val="22"/>
          <w:lang w:val="fr-FR"/>
        </w:rPr>
      </w:pPr>
      <w:r w:rsidRPr="00515433">
        <w:rPr>
          <w:rStyle w:val="None"/>
          <w:rFonts w:eastAsia="Calibri" w:cs="Times New Roman"/>
          <w:bCs/>
          <w:sz w:val="22"/>
          <w:lang w:val="fr-FR"/>
        </w:rPr>
        <w:t>Used</w:t>
      </w:r>
      <w:r w:rsidRPr="000C3651">
        <w:rPr>
          <w:rStyle w:val="None"/>
          <w:rFonts w:eastAsia="Calibri" w:cs="Times New Roman"/>
          <w:b/>
          <w:bCs/>
          <w:sz w:val="22"/>
          <w:lang w:val="fr-FR"/>
        </w:rPr>
        <w:t xml:space="preserve"> </w:t>
      </w:r>
      <w:r w:rsidR="00515433" w:rsidRPr="00515433">
        <w:rPr>
          <w:rStyle w:val="None"/>
          <w:rFonts w:eastAsia="Calibri" w:cs="Times New Roman"/>
          <w:bCs/>
          <w:sz w:val="22"/>
          <w:lang w:val="fr-FR"/>
        </w:rPr>
        <w:t>Common</w:t>
      </w:r>
      <w:r w:rsidRPr="000C3651">
        <w:rPr>
          <w:rStyle w:val="None"/>
          <w:rFonts w:eastAsia="Calibri" w:cs="Times New Roman"/>
          <w:b/>
          <w:bCs/>
          <w:sz w:val="22"/>
          <w:lang w:val="fr-FR"/>
        </w:rPr>
        <w:t xml:space="preserve"> </w:t>
      </w:r>
      <w:r w:rsidR="00515433" w:rsidRPr="000C3651">
        <w:rPr>
          <w:rStyle w:val="None"/>
          <w:rFonts w:eastAsia="Calibri" w:cs="Times New Roman"/>
          <w:b/>
          <w:bCs/>
          <w:sz w:val="22"/>
          <w:lang w:val="fr-FR"/>
        </w:rPr>
        <w:t>Unix</w:t>
      </w:r>
      <w:r w:rsidRPr="000C3651">
        <w:rPr>
          <w:rStyle w:val="None"/>
          <w:rFonts w:eastAsia="Calibri" w:cs="Times New Roman"/>
          <w:b/>
          <w:bCs/>
          <w:sz w:val="22"/>
          <w:lang w:val="fr-FR"/>
        </w:rPr>
        <w:t xml:space="preserve">/linux </w:t>
      </w:r>
      <w:r w:rsidR="008E4CFF" w:rsidRPr="000C3651">
        <w:rPr>
          <w:rStyle w:val="None"/>
          <w:rFonts w:eastAsia="Calibri" w:cs="Times New Roman"/>
          <w:b/>
          <w:bCs/>
          <w:sz w:val="22"/>
          <w:lang w:val="fr-FR"/>
        </w:rPr>
        <w:t>command</w:t>
      </w:r>
      <w:r w:rsidR="00153441">
        <w:rPr>
          <w:rStyle w:val="None"/>
          <w:rFonts w:eastAsia="Calibri" w:cs="Times New Roman"/>
          <w:b/>
          <w:bCs/>
          <w:sz w:val="22"/>
          <w:lang w:val="fr-FR"/>
        </w:rPr>
        <w:t>s</w:t>
      </w:r>
      <w:r w:rsidRPr="000C3651">
        <w:rPr>
          <w:rStyle w:val="None"/>
          <w:rFonts w:eastAsia="Calibri" w:cs="Times New Roman"/>
          <w:b/>
          <w:bCs/>
          <w:sz w:val="22"/>
          <w:lang w:val="fr-FR"/>
        </w:rPr>
        <w:t xml:space="preserve"> </w:t>
      </w:r>
      <w:r w:rsidRPr="000C3651">
        <w:rPr>
          <w:rStyle w:val="None"/>
          <w:rFonts w:eastAsia="Calibri" w:cs="Times New Roman"/>
          <w:sz w:val="22"/>
        </w:rPr>
        <w:t xml:space="preserve">to verify log files in the </w:t>
      </w:r>
      <w:r w:rsidRPr="000C3651">
        <w:rPr>
          <w:rStyle w:val="None"/>
          <w:rFonts w:eastAsia="Calibri" w:cs="Times New Roman"/>
          <w:b/>
          <w:bCs/>
          <w:sz w:val="22"/>
          <w:lang w:val="it-IT"/>
        </w:rPr>
        <w:t>WebSphere Servers.</w:t>
      </w:r>
    </w:p>
    <w:p w:rsidR="000C3651" w:rsidRPr="00EF5CFE" w:rsidRDefault="000C3651" w:rsidP="006A6D26">
      <w:pPr>
        <w:pStyle w:val="NoSpacing"/>
        <w:numPr>
          <w:ilvl w:val="0"/>
          <w:numId w:val="4"/>
        </w:numPr>
        <w:jc w:val="both"/>
        <w:rPr>
          <w:iCs/>
          <w:sz w:val="22"/>
        </w:rPr>
      </w:pPr>
      <w:r w:rsidRPr="00AB0BB1">
        <w:rPr>
          <w:rStyle w:val="None"/>
          <w:rFonts w:eastAsia="Calibri" w:cs="Times New Roman"/>
          <w:bCs/>
          <w:sz w:val="22"/>
        </w:rPr>
        <w:t>Supported</w:t>
      </w:r>
      <w:r w:rsidRPr="00EF5CFE">
        <w:rPr>
          <w:rStyle w:val="None"/>
          <w:rFonts w:eastAsia="Calibri" w:cs="Times New Roman"/>
          <w:b/>
          <w:bCs/>
          <w:sz w:val="22"/>
        </w:rPr>
        <w:t xml:space="preserve"> Change Management Tasks </w:t>
      </w:r>
      <w:r w:rsidRPr="00EF5CFE">
        <w:rPr>
          <w:rStyle w:val="None"/>
          <w:rFonts w:eastAsia="Calibri" w:cs="Times New Roman"/>
          <w:sz w:val="22"/>
        </w:rPr>
        <w:t>to deploy code in QA Cert Testing and then into Production.</w:t>
      </w:r>
    </w:p>
    <w:p w:rsidR="00EF5CFE" w:rsidRDefault="00EF5CFE" w:rsidP="006A6D26">
      <w:pPr>
        <w:pStyle w:val="NoSpacing"/>
        <w:jc w:val="both"/>
        <w:rPr>
          <w:rFonts w:eastAsia="Calibri" w:cs="Times New Roman"/>
          <w:b/>
          <w:u w:val="single"/>
        </w:rPr>
      </w:pPr>
    </w:p>
    <w:p w:rsidR="000C3651" w:rsidRDefault="000C3651" w:rsidP="00767D14">
      <w:pPr>
        <w:pStyle w:val="NoSpacing"/>
        <w:jc w:val="both"/>
        <w:rPr>
          <w:rFonts w:eastAsia="Arial Unicode MS" w:cs="Times New Roman"/>
          <w:sz w:val="22"/>
        </w:rPr>
      </w:pPr>
      <w:r w:rsidRPr="00B27497">
        <w:rPr>
          <w:rFonts w:eastAsia="Calibri" w:cs="Times New Roman"/>
          <w:b/>
          <w:sz w:val="22"/>
          <w:u w:val="single"/>
        </w:rPr>
        <w:t>Environment:</w:t>
      </w:r>
      <w:r w:rsidR="001A62A2">
        <w:rPr>
          <w:rFonts w:eastAsia="Arial Unicode MS" w:cs="Times New Roman"/>
          <w:sz w:val="22"/>
        </w:rPr>
        <w:t xml:space="preserve"> </w:t>
      </w:r>
      <w:r w:rsidRPr="00B27497">
        <w:rPr>
          <w:rFonts w:eastAsia="Arial Unicode MS" w:cs="Times New Roman"/>
          <w:sz w:val="22"/>
        </w:rPr>
        <w:t>JAVA</w:t>
      </w:r>
      <w:r w:rsidR="001A62A2">
        <w:rPr>
          <w:rFonts w:eastAsia="Arial Unicode MS" w:cs="Times New Roman"/>
          <w:sz w:val="22"/>
        </w:rPr>
        <w:t xml:space="preserve"> </w:t>
      </w:r>
      <w:r w:rsidRPr="00B27497">
        <w:rPr>
          <w:rFonts w:eastAsia="Arial Unicode MS" w:cs="Times New Roman"/>
          <w:sz w:val="22"/>
        </w:rPr>
        <w:t>1.7/J2EE, HTML, DHTML, Java Script, AJAX, JQUERY,</w:t>
      </w:r>
      <w:r w:rsidR="001A62A2">
        <w:rPr>
          <w:rFonts w:eastAsia="Arial Unicode MS" w:cs="Times New Roman"/>
          <w:sz w:val="22"/>
        </w:rPr>
        <w:t xml:space="preserve"> </w:t>
      </w:r>
      <w:r w:rsidRPr="00B27497">
        <w:rPr>
          <w:rFonts w:eastAsia="Arial Unicode MS" w:cs="Times New Roman"/>
          <w:sz w:val="22"/>
        </w:rPr>
        <w:t>BootStrap,</w:t>
      </w:r>
      <w:r w:rsidR="001A62A2">
        <w:rPr>
          <w:rFonts w:eastAsia="Arial Unicode MS" w:cs="Times New Roman"/>
          <w:sz w:val="22"/>
        </w:rPr>
        <w:t xml:space="preserve"> </w:t>
      </w:r>
      <w:r w:rsidRPr="00B27497">
        <w:rPr>
          <w:rFonts w:eastAsia="Arial Unicode MS" w:cs="Times New Roman"/>
          <w:sz w:val="22"/>
        </w:rPr>
        <w:t>BackBone.Js,</w:t>
      </w:r>
      <w:r w:rsidR="008E4CFF">
        <w:rPr>
          <w:rFonts w:eastAsia="Arial Unicode MS" w:cs="Times New Roman"/>
          <w:sz w:val="22"/>
        </w:rPr>
        <w:t xml:space="preserve"> </w:t>
      </w:r>
      <w:r w:rsidRPr="00B27497">
        <w:rPr>
          <w:rFonts w:eastAsia="Arial Unicode MS" w:cs="Times New Roman"/>
          <w:sz w:val="22"/>
        </w:rPr>
        <w:t>Require.js,</w:t>
      </w:r>
      <w:r w:rsidR="001A62A2">
        <w:rPr>
          <w:rFonts w:eastAsia="Arial Unicode MS" w:cs="Times New Roman"/>
          <w:sz w:val="22"/>
        </w:rPr>
        <w:t xml:space="preserve"> </w:t>
      </w:r>
      <w:r w:rsidRPr="00B27497">
        <w:rPr>
          <w:rFonts w:eastAsia="Arial Unicode MS" w:cs="Times New Roman"/>
          <w:sz w:val="22"/>
        </w:rPr>
        <w:t>Underscore.js,</w:t>
      </w:r>
      <w:r w:rsidR="001A62A2">
        <w:rPr>
          <w:rFonts w:eastAsia="Arial Unicode MS" w:cs="Times New Roman"/>
          <w:sz w:val="22"/>
        </w:rPr>
        <w:t xml:space="preserve"> </w:t>
      </w:r>
      <w:r w:rsidRPr="00B27497">
        <w:rPr>
          <w:rFonts w:eastAsia="Arial Unicode MS" w:cs="Times New Roman"/>
          <w:sz w:val="22"/>
        </w:rPr>
        <w:t>Angulsr.js,</w:t>
      </w:r>
      <w:r w:rsidR="001A62A2">
        <w:rPr>
          <w:rFonts w:eastAsia="Arial Unicode MS" w:cs="Times New Roman"/>
          <w:sz w:val="22"/>
        </w:rPr>
        <w:t xml:space="preserve"> </w:t>
      </w:r>
      <w:r w:rsidRPr="00B27497">
        <w:rPr>
          <w:rFonts w:eastAsia="Arial Unicode MS" w:cs="Times New Roman"/>
          <w:sz w:val="22"/>
        </w:rPr>
        <w:t>Servlets, JSP, JSON, Oracle Web logic application server 10.3, XML, XSD, XSLT, XPATH, JAXP, JAXB, WSDL, SOAP, Spring 3.2, MVC, IOC, AOP, Hibernate 3.5, JAX-RS, CXF, JMS, RAD 8.0, JUNIT, SVN, SOAPUI, JNDI, Oracle, Apache AXIS, Maven, JProfile</w:t>
      </w:r>
      <w:r w:rsidR="001A62A2">
        <w:rPr>
          <w:rFonts w:eastAsia="Arial Unicode MS" w:cs="Times New Roman"/>
          <w:sz w:val="22"/>
        </w:rPr>
        <w:t>,</w:t>
      </w:r>
      <w:r w:rsidRPr="00B27497">
        <w:rPr>
          <w:rFonts w:eastAsia="Arial Unicode MS" w:cs="Times New Roman"/>
          <w:sz w:val="22"/>
        </w:rPr>
        <w:t xml:space="preserve"> WebSphere.</w:t>
      </w:r>
    </w:p>
    <w:p w:rsidR="00767D14" w:rsidRPr="00767D14" w:rsidRDefault="00767D14" w:rsidP="00014A41">
      <w:pPr>
        <w:pStyle w:val="NoSpacing"/>
        <w:spacing w:line="360" w:lineRule="auto"/>
        <w:jc w:val="both"/>
        <w:rPr>
          <w:rFonts w:eastAsia="Arial Unicode MS" w:cs="Times New Roman"/>
          <w:sz w:val="22"/>
        </w:rPr>
      </w:pPr>
    </w:p>
    <w:p w:rsidR="008876B2" w:rsidRDefault="008876B2" w:rsidP="0048180B">
      <w:pPr>
        <w:pStyle w:val="NormalWeb"/>
        <w:spacing w:before="0" w:after="0" w:line="240" w:lineRule="auto"/>
        <w:jc w:val="both"/>
        <w:rPr>
          <w:rFonts w:eastAsia="Arial Unicode MS" w:cs="Times New Roman"/>
          <w:b/>
          <w:sz w:val="22"/>
          <w:szCs w:val="22"/>
        </w:rPr>
      </w:pPr>
      <w:r w:rsidRPr="00905C62">
        <w:rPr>
          <w:rFonts w:eastAsia="Arial Unicode MS" w:cs="Times New Roman"/>
          <w:b/>
          <w:sz w:val="22"/>
          <w:szCs w:val="22"/>
        </w:rPr>
        <w:t>Prudential Financial Services</w:t>
      </w:r>
      <w:r w:rsidR="00156A8D">
        <w:rPr>
          <w:rFonts w:eastAsia="Arial Unicode MS" w:cs="Times New Roman"/>
          <w:b/>
          <w:sz w:val="22"/>
          <w:szCs w:val="22"/>
        </w:rPr>
        <w:t xml:space="preserve"> -</w:t>
      </w:r>
      <w:r w:rsidRPr="00905C62">
        <w:rPr>
          <w:rFonts w:eastAsia="Arial Unicode MS" w:cs="Times New Roman"/>
          <w:b/>
          <w:sz w:val="22"/>
          <w:szCs w:val="22"/>
        </w:rPr>
        <w:t xml:space="preserve"> Newark, NJ</w:t>
      </w:r>
      <w:r w:rsidR="0048180B">
        <w:rPr>
          <w:rFonts w:eastAsia="Arial Unicode MS" w:cs="Times New Roman"/>
          <w:b/>
          <w:sz w:val="22"/>
          <w:szCs w:val="22"/>
        </w:rPr>
        <w:tab/>
      </w:r>
      <w:r w:rsidR="0048180B">
        <w:rPr>
          <w:rFonts w:eastAsia="Arial Unicode MS" w:cs="Times New Roman"/>
          <w:b/>
          <w:sz w:val="22"/>
          <w:szCs w:val="22"/>
        </w:rPr>
        <w:tab/>
      </w:r>
      <w:r w:rsidR="0048180B">
        <w:rPr>
          <w:rFonts w:eastAsia="Arial Unicode MS" w:cs="Times New Roman"/>
          <w:b/>
          <w:sz w:val="22"/>
          <w:szCs w:val="22"/>
        </w:rPr>
        <w:tab/>
      </w:r>
      <w:r w:rsidR="0048180B">
        <w:rPr>
          <w:rFonts w:eastAsia="Arial Unicode MS" w:cs="Times New Roman"/>
          <w:b/>
          <w:sz w:val="22"/>
          <w:szCs w:val="22"/>
        </w:rPr>
        <w:tab/>
      </w:r>
      <w:r w:rsidR="0048180B">
        <w:rPr>
          <w:rFonts w:eastAsia="Arial Unicode MS" w:cs="Times New Roman"/>
          <w:b/>
          <w:sz w:val="22"/>
          <w:szCs w:val="22"/>
        </w:rPr>
        <w:tab/>
      </w:r>
      <w:r w:rsidR="0048180B">
        <w:rPr>
          <w:rFonts w:eastAsia="Arial Unicode MS" w:cs="Times New Roman"/>
          <w:b/>
          <w:sz w:val="22"/>
          <w:szCs w:val="22"/>
        </w:rPr>
        <w:tab/>
      </w:r>
      <w:r w:rsidR="001C01B8">
        <w:rPr>
          <w:rFonts w:eastAsia="Arial Unicode MS" w:cs="Times New Roman"/>
          <w:b/>
          <w:sz w:val="22"/>
          <w:szCs w:val="22"/>
        </w:rPr>
        <w:t xml:space="preserve">   </w:t>
      </w:r>
      <w:r w:rsidR="00E51DA1">
        <w:rPr>
          <w:rFonts w:eastAsia="Arial Unicode MS" w:cs="Times New Roman"/>
          <w:b/>
          <w:sz w:val="22"/>
          <w:szCs w:val="22"/>
        </w:rPr>
        <w:t xml:space="preserve"> </w:t>
      </w:r>
      <w:r w:rsidR="0048180B">
        <w:rPr>
          <w:rFonts w:eastAsia="Arial Unicode MS" w:cs="Times New Roman"/>
          <w:b/>
          <w:sz w:val="22"/>
          <w:szCs w:val="22"/>
        </w:rPr>
        <w:t xml:space="preserve">Oct 2013 – </w:t>
      </w:r>
      <w:r w:rsidR="00E51DA1">
        <w:rPr>
          <w:rFonts w:eastAsia="Arial Unicode MS" w:cs="Times New Roman"/>
          <w:b/>
          <w:sz w:val="22"/>
          <w:szCs w:val="22"/>
        </w:rPr>
        <w:t>Nov</w:t>
      </w:r>
      <w:r w:rsidR="0048180B">
        <w:rPr>
          <w:rFonts w:eastAsia="Arial Unicode MS" w:cs="Times New Roman"/>
          <w:b/>
          <w:sz w:val="22"/>
          <w:szCs w:val="22"/>
        </w:rPr>
        <w:t xml:space="preserve"> 2014</w:t>
      </w:r>
    </w:p>
    <w:p w:rsidR="008876B2" w:rsidRDefault="00E757AA" w:rsidP="0048180B">
      <w:pPr>
        <w:pStyle w:val="NormalWeb"/>
        <w:spacing w:before="0" w:after="0" w:line="240" w:lineRule="auto"/>
        <w:jc w:val="both"/>
        <w:rPr>
          <w:rFonts w:eastAsia="Arial Unicode MS" w:cs="Times New Roman"/>
          <w:b/>
          <w:sz w:val="22"/>
          <w:szCs w:val="22"/>
        </w:rPr>
      </w:pPr>
      <w:r>
        <w:rPr>
          <w:rFonts w:eastAsia="Arial Unicode MS" w:cs="Times New Roman"/>
          <w:b/>
          <w:sz w:val="22"/>
          <w:szCs w:val="22"/>
        </w:rPr>
        <w:t xml:space="preserve">Full Stack </w:t>
      </w:r>
      <w:r w:rsidR="008876B2">
        <w:rPr>
          <w:rFonts w:eastAsia="Arial Unicode MS" w:cs="Times New Roman"/>
          <w:b/>
          <w:sz w:val="22"/>
          <w:szCs w:val="22"/>
        </w:rPr>
        <w:t>Java Developer</w:t>
      </w:r>
    </w:p>
    <w:p w:rsidR="008876B2" w:rsidRDefault="008876B2" w:rsidP="0048180B">
      <w:pPr>
        <w:pStyle w:val="NormalWeb"/>
        <w:spacing w:before="0" w:after="0" w:line="240" w:lineRule="auto"/>
        <w:jc w:val="both"/>
        <w:rPr>
          <w:rFonts w:eastAsia="Arial Unicode MS" w:cs="Times New Roman"/>
          <w:b/>
          <w:sz w:val="22"/>
          <w:szCs w:val="22"/>
        </w:rPr>
      </w:pPr>
    </w:p>
    <w:p w:rsidR="008876B2" w:rsidRPr="00905C62" w:rsidRDefault="008876B2" w:rsidP="0048180B">
      <w:pPr>
        <w:pStyle w:val="NormalWeb"/>
        <w:spacing w:before="0" w:after="0" w:line="240" w:lineRule="auto"/>
        <w:jc w:val="both"/>
        <w:rPr>
          <w:rFonts w:eastAsia="Arial Unicode MS" w:cs="Times New Roman"/>
          <w:sz w:val="22"/>
          <w:szCs w:val="22"/>
        </w:rPr>
      </w:pPr>
      <w:r w:rsidRPr="00905C62">
        <w:rPr>
          <w:rFonts w:eastAsia="Arial Unicode MS" w:cs="Times New Roman"/>
          <w:b/>
          <w:sz w:val="22"/>
          <w:szCs w:val="22"/>
        </w:rPr>
        <w:t xml:space="preserve">Description: </w:t>
      </w:r>
      <w:r w:rsidRPr="00905C62">
        <w:rPr>
          <w:rFonts w:eastAsia="Arial Unicode MS" w:cs="Times New Roman"/>
          <w:sz w:val="22"/>
          <w:szCs w:val="22"/>
        </w:rPr>
        <w:t>A financial services company that offers personal and business checking and savings accounts, lending, credit cards, CDs, lines of credit, IRAs, letters of credit, and bill paying services. It also offers commercial, consumer loans and other assets on behalf of wealthy clients. Its investment management businesses include asset management and mutual funds. Other lines include a national real estate brokerage franchise, relocation services, and group life and disability coverage.</w:t>
      </w:r>
    </w:p>
    <w:p w:rsidR="008876B2" w:rsidRPr="00905C62" w:rsidRDefault="008876B2" w:rsidP="0048180B">
      <w:pPr>
        <w:pStyle w:val="NormalWeb"/>
        <w:spacing w:before="0" w:after="0" w:line="240" w:lineRule="auto"/>
        <w:jc w:val="both"/>
        <w:rPr>
          <w:rFonts w:eastAsia="Arial Unicode MS" w:cs="Times New Roman"/>
          <w:sz w:val="22"/>
          <w:szCs w:val="22"/>
        </w:rPr>
      </w:pPr>
    </w:p>
    <w:p w:rsidR="008876B2" w:rsidRPr="00905C62" w:rsidRDefault="008876B2" w:rsidP="0048180B">
      <w:pPr>
        <w:pStyle w:val="NormalWeb"/>
        <w:spacing w:before="0" w:after="0" w:line="240" w:lineRule="auto"/>
        <w:jc w:val="both"/>
        <w:rPr>
          <w:rFonts w:cs="Times New Roman"/>
          <w:sz w:val="22"/>
          <w:szCs w:val="22"/>
        </w:rPr>
      </w:pPr>
      <w:r w:rsidRPr="00905C62">
        <w:rPr>
          <w:rFonts w:eastAsia="Arial Unicode MS" w:cs="Times New Roman"/>
          <w:b/>
          <w:sz w:val="22"/>
          <w:szCs w:val="22"/>
        </w:rPr>
        <w:t>Responsibilities:</w:t>
      </w:r>
    </w:p>
    <w:p w:rsidR="008876B2" w:rsidRPr="00905C62" w:rsidRDefault="008876B2" w:rsidP="0048180B">
      <w:pPr>
        <w:pStyle w:val="MediumGrid1-Accent21"/>
        <w:numPr>
          <w:ilvl w:val="0"/>
          <w:numId w:val="9"/>
        </w:numPr>
        <w:spacing w:line="240" w:lineRule="auto"/>
        <w:jc w:val="both"/>
        <w:rPr>
          <w:rFonts w:cs="Times New Roman"/>
          <w:sz w:val="22"/>
          <w:szCs w:val="22"/>
        </w:rPr>
      </w:pPr>
      <w:r w:rsidRPr="00905C62">
        <w:rPr>
          <w:rFonts w:cs="Times New Roman"/>
          <w:sz w:val="22"/>
          <w:szCs w:val="22"/>
        </w:rPr>
        <w:t xml:space="preserve">Involving in </w:t>
      </w:r>
      <w:r w:rsidRPr="00905C62">
        <w:rPr>
          <w:rFonts w:cs="Times New Roman"/>
          <w:b/>
          <w:sz w:val="22"/>
          <w:szCs w:val="22"/>
        </w:rPr>
        <w:t>design, development, testing and implementation of the process systems</w:t>
      </w:r>
      <w:r w:rsidRPr="00905C62">
        <w:rPr>
          <w:rFonts w:cs="Times New Roman"/>
          <w:sz w:val="22"/>
          <w:szCs w:val="22"/>
        </w:rPr>
        <w:t>, working on iterative life cycles business requirements, and creating Detail Design Document.</w:t>
      </w:r>
    </w:p>
    <w:p w:rsidR="008876B2" w:rsidRPr="00905C62" w:rsidRDefault="008876B2" w:rsidP="0048180B">
      <w:pPr>
        <w:pStyle w:val="MediumGrid1-Accent21"/>
        <w:numPr>
          <w:ilvl w:val="0"/>
          <w:numId w:val="9"/>
        </w:numPr>
        <w:spacing w:line="240" w:lineRule="auto"/>
        <w:jc w:val="both"/>
        <w:rPr>
          <w:rFonts w:eastAsia="Arial Unicode MS" w:cs="Times New Roman"/>
          <w:sz w:val="22"/>
          <w:szCs w:val="22"/>
        </w:rPr>
      </w:pPr>
      <w:r w:rsidRPr="00905C62">
        <w:rPr>
          <w:rFonts w:cs="Times New Roman"/>
          <w:sz w:val="22"/>
          <w:szCs w:val="22"/>
        </w:rPr>
        <w:t xml:space="preserve">Using </w:t>
      </w:r>
      <w:r w:rsidRPr="00905C62">
        <w:rPr>
          <w:rFonts w:cs="Times New Roman"/>
          <w:b/>
          <w:sz w:val="22"/>
          <w:szCs w:val="22"/>
        </w:rPr>
        <w:t>Agile</w:t>
      </w:r>
      <w:r w:rsidRPr="00905C62">
        <w:rPr>
          <w:rFonts w:cs="Times New Roman"/>
          <w:sz w:val="22"/>
          <w:szCs w:val="22"/>
        </w:rPr>
        <w:t xml:space="preserve"> methodologies to plan work for every iteration and used continuous integration tool to make the build passes before deploying the code to other environments.</w:t>
      </w:r>
    </w:p>
    <w:p w:rsidR="008876B2" w:rsidRPr="00905C62" w:rsidRDefault="008876B2" w:rsidP="0048180B">
      <w:pPr>
        <w:numPr>
          <w:ilvl w:val="0"/>
          <w:numId w:val="8"/>
        </w:numPr>
        <w:shd w:val="clear" w:color="auto" w:fill="FFFFFF"/>
        <w:suppressAutoHyphens/>
        <w:spacing w:after="0" w:line="240" w:lineRule="auto"/>
        <w:jc w:val="both"/>
        <w:rPr>
          <w:rFonts w:ascii="Times New Roman" w:eastAsia="Arial Unicode MS" w:hAnsi="Times New Roman" w:cs="Times New Roman"/>
        </w:rPr>
      </w:pPr>
      <w:r w:rsidRPr="00905C62">
        <w:rPr>
          <w:rFonts w:ascii="Times New Roman" w:eastAsia="Arial Unicode MS" w:hAnsi="Times New Roman" w:cs="Times New Roman"/>
        </w:rPr>
        <w:lastRenderedPageBreak/>
        <w:t>Development of web pages using Spring, JSP and JavaScript.</w:t>
      </w:r>
    </w:p>
    <w:p w:rsidR="008876B2" w:rsidRPr="00905C62" w:rsidRDefault="008876B2" w:rsidP="0048180B">
      <w:pPr>
        <w:numPr>
          <w:ilvl w:val="0"/>
          <w:numId w:val="8"/>
        </w:numPr>
        <w:shd w:val="clear" w:color="auto" w:fill="FFFFFF"/>
        <w:suppressAutoHyphens/>
        <w:spacing w:after="0" w:line="240" w:lineRule="auto"/>
        <w:jc w:val="both"/>
        <w:rPr>
          <w:rFonts w:ascii="Times New Roman" w:eastAsia="Arial Unicode MS" w:hAnsi="Times New Roman" w:cs="Times New Roman"/>
        </w:rPr>
      </w:pPr>
      <w:r w:rsidRPr="00905C62">
        <w:rPr>
          <w:rFonts w:ascii="Times New Roman" w:eastAsia="Arial Unicode MS" w:hAnsi="Times New Roman" w:cs="Times New Roman"/>
        </w:rPr>
        <w:t xml:space="preserve">Developed user interface using </w:t>
      </w:r>
      <w:r w:rsidRPr="00905C62">
        <w:rPr>
          <w:rFonts w:ascii="Times New Roman" w:eastAsia="Arial Unicode MS" w:hAnsi="Times New Roman" w:cs="Times New Roman"/>
          <w:b/>
        </w:rPr>
        <w:t>JSTL</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HTML</w:t>
      </w:r>
      <w:r w:rsidRPr="00905C62">
        <w:rPr>
          <w:rFonts w:ascii="Times New Roman" w:eastAsia="Arial Unicode MS" w:hAnsi="Times New Roman" w:cs="Times New Roman"/>
        </w:rPr>
        <w:t xml:space="preserve">, </w:t>
      </w:r>
      <w:r w:rsidRPr="00905C62">
        <w:rPr>
          <w:rFonts w:ascii="Times New Roman" w:eastAsia="Arial Unicode MS" w:hAnsi="Times New Roman" w:cs="Times New Roman"/>
          <w:b/>
        </w:rPr>
        <w:t>Java script, JQuery</w:t>
      </w:r>
      <w:r w:rsidRPr="00905C62">
        <w:rPr>
          <w:rFonts w:ascii="Times New Roman" w:eastAsia="Arial Unicode MS" w:hAnsi="Times New Roman" w:cs="Times New Roman"/>
        </w:rPr>
        <w:t xml:space="preserve"> and </w:t>
      </w:r>
      <w:r w:rsidRPr="00905C62">
        <w:rPr>
          <w:rFonts w:ascii="Times New Roman" w:eastAsia="Arial Unicode MS" w:hAnsi="Times New Roman" w:cs="Times New Roman"/>
          <w:b/>
        </w:rPr>
        <w:t>CSS</w:t>
      </w:r>
      <w:r w:rsidRPr="00905C62">
        <w:rPr>
          <w:rFonts w:ascii="Times New Roman" w:eastAsia="Arial Unicode MS" w:hAnsi="Times New Roman" w:cs="Times New Roman"/>
        </w:rPr>
        <w:t>.</w:t>
      </w:r>
    </w:p>
    <w:p w:rsidR="008876B2" w:rsidRPr="00905C62" w:rsidRDefault="008876B2" w:rsidP="0048180B">
      <w:pPr>
        <w:numPr>
          <w:ilvl w:val="0"/>
          <w:numId w:val="8"/>
        </w:numPr>
        <w:shd w:val="clear" w:color="auto" w:fill="FFFFFF"/>
        <w:suppressAutoHyphens/>
        <w:spacing w:after="0" w:line="240" w:lineRule="auto"/>
        <w:jc w:val="both"/>
        <w:rPr>
          <w:rFonts w:ascii="Times New Roman" w:eastAsia="Arial Unicode MS" w:hAnsi="Times New Roman" w:cs="Times New Roman"/>
        </w:rPr>
      </w:pPr>
      <w:r w:rsidRPr="00905C62">
        <w:rPr>
          <w:rFonts w:ascii="Times New Roman" w:eastAsia="Arial Unicode MS" w:hAnsi="Times New Roman" w:cs="Times New Roman"/>
        </w:rPr>
        <w:t xml:space="preserve">Used </w:t>
      </w:r>
      <w:r w:rsidRPr="00905C62">
        <w:rPr>
          <w:rFonts w:ascii="Times New Roman" w:eastAsia="Arial Unicode MS" w:hAnsi="Times New Roman" w:cs="Times New Roman"/>
          <w:b/>
        </w:rPr>
        <w:t>J2EE design patterns</w:t>
      </w:r>
      <w:r w:rsidRPr="00905C62">
        <w:rPr>
          <w:rFonts w:ascii="Times New Roman" w:eastAsia="Arial Unicode MS" w:hAnsi="Times New Roman" w:cs="Times New Roman"/>
        </w:rPr>
        <w:t xml:space="preserve"> like Factory pattern &amp; Singleton Pattern.</w:t>
      </w:r>
    </w:p>
    <w:p w:rsidR="008876B2" w:rsidRPr="00905C62" w:rsidRDefault="008876B2" w:rsidP="0048180B">
      <w:pPr>
        <w:numPr>
          <w:ilvl w:val="0"/>
          <w:numId w:val="8"/>
        </w:numPr>
        <w:shd w:val="clear" w:color="auto" w:fill="FFFFFF"/>
        <w:suppressAutoHyphens/>
        <w:spacing w:after="0" w:line="240" w:lineRule="auto"/>
        <w:jc w:val="both"/>
        <w:rPr>
          <w:rFonts w:ascii="Times New Roman" w:eastAsia="Arial Unicode MS" w:hAnsi="Times New Roman" w:cs="Times New Roman"/>
        </w:rPr>
      </w:pPr>
      <w:r w:rsidRPr="00905C62">
        <w:rPr>
          <w:rFonts w:ascii="Times New Roman" w:eastAsia="Arial Unicode MS" w:hAnsi="Times New Roman" w:cs="Times New Roman"/>
        </w:rPr>
        <w:t xml:space="preserve">Designed and deployed </w:t>
      </w:r>
      <w:r w:rsidRPr="00905C62">
        <w:rPr>
          <w:rFonts w:ascii="Times New Roman" w:eastAsia="Arial Unicode MS" w:hAnsi="Times New Roman" w:cs="Times New Roman"/>
          <w:b/>
        </w:rPr>
        <w:t>Multi-threading</w:t>
      </w:r>
      <w:r w:rsidRPr="00905C62">
        <w:rPr>
          <w:rFonts w:ascii="Times New Roman" w:eastAsia="Arial Unicode MS" w:hAnsi="Times New Roman" w:cs="Times New Roman"/>
        </w:rPr>
        <w:t xml:space="preserve"> for Finance management cycle.</w:t>
      </w:r>
    </w:p>
    <w:p w:rsidR="008876B2" w:rsidRPr="00905C62" w:rsidRDefault="008876B2" w:rsidP="0048180B">
      <w:pPr>
        <w:numPr>
          <w:ilvl w:val="0"/>
          <w:numId w:val="8"/>
        </w:numPr>
        <w:shd w:val="clear" w:color="auto" w:fill="FFFFFF"/>
        <w:suppressAutoHyphens/>
        <w:spacing w:after="0" w:line="240" w:lineRule="auto"/>
        <w:jc w:val="both"/>
        <w:rPr>
          <w:rFonts w:ascii="Times New Roman" w:eastAsia="Arial Unicode MS" w:hAnsi="Times New Roman" w:cs="Times New Roman"/>
        </w:rPr>
      </w:pPr>
      <w:r w:rsidRPr="00905C62">
        <w:rPr>
          <w:rFonts w:ascii="Times New Roman" w:eastAsia="Arial Unicode MS" w:hAnsi="Times New Roman" w:cs="Times New Roman"/>
        </w:rPr>
        <w:t xml:space="preserve">Used </w:t>
      </w:r>
      <w:r w:rsidRPr="00905C62">
        <w:rPr>
          <w:rFonts w:ascii="Times New Roman" w:eastAsia="Arial Unicode MS" w:hAnsi="Times New Roman" w:cs="Times New Roman"/>
          <w:b/>
        </w:rPr>
        <w:t>Hibernate</w:t>
      </w:r>
      <w:r w:rsidRPr="00905C62">
        <w:rPr>
          <w:rFonts w:ascii="Times New Roman" w:eastAsia="Arial Unicode MS" w:hAnsi="Times New Roman" w:cs="Times New Roman"/>
        </w:rPr>
        <w:t xml:space="preserve"> as an O/R mapping tool for selecting, inserting and updating the records in the database.</w:t>
      </w:r>
    </w:p>
    <w:p w:rsidR="008876B2" w:rsidRPr="00905C62" w:rsidRDefault="008876B2" w:rsidP="0048180B">
      <w:pPr>
        <w:numPr>
          <w:ilvl w:val="0"/>
          <w:numId w:val="8"/>
        </w:numPr>
        <w:shd w:val="clear" w:color="auto" w:fill="FFFFFF"/>
        <w:suppressAutoHyphens/>
        <w:spacing w:after="0" w:line="240" w:lineRule="auto"/>
        <w:jc w:val="both"/>
        <w:rPr>
          <w:rFonts w:ascii="Times New Roman" w:eastAsia="Arial Unicode MS" w:hAnsi="Times New Roman" w:cs="Times New Roman"/>
        </w:rPr>
      </w:pPr>
      <w:r w:rsidRPr="00905C62">
        <w:rPr>
          <w:rFonts w:ascii="Times New Roman" w:eastAsia="Arial Unicode MS" w:hAnsi="Times New Roman" w:cs="Times New Roman"/>
        </w:rPr>
        <w:t xml:space="preserve">Java/Spring/Tomcat on </w:t>
      </w:r>
      <w:r w:rsidRPr="00905C62">
        <w:rPr>
          <w:rFonts w:ascii="Times New Roman" w:eastAsia="Arial Unicode MS" w:hAnsi="Times New Roman" w:cs="Times New Roman"/>
          <w:b/>
        </w:rPr>
        <w:t>Ubuntu, RHEL &amp; Mac OS/X</w:t>
      </w:r>
      <w:r w:rsidRPr="00905C62">
        <w:rPr>
          <w:rFonts w:ascii="Times New Roman" w:eastAsia="Arial Unicode MS" w:hAnsi="Times New Roman" w:cs="Times New Roman"/>
        </w:rPr>
        <w:t>, some </w:t>
      </w:r>
      <w:r w:rsidRPr="00905C62">
        <w:rPr>
          <w:rFonts w:ascii="Times New Roman" w:eastAsia="Arial Unicode MS" w:hAnsi="Times New Roman" w:cs="Times New Roman"/>
          <w:b/>
        </w:rPr>
        <w:t>Groovy</w:t>
      </w:r>
    </w:p>
    <w:p w:rsidR="008876B2" w:rsidRPr="00905C62" w:rsidRDefault="008876B2" w:rsidP="0048180B">
      <w:pPr>
        <w:numPr>
          <w:ilvl w:val="0"/>
          <w:numId w:val="8"/>
        </w:numPr>
        <w:shd w:val="clear" w:color="auto" w:fill="FFFFFF"/>
        <w:suppressAutoHyphens/>
        <w:spacing w:after="0" w:line="240" w:lineRule="auto"/>
        <w:jc w:val="both"/>
        <w:rPr>
          <w:rFonts w:ascii="Times New Roman" w:eastAsia="Arial Unicode MS" w:hAnsi="Times New Roman" w:cs="Times New Roman"/>
        </w:rPr>
      </w:pPr>
      <w:r w:rsidRPr="00905C62">
        <w:rPr>
          <w:rFonts w:ascii="Times New Roman" w:eastAsia="Arial Unicode MS" w:hAnsi="Times New Roman" w:cs="Times New Roman"/>
        </w:rPr>
        <w:t xml:space="preserve">Involved in bug fixing and resolving issues with the </w:t>
      </w:r>
      <w:r w:rsidRPr="00905C62">
        <w:rPr>
          <w:rFonts w:ascii="Times New Roman" w:eastAsia="Arial Unicode MS" w:hAnsi="Times New Roman" w:cs="Times New Roman"/>
          <w:b/>
        </w:rPr>
        <w:t>QA</w:t>
      </w:r>
      <w:r w:rsidRPr="00905C62">
        <w:rPr>
          <w:rFonts w:ascii="Times New Roman" w:eastAsia="Arial Unicode MS" w:hAnsi="Times New Roman" w:cs="Times New Roman"/>
        </w:rPr>
        <w:t xml:space="preserve"> and production environment during production support.</w:t>
      </w:r>
    </w:p>
    <w:p w:rsidR="008876B2" w:rsidRPr="00905C62" w:rsidRDefault="008876B2" w:rsidP="0048180B">
      <w:pPr>
        <w:numPr>
          <w:ilvl w:val="0"/>
          <w:numId w:val="8"/>
        </w:numPr>
        <w:shd w:val="clear" w:color="auto" w:fill="FFFFFF"/>
        <w:suppressAutoHyphens/>
        <w:spacing w:after="0" w:line="240" w:lineRule="auto"/>
        <w:jc w:val="both"/>
        <w:rPr>
          <w:rFonts w:ascii="Times New Roman" w:eastAsia="Arial Unicode MS" w:hAnsi="Times New Roman" w:cs="Times New Roman"/>
        </w:rPr>
      </w:pPr>
      <w:r w:rsidRPr="00905C62">
        <w:rPr>
          <w:rFonts w:ascii="Times New Roman" w:eastAsia="Arial Unicode MS" w:hAnsi="Times New Roman" w:cs="Times New Roman"/>
        </w:rPr>
        <w:t xml:space="preserve">Worked on </w:t>
      </w:r>
      <w:r w:rsidRPr="00905C62">
        <w:rPr>
          <w:rFonts w:ascii="Times New Roman" w:eastAsia="Arial Unicode MS" w:hAnsi="Times New Roman" w:cs="Times New Roman"/>
          <w:b/>
        </w:rPr>
        <w:t>UML diagrams</w:t>
      </w:r>
      <w:r w:rsidRPr="00905C62">
        <w:rPr>
          <w:rFonts w:ascii="Times New Roman" w:eastAsia="Arial Unicode MS" w:hAnsi="Times New Roman" w:cs="Times New Roman"/>
        </w:rPr>
        <w:t xml:space="preserve"> like Class Diagram, Sequence Diagram required for implementing the </w:t>
      </w:r>
      <w:r w:rsidRPr="00905C62">
        <w:rPr>
          <w:rFonts w:ascii="Times New Roman" w:eastAsia="Arial Unicode MS" w:hAnsi="Times New Roman" w:cs="Times New Roman"/>
          <w:b/>
        </w:rPr>
        <w:t>Quartz scheduler</w:t>
      </w:r>
      <w:r w:rsidRPr="00905C62">
        <w:rPr>
          <w:rFonts w:ascii="Times New Roman" w:eastAsia="Arial Unicode MS" w:hAnsi="Times New Roman" w:cs="Times New Roman"/>
        </w:rPr>
        <w:t>.</w:t>
      </w:r>
    </w:p>
    <w:p w:rsidR="008876B2" w:rsidRPr="00905C62" w:rsidRDefault="008876B2" w:rsidP="0048180B">
      <w:pPr>
        <w:numPr>
          <w:ilvl w:val="0"/>
          <w:numId w:val="8"/>
        </w:numPr>
        <w:shd w:val="clear" w:color="auto" w:fill="FFFFFF"/>
        <w:suppressAutoHyphens/>
        <w:spacing w:after="0" w:line="240" w:lineRule="auto"/>
        <w:jc w:val="both"/>
        <w:rPr>
          <w:rFonts w:ascii="Times New Roman" w:eastAsia="Arial Unicode MS" w:hAnsi="Times New Roman" w:cs="Times New Roman"/>
          <w:b/>
        </w:rPr>
      </w:pPr>
      <w:r w:rsidRPr="00905C62">
        <w:rPr>
          <w:rFonts w:ascii="Times New Roman" w:eastAsia="Arial Unicode MS" w:hAnsi="Times New Roman" w:cs="Times New Roman"/>
        </w:rPr>
        <w:t xml:space="preserve">Handled </w:t>
      </w:r>
      <w:r w:rsidRPr="00905C62">
        <w:rPr>
          <w:rFonts w:ascii="Times New Roman" w:eastAsia="Arial Unicode MS" w:hAnsi="Times New Roman" w:cs="Times New Roman"/>
          <w:b/>
        </w:rPr>
        <w:t>Java training</w:t>
      </w:r>
      <w:r w:rsidRPr="00905C62">
        <w:rPr>
          <w:rFonts w:ascii="Times New Roman" w:eastAsia="Arial Unicode MS" w:hAnsi="Times New Roman" w:cs="Times New Roman"/>
        </w:rPr>
        <w:t xml:space="preserve"> sessions for the trainees.</w:t>
      </w:r>
    </w:p>
    <w:p w:rsidR="008876B2" w:rsidRPr="00905C62" w:rsidRDefault="008876B2" w:rsidP="0048180B">
      <w:pPr>
        <w:numPr>
          <w:ilvl w:val="0"/>
          <w:numId w:val="8"/>
        </w:numPr>
        <w:shd w:val="clear" w:color="auto" w:fill="FFFFFF"/>
        <w:suppressAutoHyphens/>
        <w:spacing w:after="0" w:line="240" w:lineRule="auto"/>
        <w:jc w:val="both"/>
        <w:rPr>
          <w:rFonts w:ascii="Times New Roman" w:eastAsia="Arial Unicode MS" w:hAnsi="Times New Roman" w:cs="Times New Roman"/>
        </w:rPr>
      </w:pPr>
      <w:r w:rsidRPr="00905C62">
        <w:rPr>
          <w:rFonts w:ascii="Times New Roman" w:eastAsia="Arial Unicode MS" w:hAnsi="Times New Roman" w:cs="Times New Roman"/>
          <w:b/>
        </w:rPr>
        <w:t>SVN</w:t>
      </w:r>
      <w:r w:rsidRPr="00905C62">
        <w:rPr>
          <w:rFonts w:ascii="Times New Roman" w:eastAsia="Arial Unicode MS" w:hAnsi="Times New Roman" w:cs="Times New Roman"/>
        </w:rPr>
        <w:t xml:space="preserve"> is used as a tool for version control.</w:t>
      </w:r>
    </w:p>
    <w:p w:rsidR="008876B2" w:rsidRPr="00905C62" w:rsidRDefault="008876B2" w:rsidP="0048180B">
      <w:pPr>
        <w:numPr>
          <w:ilvl w:val="0"/>
          <w:numId w:val="8"/>
        </w:numPr>
        <w:shd w:val="clear" w:color="auto" w:fill="FFFFFF"/>
        <w:suppressAutoHyphens/>
        <w:spacing w:after="0" w:line="240" w:lineRule="auto"/>
        <w:jc w:val="both"/>
        <w:rPr>
          <w:rFonts w:ascii="Times New Roman" w:eastAsia="Arial Unicode MS" w:hAnsi="Times New Roman" w:cs="Times New Roman"/>
          <w:b/>
        </w:rPr>
      </w:pPr>
      <w:r w:rsidRPr="00905C62">
        <w:rPr>
          <w:rFonts w:ascii="Times New Roman" w:eastAsia="Arial Unicode MS" w:hAnsi="Times New Roman" w:cs="Times New Roman"/>
        </w:rPr>
        <w:t xml:space="preserve">Used </w:t>
      </w:r>
      <w:r w:rsidRPr="00905C62">
        <w:rPr>
          <w:rFonts w:ascii="Times New Roman" w:eastAsia="Arial Unicode MS" w:hAnsi="Times New Roman" w:cs="Times New Roman"/>
          <w:b/>
        </w:rPr>
        <w:t>TOAD</w:t>
      </w:r>
      <w:r w:rsidRPr="00905C62">
        <w:rPr>
          <w:rFonts w:ascii="Times New Roman" w:eastAsia="Arial Unicode MS" w:hAnsi="Times New Roman" w:cs="Times New Roman"/>
        </w:rPr>
        <w:t xml:space="preserve"> for accessing the database.</w:t>
      </w:r>
    </w:p>
    <w:p w:rsidR="008876B2" w:rsidRPr="00905C62" w:rsidRDefault="008876B2" w:rsidP="0048180B">
      <w:pPr>
        <w:pStyle w:val="normal1"/>
        <w:spacing w:line="240" w:lineRule="auto"/>
        <w:rPr>
          <w:rFonts w:ascii="Times New Roman" w:eastAsia="Arial Unicode MS" w:hAnsi="Times New Roman" w:cs="Times New Roman"/>
          <w:b/>
          <w:sz w:val="22"/>
          <w:szCs w:val="22"/>
        </w:rPr>
      </w:pPr>
    </w:p>
    <w:p w:rsidR="008876B2" w:rsidRPr="00C8264C" w:rsidRDefault="008876B2" w:rsidP="0048180B">
      <w:pPr>
        <w:pStyle w:val="normal1"/>
        <w:spacing w:line="240" w:lineRule="auto"/>
        <w:rPr>
          <w:rFonts w:ascii="Times New Roman" w:eastAsia="Arial Unicode MS" w:hAnsi="Times New Roman" w:cs="Times New Roman"/>
          <w:sz w:val="22"/>
          <w:szCs w:val="22"/>
          <w:u w:val="single"/>
        </w:rPr>
      </w:pPr>
      <w:r w:rsidRPr="00C8264C">
        <w:rPr>
          <w:rFonts w:ascii="Times New Roman" w:eastAsia="Arial Unicode MS" w:hAnsi="Times New Roman" w:cs="Times New Roman"/>
          <w:b/>
          <w:sz w:val="22"/>
          <w:szCs w:val="22"/>
          <w:u w:val="single"/>
        </w:rPr>
        <w:t>Environment</w:t>
      </w:r>
      <w:r w:rsidR="00C8264C">
        <w:rPr>
          <w:rFonts w:ascii="Times New Roman" w:eastAsia="Arial Unicode MS" w:hAnsi="Times New Roman" w:cs="Times New Roman"/>
          <w:b/>
          <w:sz w:val="22"/>
          <w:szCs w:val="22"/>
          <w:u w:val="single"/>
        </w:rPr>
        <w:t>:</w:t>
      </w:r>
      <w:r w:rsidR="00C8264C" w:rsidRPr="00C8264C">
        <w:rPr>
          <w:rFonts w:ascii="Times New Roman" w:eastAsia="Arial Unicode MS" w:hAnsi="Times New Roman" w:cs="Times New Roman"/>
          <w:sz w:val="22"/>
          <w:szCs w:val="22"/>
        </w:rPr>
        <w:t xml:space="preserve"> </w:t>
      </w:r>
      <w:r w:rsidRPr="00905C62">
        <w:rPr>
          <w:rFonts w:ascii="Times New Roman" w:eastAsia="Arial Unicode MS" w:hAnsi="Times New Roman" w:cs="Times New Roman"/>
          <w:sz w:val="22"/>
          <w:szCs w:val="22"/>
        </w:rPr>
        <w:t>JAVA, STRUTS, SPRING, iBatis, XML, XSL, JSP, JMS, JavaScript, EJB2.0, Oracle 8i, WebLogic App. Server 8.1, WebLogic Workshop, CVS, OOPS.</w:t>
      </w:r>
    </w:p>
    <w:p w:rsidR="008876B2" w:rsidRDefault="008876B2" w:rsidP="00014A41">
      <w:pPr>
        <w:pStyle w:val="NoSpacing"/>
        <w:spacing w:line="360" w:lineRule="auto"/>
        <w:jc w:val="both"/>
        <w:rPr>
          <w:rFonts w:cs="Times New Roman"/>
          <w:b/>
          <w:sz w:val="22"/>
        </w:rPr>
      </w:pPr>
    </w:p>
    <w:p w:rsidR="007A2FE2" w:rsidRPr="00134EDE" w:rsidRDefault="007A2FE2" w:rsidP="006A6D26">
      <w:pPr>
        <w:pStyle w:val="NoSpacing"/>
        <w:jc w:val="both"/>
        <w:rPr>
          <w:rFonts w:cs="Times New Roman"/>
          <w:b/>
          <w:sz w:val="22"/>
        </w:rPr>
      </w:pPr>
      <w:r w:rsidRPr="00134EDE">
        <w:rPr>
          <w:rFonts w:cs="Times New Roman"/>
          <w:b/>
          <w:sz w:val="22"/>
        </w:rPr>
        <w:t>Way IT Solutions – India</w:t>
      </w:r>
      <w:r w:rsidR="00D032BC">
        <w:rPr>
          <w:rFonts w:cs="Times New Roman"/>
          <w:b/>
          <w:sz w:val="22"/>
        </w:rPr>
        <w:tab/>
      </w:r>
      <w:r w:rsidR="00D032BC">
        <w:rPr>
          <w:rFonts w:cs="Times New Roman"/>
          <w:b/>
          <w:sz w:val="22"/>
        </w:rPr>
        <w:tab/>
      </w:r>
      <w:r w:rsidR="00D032BC">
        <w:rPr>
          <w:rFonts w:cs="Times New Roman"/>
          <w:b/>
          <w:sz w:val="22"/>
        </w:rPr>
        <w:tab/>
      </w:r>
      <w:r w:rsidR="00D032BC">
        <w:rPr>
          <w:rFonts w:cs="Times New Roman"/>
          <w:b/>
          <w:sz w:val="22"/>
        </w:rPr>
        <w:tab/>
      </w:r>
      <w:r w:rsidR="00D032BC">
        <w:rPr>
          <w:rFonts w:cs="Times New Roman"/>
          <w:b/>
          <w:sz w:val="22"/>
        </w:rPr>
        <w:tab/>
      </w:r>
      <w:r w:rsidR="00D032BC">
        <w:rPr>
          <w:rFonts w:cs="Times New Roman"/>
          <w:b/>
          <w:sz w:val="22"/>
        </w:rPr>
        <w:tab/>
      </w:r>
      <w:r w:rsidR="00D032BC">
        <w:rPr>
          <w:rFonts w:cs="Times New Roman"/>
          <w:b/>
          <w:sz w:val="22"/>
        </w:rPr>
        <w:tab/>
      </w:r>
      <w:r w:rsidR="00D032BC">
        <w:rPr>
          <w:rFonts w:cs="Times New Roman"/>
          <w:b/>
          <w:sz w:val="22"/>
        </w:rPr>
        <w:tab/>
        <w:t xml:space="preserve">   </w:t>
      </w:r>
      <w:r w:rsidR="00E51DA1">
        <w:rPr>
          <w:rFonts w:cs="Times New Roman"/>
          <w:b/>
          <w:sz w:val="22"/>
        </w:rPr>
        <w:t xml:space="preserve"> </w:t>
      </w:r>
      <w:r w:rsidR="001B67A6" w:rsidRPr="007F3888">
        <w:rPr>
          <w:b/>
          <w:sz w:val="22"/>
        </w:rPr>
        <w:t>May 20</w:t>
      </w:r>
      <w:r w:rsidR="001B67A6">
        <w:rPr>
          <w:b/>
          <w:sz w:val="22"/>
        </w:rPr>
        <w:t>11</w:t>
      </w:r>
      <w:r w:rsidR="001B67A6" w:rsidRPr="007F3888">
        <w:rPr>
          <w:b/>
          <w:sz w:val="22"/>
        </w:rPr>
        <w:t xml:space="preserve"> – Jul 201</w:t>
      </w:r>
      <w:r w:rsidR="001B67A6">
        <w:rPr>
          <w:b/>
          <w:sz w:val="22"/>
        </w:rPr>
        <w:t>3</w:t>
      </w:r>
    </w:p>
    <w:p w:rsidR="007A2FE2" w:rsidRPr="0042378B" w:rsidRDefault="007A2FE2" w:rsidP="006A6D26">
      <w:pPr>
        <w:pStyle w:val="NoSpacing"/>
        <w:jc w:val="both"/>
        <w:rPr>
          <w:rFonts w:cs="Times New Roman"/>
          <w:b/>
        </w:rPr>
      </w:pPr>
      <w:r w:rsidRPr="00134EDE">
        <w:rPr>
          <w:rFonts w:cs="Times New Roman"/>
          <w:b/>
          <w:sz w:val="22"/>
        </w:rPr>
        <w:t>Full Stack</w:t>
      </w:r>
      <w:r w:rsidR="00C06C3E">
        <w:rPr>
          <w:rFonts w:cs="Times New Roman"/>
          <w:b/>
          <w:sz w:val="22"/>
        </w:rPr>
        <w:t xml:space="preserve"> Developer</w:t>
      </w:r>
      <w:r>
        <w:t xml:space="preserve"> </w:t>
      </w:r>
      <w:r w:rsidRPr="00E83F7B">
        <w:rPr>
          <w:rFonts w:eastAsia="Times New Roman"/>
          <w:bCs/>
          <w:iCs/>
        </w:rPr>
        <w:tab/>
      </w:r>
    </w:p>
    <w:p w:rsidR="00E47397" w:rsidRDefault="00E47397" w:rsidP="006A6D26">
      <w:pPr>
        <w:pStyle w:val="NoSpacing"/>
        <w:jc w:val="both"/>
        <w:rPr>
          <w:rFonts w:eastAsia="Times New Roman" w:cs="Times New Roman"/>
          <w:b/>
          <w:bCs/>
          <w:color w:val="000000" w:themeColor="text1"/>
        </w:rPr>
      </w:pPr>
    </w:p>
    <w:p w:rsidR="00767D14" w:rsidRDefault="007A2FE2" w:rsidP="006A6D26">
      <w:pPr>
        <w:pStyle w:val="NoSpacing"/>
        <w:jc w:val="both"/>
        <w:rPr>
          <w:rFonts w:cs="Times New Roman"/>
          <w:color w:val="000000" w:themeColor="text1"/>
          <w:sz w:val="22"/>
        </w:rPr>
      </w:pPr>
      <w:r w:rsidRPr="00767D14">
        <w:rPr>
          <w:rFonts w:eastAsia="Times New Roman" w:cs="Times New Roman"/>
          <w:b/>
          <w:bCs/>
          <w:color w:val="000000" w:themeColor="text1"/>
          <w:sz w:val="22"/>
        </w:rPr>
        <w:t>Description</w:t>
      </w:r>
      <w:r w:rsidRPr="0053421E">
        <w:rPr>
          <w:rFonts w:eastAsia="Times New Roman" w:cs="Times New Roman"/>
          <w:b/>
          <w:bCs/>
          <w:color w:val="000000" w:themeColor="text1"/>
        </w:rPr>
        <w:t>:</w:t>
      </w:r>
      <w:r w:rsidRPr="0053421E">
        <w:rPr>
          <w:rFonts w:cs="Times New Roman"/>
          <w:color w:val="000000" w:themeColor="text1"/>
          <w:shd w:val="clear" w:color="auto" w:fill="FFFFFF"/>
        </w:rPr>
        <w:t xml:space="preserve"> </w:t>
      </w:r>
      <w:r w:rsidRPr="007A2FE2">
        <w:rPr>
          <w:rFonts w:cs="Times New Roman"/>
          <w:sz w:val="22"/>
        </w:rPr>
        <w:t xml:space="preserve">This project provides clients with the ability to retrieve reconcilable credentials. It deals with online payments, user management, balance and transaction reporting. After using various service providers, the customer validation details are provided after the change in credentials. It also provides automated processing through phone menu options to check the account balance, pay bills </w:t>
      </w:r>
      <w:r w:rsidR="00503074" w:rsidRPr="007A2FE2">
        <w:rPr>
          <w:rFonts w:cs="Times New Roman"/>
          <w:sz w:val="22"/>
        </w:rPr>
        <w:t>and</w:t>
      </w:r>
      <w:r w:rsidRPr="007A2FE2">
        <w:rPr>
          <w:rFonts w:cs="Times New Roman"/>
          <w:sz w:val="22"/>
        </w:rPr>
        <w:t xml:space="preserve"> can make an appointment for the technician.</w:t>
      </w:r>
    </w:p>
    <w:p w:rsidR="007A2FE2" w:rsidRPr="00767D14" w:rsidRDefault="007A2FE2" w:rsidP="006A6D26">
      <w:pPr>
        <w:pStyle w:val="NoSpacing"/>
        <w:jc w:val="both"/>
        <w:rPr>
          <w:rFonts w:cs="Times New Roman"/>
          <w:color w:val="000000" w:themeColor="text1"/>
          <w:sz w:val="22"/>
        </w:rPr>
      </w:pPr>
      <w:r w:rsidRPr="00767D14">
        <w:rPr>
          <w:rFonts w:cs="Times New Roman"/>
          <w:b/>
          <w:sz w:val="22"/>
        </w:rPr>
        <w:t>Responsibilities</w:t>
      </w:r>
      <w:r w:rsidRPr="0053421E">
        <w:rPr>
          <w:rFonts w:cs="Times New Roman"/>
          <w:b/>
        </w:rPr>
        <w:t>:</w:t>
      </w:r>
    </w:p>
    <w:p w:rsidR="007A2FE2" w:rsidRPr="007A2FE2" w:rsidRDefault="007A2FE2" w:rsidP="006A6D26">
      <w:pPr>
        <w:pStyle w:val="NoSpacing"/>
        <w:numPr>
          <w:ilvl w:val="0"/>
          <w:numId w:val="5"/>
        </w:numPr>
        <w:suppressAutoHyphens/>
        <w:spacing w:line="276" w:lineRule="auto"/>
        <w:jc w:val="both"/>
        <w:rPr>
          <w:sz w:val="22"/>
        </w:rPr>
      </w:pPr>
      <w:r w:rsidRPr="007A2FE2">
        <w:rPr>
          <w:sz w:val="22"/>
        </w:rPr>
        <w:t xml:space="preserve">Involved in SDLC phase of requirement analysis, design and development of the </w:t>
      </w:r>
      <w:r w:rsidR="000C3AFD" w:rsidRPr="007A2FE2">
        <w:rPr>
          <w:sz w:val="22"/>
        </w:rPr>
        <w:t>web-based</w:t>
      </w:r>
      <w:r w:rsidRPr="007A2FE2">
        <w:rPr>
          <w:sz w:val="22"/>
        </w:rPr>
        <w:t xml:space="preserve"> intranet application tool using </w:t>
      </w:r>
      <w:r w:rsidRPr="007A2FE2">
        <w:rPr>
          <w:b/>
          <w:sz w:val="22"/>
        </w:rPr>
        <w:t>Java, spring, Spring Batch and Hibernate</w:t>
      </w:r>
      <w:r w:rsidRPr="007A2FE2">
        <w:rPr>
          <w:sz w:val="22"/>
        </w:rPr>
        <w:t>.</w:t>
      </w:r>
    </w:p>
    <w:p w:rsidR="007A2FE2" w:rsidRPr="007A2FE2" w:rsidRDefault="007A2FE2" w:rsidP="006A6D26">
      <w:pPr>
        <w:pStyle w:val="NoSpacing"/>
        <w:numPr>
          <w:ilvl w:val="0"/>
          <w:numId w:val="5"/>
        </w:numPr>
        <w:suppressAutoHyphens/>
        <w:spacing w:line="276" w:lineRule="auto"/>
        <w:jc w:val="both"/>
        <w:rPr>
          <w:sz w:val="22"/>
        </w:rPr>
      </w:pPr>
      <w:r w:rsidRPr="007A2FE2">
        <w:rPr>
          <w:sz w:val="22"/>
        </w:rPr>
        <w:t xml:space="preserve">Used </w:t>
      </w:r>
      <w:r w:rsidRPr="007A2FE2">
        <w:rPr>
          <w:b/>
          <w:sz w:val="22"/>
        </w:rPr>
        <w:t>Struts validat</w:t>
      </w:r>
      <w:r w:rsidRPr="007A2FE2">
        <w:rPr>
          <w:sz w:val="22"/>
        </w:rPr>
        <w:t>or framework to automatically validate user input.</w:t>
      </w:r>
    </w:p>
    <w:p w:rsidR="007A2FE2" w:rsidRPr="007A2FE2" w:rsidRDefault="007A2FE2" w:rsidP="006A6D26">
      <w:pPr>
        <w:pStyle w:val="NoSpacing"/>
        <w:numPr>
          <w:ilvl w:val="0"/>
          <w:numId w:val="5"/>
        </w:numPr>
        <w:suppressAutoHyphens/>
        <w:spacing w:line="276" w:lineRule="auto"/>
        <w:jc w:val="both"/>
        <w:rPr>
          <w:sz w:val="22"/>
        </w:rPr>
      </w:pPr>
      <w:r w:rsidRPr="007A2FE2">
        <w:rPr>
          <w:sz w:val="22"/>
        </w:rPr>
        <w:t xml:space="preserve">Develop, implement and maintain a synchronous, </w:t>
      </w:r>
      <w:r w:rsidRPr="007A2FE2">
        <w:rPr>
          <w:b/>
          <w:sz w:val="22"/>
        </w:rPr>
        <w:t>AJAX</w:t>
      </w:r>
      <w:r w:rsidRPr="007A2FE2">
        <w:rPr>
          <w:sz w:val="22"/>
        </w:rPr>
        <w:t xml:space="preserve"> based rich client for improved customer experience.</w:t>
      </w:r>
    </w:p>
    <w:p w:rsidR="007A2FE2" w:rsidRPr="007A2FE2" w:rsidRDefault="007A2FE2" w:rsidP="006A6D26">
      <w:pPr>
        <w:pStyle w:val="NoSpacing"/>
        <w:numPr>
          <w:ilvl w:val="0"/>
          <w:numId w:val="5"/>
        </w:numPr>
        <w:suppressAutoHyphens/>
        <w:spacing w:line="276" w:lineRule="auto"/>
        <w:jc w:val="both"/>
        <w:rPr>
          <w:sz w:val="22"/>
        </w:rPr>
      </w:pPr>
      <w:r w:rsidRPr="007A2FE2">
        <w:rPr>
          <w:sz w:val="22"/>
        </w:rPr>
        <w:t xml:space="preserve">Used J2EE design patterns like </w:t>
      </w:r>
      <w:r w:rsidRPr="007A2FE2">
        <w:rPr>
          <w:b/>
          <w:sz w:val="22"/>
        </w:rPr>
        <w:t>DAO, Value Object, Service Locator, MVC and Business Delegate</w:t>
      </w:r>
      <w:r w:rsidRPr="007A2FE2">
        <w:rPr>
          <w:sz w:val="22"/>
        </w:rPr>
        <w:t>.</w:t>
      </w:r>
    </w:p>
    <w:p w:rsidR="007A2FE2" w:rsidRPr="007A2FE2" w:rsidRDefault="007A2FE2" w:rsidP="006A6D26">
      <w:pPr>
        <w:pStyle w:val="NoSpacing"/>
        <w:numPr>
          <w:ilvl w:val="0"/>
          <w:numId w:val="5"/>
        </w:numPr>
        <w:suppressAutoHyphens/>
        <w:spacing w:line="276" w:lineRule="auto"/>
        <w:jc w:val="both"/>
        <w:rPr>
          <w:sz w:val="22"/>
        </w:rPr>
      </w:pPr>
      <w:r w:rsidRPr="007A2FE2">
        <w:rPr>
          <w:sz w:val="22"/>
        </w:rPr>
        <w:t>Developed/Customized Java Server Pages (JSP) for Customer User Interface (UI).</w:t>
      </w:r>
    </w:p>
    <w:p w:rsidR="007A2FE2" w:rsidRPr="007A2FE2" w:rsidRDefault="007A2FE2" w:rsidP="006A6D26">
      <w:pPr>
        <w:pStyle w:val="NoSpacing"/>
        <w:numPr>
          <w:ilvl w:val="0"/>
          <w:numId w:val="5"/>
        </w:numPr>
        <w:suppressAutoHyphens/>
        <w:spacing w:line="276" w:lineRule="auto"/>
        <w:jc w:val="both"/>
        <w:rPr>
          <w:sz w:val="22"/>
        </w:rPr>
      </w:pPr>
      <w:r w:rsidRPr="007A2FE2">
        <w:rPr>
          <w:sz w:val="22"/>
        </w:rPr>
        <w:t xml:space="preserve">Developed web tier using </w:t>
      </w:r>
      <w:r w:rsidRPr="007A2FE2">
        <w:rPr>
          <w:b/>
          <w:sz w:val="22"/>
        </w:rPr>
        <w:t>Struts tag libraries, JavaScript, CSS, HTML, XML, JSP, and Servlet.</w:t>
      </w:r>
    </w:p>
    <w:p w:rsidR="007A2FE2" w:rsidRPr="007A2FE2" w:rsidRDefault="007A2FE2" w:rsidP="006A6D26">
      <w:pPr>
        <w:pStyle w:val="NoSpacing"/>
        <w:numPr>
          <w:ilvl w:val="0"/>
          <w:numId w:val="5"/>
        </w:numPr>
        <w:suppressAutoHyphens/>
        <w:spacing w:line="276" w:lineRule="auto"/>
        <w:jc w:val="both"/>
        <w:rPr>
          <w:sz w:val="22"/>
        </w:rPr>
      </w:pPr>
      <w:r w:rsidRPr="007A2FE2">
        <w:rPr>
          <w:sz w:val="22"/>
        </w:rPr>
        <w:t>Developed JSP custom tag libraries.</w:t>
      </w:r>
    </w:p>
    <w:p w:rsidR="007A2FE2" w:rsidRPr="007A2FE2" w:rsidRDefault="007A2FE2" w:rsidP="006A6D26">
      <w:pPr>
        <w:pStyle w:val="NoSpacing"/>
        <w:numPr>
          <w:ilvl w:val="0"/>
          <w:numId w:val="5"/>
        </w:numPr>
        <w:suppressAutoHyphens/>
        <w:spacing w:line="276" w:lineRule="auto"/>
        <w:jc w:val="both"/>
        <w:rPr>
          <w:sz w:val="22"/>
        </w:rPr>
      </w:pPr>
      <w:r w:rsidRPr="007A2FE2">
        <w:rPr>
          <w:sz w:val="22"/>
        </w:rPr>
        <w:t xml:space="preserve">Involved in writing test cases using </w:t>
      </w:r>
      <w:r w:rsidRPr="007A2FE2">
        <w:rPr>
          <w:b/>
          <w:sz w:val="22"/>
        </w:rPr>
        <w:t>JUnit</w:t>
      </w:r>
      <w:r w:rsidRPr="007A2FE2">
        <w:rPr>
          <w:sz w:val="22"/>
        </w:rPr>
        <w:t>.</w:t>
      </w:r>
    </w:p>
    <w:p w:rsidR="007A2FE2" w:rsidRPr="007A2FE2" w:rsidRDefault="007A2FE2" w:rsidP="006A6D26">
      <w:pPr>
        <w:pStyle w:val="NoSpacing"/>
        <w:numPr>
          <w:ilvl w:val="0"/>
          <w:numId w:val="5"/>
        </w:numPr>
        <w:suppressAutoHyphens/>
        <w:spacing w:line="276" w:lineRule="auto"/>
        <w:jc w:val="both"/>
        <w:rPr>
          <w:sz w:val="22"/>
        </w:rPr>
      </w:pPr>
      <w:r w:rsidRPr="007A2FE2">
        <w:rPr>
          <w:sz w:val="22"/>
        </w:rPr>
        <w:t xml:space="preserve">Developed the database tier using </w:t>
      </w:r>
      <w:r w:rsidRPr="007A2FE2">
        <w:rPr>
          <w:b/>
          <w:sz w:val="22"/>
        </w:rPr>
        <w:t>JDBC</w:t>
      </w:r>
      <w:r w:rsidRPr="007A2FE2">
        <w:rPr>
          <w:sz w:val="22"/>
        </w:rPr>
        <w:t>.</w:t>
      </w:r>
    </w:p>
    <w:p w:rsidR="007A2FE2" w:rsidRPr="007A2FE2" w:rsidRDefault="007A2FE2" w:rsidP="006A6D26">
      <w:pPr>
        <w:pStyle w:val="NoSpacing"/>
        <w:numPr>
          <w:ilvl w:val="0"/>
          <w:numId w:val="5"/>
        </w:numPr>
        <w:suppressAutoHyphens/>
        <w:spacing w:line="276" w:lineRule="auto"/>
        <w:jc w:val="both"/>
        <w:rPr>
          <w:sz w:val="22"/>
        </w:rPr>
      </w:pPr>
      <w:r w:rsidRPr="007A2FE2">
        <w:rPr>
          <w:sz w:val="22"/>
        </w:rPr>
        <w:t xml:space="preserve">Used </w:t>
      </w:r>
      <w:r w:rsidRPr="007A2FE2">
        <w:rPr>
          <w:b/>
          <w:sz w:val="22"/>
        </w:rPr>
        <w:t>SVN</w:t>
      </w:r>
      <w:r w:rsidRPr="007A2FE2">
        <w:rPr>
          <w:sz w:val="22"/>
        </w:rPr>
        <w:t xml:space="preserve"> tools for version control.</w:t>
      </w:r>
    </w:p>
    <w:p w:rsidR="00C65F14" w:rsidRDefault="007A2FE2" w:rsidP="00564A17">
      <w:pPr>
        <w:pStyle w:val="NoSpacing"/>
        <w:numPr>
          <w:ilvl w:val="0"/>
          <w:numId w:val="5"/>
        </w:numPr>
        <w:suppressAutoHyphens/>
        <w:jc w:val="both"/>
        <w:rPr>
          <w:sz w:val="22"/>
        </w:rPr>
      </w:pPr>
      <w:r w:rsidRPr="007A2FE2">
        <w:rPr>
          <w:sz w:val="22"/>
        </w:rPr>
        <w:t>Involved in production support, monitoring server and error logs.</w:t>
      </w:r>
    </w:p>
    <w:p w:rsidR="00564A17" w:rsidRPr="001D62CB" w:rsidRDefault="00564A17" w:rsidP="00564A17">
      <w:pPr>
        <w:pStyle w:val="NoSpacing"/>
        <w:suppressAutoHyphens/>
        <w:jc w:val="both"/>
        <w:rPr>
          <w:sz w:val="22"/>
        </w:rPr>
      </w:pPr>
    </w:p>
    <w:p w:rsidR="007A2FE2" w:rsidRDefault="007A2FE2" w:rsidP="006A6D26">
      <w:pPr>
        <w:pStyle w:val="NoSpacing"/>
        <w:jc w:val="both"/>
        <w:rPr>
          <w:rFonts w:cs="Times New Roman"/>
          <w:sz w:val="22"/>
        </w:rPr>
      </w:pPr>
      <w:r w:rsidRPr="0049429E">
        <w:rPr>
          <w:rFonts w:eastAsia="Times New Roman" w:cs="Times New Roman"/>
          <w:b/>
          <w:sz w:val="22"/>
          <w:u w:val="single"/>
        </w:rPr>
        <w:t>Environment</w:t>
      </w:r>
      <w:r w:rsidRPr="007F676B">
        <w:rPr>
          <w:rFonts w:eastAsia="Times New Roman" w:cs="Times New Roman"/>
          <w:b/>
          <w:u w:val="single"/>
        </w:rPr>
        <w:t>:</w:t>
      </w:r>
      <w:r w:rsidRPr="0053421E">
        <w:rPr>
          <w:rFonts w:eastAsia="Times New Roman" w:cs="Times New Roman"/>
          <w:b/>
        </w:rPr>
        <w:t xml:space="preserve"> </w:t>
      </w:r>
      <w:r w:rsidRPr="007A2FE2">
        <w:rPr>
          <w:rFonts w:cs="Times New Roman"/>
          <w:sz w:val="22"/>
        </w:rPr>
        <w:t>Java 1.5, Struts, Spring, Hibernate, Servlets, JDBC, Oracle 9i, AJAX, JavaScript, CSS, SVN, JSP</w:t>
      </w:r>
      <w:r w:rsidR="00307170">
        <w:rPr>
          <w:rFonts w:cs="Times New Roman"/>
          <w:sz w:val="22"/>
        </w:rPr>
        <w:t>,</w:t>
      </w:r>
      <w:r w:rsidRPr="007A2FE2">
        <w:rPr>
          <w:rFonts w:cs="Times New Roman"/>
          <w:sz w:val="22"/>
        </w:rPr>
        <w:t xml:space="preserve"> HTML, Web Sphere, Apache Axis, Agile Scrum, JUnit 4.2, Design patterns, Web Services.</w:t>
      </w:r>
    </w:p>
    <w:p w:rsidR="006D1467" w:rsidRPr="006D1467" w:rsidRDefault="006D1467" w:rsidP="006A6D26">
      <w:pPr>
        <w:pStyle w:val="NoSpacing"/>
        <w:jc w:val="both"/>
        <w:rPr>
          <w:rFonts w:eastAsia="Times New Roman" w:cs="Times New Roman"/>
          <w:bCs/>
          <w:sz w:val="22"/>
        </w:rPr>
      </w:pPr>
    </w:p>
    <w:p w:rsidR="00A97FC0" w:rsidRDefault="00A97FC0" w:rsidP="006A6D26">
      <w:pPr>
        <w:jc w:val="both"/>
      </w:pPr>
    </w:p>
    <w:sectPr w:rsidR="00A97FC0" w:rsidSect="005F2C01">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Num27"/>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
    <w:nsid w:val="00000006"/>
    <w:multiLevelType w:val="multilevel"/>
    <w:tmpl w:val="00000006"/>
    <w:name w:val="WWNum3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Symbol"/>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Symbol"/>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Symbol"/>
      </w:rPr>
    </w:lvl>
    <w:lvl w:ilvl="8">
      <w:start w:val="1"/>
      <w:numFmt w:val="bullet"/>
      <w:lvlText w:val=""/>
      <w:lvlJc w:val="left"/>
      <w:pPr>
        <w:tabs>
          <w:tab w:val="num" w:pos="0"/>
        </w:tabs>
        <w:ind w:left="6480" w:hanging="360"/>
      </w:pPr>
      <w:rPr>
        <w:rFonts w:ascii="Wingdings" w:hAnsi="Wingdings"/>
      </w:rPr>
    </w:lvl>
  </w:abstractNum>
  <w:abstractNum w:abstractNumId="2">
    <w:nsid w:val="0000000A"/>
    <w:multiLevelType w:val="multilevel"/>
    <w:tmpl w:val="0000000A"/>
    <w:name w:val="WWNum38"/>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nsid w:val="142B6543"/>
    <w:multiLevelType w:val="hybridMultilevel"/>
    <w:tmpl w:val="13642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642902"/>
    <w:multiLevelType w:val="hybridMultilevel"/>
    <w:tmpl w:val="EBDCE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28770AD1"/>
    <w:multiLevelType w:val="hybridMultilevel"/>
    <w:tmpl w:val="30A21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F502567"/>
    <w:multiLevelType w:val="hybridMultilevel"/>
    <w:tmpl w:val="536A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1965637"/>
    <w:multiLevelType w:val="hybridMultilevel"/>
    <w:tmpl w:val="6B367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E507FDF"/>
    <w:multiLevelType w:val="hybridMultilevel"/>
    <w:tmpl w:val="D490205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3"/>
  </w:num>
  <w:num w:numId="4">
    <w:abstractNumId w:val="6"/>
  </w:num>
  <w:num w:numId="5">
    <w:abstractNumId w:val="8"/>
  </w:num>
  <w:num w:numId="6">
    <w:abstractNumId w:val="4"/>
  </w:num>
  <w:num w:numId="7">
    <w:abstractNumId w:val="0"/>
  </w:num>
  <w:num w:numId="8">
    <w:abstractNumId w:val="1"/>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4201"/>
    <w:rsid w:val="00003D57"/>
    <w:rsid w:val="00014A41"/>
    <w:rsid w:val="00026B56"/>
    <w:rsid w:val="000C3651"/>
    <w:rsid w:val="000C3AFD"/>
    <w:rsid w:val="000E1B7A"/>
    <w:rsid w:val="00100875"/>
    <w:rsid w:val="00134EDE"/>
    <w:rsid w:val="001523E2"/>
    <w:rsid w:val="00153441"/>
    <w:rsid w:val="00156A8D"/>
    <w:rsid w:val="00180D80"/>
    <w:rsid w:val="001A5CF0"/>
    <w:rsid w:val="001A62A2"/>
    <w:rsid w:val="001B67A6"/>
    <w:rsid w:val="001C01B8"/>
    <w:rsid w:val="001D62CB"/>
    <w:rsid w:val="001E5214"/>
    <w:rsid w:val="001E58A3"/>
    <w:rsid w:val="002A0C10"/>
    <w:rsid w:val="002F0CFE"/>
    <w:rsid w:val="00307170"/>
    <w:rsid w:val="003260B1"/>
    <w:rsid w:val="003C7E56"/>
    <w:rsid w:val="004118F2"/>
    <w:rsid w:val="00414AB7"/>
    <w:rsid w:val="00417EB3"/>
    <w:rsid w:val="004800EA"/>
    <w:rsid w:val="0048180B"/>
    <w:rsid w:val="004931CD"/>
    <w:rsid w:val="0049429E"/>
    <w:rsid w:val="00494CBB"/>
    <w:rsid w:val="004D3194"/>
    <w:rsid w:val="004F4A4A"/>
    <w:rsid w:val="00503074"/>
    <w:rsid w:val="00515433"/>
    <w:rsid w:val="00540DFF"/>
    <w:rsid w:val="00564A17"/>
    <w:rsid w:val="00583427"/>
    <w:rsid w:val="00591157"/>
    <w:rsid w:val="00594F6B"/>
    <w:rsid w:val="005F1C45"/>
    <w:rsid w:val="005F2C01"/>
    <w:rsid w:val="006928BC"/>
    <w:rsid w:val="006A0AB7"/>
    <w:rsid w:val="006A6D26"/>
    <w:rsid w:val="006D1467"/>
    <w:rsid w:val="00717608"/>
    <w:rsid w:val="0074168B"/>
    <w:rsid w:val="00752F91"/>
    <w:rsid w:val="00767D14"/>
    <w:rsid w:val="007A2FE2"/>
    <w:rsid w:val="007E6755"/>
    <w:rsid w:val="007F3888"/>
    <w:rsid w:val="00862FB1"/>
    <w:rsid w:val="008876B2"/>
    <w:rsid w:val="008E4CFF"/>
    <w:rsid w:val="00920FBD"/>
    <w:rsid w:val="009422A8"/>
    <w:rsid w:val="009427C0"/>
    <w:rsid w:val="00990081"/>
    <w:rsid w:val="00995AA8"/>
    <w:rsid w:val="009B4140"/>
    <w:rsid w:val="009C4895"/>
    <w:rsid w:val="009E277F"/>
    <w:rsid w:val="00A05000"/>
    <w:rsid w:val="00A41279"/>
    <w:rsid w:val="00A90128"/>
    <w:rsid w:val="00A97FC0"/>
    <w:rsid w:val="00AB0BB1"/>
    <w:rsid w:val="00AC396B"/>
    <w:rsid w:val="00B27497"/>
    <w:rsid w:val="00B46EFA"/>
    <w:rsid w:val="00B9568C"/>
    <w:rsid w:val="00BC48D5"/>
    <w:rsid w:val="00C06C3E"/>
    <w:rsid w:val="00C31234"/>
    <w:rsid w:val="00C65F14"/>
    <w:rsid w:val="00C8264C"/>
    <w:rsid w:val="00CC594B"/>
    <w:rsid w:val="00CE0381"/>
    <w:rsid w:val="00D032BC"/>
    <w:rsid w:val="00D17BAE"/>
    <w:rsid w:val="00D17FD3"/>
    <w:rsid w:val="00D34E87"/>
    <w:rsid w:val="00D75A75"/>
    <w:rsid w:val="00DC10B0"/>
    <w:rsid w:val="00DD4EF7"/>
    <w:rsid w:val="00DE1D88"/>
    <w:rsid w:val="00DE2727"/>
    <w:rsid w:val="00DF4DCB"/>
    <w:rsid w:val="00E07A08"/>
    <w:rsid w:val="00E47397"/>
    <w:rsid w:val="00E51DA1"/>
    <w:rsid w:val="00E757AA"/>
    <w:rsid w:val="00E83AF0"/>
    <w:rsid w:val="00EA5DB8"/>
    <w:rsid w:val="00EA60B1"/>
    <w:rsid w:val="00EF5CFE"/>
    <w:rsid w:val="00F16132"/>
    <w:rsid w:val="00FB02E1"/>
    <w:rsid w:val="00FD0A01"/>
    <w:rsid w:val="00FF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42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qFormat/>
    <w:rsid w:val="00FF4201"/>
    <w:pPr>
      <w:spacing w:after="0" w:line="240" w:lineRule="auto"/>
    </w:pPr>
    <w:rPr>
      <w:rFonts w:ascii="Times New Roman" w:hAnsi="Times New Roman"/>
      <w:sz w:val="24"/>
    </w:rPr>
  </w:style>
  <w:style w:type="character" w:customStyle="1" w:styleId="NoSpacingChar">
    <w:name w:val="No Spacing Char"/>
    <w:link w:val="NoSpacing"/>
    <w:locked/>
    <w:rsid w:val="00FF4201"/>
    <w:rPr>
      <w:rFonts w:ascii="Times New Roman" w:hAnsi="Times New Roman"/>
      <w:sz w:val="24"/>
    </w:rPr>
  </w:style>
  <w:style w:type="paragraph" w:styleId="ListParagraph">
    <w:name w:val="List Paragraph"/>
    <w:basedOn w:val="Normal"/>
    <w:link w:val="ListParagraphChar"/>
    <w:qFormat/>
    <w:rsid w:val="00EA60B1"/>
    <w:pPr>
      <w:ind w:left="720"/>
      <w:contextualSpacing/>
    </w:pPr>
  </w:style>
  <w:style w:type="character" w:customStyle="1" w:styleId="None">
    <w:name w:val="None"/>
    <w:rsid w:val="000C3651"/>
  </w:style>
  <w:style w:type="character" w:customStyle="1" w:styleId="ListParagraphChar">
    <w:name w:val="List Paragraph Char"/>
    <w:link w:val="ListParagraph"/>
    <w:rsid w:val="00A97FC0"/>
  </w:style>
  <w:style w:type="paragraph" w:styleId="NormalWeb">
    <w:name w:val="Normal (Web)"/>
    <w:basedOn w:val="Normal"/>
    <w:rsid w:val="008876B2"/>
    <w:pPr>
      <w:suppressAutoHyphens/>
      <w:spacing w:before="28" w:after="28" w:line="100" w:lineRule="atLeast"/>
    </w:pPr>
    <w:rPr>
      <w:rFonts w:ascii="Times New Roman" w:eastAsia="Times New Roman" w:hAnsi="Times New Roman" w:cs="Calibri"/>
      <w:color w:val="000000"/>
      <w:kern w:val="1"/>
      <w:sz w:val="24"/>
      <w:szCs w:val="24"/>
    </w:rPr>
  </w:style>
  <w:style w:type="paragraph" w:customStyle="1" w:styleId="normal1">
    <w:name w:val="normal 1"/>
    <w:basedOn w:val="Normal"/>
    <w:rsid w:val="008876B2"/>
    <w:pPr>
      <w:keepNext/>
      <w:suppressAutoHyphens/>
      <w:spacing w:after="0" w:line="100" w:lineRule="atLeast"/>
      <w:jc w:val="both"/>
    </w:pPr>
    <w:rPr>
      <w:rFonts w:ascii="Arial" w:eastAsia="Times New Roman" w:hAnsi="Arial" w:cs="Arial"/>
      <w:color w:val="000000"/>
      <w:kern w:val="1"/>
      <w:sz w:val="20"/>
      <w:szCs w:val="20"/>
      <w:lang w:val="en-GB"/>
    </w:rPr>
  </w:style>
  <w:style w:type="paragraph" w:customStyle="1" w:styleId="MediumGrid1-Accent21">
    <w:name w:val="Medium Grid 1 - Accent 21"/>
    <w:basedOn w:val="Normal"/>
    <w:rsid w:val="008876B2"/>
    <w:pPr>
      <w:suppressAutoHyphens/>
      <w:spacing w:after="0" w:line="100" w:lineRule="atLeast"/>
      <w:ind w:left="720"/>
    </w:pPr>
    <w:rPr>
      <w:rFonts w:ascii="Times New Roman" w:eastAsia="Times New Roman" w:hAnsi="Times New Roman" w:cs="Calibri"/>
      <w:color w:val="000000"/>
      <w:kern w:val="1"/>
      <w:sz w:val="24"/>
      <w:szCs w:val="24"/>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F420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qFormat/>
    <w:rsid w:val="00FF4201"/>
    <w:pPr>
      <w:spacing w:after="0" w:line="240" w:lineRule="auto"/>
    </w:pPr>
    <w:rPr>
      <w:rFonts w:ascii="Times New Roman" w:hAnsi="Times New Roman"/>
      <w:sz w:val="24"/>
    </w:rPr>
  </w:style>
  <w:style w:type="character" w:customStyle="1" w:styleId="NoSpacingChar">
    <w:name w:val="No Spacing Char"/>
    <w:link w:val="NoSpacing"/>
    <w:locked/>
    <w:rsid w:val="00FF4201"/>
    <w:rPr>
      <w:rFonts w:ascii="Times New Roman" w:hAnsi="Times New Roman"/>
      <w:sz w:val="24"/>
    </w:rPr>
  </w:style>
  <w:style w:type="paragraph" w:styleId="ListParagraph">
    <w:name w:val="List Paragraph"/>
    <w:basedOn w:val="Normal"/>
    <w:link w:val="ListParagraphChar"/>
    <w:qFormat/>
    <w:rsid w:val="00EA60B1"/>
    <w:pPr>
      <w:ind w:left="720"/>
      <w:contextualSpacing/>
    </w:pPr>
  </w:style>
  <w:style w:type="character" w:customStyle="1" w:styleId="None">
    <w:name w:val="None"/>
    <w:rsid w:val="000C3651"/>
  </w:style>
  <w:style w:type="character" w:customStyle="1" w:styleId="ListParagraphChar">
    <w:name w:val="List Paragraph Char"/>
    <w:link w:val="ListParagraph"/>
    <w:rsid w:val="00A97FC0"/>
  </w:style>
  <w:style w:type="paragraph" w:styleId="NormalWeb">
    <w:name w:val="Normal (Web)"/>
    <w:basedOn w:val="Normal"/>
    <w:rsid w:val="008876B2"/>
    <w:pPr>
      <w:suppressAutoHyphens/>
      <w:spacing w:before="28" w:after="28" w:line="100" w:lineRule="atLeast"/>
    </w:pPr>
    <w:rPr>
      <w:rFonts w:ascii="Times New Roman" w:eastAsia="Times New Roman" w:hAnsi="Times New Roman" w:cs="Calibri"/>
      <w:color w:val="000000"/>
      <w:kern w:val="1"/>
      <w:sz w:val="24"/>
      <w:szCs w:val="24"/>
    </w:rPr>
  </w:style>
  <w:style w:type="paragraph" w:customStyle="1" w:styleId="normal1">
    <w:name w:val="normal 1"/>
    <w:basedOn w:val="Normal"/>
    <w:rsid w:val="008876B2"/>
    <w:pPr>
      <w:keepNext/>
      <w:suppressAutoHyphens/>
      <w:spacing w:after="0" w:line="100" w:lineRule="atLeast"/>
      <w:jc w:val="both"/>
    </w:pPr>
    <w:rPr>
      <w:rFonts w:ascii="Arial" w:eastAsia="Times New Roman" w:hAnsi="Arial" w:cs="Arial"/>
      <w:color w:val="000000"/>
      <w:kern w:val="1"/>
      <w:sz w:val="20"/>
      <w:szCs w:val="20"/>
      <w:lang w:val="en-GB"/>
    </w:rPr>
  </w:style>
  <w:style w:type="paragraph" w:customStyle="1" w:styleId="MediumGrid1-Accent21">
    <w:name w:val="Medium Grid 1 - Accent 21"/>
    <w:basedOn w:val="Normal"/>
    <w:rsid w:val="008876B2"/>
    <w:pPr>
      <w:suppressAutoHyphens/>
      <w:spacing w:after="0" w:line="100" w:lineRule="atLeast"/>
      <w:ind w:left="720"/>
    </w:pPr>
    <w:rPr>
      <w:rFonts w:ascii="Times New Roman" w:eastAsia="Times New Roman" w:hAnsi="Times New Roman" w:cs="Calibri"/>
      <w:color w:val="000000"/>
      <w:kern w:val="1"/>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502B48-3C2F-4962-9624-D9EC05F56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2606</Words>
  <Characters>14859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17431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Pallerla,Avyakta</dc:creator>
  <cp:lastModifiedBy>TECH ERA</cp:lastModifiedBy>
  <cp:revision>2</cp:revision>
  <dcterms:created xsi:type="dcterms:W3CDTF">2019-01-23T21:40:00Z</dcterms:created>
  <dcterms:modified xsi:type="dcterms:W3CDTF">2019-01-23T21:40:00Z</dcterms:modified>
</cp:coreProperties>
</file>