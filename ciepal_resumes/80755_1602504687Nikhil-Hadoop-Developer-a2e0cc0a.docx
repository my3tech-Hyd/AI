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B66" w:rsidRPr="005544C7" w:rsidRDefault="00D006FB" w:rsidP="00C25B66">
      <w:pPr>
        <w:rPr>
          <w:rFonts w:ascii="Rubik" w:hAnsi="Rubik" w:cs="Rubik"/>
          <w:b/>
          <w:color w:val="003865"/>
          <w:sz w:val="32"/>
          <w:szCs w:val="32"/>
        </w:rPr>
      </w:pPr>
      <w:r>
        <w:rPr>
          <w:rFonts w:ascii="Rubik" w:hAnsi="Rubik" w:cs="Rubik"/>
          <w:b/>
          <w:color w:val="003865"/>
          <w:sz w:val="32"/>
          <w:szCs w:val="32"/>
        </w:rPr>
        <w:t>Nikhil Gopishetti</w:t>
      </w:r>
    </w:p>
    <w:p w:rsidR="00FF06CE" w:rsidRDefault="00FF06CE" w:rsidP="00FF06CE">
      <w:pPr>
        <w:pStyle w:val="Heading7"/>
        <w:spacing w:line="276" w:lineRule="auto"/>
        <w:rPr>
          <w:rFonts w:ascii="Rubik" w:hAnsi="Rubik" w:cs="Rubik"/>
          <w:color w:val="425563"/>
          <w:sz w:val="24"/>
          <w:szCs w:val="24"/>
        </w:rPr>
      </w:pPr>
    </w:p>
    <w:p w:rsidR="00A70B38" w:rsidRPr="00140A10" w:rsidRDefault="00FF06CE" w:rsidP="00FF06CE">
      <w:pPr>
        <w:pStyle w:val="Heading7"/>
        <w:spacing w:line="276" w:lineRule="auto"/>
        <w:rPr>
          <w:rFonts w:ascii="Rubik" w:hAnsi="Rubik" w:cs="Rubik"/>
          <w:color w:val="425563"/>
          <w:sz w:val="24"/>
          <w:szCs w:val="24"/>
        </w:rPr>
      </w:pPr>
      <w:r w:rsidRPr="00140A10">
        <w:rPr>
          <w:rFonts w:ascii="Rubik" w:hAnsi="Rubik" w:cs="Rubik"/>
          <w:color w:val="425563"/>
          <w:sz w:val="24"/>
          <w:szCs w:val="24"/>
        </w:rPr>
        <w:t>PROFESSIONAL SUMMARY</w:t>
      </w:r>
    </w:p>
    <w:p w:rsidR="00D006FB" w:rsidRPr="00D006FB" w:rsidRDefault="00926B23" w:rsidP="00D006FB">
      <w:pPr>
        <w:pStyle w:val="ColorfulList-Accent11"/>
        <w:widowControl w:val="0"/>
        <w:pBdr>
          <w:bar w:val="single" w:sz="4" w:color="auto"/>
        </w:pBdr>
        <w:spacing w:after="0" w:line="240" w:lineRule="auto"/>
        <w:ind w:left="0" w:right="-288"/>
        <w:rPr>
          <w:rFonts w:ascii="Rubik" w:eastAsia="Times New Roman" w:hAnsi="Rubik" w:cs="Rubik"/>
          <w:color w:val="425563"/>
          <w:sz w:val="20"/>
          <w:szCs w:val="20"/>
        </w:rPr>
      </w:pPr>
      <w:r>
        <w:rPr>
          <w:rFonts w:ascii="Rubik" w:eastAsia="Times New Roman" w:hAnsi="Rubik" w:cs="Rubik"/>
          <w:color w:val="425563"/>
          <w:sz w:val="20"/>
          <w:szCs w:val="20"/>
        </w:rPr>
        <w:t xml:space="preserve">I’m Nikhil </w:t>
      </w:r>
      <w:r w:rsidR="00D006FB">
        <w:rPr>
          <w:rFonts w:ascii="Rubik" w:eastAsia="Times New Roman" w:hAnsi="Rubik" w:cs="Rubik"/>
          <w:color w:val="425563"/>
          <w:sz w:val="20"/>
          <w:szCs w:val="20"/>
        </w:rPr>
        <w:t>Gopishetti</w:t>
      </w:r>
      <w:r w:rsidR="00D006FB" w:rsidRPr="00D006FB">
        <w:rPr>
          <w:rFonts w:ascii="Rubik" w:eastAsia="Times New Roman" w:hAnsi="Rubik" w:cs="Rubik"/>
          <w:color w:val="425563"/>
          <w:sz w:val="20"/>
          <w:szCs w:val="20"/>
        </w:rPr>
        <w:t xml:space="preserve"> </w:t>
      </w:r>
      <w:r w:rsidR="001C3D02">
        <w:rPr>
          <w:rFonts w:ascii="Rubik" w:eastAsia="Times New Roman" w:hAnsi="Rubik" w:cs="Rubik"/>
          <w:color w:val="425563"/>
          <w:sz w:val="20"/>
          <w:szCs w:val="20"/>
        </w:rPr>
        <w:t xml:space="preserve">working as a </w:t>
      </w:r>
      <w:r w:rsidR="00D006FB">
        <w:rPr>
          <w:rFonts w:ascii="Rubik" w:eastAsia="Times New Roman" w:hAnsi="Rubik" w:cs="Rubik"/>
          <w:color w:val="425563"/>
          <w:sz w:val="20"/>
          <w:szCs w:val="20"/>
        </w:rPr>
        <w:t>Software Engineer with</w:t>
      </w:r>
      <w:r w:rsidR="00D006FB" w:rsidRPr="00D006FB">
        <w:rPr>
          <w:rFonts w:ascii="Rubik" w:eastAsia="Times New Roman" w:hAnsi="Rubik" w:cs="Rubik"/>
          <w:color w:val="425563"/>
          <w:sz w:val="20"/>
          <w:szCs w:val="20"/>
        </w:rPr>
        <w:t xml:space="preserve"> </w:t>
      </w:r>
      <w:r w:rsidR="00B465CA">
        <w:rPr>
          <w:rFonts w:ascii="Rubik" w:eastAsia="Times New Roman" w:hAnsi="Rubik" w:cs="Rubik"/>
          <w:color w:val="425563"/>
          <w:sz w:val="20"/>
          <w:szCs w:val="20"/>
        </w:rPr>
        <w:t>9</w:t>
      </w:r>
      <w:r w:rsidR="00D257FB">
        <w:rPr>
          <w:rFonts w:ascii="Rubik" w:eastAsia="Times New Roman" w:hAnsi="Rubik" w:cs="Rubik"/>
          <w:color w:val="425563"/>
          <w:sz w:val="20"/>
          <w:szCs w:val="20"/>
        </w:rPr>
        <w:t xml:space="preserve">+ years of </w:t>
      </w:r>
      <w:r w:rsidR="00D006FB" w:rsidRPr="00D006FB">
        <w:rPr>
          <w:rFonts w:ascii="Rubik" w:eastAsia="Times New Roman" w:hAnsi="Rubik" w:cs="Rubik"/>
          <w:color w:val="425563"/>
          <w:sz w:val="20"/>
          <w:szCs w:val="20"/>
        </w:rPr>
        <w:t>experience in analysis, design, development, test</w:t>
      </w:r>
      <w:r w:rsidR="00D257FB">
        <w:rPr>
          <w:rFonts w:ascii="Rubik" w:eastAsia="Times New Roman" w:hAnsi="Rubik" w:cs="Rubik"/>
          <w:color w:val="425563"/>
          <w:sz w:val="20"/>
          <w:szCs w:val="20"/>
        </w:rPr>
        <w:t xml:space="preserve">ing, documentation, deployment, </w:t>
      </w:r>
      <w:r w:rsidR="00D006FB" w:rsidRPr="00D006FB">
        <w:rPr>
          <w:rFonts w:ascii="Rubik" w:eastAsia="Times New Roman" w:hAnsi="Rubik" w:cs="Rubik"/>
          <w:color w:val="425563"/>
          <w:sz w:val="20"/>
          <w:szCs w:val="20"/>
        </w:rPr>
        <w:t xml:space="preserve">integration, and maintenance of web-based and client/server applications using Java and Big Data technologies. </w:t>
      </w:r>
      <w:r w:rsidR="001C3D02">
        <w:rPr>
          <w:rFonts w:ascii="Rubik" w:eastAsia="Times New Roman" w:hAnsi="Rubik" w:cs="Rubik"/>
          <w:color w:val="425563"/>
          <w:sz w:val="20"/>
          <w:szCs w:val="20"/>
        </w:rPr>
        <w:t xml:space="preserve">I have gained </w:t>
      </w:r>
      <w:r w:rsidR="00D006FB" w:rsidRPr="00D006FB">
        <w:rPr>
          <w:rFonts w:ascii="Rubik" w:eastAsia="Times New Roman" w:hAnsi="Rubik" w:cs="Rubik"/>
          <w:color w:val="425563"/>
          <w:sz w:val="20"/>
          <w:szCs w:val="20"/>
        </w:rPr>
        <w:t>experience with Agile Methodology, Scrum Methodology and release management, and has been involved in all phases of Software Development Life Cycle (SDLC) in large scale enterprise software using Object Oriented Analysis and Design.</w:t>
      </w:r>
    </w:p>
    <w:p w:rsidR="009D6550" w:rsidRPr="00140A10" w:rsidRDefault="009D6550" w:rsidP="00FF06CE">
      <w:pPr>
        <w:spacing w:line="276" w:lineRule="auto"/>
        <w:jc w:val="both"/>
        <w:rPr>
          <w:rFonts w:ascii="Rubik" w:hAnsi="Rubik" w:cs="Rubik"/>
          <w:b/>
          <w:color w:val="425563"/>
          <w:sz w:val="16"/>
          <w:szCs w:val="16"/>
        </w:rPr>
      </w:pPr>
    </w:p>
    <w:p w:rsidR="00A70B38" w:rsidRPr="00540EAE" w:rsidRDefault="00A70B38" w:rsidP="00540EAE">
      <w:pPr>
        <w:pStyle w:val="Heading7"/>
        <w:spacing w:line="276" w:lineRule="auto"/>
        <w:ind w:left="2880" w:hanging="2880"/>
        <w:rPr>
          <w:rFonts w:ascii="Rubik" w:hAnsi="Rubik" w:cs="Rubik"/>
          <w:b w:val="0"/>
          <w:bCs w:val="0"/>
          <w:color w:val="425563"/>
          <w:sz w:val="20"/>
        </w:rPr>
      </w:pPr>
      <w:r w:rsidRPr="00140A10">
        <w:rPr>
          <w:rFonts w:ascii="Rubik" w:hAnsi="Rubik" w:cs="Rubik"/>
          <w:color w:val="425563"/>
          <w:sz w:val="20"/>
        </w:rPr>
        <w:t xml:space="preserve">Operating Systems: </w:t>
      </w:r>
      <w:r w:rsidR="00D006FB">
        <w:rPr>
          <w:rFonts w:ascii="Rubik" w:hAnsi="Rubik" w:cs="Rubik"/>
          <w:b w:val="0"/>
          <w:bCs w:val="0"/>
          <w:color w:val="425563"/>
          <w:sz w:val="20"/>
        </w:rPr>
        <w:tab/>
      </w:r>
      <w:r w:rsidR="00FA4120">
        <w:rPr>
          <w:rFonts w:ascii="Rubik" w:hAnsi="Rubik" w:cs="Rubik"/>
          <w:b w:val="0"/>
          <w:bCs w:val="0"/>
          <w:color w:val="425563"/>
          <w:sz w:val="20"/>
        </w:rPr>
        <w:t xml:space="preserve">Microsoft, </w:t>
      </w:r>
      <w:r w:rsidR="00D006FB">
        <w:rPr>
          <w:rFonts w:ascii="Rubik" w:hAnsi="Rubik" w:cs="Rubik"/>
          <w:b w:val="0"/>
          <w:bCs w:val="0"/>
          <w:color w:val="425563"/>
          <w:sz w:val="20"/>
        </w:rPr>
        <w:t xml:space="preserve">Windows, </w:t>
      </w:r>
      <w:r w:rsidR="00FA4120">
        <w:rPr>
          <w:rFonts w:ascii="Rubik" w:hAnsi="Rubik" w:cs="Rubik"/>
          <w:b w:val="0"/>
          <w:bCs w:val="0"/>
          <w:color w:val="425563"/>
          <w:sz w:val="20"/>
        </w:rPr>
        <w:t xml:space="preserve">macOS, </w:t>
      </w:r>
      <w:r w:rsidR="00D006FB">
        <w:rPr>
          <w:rFonts w:ascii="Rubik" w:hAnsi="Rubik" w:cs="Rubik"/>
          <w:b w:val="0"/>
          <w:bCs w:val="0"/>
          <w:color w:val="425563"/>
          <w:sz w:val="20"/>
        </w:rPr>
        <w:t>Linux</w:t>
      </w:r>
      <w:r w:rsidR="00540EAE" w:rsidRPr="00540EAE">
        <w:rPr>
          <w:rFonts w:ascii="Rubik" w:hAnsi="Rubik" w:cs="Rubik"/>
          <w:b w:val="0"/>
          <w:bCs w:val="0"/>
          <w:color w:val="425563"/>
          <w:sz w:val="20"/>
        </w:rPr>
        <w:tab/>
      </w:r>
      <w:r w:rsidRPr="00140A10">
        <w:rPr>
          <w:rFonts w:ascii="Rubik" w:hAnsi="Rubik" w:cs="Rubik"/>
          <w:color w:val="425563"/>
          <w:sz w:val="20"/>
        </w:rPr>
        <w:tab/>
      </w:r>
    </w:p>
    <w:p w:rsidR="00A70B38" w:rsidRPr="00140A10" w:rsidRDefault="00A70B38" w:rsidP="00FF06CE">
      <w:pPr>
        <w:spacing w:line="276" w:lineRule="auto"/>
        <w:rPr>
          <w:rFonts w:ascii="Rubik" w:hAnsi="Rubik" w:cs="Rubik"/>
          <w:caps/>
          <w:color w:val="425563"/>
          <w:sz w:val="16"/>
          <w:szCs w:val="16"/>
        </w:rPr>
      </w:pPr>
    </w:p>
    <w:p w:rsidR="00A70B38" w:rsidRDefault="00507306" w:rsidP="00FF06CE">
      <w:pPr>
        <w:pStyle w:val="Heading7"/>
        <w:spacing w:line="276" w:lineRule="auto"/>
        <w:ind w:left="2880" w:hanging="2880"/>
        <w:rPr>
          <w:rFonts w:ascii="Rubik" w:hAnsi="Rubik" w:cs="Rubik"/>
          <w:b w:val="0"/>
          <w:bCs w:val="0"/>
          <w:color w:val="425563"/>
          <w:sz w:val="20"/>
        </w:rPr>
      </w:pPr>
      <w:r>
        <w:rPr>
          <w:rFonts w:ascii="Rubik" w:hAnsi="Rubik" w:cs="Rubik"/>
          <w:color w:val="425563"/>
          <w:sz w:val="20"/>
        </w:rPr>
        <w:t xml:space="preserve">Primary </w:t>
      </w:r>
      <w:r w:rsidR="00A70B38" w:rsidRPr="00140A10">
        <w:rPr>
          <w:rFonts w:ascii="Rubik" w:hAnsi="Rubik" w:cs="Rubik"/>
          <w:color w:val="425563"/>
          <w:sz w:val="20"/>
        </w:rPr>
        <w:t xml:space="preserve">Languages: </w:t>
      </w:r>
      <w:r w:rsidR="00D006FB">
        <w:rPr>
          <w:rFonts w:ascii="Rubik" w:hAnsi="Rubik" w:cs="Rubik"/>
          <w:b w:val="0"/>
          <w:bCs w:val="0"/>
          <w:color w:val="425563"/>
          <w:sz w:val="20"/>
        </w:rPr>
        <w:tab/>
        <w:t>Java</w:t>
      </w:r>
      <w:r w:rsidR="00926B23">
        <w:rPr>
          <w:rFonts w:ascii="Rubik" w:hAnsi="Rubik" w:cs="Rubik"/>
          <w:b w:val="0"/>
          <w:bCs w:val="0"/>
          <w:color w:val="425563"/>
          <w:sz w:val="20"/>
        </w:rPr>
        <w:t>, Groovy, Python</w:t>
      </w:r>
    </w:p>
    <w:p w:rsidR="00926B23" w:rsidRDefault="00926B23" w:rsidP="00926B23">
      <w:pPr>
        <w:rPr>
          <w:rFonts w:ascii="Rubik" w:hAnsi="Rubik" w:cs="Rubik"/>
          <w:b/>
          <w:bCs/>
          <w:color w:val="425563"/>
          <w:sz w:val="20"/>
        </w:rPr>
      </w:pPr>
    </w:p>
    <w:p w:rsidR="00926B23" w:rsidRPr="00926B23" w:rsidRDefault="00926B23" w:rsidP="00926B23">
      <w:pPr>
        <w:rPr>
          <w:rFonts w:ascii="Rubik" w:hAnsi="Rubik" w:cs="Rubik"/>
          <w:color w:val="425563"/>
          <w:sz w:val="20"/>
        </w:rPr>
      </w:pPr>
      <w:r>
        <w:rPr>
          <w:rFonts w:ascii="Rubik" w:hAnsi="Rubik" w:cs="Rubik"/>
          <w:b/>
          <w:bCs/>
          <w:color w:val="425563"/>
          <w:sz w:val="20"/>
        </w:rPr>
        <w:t>Framework:</w:t>
      </w:r>
      <w:r>
        <w:t xml:space="preserve">  </w:t>
      </w:r>
      <w:r>
        <w:tab/>
      </w:r>
      <w:r>
        <w:tab/>
      </w:r>
      <w:r>
        <w:tab/>
      </w:r>
      <w:r w:rsidR="00C61404">
        <w:rPr>
          <w:rFonts w:ascii="Rubik" w:hAnsi="Rubik" w:cs="Rubik"/>
          <w:color w:val="425563"/>
          <w:sz w:val="20"/>
        </w:rPr>
        <w:t>Spark</w:t>
      </w:r>
    </w:p>
    <w:p w:rsidR="00A70B38" w:rsidRPr="00140A10" w:rsidRDefault="00A70B38" w:rsidP="00FF06CE">
      <w:pPr>
        <w:spacing w:line="276" w:lineRule="auto"/>
        <w:rPr>
          <w:rFonts w:ascii="Rubik" w:hAnsi="Rubik" w:cs="Rubik"/>
          <w:color w:val="425563"/>
          <w:sz w:val="16"/>
          <w:szCs w:val="16"/>
        </w:rPr>
      </w:pPr>
    </w:p>
    <w:p w:rsidR="00A70B38" w:rsidRPr="00540EAE" w:rsidRDefault="00A70B38" w:rsidP="00540EAE">
      <w:pPr>
        <w:pStyle w:val="Heading7"/>
        <w:spacing w:line="276" w:lineRule="auto"/>
        <w:ind w:left="2880" w:hanging="2880"/>
        <w:rPr>
          <w:rFonts w:ascii="Rubik" w:hAnsi="Rubik" w:cs="Rubik"/>
          <w:b w:val="0"/>
          <w:bCs w:val="0"/>
          <w:color w:val="425563"/>
          <w:sz w:val="20"/>
        </w:rPr>
      </w:pPr>
      <w:r w:rsidRPr="00140A10">
        <w:rPr>
          <w:rFonts w:ascii="Rubik" w:hAnsi="Rubik" w:cs="Rubik"/>
          <w:color w:val="425563"/>
          <w:sz w:val="20"/>
        </w:rPr>
        <w:t>Databases</w:t>
      </w:r>
      <w:r w:rsidRPr="00140A10">
        <w:rPr>
          <w:rFonts w:ascii="Rubik" w:hAnsi="Rubik" w:cs="Rubik"/>
          <w:b w:val="0"/>
          <w:color w:val="425563"/>
          <w:sz w:val="20"/>
        </w:rPr>
        <w:t>:</w:t>
      </w:r>
      <w:r w:rsidR="00540EAE">
        <w:rPr>
          <w:rFonts w:ascii="Rubik" w:hAnsi="Rubik" w:cs="Rubik"/>
          <w:b w:val="0"/>
          <w:color w:val="425563"/>
          <w:sz w:val="20"/>
        </w:rPr>
        <w:t xml:space="preserve"> </w:t>
      </w:r>
      <w:r w:rsidR="00D006FB">
        <w:rPr>
          <w:rFonts w:ascii="Rubik" w:hAnsi="Rubik" w:cs="Rubik"/>
          <w:b w:val="0"/>
          <w:bCs w:val="0"/>
          <w:color w:val="425563"/>
          <w:sz w:val="20"/>
        </w:rPr>
        <w:tab/>
        <w:t xml:space="preserve">Oracle, </w:t>
      </w:r>
      <w:r w:rsidR="005E0F2C">
        <w:rPr>
          <w:rFonts w:ascii="Rubik" w:hAnsi="Rubik" w:cs="Rubik"/>
          <w:b w:val="0"/>
          <w:bCs w:val="0"/>
          <w:color w:val="425563"/>
          <w:sz w:val="20"/>
        </w:rPr>
        <w:t>MySQL</w:t>
      </w:r>
      <w:r w:rsidR="00D006FB">
        <w:rPr>
          <w:rFonts w:ascii="Rubik" w:hAnsi="Rubik" w:cs="Rubik"/>
          <w:b w:val="0"/>
          <w:bCs w:val="0"/>
          <w:color w:val="425563"/>
          <w:sz w:val="20"/>
        </w:rPr>
        <w:t xml:space="preserve">, Hbase, </w:t>
      </w:r>
      <w:r w:rsidR="001E1B54">
        <w:rPr>
          <w:rFonts w:ascii="Rubik" w:hAnsi="Rubik" w:cs="Rubik"/>
          <w:b w:val="0"/>
          <w:bCs w:val="0"/>
          <w:color w:val="425563"/>
          <w:sz w:val="20"/>
        </w:rPr>
        <w:t>Hive</w:t>
      </w:r>
      <w:r w:rsidR="00540EAE" w:rsidRPr="00540EAE">
        <w:rPr>
          <w:rFonts w:ascii="Rubik" w:hAnsi="Rubik" w:cs="Rubik"/>
          <w:b w:val="0"/>
          <w:bCs w:val="0"/>
          <w:color w:val="425563"/>
          <w:sz w:val="20"/>
        </w:rPr>
        <w:tab/>
      </w:r>
      <w:r w:rsidRPr="00140A10">
        <w:rPr>
          <w:rFonts w:ascii="Rubik" w:hAnsi="Rubik" w:cs="Rubik"/>
          <w:b w:val="0"/>
          <w:color w:val="425563"/>
          <w:sz w:val="20"/>
        </w:rPr>
        <w:t xml:space="preserve"> </w:t>
      </w:r>
      <w:r w:rsidRPr="00140A10">
        <w:rPr>
          <w:rFonts w:ascii="Rubik" w:hAnsi="Rubik" w:cs="Rubik"/>
          <w:b w:val="0"/>
          <w:color w:val="425563"/>
          <w:sz w:val="20"/>
        </w:rPr>
        <w:tab/>
      </w:r>
      <w:r w:rsidRPr="00140A10">
        <w:rPr>
          <w:rFonts w:ascii="Rubik" w:hAnsi="Rubik" w:cs="Rubik"/>
          <w:b w:val="0"/>
          <w:color w:val="425563"/>
          <w:sz w:val="20"/>
        </w:rPr>
        <w:tab/>
      </w:r>
      <w:r w:rsidRPr="00140A10">
        <w:rPr>
          <w:rFonts w:ascii="Rubik" w:hAnsi="Rubik" w:cs="Rubik"/>
          <w:b w:val="0"/>
          <w:color w:val="425563"/>
          <w:sz w:val="20"/>
        </w:rPr>
        <w:tab/>
      </w:r>
    </w:p>
    <w:p w:rsidR="00A70B38" w:rsidRPr="00140A10" w:rsidRDefault="00A70B38" w:rsidP="00FF06CE">
      <w:pPr>
        <w:spacing w:line="276" w:lineRule="auto"/>
        <w:rPr>
          <w:rFonts w:ascii="Rubik" w:hAnsi="Rubik" w:cs="Rubik"/>
          <w:caps/>
          <w:color w:val="425563"/>
          <w:sz w:val="16"/>
          <w:szCs w:val="16"/>
        </w:rPr>
      </w:pPr>
    </w:p>
    <w:p w:rsidR="00FF06CE" w:rsidRDefault="00A70B38" w:rsidP="007074D5">
      <w:pPr>
        <w:pStyle w:val="Heading7"/>
        <w:spacing w:line="276" w:lineRule="auto"/>
        <w:ind w:left="2880" w:hanging="2880"/>
        <w:rPr>
          <w:rFonts w:ascii="Rubik" w:hAnsi="Rubik" w:cs="Rubik"/>
          <w:b w:val="0"/>
          <w:bCs w:val="0"/>
          <w:color w:val="425563"/>
          <w:sz w:val="20"/>
        </w:rPr>
      </w:pPr>
      <w:r w:rsidRPr="00140A10">
        <w:rPr>
          <w:rFonts w:ascii="Rubik" w:hAnsi="Rubik" w:cs="Rubik"/>
          <w:color w:val="425563"/>
          <w:sz w:val="20"/>
        </w:rPr>
        <w:t xml:space="preserve">Related </w:t>
      </w:r>
      <w:r w:rsidR="00507306">
        <w:rPr>
          <w:rFonts w:ascii="Rubik" w:hAnsi="Rubik" w:cs="Rubik"/>
          <w:color w:val="425563"/>
          <w:sz w:val="20"/>
        </w:rPr>
        <w:t xml:space="preserve">Hadoop </w:t>
      </w:r>
      <w:r w:rsidRPr="00140A10">
        <w:rPr>
          <w:rFonts w:ascii="Rubik" w:hAnsi="Rubik" w:cs="Rubik"/>
          <w:color w:val="425563"/>
          <w:sz w:val="20"/>
        </w:rPr>
        <w:t>Skills</w:t>
      </w:r>
      <w:r w:rsidR="00D257FB">
        <w:rPr>
          <w:rFonts w:ascii="Rubik" w:hAnsi="Rubik" w:cs="Rubik"/>
          <w:color w:val="425563"/>
          <w:sz w:val="20"/>
        </w:rPr>
        <w:t xml:space="preserve">: </w:t>
      </w:r>
      <w:r w:rsidR="00752258">
        <w:rPr>
          <w:rFonts w:ascii="Rubik" w:hAnsi="Rubik" w:cs="Rubik"/>
          <w:color w:val="425563"/>
          <w:sz w:val="20"/>
        </w:rPr>
        <w:t xml:space="preserve"> </w:t>
      </w:r>
      <w:r w:rsidR="00E665C6">
        <w:rPr>
          <w:rFonts w:ascii="Rubik" w:hAnsi="Rubik" w:cs="Rubik"/>
          <w:color w:val="425563"/>
          <w:sz w:val="20"/>
        </w:rPr>
        <w:tab/>
      </w:r>
      <w:r w:rsidR="005123A6">
        <w:rPr>
          <w:rFonts w:ascii="Rubik" w:hAnsi="Rubik" w:cs="Rubik"/>
          <w:b w:val="0"/>
          <w:bCs w:val="0"/>
          <w:color w:val="425563"/>
          <w:sz w:val="20"/>
        </w:rPr>
        <w:t>Hadoop, Spark</w:t>
      </w:r>
      <w:r w:rsidR="00C61404">
        <w:rPr>
          <w:rFonts w:ascii="Rubik" w:hAnsi="Rubik" w:cs="Rubik"/>
          <w:b w:val="0"/>
          <w:bCs w:val="0"/>
          <w:color w:val="425563"/>
          <w:sz w:val="20"/>
        </w:rPr>
        <w:t xml:space="preserve">, </w:t>
      </w:r>
      <w:proofErr w:type="spellStart"/>
      <w:r w:rsidR="00355101">
        <w:rPr>
          <w:rFonts w:ascii="Rubik" w:hAnsi="Rubik" w:cs="Rubik"/>
          <w:b w:val="0"/>
          <w:bCs w:val="0"/>
          <w:color w:val="425563"/>
          <w:sz w:val="20"/>
        </w:rPr>
        <w:t>Scala</w:t>
      </w:r>
      <w:proofErr w:type="spellEnd"/>
      <w:r w:rsidR="00355101">
        <w:rPr>
          <w:rFonts w:ascii="Rubik" w:hAnsi="Rubik" w:cs="Rubik"/>
          <w:b w:val="0"/>
          <w:bCs w:val="0"/>
          <w:color w:val="425563"/>
          <w:sz w:val="20"/>
        </w:rPr>
        <w:t xml:space="preserve">, </w:t>
      </w:r>
      <w:r w:rsidR="00D006FB" w:rsidRPr="00D006FB">
        <w:rPr>
          <w:rFonts w:ascii="Rubik" w:hAnsi="Rubik" w:cs="Rubik"/>
          <w:b w:val="0"/>
          <w:bCs w:val="0"/>
          <w:color w:val="425563"/>
          <w:sz w:val="20"/>
        </w:rPr>
        <w:t>HDFS, Zookeeper, Hive,</w:t>
      </w:r>
      <w:r w:rsidR="00190F1D">
        <w:rPr>
          <w:rFonts w:ascii="Rubik" w:hAnsi="Rubik" w:cs="Rubik"/>
          <w:b w:val="0"/>
          <w:bCs w:val="0"/>
          <w:color w:val="425563"/>
          <w:sz w:val="20"/>
        </w:rPr>
        <w:t xml:space="preserve"> Impala, </w:t>
      </w:r>
      <w:proofErr w:type="spellStart"/>
      <w:r w:rsidR="00507306">
        <w:rPr>
          <w:rFonts w:ascii="Rubik" w:hAnsi="Rubik" w:cs="Rubik"/>
          <w:b w:val="0"/>
          <w:bCs w:val="0"/>
          <w:color w:val="425563"/>
          <w:sz w:val="20"/>
        </w:rPr>
        <w:t>HBase</w:t>
      </w:r>
      <w:proofErr w:type="spellEnd"/>
      <w:r w:rsidR="00D006FB" w:rsidRPr="00D006FB">
        <w:rPr>
          <w:rFonts w:ascii="Rubik" w:hAnsi="Rubik" w:cs="Rubik"/>
          <w:b w:val="0"/>
          <w:bCs w:val="0"/>
          <w:color w:val="425563"/>
          <w:sz w:val="20"/>
        </w:rPr>
        <w:t xml:space="preserve">, </w:t>
      </w:r>
      <w:r w:rsidR="009527C0">
        <w:rPr>
          <w:rFonts w:ascii="Rubik" w:hAnsi="Rubik" w:cs="Rubik"/>
          <w:b w:val="0"/>
          <w:bCs w:val="0"/>
          <w:color w:val="425563"/>
          <w:sz w:val="20"/>
        </w:rPr>
        <w:t xml:space="preserve">Cassandra, </w:t>
      </w:r>
      <w:proofErr w:type="spellStart"/>
      <w:r w:rsidR="00D006FB" w:rsidRPr="00D006FB">
        <w:rPr>
          <w:rFonts w:ascii="Rubik" w:hAnsi="Rubik" w:cs="Rubik"/>
          <w:b w:val="0"/>
          <w:bCs w:val="0"/>
          <w:color w:val="425563"/>
          <w:sz w:val="20"/>
        </w:rPr>
        <w:t>Sqoop</w:t>
      </w:r>
      <w:proofErr w:type="spellEnd"/>
      <w:r w:rsidR="00D006FB" w:rsidRPr="00D006FB">
        <w:rPr>
          <w:rFonts w:ascii="Rubik" w:hAnsi="Rubik" w:cs="Rubik"/>
          <w:b w:val="0"/>
          <w:bCs w:val="0"/>
          <w:color w:val="425563"/>
          <w:sz w:val="20"/>
        </w:rPr>
        <w:t xml:space="preserve">, </w:t>
      </w:r>
      <w:proofErr w:type="spellStart"/>
      <w:r w:rsidR="00D006FB" w:rsidRPr="00D006FB">
        <w:rPr>
          <w:rFonts w:ascii="Rubik" w:hAnsi="Rubik" w:cs="Rubik"/>
          <w:b w:val="0"/>
          <w:bCs w:val="0"/>
          <w:color w:val="425563"/>
          <w:sz w:val="20"/>
        </w:rPr>
        <w:t>Ooz</w:t>
      </w:r>
      <w:r w:rsidR="005123A6">
        <w:rPr>
          <w:rFonts w:ascii="Rubik" w:hAnsi="Rubik" w:cs="Rubik"/>
          <w:b w:val="0"/>
          <w:bCs w:val="0"/>
          <w:color w:val="425563"/>
          <w:sz w:val="20"/>
        </w:rPr>
        <w:t>ie</w:t>
      </w:r>
      <w:proofErr w:type="spellEnd"/>
      <w:r w:rsidR="005123A6">
        <w:rPr>
          <w:rFonts w:ascii="Rubik" w:hAnsi="Rubik" w:cs="Rubik"/>
          <w:b w:val="0"/>
          <w:bCs w:val="0"/>
          <w:color w:val="425563"/>
          <w:sz w:val="20"/>
        </w:rPr>
        <w:t>, Flume, Yarn, Zookeeper, Azure</w:t>
      </w:r>
      <w:r w:rsidR="00D006FB" w:rsidRPr="00D006FB">
        <w:rPr>
          <w:rFonts w:ascii="Rubik" w:hAnsi="Rubik" w:cs="Rubik"/>
          <w:b w:val="0"/>
          <w:bCs w:val="0"/>
          <w:color w:val="425563"/>
          <w:sz w:val="20"/>
        </w:rPr>
        <w:t xml:space="preserve">, Apache </w:t>
      </w:r>
      <w:r w:rsidR="00507306">
        <w:rPr>
          <w:rFonts w:ascii="Rubik" w:hAnsi="Rubik" w:cs="Rubik"/>
          <w:b w:val="0"/>
          <w:bCs w:val="0"/>
          <w:color w:val="425563"/>
          <w:sz w:val="20"/>
        </w:rPr>
        <w:t>Kafka</w:t>
      </w:r>
      <w:r w:rsidR="00D006FB" w:rsidRPr="00D006FB">
        <w:rPr>
          <w:rFonts w:ascii="Rubik" w:hAnsi="Rubik" w:cs="Rubik"/>
          <w:b w:val="0"/>
          <w:bCs w:val="0"/>
          <w:color w:val="425563"/>
          <w:sz w:val="20"/>
        </w:rPr>
        <w:t>, SOAP, Restful,</w:t>
      </w:r>
      <w:r w:rsidR="00100939">
        <w:rPr>
          <w:rFonts w:ascii="Rubik" w:hAnsi="Rubik" w:cs="Rubik"/>
          <w:b w:val="0"/>
          <w:bCs w:val="0"/>
          <w:color w:val="425563"/>
          <w:sz w:val="20"/>
        </w:rPr>
        <w:t xml:space="preserve"> </w:t>
      </w:r>
      <w:r w:rsidR="007074D5">
        <w:rPr>
          <w:rFonts w:ascii="Rubik" w:hAnsi="Rubik" w:cs="Rubik"/>
          <w:b w:val="0"/>
          <w:bCs w:val="0"/>
          <w:color w:val="425563"/>
          <w:sz w:val="20"/>
        </w:rPr>
        <w:t xml:space="preserve">Groovy, </w:t>
      </w:r>
      <w:proofErr w:type="spellStart"/>
      <w:r w:rsidR="001E1B54">
        <w:rPr>
          <w:rFonts w:ascii="Rubik" w:hAnsi="Rubik" w:cs="Rubik"/>
          <w:b w:val="0"/>
          <w:bCs w:val="0"/>
          <w:color w:val="425563"/>
          <w:sz w:val="20"/>
        </w:rPr>
        <w:t>G</w:t>
      </w:r>
      <w:r w:rsidR="00100939">
        <w:rPr>
          <w:rFonts w:ascii="Rubik" w:hAnsi="Rubik" w:cs="Rubik"/>
          <w:b w:val="0"/>
          <w:bCs w:val="0"/>
          <w:color w:val="425563"/>
          <w:sz w:val="20"/>
        </w:rPr>
        <w:t>radle</w:t>
      </w:r>
      <w:proofErr w:type="spellEnd"/>
      <w:r w:rsidR="00100939">
        <w:rPr>
          <w:rFonts w:ascii="Rubik" w:hAnsi="Rubik" w:cs="Rubik"/>
          <w:b w:val="0"/>
          <w:bCs w:val="0"/>
          <w:color w:val="425563"/>
          <w:sz w:val="20"/>
        </w:rPr>
        <w:t xml:space="preserve">, </w:t>
      </w:r>
      <w:r w:rsidR="00D006FB" w:rsidRPr="00D006FB">
        <w:rPr>
          <w:rFonts w:ascii="Rubik" w:hAnsi="Rubik" w:cs="Rubik"/>
          <w:b w:val="0"/>
          <w:bCs w:val="0"/>
          <w:color w:val="425563"/>
          <w:sz w:val="20"/>
        </w:rPr>
        <w:t>Jenkins</w:t>
      </w:r>
      <w:r w:rsidR="001E1B54">
        <w:rPr>
          <w:rFonts w:ascii="Rubik" w:hAnsi="Rubik" w:cs="Rubik"/>
          <w:b w:val="0"/>
          <w:bCs w:val="0"/>
          <w:color w:val="425563"/>
          <w:sz w:val="20"/>
        </w:rPr>
        <w:t xml:space="preserve">, </w:t>
      </w:r>
      <w:r w:rsidR="00D257FB">
        <w:rPr>
          <w:rFonts w:ascii="Rubik" w:hAnsi="Rubik" w:cs="Rubik"/>
          <w:b w:val="0"/>
          <w:bCs w:val="0"/>
          <w:color w:val="425563"/>
          <w:sz w:val="20"/>
        </w:rPr>
        <w:t xml:space="preserve">AWS, </w:t>
      </w:r>
      <w:proofErr w:type="spellStart"/>
      <w:r w:rsidR="001E1B54">
        <w:rPr>
          <w:rFonts w:ascii="Rubik" w:hAnsi="Rubik" w:cs="Rubik"/>
          <w:b w:val="0"/>
          <w:bCs w:val="0"/>
          <w:color w:val="425563"/>
          <w:sz w:val="20"/>
        </w:rPr>
        <w:t>Streamsets</w:t>
      </w:r>
      <w:proofErr w:type="spellEnd"/>
      <w:r w:rsidR="001E1B54">
        <w:rPr>
          <w:rFonts w:ascii="Rubik" w:hAnsi="Rubik" w:cs="Rubik"/>
          <w:b w:val="0"/>
          <w:bCs w:val="0"/>
          <w:color w:val="425563"/>
          <w:sz w:val="20"/>
        </w:rPr>
        <w:t>.</w:t>
      </w:r>
    </w:p>
    <w:p w:rsidR="007074D5" w:rsidRPr="007074D5" w:rsidRDefault="007074D5" w:rsidP="007074D5"/>
    <w:p w:rsidR="00A70B38" w:rsidRPr="00140A10" w:rsidRDefault="00FF06CE" w:rsidP="00FF06CE">
      <w:pPr>
        <w:pStyle w:val="Heading2"/>
        <w:spacing w:line="276" w:lineRule="auto"/>
        <w:rPr>
          <w:rFonts w:ascii="Rubik" w:hAnsi="Rubik" w:cs="Rubik"/>
          <w:color w:val="425563"/>
          <w:sz w:val="24"/>
          <w:szCs w:val="24"/>
        </w:rPr>
      </w:pPr>
      <w:r w:rsidRPr="00140A10">
        <w:rPr>
          <w:rFonts w:ascii="Rubik" w:hAnsi="Rubik" w:cs="Rubik"/>
          <w:color w:val="425563"/>
          <w:sz w:val="24"/>
          <w:szCs w:val="24"/>
        </w:rPr>
        <w:t>EXPERIENCE</w:t>
      </w:r>
      <w:r w:rsidRPr="00140A10">
        <w:rPr>
          <w:rFonts w:ascii="Rubik" w:hAnsi="Rubik" w:cs="Rubik"/>
          <w:color w:val="425563"/>
          <w:sz w:val="24"/>
          <w:szCs w:val="24"/>
        </w:rPr>
        <w:tab/>
      </w:r>
      <w:r w:rsidRPr="00140A10">
        <w:rPr>
          <w:rFonts w:ascii="Rubik" w:hAnsi="Rubik" w:cs="Rubik"/>
          <w:color w:val="425563"/>
          <w:sz w:val="24"/>
          <w:szCs w:val="24"/>
        </w:rPr>
        <w:tab/>
      </w:r>
      <w:r w:rsidRPr="00140A10">
        <w:rPr>
          <w:rFonts w:ascii="Rubik" w:hAnsi="Rubik" w:cs="Rubik"/>
          <w:color w:val="425563"/>
          <w:sz w:val="24"/>
          <w:szCs w:val="24"/>
        </w:rPr>
        <w:tab/>
      </w:r>
      <w:r w:rsidRPr="00140A10">
        <w:rPr>
          <w:rFonts w:ascii="Rubik" w:hAnsi="Rubik" w:cs="Rubik"/>
          <w:color w:val="425563"/>
          <w:sz w:val="24"/>
          <w:szCs w:val="24"/>
        </w:rPr>
        <w:tab/>
      </w:r>
      <w:r w:rsidRPr="00140A10">
        <w:rPr>
          <w:rFonts w:ascii="Rubik" w:hAnsi="Rubik" w:cs="Rubik"/>
          <w:color w:val="425563"/>
          <w:sz w:val="24"/>
          <w:szCs w:val="24"/>
        </w:rPr>
        <w:tab/>
      </w:r>
      <w:r w:rsidRPr="00140A10">
        <w:rPr>
          <w:rFonts w:ascii="Rubik" w:hAnsi="Rubik" w:cs="Rubik"/>
          <w:color w:val="425563"/>
          <w:sz w:val="24"/>
          <w:szCs w:val="24"/>
        </w:rPr>
        <w:tab/>
      </w:r>
      <w:r w:rsidRPr="00140A10">
        <w:rPr>
          <w:rFonts w:ascii="Rubik" w:hAnsi="Rubik" w:cs="Rubik"/>
          <w:color w:val="425563"/>
          <w:sz w:val="24"/>
          <w:szCs w:val="24"/>
        </w:rPr>
        <w:tab/>
      </w:r>
    </w:p>
    <w:p w:rsidR="00A70B38" w:rsidRPr="00140A10" w:rsidRDefault="00A70B38" w:rsidP="00FF06CE">
      <w:pPr>
        <w:pStyle w:val="BodyText2"/>
        <w:spacing w:line="276" w:lineRule="auto"/>
        <w:rPr>
          <w:rFonts w:ascii="Rubik" w:hAnsi="Rubik" w:cs="Rubik"/>
          <w:color w:val="425563"/>
          <w:sz w:val="16"/>
          <w:szCs w:val="16"/>
        </w:rPr>
      </w:pPr>
    </w:p>
    <w:p w:rsidR="00A70B38" w:rsidRPr="00140A10" w:rsidRDefault="008B1730" w:rsidP="00D006FB">
      <w:pPr>
        <w:pStyle w:val="BodyText2"/>
        <w:spacing w:line="276" w:lineRule="auto"/>
        <w:rPr>
          <w:rFonts w:ascii="Rubik" w:hAnsi="Rubik" w:cs="Rubik"/>
          <w:color w:val="425563"/>
          <w:sz w:val="20"/>
        </w:rPr>
      </w:pPr>
      <w:r>
        <w:rPr>
          <w:rFonts w:ascii="Rubik" w:hAnsi="Rubik" w:cs="Rubik"/>
          <w:color w:val="425563"/>
          <w:sz w:val="20"/>
        </w:rPr>
        <w:t>OCLC</w:t>
      </w:r>
      <w:r w:rsidR="003243D2">
        <w:rPr>
          <w:rFonts w:ascii="Rubik" w:hAnsi="Rubik" w:cs="Rubik"/>
          <w:color w:val="425563"/>
          <w:sz w:val="20"/>
        </w:rPr>
        <w:t xml:space="preserve">, </w:t>
      </w:r>
      <w:r w:rsidR="006D6E89">
        <w:rPr>
          <w:rFonts w:ascii="Rubik" w:hAnsi="Rubik" w:cs="Rubik"/>
          <w:color w:val="425563"/>
          <w:sz w:val="20"/>
        </w:rPr>
        <w:t xml:space="preserve">Columbus </w:t>
      </w:r>
      <w:r w:rsidR="003243D2">
        <w:rPr>
          <w:rFonts w:ascii="Rubik" w:hAnsi="Rubik" w:cs="Rubik"/>
          <w:color w:val="425563"/>
          <w:sz w:val="20"/>
        </w:rPr>
        <w:t>O</w:t>
      </w:r>
      <w:r w:rsidR="00FA1C71">
        <w:rPr>
          <w:rFonts w:ascii="Rubik" w:hAnsi="Rubik" w:cs="Rubik"/>
          <w:color w:val="425563"/>
          <w:sz w:val="20"/>
        </w:rPr>
        <w:t xml:space="preserve">H    </w:t>
      </w:r>
      <w:r w:rsidR="009D6550" w:rsidRPr="00140A10">
        <w:rPr>
          <w:rFonts w:ascii="Rubik" w:hAnsi="Rubik" w:cs="Rubik"/>
          <w:color w:val="425563"/>
          <w:sz w:val="20"/>
        </w:rPr>
        <w:tab/>
      </w:r>
      <w:r w:rsidR="00D257FB">
        <w:rPr>
          <w:rFonts w:ascii="Rubik" w:hAnsi="Rubik" w:cs="Rubik"/>
          <w:color w:val="425563"/>
          <w:sz w:val="20"/>
        </w:rPr>
        <w:t xml:space="preserve">          </w:t>
      </w:r>
      <w:r w:rsidR="008541C2">
        <w:rPr>
          <w:rFonts w:ascii="Rubik" w:hAnsi="Rubik" w:cs="Rubik"/>
          <w:color w:val="425563"/>
          <w:sz w:val="20"/>
        </w:rPr>
        <w:t xml:space="preserve">                                     </w:t>
      </w:r>
      <w:r w:rsidR="00D257FB">
        <w:rPr>
          <w:rFonts w:ascii="Rubik" w:hAnsi="Rubik" w:cs="Rubik"/>
          <w:color w:val="425563"/>
          <w:sz w:val="20"/>
        </w:rPr>
        <w:t xml:space="preserve">                    </w:t>
      </w:r>
      <w:r w:rsidR="007B4C20">
        <w:rPr>
          <w:rFonts w:ascii="Rubik" w:hAnsi="Rubik" w:cs="Rubik"/>
          <w:color w:val="425563"/>
          <w:sz w:val="20"/>
        </w:rPr>
        <w:tab/>
      </w:r>
      <w:r w:rsidR="00E665C6">
        <w:rPr>
          <w:rFonts w:ascii="Rubik" w:hAnsi="Rubik" w:cs="Rubik"/>
          <w:color w:val="425563"/>
          <w:sz w:val="20"/>
        </w:rPr>
        <w:t xml:space="preserve">   </w:t>
      </w:r>
      <w:r w:rsidR="00A70B38" w:rsidRPr="00140A10">
        <w:rPr>
          <w:rFonts w:ascii="Rubik" w:hAnsi="Rubik" w:cs="Rubik"/>
          <w:color w:val="425563"/>
          <w:sz w:val="20"/>
        </w:rPr>
        <w:t>20</w:t>
      </w:r>
      <w:r w:rsidR="00D006FB">
        <w:rPr>
          <w:rFonts w:ascii="Rubik" w:hAnsi="Rubik" w:cs="Rubik"/>
          <w:color w:val="425563"/>
          <w:sz w:val="20"/>
        </w:rPr>
        <w:t>1</w:t>
      </w:r>
      <w:r w:rsidR="00A70B38" w:rsidRPr="00140A10">
        <w:rPr>
          <w:rFonts w:ascii="Rubik" w:hAnsi="Rubik" w:cs="Rubik"/>
          <w:color w:val="425563"/>
          <w:sz w:val="20"/>
        </w:rPr>
        <w:t>7 – Present</w:t>
      </w:r>
    </w:p>
    <w:p w:rsidR="00D006FB" w:rsidRPr="00FF06CE" w:rsidRDefault="00D006FB" w:rsidP="00FF06CE">
      <w:pPr>
        <w:pStyle w:val="normal1"/>
        <w:spacing w:line="276" w:lineRule="auto"/>
        <w:rPr>
          <w:rFonts w:ascii="Rubik" w:hAnsi="Rubik" w:cs="Rubik"/>
          <w:i/>
          <w:iCs/>
          <w:color w:val="425563"/>
          <w:sz w:val="20"/>
          <w:szCs w:val="20"/>
        </w:rPr>
      </w:pPr>
      <w:r>
        <w:rPr>
          <w:rStyle w:val="normalchar1"/>
          <w:rFonts w:ascii="Rubik" w:hAnsi="Rubik" w:cs="Rubik"/>
          <w:i/>
          <w:iCs/>
          <w:color w:val="425563"/>
          <w:sz w:val="20"/>
          <w:szCs w:val="20"/>
        </w:rPr>
        <w:t>Software Engineer</w:t>
      </w:r>
      <w:r w:rsidR="009D3F8F">
        <w:rPr>
          <w:rStyle w:val="normalchar1"/>
          <w:rFonts w:ascii="Rubik" w:hAnsi="Rubik" w:cs="Rubik"/>
          <w:i/>
          <w:iCs/>
          <w:color w:val="425563"/>
          <w:sz w:val="20"/>
          <w:szCs w:val="20"/>
        </w:rPr>
        <w:t xml:space="preserve"> </w:t>
      </w:r>
      <w:r w:rsidR="008B1730">
        <w:rPr>
          <w:rStyle w:val="normalchar1"/>
          <w:rFonts w:ascii="Rubik" w:hAnsi="Rubik" w:cs="Rubik"/>
          <w:i/>
          <w:iCs/>
          <w:color w:val="425563"/>
          <w:sz w:val="20"/>
          <w:szCs w:val="20"/>
        </w:rPr>
        <w:t>Consultant</w:t>
      </w:r>
      <w:r>
        <w:rPr>
          <w:rStyle w:val="normalchar1"/>
          <w:rFonts w:ascii="Rubik" w:hAnsi="Rubik" w:cs="Rubik"/>
          <w:i/>
          <w:iCs/>
          <w:color w:val="425563"/>
          <w:sz w:val="20"/>
          <w:szCs w:val="20"/>
        </w:rPr>
        <w:t xml:space="preserve"> - OCLC</w:t>
      </w:r>
    </w:p>
    <w:p w:rsidR="00E35EDF" w:rsidRPr="005E77F7" w:rsidRDefault="00CB0613" w:rsidP="00767DD5">
      <w:pPr>
        <w:numPr>
          <w:ilvl w:val="0"/>
          <w:numId w:val="41"/>
        </w:numPr>
        <w:tabs>
          <w:tab w:val="left" w:pos="720"/>
          <w:tab w:val="left" w:pos="2430"/>
        </w:tabs>
        <w:spacing w:line="276" w:lineRule="auto"/>
        <w:rPr>
          <w:rFonts w:ascii="Rubik" w:hAnsi="Rubik" w:cs="Rubik"/>
          <w:color w:val="425563"/>
          <w:sz w:val="20"/>
        </w:rPr>
      </w:pPr>
      <w:r w:rsidRPr="005E77F7">
        <w:rPr>
          <w:rFonts w:ascii="Rubik" w:hAnsi="Rubik" w:cs="Rubik"/>
          <w:color w:val="425563"/>
          <w:sz w:val="20"/>
        </w:rPr>
        <w:t xml:space="preserve">For multiple projects, developed different Spark Streaming applications to successfully run the spark jobs in </w:t>
      </w:r>
      <w:r w:rsidR="00A01078">
        <w:rPr>
          <w:rFonts w:ascii="Rubik" w:hAnsi="Rubik" w:cs="Rubik"/>
          <w:color w:val="425563"/>
          <w:sz w:val="20"/>
        </w:rPr>
        <w:t xml:space="preserve">authenticated </w:t>
      </w:r>
      <w:r w:rsidRPr="005E77F7">
        <w:rPr>
          <w:rFonts w:ascii="Rubik" w:hAnsi="Rubik" w:cs="Rubik"/>
          <w:color w:val="425563"/>
          <w:sz w:val="20"/>
        </w:rPr>
        <w:t xml:space="preserve">Cloudera cluster. </w:t>
      </w:r>
    </w:p>
    <w:p w:rsidR="00E35EDF" w:rsidRDefault="00E35EDF" w:rsidP="00767DD5">
      <w:pPr>
        <w:numPr>
          <w:ilvl w:val="0"/>
          <w:numId w:val="41"/>
        </w:numPr>
        <w:tabs>
          <w:tab w:val="left" w:pos="720"/>
          <w:tab w:val="left" w:pos="2430"/>
        </w:tabs>
        <w:spacing w:line="276" w:lineRule="auto"/>
        <w:rPr>
          <w:rFonts w:ascii="Rubik" w:hAnsi="Rubik" w:cs="Rubik"/>
          <w:color w:val="425563"/>
          <w:sz w:val="20"/>
        </w:rPr>
      </w:pPr>
      <w:r w:rsidRPr="00CB0613">
        <w:rPr>
          <w:rFonts w:ascii="Rubik" w:hAnsi="Rubik" w:cs="Rubik"/>
          <w:color w:val="425563"/>
          <w:sz w:val="20"/>
        </w:rPr>
        <w:t xml:space="preserve">Implemented Spark </w:t>
      </w:r>
      <w:r w:rsidR="005E77F7" w:rsidRPr="005E77F7">
        <w:rPr>
          <w:rFonts w:ascii="Rubik" w:hAnsi="Rubik" w:cs="Rubik"/>
          <w:color w:val="425563"/>
          <w:sz w:val="20"/>
        </w:rPr>
        <w:t xml:space="preserve">Streaming applications </w:t>
      </w:r>
      <w:r w:rsidRPr="00CB0613">
        <w:rPr>
          <w:rFonts w:ascii="Rubik" w:hAnsi="Rubik" w:cs="Rubik"/>
          <w:color w:val="425563"/>
          <w:sz w:val="20"/>
        </w:rPr>
        <w:t xml:space="preserve">using </w:t>
      </w:r>
      <w:r w:rsidR="00A01078">
        <w:rPr>
          <w:rFonts w:ascii="Rubik" w:hAnsi="Rubik" w:cs="Rubik"/>
          <w:color w:val="425563"/>
          <w:sz w:val="20"/>
        </w:rPr>
        <w:t xml:space="preserve">mainly </w:t>
      </w:r>
      <w:r w:rsidRPr="00CB0613">
        <w:rPr>
          <w:rFonts w:ascii="Rubik" w:hAnsi="Rubik" w:cs="Rubik"/>
          <w:color w:val="425563"/>
          <w:sz w:val="20"/>
        </w:rPr>
        <w:t xml:space="preserve">Java and Spark </w:t>
      </w:r>
      <w:r w:rsidR="005E77F7">
        <w:rPr>
          <w:rFonts w:ascii="Rubik" w:hAnsi="Rubik" w:cs="Rubik"/>
          <w:color w:val="425563"/>
          <w:sz w:val="20"/>
        </w:rPr>
        <w:t xml:space="preserve">SQL </w:t>
      </w:r>
      <w:r w:rsidRPr="00CB0613">
        <w:rPr>
          <w:rFonts w:ascii="Rubik" w:hAnsi="Rubik" w:cs="Rubik"/>
          <w:color w:val="425563"/>
          <w:sz w:val="20"/>
        </w:rPr>
        <w:t xml:space="preserve">for faster </w:t>
      </w:r>
      <w:r w:rsidR="005E77F7">
        <w:rPr>
          <w:rFonts w:ascii="Rubik" w:hAnsi="Rubik" w:cs="Rubik"/>
          <w:color w:val="425563"/>
          <w:sz w:val="20"/>
        </w:rPr>
        <w:t xml:space="preserve">data flow and </w:t>
      </w:r>
      <w:r w:rsidRPr="00CB0613">
        <w:rPr>
          <w:rFonts w:ascii="Rubik" w:hAnsi="Rubik" w:cs="Rubik"/>
          <w:color w:val="425563"/>
          <w:sz w:val="20"/>
        </w:rPr>
        <w:t xml:space="preserve">processing of data. </w:t>
      </w:r>
    </w:p>
    <w:p w:rsidR="0062456B" w:rsidRPr="0062456B" w:rsidRDefault="0062456B" w:rsidP="0062456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Used Cloudera Manager for continuous managing and monitoring the </w:t>
      </w:r>
      <w:r>
        <w:rPr>
          <w:rFonts w:ascii="Rubik" w:hAnsi="Rubik" w:cs="Rubik"/>
          <w:color w:val="425563"/>
          <w:sz w:val="20"/>
        </w:rPr>
        <w:t xml:space="preserve">Spark Jobs in </w:t>
      </w:r>
      <w:r w:rsidRPr="00D006FB">
        <w:rPr>
          <w:rFonts w:ascii="Rubik" w:hAnsi="Rubik" w:cs="Rubik"/>
          <w:color w:val="425563"/>
          <w:sz w:val="20"/>
        </w:rPr>
        <w:t>Hadoop cluster.</w:t>
      </w:r>
    </w:p>
    <w:p w:rsidR="0062456B" w:rsidRDefault="00A01078" w:rsidP="0062456B">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 xml:space="preserve">Used </w:t>
      </w:r>
      <w:r w:rsidR="0062456B">
        <w:rPr>
          <w:rFonts w:ascii="Rubik" w:hAnsi="Rubik" w:cs="Rubik"/>
          <w:color w:val="425563"/>
          <w:sz w:val="20"/>
        </w:rPr>
        <w:t xml:space="preserve">Hadoop based </w:t>
      </w:r>
      <w:r>
        <w:rPr>
          <w:rFonts w:ascii="Rubik" w:hAnsi="Rubik" w:cs="Rubik"/>
          <w:color w:val="425563"/>
          <w:sz w:val="20"/>
        </w:rPr>
        <w:t xml:space="preserve">storage systems like HDFS, </w:t>
      </w:r>
      <w:proofErr w:type="spellStart"/>
      <w:r>
        <w:rPr>
          <w:rFonts w:ascii="Rubik" w:hAnsi="Rubik" w:cs="Rubik"/>
          <w:color w:val="425563"/>
          <w:sz w:val="20"/>
        </w:rPr>
        <w:t>HBase</w:t>
      </w:r>
      <w:proofErr w:type="spellEnd"/>
      <w:r w:rsidR="009527C0">
        <w:rPr>
          <w:rFonts w:ascii="Rubik" w:hAnsi="Rubik" w:cs="Rubik"/>
          <w:color w:val="425563"/>
          <w:sz w:val="20"/>
        </w:rPr>
        <w:t>, Cassandra</w:t>
      </w:r>
      <w:r>
        <w:rPr>
          <w:rFonts w:ascii="Rubik" w:hAnsi="Rubik" w:cs="Rubik"/>
          <w:color w:val="425563"/>
          <w:sz w:val="20"/>
        </w:rPr>
        <w:t xml:space="preserve"> and </w:t>
      </w:r>
      <w:proofErr w:type="spellStart"/>
      <w:r>
        <w:rPr>
          <w:rFonts w:ascii="Rubik" w:hAnsi="Rubik" w:cs="Rubik"/>
          <w:color w:val="425563"/>
          <w:sz w:val="20"/>
        </w:rPr>
        <w:t>MySql</w:t>
      </w:r>
      <w:proofErr w:type="spellEnd"/>
      <w:r>
        <w:rPr>
          <w:rFonts w:ascii="Rubik" w:hAnsi="Rubik" w:cs="Rubik"/>
          <w:color w:val="425563"/>
          <w:sz w:val="20"/>
        </w:rPr>
        <w:t xml:space="preserve"> to store the processed and transformed data</w:t>
      </w:r>
      <w:r w:rsidR="0062456B">
        <w:rPr>
          <w:rFonts w:ascii="Rubik" w:hAnsi="Rubik" w:cs="Rubik"/>
          <w:color w:val="425563"/>
          <w:sz w:val="20"/>
        </w:rPr>
        <w:t xml:space="preserve"> in the Cloudera environment. </w:t>
      </w:r>
    </w:p>
    <w:p w:rsidR="00FF30D9" w:rsidRDefault="00FF30D9" w:rsidP="0062456B">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Used Avro, Parquet and Json vendor data formats to store in HDFS.</w:t>
      </w:r>
    </w:p>
    <w:p w:rsidR="00A94504" w:rsidRDefault="002933DC" w:rsidP="00767DD5">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Actively, i</w:t>
      </w:r>
      <w:r w:rsidR="005E77F7" w:rsidRPr="005E77F7">
        <w:rPr>
          <w:rFonts w:ascii="Rubik" w:hAnsi="Rubik" w:cs="Rubik"/>
          <w:color w:val="425563"/>
          <w:sz w:val="20"/>
        </w:rPr>
        <w:t xml:space="preserve">nvolved </w:t>
      </w:r>
      <w:r w:rsidR="00CB0613" w:rsidRPr="005E77F7">
        <w:rPr>
          <w:rFonts w:ascii="Rubik" w:hAnsi="Rubik" w:cs="Rubik"/>
          <w:color w:val="425563"/>
          <w:sz w:val="20"/>
        </w:rPr>
        <w:t>in designing</w:t>
      </w:r>
      <w:r>
        <w:rPr>
          <w:rFonts w:ascii="Rubik" w:hAnsi="Rubik" w:cs="Rubik"/>
          <w:color w:val="425563"/>
          <w:sz w:val="20"/>
        </w:rPr>
        <w:t xml:space="preserve"> the applications with the product, and </w:t>
      </w:r>
      <w:r w:rsidR="00CB0613" w:rsidRPr="005E77F7">
        <w:rPr>
          <w:rFonts w:ascii="Rubik" w:hAnsi="Rubik" w:cs="Rubik"/>
          <w:color w:val="425563"/>
          <w:sz w:val="20"/>
        </w:rPr>
        <w:t>develop</w:t>
      </w:r>
      <w:r>
        <w:rPr>
          <w:rFonts w:ascii="Rubik" w:hAnsi="Rubik" w:cs="Rubik"/>
          <w:color w:val="425563"/>
          <w:sz w:val="20"/>
        </w:rPr>
        <w:t>ed</w:t>
      </w:r>
      <w:r w:rsidR="00CB0613" w:rsidRPr="005E77F7">
        <w:rPr>
          <w:rFonts w:ascii="Rubik" w:hAnsi="Rubik" w:cs="Rubik"/>
          <w:color w:val="425563"/>
          <w:sz w:val="20"/>
        </w:rPr>
        <w:t xml:space="preserve"> </w:t>
      </w:r>
      <w:r w:rsidR="00E35EDF" w:rsidRPr="005E77F7">
        <w:rPr>
          <w:rFonts w:ascii="Rubik" w:hAnsi="Rubik" w:cs="Rubik"/>
          <w:color w:val="425563"/>
          <w:sz w:val="20"/>
        </w:rPr>
        <w:t>and tes</w:t>
      </w:r>
      <w:r>
        <w:rPr>
          <w:rFonts w:ascii="Rubik" w:hAnsi="Rubik" w:cs="Rubik"/>
          <w:color w:val="425563"/>
          <w:sz w:val="20"/>
        </w:rPr>
        <w:t xml:space="preserve">ted </w:t>
      </w:r>
      <w:r w:rsidR="00CB0613" w:rsidRPr="005E77F7">
        <w:rPr>
          <w:rFonts w:ascii="Rubik" w:hAnsi="Rubik" w:cs="Rubik"/>
          <w:color w:val="425563"/>
          <w:sz w:val="20"/>
        </w:rPr>
        <w:t>the</w:t>
      </w:r>
      <w:r w:rsidR="00E35EDF" w:rsidRPr="005E77F7">
        <w:rPr>
          <w:rFonts w:ascii="Rubik" w:hAnsi="Rubik" w:cs="Rubik"/>
          <w:color w:val="425563"/>
          <w:sz w:val="20"/>
        </w:rPr>
        <w:t xml:space="preserve"> end-to-end design</w:t>
      </w:r>
      <w:r>
        <w:rPr>
          <w:rFonts w:ascii="Rubik" w:hAnsi="Rubik" w:cs="Rubik"/>
          <w:color w:val="425563"/>
          <w:sz w:val="20"/>
        </w:rPr>
        <w:t>ed</w:t>
      </w:r>
      <w:r w:rsidR="00E35EDF" w:rsidRPr="005E77F7">
        <w:rPr>
          <w:rFonts w:ascii="Rubik" w:hAnsi="Rubik" w:cs="Rubik"/>
          <w:color w:val="425563"/>
          <w:sz w:val="20"/>
        </w:rPr>
        <w:t xml:space="preserve"> flows</w:t>
      </w:r>
      <w:r w:rsidR="005E77F7" w:rsidRPr="005E77F7">
        <w:rPr>
          <w:rFonts w:ascii="Rubik" w:hAnsi="Rubik" w:cs="Rubik"/>
          <w:color w:val="425563"/>
          <w:sz w:val="20"/>
        </w:rPr>
        <w:t xml:space="preserve"> for each of the Hadoop based applications</w:t>
      </w:r>
      <w:r>
        <w:rPr>
          <w:rFonts w:ascii="Rubik" w:hAnsi="Rubik" w:cs="Rubik"/>
          <w:color w:val="425563"/>
          <w:sz w:val="20"/>
        </w:rPr>
        <w:t>.</w:t>
      </w:r>
    </w:p>
    <w:p w:rsidR="000D56A2" w:rsidRDefault="00A01078" w:rsidP="00767DD5">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Built</w:t>
      </w:r>
      <w:r w:rsidR="002933DC">
        <w:rPr>
          <w:rFonts w:ascii="Rubik" w:hAnsi="Rubik" w:cs="Rubik"/>
          <w:color w:val="425563"/>
          <w:sz w:val="20"/>
        </w:rPr>
        <w:t xml:space="preserve"> </w:t>
      </w:r>
      <w:proofErr w:type="spellStart"/>
      <w:r w:rsidRPr="005E77F7">
        <w:rPr>
          <w:rFonts w:ascii="Rubik" w:hAnsi="Rubik" w:cs="Rubik"/>
          <w:color w:val="425563"/>
          <w:sz w:val="20"/>
        </w:rPr>
        <w:t>Streamsets</w:t>
      </w:r>
      <w:proofErr w:type="spellEnd"/>
      <w:r>
        <w:rPr>
          <w:rFonts w:ascii="Rubik" w:hAnsi="Rubik" w:cs="Rubik"/>
          <w:color w:val="425563"/>
          <w:sz w:val="20"/>
        </w:rPr>
        <w:t xml:space="preserve"> pipelines to process the incoming vendor data using Groovy and Java technologies</w:t>
      </w:r>
      <w:r w:rsidR="002933DC">
        <w:rPr>
          <w:rFonts w:ascii="Rubik" w:hAnsi="Rubik" w:cs="Rubik"/>
          <w:color w:val="425563"/>
          <w:sz w:val="20"/>
        </w:rPr>
        <w:t xml:space="preserve">. </w:t>
      </w:r>
    </w:p>
    <w:p w:rsidR="00A01078" w:rsidRDefault="00BE7862" w:rsidP="00767DD5">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 xml:space="preserve">Using </w:t>
      </w:r>
      <w:proofErr w:type="spellStart"/>
      <w:r>
        <w:rPr>
          <w:rFonts w:ascii="Rubik" w:hAnsi="Rubik" w:cs="Rubik"/>
          <w:color w:val="425563"/>
          <w:sz w:val="20"/>
        </w:rPr>
        <w:t>Streamsets</w:t>
      </w:r>
      <w:proofErr w:type="spellEnd"/>
      <w:r>
        <w:rPr>
          <w:rFonts w:ascii="Rubik" w:hAnsi="Rubik" w:cs="Rubik"/>
          <w:color w:val="425563"/>
          <w:sz w:val="20"/>
        </w:rPr>
        <w:t>, c</w:t>
      </w:r>
      <w:r w:rsidR="002933DC">
        <w:rPr>
          <w:rFonts w:ascii="Rubik" w:hAnsi="Rubik" w:cs="Rubik"/>
          <w:color w:val="425563"/>
          <w:sz w:val="20"/>
        </w:rPr>
        <w:t xml:space="preserve">onverted the </w:t>
      </w:r>
      <w:r>
        <w:rPr>
          <w:rFonts w:ascii="Rubik" w:hAnsi="Rubik" w:cs="Rubik"/>
          <w:color w:val="425563"/>
          <w:sz w:val="20"/>
        </w:rPr>
        <w:t>raw text files vendor data into Json records for further Spark/</w:t>
      </w:r>
      <w:proofErr w:type="spellStart"/>
      <w:r>
        <w:rPr>
          <w:rFonts w:ascii="Rubik" w:hAnsi="Rubik" w:cs="Rubik"/>
          <w:color w:val="425563"/>
          <w:sz w:val="20"/>
        </w:rPr>
        <w:t>hadoop</w:t>
      </w:r>
      <w:proofErr w:type="spellEnd"/>
      <w:r>
        <w:rPr>
          <w:rFonts w:ascii="Rubik" w:hAnsi="Rubik" w:cs="Rubik"/>
          <w:color w:val="425563"/>
          <w:sz w:val="20"/>
        </w:rPr>
        <w:t xml:space="preserve"> processing. </w:t>
      </w:r>
    </w:p>
    <w:p w:rsidR="005D6CAB" w:rsidRPr="005D6CAB" w:rsidRDefault="005D6CAB" w:rsidP="005D6CAB">
      <w:pPr>
        <w:numPr>
          <w:ilvl w:val="0"/>
          <w:numId w:val="41"/>
        </w:numPr>
        <w:tabs>
          <w:tab w:val="left" w:pos="720"/>
          <w:tab w:val="left" w:pos="2430"/>
        </w:tabs>
        <w:spacing w:line="276" w:lineRule="auto"/>
        <w:rPr>
          <w:rFonts w:ascii="Rubik" w:hAnsi="Rubik" w:cs="Rubik"/>
          <w:color w:val="425563"/>
          <w:sz w:val="20"/>
        </w:rPr>
      </w:pPr>
      <w:r w:rsidRPr="005D6CAB">
        <w:rPr>
          <w:rFonts w:ascii="Rubik" w:hAnsi="Rubik" w:cs="Rubik"/>
          <w:color w:val="425563"/>
          <w:sz w:val="20"/>
        </w:rPr>
        <w:t xml:space="preserve">Developed spark application for filtering XML source data in AWS S3 location and </w:t>
      </w:r>
      <w:r w:rsidR="002F6374">
        <w:rPr>
          <w:rFonts w:ascii="Rubik" w:hAnsi="Rubik" w:cs="Rubik"/>
          <w:color w:val="425563"/>
          <w:sz w:val="20"/>
        </w:rPr>
        <w:t xml:space="preserve">then </w:t>
      </w:r>
      <w:r w:rsidRPr="005D6CAB">
        <w:rPr>
          <w:rFonts w:ascii="Rubik" w:hAnsi="Rubik" w:cs="Rubik"/>
          <w:color w:val="425563"/>
          <w:sz w:val="20"/>
        </w:rPr>
        <w:t>store</w:t>
      </w:r>
      <w:r w:rsidR="002F6374">
        <w:rPr>
          <w:rFonts w:ascii="Rubik" w:hAnsi="Rubik" w:cs="Rubik"/>
          <w:color w:val="425563"/>
          <w:sz w:val="20"/>
        </w:rPr>
        <w:t>d</w:t>
      </w:r>
      <w:r w:rsidRPr="005D6CAB">
        <w:rPr>
          <w:rFonts w:ascii="Rubik" w:hAnsi="Rubik" w:cs="Rubik"/>
          <w:color w:val="425563"/>
          <w:sz w:val="20"/>
        </w:rPr>
        <w:t xml:space="preserve"> it into HDFs with partitions and used spark to extract schema of </w:t>
      </w:r>
      <w:r w:rsidR="002F6374">
        <w:rPr>
          <w:rFonts w:ascii="Rubik" w:hAnsi="Rubik" w:cs="Rubik"/>
          <w:color w:val="425563"/>
          <w:sz w:val="20"/>
        </w:rPr>
        <w:t xml:space="preserve">those </w:t>
      </w:r>
      <w:r w:rsidRPr="005D6CAB">
        <w:rPr>
          <w:rFonts w:ascii="Rubik" w:hAnsi="Rubik" w:cs="Rubik"/>
          <w:color w:val="425563"/>
          <w:sz w:val="20"/>
        </w:rPr>
        <w:t>XML files.</w:t>
      </w:r>
    </w:p>
    <w:p w:rsidR="005D6CAB" w:rsidRDefault="005D6CAB" w:rsidP="005D6CAB">
      <w:pPr>
        <w:numPr>
          <w:ilvl w:val="0"/>
          <w:numId w:val="41"/>
        </w:numPr>
        <w:tabs>
          <w:tab w:val="left" w:pos="720"/>
          <w:tab w:val="left" w:pos="2430"/>
        </w:tabs>
        <w:spacing w:line="276" w:lineRule="auto"/>
        <w:rPr>
          <w:rFonts w:ascii="Rubik" w:hAnsi="Rubik" w:cs="Rubik"/>
          <w:color w:val="425563"/>
          <w:sz w:val="20"/>
        </w:rPr>
      </w:pPr>
      <w:r w:rsidRPr="005D6CAB">
        <w:rPr>
          <w:rFonts w:ascii="Rubik" w:hAnsi="Rubik" w:cs="Rubik"/>
          <w:color w:val="425563"/>
          <w:sz w:val="20"/>
        </w:rPr>
        <w:lastRenderedPageBreak/>
        <w:t>Involved in file movements between HDFS and AWS S3 and extensively worked with S3 bucket in AWS and migrating the existing on premise applications to AWS.</w:t>
      </w:r>
    </w:p>
    <w:p w:rsidR="00934F7A" w:rsidRPr="00934F7A" w:rsidRDefault="00934F7A" w:rsidP="00934F7A">
      <w:pPr>
        <w:numPr>
          <w:ilvl w:val="0"/>
          <w:numId w:val="41"/>
        </w:numPr>
        <w:tabs>
          <w:tab w:val="left" w:pos="720"/>
          <w:tab w:val="left" w:pos="2430"/>
        </w:tabs>
        <w:spacing w:line="276" w:lineRule="auto"/>
        <w:rPr>
          <w:rFonts w:ascii="Rubik" w:hAnsi="Rubik" w:cs="Rubik"/>
          <w:color w:val="425563"/>
          <w:sz w:val="20"/>
        </w:rPr>
      </w:pPr>
      <w:r w:rsidRPr="00934F7A">
        <w:rPr>
          <w:rFonts w:ascii="Rubik" w:hAnsi="Rubik" w:cs="Rubik"/>
          <w:color w:val="425563"/>
          <w:sz w:val="20"/>
        </w:rPr>
        <w:t xml:space="preserve">Developed AWS Lambda functions to trigger execution of Spark code whenever an XML </w:t>
      </w:r>
      <w:r w:rsidR="002F6374">
        <w:rPr>
          <w:rFonts w:ascii="Rubik" w:hAnsi="Rubik" w:cs="Rubik"/>
          <w:color w:val="425563"/>
          <w:sz w:val="20"/>
        </w:rPr>
        <w:t xml:space="preserve">object </w:t>
      </w:r>
      <w:r w:rsidRPr="00934F7A">
        <w:rPr>
          <w:rFonts w:ascii="Rubik" w:hAnsi="Rubik" w:cs="Rubik"/>
          <w:color w:val="425563"/>
          <w:sz w:val="20"/>
        </w:rPr>
        <w:t xml:space="preserve">arrives into the S3 bucket. </w:t>
      </w:r>
    </w:p>
    <w:p w:rsidR="00824414" w:rsidRDefault="00824414" w:rsidP="00767DD5">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 xml:space="preserve">Converted the legacy OCLC python </w:t>
      </w:r>
      <w:r w:rsidR="000D56A2">
        <w:rPr>
          <w:rFonts w:ascii="Rubik" w:hAnsi="Rubik" w:cs="Rubik"/>
          <w:color w:val="425563"/>
          <w:sz w:val="20"/>
        </w:rPr>
        <w:t xml:space="preserve">and Java </w:t>
      </w:r>
      <w:r>
        <w:rPr>
          <w:rFonts w:ascii="Rubik" w:hAnsi="Rubik" w:cs="Rubik"/>
          <w:color w:val="425563"/>
          <w:sz w:val="20"/>
        </w:rPr>
        <w:t>projects into Hadoop appli</w:t>
      </w:r>
      <w:r w:rsidR="00C61404">
        <w:rPr>
          <w:rFonts w:ascii="Rubik" w:hAnsi="Rubik" w:cs="Rubik"/>
          <w:color w:val="425563"/>
          <w:sz w:val="20"/>
        </w:rPr>
        <w:t xml:space="preserve">cations using </w:t>
      </w:r>
      <w:proofErr w:type="spellStart"/>
      <w:r w:rsidR="00C61404">
        <w:rPr>
          <w:rFonts w:ascii="Rubik" w:hAnsi="Rubik" w:cs="Rubik"/>
          <w:color w:val="425563"/>
          <w:sz w:val="20"/>
        </w:rPr>
        <w:t>Streamsets</w:t>
      </w:r>
      <w:proofErr w:type="spellEnd"/>
      <w:r w:rsidR="00C61404">
        <w:rPr>
          <w:rFonts w:ascii="Rubik" w:hAnsi="Rubik" w:cs="Rubik"/>
          <w:color w:val="425563"/>
          <w:sz w:val="20"/>
        </w:rPr>
        <w:t xml:space="preserve">, Spark, </w:t>
      </w:r>
      <w:proofErr w:type="spellStart"/>
      <w:r w:rsidR="00C61404">
        <w:rPr>
          <w:rFonts w:ascii="Rubik" w:hAnsi="Rubik" w:cs="Rubik"/>
          <w:color w:val="425563"/>
          <w:sz w:val="20"/>
        </w:rPr>
        <w:t>Scala</w:t>
      </w:r>
      <w:proofErr w:type="spellEnd"/>
      <w:r w:rsidR="00C61404">
        <w:rPr>
          <w:rFonts w:ascii="Rubik" w:hAnsi="Rubik" w:cs="Rubik"/>
          <w:color w:val="425563"/>
          <w:sz w:val="20"/>
        </w:rPr>
        <w:t xml:space="preserve"> </w:t>
      </w:r>
      <w:r>
        <w:rPr>
          <w:rFonts w:ascii="Rubik" w:hAnsi="Rubik" w:cs="Rubik"/>
          <w:color w:val="425563"/>
          <w:sz w:val="20"/>
        </w:rPr>
        <w:t>and Java technologies.</w:t>
      </w:r>
    </w:p>
    <w:p w:rsidR="00FF30D9" w:rsidRPr="00FF30D9" w:rsidRDefault="00FF30D9" w:rsidP="00FF30D9">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Implemented the workflows using Oozie framework to automate the tasks.</w:t>
      </w:r>
    </w:p>
    <w:p w:rsidR="00E35EDF" w:rsidRPr="005E77F7" w:rsidRDefault="000D56A2" w:rsidP="00767DD5">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Experienced the Hadoop ecosystem components </w:t>
      </w:r>
      <w:r>
        <w:rPr>
          <w:rFonts w:ascii="Rubik" w:hAnsi="Rubik" w:cs="Rubik"/>
          <w:color w:val="425563"/>
          <w:sz w:val="20"/>
        </w:rPr>
        <w:t xml:space="preserve">by </w:t>
      </w:r>
      <w:r w:rsidR="00824414">
        <w:rPr>
          <w:rFonts w:ascii="Rubik" w:hAnsi="Rubik" w:cs="Rubik"/>
          <w:color w:val="425563"/>
          <w:sz w:val="20"/>
        </w:rPr>
        <w:t>g</w:t>
      </w:r>
      <w:r w:rsidR="005E77F7" w:rsidRPr="005E77F7">
        <w:rPr>
          <w:rFonts w:ascii="Rubik" w:hAnsi="Rubik" w:cs="Rubik"/>
          <w:color w:val="425563"/>
          <w:sz w:val="20"/>
        </w:rPr>
        <w:t>ain</w:t>
      </w:r>
      <w:r>
        <w:rPr>
          <w:rFonts w:ascii="Rubik" w:hAnsi="Rubik" w:cs="Rubik"/>
          <w:color w:val="425563"/>
          <w:sz w:val="20"/>
        </w:rPr>
        <w:t>ing</w:t>
      </w:r>
      <w:r w:rsidR="005E77F7" w:rsidRPr="005E77F7">
        <w:rPr>
          <w:rFonts w:ascii="Rubik" w:hAnsi="Rubik" w:cs="Rubik"/>
          <w:color w:val="425563"/>
          <w:sz w:val="20"/>
        </w:rPr>
        <w:t xml:space="preserve"> experience in </w:t>
      </w:r>
      <w:r w:rsidR="00E35EDF" w:rsidRPr="005E77F7">
        <w:rPr>
          <w:rFonts w:ascii="Rubik" w:hAnsi="Rubik" w:cs="Rubik"/>
          <w:color w:val="425563"/>
          <w:sz w:val="20"/>
        </w:rPr>
        <w:t xml:space="preserve">technologies like Spark, Java, </w:t>
      </w:r>
      <w:proofErr w:type="spellStart"/>
      <w:r w:rsidR="00E35EDF" w:rsidRPr="005E77F7">
        <w:rPr>
          <w:rFonts w:ascii="Rubik" w:hAnsi="Rubik" w:cs="Rubik"/>
          <w:color w:val="425563"/>
          <w:sz w:val="20"/>
        </w:rPr>
        <w:t>HBase</w:t>
      </w:r>
      <w:proofErr w:type="spellEnd"/>
      <w:r w:rsidR="00E35EDF" w:rsidRPr="005E77F7">
        <w:rPr>
          <w:rFonts w:ascii="Rubik" w:hAnsi="Rubik" w:cs="Rubik"/>
          <w:color w:val="425563"/>
          <w:sz w:val="20"/>
        </w:rPr>
        <w:t xml:space="preserve">, </w:t>
      </w:r>
      <w:proofErr w:type="spellStart"/>
      <w:r w:rsidR="00E35EDF" w:rsidRPr="005E77F7">
        <w:rPr>
          <w:rFonts w:ascii="Rubik" w:hAnsi="Rubik" w:cs="Rubik"/>
          <w:color w:val="425563"/>
          <w:sz w:val="20"/>
        </w:rPr>
        <w:t>MySQL</w:t>
      </w:r>
      <w:proofErr w:type="spellEnd"/>
      <w:r w:rsidR="00E35EDF" w:rsidRPr="005E77F7">
        <w:rPr>
          <w:rFonts w:ascii="Rubik" w:hAnsi="Rubik" w:cs="Rubik"/>
          <w:color w:val="425563"/>
          <w:sz w:val="20"/>
        </w:rPr>
        <w:t xml:space="preserve">, HDFS, groovy, </w:t>
      </w:r>
      <w:proofErr w:type="spellStart"/>
      <w:r w:rsidR="00BE7862">
        <w:rPr>
          <w:rFonts w:ascii="Rubik" w:hAnsi="Rubik" w:cs="Rubik"/>
          <w:color w:val="425563"/>
          <w:sz w:val="20"/>
        </w:rPr>
        <w:t>Junit</w:t>
      </w:r>
      <w:proofErr w:type="spellEnd"/>
      <w:r w:rsidR="00BE7862">
        <w:rPr>
          <w:rFonts w:ascii="Rubik" w:hAnsi="Rubik" w:cs="Rubik"/>
          <w:color w:val="425563"/>
          <w:sz w:val="20"/>
        </w:rPr>
        <w:t xml:space="preserve">, </w:t>
      </w:r>
      <w:proofErr w:type="spellStart"/>
      <w:r w:rsidR="00E35EDF" w:rsidRPr="005E77F7">
        <w:rPr>
          <w:rFonts w:ascii="Rubik" w:hAnsi="Rubik" w:cs="Rubik"/>
          <w:color w:val="425563"/>
          <w:sz w:val="20"/>
        </w:rPr>
        <w:t>Streamsets</w:t>
      </w:r>
      <w:proofErr w:type="spellEnd"/>
      <w:r w:rsidR="00E35EDF" w:rsidRPr="005E77F7">
        <w:rPr>
          <w:rFonts w:ascii="Rubik" w:hAnsi="Rubik" w:cs="Rubik"/>
          <w:color w:val="425563"/>
          <w:sz w:val="20"/>
        </w:rPr>
        <w:t xml:space="preserve"> and other </w:t>
      </w:r>
      <w:r w:rsidR="005E77F7" w:rsidRPr="005E77F7">
        <w:rPr>
          <w:rFonts w:ascii="Rubik" w:hAnsi="Rubik" w:cs="Rubik"/>
          <w:color w:val="425563"/>
          <w:sz w:val="20"/>
        </w:rPr>
        <w:t xml:space="preserve">Hadoop related </w:t>
      </w:r>
      <w:r w:rsidR="00E35EDF" w:rsidRPr="005E77F7">
        <w:rPr>
          <w:rFonts w:ascii="Rubik" w:hAnsi="Rubik" w:cs="Rubik"/>
          <w:color w:val="425563"/>
          <w:sz w:val="20"/>
        </w:rPr>
        <w:t>technologies.</w:t>
      </w:r>
    </w:p>
    <w:p w:rsidR="009D3F8F" w:rsidRDefault="00824414" w:rsidP="00767DD5">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U</w:t>
      </w:r>
      <w:r w:rsidR="009D3F8F" w:rsidRPr="00CB0613">
        <w:rPr>
          <w:rFonts w:ascii="Rubik" w:hAnsi="Rubik" w:cs="Rubik"/>
          <w:color w:val="425563"/>
          <w:sz w:val="20"/>
        </w:rPr>
        <w:t xml:space="preserve">sed </w:t>
      </w:r>
      <w:r w:rsidR="00A94504">
        <w:rPr>
          <w:rFonts w:ascii="Rubik" w:hAnsi="Rubik" w:cs="Rubik"/>
          <w:color w:val="425563"/>
          <w:sz w:val="20"/>
        </w:rPr>
        <w:t xml:space="preserve">Junit and groovy technologies </w:t>
      </w:r>
      <w:r w:rsidR="009D3F8F" w:rsidRPr="00CB0613">
        <w:rPr>
          <w:rFonts w:ascii="Rubik" w:hAnsi="Rubik" w:cs="Rubik"/>
          <w:color w:val="425563"/>
          <w:sz w:val="20"/>
        </w:rPr>
        <w:t>for integration testing</w:t>
      </w:r>
      <w:r w:rsidR="00A94504">
        <w:rPr>
          <w:rFonts w:ascii="Rubik" w:hAnsi="Rubik" w:cs="Rubik"/>
          <w:color w:val="425563"/>
          <w:sz w:val="20"/>
        </w:rPr>
        <w:t xml:space="preserve"> of multiple </w:t>
      </w:r>
      <w:r>
        <w:rPr>
          <w:rFonts w:ascii="Rubik" w:hAnsi="Rubik" w:cs="Rubik"/>
          <w:color w:val="425563"/>
          <w:sz w:val="20"/>
        </w:rPr>
        <w:t xml:space="preserve">Java and </w:t>
      </w:r>
      <w:r w:rsidR="00843CCA">
        <w:rPr>
          <w:rFonts w:ascii="Rubik" w:hAnsi="Rubik" w:cs="Rubik"/>
          <w:color w:val="425563"/>
          <w:sz w:val="20"/>
        </w:rPr>
        <w:t>H</w:t>
      </w:r>
      <w:r>
        <w:rPr>
          <w:rFonts w:ascii="Rubik" w:hAnsi="Rubik" w:cs="Rubik"/>
          <w:color w:val="425563"/>
          <w:sz w:val="20"/>
        </w:rPr>
        <w:t xml:space="preserve">adoop </w:t>
      </w:r>
      <w:r w:rsidR="00897BAC">
        <w:rPr>
          <w:rFonts w:ascii="Rubik" w:hAnsi="Rubik" w:cs="Rubik"/>
          <w:color w:val="425563"/>
          <w:sz w:val="20"/>
        </w:rPr>
        <w:t xml:space="preserve">built </w:t>
      </w:r>
      <w:r w:rsidR="00A94504">
        <w:rPr>
          <w:rFonts w:ascii="Rubik" w:hAnsi="Rubik" w:cs="Rubik"/>
          <w:color w:val="425563"/>
          <w:sz w:val="20"/>
        </w:rPr>
        <w:t>applications.</w:t>
      </w:r>
    </w:p>
    <w:p w:rsidR="00A94504" w:rsidRPr="00CB0613" w:rsidRDefault="000D56A2" w:rsidP="00767DD5">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Gained good experience</w:t>
      </w:r>
      <w:r>
        <w:rPr>
          <w:rFonts w:ascii="Rubik" w:hAnsi="Rubik" w:cs="Rubik"/>
          <w:color w:val="425563"/>
          <w:sz w:val="20"/>
        </w:rPr>
        <w:t xml:space="preserve"> with</w:t>
      </w:r>
      <w:r w:rsidR="00A94504">
        <w:rPr>
          <w:rFonts w:ascii="Rubik" w:hAnsi="Rubik" w:cs="Rubik"/>
          <w:color w:val="425563"/>
          <w:sz w:val="20"/>
        </w:rPr>
        <w:t xml:space="preserve"> </w:t>
      </w:r>
      <w:r>
        <w:rPr>
          <w:rFonts w:ascii="Rubik" w:hAnsi="Rubik" w:cs="Rubik"/>
          <w:color w:val="425563"/>
          <w:sz w:val="20"/>
        </w:rPr>
        <w:t xml:space="preserve">resources like </w:t>
      </w:r>
      <w:r w:rsidR="00A94504">
        <w:rPr>
          <w:rFonts w:ascii="Rubik" w:hAnsi="Rubik" w:cs="Rubik"/>
          <w:color w:val="425563"/>
          <w:sz w:val="20"/>
        </w:rPr>
        <w:t>Ubiquity and Control-m to build, deploy and release our</w:t>
      </w:r>
      <w:r>
        <w:rPr>
          <w:rFonts w:ascii="Rubik" w:hAnsi="Rubik" w:cs="Rubik"/>
          <w:color w:val="425563"/>
          <w:sz w:val="20"/>
        </w:rPr>
        <w:t xml:space="preserve"> </w:t>
      </w:r>
      <w:r w:rsidR="00A94504">
        <w:rPr>
          <w:rFonts w:ascii="Rubik" w:hAnsi="Rubik" w:cs="Rubik"/>
          <w:color w:val="425563"/>
          <w:sz w:val="20"/>
        </w:rPr>
        <w:t xml:space="preserve">Hadoop </w:t>
      </w:r>
      <w:r w:rsidR="00011108">
        <w:rPr>
          <w:rFonts w:ascii="Rubik" w:hAnsi="Rubik" w:cs="Rubik"/>
          <w:color w:val="425563"/>
          <w:sz w:val="20"/>
        </w:rPr>
        <w:t xml:space="preserve">developed </w:t>
      </w:r>
      <w:r w:rsidR="00934F7A">
        <w:rPr>
          <w:rFonts w:ascii="Rubik" w:hAnsi="Rubik" w:cs="Rubik"/>
          <w:color w:val="425563"/>
          <w:sz w:val="20"/>
        </w:rPr>
        <w:t xml:space="preserve">multiple </w:t>
      </w:r>
      <w:r w:rsidR="00A94504">
        <w:rPr>
          <w:rFonts w:ascii="Rubik" w:hAnsi="Rubik" w:cs="Rubik"/>
          <w:color w:val="425563"/>
          <w:sz w:val="20"/>
        </w:rPr>
        <w:t>applications.</w:t>
      </w:r>
    </w:p>
    <w:p w:rsidR="00C164AE" w:rsidRDefault="009D3F8F" w:rsidP="00767DD5">
      <w:pPr>
        <w:numPr>
          <w:ilvl w:val="0"/>
          <w:numId w:val="41"/>
        </w:numPr>
        <w:tabs>
          <w:tab w:val="left" w:pos="720"/>
          <w:tab w:val="left" w:pos="2430"/>
        </w:tabs>
        <w:spacing w:line="276" w:lineRule="auto"/>
        <w:rPr>
          <w:rFonts w:ascii="Rubik" w:hAnsi="Rubik" w:cs="Rubik"/>
          <w:color w:val="425563"/>
          <w:sz w:val="20"/>
        </w:rPr>
      </w:pPr>
      <w:r w:rsidRPr="00CB0613">
        <w:rPr>
          <w:rFonts w:ascii="Rubik" w:hAnsi="Rubik" w:cs="Rubik"/>
          <w:color w:val="425563"/>
          <w:sz w:val="20"/>
        </w:rPr>
        <w:t xml:space="preserve">Effectively created the working of the integration of </w:t>
      </w:r>
      <w:r w:rsidR="00BE7862">
        <w:rPr>
          <w:rFonts w:ascii="Rubik" w:hAnsi="Rubik" w:cs="Rubik"/>
          <w:color w:val="425563"/>
          <w:sz w:val="20"/>
        </w:rPr>
        <w:t>MySQL</w:t>
      </w:r>
      <w:r w:rsidRPr="00CB0613">
        <w:rPr>
          <w:rFonts w:ascii="Rubik" w:hAnsi="Rubik" w:cs="Rubik"/>
          <w:color w:val="425563"/>
          <w:sz w:val="20"/>
        </w:rPr>
        <w:t xml:space="preserve"> with Hbase using Hbase storage handlers.</w:t>
      </w:r>
    </w:p>
    <w:p w:rsidR="00C164AE" w:rsidRPr="00C164AE" w:rsidRDefault="00C164AE" w:rsidP="00767DD5">
      <w:pPr>
        <w:numPr>
          <w:ilvl w:val="0"/>
          <w:numId w:val="41"/>
        </w:numPr>
        <w:tabs>
          <w:tab w:val="left" w:pos="720"/>
          <w:tab w:val="left" w:pos="2430"/>
        </w:tabs>
        <w:spacing w:line="276" w:lineRule="auto"/>
        <w:rPr>
          <w:rFonts w:ascii="Rubik" w:hAnsi="Rubik" w:cs="Rubik"/>
          <w:color w:val="425563"/>
          <w:sz w:val="20"/>
        </w:rPr>
      </w:pPr>
      <w:r w:rsidRPr="00C164AE">
        <w:rPr>
          <w:rFonts w:ascii="Rubik" w:hAnsi="Rubik" w:cs="Rubik"/>
          <w:color w:val="425563"/>
          <w:sz w:val="20"/>
        </w:rPr>
        <w:t xml:space="preserve">Successfully learnt to establish, govern, and implement an architectural roadmap and technology standard for our Big Data platform. </w:t>
      </w:r>
    </w:p>
    <w:p w:rsidR="009D3F8F" w:rsidRPr="00C164AE" w:rsidRDefault="009D3F8F" w:rsidP="00767DD5">
      <w:pPr>
        <w:numPr>
          <w:ilvl w:val="0"/>
          <w:numId w:val="41"/>
        </w:numPr>
        <w:tabs>
          <w:tab w:val="left" w:pos="720"/>
          <w:tab w:val="left" w:pos="2430"/>
        </w:tabs>
        <w:spacing w:line="276" w:lineRule="auto"/>
        <w:rPr>
          <w:rFonts w:ascii="Rubik" w:hAnsi="Rubik" w:cs="Rubik"/>
          <w:color w:val="425563"/>
          <w:sz w:val="20"/>
        </w:rPr>
      </w:pPr>
      <w:r w:rsidRPr="00C164AE">
        <w:rPr>
          <w:rFonts w:ascii="Rubik" w:hAnsi="Rubik" w:cs="Rubik"/>
          <w:color w:val="425563"/>
          <w:sz w:val="20"/>
        </w:rPr>
        <w:t xml:space="preserve">Gained some commanding experience on </w:t>
      </w:r>
      <w:r w:rsidR="00BE7862" w:rsidRPr="00C164AE">
        <w:rPr>
          <w:rFonts w:ascii="Rubik" w:hAnsi="Rubik" w:cs="Rubik"/>
          <w:color w:val="425563"/>
          <w:sz w:val="20"/>
        </w:rPr>
        <w:t xml:space="preserve">Git, </w:t>
      </w:r>
      <w:r w:rsidRPr="00C164AE">
        <w:rPr>
          <w:rFonts w:ascii="Rubik" w:hAnsi="Rubik" w:cs="Rubik"/>
          <w:color w:val="425563"/>
          <w:sz w:val="20"/>
        </w:rPr>
        <w:t>SVN/Tortoise SVN and its other features.</w:t>
      </w:r>
    </w:p>
    <w:p w:rsidR="00A70B38" w:rsidRDefault="009D3F8F" w:rsidP="00767DD5">
      <w:pPr>
        <w:numPr>
          <w:ilvl w:val="0"/>
          <w:numId w:val="41"/>
        </w:numPr>
        <w:tabs>
          <w:tab w:val="left" w:pos="720"/>
          <w:tab w:val="left" w:pos="2430"/>
        </w:tabs>
        <w:spacing w:line="276" w:lineRule="auto"/>
        <w:rPr>
          <w:rFonts w:ascii="Rubik" w:hAnsi="Rubik" w:cs="Rubik"/>
          <w:color w:val="425563"/>
          <w:sz w:val="20"/>
        </w:rPr>
      </w:pPr>
      <w:r w:rsidRPr="00CB0613">
        <w:rPr>
          <w:rFonts w:ascii="Rubik" w:hAnsi="Rubik" w:cs="Rubik"/>
          <w:color w:val="425563"/>
          <w:sz w:val="20"/>
        </w:rPr>
        <w:t xml:space="preserve">On a day-to-day basis, experiencing </w:t>
      </w:r>
      <w:r w:rsidR="00F67F57">
        <w:rPr>
          <w:rFonts w:ascii="Rubik" w:hAnsi="Rubik" w:cs="Rubik"/>
          <w:color w:val="425563"/>
          <w:sz w:val="20"/>
        </w:rPr>
        <w:t xml:space="preserve">TTD development, </w:t>
      </w:r>
      <w:r w:rsidRPr="00CB0613">
        <w:rPr>
          <w:rFonts w:ascii="Rubik" w:hAnsi="Rubik" w:cs="Rubik"/>
          <w:color w:val="425563"/>
          <w:sz w:val="20"/>
        </w:rPr>
        <w:t xml:space="preserve">Agile Scrum methodology and Jira ticket system for </w:t>
      </w:r>
      <w:r w:rsidR="00934F7A">
        <w:rPr>
          <w:rFonts w:ascii="Rubik" w:hAnsi="Rubik" w:cs="Rubik"/>
          <w:color w:val="425563"/>
          <w:sz w:val="20"/>
        </w:rPr>
        <w:t xml:space="preserve">multiple </w:t>
      </w:r>
      <w:r w:rsidRPr="00CB0613">
        <w:rPr>
          <w:rFonts w:ascii="Rubik" w:hAnsi="Rubik" w:cs="Rubik"/>
          <w:color w:val="425563"/>
          <w:sz w:val="20"/>
        </w:rPr>
        <w:t>project development</w:t>
      </w:r>
      <w:r w:rsidR="00934F7A">
        <w:rPr>
          <w:rFonts w:ascii="Rubik" w:hAnsi="Rubik" w:cs="Rubik"/>
          <w:color w:val="425563"/>
          <w:sz w:val="20"/>
        </w:rPr>
        <w:t>s</w:t>
      </w:r>
      <w:r w:rsidRPr="00CB0613">
        <w:rPr>
          <w:rFonts w:ascii="Rubik" w:hAnsi="Rubik" w:cs="Rubik"/>
          <w:color w:val="425563"/>
          <w:sz w:val="20"/>
        </w:rPr>
        <w:t>.</w:t>
      </w:r>
    </w:p>
    <w:p w:rsidR="000B2255" w:rsidRPr="00C164AE" w:rsidRDefault="000B2255" w:rsidP="000B2255">
      <w:pPr>
        <w:tabs>
          <w:tab w:val="left" w:pos="720"/>
          <w:tab w:val="left" w:pos="2430"/>
        </w:tabs>
        <w:spacing w:line="276" w:lineRule="auto"/>
        <w:ind w:left="720"/>
        <w:rPr>
          <w:rFonts w:ascii="Rubik" w:hAnsi="Rubik" w:cs="Rubik"/>
          <w:color w:val="425563"/>
          <w:sz w:val="20"/>
        </w:rPr>
      </w:pPr>
    </w:p>
    <w:p w:rsidR="009D6550" w:rsidRPr="00140A10" w:rsidRDefault="00D006FB" w:rsidP="00FF06CE">
      <w:pPr>
        <w:pStyle w:val="BodyText2"/>
        <w:spacing w:line="276" w:lineRule="auto"/>
        <w:rPr>
          <w:rFonts w:ascii="Rubik" w:hAnsi="Rubik" w:cs="Rubik"/>
          <w:color w:val="425563"/>
          <w:sz w:val="20"/>
        </w:rPr>
      </w:pPr>
      <w:proofErr w:type="spellStart"/>
      <w:r>
        <w:rPr>
          <w:rFonts w:ascii="Rubik" w:hAnsi="Rubik" w:cs="Rubik"/>
          <w:color w:val="425563"/>
          <w:sz w:val="20"/>
        </w:rPr>
        <w:t>Vasantas</w:t>
      </w:r>
      <w:proofErr w:type="spellEnd"/>
      <w:r>
        <w:rPr>
          <w:rFonts w:ascii="Rubik" w:hAnsi="Rubik" w:cs="Rubik"/>
          <w:color w:val="425563"/>
          <w:sz w:val="20"/>
        </w:rPr>
        <w:t xml:space="preserve"> Software</w:t>
      </w:r>
      <w:r w:rsidR="001049AF">
        <w:rPr>
          <w:rFonts w:ascii="Rubik" w:hAnsi="Rubik" w:cs="Rubik"/>
          <w:color w:val="425563"/>
          <w:sz w:val="20"/>
        </w:rPr>
        <w:t xml:space="preserve"> Inc</w:t>
      </w:r>
      <w:r w:rsidR="0037659B">
        <w:rPr>
          <w:rFonts w:ascii="Rubik" w:hAnsi="Rubik" w:cs="Rubik"/>
          <w:color w:val="425563"/>
          <w:sz w:val="20"/>
        </w:rPr>
        <w:t xml:space="preserve">, </w:t>
      </w:r>
      <w:r w:rsidR="003172B7">
        <w:rPr>
          <w:rFonts w:ascii="Rubik" w:hAnsi="Rubik" w:cs="Rubik"/>
          <w:color w:val="425563"/>
          <w:sz w:val="20"/>
        </w:rPr>
        <w:t xml:space="preserve">LA, </w:t>
      </w:r>
      <w:r w:rsidR="0037659B">
        <w:rPr>
          <w:rFonts w:ascii="Rubik" w:hAnsi="Rubik" w:cs="Rubik"/>
          <w:color w:val="425563"/>
          <w:sz w:val="20"/>
        </w:rPr>
        <w:t>CA</w:t>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C25B66">
        <w:rPr>
          <w:rFonts w:ascii="Rubik" w:hAnsi="Rubik" w:cs="Rubik"/>
          <w:color w:val="425563"/>
          <w:sz w:val="20"/>
        </w:rPr>
        <w:t xml:space="preserve">             </w:t>
      </w:r>
      <w:r w:rsidR="00460E67">
        <w:rPr>
          <w:rFonts w:ascii="Rubik" w:hAnsi="Rubik" w:cs="Rubik"/>
          <w:color w:val="425563"/>
          <w:sz w:val="20"/>
        </w:rPr>
        <w:t xml:space="preserve">           </w:t>
      </w:r>
      <w:r w:rsidR="00C25B66">
        <w:rPr>
          <w:rFonts w:ascii="Rubik" w:hAnsi="Rubik" w:cs="Rubik"/>
          <w:color w:val="425563"/>
          <w:sz w:val="20"/>
        </w:rPr>
        <w:t xml:space="preserve">  </w:t>
      </w:r>
      <w:r w:rsidR="009D6550" w:rsidRPr="00140A10">
        <w:rPr>
          <w:rFonts w:ascii="Rubik" w:hAnsi="Rubik" w:cs="Rubik"/>
          <w:color w:val="425563"/>
          <w:sz w:val="20"/>
        </w:rPr>
        <w:t>20</w:t>
      </w:r>
      <w:r>
        <w:rPr>
          <w:rFonts w:ascii="Rubik" w:hAnsi="Rubik" w:cs="Rubik"/>
          <w:color w:val="425563"/>
          <w:sz w:val="20"/>
        </w:rPr>
        <w:t>16</w:t>
      </w:r>
      <w:r w:rsidR="009D6550" w:rsidRPr="00140A10">
        <w:rPr>
          <w:rFonts w:ascii="Rubik" w:hAnsi="Rubik" w:cs="Rubik"/>
          <w:color w:val="425563"/>
          <w:sz w:val="20"/>
        </w:rPr>
        <w:t xml:space="preserve"> – </w:t>
      </w:r>
      <w:r>
        <w:rPr>
          <w:rFonts w:ascii="Rubik" w:hAnsi="Rubik" w:cs="Rubik"/>
          <w:color w:val="425563"/>
          <w:sz w:val="20"/>
        </w:rPr>
        <w:t>2017</w:t>
      </w:r>
    </w:p>
    <w:p w:rsidR="009D6550" w:rsidRPr="00140A10" w:rsidRDefault="00D006FB" w:rsidP="00FF06CE">
      <w:pPr>
        <w:pStyle w:val="normal1"/>
        <w:spacing w:line="276" w:lineRule="auto"/>
        <w:rPr>
          <w:rFonts w:ascii="Rubik" w:hAnsi="Rubik" w:cs="Rubik"/>
          <w:i/>
          <w:color w:val="425563"/>
          <w:sz w:val="20"/>
          <w:szCs w:val="20"/>
        </w:rPr>
      </w:pPr>
      <w:r>
        <w:rPr>
          <w:rStyle w:val="normalchar1"/>
          <w:rFonts w:ascii="Rubik" w:hAnsi="Rubik" w:cs="Rubik"/>
          <w:bCs/>
          <w:i/>
          <w:color w:val="425563"/>
          <w:sz w:val="20"/>
          <w:szCs w:val="20"/>
        </w:rPr>
        <w:t>Software Engineer - Consultant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Managed</w:t>
      </w:r>
      <w:r w:rsidRPr="00D006FB">
        <w:rPr>
          <w:rFonts w:ascii="Rubik" w:hAnsi="Rubik" w:cs="Rubik"/>
          <w:color w:val="425563"/>
          <w:sz w:val="20"/>
        </w:rPr>
        <w:t xml:space="preserve"> nodes on Hadoop cluster and monitor Hadoop cluster job performance using Cloudera manager.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Developed optimal strategies for distributing the web log data over the cluster importing and exporting the stored web log data into HDFS and Hive using Sqoop.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Loaded</w:t>
      </w:r>
      <w:r w:rsidRPr="00D006FB">
        <w:rPr>
          <w:rFonts w:ascii="Rubik" w:hAnsi="Rubik" w:cs="Rubik"/>
          <w:color w:val="425563"/>
          <w:sz w:val="20"/>
        </w:rPr>
        <w:t xml:space="preserve"> data from edge node to HDFS using shell scripting.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Worked in migrating HiveQL into Impala to minimize query response time.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Created Hive tables, dynamic partitions, buckets for sampling, and working on them using Hive QL.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Implemented Spark using Java and Spark streaming for faster testing and processing of data. </w:t>
      </w:r>
    </w:p>
    <w:p w:rsid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Used Spark stream processing to get data into in-memory, implemented RDD transformations, actions to process as units. </w:t>
      </w:r>
    </w:p>
    <w:p w:rsidR="00B169C3" w:rsidRPr="00B169C3" w:rsidRDefault="00B169C3" w:rsidP="00B169C3">
      <w:pPr>
        <w:numPr>
          <w:ilvl w:val="0"/>
          <w:numId w:val="41"/>
        </w:numPr>
        <w:tabs>
          <w:tab w:val="left" w:pos="720"/>
          <w:tab w:val="left" w:pos="2430"/>
        </w:tabs>
        <w:spacing w:line="276" w:lineRule="auto"/>
        <w:rPr>
          <w:rFonts w:ascii="Rubik" w:hAnsi="Rubik" w:cs="Rubik"/>
          <w:color w:val="425563"/>
          <w:sz w:val="20"/>
        </w:rPr>
      </w:pPr>
      <w:r>
        <w:rPr>
          <w:rFonts w:ascii="Rubik" w:hAnsi="Rubik" w:cs="Rubik"/>
          <w:color w:val="425563"/>
          <w:sz w:val="20"/>
        </w:rPr>
        <w:t>Used Avro and Parquet input data formats to store in HDFS.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Used </w:t>
      </w:r>
      <w:proofErr w:type="spellStart"/>
      <w:r w:rsidRPr="00D006FB">
        <w:rPr>
          <w:rFonts w:ascii="Rubik" w:hAnsi="Rubik" w:cs="Rubik"/>
          <w:color w:val="425563"/>
          <w:sz w:val="20"/>
        </w:rPr>
        <w:t>MRUnit</w:t>
      </w:r>
      <w:proofErr w:type="spellEnd"/>
      <w:r w:rsidRPr="00D006FB">
        <w:rPr>
          <w:rFonts w:ascii="Rubik" w:hAnsi="Rubik" w:cs="Rubik"/>
          <w:color w:val="425563"/>
          <w:sz w:val="20"/>
        </w:rPr>
        <w:t xml:space="preserve"> for unit testing and Continuum for integration testing.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Worked on setting up KAFKA monitoring for the KAFKA Cluster.</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Demonstrated a proof of concept on Kafka and Spark streaming to store the streaming data from Kafka producer to Hbase tables.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lastRenderedPageBreak/>
        <w:t>Effectively created the working of the integration of Hive with Hbase using Hbase storage handlers.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Actively was responsible for managing data coming from different sources.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Gained some commanding experience on SVN/Tortoise SVN and its other features.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On a day-to-day basis, experiencing Agile Scrum methodology and Jira ticket system for project development.</w:t>
      </w:r>
    </w:p>
    <w:p w:rsidR="009D6550" w:rsidRPr="00140A10" w:rsidRDefault="009D6550" w:rsidP="00FF06CE">
      <w:pPr>
        <w:pStyle w:val="BodyText2"/>
        <w:spacing w:line="276" w:lineRule="auto"/>
        <w:rPr>
          <w:rFonts w:ascii="Rubik" w:hAnsi="Rubik" w:cs="Rubik"/>
          <w:color w:val="425563"/>
          <w:sz w:val="16"/>
          <w:szCs w:val="16"/>
        </w:rPr>
      </w:pPr>
    </w:p>
    <w:p w:rsidR="009D6550" w:rsidRPr="00140A10" w:rsidRDefault="00D006FB" w:rsidP="00FF06CE">
      <w:pPr>
        <w:pStyle w:val="BodyText2"/>
        <w:spacing w:line="276" w:lineRule="auto"/>
        <w:rPr>
          <w:rFonts w:ascii="Rubik" w:hAnsi="Rubik" w:cs="Rubik"/>
          <w:color w:val="425563"/>
          <w:sz w:val="20"/>
        </w:rPr>
      </w:pPr>
      <w:r>
        <w:rPr>
          <w:rFonts w:ascii="Rubik" w:hAnsi="Rubik" w:cs="Rubik"/>
          <w:color w:val="425563"/>
          <w:sz w:val="20"/>
        </w:rPr>
        <w:t>C</w:t>
      </w:r>
      <w:r w:rsidR="00A2697E">
        <w:rPr>
          <w:rFonts w:ascii="Rubik" w:hAnsi="Rubik" w:cs="Rubik"/>
          <w:color w:val="425563"/>
          <w:sz w:val="20"/>
        </w:rPr>
        <w:t xml:space="preserve">hemical </w:t>
      </w:r>
      <w:r>
        <w:rPr>
          <w:rFonts w:ascii="Rubik" w:hAnsi="Rubik" w:cs="Rubik"/>
          <w:color w:val="425563"/>
          <w:sz w:val="20"/>
        </w:rPr>
        <w:t>A</w:t>
      </w:r>
      <w:r w:rsidR="00A2697E">
        <w:rPr>
          <w:rFonts w:ascii="Rubik" w:hAnsi="Rubik" w:cs="Rubik"/>
          <w:color w:val="425563"/>
          <w:sz w:val="20"/>
        </w:rPr>
        <w:t xml:space="preserve">bstract </w:t>
      </w:r>
      <w:r>
        <w:rPr>
          <w:rFonts w:ascii="Rubik" w:hAnsi="Rubik" w:cs="Rubik"/>
          <w:color w:val="425563"/>
          <w:sz w:val="20"/>
        </w:rPr>
        <w:t>S</w:t>
      </w:r>
      <w:r w:rsidR="00A2697E">
        <w:rPr>
          <w:rFonts w:ascii="Rubik" w:hAnsi="Rubik" w:cs="Rubik"/>
          <w:color w:val="425563"/>
          <w:sz w:val="20"/>
        </w:rPr>
        <w:t>ervices</w:t>
      </w:r>
      <w:r w:rsidR="0037659B">
        <w:rPr>
          <w:rFonts w:ascii="Rubik" w:hAnsi="Rubik" w:cs="Rubik"/>
          <w:color w:val="425563"/>
          <w:sz w:val="20"/>
        </w:rPr>
        <w:t>, Columbus Ohi</w:t>
      </w:r>
      <w:r w:rsidR="00A2697E">
        <w:rPr>
          <w:rFonts w:ascii="Rubik" w:hAnsi="Rubik" w:cs="Rubik"/>
          <w:color w:val="425563"/>
          <w:sz w:val="20"/>
        </w:rPr>
        <w:t>o</w:t>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3172B7">
        <w:rPr>
          <w:rFonts w:ascii="Rubik" w:hAnsi="Rubik" w:cs="Rubik"/>
          <w:color w:val="425563"/>
          <w:sz w:val="20"/>
        </w:rPr>
        <w:t xml:space="preserve"> </w:t>
      </w:r>
      <w:r w:rsidR="003172B7">
        <w:rPr>
          <w:rFonts w:ascii="Rubik" w:hAnsi="Rubik" w:cs="Rubik"/>
          <w:color w:val="425563"/>
          <w:sz w:val="20"/>
        </w:rPr>
        <w:tab/>
      </w:r>
      <w:r w:rsidR="00A2697E">
        <w:rPr>
          <w:rFonts w:ascii="Rubik" w:hAnsi="Rubik" w:cs="Rubik"/>
          <w:color w:val="425563"/>
          <w:sz w:val="20"/>
        </w:rPr>
        <w:t xml:space="preserve"> </w:t>
      </w:r>
      <w:r w:rsidR="009D6550" w:rsidRPr="00140A10">
        <w:rPr>
          <w:rFonts w:ascii="Rubik" w:hAnsi="Rubik" w:cs="Rubik"/>
          <w:color w:val="425563"/>
          <w:sz w:val="20"/>
        </w:rPr>
        <w:tab/>
      </w:r>
      <w:r w:rsidR="00C25B66">
        <w:rPr>
          <w:rFonts w:ascii="Rubik" w:hAnsi="Rubik" w:cs="Rubik"/>
          <w:color w:val="425563"/>
          <w:sz w:val="20"/>
        </w:rPr>
        <w:t xml:space="preserve">            </w:t>
      </w:r>
      <w:r w:rsidR="009D6550" w:rsidRPr="00140A10">
        <w:rPr>
          <w:rFonts w:ascii="Rubik" w:hAnsi="Rubik" w:cs="Rubik"/>
          <w:color w:val="425563"/>
          <w:sz w:val="20"/>
        </w:rPr>
        <w:t>20</w:t>
      </w:r>
      <w:r>
        <w:rPr>
          <w:rFonts w:ascii="Rubik" w:hAnsi="Rubik" w:cs="Rubik"/>
          <w:color w:val="425563"/>
          <w:sz w:val="20"/>
        </w:rPr>
        <w:t>16</w:t>
      </w:r>
    </w:p>
    <w:p w:rsidR="009D6550" w:rsidRPr="00140A10" w:rsidRDefault="00D006FB" w:rsidP="00FF06CE">
      <w:pPr>
        <w:pStyle w:val="normal1"/>
        <w:spacing w:line="276" w:lineRule="auto"/>
        <w:rPr>
          <w:rFonts w:ascii="Rubik" w:hAnsi="Rubik" w:cs="Rubik"/>
          <w:i/>
          <w:color w:val="425563"/>
          <w:sz w:val="20"/>
          <w:szCs w:val="20"/>
        </w:rPr>
      </w:pPr>
      <w:r>
        <w:rPr>
          <w:rStyle w:val="normalchar1"/>
          <w:rFonts w:ascii="Rubik" w:hAnsi="Rubik" w:cs="Rubik"/>
          <w:bCs/>
          <w:i/>
          <w:color w:val="425563"/>
          <w:sz w:val="20"/>
          <w:szCs w:val="20"/>
        </w:rPr>
        <w:t>Software Engineer - Consultant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Experienced with CAS's different domains data which were build using the priority order of </w:t>
      </w:r>
      <w:proofErr w:type="spellStart"/>
      <w:r w:rsidRPr="00D006FB">
        <w:rPr>
          <w:rFonts w:ascii="Rubik" w:hAnsi="Rubik" w:cs="Rubik"/>
          <w:color w:val="425563"/>
          <w:sz w:val="20"/>
        </w:rPr>
        <w:t>Xslt</w:t>
      </w:r>
      <w:proofErr w:type="spellEnd"/>
      <w:r w:rsidRPr="00D006FB">
        <w:rPr>
          <w:rFonts w:ascii="Rubik" w:hAnsi="Rubik" w:cs="Rubik"/>
          <w:color w:val="425563"/>
          <w:sz w:val="20"/>
        </w:rPr>
        <w:t xml:space="preserve">, </w:t>
      </w:r>
      <w:proofErr w:type="spellStart"/>
      <w:r w:rsidRPr="00D006FB">
        <w:rPr>
          <w:rFonts w:ascii="Rubik" w:hAnsi="Rubik" w:cs="Rubik"/>
          <w:color w:val="425563"/>
          <w:sz w:val="20"/>
        </w:rPr>
        <w:t>Xquery</w:t>
      </w:r>
      <w:proofErr w:type="spellEnd"/>
      <w:r w:rsidRPr="00D006FB">
        <w:rPr>
          <w:rFonts w:ascii="Rubik" w:hAnsi="Rubik" w:cs="Rubik"/>
          <w:color w:val="425563"/>
          <w:sz w:val="20"/>
        </w:rPr>
        <w:t xml:space="preserve"> and then Java.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Leveraged a good knowledge while dealing with </w:t>
      </w:r>
      <w:proofErr w:type="spellStart"/>
      <w:r w:rsidRPr="00D006FB">
        <w:rPr>
          <w:rFonts w:ascii="Rubik" w:hAnsi="Rubik" w:cs="Rubik"/>
          <w:color w:val="425563"/>
          <w:sz w:val="20"/>
        </w:rPr>
        <w:t>Xslt</w:t>
      </w:r>
      <w:proofErr w:type="spellEnd"/>
      <w:r w:rsidRPr="00D006FB">
        <w:rPr>
          <w:rFonts w:ascii="Rubik" w:hAnsi="Rubik" w:cs="Rubik"/>
          <w:color w:val="425563"/>
          <w:sz w:val="20"/>
        </w:rPr>
        <w:t xml:space="preserve"> and </w:t>
      </w:r>
      <w:proofErr w:type="spellStart"/>
      <w:r w:rsidRPr="00D006FB">
        <w:rPr>
          <w:rFonts w:ascii="Rubik" w:hAnsi="Rubik" w:cs="Rubik"/>
          <w:color w:val="425563"/>
          <w:sz w:val="20"/>
        </w:rPr>
        <w:t>Xquery</w:t>
      </w:r>
      <w:proofErr w:type="spellEnd"/>
      <w:r w:rsidRPr="00D006FB">
        <w:rPr>
          <w:rFonts w:ascii="Rubik" w:hAnsi="Rubik" w:cs="Rubik"/>
          <w:color w:val="425563"/>
          <w:sz w:val="20"/>
        </w:rPr>
        <w:t xml:space="preserve"> using </w:t>
      </w:r>
      <w:proofErr w:type="spellStart"/>
      <w:r w:rsidRPr="00D006FB">
        <w:rPr>
          <w:rFonts w:ascii="Rubik" w:hAnsi="Rubik" w:cs="Rubik"/>
          <w:color w:val="425563"/>
          <w:sz w:val="20"/>
        </w:rPr>
        <w:t>Altova</w:t>
      </w:r>
      <w:proofErr w:type="spellEnd"/>
      <w:r w:rsidRPr="00D006FB">
        <w:rPr>
          <w:rFonts w:ascii="Rubik" w:hAnsi="Rubik" w:cs="Rubik"/>
          <w:color w:val="425563"/>
          <w:sz w:val="20"/>
        </w:rPr>
        <w:t xml:space="preserve"> </w:t>
      </w:r>
      <w:proofErr w:type="spellStart"/>
      <w:r w:rsidRPr="00D006FB">
        <w:rPr>
          <w:rFonts w:ascii="Rubik" w:hAnsi="Rubik" w:cs="Rubik"/>
          <w:color w:val="425563"/>
          <w:sz w:val="20"/>
        </w:rPr>
        <w:t>Xmlspy</w:t>
      </w:r>
      <w:proofErr w:type="spellEnd"/>
      <w:r w:rsidRPr="00D006FB">
        <w:rPr>
          <w:rFonts w:ascii="Rubik" w:hAnsi="Rubik" w:cs="Rubik"/>
          <w:color w:val="425563"/>
          <w:sz w:val="20"/>
        </w:rPr>
        <w: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Worked on the transformation of </w:t>
      </w:r>
      <w:proofErr w:type="spellStart"/>
      <w:r w:rsidRPr="00D006FB">
        <w:rPr>
          <w:rFonts w:ascii="Rubik" w:hAnsi="Rubik" w:cs="Rubik"/>
          <w:color w:val="425563"/>
          <w:sz w:val="20"/>
        </w:rPr>
        <w:t>Xslt</w:t>
      </w:r>
      <w:proofErr w:type="spellEnd"/>
      <w:r w:rsidRPr="00D006FB">
        <w:rPr>
          <w:rFonts w:ascii="Rubik" w:hAnsi="Rubik" w:cs="Rubik"/>
          <w:color w:val="425563"/>
          <w:sz w:val="20"/>
        </w:rPr>
        <w:t xml:space="preserve"> and </w:t>
      </w:r>
      <w:proofErr w:type="spellStart"/>
      <w:r w:rsidRPr="00D006FB">
        <w:rPr>
          <w:rFonts w:ascii="Rubik" w:hAnsi="Rubik" w:cs="Rubik"/>
          <w:color w:val="425563"/>
          <w:sz w:val="20"/>
        </w:rPr>
        <w:t>Xquery</w:t>
      </w:r>
      <w:proofErr w:type="spellEnd"/>
      <w:r w:rsidRPr="00D006FB">
        <w:rPr>
          <w:rFonts w:ascii="Rubik" w:hAnsi="Rubik" w:cs="Rubik"/>
          <w:color w:val="425563"/>
          <w:sz w:val="20"/>
        </w:rPr>
        <w:t xml:space="preserve"> for different domains by removing the data power and delivered them in an executable format.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Experienced a pure agile methodology and in such environment being an agilists helped to respond in unpredictability scenarios through iterative work cadences, incremental and empirical feedback.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Introduced to </w:t>
      </w:r>
      <w:proofErr w:type="spellStart"/>
      <w:r w:rsidRPr="00D006FB">
        <w:rPr>
          <w:rFonts w:ascii="Rubik" w:hAnsi="Rubik" w:cs="Rubik"/>
          <w:color w:val="425563"/>
          <w:sz w:val="20"/>
        </w:rPr>
        <w:t>Marklogic</w:t>
      </w:r>
      <w:proofErr w:type="spellEnd"/>
      <w:r w:rsidRPr="00D006FB">
        <w:rPr>
          <w:rFonts w:ascii="Rubik" w:hAnsi="Rubik" w:cs="Rubik"/>
          <w:color w:val="425563"/>
          <w:sz w:val="20"/>
        </w:rPr>
        <w:t xml:space="preserve"> database and got good amount of experience in writing </w:t>
      </w:r>
      <w:proofErr w:type="spellStart"/>
      <w:r w:rsidRPr="00D006FB">
        <w:rPr>
          <w:rFonts w:ascii="Rubik" w:hAnsi="Rubik" w:cs="Rubik"/>
          <w:color w:val="425563"/>
          <w:sz w:val="20"/>
        </w:rPr>
        <w:t>Marklogic</w:t>
      </w:r>
      <w:proofErr w:type="spellEnd"/>
      <w:r w:rsidRPr="00D006FB">
        <w:rPr>
          <w:rFonts w:ascii="Rubik" w:hAnsi="Rubik" w:cs="Rubik"/>
          <w:color w:val="425563"/>
          <w:sz w:val="20"/>
        </w:rPr>
        <w:t xml:space="preserve"> queries.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Participated in the implementation and development of different Spark Streaming proof of concepts for the EDH environment which were successfully accomplished.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Additionally, participated in the proof of concept for Kafka and Spark streaming in order to store the streaming data from Kafka producer to Hbase tables.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As part of proof of concepts, analyzed the data flow with the combination of Spark, Kafka and Hbase.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Developed a standalone project for a CAS domain named as </w:t>
      </w:r>
      <w:proofErr w:type="spellStart"/>
      <w:r w:rsidRPr="00D006FB">
        <w:rPr>
          <w:rFonts w:ascii="Rubik" w:hAnsi="Rubik" w:cs="Rubik"/>
          <w:color w:val="425563"/>
          <w:sz w:val="20"/>
        </w:rPr>
        <w:t>Chemzent</w:t>
      </w:r>
      <w:proofErr w:type="spellEnd"/>
      <w:r w:rsidRPr="00D006FB">
        <w:rPr>
          <w:rFonts w:ascii="Rubik" w:hAnsi="Rubik" w:cs="Rubik"/>
          <w:color w:val="425563"/>
          <w:sz w:val="20"/>
        </w:rPr>
        <w:t xml:space="preserve">. </w:t>
      </w:r>
      <w:proofErr w:type="spellStart"/>
      <w:r w:rsidRPr="00D006FB">
        <w:rPr>
          <w:rFonts w:ascii="Rubik" w:hAnsi="Rubik" w:cs="Rubik"/>
          <w:color w:val="425563"/>
          <w:sz w:val="20"/>
        </w:rPr>
        <w:t>Chemzent</w:t>
      </w:r>
      <w:proofErr w:type="spellEnd"/>
      <w:r w:rsidRPr="00D006FB">
        <w:rPr>
          <w:rFonts w:ascii="Rubik" w:hAnsi="Rubik" w:cs="Rubik"/>
          <w:color w:val="425563"/>
          <w:sz w:val="20"/>
        </w:rPr>
        <w:t xml:space="preserve"> data was further ingested in the </w:t>
      </w:r>
      <w:proofErr w:type="spellStart"/>
      <w:r w:rsidRPr="00D006FB">
        <w:rPr>
          <w:rFonts w:ascii="Rubik" w:hAnsi="Rubik" w:cs="Rubik"/>
          <w:color w:val="425563"/>
          <w:sz w:val="20"/>
        </w:rPr>
        <w:t>SciFinder</w:t>
      </w:r>
      <w:proofErr w:type="spellEnd"/>
      <w:r w:rsidRPr="00D006FB">
        <w:rPr>
          <w:rFonts w:ascii="Rubik" w:hAnsi="Rubik" w:cs="Rubik"/>
          <w:color w:val="425563"/>
          <w:sz w:val="20"/>
        </w:rPr>
        <w:t xml:space="preserve"> product.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The standalone project involved the process of reading and writing the </w:t>
      </w:r>
      <w:proofErr w:type="spellStart"/>
      <w:r w:rsidRPr="00D006FB">
        <w:rPr>
          <w:rFonts w:ascii="Rubik" w:hAnsi="Rubik" w:cs="Rubik"/>
          <w:color w:val="425563"/>
          <w:sz w:val="20"/>
        </w:rPr>
        <w:t>Chemzent</w:t>
      </w:r>
      <w:proofErr w:type="spellEnd"/>
      <w:r w:rsidRPr="00D006FB">
        <w:rPr>
          <w:rFonts w:ascii="Rubik" w:hAnsi="Rubik" w:cs="Rubik"/>
          <w:color w:val="425563"/>
          <w:sz w:val="20"/>
        </w:rPr>
        <w:t xml:space="preserve"> data to/from </w:t>
      </w:r>
      <w:proofErr w:type="spellStart"/>
      <w:r w:rsidRPr="00D006FB">
        <w:rPr>
          <w:rFonts w:ascii="Rubik" w:hAnsi="Rubik" w:cs="Rubik"/>
          <w:color w:val="425563"/>
          <w:sz w:val="20"/>
        </w:rPr>
        <w:t>hdfs</w:t>
      </w:r>
      <w:proofErr w:type="spellEnd"/>
      <w:r w:rsidRPr="00D006FB">
        <w:rPr>
          <w:rFonts w:ascii="Rubik" w:hAnsi="Rubik" w:cs="Rubik"/>
          <w:color w:val="425563"/>
          <w:sz w:val="20"/>
        </w:rPr>
        <w:t xml:space="preserve">. After reading the data, </w:t>
      </w:r>
      <w:proofErr w:type="spellStart"/>
      <w:r w:rsidRPr="00D006FB">
        <w:rPr>
          <w:rFonts w:ascii="Rubik" w:hAnsi="Rubik" w:cs="Rubik"/>
          <w:color w:val="425563"/>
          <w:sz w:val="20"/>
        </w:rPr>
        <w:t>Xslt</w:t>
      </w:r>
      <w:proofErr w:type="spellEnd"/>
      <w:r w:rsidRPr="00D006FB">
        <w:rPr>
          <w:rFonts w:ascii="Rubik" w:hAnsi="Rubik" w:cs="Rubik"/>
          <w:color w:val="425563"/>
          <w:sz w:val="20"/>
        </w:rPr>
        <w:t xml:space="preserve"> transformation was also part of the architecture.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Gained some commanding experience on git flow, Jenkins and its other features.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Participated in development/implementation of Cloudera Hadoop environment for EDH migration CPP 2.0 project.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Effectively worked with different </w:t>
      </w:r>
      <w:proofErr w:type="spellStart"/>
      <w:r w:rsidRPr="00D006FB">
        <w:rPr>
          <w:rFonts w:ascii="Rubik" w:hAnsi="Rubik" w:cs="Rubik"/>
          <w:color w:val="425563"/>
          <w:sz w:val="20"/>
        </w:rPr>
        <w:t>hadoop</w:t>
      </w:r>
      <w:proofErr w:type="spellEnd"/>
      <w:r w:rsidRPr="00D006FB">
        <w:rPr>
          <w:rFonts w:ascii="Rubik" w:hAnsi="Rubik" w:cs="Rubik"/>
          <w:color w:val="425563"/>
          <w:sz w:val="20"/>
        </w:rPr>
        <w:t xml:space="preserve"> teams and collaboratively gained a good knowledge while the mutual communication.</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On a day-to-day basis, experienced Agile Scrum methodology and Jira ticket system for the project development.</w:t>
      </w:r>
    </w:p>
    <w:p w:rsidR="009D6550" w:rsidRPr="00D006FB" w:rsidRDefault="009D6550" w:rsidP="00FF06CE">
      <w:pPr>
        <w:pStyle w:val="BodyText2"/>
        <w:spacing w:line="276" w:lineRule="auto"/>
        <w:rPr>
          <w:rFonts w:ascii="Rubik" w:hAnsi="Rubik" w:cs="Rubik"/>
          <w:color w:val="425563"/>
          <w:sz w:val="16"/>
          <w:szCs w:val="16"/>
        </w:rPr>
      </w:pPr>
    </w:p>
    <w:p w:rsidR="009D6550" w:rsidRPr="00140A10" w:rsidRDefault="00D006FB" w:rsidP="00FF06CE">
      <w:pPr>
        <w:pStyle w:val="BodyText2"/>
        <w:spacing w:line="276" w:lineRule="auto"/>
        <w:rPr>
          <w:rFonts w:ascii="Rubik" w:hAnsi="Rubik" w:cs="Rubik"/>
          <w:color w:val="425563"/>
          <w:sz w:val="20"/>
        </w:rPr>
      </w:pPr>
      <w:proofErr w:type="spellStart"/>
      <w:r>
        <w:rPr>
          <w:rFonts w:ascii="Rubik" w:hAnsi="Rubik" w:cs="Rubik"/>
          <w:color w:val="425563"/>
          <w:sz w:val="20"/>
        </w:rPr>
        <w:t>Suddenlink</w:t>
      </w:r>
      <w:proofErr w:type="spellEnd"/>
      <w:r w:rsidR="00824414">
        <w:rPr>
          <w:rFonts w:ascii="Rubik" w:hAnsi="Rubik" w:cs="Rubik"/>
          <w:color w:val="425563"/>
          <w:sz w:val="20"/>
        </w:rPr>
        <w:t xml:space="preserve"> Communications</w:t>
      </w:r>
      <w:r w:rsidR="0037659B">
        <w:rPr>
          <w:rFonts w:ascii="Rubik" w:hAnsi="Rubik" w:cs="Rubik"/>
          <w:color w:val="425563"/>
          <w:sz w:val="20"/>
        </w:rPr>
        <w:t>, St Louis, MO</w:t>
      </w:r>
      <w:r w:rsidR="009D6550" w:rsidRPr="00140A10">
        <w:rPr>
          <w:rFonts w:ascii="Rubik" w:hAnsi="Rubik" w:cs="Rubik"/>
          <w:color w:val="425563"/>
          <w:sz w:val="20"/>
        </w:rPr>
        <w:tab/>
      </w:r>
      <w:r w:rsidR="0037659B">
        <w:rPr>
          <w:rFonts w:ascii="Rubik" w:hAnsi="Rubik" w:cs="Rubik"/>
          <w:color w:val="425563"/>
          <w:sz w:val="20"/>
        </w:rPr>
        <w:t xml:space="preserve"> </w:t>
      </w:r>
      <w:r w:rsidR="009D6550" w:rsidRPr="00140A10">
        <w:rPr>
          <w:rFonts w:ascii="Rubik" w:hAnsi="Rubik" w:cs="Rubik"/>
          <w:color w:val="425563"/>
          <w:sz w:val="20"/>
        </w:rPr>
        <w:tab/>
      </w:r>
      <w:r w:rsidR="00886625">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C25B66">
        <w:rPr>
          <w:rFonts w:ascii="Rubik" w:hAnsi="Rubik" w:cs="Rubik"/>
          <w:color w:val="425563"/>
          <w:sz w:val="20"/>
        </w:rPr>
        <w:t xml:space="preserve">               </w:t>
      </w:r>
      <w:r w:rsidR="009D6550" w:rsidRPr="00140A10">
        <w:rPr>
          <w:rFonts w:ascii="Rubik" w:hAnsi="Rubik" w:cs="Rubik"/>
          <w:color w:val="425563"/>
          <w:sz w:val="20"/>
        </w:rPr>
        <w:t>20</w:t>
      </w:r>
      <w:r>
        <w:rPr>
          <w:rFonts w:ascii="Rubik" w:hAnsi="Rubik" w:cs="Rubik"/>
          <w:color w:val="425563"/>
          <w:sz w:val="20"/>
        </w:rPr>
        <w:t>15</w:t>
      </w:r>
      <w:r w:rsidR="009D6550" w:rsidRPr="00140A10">
        <w:rPr>
          <w:rFonts w:ascii="Rubik" w:hAnsi="Rubik" w:cs="Rubik"/>
          <w:color w:val="425563"/>
          <w:sz w:val="20"/>
        </w:rPr>
        <w:t xml:space="preserve"> – </w:t>
      </w:r>
      <w:r>
        <w:rPr>
          <w:rFonts w:ascii="Rubik" w:hAnsi="Rubik" w:cs="Rubik"/>
          <w:color w:val="425563"/>
          <w:sz w:val="20"/>
        </w:rPr>
        <w:t>2016</w:t>
      </w:r>
    </w:p>
    <w:p w:rsidR="009D6550" w:rsidRPr="00140A10" w:rsidRDefault="00D006FB" w:rsidP="00FF06CE">
      <w:pPr>
        <w:pStyle w:val="normal1"/>
        <w:spacing w:line="276" w:lineRule="auto"/>
        <w:rPr>
          <w:rFonts w:ascii="Rubik" w:hAnsi="Rubik" w:cs="Rubik"/>
          <w:i/>
          <w:color w:val="425563"/>
          <w:sz w:val="20"/>
          <w:szCs w:val="20"/>
        </w:rPr>
      </w:pPr>
      <w:r>
        <w:rPr>
          <w:rStyle w:val="normalchar1"/>
          <w:rFonts w:ascii="Rubik" w:hAnsi="Rubik" w:cs="Rubik"/>
          <w:bCs/>
          <w:i/>
          <w:color w:val="425563"/>
          <w:sz w:val="20"/>
          <w:szCs w:val="20"/>
        </w:rPr>
        <w:lastRenderedPageBreak/>
        <w:t>Software Engineer - Consultant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Developed different Spark Streaming codes and successfully running the spark jobs in the Kerberos authenticated cluster.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Effectively created the working of the integration of Hive with Hbase using Hbase storage handlers.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Executing the Spark streaming job which is integration of Flume and Spark streaming and meritoriously loading the data into Hbase by processing the data with Spark streaming.</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Provided a proof of concept on Kafka and Spark streaming in order to store the streaming data from Kafka producer to Hbase tables.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Implemented different Spark streaming applications which gets the data from Kafka producer and loads the data into respective Hbase tables by processing the data with Spark streaming.</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Analyzing the Spark streaming application which will process the data from multiple files in </w:t>
      </w:r>
      <w:proofErr w:type="spellStart"/>
      <w:r w:rsidRPr="00D006FB">
        <w:rPr>
          <w:rFonts w:ascii="Rubik" w:hAnsi="Rubik" w:cs="Rubik"/>
          <w:color w:val="425563"/>
          <w:sz w:val="20"/>
        </w:rPr>
        <w:t>Hdfs</w:t>
      </w:r>
      <w:proofErr w:type="spellEnd"/>
      <w:r w:rsidRPr="00D006FB">
        <w:rPr>
          <w:rFonts w:ascii="Rubik" w:hAnsi="Rubik" w:cs="Rubik"/>
          <w:color w:val="425563"/>
          <w:sz w:val="20"/>
        </w:rPr>
        <w:t xml:space="preserve"> and picks and store the data into Hbase.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Gave extensive presentations about the Apache Hbase, which included Hbase operations and its fundamentals, design, data storage and its architecture, use cases etc.</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Gained good experience with NOSQL database like Hbase and Cassandra.</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Successfully, wrote different Python scripts as per the business requirements. That included        implementation of Hbase module to perform different Hbase operations, changing the XML data into the csv format to load into Hive, deleting the processed files from HDFS (Sqoop spool dir.) which is triggered using Cron job and</w:t>
      </w:r>
      <w:r>
        <w:rPr>
          <w:rFonts w:ascii="Rubik" w:hAnsi="Rubik" w:cs="Rubik"/>
          <w:color w:val="425563"/>
          <w:sz w:val="20"/>
        </w:rPr>
        <w:t xml:space="preserve"> a</w:t>
      </w:r>
      <w:r w:rsidRPr="00D006FB">
        <w:rPr>
          <w:rFonts w:ascii="Rubik" w:hAnsi="Rubik" w:cs="Rubik"/>
          <w:color w:val="425563"/>
          <w:sz w:val="20"/>
        </w:rPr>
        <w:t xml:space="preserve">lso validated the status of Hadoop services that </w:t>
      </w:r>
      <w:r>
        <w:rPr>
          <w:rFonts w:ascii="Rubik" w:hAnsi="Rubik" w:cs="Rubik"/>
          <w:color w:val="425563"/>
          <w:sz w:val="20"/>
        </w:rPr>
        <w:t>we</w:t>
      </w:r>
      <w:r w:rsidRPr="00D006FB">
        <w:rPr>
          <w:rFonts w:ascii="Rubik" w:hAnsi="Rubik" w:cs="Rubik"/>
          <w:color w:val="425563"/>
          <w:sz w:val="20"/>
        </w:rPr>
        <w:t xml:space="preserve">re running in the cluster.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Establish, govern, and implement an architectural roadmap and technology standard for our Big Data platform.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Involved in creating Hive tables, loaded data into Hive tables and wrote different hive queries, which will run internally and extract the required data. This further helps for data reports and its analysis.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Continuously analyzing the data flow with the combination of Hive, Hbase, Spark, Flume and Kafka.</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Developing and running different Tomcat Restful Web service applications to get the Hbase and Hive data in the form of JSON and then displayed the data on the UI web.</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Provide review and feedback for existing physical architecture, data architecture and individual code.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Participated in development/implementation of Cloudera Hadoop environment.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Loaded and transformed large sets of structured, semi structured and unstructured customer data.</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Actively was responsible for managing data coming from different sources.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Gained some commanding experience on SVN/Tortoise SVN and its other features.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On a day-to-day basis, experiencing Agile Scrum methodology and Jira ticket system for project development.</w:t>
      </w:r>
    </w:p>
    <w:p w:rsidR="009D6550" w:rsidRPr="00140A10" w:rsidRDefault="009D6550" w:rsidP="00FF06CE">
      <w:pPr>
        <w:pStyle w:val="BodyText2"/>
        <w:spacing w:line="276" w:lineRule="auto"/>
        <w:rPr>
          <w:rFonts w:ascii="Rubik" w:hAnsi="Rubik" w:cs="Rubik"/>
          <w:color w:val="425563"/>
          <w:sz w:val="16"/>
          <w:szCs w:val="16"/>
        </w:rPr>
      </w:pPr>
    </w:p>
    <w:p w:rsidR="009D6550" w:rsidRPr="00140A10" w:rsidRDefault="00D006FB" w:rsidP="00FF06CE">
      <w:pPr>
        <w:pStyle w:val="BodyText2"/>
        <w:spacing w:line="276" w:lineRule="auto"/>
        <w:rPr>
          <w:rFonts w:ascii="Rubik" w:hAnsi="Rubik" w:cs="Rubik"/>
          <w:color w:val="425563"/>
          <w:sz w:val="20"/>
        </w:rPr>
      </w:pPr>
      <w:proofErr w:type="spellStart"/>
      <w:r>
        <w:rPr>
          <w:rFonts w:ascii="Rubik" w:hAnsi="Rubik" w:cs="Rubik"/>
          <w:color w:val="425563"/>
          <w:sz w:val="20"/>
        </w:rPr>
        <w:t>Collectivei</w:t>
      </w:r>
      <w:proofErr w:type="spellEnd"/>
      <w:r w:rsidR="00BF3FD3">
        <w:rPr>
          <w:rFonts w:ascii="Rubik" w:hAnsi="Rubik" w:cs="Rubik"/>
          <w:color w:val="425563"/>
          <w:sz w:val="20"/>
        </w:rPr>
        <w:t>, CA</w:t>
      </w:r>
      <w:r w:rsidR="009D6550" w:rsidRPr="00140A10">
        <w:rPr>
          <w:rFonts w:ascii="Rubik" w:hAnsi="Rubik" w:cs="Rubik"/>
          <w:color w:val="425563"/>
          <w:sz w:val="20"/>
        </w:rPr>
        <w:tab/>
      </w:r>
      <w:r w:rsidR="009D6550" w:rsidRPr="00140A10">
        <w:rPr>
          <w:rFonts w:ascii="Rubik" w:hAnsi="Rubik" w:cs="Rubik"/>
          <w:color w:val="425563"/>
          <w:sz w:val="20"/>
        </w:rPr>
        <w:tab/>
      </w:r>
      <w:r w:rsidR="00BF3FD3">
        <w:rPr>
          <w:rFonts w:ascii="Rubik" w:hAnsi="Rubik" w:cs="Rubik"/>
          <w:color w:val="425563"/>
          <w:sz w:val="20"/>
        </w:rPr>
        <w:t xml:space="preserve">  </w:t>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A84263">
        <w:rPr>
          <w:rFonts w:ascii="Rubik" w:hAnsi="Rubik" w:cs="Rubik"/>
          <w:color w:val="425563"/>
          <w:sz w:val="20"/>
        </w:rPr>
        <w:t xml:space="preserve">      </w:t>
      </w:r>
      <w:r w:rsidR="002C54CB">
        <w:rPr>
          <w:rFonts w:ascii="Rubik" w:hAnsi="Rubik" w:cs="Rubik"/>
          <w:color w:val="425563"/>
          <w:sz w:val="20"/>
        </w:rPr>
        <w:tab/>
      </w:r>
      <w:r w:rsidR="00A84263">
        <w:rPr>
          <w:rFonts w:ascii="Rubik" w:hAnsi="Rubik" w:cs="Rubik"/>
          <w:color w:val="425563"/>
          <w:sz w:val="20"/>
        </w:rPr>
        <w:t xml:space="preserve">          </w:t>
      </w:r>
      <w:r w:rsidR="009D6550" w:rsidRPr="00140A10">
        <w:rPr>
          <w:rFonts w:ascii="Rubik" w:hAnsi="Rubik" w:cs="Rubik"/>
          <w:color w:val="425563"/>
          <w:sz w:val="20"/>
        </w:rPr>
        <w:tab/>
      </w:r>
      <w:r w:rsidR="00C25B66">
        <w:rPr>
          <w:rFonts w:ascii="Rubik" w:hAnsi="Rubik" w:cs="Rubik"/>
          <w:color w:val="425563"/>
          <w:sz w:val="20"/>
        </w:rPr>
        <w:t xml:space="preserve">               </w:t>
      </w:r>
      <w:r w:rsidR="009D6550" w:rsidRPr="00140A10">
        <w:rPr>
          <w:rFonts w:ascii="Rubik" w:hAnsi="Rubik" w:cs="Rubik"/>
          <w:color w:val="425563"/>
          <w:sz w:val="20"/>
        </w:rPr>
        <w:t>20</w:t>
      </w:r>
      <w:r>
        <w:rPr>
          <w:rFonts w:ascii="Rubik" w:hAnsi="Rubik" w:cs="Rubik"/>
          <w:color w:val="425563"/>
          <w:sz w:val="20"/>
        </w:rPr>
        <w:t>14</w:t>
      </w:r>
      <w:r w:rsidR="009D6550" w:rsidRPr="00140A10">
        <w:rPr>
          <w:rFonts w:ascii="Rubik" w:hAnsi="Rubik" w:cs="Rubik"/>
          <w:color w:val="425563"/>
          <w:sz w:val="20"/>
        </w:rPr>
        <w:t xml:space="preserve"> – </w:t>
      </w:r>
      <w:r>
        <w:rPr>
          <w:rFonts w:ascii="Rubik" w:hAnsi="Rubik" w:cs="Rubik"/>
          <w:color w:val="425563"/>
          <w:sz w:val="20"/>
        </w:rPr>
        <w:t>2015</w:t>
      </w:r>
    </w:p>
    <w:p w:rsidR="009D6550" w:rsidRPr="00140A10" w:rsidRDefault="00D006FB" w:rsidP="00FF06CE">
      <w:pPr>
        <w:pStyle w:val="normal1"/>
        <w:spacing w:line="276" w:lineRule="auto"/>
        <w:rPr>
          <w:rFonts w:ascii="Rubik" w:hAnsi="Rubik" w:cs="Rubik"/>
          <w:i/>
          <w:color w:val="425563"/>
          <w:sz w:val="20"/>
          <w:szCs w:val="20"/>
        </w:rPr>
      </w:pPr>
      <w:r>
        <w:rPr>
          <w:rStyle w:val="normalchar1"/>
          <w:rFonts w:ascii="Rubik" w:hAnsi="Rubik" w:cs="Rubik"/>
          <w:bCs/>
          <w:i/>
          <w:color w:val="425563"/>
          <w:sz w:val="20"/>
          <w:szCs w:val="20"/>
        </w:rPr>
        <w:t>Software Engineer - Consultant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Created HBase tables to load large sets of structured, semi-structured and unstructured data coming from UNIX, NoSQL and a variety of portfolios.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Designed, planned and delivered proof of concept and business function/division-based implementation of Big Data roadmap and strategy project (Apache Hadoop stack with Tableau) using Hadoop.</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Developed and maintained MySQL web applications using the Model-View-Controller (MVC) design pattern on Apache platform.</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Developed MapReduce jobs in java for data cleaning and preprocessing.</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Importing and exporting data into HDFS and Hive using Sqoop.</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Used Bash Shell Scripting, Sqoop, AVRO, Hive, Kafka, HDP, Redshift, Pig, Java, Map/Reduce daily to develop ETL, batch processing, and data storage functionality.</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Responsible for developing data pipeline using Flume, Sqoop and Pig to extract the data from weblogs and store in HDFS.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Worked on NoSQL databases including Hbase and Mongo DB.</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Exploited Hadoop MySQL-Connector to store Map Reduce results in RDBMS.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Worked on loading all tables from the reference source database schema through Sqoop.</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Designed and maintained databases using Python and also implemented applications built using Python.</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Tested raw data and executed performance scripts.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Collected data from different databases ( i.e. Oracle, </w:t>
      </w:r>
      <w:proofErr w:type="spellStart"/>
      <w:r w:rsidRPr="00D006FB">
        <w:rPr>
          <w:rFonts w:ascii="Rubik" w:hAnsi="Rubik" w:cs="Rubik"/>
          <w:color w:val="425563"/>
          <w:sz w:val="20"/>
        </w:rPr>
        <w:t>MySql</w:t>
      </w:r>
      <w:proofErr w:type="spellEnd"/>
      <w:r w:rsidRPr="00D006FB">
        <w:rPr>
          <w:rFonts w:ascii="Rubik" w:hAnsi="Rubik" w:cs="Rubik"/>
          <w:color w:val="425563"/>
          <w:sz w:val="20"/>
        </w:rPr>
        <w:t>) to Hadoop</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Used Oozie and Zookeeper for workflow scheduling and monitoring.</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Worked on Designing and Developing ETL Workflows using Java for processing data in HDFS/Hbase using Oozie.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Experienced in managing and reviewing Hadoop log files.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Working on extracting files from Mongo DB through Sqoop and placed in HDFS and processed.</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Supported Map Reduce Programs those running on the cluster.</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Cluster coordination services through Zookeeper.</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Involved in loading data from UNIX file system to HDFS.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Installed and configured Hive and also written Hive UDFs.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Created several Hive tables, loaded with data and wrote Hive Queries in order to run internally in MapReduce.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Worked on setting up Pig, Hive, Redshift and Hbase on multiple nodes and developed using Pig, Hive, Hbase, MapReduce (Yarn) and Storm.</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Developed Simple to complex MapReduce Yarn Jobs using Hive and Pig.</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Automated all the jobs for pulling data from FTP server to load data into Hive tables using Oozie workflows.</w:t>
      </w:r>
    </w:p>
    <w:p w:rsidR="009D6550" w:rsidRPr="00140A10" w:rsidRDefault="009D6550" w:rsidP="00FF06CE">
      <w:pPr>
        <w:pStyle w:val="BodyText2"/>
        <w:spacing w:line="276" w:lineRule="auto"/>
        <w:rPr>
          <w:rFonts w:ascii="Rubik" w:hAnsi="Rubik" w:cs="Rubik"/>
          <w:color w:val="425563"/>
          <w:sz w:val="16"/>
          <w:szCs w:val="16"/>
        </w:rPr>
      </w:pPr>
    </w:p>
    <w:p w:rsidR="009D6550" w:rsidRPr="00140A10" w:rsidRDefault="00D006FB" w:rsidP="00FF06CE">
      <w:pPr>
        <w:pStyle w:val="BodyText2"/>
        <w:spacing w:line="276" w:lineRule="auto"/>
        <w:rPr>
          <w:rFonts w:ascii="Rubik" w:hAnsi="Rubik" w:cs="Rubik"/>
          <w:color w:val="425563"/>
          <w:sz w:val="20"/>
        </w:rPr>
      </w:pPr>
      <w:proofErr w:type="spellStart"/>
      <w:r>
        <w:rPr>
          <w:rFonts w:ascii="Rubik" w:hAnsi="Rubik" w:cs="Rubik"/>
          <w:color w:val="425563"/>
          <w:sz w:val="20"/>
        </w:rPr>
        <w:lastRenderedPageBreak/>
        <w:t>CenturyLink</w:t>
      </w:r>
      <w:proofErr w:type="spellEnd"/>
      <w:r w:rsidR="00BF3FD3">
        <w:rPr>
          <w:rFonts w:ascii="Rubik" w:hAnsi="Rubik" w:cs="Rubik"/>
          <w:color w:val="425563"/>
          <w:sz w:val="20"/>
        </w:rPr>
        <w:t xml:space="preserve">, </w:t>
      </w:r>
      <w:r w:rsidR="00A84263">
        <w:rPr>
          <w:rFonts w:ascii="Rubik" w:hAnsi="Rubik" w:cs="Rubik"/>
          <w:color w:val="425563"/>
          <w:sz w:val="20"/>
        </w:rPr>
        <w:t>MN</w:t>
      </w:r>
      <w:r w:rsidR="009D6550" w:rsidRPr="00140A10">
        <w:rPr>
          <w:rFonts w:ascii="Rubik" w:hAnsi="Rubik" w:cs="Rubik"/>
          <w:color w:val="425563"/>
          <w:sz w:val="20"/>
        </w:rPr>
        <w:tab/>
      </w:r>
      <w:r w:rsidR="00BF3FD3">
        <w:rPr>
          <w:rFonts w:ascii="Rubik" w:hAnsi="Rubik" w:cs="Rubik"/>
          <w:color w:val="425563"/>
          <w:sz w:val="20"/>
        </w:rPr>
        <w:t xml:space="preserve">              </w:t>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9D6550" w:rsidRPr="00140A10">
        <w:rPr>
          <w:rFonts w:ascii="Rubik" w:hAnsi="Rubik" w:cs="Rubik"/>
          <w:color w:val="425563"/>
          <w:sz w:val="20"/>
        </w:rPr>
        <w:tab/>
      </w:r>
      <w:r w:rsidR="000C33FC">
        <w:rPr>
          <w:rFonts w:ascii="Rubik" w:hAnsi="Rubik" w:cs="Rubik"/>
          <w:color w:val="425563"/>
          <w:sz w:val="20"/>
        </w:rPr>
        <w:t xml:space="preserve">                   </w:t>
      </w:r>
      <w:r w:rsidR="009D6550" w:rsidRPr="00140A10">
        <w:rPr>
          <w:rFonts w:ascii="Rubik" w:hAnsi="Rubik" w:cs="Rubik"/>
          <w:color w:val="425563"/>
          <w:sz w:val="20"/>
        </w:rPr>
        <w:t>20</w:t>
      </w:r>
      <w:r>
        <w:rPr>
          <w:rFonts w:ascii="Rubik" w:hAnsi="Rubik" w:cs="Rubik"/>
          <w:color w:val="425563"/>
          <w:sz w:val="20"/>
        </w:rPr>
        <w:t>13</w:t>
      </w:r>
      <w:r w:rsidR="009D6550" w:rsidRPr="00140A10">
        <w:rPr>
          <w:rFonts w:ascii="Rubik" w:hAnsi="Rubik" w:cs="Rubik"/>
          <w:color w:val="425563"/>
          <w:sz w:val="20"/>
        </w:rPr>
        <w:t xml:space="preserve"> – </w:t>
      </w:r>
      <w:r>
        <w:rPr>
          <w:rFonts w:ascii="Rubik" w:hAnsi="Rubik" w:cs="Rubik"/>
          <w:color w:val="425563"/>
          <w:sz w:val="20"/>
        </w:rPr>
        <w:t>2014</w:t>
      </w:r>
    </w:p>
    <w:p w:rsidR="009D6550" w:rsidRPr="00140A10" w:rsidRDefault="00D006FB" w:rsidP="00FF06CE">
      <w:pPr>
        <w:pStyle w:val="normal1"/>
        <w:spacing w:line="276" w:lineRule="auto"/>
        <w:rPr>
          <w:rFonts w:ascii="Rubik" w:hAnsi="Rubik" w:cs="Rubik"/>
          <w:i/>
          <w:color w:val="425563"/>
          <w:sz w:val="20"/>
          <w:szCs w:val="20"/>
        </w:rPr>
      </w:pPr>
      <w:r>
        <w:rPr>
          <w:rFonts w:ascii="Rubik" w:hAnsi="Rubik" w:cs="Rubik"/>
          <w:i/>
          <w:color w:val="425563"/>
          <w:sz w:val="20"/>
          <w:szCs w:val="20"/>
        </w:rPr>
        <w:t>Software Engineer - Consultant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Actively involved in the team and played a crucial role for opting the exact configuration for Hadoop.</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Helped in the installation and configuration of MapReduce, HIVE and the HDFS and also implemented CDH3 Hadoop cluster on CentOS. Assisted with performance tuning and monitoring.</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For automating the cluster installation developed Shell Scripts.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For extracting and filtering the relevant data from the server’s output files and to load into HDFS developed different Pig Latin scripts.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Using Hadoop was responsible to build distributed data solutions.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Experienced the Hadoop ecosystem components like Hive, Pig, Sqoop, Flume and Oozie on the Hadoop cluster.</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On behalf of internal usage arranged and benchmarked Hadoop or HBase Clusters.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By using Hive and Pig designed and developed from simple to complex MapReduce jobs.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 xml:space="preserve">To use HDFS efficiently, optimized MapReduce jobs with the help of various compression mechanisms. </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With different types of data and its sources handled importing of data and performed required transformations by using MapReduce and Hive. Then loaded that data into HDFS and extracted the data from MySQL into HDFS by using Sqoop.</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To study customer behavior analyzed the given data by running Pig Scripts and by performing Hive Queries.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Implemented business logic in Hadoop by the usage of UDFs in Java.</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Involved and worked with other application teams for installing operating system, Hadoop upgrades, updates and versions as needed.</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Used Cloudera Manager for continuous managing and monitoring the Hadoop cluster.</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To run multiple Hive and Pig jobs installed and used Oozie Workflow engine.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To visualize and generate reports for the BI team exported the analyzed data to the relational databases by using Sqoop.</w:t>
      </w:r>
    </w:p>
    <w:p w:rsidR="00A70B38" w:rsidRPr="00140A10" w:rsidRDefault="00A70B38" w:rsidP="00FF06CE">
      <w:pPr>
        <w:spacing w:line="276" w:lineRule="auto"/>
        <w:rPr>
          <w:rFonts w:ascii="Rubik" w:hAnsi="Rubik" w:cs="Rubik"/>
          <w:color w:val="425563"/>
          <w:sz w:val="16"/>
          <w:szCs w:val="16"/>
        </w:rPr>
      </w:pPr>
    </w:p>
    <w:p w:rsidR="00D006FB" w:rsidRPr="00140A10" w:rsidRDefault="00D006FB" w:rsidP="00D006FB">
      <w:pPr>
        <w:pStyle w:val="BodyText2"/>
        <w:spacing w:line="276" w:lineRule="auto"/>
        <w:rPr>
          <w:rFonts w:ascii="Rubik" w:hAnsi="Rubik" w:cs="Rubik"/>
          <w:color w:val="425563"/>
          <w:sz w:val="20"/>
        </w:rPr>
      </w:pPr>
      <w:r>
        <w:rPr>
          <w:rFonts w:ascii="Rubik" w:hAnsi="Rubik" w:cs="Rubik"/>
          <w:color w:val="425563"/>
          <w:sz w:val="20"/>
        </w:rPr>
        <w:t>TravelClick</w:t>
      </w:r>
      <w:r w:rsidR="004E2814">
        <w:rPr>
          <w:rFonts w:ascii="Rubik" w:hAnsi="Rubik" w:cs="Rubik"/>
          <w:color w:val="425563"/>
          <w:sz w:val="20"/>
        </w:rPr>
        <w:t>, IL</w:t>
      </w:r>
      <w:r w:rsidRPr="00140A10">
        <w:rPr>
          <w:rFonts w:ascii="Rubik" w:hAnsi="Rubik" w:cs="Rubik"/>
          <w:color w:val="425563"/>
          <w:sz w:val="20"/>
        </w:rPr>
        <w:tab/>
      </w:r>
      <w:r w:rsidRPr="00140A10">
        <w:rPr>
          <w:rFonts w:ascii="Rubik" w:hAnsi="Rubik" w:cs="Rubik"/>
          <w:color w:val="425563"/>
          <w:sz w:val="20"/>
        </w:rPr>
        <w:tab/>
      </w:r>
      <w:r w:rsidRPr="00140A10">
        <w:rPr>
          <w:rFonts w:ascii="Rubik" w:hAnsi="Rubik" w:cs="Rubik"/>
          <w:color w:val="425563"/>
          <w:sz w:val="20"/>
        </w:rPr>
        <w:tab/>
      </w:r>
      <w:r w:rsidRPr="00140A10">
        <w:rPr>
          <w:rFonts w:ascii="Rubik" w:hAnsi="Rubik" w:cs="Rubik"/>
          <w:color w:val="425563"/>
          <w:sz w:val="20"/>
        </w:rPr>
        <w:tab/>
      </w:r>
      <w:r w:rsidRPr="00140A10">
        <w:rPr>
          <w:rFonts w:ascii="Rubik" w:hAnsi="Rubik" w:cs="Rubik"/>
          <w:color w:val="425563"/>
          <w:sz w:val="20"/>
        </w:rPr>
        <w:tab/>
      </w:r>
      <w:r w:rsidRPr="00140A10">
        <w:rPr>
          <w:rFonts w:ascii="Rubik" w:hAnsi="Rubik" w:cs="Rubik"/>
          <w:color w:val="425563"/>
          <w:sz w:val="20"/>
        </w:rPr>
        <w:tab/>
      </w:r>
      <w:r w:rsidRPr="00140A10">
        <w:rPr>
          <w:rFonts w:ascii="Rubik" w:hAnsi="Rubik" w:cs="Rubik"/>
          <w:color w:val="425563"/>
          <w:sz w:val="20"/>
        </w:rPr>
        <w:tab/>
      </w:r>
      <w:r w:rsidRPr="00140A10">
        <w:rPr>
          <w:rFonts w:ascii="Rubik" w:hAnsi="Rubik" w:cs="Rubik"/>
          <w:color w:val="425563"/>
          <w:sz w:val="20"/>
        </w:rPr>
        <w:tab/>
      </w:r>
      <w:r w:rsidRPr="00140A10">
        <w:rPr>
          <w:rFonts w:ascii="Rubik" w:hAnsi="Rubik" w:cs="Rubik"/>
          <w:color w:val="425563"/>
          <w:sz w:val="20"/>
        </w:rPr>
        <w:tab/>
      </w:r>
      <w:r>
        <w:rPr>
          <w:rFonts w:ascii="Rubik" w:hAnsi="Rubik" w:cs="Rubik"/>
          <w:color w:val="425563"/>
          <w:sz w:val="20"/>
        </w:rPr>
        <w:t xml:space="preserve">               </w:t>
      </w:r>
      <w:r w:rsidRPr="00140A10">
        <w:rPr>
          <w:rFonts w:ascii="Rubik" w:hAnsi="Rubik" w:cs="Rubik"/>
          <w:color w:val="425563"/>
          <w:sz w:val="20"/>
        </w:rPr>
        <w:t>20</w:t>
      </w:r>
      <w:r>
        <w:rPr>
          <w:rFonts w:ascii="Rubik" w:hAnsi="Rubik" w:cs="Rubik"/>
          <w:color w:val="425563"/>
          <w:sz w:val="20"/>
        </w:rPr>
        <w:t>12</w:t>
      </w:r>
      <w:r w:rsidRPr="00140A10">
        <w:rPr>
          <w:rFonts w:ascii="Rubik" w:hAnsi="Rubik" w:cs="Rubik"/>
          <w:color w:val="425563"/>
          <w:sz w:val="20"/>
        </w:rPr>
        <w:t xml:space="preserve"> – </w:t>
      </w:r>
      <w:r>
        <w:rPr>
          <w:rFonts w:ascii="Rubik" w:hAnsi="Rubik" w:cs="Rubik"/>
          <w:color w:val="425563"/>
          <w:sz w:val="20"/>
        </w:rPr>
        <w:t>2013</w:t>
      </w:r>
    </w:p>
    <w:p w:rsidR="00D006FB" w:rsidRDefault="00D006FB" w:rsidP="00D006FB">
      <w:pPr>
        <w:pStyle w:val="normal1"/>
        <w:spacing w:line="276" w:lineRule="auto"/>
        <w:rPr>
          <w:rFonts w:ascii="Rubik" w:hAnsi="Rubik" w:cs="Rubik"/>
          <w:i/>
          <w:color w:val="425563"/>
          <w:sz w:val="20"/>
          <w:szCs w:val="20"/>
        </w:rPr>
      </w:pPr>
      <w:r>
        <w:rPr>
          <w:rFonts w:ascii="Rubik" w:hAnsi="Rubik" w:cs="Rubik"/>
          <w:i/>
          <w:color w:val="425563"/>
          <w:sz w:val="20"/>
          <w:szCs w:val="20"/>
        </w:rPr>
        <w:t>Software Engineer – Consultant</w:t>
      </w:r>
      <w:r w:rsidR="00BF307A">
        <w:rPr>
          <w:rFonts w:ascii="Rubik" w:hAnsi="Rubik" w:cs="Rubik"/>
          <w:i/>
          <w:color w:val="425563"/>
          <w:sz w:val="20"/>
          <w:szCs w:val="20"/>
        </w:rPr>
        <w:t xml:space="preserve"> (Offshore project)</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Developed and configured finely to tune the Cloudera Hadoop (CDH3 &amp; CDH4) and other Hadoop ecosystem tools like Sqoop, Hive, Pig, Hbase, Zookeeper and Flume.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As a team member was assigned to write MapReduce jobs using Java API.</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In the process of handling large sets of data extracted, loaded and transformed different structured, unstructured and semi-structured data.</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By using Sqoop, imported and exported data into HDFS and Hive.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lastRenderedPageBreak/>
        <w:t>Installed and configured Hive and also wrote Hive UDFs in Java.</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Created several Hive tables, loaded with data and wrote Hive Queries in order to run internally in MapReduce.</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Actively involved in loading data from UNIX file system to HDFS.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Involved in developing Hive queries in order to pre-process the data for analysis by imposing read only structure on the streamed data.</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Through Oozie, created workflows for automation.</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Also automated all jobs so that data can be pulled from FTP server and loaded into Hive tables using Oozie Workflows.</w:t>
      </w:r>
    </w:p>
    <w:p w:rsidR="00D006FB" w:rsidRPr="00D006FB" w:rsidRDefault="00D006FB" w:rsidP="00D006F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As an active team member supported MapReduce programs which were running on the cluster.</w:t>
      </w:r>
    </w:p>
    <w:p w:rsidR="00D23B4B" w:rsidRDefault="00D006FB" w:rsidP="00D23B4B">
      <w:pPr>
        <w:numPr>
          <w:ilvl w:val="0"/>
          <w:numId w:val="41"/>
        </w:numPr>
        <w:tabs>
          <w:tab w:val="left" w:pos="720"/>
          <w:tab w:val="left" w:pos="2430"/>
        </w:tabs>
        <w:spacing w:line="276" w:lineRule="auto"/>
        <w:rPr>
          <w:rFonts w:ascii="Rubik" w:hAnsi="Rubik" w:cs="Rubik"/>
          <w:color w:val="425563"/>
          <w:sz w:val="20"/>
        </w:rPr>
      </w:pPr>
      <w:r w:rsidRPr="00D006FB">
        <w:rPr>
          <w:rFonts w:ascii="Rubik" w:hAnsi="Rubik" w:cs="Rubik"/>
          <w:color w:val="425563"/>
          <w:sz w:val="20"/>
        </w:rPr>
        <w:t>Developed interactive user interface prototypes using HTML5, CSS3, and JavaScript on different platforms.</w:t>
      </w:r>
    </w:p>
    <w:p w:rsidR="00D23B4B" w:rsidRDefault="00D23B4B" w:rsidP="00D23B4B">
      <w:pPr>
        <w:tabs>
          <w:tab w:val="left" w:pos="720"/>
          <w:tab w:val="left" w:pos="2430"/>
        </w:tabs>
        <w:spacing w:line="276" w:lineRule="auto"/>
        <w:rPr>
          <w:rFonts w:ascii="Rubik" w:hAnsi="Rubik" w:cs="Rubik"/>
          <w:color w:val="425563"/>
          <w:sz w:val="20"/>
        </w:rPr>
      </w:pPr>
    </w:p>
    <w:p w:rsidR="00D23B4B" w:rsidRPr="00D23B4B" w:rsidRDefault="00D23B4B" w:rsidP="00D23B4B">
      <w:pPr>
        <w:tabs>
          <w:tab w:val="left" w:pos="720"/>
          <w:tab w:val="left" w:pos="2430"/>
        </w:tabs>
        <w:spacing w:line="276" w:lineRule="auto"/>
        <w:rPr>
          <w:rFonts w:ascii="Rubik" w:hAnsi="Rubik" w:cs="Rubik"/>
          <w:b/>
          <w:color w:val="425563"/>
          <w:sz w:val="20"/>
        </w:rPr>
      </w:pPr>
      <w:r w:rsidRPr="00D23B4B">
        <w:rPr>
          <w:rFonts w:ascii="Rubik" w:hAnsi="Rubik" w:cs="Rubik"/>
          <w:b/>
          <w:color w:val="425563"/>
          <w:sz w:val="20"/>
        </w:rPr>
        <w:t>International Business Machines Corp. Hyderabad, India (Onsite Internship Project</w:t>
      </w:r>
      <w:r w:rsidR="009A333D">
        <w:rPr>
          <w:rFonts w:ascii="Rubik" w:hAnsi="Rubik" w:cs="Rubik"/>
          <w:b/>
          <w:color w:val="425563"/>
          <w:sz w:val="20"/>
        </w:rPr>
        <w:t xml:space="preserve"> from 2011</w:t>
      </w:r>
      <w:r>
        <w:rPr>
          <w:rFonts w:ascii="Rubik" w:hAnsi="Rubik" w:cs="Rubik"/>
          <w:b/>
          <w:color w:val="425563"/>
          <w:sz w:val="20"/>
        </w:rPr>
        <w:t xml:space="preserve"> - 2012</w:t>
      </w:r>
      <w:r w:rsidRPr="00D23B4B">
        <w:rPr>
          <w:rFonts w:ascii="Rubik" w:hAnsi="Rubik" w:cs="Rubik"/>
          <w:b/>
          <w:color w:val="425563"/>
          <w:sz w:val="20"/>
        </w:rPr>
        <w:t>)</w:t>
      </w:r>
    </w:p>
    <w:p w:rsidR="00D006FB" w:rsidRPr="00140A10" w:rsidRDefault="00D006FB" w:rsidP="00D006FB">
      <w:pPr>
        <w:pStyle w:val="normal1"/>
        <w:spacing w:line="276" w:lineRule="auto"/>
        <w:rPr>
          <w:rFonts w:ascii="Rubik" w:hAnsi="Rubik" w:cs="Rubik"/>
          <w:i/>
          <w:color w:val="425563"/>
          <w:sz w:val="20"/>
          <w:szCs w:val="20"/>
        </w:rPr>
      </w:pPr>
    </w:p>
    <w:p w:rsidR="00A70B38" w:rsidRPr="00140A10" w:rsidRDefault="00FF06CE" w:rsidP="00FF06CE">
      <w:pPr>
        <w:spacing w:line="276" w:lineRule="auto"/>
        <w:rPr>
          <w:rFonts w:ascii="Rubik" w:hAnsi="Rubik" w:cs="Rubik"/>
          <w:b/>
          <w:bCs/>
          <w:color w:val="425563"/>
          <w:szCs w:val="24"/>
        </w:rPr>
      </w:pPr>
      <w:r w:rsidRPr="00140A10">
        <w:rPr>
          <w:rFonts w:ascii="Rubik" w:hAnsi="Rubik" w:cs="Rubik"/>
          <w:b/>
          <w:bCs/>
          <w:color w:val="425563"/>
          <w:szCs w:val="24"/>
        </w:rPr>
        <w:t xml:space="preserve">EDUCATION </w:t>
      </w:r>
    </w:p>
    <w:p w:rsidR="00A70B38" w:rsidRPr="00140A10" w:rsidRDefault="00A70B38" w:rsidP="00FF06CE">
      <w:pPr>
        <w:spacing w:line="276" w:lineRule="auto"/>
        <w:rPr>
          <w:rFonts w:ascii="Rubik" w:hAnsi="Rubik" w:cs="Rubik"/>
          <w:color w:val="425563"/>
          <w:sz w:val="16"/>
          <w:szCs w:val="16"/>
        </w:rPr>
      </w:pPr>
    </w:p>
    <w:p w:rsidR="00393DBF" w:rsidRDefault="00393DBF" w:rsidP="00393DBF">
      <w:pPr>
        <w:spacing w:line="276" w:lineRule="auto"/>
        <w:rPr>
          <w:rStyle w:val="normalchar1"/>
          <w:rFonts w:ascii="Rubik" w:hAnsi="Rubik" w:cs="Rubik"/>
          <w:color w:val="425563"/>
          <w:sz w:val="20"/>
          <w:szCs w:val="20"/>
        </w:rPr>
      </w:pPr>
      <w:r>
        <w:rPr>
          <w:rStyle w:val="normalchar1"/>
          <w:rFonts w:ascii="Rubik" w:hAnsi="Rubik" w:cs="Rubik"/>
          <w:color w:val="425563"/>
          <w:sz w:val="20"/>
          <w:szCs w:val="20"/>
        </w:rPr>
        <w:t>Masters in Computer Technology</w:t>
      </w:r>
      <w:r w:rsidR="00D257FB">
        <w:rPr>
          <w:rStyle w:val="normalchar1"/>
          <w:rFonts w:ascii="Rubik" w:hAnsi="Rubik" w:cs="Rubik"/>
          <w:color w:val="425563"/>
          <w:sz w:val="20"/>
          <w:szCs w:val="20"/>
        </w:rPr>
        <w:t xml:space="preserve"> (4</w:t>
      </w:r>
      <w:r w:rsidR="006B65D5">
        <w:rPr>
          <w:rStyle w:val="normalchar1"/>
          <w:rFonts w:ascii="Rubik" w:hAnsi="Rubik" w:cs="Rubik"/>
          <w:color w:val="425563"/>
          <w:sz w:val="20"/>
          <w:szCs w:val="20"/>
        </w:rPr>
        <w:t xml:space="preserve"> </w:t>
      </w:r>
      <w:r w:rsidR="00D257FB">
        <w:rPr>
          <w:rStyle w:val="normalchar1"/>
          <w:rFonts w:ascii="Rubik" w:hAnsi="Rubik" w:cs="Rubik"/>
          <w:color w:val="425563"/>
          <w:sz w:val="20"/>
          <w:szCs w:val="20"/>
        </w:rPr>
        <w:t>GPA)</w:t>
      </w:r>
    </w:p>
    <w:p w:rsidR="00393DBF" w:rsidRDefault="00393DBF" w:rsidP="00393DBF">
      <w:pPr>
        <w:spacing w:line="276" w:lineRule="auto"/>
        <w:rPr>
          <w:rStyle w:val="normalchar1"/>
          <w:rFonts w:ascii="Rubik" w:hAnsi="Rubik" w:cs="Rubik"/>
          <w:color w:val="425563"/>
          <w:sz w:val="20"/>
          <w:szCs w:val="20"/>
        </w:rPr>
      </w:pPr>
      <w:r>
        <w:rPr>
          <w:rStyle w:val="normalchar1"/>
          <w:rFonts w:ascii="Rubik" w:hAnsi="Rubik" w:cs="Rubik"/>
          <w:color w:val="425563"/>
          <w:sz w:val="20"/>
          <w:szCs w:val="20"/>
        </w:rPr>
        <w:t>Eastern Illinois University, Illinois</w:t>
      </w:r>
    </w:p>
    <w:p w:rsidR="00393DBF" w:rsidRDefault="00393DBF" w:rsidP="004F1E27">
      <w:pPr>
        <w:spacing w:line="276" w:lineRule="auto"/>
        <w:rPr>
          <w:rStyle w:val="normalchar1"/>
          <w:rFonts w:ascii="Rubik" w:hAnsi="Rubik" w:cs="Rubik"/>
          <w:color w:val="425563"/>
          <w:sz w:val="20"/>
          <w:szCs w:val="20"/>
        </w:rPr>
      </w:pPr>
    </w:p>
    <w:p w:rsidR="004F1E27" w:rsidRPr="004F1E27" w:rsidRDefault="004F1E27" w:rsidP="004F1E27">
      <w:pPr>
        <w:spacing w:line="276" w:lineRule="auto"/>
        <w:rPr>
          <w:rStyle w:val="normalchar1"/>
          <w:rFonts w:ascii="Rubik" w:hAnsi="Rubik" w:cs="Rubik"/>
          <w:color w:val="425563"/>
          <w:sz w:val="20"/>
          <w:szCs w:val="20"/>
        </w:rPr>
      </w:pPr>
      <w:r w:rsidRPr="004F1E27">
        <w:rPr>
          <w:rStyle w:val="normalchar1"/>
          <w:rFonts w:ascii="Rubik" w:hAnsi="Rubik" w:cs="Rubik"/>
          <w:color w:val="425563"/>
          <w:sz w:val="20"/>
          <w:szCs w:val="20"/>
        </w:rPr>
        <w:t>Bachelor of Technology – Computer Science and Engineering</w:t>
      </w:r>
    </w:p>
    <w:p w:rsidR="009B5FCF" w:rsidRDefault="004F1E27" w:rsidP="000D56A2">
      <w:pPr>
        <w:spacing w:line="276" w:lineRule="auto"/>
        <w:rPr>
          <w:rStyle w:val="normalchar1"/>
          <w:rFonts w:ascii="Rubik" w:hAnsi="Rubik" w:cs="Rubik"/>
          <w:color w:val="425563"/>
          <w:sz w:val="20"/>
          <w:szCs w:val="20"/>
        </w:rPr>
      </w:pPr>
      <w:r w:rsidRPr="004F1E27">
        <w:rPr>
          <w:rStyle w:val="normalchar1"/>
          <w:rFonts w:ascii="Rubik" w:hAnsi="Rubik" w:cs="Rubik"/>
          <w:color w:val="425563"/>
          <w:sz w:val="20"/>
          <w:szCs w:val="20"/>
        </w:rPr>
        <w:t>Jawaharlal Nehru Technological University</w:t>
      </w:r>
    </w:p>
    <w:p w:rsidR="00455BA7" w:rsidRDefault="00455BA7" w:rsidP="000D56A2">
      <w:pPr>
        <w:spacing w:line="276" w:lineRule="auto"/>
        <w:rPr>
          <w:rStyle w:val="normalchar1"/>
          <w:rFonts w:ascii="Rubik" w:hAnsi="Rubik" w:cs="Rubik"/>
          <w:color w:val="425563"/>
          <w:sz w:val="20"/>
          <w:szCs w:val="20"/>
        </w:rPr>
      </w:pPr>
    </w:p>
    <w:p w:rsidR="00E60F21" w:rsidRPr="00140A10" w:rsidRDefault="00E60F21" w:rsidP="000D56A2">
      <w:pPr>
        <w:spacing w:line="276" w:lineRule="auto"/>
        <w:rPr>
          <w:rFonts w:ascii="Rubik" w:hAnsi="Rubik" w:cs="Rubik"/>
          <w:color w:val="425563"/>
          <w:sz w:val="20"/>
        </w:rPr>
      </w:pPr>
    </w:p>
    <w:sectPr w:rsidR="00E60F21" w:rsidRPr="00140A10" w:rsidSect="000E5AA1">
      <w:headerReference w:type="default" r:id="rId8"/>
      <w:headerReference w:type="first" r:id="rId9"/>
      <w:pgSz w:w="12240" w:h="15840"/>
      <w:pgMar w:top="1440" w:right="1440" w:bottom="1440" w:left="1440" w:header="720"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0782" w:rsidRDefault="002C0782">
      <w:r>
        <w:separator/>
      </w:r>
    </w:p>
  </w:endnote>
  <w:endnote w:type="continuationSeparator" w:id="0">
    <w:p w:rsidR="002C0782" w:rsidRDefault="002C078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8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Rubik">
    <w:altName w:val="Courier New"/>
    <w:charset w:val="00"/>
    <w:family w:val="auto"/>
    <w:pitch w:val="variable"/>
    <w:sig w:usb0="00000000" w:usb1="40000001" w:usb2="00000000" w:usb3="00000000" w:csb0="000000B7"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0782" w:rsidRDefault="002C0782">
      <w:r>
        <w:separator/>
      </w:r>
    </w:p>
  </w:footnote>
  <w:footnote w:type="continuationSeparator" w:id="0">
    <w:p w:rsidR="002C0782" w:rsidRDefault="002C078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0864" w:rsidRDefault="00470864" w:rsidP="00470864">
    <w:pPr>
      <w:pStyle w:val="Header"/>
    </w:pPr>
    <w:r>
      <w:t xml:space="preserve">Hadoop/BigData Consultant     </w:t>
    </w:r>
    <w:r w:rsidR="0010572B">
      <w:t xml:space="preserve">  </w:t>
    </w:r>
    <w:r w:rsidR="0010572B">
      <w:tab/>
    </w:r>
    <w:r w:rsidR="0010572B">
      <w:tab/>
      <w:t xml:space="preserve">       </w:t>
    </w:r>
    <w:r w:rsidR="0010572B" w:rsidRPr="002B48B1">
      <w:rPr>
        <w:szCs w:val="24"/>
      </w:rPr>
      <w:t>nikhil4hadoop@gmail.com</w:t>
    </w:r>
    <w:r>
      <w:tab/>
      <w:t xml:space="preserve"> </w:t>
    </w:r>
    <w:r>
      <w:tab/>
      <w:t xml:space="preserve">  </w:t>
    </w:r>
  </w:p>
  <w:p w:rsidR="00093020" w:rsidRPr="00C25B66" w:rsidRDefault="00C25B66" w:rsidP="00C25B66">
    <w:pPr>
      <w:pStyle w:val="Header"/>
      <w:rPr>
        <w:rFonts w:ascii="Rubik" w:hAnsi="Rubik" w:cs="Rubik"/>
        <w:color w:val="003865"/>
        <w:sz w:val="20"/>
      </w:rPr>
    </w:pPr>
    <w:r w:rsidRPr="00C25B66">
      <w:rPr>
        <w:rStyle w:val="PageNumber"/>
        <w:rFonts w:ascii="Rubik" w:hAnsi="Rubik" w:cs="Rubik"/>
        <w:color w:val="003865"/>
        <w:sz w:val="20"/>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7201" w:rsidRDefault="000E5AA1">
    <w:pPr>
      <w:pStyle w:val="Header"/>
      <w:rPr>
        <w:szCs w:val="24"/>
      </w:rPr>
    </w:pPr>
    <w:r>
      <w:t>Hadoop/</w:t>
    </w:r>
    <w:proofErr w:type="spellStart"/>
    <w:r>
      <w:t>BigData</w:t>
    </w:r>
    <w:proofErr w:type="spellEnd"/>
    <w:r>
      <w:t xml:space="preserve"> Consultant    </w:t>
    </w:r>
    <w:r>
      <w:tab/>
    </w:r>
    <w:r w:rsidR="00470864">
      <w:tab/>
    </w:r>
    <w:hyperlink r:id="rId1" w:history="1">
      <w:r w:rsidR="0010572B" w:rsidRPr="000D78FC">
        <w:rPr>
          <w:rStyle w:val="Hyperlink"/>
          <w:szCs w:val="24"/>
        </w:rPr>
        <w:t>nikhil4hadoop@gmail.com</w:t>
      </w:r>
    </w:hyperlink>
  </w:p>
  <w:p w:rsidR="0010572B" w:rsidRDefault="0010572B">
    <w:pPr>
      <w:pStyle w:val="Header"/>
    </w:pPr>
    <w:r>
      <w:rPr>
        <w:b/>
        <w:noProof/>
        <w:sz w:val="23"/>
        <w:szCs w:val="23"/>
      </w:rPr>
      <w:drawing>
        <wp:anchor distT="0" distB="0" distL="114300" distR="114300" simplePos="0" relativeHeight="251659264" behindDoc="0" locked="0" layoutInCell="1" allowOverlap="1">
          <wp:simplePos x="0" y="0"/>
          <wp:positionH relativeFrom="column">
            <wp:posOffset>4390732</wp:posOffset>
          </wp:positionH>
          <wp:positionV relativeFrom="paragraph">
            <wp:posOffset>36488</wp:posOffset>
          </wp:positionV>
          <wp:extent cx="151508" cy="151508"/>
          <wp:effectExtent l="38100" t="38100" r="1270" b="39370"/>
          <wp:wrapNone/>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rot="12319181" flipH="1" flipV="1">
                    <a:off x="0" y="0"/>
                    <a:ext cx="151508" cy="151508"/>
                  </a:xfrm>
                  <a:prstGeom prst="rect">
                    <a:avLst/>
                  </a:prstGeom>
                </pic:spPr>
              </pic:pic>
            </a:graphicData>
          </a:graphic>
        </wp:anchor>
      </w:drawing>
    </w:r>
    <w:r>
      <w:rPr>
        <w:szCs w:val="24"/>
      </w:rPr>
      <w:tab/>
      <w:t xml:space="preserve">                                                                                                                         614-285-5055</w:t>
    </w:r>
    <w:r>
      <w:rPr>
        <w:szCs w:val="24"/>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3"/>
    <w:lvl w:ilvl="0">
      <w:start w:val="1"/>
      <w:numFmt w:val="bullet"/>
      <w:lvlText w:val="·"/>
      <w:lvlJc w:val="left"/>
      <w:pPr>
        <w:tabs>
          <w:tab w:val="num" w:pos="360"/>
        </w:tabs>
      </w:pPr>
      <w:rPr>
        <w:rFonts w:ascii="Symbol" w:hAnsi="Symbol"/>
      </w:rPr>
    </w:lvl>
  </w:abstractNum>
  <w:abstractNum w:abstractNumId="1">
    <w:nsid w:val="00000002"/>
    <w:multiLevelType w:val="singleLevel"/>
    <w:tmpl w:val="00000002"/>
    <w:name w:val="WW8Num2"/>
    <w:lvl w:ilvl="0">
      <w:start w:val="1"/>
      <w:numFmt w:val="bullet"/>
      <w:lvlText w:val=""/>
      <w:lvlJc w:val="left"/>
      <w:pPr>
        <w:tabs>
          <w:tab w:val="num" w:pos="0"/>
        </w:tabs>
        <w:ind w:left="0" w:firstLine="0"/>
      </w:pPr>
      <w:rPr>
        <w:rFonts w:ascii="Wingdings" w:hAnsi="Wingdings"/>
      </w:rPr>
    </w:lvl>
  </w:abstractNum>
  <w:abstractNum w:abstractNumId="2">
    <w:nsid w:val="00000003"/>
    <w:multiLevelType w:val="multilevel"/>
    <w:tmpl w:val="00000003"/>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3">
    <w:nsid w:val="00000004"/>
    <w:multiLevelType w:val="singleLevel"/>
    <w:tmpl w:val="00000004"/>
    <w:name w:val="WW8Num8"/>
    <w:lvl w:ilvl="0">
      <w:start w:val="1"/>
      <w:numFmt w:val="bullet"/>
      <w:lvlText w:val="·"/>
      <w:lvlJc w:val="left"/>
      <w:pPr>
        <w:tabs>
          <w:tab w:val="num" w:pos="360"/>
        </w:tabs>
      </w:pPr>
      <w:rPr>
        <w:rFonts w:ascii="Symbol" w:hAnsi="Symbol"/>
      </w:rPr>
    </w:lvl>
  </w:abstractNum>
  <w:abstractNum w:abstractNumId="4">
    <w:nsid w:val="00000005"/>
    <w:multiLevelType w:val="singleLevel"/>
    <w:tmpl w:val="00000005"/>
    <w:name w:val="WW8Num9"/>
    <w:lvl w:ilvl="0">
      <w:start w:val="1"/>
      <w:numFmt w:val="bullet"/>
      <w:lvlText w:val="·"/>
      <w:lvlJc w:val="left"/>
      <w:pPr>
        <w:tabs>
          <w:tab w:val="num" w:pos="360"/>
        </w:tabs>
      </w:pPr>
      <w:rPr>
        <w:rFonts w:ascii="Symbol" w:hAnsi="Symbol"/>
      </w:rPr>
    </w:lvl>
  </w:abstractNum>
  <w:abstractNum w:abstractNumId="5">
    <w:nsid w:val="00000006"/>
    <w:multiLevelType w:val="singleLevel"/>
    <w:tmpl w:val="00000006"/>
    <w:name w:val="WW8Num10"/>
    <w:lvl w:ilvl="0">
      <w:start w:val="1"/>
      <w:numFmt w:val="bullet"/>
      <w:lvlText w:val="·"/>
      <w:lvlJc w:val="left"/>
      <w:pPr>
        <w:tabs>
          <w:tab w:val="num" w:pos="360"/>
        </w:tabs>
      </w:pPr>
      <w:rPr>
        <w:rFonts w:ascii="Symbol" w:hAnsi="Symbol"/>
      </w:rPr>
    </w:lvl>
  </w:abstractNum>
  <w:abstractNum w:abstractNumId="6">
    <w:nsid w:val="00000007"/>
    <w:multiLevelType w:val="singleLevel"/>
    <w:tmpl w:val="00000007"/>
    <w:name w:val="WW8Num7"/>
    <w:lvl w:ilvl="0">
      <w:start w:val="1"/>
      <w:numFmt w:val="bullet"/>
      <w:lvlText w:val=""/>
      <w:lvlJc w:val="left"/>
      <w:pPr>
        <w:tabs>
          <w:tab w:val="num" w:pos="0"/>
        </w:tabs>
        <w:ind w:left="0" w:firstLine="0"/>
      </w:pPr>
      <w:rPr>
        <w:rFonts w:ascii="Wingdings" w:hAnsi="Wingdings"/>
      </w:rPr>
    </w:lvl>
  </w:abstractNum>
  <w:abstractNum w:abstractNumId="7">
    <w:nsid w:val="014A33DD"/>
    <w:multiLevelType w:val="hybridMultilevel"/>
    <w:tmpl w:val="A9A6BF02"/>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4B244E5"/>
    <w:multiLevelType w:val="hybridMultilevel"/>
    <w:tmpl w:val="AED84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AD4159B"/>
    <w:multiLevelType w:val="hybridMultilevel"/>
    <w:tmpl w:val="B49A1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B1C72CD"/>
    <w:multiLevelType w:val="hybridMultilevel"/>
    <w:tmpl w:val="E580D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09966C6"/>
    <w:multiLevelType w:val="hybridMultilevel"/>
    <w:tmpl w:val="F084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4F1386"/>
    <w:multiLevelType w:val="hybridMultilevel"/>
    <w:tmpl w:val="694C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A1065D"/>
    <w:multiLevelType w:val="hybridMultilevel"/>
    <w:tmpl w:val="B816A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81A5434"/>
    <w:multiLevelType w:val="hybridMultilevel"/>
    <w:tmpl w:val="3C7E0C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88966CF"/>
    <w:multiLevelType w:val="hybridMultilevel"/>
    <w:tmpl w:val="30C45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B1A6DE2"/>
    <w:multiLevelType w:val="hybridMultilevel"/>
    <w:tmpl w:val="84ECB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EE85565"/>
    <w:multiLevelType w:val="hybridMultilevel"/>
    <w:tmpl w:val="7AB27D1C"/>
    <w:lvl w:ilvl="0" w:tplc="0000000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0CA2892"/>
    <w:multiLevelType w:val="hybridMultilevel"/>
    <w:tmpl w:val="7308903E"/>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21F0344A"/>
    <w:multiLevelType w:val="hybridMultilevel"/>
    <w:tmpl w:val="87343B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7F92BE6"/>
    <w:multiLevelType w:val="hybridMultilevel"/>
    <w:tmpl w:val="A23EB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B1330F6"/>
    <w:multiLevelType w:val="hybridMultilevel"/>
    <w:tmpl w:val="0DD02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B8B2D57"/>
    <w:multiLevelType w:val="hybridMultilevel"/>
    <w:tmpl w:val="157A4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F965689"/>
    <w:multiLevelType w:val="hybridMultilevel"/>
    <w:tmpl w:val="2DD6DEFC"/>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338C47D3"/>
    <w:multiLevelType w:val="hybridMultilevel"/>
    <w:tmpl w:val="76C6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506695E"/>
    <w:multiLevelType w:val="hybridMultilevel"/>
    <w:tmpl w:val="2590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51F133E"/>
    <w:multiLevelType w:val="hybridMultilevel"/>
    <w:tmpl w:val="A7B8A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91F19DA"/>
    <w:multiLevelType w:val="hybridMultilevel"/>
    <w:tmpl w:val="00647E64"/>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nsid w:val="3AC260BD"/>
    <w:multiLevelType w:val="hybridMultilevel"/>
    <w:tmpl w:val="D940EA0E"/>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3E9E6794"/>
    <w:multiLevelType w:val="hybridMultilevel"/>
    <w:tmpl w:val="F044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0149FB"/>
    <w:multiLevelType w:val="hybridMultilevel"/>
    <w:tmpl w:val="DAC2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BE76B1"/>
    <w:multiLevelType w:val="hybridMultilevel"/>
    <w:tmpl w:val="52060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0CC0C47"/>
    <w:multiLevelType w:val="hybridMultilevel"/>
    <w:tmpl w:val="69D0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8040481"/>
    <w:multiLevelType w:val="hybridMultilevel"/>
    <w:tmpl w:val="D912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BE0083A"/>
    <w:multiLevelType w:val="hybridMultilevel"/>
    <w:tmpl w:val="01FA47BC"/>
    <w:lvl w:ilvl="0" w:tplc="EF22944C">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nsid w:val="4C04076C"/>
    <w:multiLevelType w:val="hybridMultilevel"/>
    <w:tmpl w:val="F332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C3550AF"/>
    <w:multiLevelType w:val="hybridMultilevel"/>
    <w:tmpl w:val="0E4CCCEE"/>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nsid w:val="4E3467D4"/>
    <w:multiLevelType w:val="hybridMultilevel"/>
    <w:tmpl w:val="4C3A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1CA092F"/>
    <w:multiLevelType w:val="hybridMultilevel"/>
    <w:tmpl w:val="2AB60D18"/>
    <w:lvl w:ilvl="0" w:tplc="3528C8F0">
      <w:start w:val="6342"/>
      <w:numFmt w:val="bullet"/>
      <w:lvlText w:val=""/>
      <w:lvlJc w:val="left"/>
      <w:pPr>
        <w:tabs>
          <w:tab w:val="num" w:pos="1080"/>
        </w:tabs>
        <w:ind w:left="1080" w:hanging="72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542A07A3"/>
    <w:multiLevelType w:val="hybridMultilevel"/>
    <w:tmpl w:val="2EBA11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5C903EC5"/>
    <w:multiLevelType w:val="hybridMultilevel"/>
    <w:tmpl w:val="08B09DFA"/>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nsid w:val="5CF448B1"/>
    <w:multiLevelType w:val="hybridMultilevel"/>
    <w:tmpl w:val="C310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FA46300"/>
    <w:multiLevelType w:val="multilevel"/>
    <w:tmpl w:val="9CA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DA52CFF"/>
    <w:multiLevelType w:val="hybridMultilevel"/>
    <w:tmpl w:val="BCDE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DB16895"/>
    <w:multiLevelType w:val="hybridMultilevel"/>
    <w:tmpl w:val="B24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EC965D8"/>
    <w:multiLevelType w:val="hybridMultilevel"/>
    <w:tmpl w:val="DE1C92D8"/>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46">
    <w:nsid w:val="6F11304F"/>
    <w:multiLevelType w:val="hybridMultilevel"/>
    <w:tmpl w:val="E97C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5C59AC"/>
    <w:multiLevelType w:val="hybridMultilevel"/>
    <w:tmpl w:val="BF3609CA"/>
    <w:lvl w:ilvl="0" w:tplc="EF2294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3"/>
  </w:num>
  <w:num w:numId="3">
    <w:abstractNumId w:val="4"/>
  </w:num>
  <w:num w:numId="4">
    <w:abstractNumId w:val="22"/>
  </w:num>
  <w:num w:numId="5">
    <w:abstractNumId w:val="8"/>
  </w:num>
  <w:num w:numId="6">
    <w:abstractNumId w:val="24"/>
  </w:num>
  <w:num w:numId="7">
    <w:abstractNumId w:val="20"/>
  </w:num>
  <w:num w:numId="8">
    <w:abstractNumId w:val="29"/>
  </w:num>
  <w:num w:numId="9">
    <w:abstractNumId w:val="41"/>
  </w:num>
  <w:num w:numId="10">
    <w:abstractNumId w:val="15"/>
  </w:num>
  <w:num w:numId="11">
    <w:abstractNumId w:val="46"/>
  </w:num>
  <w:num w:numId="12">
    <w:abstractNumId w:val="35"/>
  </w:num>
  <w:num w:numId="13">
    <w:abstractNumId w:val="33"/>
  </w:num>
  <w:num w:numId="14">
    <w:abstractNumId w:val="45"/>
  </w:num>
  <w:num w:numId="15">
    <w:abstractNumId w:val="44"/>
  </w:num>
  <w:num w:numId="16">
    <w:abstractNumId w:val="38"/>
  </w:num>
  <w:num w:numId="17">
    <w:abstractNumId w:val="2"/>
  </w:num>
  <w:num w:numId="18">
    <w:abstractNumId w:val="12"/>
  </w:num>
  <w:num w:numId="19">
    <w:abstractNumId w:val="26"/>
  </w:num>
  <w:num w:numId="20">
    <w:abstractNumId w:val="37"/>
  </w:num>
  <w:num w:numId="21">
    <w:abstractNumId w:val="31"/>
  </w:num>
  <w:num w:numId="22">
    <w:abstractNumId w:val="16"/>
  </w:num>
  <w:num w:numId="23">
    <w:abstractNumId w:val="43"/>
  </w:num>
  <w:num w:numId="24">
    <w:abstractNumId w:val="19"/>
  </w:num>
  <w:num w:numId="25">
    <w:abstractNumId w:val="10"/>
  </w:num>
  <w:num w:numId="26">
    <w:abstractNumId w:val="39"/>
  </w:num>
  <w:num w:numId="27">
    <w:abstractNumId w:val="14"/>
  </w:num>
  <w:num w:numId="28">
    <w:abstractNumId w:val="18"/>
  </w:num>
  <w:num w:numId="29">
    <w:abstractNumId w:val="40"/>
  </w:num>
  <w:num w:numId="30">
    <w:abstractNumId w:val="36"/>
  </w:num>
  <w:num w:numId="31">
    <w:abstractNumId w:val="34"/>
  </w:num>
  <w:num w:numId="32">
    <w:abstractNumId w:val="28"/>
  </w:num>
  <w:num w:numId="33">
    <w:abstractNumId w:val="27"/>
  </w:num>
  <w:num w:numId="34">
    <w:abstractNumId w:val="23"/>
  </w:num>
  <w:num w:numId="35">
    <w:abstractNumId w:val="47"/>
  </w:num>
  <w:num w:numId="36">
    <w:abstractNumId w:val="21"/>
  </w:num>
  <w:num w:numId="37">
    <w:abstractNumId w:val="9"/>
  </w:num>
  <w:num w:numId="38">
    <w:abstractNumId w:val="7"/>
  </w:num>
  <w:num w:numId="39">
    <w:abstractNumId w:val="30"/>
  </w:num>
  <w:num w:numId="40">
    <w:abstractNumId w:val="25"/>
  </w:num>
  <w:num w:numId="41">
    <w:abstractNumId w:val="17"/>
  </w:num>
  <w:num w:numId="42">
    <w:abstractNumId w:val="11"/>
  </w:num>
  <w:num w:numId="43">
    <w:abstractNumId w:val="13"/>
  </w:num>
  <w:num w:numId="44">
    <w:abstractNumId w:val="42"/>
  </w:num>
  <w:num w:numId="45">
    <w:abstractNumId w:val="3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stylePaneFormatFilter w:val="3F01"/>
  <w:defaultTabStop w:val="720"/>
  <w:drawingGridHorizontalSpacing w:val="120"/>
  <w:displayHorizontalDrawingGridEvery w:val="0"/>
  <w:displayVerticalDrawingGridEvery w:val="0"/>
  <w:noPunctuationKerning/>
  <w:characterSpacingControl w:val="doNotCompress"/>
  <w:hdrShapeDefaults>
    <o:shapedefaults v:ext="edit" spidmax="11266"/>
  </w:hdrShapeDefaults>
  <w:footnotePr>
    <w:footnote w:id="-1"/>
    <w:footnote w:id="0"/>
  </w:footnotePr>
  <w:endnotePr>
    <w:endnote w:id="-1"/>
    <w:endnote w:id="0"/>
  </w:endnotePr>
  <w:compat>
    <w:doNotUseHTMLParagraphAutoSpacing/>
  </w:compat>
  <w:rsids>
    <w:rsidRoot w:val="00D44286"/>
    <w:rsid w:val="00006CBF"/>
    <w:rsid w:val="00011108"/>
    <w:rsid w:val="00012528"/>
    <w:rsid w:val="000209FF"/>
    <w:rsid w:val="00027C3C"/>
    <w:rsid w:val="00032887"/>
    <w:rsid w:val="00042C86"/>
    <w:rsid w:val="00053EEA"/>
    <w:rsid w:val="000601C2"/>
    <w:rsid w:val="00060FF3"/>
    <w:rsid w:val="000760CC"/>
    <w:rsid w:val="0007638E"/>
    <w:rsid w:val="00076EAD"/>
    <w:rsid w:val="00080427"/>
    <w:rsid w:val="00082B34"/>
    <w:rsid w:val="00093020"/>
    <w:rsid w:val="000A1740"/>
    <w:rsid w:val="000B2255"/>
    <w:rsid w:val="000B492B"/>
    <w:rsid w:val="000C1981"/>
    <w:rsid w:val="000C29DE"/>
    <w:rsid w:val="000C33FC"/>
    <w:rsid w:val="000D1F87"/>
    <w:rsid w:val="000D56A2"/>
    <w:rsid w:val="000E48A1"/>
    <w:rsid w:val="000E5AA1"/>
    <w:rsid w:val="000F4E6A"/>
    <w:rsid w:val="00100939"/>
    <w:rsid w:val="001049AF"/>
    <w:rsid w:val="0010572B"/>
    <w:rsid w:val="0010585A"/>
    <w:rsid w:val="0011584D"/>
    <w:rsid w:val="00115F89"/>
    <w:rsid w:val="00121121"/>
    <w:rsid w:val="0012639A"/>
    <w:rsid w:val="00130047"/>
    <w:rsid w:val="0013777A"/>
    <w:rsid w:val="00140A10"/>
    <w:rsid w:val="00141684"/>
    <w:rsid w:val="00141D1A"/>
    <w:rsid w:val="001450BA"/>
    <w:rsid w:val="0015225A"/>
    <w:rsid w:val="001537FA"/>
    <w:rsid w:val="001542A1"/>
    <w:rsid w:val="001650B9"/>
    <w:rsid w:val="00174075"/>
    <w:rsid w:val="00177F1E"/>
    <w:rsid w:val="00190F1D"/>
    <w:rsid w:val="001943D6"/>
    <w:rsid w:val="00194F46"/>
    <w:rsid w:val="00197049"/>
    <w:rsid w:val="001B1B3A"/>
    <w:rsid w:val="001C06A2"/>
    <w:rsid w:val="001C3D02"/>
    <w:rsid w:val="001D7A9E"/>
    <w:rsid w:val="001E1B54"/>
    <w:rsid w:val="001E75F7"/>
    <w:rsid w:val="001F182A"/>
    <w:rsid w:val="001F2A39"/>
    <w:rsid w:val="0020762A"/>
    <w:rsid w:val="00210EB4"/>
    <w:rsid w:val="00211EF6"/>
    <w:rsid w:val="00212B08"/>
    <w:rsid w:val="0021355C"/>
    <w:rsid w:val="00224357"/>
    <w:rsid w:val="0024018F"/>
    <w:rsid w:val="00256909"/>
    <w:rsid w:val="0027381B"/>
    <w:rsid w:val="002843BC"/>
    <w:rsid w:val="002933DC"/>
    <w:rsid w:val="002A0A30"/>
    <w:rsid w:val="002B1CBA"/>
    <w:rsid w:val="002C0782"/>
    <w:rsid w:val="002C28E3"/>
    <w:rsid w:val="002C54CB"/>
    <w:rsid w:val="002C6FE9"/>
    <w:rsid w:val="002D01AA"/>
    <w:rsid w:val="002D2EFC"/>
    <w:rsid w:val="002D53C7"/>
    <w:rsid w:val="002E290A"/>
    <w:rsid w:val="002F6374"/>
    <w:rsid w:val="003068F4"/>
    <w:rsid w:val="00307D87"/>
    <w:rsid w:val="003172B7"/>
    <w:rsid w:val="003243D2"/>
    <w:rsid w:val="00326810"/>
    <w:rsid w:val="00327A62"/>
    <w:rsid w:val="00334250"/>
    <w:rsid w:val="003363BD"/>
    <w:rsid w:val="00355101"/>
    <w:rsid w:val="00357550"/>
    <w:rsid w:val="0037659B"/>
    <w:rsid w:val="00380811"/>
    <w:rsid w:val="00381F08"/>
    <w:rsid w:val="003912EA"/>
    <w:rsid w:val="00393B2F"/>
    <w:rsid w:val="00393DBF"/>
    <w:rsid w:val="003A4FC4"/>
    <w:rsid w:val="003B05E5"/>
    <w:rsid w:val="003C1451"/>
    <w:rsid w:val="003C4AE6"/>
    <w:rsid w:val="003D2541"/>
    <w:rsid w:val="003D70C7"/>
    <w:rsid w:val="003E2818"/>
    <w:rsid w:val="00403541"/>
    <w:rsid w:val="00405467"/>
    <w:rsid w:val="004054A8"/>
    <w:rsid w:val="004056DE"/>
    <w:rsid w:val="00420C45"/>
    <w:rsid w:val="00421457"/>
    <w:rsid w:val="004300D1"/>
    <w:rsid w:val="00434E94"/>
    <w:rsid w:val="004356EA"/>
    <w:rsid w:val="00442D3C"/>
    <w:rsid w:val="00450CCF"/>
    <w:rsid w:val="0045583D"/>
    <w:rsid w:val="00455BA7"/>
    <w:rsid w:val="00455D05"/>
    <w:rsid w:val="00460E67"/>
    <w:rsid w:val="00462ED1"/>
    <w:rsid w:val="0046433F"/>
    <w:rsid w:val="00465311"/>
    <w:rsid w:val="00470864"/>
    <w:rsid w:val="00471B82"/>
    <w:rsid w:val="00481F24"/>
    <w:rsid w:val="00487DC9"/>
    <w:rsid w:val="004C2450"/>
    <w:rsid w:val="004C3630"/>
    <w:rsid w:val="004C59A2"/>
    <w:rsid w:val="004C6E3A"/>
    <w:rsid w:val="004E2814"/>
    <w:rsid w:val="004E2BD0"/>
    <w:rsid w:val="004E5685"/>
    <w:rsid w:val="004F1E27"/>
    <w:rsid w:val="00507306"/>
    <w:rsid w:val="005119A5"/>
    <w:rsid w:val="005123A6"/>
    <w:rsid w:val="00514651"/>
    <w:rsid w:val="0051515C"/>
    <w:rsid w:val="005161B0"/>
    <w:rsid w:val="005236FC"/>
    <w:rsid w:val="00531A49"/>
    <w:rsid w:val="00535A90"/>
    <w:rsid w:val="00540EAE"/>
    <w:rsid w:val="005519B9"/>
    <w:rsid w:val="00554062"/>
    <w:rsid w:val="005608FD"/>
    <w:rsid w:val="005633B2"/>
    <w:rsid w:val="00570F6B"/>
    <w:rsid w:val="0058252C"/>
    <w:rsid w:val="005A4ADF"/>
    <w:rsid w:val="005B5579"/>
    <w:rsid w:val="005B62B9"/>
    <w:rsid w:val="005B7923"/>
    <w:rsid w:val="005B7A0D"/>
    <w:rsid w:val="005D0B2C"/>
    <w:rsid w:val="005D3718"/>
    <w:rsid w:val="005D6CAB"/>
    <w:rsid w:val="005E0F2C"/>
    <w:rsid w:val="005E1E29"/>
    <w:rsid w:val="005E2078"/>
    <w:rsid w:val="005E77F7"/>
    <w:rsid w:val="00602784"/>
    <w:rsid w:val="0060279D"/>
    <w:rsid w:val="00602BCA"/>
    <w:rsid w:val="00604DF3"/>
    <w:rsid w:val="00604FA8"/>
    <w:rsid w:val="006125FA"/>
    <w:rsid w:val="00621B8D"/>
    <w:rsid w:val="00621E8C"/>
    <w:rsid w:val="0062456B"/>
    <w:rsid w:val="00626C2B"/>
    <w:rsid w:val="006757BF"/>
    <w:rsid w:val="00686B2F"/>
    <w:rsid w:val="006946C9"/>
    <w:rsid w:val="006A016D"/>
    <w:rsid w:val="006A5588"/>
    <w:rsid w:val="006A7201"/>
    <w:rsid w:val="006A7410"/>
    <w:rsid w:val="006B4C64"/>
    <w:rsid w:val="006B65D5"/>
    <w:rsid w:val="006B6B5A"/>
    <w:rsid w:val="006C765D"/>
    <w:rsid w:val="006D00C8"/>
    <w:rsid w:val="006D6C1A"/>
    <w:rsid w:val="006D6E89"/>
    <w:rsid w:val="006D7840"/>
    <w:rsid w:val="006E02F1"/>
    <w:rsid w:val="006E0AF4"/>
    <w:rsid w:val="006E35ED"/>
    <w:rsid w:val="006F5203"/>
    <w:rsid w:val="00705B61"/>
    <w:rsid w:val="007074D5"/>
    <w:rsid w:val="00710B31"/>
    <w:rsid w:val="00720910"/>
    <w:rsid w:val="00724098"/>
    <w:rsid w:val="00727DD9"/>
    <w:rsid w:val="00730415"/>
    <w:rsid w:val="00745FFD"/>
    <w:rsid w:val="00746410"/>
    <w:rsid w:val="00747468"/>
    <w:rsid w:val="00752258"/>
    <w:rsid w:val="00761FBB"/>
    <w:rsid w:val="00767DD5"/>
    <w:rsid w:val="007700B0"/>
    <w:rsid w:val="00770673"/>
    <w:rsid w:val="00776659"/>
    <w:rsid w:val="00781B18"/>
    <w:rsid w:val="007830BE"/>
    <w:rsid w:val="00795B31"/>
    <w:rsid w:val="007A3793"/>
    <w:rsid w:val="007A4B92"/>
    <w:rsid w:val="007B2877"/>
    <w:rsid w:val="007B3D2A"/>
    <w:rsid w:val="007B4C20"/>
    <w:rsid w:val="007C1323"/>
    <w:rsid w:val="007D27AE"/>
    <w:rsid w:val="007E5025"/>
    <w:rsid w:val="007E70EA"/>
    <w:rsid w:val="007F6604"/>
    <w:rsid w:val="00802A94"/>
    <w:rsid w:val="00803992"/>
    <w:rsid w:val="00810007"/>
    <w:rsid w:val="00811430"/>
    <w:rsid w:val="008128D0"/>
    <w:rsid w:val="00813AC1"/>
    <w:rsid w:val="00821291"/>
    <w:rsid w:val="00821B0D"/>
    <w:rsid w:val="00824414"/>
    <w:rsid w:val="0083053C"/>
    <w:rsid w:val="00843CCA"/>
    <w:rsid w:val="00844973"/>
    <w:rsid w:val="00847DE5"/>
    <w:rsid w:val="008541C2"/>
    <w:rsid w:val="008613A9"/>
    <w:rsid w:val="00872D2A"/>
    <w:rsid w:val="00882636"/>
    <w:rsid w:val="00886625"/>
    <w:rsid w:val="00892004"/>
    <w:rsid w:val="00897BAC"/>
    <w:rsid w:val="008A627D"/>
    <w:rsid w:val="008A6512"/>
    <w:rsid w:val="008B1730"/>
    <w:rsid w:val="008B2576"/>
    <w:rsid w:val="008B79D4"/>
    <w:rsid w:val="008C1F2C"/>
    <w:rsid w:val="008D73C0"/>
    <w:rsid w:val="008E3555"/>
    <w:rsid w:val="00900054"/>
    <w:rsid w:val="009034E6"/>
    <w:rsid w:val="00907991"/>
    <w:rsid w:val="00910090"/>
    <w:rsid w:val="00920418"/>
    <w:rsid w:val="00923F78"/>
    <w:rsid w:val="00926B23"/>
    <w:rsid w:val="00932F09"/>
    <w:rsid w:val="00934F7A"/>
    <w:rsid w:val="00937370"/>
    <w:rsid w:val="009527C0"/>
    <w:rsid w:val="00976E62"/>
    <w:rsid w:val="00990CEB"/>
    <w:rsid w:val="00993C61"/>
    <w:rsid w:val="009A333D"/>
    <w:rsid w:val="009A391C"/>
    <w:rsid w:val="009A510C"/>
    <w:rsid w:val="009B473E"/>
    <w:rsid w:val="009B5FCF"/>
    <w:rsid w:val="009C49E9"/>
    <w:rsid w:val="009D3F8F"/>
    <w:rsid w:val="009D48C9"/>
    <w:rsid w:val="009D6550"/>
    <w:rsid w:val="009D6F63"/>
    <w:rsid w:val="009E400D"/>
    <w:rsid w:val="009F4076"/>
    <w:rsid w:val="009F687D"/>
    <w:rsid w:val="009F701F"/>
    <w:rsid w:val="00A01078"/>
    <w:rsid w:val="00A0178B"/>
    <w:rsid w:val="00A029C2"/>
    <w:rsid w:val="00A06374"/>
    <w:rsid w:val="00A07208"/>
    <w:rsid w:val="00A17966"/>
    <w:rsid w:val="00A2196E"/>
    <w:rsid w:val="00A2330B"/>
    <w:rsid w:val="00A2372A"/>
    <w:rsid w:val="00A2697E"/>
    <w:rsid w:val="00A27C06"/>
    <w:rsid w:val="00A3383A"/>
    <w:rsid w:val="00A434F9"/>
    <w:rsid w:val="00A52E15"/>
    <w:rsid w:val="00A53C7E"/>
    <w:rsid w:val="00A70B38"/>
    <w:rsid w:val="00A72038"/>
    <w:rsid w:val="00A84263"/>
    <w:rsid w:val="00A94504"/>
    <w:rsid w:val="00AA23D8"/>
    <w:rsid w:val="00AA6C6F"/>
    <w:rsid w:val="00AA6E10"/>
    <w:rsid w:val="00AB151F"/>
    <w:rsid w:val="00AC3A44"/>
    <w:rsid w:val="00AE77CE"/>
    <w:rsid w:val="00B15E96"/>
    <w:rsid w:val="00B169C3"/>
    <w:rsid w:val="00B201B5"/>
    <w:rsid w:val="00B2095F"/>
    <w:rsid w:val="00B25539"/>
    <w:rsid w:val="00B4398F"/>
    <w:rsid w:val="00B44B6B"/>
    <w:rsid w:val="00B465CA"/>
    <w:rsid w:val="00B63129"/>
    <w:rsid w:val="00B83076"/>
    <w:rsid w:val="00B84709"/>
    <w:rsid w:val="00B90668"/>
    <w:rsid w:val="00BA1BAE"/>
    <w:rsid w:val="00BA3D6F"/>
    <w:rsid w:val="00BB1907"/>
    <w:rsid w:val="00BD362A"/>
    <w:rsid w:val="00BD4C2C"/>
    <w:rsid w:val="00BE5F7C"/>
    <w:rsid w:val="00BE7862"/>
    <w:rsid w:val="00BF0ADF"/>
    <w:rsid w:val="00BF307A"/>
    <w:rsid w:val="00BF3F3A"/>
    <w:rsid w:val="00BF3FD3"/>
    <w:rsid w:val="00C077E3"/>
    <w:rsid w:val="00C10C20"/>
    <w:rsid w:val="00C164AE"/>
    <w:rsid w:val="00C21D43"/>
    <w:rsid w:val="00C239E5"/>
    <w:rsid w:val="00C25B66"/>
    <w:rsid w:val="00C361D7"/>
    <w:rsid w:val="00C422FD"/>
    <w:rsid w:val="00C51A0A"/>
    <w:rsid w:val="00C56B12"/>
    <w:rsid w:val="00C61404"/>
    <w:rsid w:val="00C71782"/>
    <w:rsid w:val="00C801F4"/>
    <w:rsid w:val="00C81CD0"/>
    <w:rsid w:val="00C840D9"/>
    <w:rsid w:val="00C84BB3"/>
    <w:rsid w:val="00C972C8"/>
    <w:rsid w:val="00CA21E6"/>
    <w:rsid w:val="00CA4A5E"/>
    <w:rsid w:val="00CB0613"/>
    <w:rsid w:val="00CB1027"/>
    <w:rsid w:val="00CB500D"/>
    <w:rsid w:val="00CC6E9D"/>
    <w:rsid w:val="00CD01A3"/>
    <w:rsid w:val="00CE1C82"/>
    <w:rsid w:val="00CE4B78"/>
    <w:rsid w:val="00CF6CD6"/>
    <w:rsid w:val="00D006FB"/>
    <w:rsid w:val="00D060E5"/>
    <w:rsid w:val="00D10979"/>
    <w:rsid w:val="00D10ADB"/>
    <w:rsid w:val="00D12237"/>
    <w:rsid w:val="00D2233E"/>
    <w:rsid w:val="00D23B4B"/>
    <w:rsid w:val="00D257FB"/>
    <w:rsid w:val="00D343C3"/>
    <w:rsid w:val="00D35A0F"/>
    <w:rsid w:val="00D3723E"/>
    <w:rsid w:val="00D42F55"/>
    <w:rsid w:val="00D44286"/>
    <w:rsid w:val="00D459D6"/>
    <w:rsid w:val="00D54095"/>
    <w:rsid w:val="00D62348"/>
    <w:rsid w:val="00D66019"/>
    <w:rsid w:val="00D716D4"/>
    <w:rsid w:val="00D75C13"/>
    <w:rsid w:val="00D8056C"/>
    <w:rsid w:val="00D87736"/>
    <w:rsid w:val="00D91163"/>
    <w:rsid w:val="00DA6302"/>
    <w:rsid w:val="00DB2011"/>
    <w:rsid w:val="00DB6053"/>
    <w:rsid w:val="00DB6F92"/>
    <w:rsid w:val="00DC60BE"/>
    <w:rsid w:val="00DD1689"/>
    <w:rsid w:val="00DD3035"/>
    <w:rsid w:val="00DE43C2"/>
    <w:rsid w:val="00DE4D86"/>
    <w:rsid w:val="00DE5E40"/>
    <w:rsid w:val="00DF0886"/>
    <w:rsid w:val="00DF1641"/>
    <w:rsid w:val="00DF4E76"/>
    <w:rsid w:val="00E00A48"/>
    <w:rsid w:val="00E034CC"/>
    <w:rsid w:val="00E05942"/>
    <w:rsid w:val="00E10C18"/>
    <w:rsid w:val="00E13DC7"/>
    <w:rsid w:val="00E14AC7"/>
    <w:rsid w:val="00E16FFB"/>
    <w:rsid w:val="00E20E8D"/>
    <w:rsid w:val="00E214C2"/>
    <w:rsid w:val="00E32FA7"/>
    <w:rsid w:val="00E33334"/>
    <w:rsid w:val="00E3508D"/>
    <w:rsid w:val="00E35EDF"/>
    <w:rsid w:val="00E408DF"/>
    <w:rsid w:val="00E41899"/>
    <w:rsid w:val="00E57196"/>
    <w:rsid w:val="00E60F21"/>
    <w:rsid w:val="00E665C6"/>
    <w:rsid w:val="00E666FC"/>
    <w:rsid w:val="00E73D70"/>
    <w:rsid w:val="00E95B88"/>
    <w:rsid w:val="00EA210E"/>
    <w:rsid w:val="00EA3F89"/>
    <w:rsid w:val="00EA6735"/>
    <w:rsid w:val="00EB7026"/>
    <w:rsid w:val="00EC05DD"/>
    <w:rsid w:val="00ED046E"/>
    <w:rsid w:val="00ED3E4B"/>
    <w:rsid w:val="00F02086"/>
    <w:rsid w:val="00F02A5A"/>
    <w:rsid w:val="00F03D4D"/>
    <w:rsid w:val="00F1638B"/>
    <w:rsid w:val="00F1731F"/>
    <w:rsid w:val="00F22E22"/>
    <w:rsid w:val="00F25B28"/>
    <w:rsid w:val="00F333F0"/>
    <w:rsid w:val="00F37069"/>
    <w:rsid w:val="00F3769C"/>
    <w:rsid w:val="00F47578"/>
    <w:rsid w:val="00F5066E"/>
    <w:rsid w:val="00F541BA"/>
    <w:rsid w:val="00F67F57"/>
    <w:rsid w:val="00F923D8"/>
    <w:rsid w:val="00F96546"/>
    <w:rsid w:val="00FA1C71"/>
    <w:rsid w:val="00FA4120"/>
    <w:rsid w:val="00FA4988"/>
    <w:rsid w:val="00FB047B"/>
    <w:rsid w:val="00FB55E4"/>
    <w:rsid w:val="00FB596A"/>
    <w:rsid w:val="00FB627A"/>
    <w:rsid w:val="00FC38C4"/>
    <w:rsid w:val="00FC6BE3"/>
    <w:rsid w:val="00FC6CB5"/>
    <w:rsid w:val="00FD3A8E"/>
    <w:rsid w:val="00FE0FF1"/>
    <w:rsid w:val="00FE1782"/>
    <w:rsid w:val="00FE51B3"/>
    <w:rsid w:val="00FF06CE"/>
    <w:rsid w:val="00FF30D9"/>
    <w:rsid w:val="00FF64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2576"/>
    <w:rPr>
      <w:sz w:val="24"/>
    </w:rPr>
  </w:style>
  <w:style w:type="paragraph" w:styleId="Heading1">
    <w:name w:val="heading 1"/>
    <w:basedOn w:val="Normal"/>
    <w:next w:val="Normal"/>
    <w:qFormat/>
    <w:rsid w:val="008B2576"/>
    <w:pPr>
      <w:keepNext/>
      <w:jc w:val="center"/>
      <w:outlineLvl w:val="0"/>
    </w:pPr>
    <w:rPr>
      <w:b/>
      <w:sz w:val="32"/>
    </w:rPr>
  </w:style>
  <w:style w:type="paragraph" w:styleId="Heading2">
    <w:name w:val="heading 2"/>
    <w:basedOn w:val="Normal"/>
    <w:next w:val="Normal"/>
    <w:qFormat/>
    <w:rsid w:val="008B2576"/>
    <w:pPr>
      <w:keepNext/>
      <w:jc w:val="both"/>
      <w:outlineLvl w:val="1"/>
    </w:pPr>
    <w:rPr>
      <w:b/>
      <w:sz w:val="28"/>
    </w:rPr>
  </w:style>
  <w:style w:type="paragraph" w:styleId="Heading3">
    <w:name w:val="heading 3"/>
    <w:basedOn w:val="Normal"/>
    <w:next w:val="Normal"/>
    <w:qFormat/>
    <w:rsid w:val="008B2576"/>
    <w:pPr>
      <w:keepNext/>
      <w:jc w:val="both"/>
      <w:outlineLvl w:val="2"/>
    </w:pPr>
    <w:rPr>
      <w:b/>
    </w:rPr>
  </w:style>
  <w:style w:type="paragraph" w:styleId="Heading4">
    <w:name w:val="heading 4"/>
    <w:basedOn w:val="Normal"/>
    <w:next w:val="Normal"/>
    <w:qFormat/>
    <w:rsid w:val="008B2576"/>
    <w:pPr>
      <w:keepNext/>
      <w:jc w:val="both"/>
      <w:outlineLvl w:val="3"/>
    </w:pPr>
    <w:rPr>
      <w:sz w:val="28"/>
    </w:rPr>
  </w:style>
  <w:style w:type="paragraph" w:styleId="Heading5">
    <w:name w:val="heading 5"/>
    <w:basedOn w:val="Normal"/>
    <w:next w:val="Normal"/>
    <w:qFormat/>
    <w:rsid w:val="008B2576"/>
    <w:pPr>
      <w:keepNext/>
      <w:tabs>
        <w:tab w:val="left" w:pos="-1152"/>
        <w:tab w:val="left" w:pos="-432"/>
        <w:tab w:val="left" w:pos="288"/>
        <w:tab w:val="left" w:pos="1008"/>
        <w:tab w:val="left" w:pos="1728"/>
        <w:tab w:val="left" w:pos="2160"/>
        <w:tab w:val="left" w:pos="3168"/>
        <w:tab w:val="left" w:pos="3888"/>
        <w:tab w:val="left" w:pos="4608"/>
        <w:tab w:val="left" w:pos="5328"/>
        <w:tab w:val="left" w:pos="6048"/>
        <w:tab w:val="left" w:pos="6768"/>
        <w:tab w:val="left" w:pos="7488"/>
        <w:tab w:val="left" w:pos="8208"/>
        <w:tab w:val="left" w:pos="8928"/>
        <w:tab w:val="left" w:pos="9648"/>
        <w:tab w:val="left" w:pos="10368"/>
        <w:tab w:val="left" w:pos="11088"/>
        <w:tab w:val="left" w:pos="11808"/>
        <w:tab w:val="left" w:pos="12528"/>
        <w:tab w:val="left" w:pos="13248"/>
        <w:tab w:val="left" w:pos="13968"/>
        <w:tab w:val="left" w:pos="14688"/>
        <w:tab w:val="left" w:pos="15408"/>
      </w:tabs>
      <w:outlineLvl w:val="4"/>
    </w:pPr>
    <w:rPr>
      <w:b/>
      <w:sz w:val="22"/>
    </w:rPr>
  </w:style>
  <w:style w:type="paragraph" w:styleId="Heading6">
    <w:name w:val="heading 6"/>
    <w:basedOn w:val="Normal"/>
    <w:next w:val="Normal"/>
    <w:qFormat/>
    <w:rsid w:val="008B2576"/>
    <w:pPr>
      <w:keepNext/>
      <w:tabs>
        <w:tab w:val="left" w:pos="-720"/>
      </w:tabs>
      <w:outlineLvl w:val="5"/>
    </w:pPr>
    <w:rPr>
      <w:b/>
    </w:rPr>
  </w:style>
  <w:style w:type="paragraph" w:styleId="Heading7">
    <w:name w:val="heading 7"/>
    <w:basedOn w:val="Normal"/>
    <w:next w:val="Normal"/>
    <w:qFormat/>
    <w:rsid w:val="008B2576"/>
    <w:pPr>
      <w:keepNext/>
      <w:outlineLvl w:val="6"/>
    </w:pPr>
    <w:rPr>
      <w:b/>
      <w:bCs/>
      <w:sz w:val="28"/>
    </w:rPr>
  </w:style>
  <w:style w:type="paragraph" w:styleId="Heading8">
    <w:name w:val="heading 8"/>
    <w:basedOn w:val="Normal"/>
    <w:next w:val="Normal"/>
    <w:qFormat/>
    <w:rsid w:val="008B2576"/>
    <w:pPr>
      <w:keepNext/>
      <w:jc w:val="both"/>
      <w:outlineLvl w:val="7"/>
    </w:pPr>
    <w:rPr>
      <w:bCs/>
      <w:u w:val="single"/>
    </w:rPr>
  </w:style>
  <w:style w:type="paragraph" w:styleId="Heading9">
    <w:name w:val="heading 9"/>
    <w:basedOn w:val="Normal"/>
    <w:next w:val="Normal"/>
    <w:qFormat/>
    <w:rsid w:val="00604FA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B2576"/>
    <w:pPr>
      <w:jc w:val="both"/>
    </w:pPr>
  </w:style>
  <w:style w:type="paragraph" w:styleId="Header">
    <w:name w:val="header"/>
    <w:basedOn w:val="Normal"/>
    <w:rsid w:val="008B2576"/>
    <w:pPr>
      <w:tabs>
        <w:tab w:val="center" w:pos="4320"/>
        <w:tab w:val="right" w:pos="8640"/>
      </w:tabs>
    </w:pPr>
  </w:style>
  <w:style w:type="paragraph" w:styleId="Footer">
    <w:name w:val="footer"/>
    <w:basedOn w:val="Normal"/>
    <w:rsid w:val="008B2576"/>
    <w:pPr>
      <w:tabs>
        <w:tab w:val="center" w:pos="4320"/>
        <w:tab w:val="right" w:pos="8640"/>
      </w:tabs>
    </w:pPr>
  </w:style>
  <w:style w:type="character" w:styleId="PageNumber">
    <w:name w:val="page number"/>
    <w:basedOn w:val="DefaultParagraphFont"/>
    <w:rsid w:val="008B2576"/>
  </w:style>
  <w:style w:type="paragraph" w:styleId="NormalWeb">
    <w:name w:val="Normal (Web)"/>
    <w:basedOn w:val="Normal"/>
    <w:rsid w:val="008B2576"/>
    <w:pPr>
      <w:spacing w:before="100" w:beforeAutospacing="1" w:after="100" w:afterAutospacing="1"/>
    </w:pPr>
    <w:rPr>
      <w:szCs w:val="24"/>
    </w:rPr>
  </w:style>
  <w:style w:type="character" w:styleId="Hyperlink">
    <w:name w:val="Hyperlink"/>
    <w:rsid w:val="008B2576"/>
    <w:rPr>
      <w:color w:val="0000FF"/>
      <w:u w:val="single"/>
    </w:rPr>
  </w:style>
  <w:style w:type="paragraph" w:customStyle="1" w:styleId="Achievement">
    <w:name w:val="Achievement"/>
    <w:basedOn w:val="BodyText"/>
    <w:rsid w:val="008B2576"/>
    <w:pPr>
      <w:overflowPunct w:val="0"/>
      <w:autoSpaceDE w:val="0"/>
      <w:autoSpaceDN w:val="0"/>
      <w:adjustRightInd w:val="0"/>
      <w:spacing w:after="60" w:line="240" w:lineRule="atLeast"/>
      <w:ind w:left="240" w:hanging="240"/>
      <w:textAlignment w:val="baseline"/>
    </w:pPr>
    <w:rPr>
      <w:rFonts w:ascii="Garamond" w:hAnsi="Garamond"/>
      <w:sz w:val="22"/>
    </w:rPr>
  </w:style>
  <w:style w:type="character" w:styleId="FollowedHyperlink">
    <w:name w:val="FollowedHyperlink"/>
    <w:rsid w:val="008B2576"/>
    <w:rPr>
      <w:color w:val="800080"/>
      <w:u w:val="single"/>
    </w:rPr>
  </w:style>
  <w:style w:type="paragraph" w:styleId="BodyText2">
    <w:name w:val="Body Text 2"/>
    <w:basedOn w:val="Normal"/>
    <w:rsid w:val="008B2576"/>
    <w:rPr>
      <w:b/>
      <w:bCs/>
    </w:rPr>
  </w:style>
  <w:style w:type="paragraph" w:styleId="BalloonText">
    <w:name w:val="Balloon Text"/>
    <w:basedOn w:val="Normal"/>
    <w:semiHidden/>
    <w:rsid w:val="00307D87"/>
    <w:rPr>
      <w:rFonts w:ascii="Tahoma" w:hAnsi="Tahoma" w:cs="Tahoma"/>
      <w:sz w:val="16"/>
      <w:szCs w:val="16"/>
    </w:rPr>
  </w:style>
  <w:style w:type="paragraph" w:styleId="BodyTextIndent2">
    <w:name w:val="Body Text Indent 2"/>
    <w:basedOn w:val="Normal"/>
    <w:rsid w:val="006A5588"/>
    <w:pPr>
      <w:spacing w:after="120" w:line="480" w:lineRule="auto"/>
      <w:ind w:left="360"/>
    </w:pPr>
  </w:style>
  <w:style w:type="character" w:styleId="HTMLTypewriter">
    <w:name w:val="HTML Typewriter"/>
    <w:rsid w:val="00602784"/>
    <w:rPr>
      <w:rFonts w:ascii="Courier New" w:eastAsia="Times New Roman" w:hAnsi="Courier New" w:cs="Courier New"/>
      <w:sz w:val="20"/>
      <w:szCs w:val="20"/>
    </w:rPr>
  </w:style>
  <w:style w:type="character" w:styleId="Strong">
    <w:name w:val="Strong"/>
    <w:qFormat/>
    <w:rsid w:val="00602784"/>
    <w:rPr>
      <w:b/>
      <w:bCs/>
    </w:rPr>
  </w:style>
  <w:style w:type="paragraph" w:styleId="Title">
    <w:name w:val="Title"/>
    <w:basedOn w:val="Normal"/>
    <w:qFormat/>
    <w:rsid w:val="00D75C13"/>
    <w:pPr>
      <w:jc w:val="center"/>
    </w:pPr>
    <w:rPr>
      <w:b/>
    </w:rPr>
  </w:style>
  <w:style w:type="paragraph" w:styleId="HTMLPreformatted">
    <w:name w:val="HTML Preformatted"/>
    <w:basedOn w:val="Normal"/>
    <w:rsid w:val="00D75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rPr>
  </w:style>
  <w:style w:type="paragraph" w:customStyle="1" w:styleId="head">
    <w:name w:val="head"/>
    <w:basedOn w:val="Normal"/>
    <w:rsid w:val="00465311"/>
    <w:pPr>
      <w:spacing w:before="100" w:beforeAutospacing="1" w:after="100" w:afterAutospacing="1"/>
    </w:pPr>
    <w:rPr>
      <w:szCs w:val="24"/>
    </w:rPr>
  </w:style>
  <w:style w:type="paragraph" w:customStyle="1" w:styleId="CompanyName">
    <w:name w:val="Company Name"/>
    <w:basedOn w:val="BodyText"/>
    <w:rsid w:val="00334250"/>
    <w:pPr>
      <w:keepNext/>
      <w:suppressAutoHyphens/>
      <w:spacing w:before="120" w:line="260" w:lineRule="exact"/>
      <w:ind w:left="-1440"/>
      <w:jc w:val="left"/>
    </w:pPr>
    <w:rPr>
      <w:rFonts w:ascii="Arial" w:hAnsi="Arial"/>
      <w:b/>
      <w:sz w:val="20"/>
      <w:lang w:eastAsia="ar-SA"/>
    </w:rPr>
  </w:style>
  <w:style w:type="paragraph" w:customStyle="1" w:styleId="JobTitle">
    <w:name w:val="Job Title"/>
    <w:next w:val="Achievement"/>
    <w:rsid w:val="00334250"/>
    <w:pPr>
      <w:suppressAutoHyphens/>
      <w:spacing w:after="60" w:line="220" w:lineRule="atLeast"/>
    </w:pPr>
    <w:rPr>
      <w:rFonts w:ascii="Arial Black" w:hAnsi="Arial Black"/>
      <w:spacing w:val="-10"/>
      <w:lang w:eastAsia="ar-SA"/>
    </w:rPr>
  </w:style>
  <w:style w:type="paragraph" w:styleId="BodyTextIndent">
    <w:name w:val="Body Text Indent"/>
    <w:basedOn w:val="Normal"/>
    <w:rsid w:val="007E70EA"/>
    <w:pPr>
      <w:spacing w:after="120"/>
      <w:ind w:left="360"/>
    </w:pPr>
  </w:style>
  <w:style w:type="paragraph" w:customStyle="1" w:styleId="BodyText1">
    <w:name w:val="Body Text1"/>
    <w:basedOn w:val="Normal"/>
    <w:rsid w:val="00604FA8"/>
    <w:pPr>
      <w:tabs>
        <w:tab w:val="left" w:pos="216"/>
      </w:tabs>
      <w:suppressAutoHyphens/>
      <w:spacing w:after="200" w:line="264" w:lineRule="exact"/>
      <w:jc w:val="both"/>
    </w:pPr>
    <w:rPr>
      <w:rFonts w:ascii="Arial" w:hAnsi="Arial"/>
      <w:sz w:val="20"/>
      <w:lang w:eastAsia="ar-SA"/>
    </w:rPr>
  </w:style>
  <w:style w:type="paragraph" w:customStyle="1" w:styleId="Preformatted">
    <w:name w:val="Preformatted"/>
    <w:basedOn w:val="Normal"/>
    <w:rsid w:val="00604FA8"/>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hAnsi="Courier New"/>
      <w:color w:val="333333"/>
      <w:sz w:val="20"/>
      <w:szCs w:val="15"/>
      <w:lang w:eastAsia="ar-SA"/>
    </w:rPr>
  </w:style>
  <w:style w:type="character" w:customStyle="1" w:styleId="normalchar1">
    <w:name w:val="normal__char1"/>
    <w:rsid w:val="00A07208"/>
    <w:rPr>
      <w:rFonts w:ascii="Times New Roman" w:hAnsi="Times New Roman" w:cs="Times New Roman" w:hint="default"/>
      <w:strike w:val="0"/>
      <w:dstrike w:val="0"/>
      <w:sz w:val="24"/>
      <w:szCs w:val="24"/>
      <w:u w:val="none"/>
      <w:effect w:val="none"/>
    </w:rPr>
  </w:style>
  <w:style w:type="paragraph" w:customStyle="1" w:styleId="normal1">
    <w:name w:val="normal1"/>
    <w:basedOn w:val="Normal"/>
    <w:rsid w:val="00A07208"/>
    <w:rPr>
      <w:szCs w:val="24"/>
    </w:rPr>
  </w:style>
  <w:style w:type="paragraph" w:customStyle="1" w:styleId="html0020preformatted1">
    <w:name w:val="html_0020preformatted1"/>
    <w:basedOn w:val="Normal"/>
    <w:rsid w:val="00A07208"/>
    <w:rPr>
      <w:rFonts w:ascii="Arial Unicode MS" w:hAnsi="Arial Unicode MS"/>
      <w:sz w:val="20"/>
    </w:rPr>
  </w:style>
  <w:style w:type="character" w:customStyle="1" w:styleId="html0020preformattedchar1">
    <w:name w:val="html_0020preformatted__char1"/>
    <w:rsid w:val="00A07208"/>
    <w:rPr>
      <w:rFonts w:ascii="Arial Unicode MS" w:hAnsi="Arial Unicode MS" w:hint="default"/>
      <w:strike w:val="0"/>
      <w:dstrike w:val="0"/>
      <w:sz w:val="20"/>
      <w:szCs w:val="20"/>
      <w:u w:val="none"/>
      <w:effect w:val="none"/>
    </w:rPr>
  </w:style>
  <w:style w:type="paragraph" w:customStyle="1" w:styleId="normal2">
    <w:name w:val="normal2"/>
    <w:basedOn w:val="Normal"/>
    <w:rsid w:val="00A07208"/>
    <w:rPr>
      <w:b/>
      <w:bCs/>
      <w:color w:val="000000"/>
      <w:sz w:val="22"/>
      <w:szCs w:val="22"/>
    </w:rPr>
  </w:style>
  <w:style w:type="paragraph" w:customStyle="1" w:styleId="ColorfulList-Accent11">
    <w:name w:val="Colorful List - Accent 11"/>
    <w:basedOn w:val="Normal"/>
    <w:uiPriority w:val="34"/>
    <w:qFormat/>
    <w:rsid w:val="00D006FB"/>
    <w:pPr>
      <w:spacing w:after="200" w:line="276" w:lineRule="auto"/>
      <w:ind w:left="720"/>
      <w:contextualSpacing/>
    </w:pPr>
    <w:rPr>
      <w:rFonts w:ascii="Calibri" w:eastAsia="Calibri" w:hAnsi="Calibri"/>
      <w:sz w:val="22"/>
      <w:szCs w:val="22"/>
      <w:lang w:val="en-IN"/>
    </w:rPr>
  </w:style>
  <w:style w:type="paragraph" w:styleId="ListParagraph">
    <w:name w:val="List Paragraph"/>
    <w:basedOn w:val="Normal"/>
    <w:link w:val="ListParagraphChar"/>
    <w:uiPriority w:val="34"/>
    <w:qFormat/>
    <w:rsid w:val="00D006FB"/>
    <w:pPr>
      <w:spacing w:after="200" w:line="276" w:lineRule="auto"/>
      <w:ind w:left="720"/>
      <w:contextualSpacing/>
    </w:pPr>
    <w:rPr>
      <w:rFonts w:ascii="Calibri" w:eastAsia="Calibri" w:hAnsi="Calibri" w:cs="Mangal"/>
      <w:sz w:val="22"/>
      <w:szCs w:val="22"/>
    </w:rPr>
  </w:style>
  <w:style w:type="character" w:customStyle="1" w:styleId="ListParagraphChar">
    <w:name w:val="List Paragraph Char"/>
    <w:link w:val="ListParagraph"/>
    <w:uiPriority w:val="34"/>
    <w:locked/>
    <w:rsid w:val="00D006FB"/>
    <w:rPr>
      <w:rFonts w:ascii="Calibri" w:eastAsia="Calibri" w:hAnsi="Calibri" w:cs="Mangal"/>
      <w:sz w:val="22"/>
      <w:szCs w:val="22"/>
    </w:rPr>
  </w:style>
  <w:style w:type="character" w:customStyle="1" w:styleId="UnresolvedMention">
    <w:name w:val="Unresolved Mention"/>
    <w:basedOn w:val="DefaultParagraphFont"/>
    <w:uiPriority w:val="99"/>
    <w:semiHidden/>
    <w:unhideWhenUsed/>
    <w:rsid w:val="001057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90801306">
      <w:bodyDiv w:val="1"/>
      <w:marLeft w:val="0"/>
      <w:marRight w:val="0"/>
      <w:marTop w:val="0"/>
      <w:marBottom w:val="0"/>
      <w:divBdr>
        <w:top w:val="none" w:sz="0" w:space="0" w:color="auto"/>
        <w:left w:val="none" w:sz="0" w:space="0" w:color="auto"/>
        <w:bottom w:val="none" w:sz="0" w:space="0" w:color="auto"/>
        <w:right w:val="none" w:sz="0" w:space="0" w:color="auto"/>
      </w:divBdr>
    </w:div>
    <w:div w:id="323045997">
      <w:bodyDiv w:val="1"/>
      <w:marLeft w:val="0"/>
      <w:marRight w:val="0"/>
      <w:marTop w:val="0"/>
      <w:marBottom w:val="0"/>
      <w:divBdr>
        <w:top w:val="none" w:sz="0" w:space="0" w:color="auto"/>
        <w:left w:val="none" w:sz="0" w:space="0" w:color="auto"/>
        <w:bottom w:val="none" w:sz="0" w:space="0" w:color="auto"/>
        <w:right w:val="none" w:sz="0" w:space="0" w:color="auto"/>
      </w:divBdr>
    </w:div>
    <w:div w:id="647441922">
      <w:bodyDiv w:val="1"/>
      <w:marLeft w:val="0"/>
      <w:marRight w:val="0"/>
      <w:marTop w:val="0"/>
      <w:marBottom w:val="0"/>
      <w:divBdr>
        <w:top w:val="none" w:sz="0" w:space="0" w:color="auto"/>
        <w:left w:val="none" w:sz="0" w:space="0" w:color="auto"/>
        <w:bottom w:val="none" w:sz="0" w:space="0" w:color="auto"/>
        <w:right w:val="none" w:sz="0" w:space="0" w:color="auto"/>
      </w:divBdr>
    </w:div>
    <w:div w:id="1145196847">
      <w:bodyDiv w:val="1"/>
      <w:marLeft w:val="0"/>
      <w:marRight w:val="0"/>
      <w:marTop w:val="0"/>
      <w:marBottom w:val="0"/>
      <w:divBdr>
        <w:top w:val="none" w:sz="0" w:space="0" w:color="auto"/>
        <w:left w:val="none" w:sz="0" w:space="0" w:color="auto"/>
        <w:bottom w:val="none" w:sz="0" w:space="0" w:color="auto"/>
        <w:right w:val="none" w:sz="0" w:space="0" w:color="auto"/>
      </w:divBdr>
    </w:div>
    <w:div w:id="1630552946">
      <w:bodyDiv w:val="1"/>
      <w:marLeft w:val="0"/>
      <w:marRight w:val="0"/>
      <w:marTop w:val="0"/>
      <w:marBottom w:val="0"/>
      <w:divBdr>
        <w:top w:val="none" w:sz="0" w:space="0" w:color="auto"/>
        <w:left w:val="none" w:sz="0" w:space="0" w:color="auto"/>
        <w:bottom w:val="none" w:sz="0" w:space="0" w:color="auto"/>
        <w:right w:val="none" w:sz="0" w:space="0" w:color="auto"/>
      </w:divBdr>
    </w:div>
    <w:div w:id="17449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nikhil4hadoo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50E598-D6A1-45BF-A9BE-62464410B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6059</TotalTime>
  <Pages>7</Pages>
  <Words>2301</Words>
  <Characters>13121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Infromation Control Corp</Company>
  <LinksUpToDate>false</LinksUpToDate>
  <CharactersWithSpaces>15392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cpurdy</dc:creator>
  <cp:lastModifiedBy>Nikhil Gopishetti Sadanand</cp:lastModifiedBy>
  <cp:revision>30</cp:revision>
  <cp:lastPrinted>2008-06-05T21:43:00Z</cp:lastPrinted>
  <dcterms:created xsi:type="dcterms:W3CDTF">2020-07-15T17:55:00Z</dcterms:created>
  <dcterms:modified xsi:type="dcterms:W3CDTF">2020-07-22T20:13:00Z</dcterms:modified>
</cp:coreProperties>
</file>