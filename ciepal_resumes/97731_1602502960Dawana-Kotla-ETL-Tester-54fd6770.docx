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1908883" w14:textId="5D18CFF8" w:rsidR="001B16C2" w:rsidRPr="00F90D6C" w:rsidRDefault="00C45348" w:rsidP="00C45348">
      <w:pPr>
        <w:widowControl/>
        <w:overflowPunct/>
        <w:autoSpaceDE/>
        <w:jc w:val="both"/>
        <w:rPr>
          <w:rFonts w:ascii="Cambria" w:hAnsi="Cambria" w:cs="Cambria"/>
          <w:b/>
          <w:sz w:val="24"/>
          <w:szCs w:val="24"/>
          <w:lang w:val="de-DE"/>
        </w:rPr>
      </w:pPr>
      <w:bookmarkStart w:id="0" w:name="_GoBack"/>
      <w:bookmarkEnd w:id="0"/>
      <w:r w:rsidRPr="00F90D6C">
        <w:rPr>
          <w:rFonts w:ascii="Cambria" w:hAnsi="Cambria" w:cs="Cambria"/>
          <w:b/>
          <w:sz w:val="24"/>
          <w:szCs w:val="24"/>
          <w:lang w:val="de-DE"/>
        </w:rPr>
        <w:t xml:space="preserve">  Da</w:t>
      </w:r>
      <w:r w:rsidR="00F10A28">
        <w:rPr>
          <w:rFonts w:ascii="Cambria" w:hAnsi="Cambria" w:cs="Cambria"/>
          <w:b/>
          <w:sz w:val="24"/>
          <w:szCs w:val="24"/>
          <w:lang w:val="de-DE"/>
        </w:rPr>
        <w:t>w</w:t>
      </w:r>
      <w:r w:rsidRPr="00F90D6C">
        <w:rPr>
          <w:rFonts w:ascii="Cambria" w:hAnsi="Cambria" w:cs="Cambria"/>
          <w:b/>
          <w:sz w:val="24"/>
          <w:szCs w:val="24"/>
          <w:lang w:val="de-DE"/>
        </w:rPr>
        <w:t>ana</w:t>
      </w:r>
      <w:r w:rsidR="00B068CF">
        <w:rPr>
          <w:rFonts w:ascii="Cambria" w:hAnsi="Cambria" w:cs="Cambria"/>
          <w:b/>
          <w:sz w:val="24"/>
          <w:szCs w:val="24"/>
          <w:lang w:val="de-DE"/>
        </w:rPr>
        <w:t>.</w:t>
      </w:r>
      <w:r w:rsidR="00751A89">
        <w:rPr>
          <w:rFonts w:ascii="Cambria" w:hAnsi="Cambria" w:cs="Cambria"/>
          <w:b/>
          <w:sz w:val="24"/>
          <w:szCs w:val="24"/>
          <w:lang w:val="de-DE"/>
        </w:rPr>
        <w:t xml:space="preserve"> </w:t>
      </w:r>
      <w:r w:rsidR="00F467E4">
        <w:rPr>
          <w:rFonts w:ascii="Cambria" w:hAnsi="Cambria" w:cs="Cambria"/>
          <w:b/>
          <w:sz w:val="24"/>
          <w:szCs w:val="24"/>
          <w:lang w:val="de-DE"/>
        </w:rPr>
        <w:t>K</w:t>
      </w:r>
    </w:p>
    <w:p w14:paraId="67FBE21F" w14:textId="31A64E70" w:rsidR="00C45348" w:rsidRPr="00F90D6C" w:rsidRDefault="00C45348" w:rsidP="00C45348">
      <w:pPr>
        <w:widowControl/>
        <w:overflowPunct/>
        <w:autoSpaceDE/>
        <w:jc w:val="both"/>
        <w:rPr>
          <w:rFonts w:ascii="Cambria" w:hAnsi="Cambria" w:cs="Cambria"/>
          <w:b/>
          <w:sz w:val="24"/>
          <w:szCs w:val="24"/>
        </w:rPr>
      </w:pPr>
      <w:r w:rsidRPr="00F90D6C">
        <w:rPr>
          <w:rFonts w:ascii="Cambria" w:hAnsi="Cambria" w:cs="Cambria"/>
          <w:b/>
          <w:sz w:val="24"/>
          <w:szCs w:val="24"/>
          <w:lang w:val="de-DE"/>
        </w:rPr>
        <w:t xml:space="preserve">  Ph:</w:t>
      </w:r>
      <w:r w:rsidR="00454787">
        <w:rPr>
          <w:rFonts w:ascii="Cambria" w:hAnsi="Cambria" w:cs="Cambria"/>
          <w:b/>
          <w:sz w:val="24"/>
          <w:szCs w:val="24"/>
          <w:lang w:val="de-DE"/>
        </w:rPr>
        <w:t>5714467916</w:t>
      </w:r>
      <w:r w:rsidRPr="00F90D6C">
        <w:rPr>
          <w:rFonts w:ascii="Cambria" w:hAnsi="Cambria" w:cs="Cambria"/>
          <w:b/>
          <w:sz w:val="24"/>
          <w:szCs w:val="24"/>
          <w:lang w:val="de-DE"/>
        </w:rPr>
        <w:t xml:space="preserve">                  </w:t>
      </w:r>
    </w:p>
    <w:p w14:paraId="451EAB62" w14:textId="201148F2" w:rsidR="00C45348" w:rsidRPr="00F90D6C" w:rsidRDefault="00C45348" w:rsidP="00C45348">
      <w:pPr>
        <w:widowControl/>
        <w:overflowPunct/>
        <w:autoSpaceDE/>
        <w:jc w:val="both"/>
        <w:rPr>
          <w:rFonts w:ascii="Cambria" w:hAnsi="Cambria" w:cs="Cambria"/>
          <w:b/>
          <w:sz w:val="24"/>
          <w:szCs w:val="24"/>
          <w:u w:val="single"/>
        </w:rPr>
      </w:pPr>
      <w:r w:rsidRPr="00F90D6C">
        <w:rPr>
          <w:rFonts w:ascii="Cambria" w:hAnsi="Cambria" w:cs="Cambria"/>
          <w:b/>
          <w:sz w:val="24"/>
          <w:szCs w:val="24"/>
        </w:rPr>
        <w:t xml:space="preserve">  </w:t>
      </w:r>
      <w:r w:rsidRPr="00F90D6C">
        <w:rPr>
          <w:rFonts w:ascii="Cambria" w:hAnsi="Cambria" w:cs="Cambria"/>
          <w:b/>
          <w:sz w:val="24"/>
          <w:szCs w:val="24"/>
          <w:lang w:val="de-DE"/>
        </w:rPr>
        <w:t>E-mail:</w:t>
      </w:r>
      <w:hyperlink r:id="rId9" w:history="1">
        <w:r w:rsidR="00C201F4" w:rsidRPr="0053151E">
          <w:rPr>
            <w:rStyle w:val="Hyperlink"/>
            <w:rFonts w:ascii="Cambria" w:hAnsi="Cambria" w:cs="Cambria"/>
            <w:b/>
            <w:sz w:val="24"/>
            <w:szCs w:val="24"/>
          </w:rPr>
          <w:t>doveitsme19@gmail.com</w:t>
        </w:r>
      </w:hyperlink>
      <w:r w:rsidRPr="00F90D6C">
        <w:rPr>
          <w:rFonts w:ascii="Cambria" w:hAnsi="Cambria" w:cs="Cambria"/>
          <w:b/>
          <w:sz w:val="24"/>
          <w:szCs w:val="24"/>
        </w:rPr>
        <w:t xml:space="preserve">                                                                    _________________________________________________________________________________________________________</w:t>
      </w:r>
    </w:p>
    <w:p w14:paraId="44A1AC90" w14:textId="77777777" w:rsidR="00EE14D8" w:rsidRPr="00F90D6C" w:rsidRDefault="00EE14D8" w:rsidP="00C45348">
      <w:pPr>
        <w:widowControl/>
        <w:overflowPunct/>
        <w:autoSpaceDE/>
        <w:jc w:val="both"/>
        <w:rPr>
          <w:rFonts w:ascii="Cambria" w:hAnsi="Cambria" w:cs="Cambria"/>
          <w:b/>
          <w:sz w:val="24"/>
          <w:szCs w:val="24"/>
          <w:u w:val="single"/>
        </w:rPr>
      </w:pPr>
    </w:p>
    <w:p w14:paraId="0965E19D" w14:textId="77777777" w:rsidR="00C45348" w:rsidRPr="00F90D6C" w:rsidRDefault="00C45348" w:rsidP="00C45348">
      <w:pPr>
        <w:widowControl/>
        <w:overflowPunct/>
        <w:autoSpaceDE/>
        <w:jc w:val="both"/>
        <w:rPr>
          <w:rFonts w:ascii="Cambria" w:hAnsi="Cambria" w:cs="Cambria"/>
          <w:b/>
          <w:sz w:val="24"/>
          <w:szCs w:val="24"/>
        </w:rPr>
      </w:pPr>
      <w:r w:rsidRPr="00F90D6C">
        <w:rPr>
          <w:rFonts w:ascii="Cambria" w:hAnsi="Cambria" w:cs="Cambria"/>
          <w:b/>
          <w:sz w:val="24"/>
          <w:szCs w:val="24"/>
          <w:u w:val="single"/>
        </w:rPr>
        <w:t>Professional Summary:</w:t>
      </w:r>
    </w:p>
    <w:p w14:paraId="248CFA96" w14:textId="6A8376CE" w:rsidR="00C45348" w:rsidRPr="00F90D6C" w:rsidRDefault="00C45348" w:rsidP="00730B64">
      <w:pPr>
        <w:widowControl/>
        <w:numPr>
          <w:ilvl w:val="0"/>
          <w:numId w:val="4"/>
        </w:numPr>
        <w:overflowPunct/>
        <w:autoSpaceDE/>
        <w:ind w:left="630"/>
        <w:jc w:val="both"/>
        <w:rPr>
          <w:rFonts w:ascii="Cambria" w:hAnsi="Cambria" w:cstheme="minorHAnsi"/>
          <w:sz w:val="24"/>
          <w:szCs w:val="24"/>
        </w:rPr>
      </w:pPr>
      <w:r w:rsidRPr="00F90D6C">
        <w:rPr>
          <w:rFonts w:ascii="Cambria" w:hAnsi="Cambria" w:cstheme="minorHAnsi"/>
          <w:sz w:val="24"/>
          <w:szCs w:val="24"/>
        </w:rPr>
        <w:t xml:space="preserve">Over </w:t>
      </w:r>
      <w:r w:rsidR="00EA40C3">
        <w:rPr>
          <w:rFonts w:ascii="Cambria" w:hAnsi="Cambria" w:cstheme="minorHAnsi"/>
          <w:sz w:val="24"/>
          <w:szCs w:val="24"/>
        </w:rPr>
        <w:t>7</w:t>
      </w:r>
      <w:r w:rsidRPr="00F90D6C">
        <w:rPr>
          <w:rFonts w:ascii="Cambria" w:hAnsi="Cambria" w:cstheme="minorHAnsi"/>
          <w:sz w:val="24"/>
          <w:szCs w:val="24"/>
        </w:rPr>
        <w:t xml:space="preserve"> years of experience with strong business analysis, testing abilities, and exceptional communication skills. Committed to ongoing professional development and research to ensure innovation in </w:t>
      </w:r>
      <w:r w:rsidR="00D74F1D">
        <w:rPr>
          <w:rFonts w:ascii="Cambria" w:hAnsi="Cambria" w:cstheme="minorHAnsi"/>
          <w:sz w:val="24"/>
          <w:szCs w:val="24"/>
        </w:rPr>
        <w:t>Quality Assurance.</w:t>
      </w:r>
    </w:p>
    <w:p w14:paraId="3769E27E" w14:textId="1C4C981D" w:rsidR="00AD38C7" w:rsidRDefault="00C45348" w:rsidP="00AD38C7">
      <w:pPr>
        <w:widowControl/>
        <w:numPr>
          <w:ilvl w:val="0"/>
          <w:numId w:val="4"/>
        </w:numPr>
        <w:overflowPunct/>
        <w:autoSpaceDE/>
        <w:ind w:left="630"/>
        <w:jc w:val="both"/>
        <w:rPr>
          <w:rFonts w:ascii="Cambria" w:hAnsi="Cambria" w:cstheme="minorHAnsi"/>
          <w:sz w:val="24"/>
          <w:szCs w:val="24"/>
        </w:rPr>
      </w:pPr>
      <w:r w:rsidRPr="00F90D6C">
        <w:rPr>
          <w:rFonts w:ascii="Cambria" w:hAnsi="Cambria" w:cstheme="minorHAnsi"/>
          <w:sz w:val="24"/>
          <w:szCs w:val="24"/>
        </w:rPr>
        <w:t xml:space="preserve">Experience in Software Testing of </w:t>
      </w:r>
      <w:r w:rsidRPr="00AD38C7">
        <w:rPr>
          <w:rFonts w:ascii="Cambria" w:hAnsi="Cambria" w:cstheme="minorHAnsi"/>
          <w:b/>
          <w:sz w:val="24"/>
          <w:szCs w:val="24"/>
        </w:rPr>
        <w:t>web based</w:t>
      </w:r>
      <w:r w:rsidRPr="00F90D6C">
        <w:rPr>
          <w:rFonts w:ascii="Cambria" w:hAnsi="Cambria" w:cstheme="minorHAnsi"/>
          <w:sz w:val="24"/>
          <w:szCs w:val="24"/>
        </w:rPr>
        <w:t xml:space="preserve">, </w:t>
      </w:r>
      <w:r w:rsidRPr="00AD38C7">
        <w:rPr>
          <w:rFonts w:ascii="Cambria" w:hAnsi="Cambria" w:cstheme="minorHAnsi"/>
          <w:b/>
          <w:sz w:val="24"/>
          <w:szCs w:val="24"/>
        </w:rPr>
        <w:t xml:space="preserve">ETL Testing, UFT, Selenium, Soap Services Testing and Client-Server applications </w:t>
      </w:r>
      <w:r w:rsidRPr="00F90D6C">
        <w:rPr>
          <w:rFonts w:ascii="Cambria" w:hAnsi="Cambria" w:cstheme="minorHAnsi"/>
          <w:sz w:val="24"/>
          <w:szCs w:val="24"/>
        </w:rPr>
        <w:t xml:space="preserve">with full understanding of Software Development Life Cycle </w:t>
      </w:r>
      <w:r w:rsidRPr="000D7648">
        <w:rPr>
          <w:rFonts w:ascii="Cambria" w:hAnsi="Cambria" w:cstheme="minorHAnsi"/>
          <w:b/>
          <w:sz w:val="24"/>
          <w:szCs w:val="24"/>
        </w:rPr>
        <w:t>(SDLC</w:t>
      </w:r>
      <w:r w:rsidRPr="00F90D6C">
        <w:rPr>
          <w:rFonts w:ascii="Cambria" w:hAnsi="Cambria" w:cstheme="minorHAnsi"/>
          <w:sz w:val="24"/>
          <w:szCs w:val="24"/>
        </w:rPr>
        <w:t>).</w:t>
      </w:r>
    </w:p>
    <w:p w14:paraId="41743FD1" w14:textId="47687EA8" w:rsidR="00AD38C7" w:rsidRPr="000D7648" w:rsidRDefault="00AD38C7" w:rsidP="00AD38C7">
      <w:pPr>
        <w:pStyle w:val="ListParagraph"/>
        <w:numPr>
          <w:ilvl w:val="0"/>
          <w:numId w:val="4"/>
        </w:numPr>
        <w:shd w:val="clear" w:color="auto" w:fill="FFFFFF"/>
        <w:ind w:left="630"/>
        <w:jc w:val="both"/>
        <w:rPr>
          <w:rFonts w:ascii="Cambria" w:hAnsi="Cambria" w:cstheme="minorHAnsi"/>
          <w:color w:val="222222"/>
          <w:sz w:val="24"/>
          <w:szCs w:val="24"/>
        </w:rPr>
      </w:pPr>
      <w:r w:rsidRPr="00F90D6C">
        <w:rPr>
          <w:rFonts w:ascii="Cambria" w:hAnsi="Cambria" w:cstheme="minorHAnsi"/>
          <w:color w:val="222222"/>
          <w:sz w:val="24"/>
          <w:szCs w:val="24"/>
          <w:shd w:val="clear" w:color="auto" w:fill="FFFFFF"/>
        </w:rPr>
        <w:t>Extensive experience in reviewing and analyzing Business Requirements and creating </w:t>
      </w:r>
      <w:r w:rsidRPr="00456942">
        <w:rPr>
          <w:rFonts w:ascii="Cambria" w:hAnsi="Cambria" w:cstheme="minorHAnsi"/>
          <w:bCs/>
          <w:color w:val="222222"/>
          <w:sz w:val="24"/>
          <w:szCs w:val="24"/>
          <w:shd w:val="clear" w:color="auto" w:fill="FFFFFF"/>
        </w:rPr>
        <w:t>Test Plans, Test Cases, Test Scripts, </w:t>
      </w:r>
      <w:r w:rsidRPr="00456942">
        <w:rPr>
          <w:rFonts w:ascii="Cambria" w:hAnsi="Cambria" w:cstheme="minorHAnsi"/>
          <w:bCs/>
          <w:color w:val="222222"/>
          <w:sz w:val="24"/>
          <w:szCs w:val="24"/>
        </w:rPr>
        <w:t>Test Estimation</w:t>
      </w:r>
      <w:r w:rsidRPr="00456942">
        <w:rPr>
          <w:rFonts w:ascii="Cambria" w:hAnsi="Cambria" w:cstheme="minorHAnsi"/>
          <w:color w:val="222222"/>
          <w:sz w:val="24"/>
          <w:szCs w:val="24"/>
        </w:rPr>
        <w:t> &amp;</w:t>
      </w:r>
      <w:r w:rsidRPr="00456942">
        <w:rPr>
          <w:rFonts w:ascii="Cambria" w:hAnsi="Cambria" w:cstheme="minorHAnsi"/>
          <w:bCs/>
          <w:color w:val="222222"/>
          <w:sz w:val="24"/>
          <w:szCs w:val="24"/>
        </w:rPr>
        <w:t> Requirement Traceability Matrix</w:t>
      </w:r>
      <w:r w:rsidRPr="00F90D6C">
        <w:rPr>
          <w:rFonts w:ascii="Cambria" w:hAnsi="Cambria" w:cstheme="minorHAnsi"/>
          <w:b/>
          <w:bCs/>
          <w:color w:val="222222"/>
          <w:sz w:val="24"/>
          <w:szCs w:val="24"/>
        </w:rPr>
        <w:t>.</w:t>
      </w:r>
    </w:p>
    <w:p w14:paraId="0ECFD185" w14:textId="2B69C168" w:rsidR="000D7648" w:rsidRPr="00BB1586" w:rsidRDefault="000D7648" w:rsidP="00BB1586">
      <w:pPr>
        <w:widowControl/>
        <w:numPr>
          <w:ilvl w:val="0"/>
          <w:numId w:val="4"/>
        </w:numPr>
        <w:overflowPunct/>
        <w:autoSpaceDE/>
        <w:ind w:left="630"/>
        <w:jc w:val="both"/>
        <w:rPr>
          <w:rFonts w:ascii="Cambria" w:hAnsi="Cambria" w:cs="Cambria"/>
          <w:sz w:val="24"/>
          <w:szCs w:val="24"/>
        </w:rPr>
      </w:pPr>
      <w:r w:rsidRPr="00F90D6C">
        <w:rPr>
          <w:rFonts w:ascii="Cambria" w:hAnsi="Cambria" w:cs="Cambria"/>
          <w:sz w:val="24"/>
          <w:szCs w:val="24"/>
        </w:rPr>
        <w:t xml:space="preserve">Good Experience in </w:t>
      </w:r>
      <w:r w:rsidRPr="00AD38C7">
        <w:rPr>
          <w:rFonts w:ascii="Cambria" w:hAnsi="Cambria" w:cs="Cambria"/>
          <w:b/>
          <w:sz w:val="24"/>
          <w:szCs w:val="24"/>
        </w:rPr>
        <w:t>ETL testing</w:t>
      </w:r>
      <w:r w:rsidRPr="00F90D6C">
        <w:rPr>
          <w:rFonts w:ascii="Cambria" w:hAnsi="Cambria" w:cs="Cambria"/>
          <w:sz w:val="24"/>
          <w:szCs w:val="24"/>
        </w:rPr>
        <w:t xml:space="preserve"> in Unix Environment</w:t>
      </w:r>
      <w:r w:rsidR="00BB1586">
        <w:rPr>
          <w:rFonts w:ascii="Cambria" w:hAnsi="Cambria" w:cs="Cambria"/>
          <w:sz w:val="24"/>
          <w:szCs w:val="24"/>
        </w:rPr>
        <w:t>.</w:t>
      </w:r>
    </w:p>
    <w:p w14:paraId="5B880FC7" w14:textId="77777777" w:rsidR="000D7648" w:rsidRDefault="000D7648" w:rsidP="000D7648">
      <w:pPr>
        <w:widowControl/>
        <w:numPr>
          <w:ilvl w:val="0"/>
          <w:numId w:val="4"/>
        </w:numPr>
        <w:overflowPunct/>
        <w:autoSpaceDE/>
        <w:ind w:left="630"/>
        <w:jc w:val="both"/>
        <w:rPr>
          <w:rFonts w:ascii="Cambria" w:hAnsi="Cambria" w:cstheme="minorHAnsi"/>
          <w:sz w:val="24"/>
          <w:szCs w:val="24"/>
        </w:rPr>
      </w:pPr>
      <w:r>
        <w:rPr>
          <w:rFonts w:ascii="Cambria" w:hAnsi="Cambria" w:cstheme="minorHAnsi"/>
          <w:sz w:val="24"/>
          <w:szCs w:val="24"/>
        </w:rPr>
        <w:t xml:space="preserve">Well versed to </w:t>
      </w:r>
      <w:r w:rsidR="00AD38C7" w:rsidRPr="00AD38C7">
        <w:rPr>
          <w:rFonts w:ascii="Cambria" w:hAnsi="Cambria" w:cstheme="minorHAnsi"/>
          <w:sz w:val="24"/>
          <w:szCs w:val="24"/>
        </w:rPr>
        <w:t>Create Test Plan, Test Scenarios, Test Cases, Defect Reports and Test Summary Report</w:t>
      </w:r>
      <w:r w:rsidR="00AD38C7">
        <w:rPr>
          <w:rFonts w:ascii="Cambria" w:hAnsi="Cambria" w:cstheme="minorHAnsi"/>
          <w:sz w:val="24"/>
          <w:szCs w:val="24"/>
        </w:rPr>
        <w:t>.</w:t>
      </w:r>
    </w:p>
    <w:p w14:paraId="295B537E" w14:textId="132D7DA3" w:rsidR="000D7648" w:rsidRPr="000D7648" w:rsidRDefault="000D7648" w:rsidP="000D7648">
      <w:pPr>
        <w:widowControl/>
        <w:numPr>
          <w:ilvl w:val="0"/>
          <w:numId w:val="4"/>
        </w:numPr>
        <w:overflowPunct/>
        <w:autoSpaceDE/>
        <w:ind w:left="630"/>
        <w:jc w:val="both"/>
        <w:rPr>
          <w:rFonts w:ascii="Cambria" w:hAnsi="Cambria" w:cstheme="minorHAnsi"/>
          <w:sz w:val="24"/>
          <w:szCs w:val="24"/>
        </w:rPr>
      </w:pPr>
      <w:r w:rsidRPr="000D7648">
        <w:rPr>
          <w:rFonts w:ascii="Cambria" w:hAnsi="Cambria" w:cstheme="minorHAnsi"/>
          <w:sz w:val="24"/>
          <w:szCs w:val="24"/>
        </w:rPr>
        <w:t>Record and track the Requirement Changes in the Test Plan Documents</w:t>
      </w:r>
      <w:r w:rsidR="00BB1586">
        <w:rPr>
          <w:rFonts w:ascii="Cambria" w:hAnsi="Cambria" w:cstheme="minorHAnsi"/>
          <w:sz w:val="24"/>
          <w:szCs w:val="24"/>
        </w:rPr>
        <w:t>.</w:t>
      </w:r>
    </w:p>
    <w:p w14:paraId="4A815372" w14:textId="77777777" w:rsidR="00456942" w:rsidRDefault="003D1BAE" w:rsidP="00456942">
      <w:pPr>
        <w:pStyle w:val="ListParagraph"/>
        <w:numPr>
          <w:ilvl w:val="0"/>
          <w:numId w:val="4"/>
        </w:numPr>
        <w:shd w:val="clear" w:color="auto" w:fill="FFFFFF"/>
        <w:ind w:left="630"/>
        <w:jc w:val="both"/>
        <w:rPr>
          <w:rFonts w:ascii="Cambria" w:hAnsi="Cambria" w:cstheme="minorHAnsi"/>
          <w:color w:val="222222"/>
          <w:sz w:val="24"/>
          <w:szCs w:val="24"/>
        </w:rPr>
      </w:pPr>
      <w:r w:rsidRPr="00F90D6C">
        <w:rPr>
          <w:rFonts w:ascii="Cambria" w:hAnsi="Cambria" w:cstheme="minorHAnsi"/>
          <w:color w:val="222222"/>
          <w:sz w:val="24"/>
          <w:szCs w:val="24"/>
        </w:rPr>
        <w:t>Good working experience on </w:t>
      </w:r>
      <w:r w:rsidRPr="00AD38C7">
        <w:rPr>
          <w:rFonts w:ascii="Cambria" w:hAnsi="Cambria" w:cstheme="minorHAnsi"/>
          <w:b/>
          <w:bCs/>
          <w:color w:val="222222"/>
          <w:sz w:val="24"/>
          <w:szCs w:val="24"/>
        </w:rPr>
        <w:t>SOAP UI</w:t>
      </w:r>
      <w:r w:rsidRPr="00F90D6C">
        <w:rPr>
          <w:rFonts w:ascii="Cambria" w:hAnsi="Cambria" w:cstheme="minorHAnsi"/>
          <w:color w:val="222222"/>
          <w:sz w:val="24"/>
          <w:szCs w:val="24"/>
        </w:rPr>
        <w:t> for testing and validating various web services used in the application.</w:t>
      </w:r>
    </w:p>
    <w:p w14:paraId="54E71397" w14:textId="6F6F6FF7" w:rsidR="00AD38C7" w:rsidRPr="00AD38C7" w:rsidRDefault="00456942" w:rsidP="00AD38C7">
      <w:pPr>
        <w:pStyle w:val="ListParagraph"/>
        <w:numPr>
          <w:ilvl w:val="0"/>
          <w:numId w:val="4"/>
        </w:numPr>
        <w:shd w:val="clear" w:color="auto" w:fill="FFFFFF"/>
        <w:ind w:left="630"/>
        <w:jc w:val="both"/>
        <w:rPr>
          <w:rFonts w:ascii="Cambria" w:hAnsi="Cambria" w:cstheme="minorHAnsi"/>
          <w:color w:val="222222"/>
          <w:sz w:val="24"/>
          <w:szCs w:val="24"/>
        </w:rPr>
      </w:pPr>
      <w:r w:rsidRPr="00456942">
        <w:rPr>
          <w:rFonts w:ascii="Cambria" w:hAnsi="Cambria" w:cs="Cambria"/>
          <w:sz w:val="24"/>
          <w:szCs w:val="24"/>
        </w:rPr>
        <w:t xml:space="preserve">Experience in Database testing by using </w:t>
      </w:r>
      <w:r w:rsidRPr="00AD38C7">
        <w:rPr>
          <w:rFonts w:ascii="Cambria" w:hAnsi="Cambria" w:cs="Cambria"/>
          <w:b/>
          <w:sz w:val="24"/>
          <w:szCs w:val="24"/>
        </w:rPr>
        <w:t>Oracle &amp; SQL databases</w:t>
      </w:r>
      <w:r w:rsidR="00DA52EA">
        <w:rPr>
          <w:rFonts w:ascii="Cambria" w:hAnsi="Cambria" w:cs="Cambria"/>
          <w:sz w:val="24"/>
          <w:szCs w:val="24"/>
        </w:rPr>
        <w:t>.</w:t>
      </w:r>
    </w:p>
    <w:p w14:paraId="7CB1E3A4" w14:textId="7188DA58" w:rsidR="00AD38C7" w:rsidRPr="00AD38C7" w:rsidRDefault="00AD38C7" w:rsidP="00AD38C7">
      <w:pPr>
        <w:pStyle w:val="ListParagraph"/>
        <w:numPr>
          <w:ilvl w:val="0"/>
          <w:numId w:val="4"/>
        </w:numPr>
        <w:shd w:val="clear" w:color="auto" w:fill="FFFFFF"/>
        <w:ind w:left="630"/>
        <w:jc w:val="both"/>
        <w:rPr>
          <w:rFonts w:ascii="Cambria" w:hAnsi="Cambria" w:cstheme="minorHAnsi"/>
          <w:color w:val="222222"/>
          <w:sz w:val="24"/>
          <w:szCs w:val="24"/>
        </w:rPr>
      </w:pPr>
      <w:r w:rsidRPr="00AD38C7">
        <w:rPr>
          <w:rFonts w:ascii="Cambria" w:hAnsi="Cambria" w:cstheme="minorHAnsi"/>
          <w:color w:val="222222"/>
          <w:sz w:val="24"/>
          <w:szCs w:val="24"/>
        </w:rPr>
        <w:t xml:space="preserve">Experience in </w:t>
      </w:r>
      <w:r w:rsidR="00DA52EA">
        <w:rPr>
          <w:rFonts w:ascii="Cambria" w:hAnsi="Cambria" w:cstheme="minorHAnsi"/>
          <w:color w:val="222222"/>
          <w:sz w:val="24"/>
          <w:szCs w:val="24"/>
        </w:rPr>
        <w:t>writing Gherkin Scenarios using Cucumber</w:t>
      </w:r>
      <w:r w:rsidR="00DA52EA">
        <w:rPr>
          <w:rFonts w:ascii="Cambria" w:hAnsi="Cambria" w:cstheme="minorHAnsi"/>
          <w:b/>
          <w:color w:val="222222"/>
          <w:sz w:val="24"/>
          <w:szCs w:val="24"/>
        </w:rPr>
        <w:t>.</w:t>
      </w:r>
    </w:p>
    <w:p w14:paraId="26E06B67" w14:textId="1BC0DCEF" w:rsidR="00456942" w:rsidRDefault="003D1BAE" w:rsidP="00456942">
      <w:pPr>
        <w:pStyle w:val="ListParagraph"/>
        <w:numPr>
          <w:ilvl w:val="0"/>
          <w:numId w:val="4"/>
        </w:numPr>
        <w:shd w:val="clear" w:color="auto" w:fill="FFFFFF"/>
        <w:ind w:left="630"/>
        <w:jc w:val="both"/>
        <w:rPr>
          <w:rFonts w:ascii="Cambria" w:hAnsi="Cambria" w:cstheme="minorHAnsi"/>
          <w:color w:val="222222"/>
          <w:sz w:val="24"/>
          <w:szCs w:val="24"/>
        </w:rPr>
      </w:pPr>
      <w:r w:rsidRPr="00F90D6C">
        <w:rPr>
          <w:rFonts w:ascii="Cambria" w:hAnsi="Cambria" w:cstheme="minorHAnsi"/>
          <w:color w:val="222222"/>
          <w:sz w:val="24"/>
          <w:szCs w:val="24"/>
        </w:rPr>
        <w:t>Professional expertise in Smoke Testing, backed end Testing, Black-Box Testing, User Acceptance Testing (UAT), Functional Testing, System Testing, Regression Testing, GUI Software Testing, Ad-hoc Testing, Cross Browser/ Cross Platform Testing</w:t>
      </w:r>
      <w:r w:rsidR="00DA52EA">
        <w:rPr>
          <w:rFonts w:ascii="Cambria" w:hAnsi="Cambria" w:cstheme="minorHAnsi"/>
          <w:color w:val="222222"/>
          <w:sz w:val="24"/>
          <w:szCs w:val="24"/>
        </w:rPr>
        <w:t>.</w:t>
      </w:r>
    </w:p>
    <w:p w14:paraId="7F37767D" w14:textId="062725C3" w:rsidR="00456942" w:rsidRPr="00456942" w:rsidRDefault="00456942" w:rsidP="00456942">
      <w:pPr>
        <w:pStyle w:val="ListParagraph"/>
        <w:numPr>
          <w:ilvl w:val="0"/>
          <w:numId w:val="4"/>
        </w:numPr>
        <w:shd w:val="clear" w:color="auto" w:fill="FFFFFF"/>
        <w:ind w:left="630"/>
        <w:jc w:val="both"/>
        <w:rPr>
          <w:rFonts w:ascii="Cambria" w:hAnsi="Cambria" w:cstheme="minorHAnsi"/>
          <w:color w:val="222222"/>
          <w:sz w:val="24"/>
          <w:szCs w:val="24"/>
        </w:rPr>
      </w:pPr>
      <w:r w:rsidRPr="00456942">
        <w:rPr>
          <w:rFonts w:ascii="Cambria" w:hAnsi="Cambria" w:cs="Cambria"/>
          <w:sz w:val="24"/>
          <w:szCs w:val="24"/>
        </w:rPr>
        <w:t xml:space="preserve">Good understanding with Business Requirement Documentation </w:t>
      </w:r>
      <w:r w:rsidRPr="00AD38C7">
        <w:rPr>
          <w:rFonts w:ascii="Cambria" w:hAnsi="Cambria" w:cs="Cambria"/>
          <w:b/>
          <w:sz w:val="24"/>
          <w:szCs w:val="24"/>
        </w:rPr>
        <w:t>(BRD</w:t>
      </w:r>
      <w:r w:rsidRPr="00456942">
        <w:rPr>
          <w:rFonts w:ascii="Cambria" w:hAnsi="Cambria" w:cs="Cambria"/>
          <w:sz w:val="24"/>
          <w:szCs w:val="24"/>
        </w:rPr>
        <w:t>), Functional Documentation and System Requirement Specification (</w:t>
      </w:r>
      <w:r w:rsidRPr="00AD38C7">
        <w:rPr>
          <w:rFonts w:ascii="Cambria" w:hAnsi="Cambria" w:cs="Cambria"/>
          <w:b/>
          <w:sz w:val="24"/>
          <w:szCs w:val="24"/>
        </w:rPr>
        <w:t>SRS</w:t>
      </w:r>
      <w:r w:rsidRPr="00456942">
        <w:rPr>
          <w:rFonts w:ascii="Cambria" w:hAnsi="Cambria" w:cs="Cambria"/>
          <w:sz w:val="24"/>
          <w:szCs w:val="24"/>
        </w:rPr>
        <w:t>).</w:t>
      </w:r>
    </w:p>
    <w:p w14:paraId="752241D9" w14:textId="77777777" w:rsidR="00AD38C7" w:rsidRPr="00AD38C7" w:rsidRDefault="003D1BAE" w:rsidP="00AD38C7">
      <w:pPr>
        <w:pStyle w:val="ListParagraph"/>
        <w:numPr>
          <w:ilvl w:val="0"/>
          <w:numId w:val="4"/>
        </w:numPr>
        <w:shd w:val="clear" w:color="auto" w:fill="FFFFFF"/>
        <w:ind w:left="630"/>
        <w:jc w:val="both"/>
        <w:rPr>
          <w:rFonts w:ascii="Cambria" w:hAnsi="Cambria" w:cstheme="minorHAnsi"/>
          <w:color w:val="000000"/>
          <w:sz w:val="24"/>
          <w:szCs w:val="24"/>
        </w:rPr>
      </w:pPr>
      <w:r w:rsidRPr="00F90D6C">
        <w:rPr>
          <w:rFonts w:ascii="Cambria" w:hAnsi="Cambria" w:cstheme="minorHAnsi"/>
          <w:color w:val="000000"/>
          <w:sz w:val="24"/>
          <w:szCs w:val="24"/>
        </w:rPr>
        <w:t>Well versed in different management scenarios like </w:t>
      </w:r>
      <w:r w:rsidRPr="00456942">
        <w:rPr>
          <w:rFonts w:ascii="Cambria" w:hAnsi="Cambria" w:cstheme="minorHAnsi"/>
          <w:bCs/>
          <w:color w:val="000000"/>
          <w:sz w:val="24"/>
          <w:szCs w:val="24"/>
        </w:rPr>
        <w:t>Change Control, Quality Assurance, Defect Tracking, System Integration, and Task Scheduling.</w:t>
      </w:r>
    </w:p>
    <w:p w14:paraId="067C29FA" w14:textId="77777777" w:rsidR="003D1BAE" w:rsidRPr="00456942" w:rsidRDefault="003D1BAE" w:rsidP="00730B64">
      <w:pPr>
        <w:pStyle w:val="ListParagraph"/>
        <w:numPr>
          <w:ilvl w:val="0"/>
          <w:numId w:val="4"/>
        </w:numPr>
        <w:shd w:val="clear" w:color="auto" w:fill="FFFFFF"/>
        <w:ind w:left="630"/>
        <w:jc w:val="both"/>
        <w:rPr>
          <w:rFonts w:ascii="Cambria" w:hAnsi="Cambria" w:cstheme="minorHAnsi"/>
          <w:color w:val="222222"/>
          <w:sz w:val="24"/>
          <w:szCs w:val="24"/>
        </w:rPr>
      </w:pPr>
      <w:r w:rsidRPr="00F90D6C">
        <w:rPr>
          <w:rFonts w:ascii="Cambria" w:hAnsi="Cambria" w:cstheme="minorHAnsi"/>
          <w:color w:val="222222"/>
          <w:sz w:val="24"/>
          <w:szCs w:val="24"/>
        </w:rPr>
        <w:t>Expert using open source bug tracking tool </w:t>
      </w:r>
      <w:r w:rsidRPr="00AD38C7">
        <w:rPr>
          <w:rFonts w:ascii="Cambria" w:hAnsi="Cambria" w:cstheme="minorHAnsi"/>
          <w:b/>
          <w:bCs/>
          <w:color w:val="222222"/>
          <w:sz w:val="24"/>
          <w:szCs w:val="24"/>
        </w:rPr>
        <w:t>JIRA, Quality Center, Bugzilla</w:t>
      </w:r>
      <w:r w:rsidR="00B12EDC" w:rsidRPr="00456942">
        <w:rPr>
          <w:rFonts w:ascii="Cambria" w:hAnsi="Cambria" w:cstheme="minorHAnsi"/>
          <w:bCs/>
          <w:color w:val="222222"/>
          <w:sz w:val="24"/>
          <w:szCs w:val="24"/>
        </w:rPr>
        <w:t>.</w:t>
      </w:r>
    </w:p>
    <w:p w14:paraId="100DA121" w14:textId="09277F6D" w:rsidR="00BF429D" w:rsidRPr="00BF429D" w:rsidRDefault="00C45348" w:rsidP="00BF429D">
      <w:pPr>
        <w:widowControl/>
        <w:numPr>
          <w:ilvl w:val="0"/>
          <w:numId w:val="4"/>
        </w:numPr>
        <w:tabs>
          <w:tab w:val="left" w:pos="720"/>
        </w:tabs>
        <w:overflowPunct/>
        <w:autoSpaceDE/>
        <w:ind w:left="630"/>
        <w:jc w:val="both"/>
        <w:rPr>
          <w:rFonts w:ascii="Cambria" w:hAnsi="Cambria" w:cs="Cambria"/>
          <w:sz w:val="24"/>
          <w:szCs w:val="24"/>
        </w:rPr>
      </w:pPr>
      <w:r w:rsidRPr="00F90D6C">
        <w:rPr>
          <w:rFonts w:ascii="Cambria" w:hAnsi="Cambria" w:cs="Cambria"/>
          <w:sz w:val="24"/>
          <w:szCs w:val="24"/>
        </w:rPr>
        <w:t xml:space="preserve">Proficient in </w:t>
      </w:r>
      <w:r w:rsidRPr="000D7648">
        <w:rPr>
          <w:rFonts w:ascii="Cambria" w:hAnsi="Cambria" w:cs="Cambria"/>
          <w:b/>
          <w:sz w:val="24"/>
          <w:szCs w:val="24"/>
        </w:rPr>
        <w:t>System Testing, Integration Testing, Functional, Regression, GUI, Smoke Testing</w:t>
      </w:r>
      <w:r w:rsidRPr="00F90D6C">
        <w:rPr>
          <w:rFonts w:ascii="Cambria" w:hAnsi="Cambria" w:cs="Cambria"/>
          <w:sz w:val="24"/>
          <w:szCs w:val="24"/>
        </w:rPr>
        <w:t xml:space="preserve"> and </w:t>
      </w:r>
      <w:r w:rsidRPr="000D7648">
        <w:rPr>
          <w:rFonts w:ascii="Cambria" w:hAnsi="Cambria" w:cs="Cambria"/>
          <w:b/>
          <w:sz w:val="24"/>
          <w:szCs w:val="24"/>
        </w:rPr>
        <w:t>End-to-End Testing</w:t>
      </w:r>
      <w:r w:rsidRPr="00F90D6C">
        <w:rPr>
          <w:rFonts w:ascii="Cambria" w:hAnsi="Cambria" w:cs="Cambria"/>
          <w:b/>
          <w:sz w:val="24"/>
          <w:szCs w:val="24"/>
        </w:rPr>
        <w:t>.</w:t>
      </w:r>
    </w:p>
    <w:p w14:paraId="5BB143A4" w14:textId="77777777" w:rsidR="00AD38C7" w:rsidRDefault="00C45348" w:rsidP="00AD38C7">
      <w:pPr>
        <w:widowControl/>
        <w:numPr>
          <w:ilvl w:val="0"/>
          <w:numId w:val="4"/>
        </w:numPr>
        <w:overflowPunct/>
        <w:autoSpaceDE/>
        <w:ind w:left="630"/>
        <w:rPr>
          <w:rFonts w:ascii="Cambria" w:hAnsi="Cambria" w:cs="Cambria"/>
          <w:sz w:val="24"/>
          <w:szCs w:val="24"/>
        </w:rPr>
      </w:pPr>
      <w:r w:rsidRPr="00F90D6C">
        <w:rPr>
          <w:rFonts w:ascii="Cambria" w:hAnsi="Cambria" w:cs="Cambria"/>
          <w:sz w:val="24"/>
          <w:szCs w:val="24"/>
        </w:rPr>
        <w:t>Worked on projects with SOA Architecture.</w:t>
      </w:r>
    </w:p>
    <w:p w14:paraId="1A9DFB6D" w14:textId="33E94544" w:rsidR="00AD38C7" w:rsidRPr="00AD38C7" w:rsidRDefault="00AD38C7" w:rsidP="00AD38C7">
      <w:pPr>
        <w:widowControl/>
        <w:numPr>
          <w:ilvl w:val="0"/>
          <w:numId w:val="4"/>
        </w:numPr>
        <w:overflowPunct/>
        <w:autoSpaceDE/>
        <w:ind w:left="630"/>
        <w:rPr>
          <w:rFonts w:ascii="Cambria" w:hAnsi="Cambria" w:cs="Cambria"/>
          <w:sz w:val="24"/>
          <w:szCs w:val="24"/>
        </w:rPr>
      </w:pPr>
      <w:r w:rsidRPr="00AD38C7">
        <w:rPr>
          <w:rFonts w:ascii="Cambria" w:hAnsi="Cambria" w:cs="Cambria"/>
          <w:sz w:val="24"/>
          <w:szCs w:val="24"/>
        </w:rPr>
        <w:t xml:space="preserve">Strong knowledge of Software Development Life Cycle (SDLC) methodologies such as </w:t>
      </w:r>
      <w:r w:rsidRPr="00AD38C7">
        <w:rPr>
          <w:rFonts w:ascii="Cambria" w:hAnsi="Cambria" w:cs="Cambria"/>
          <w:b/>
          <w:sz w:val="24"/>
          <w:szCs w:val="24"/>
        </w:rPr>
        <w:t>Agile, SCRUM, Waterfall models</w:t>
      </w:r>
      <w:r w:rsidRPr="00AD38C7">
        <w:rPr>
          <w:rFonts w:ascii="Cambria" w:hAnsi="Cambria" w:cs="Cambria"/>
          <w:sz w:val="24"/>
          <w:szCs w:val="24"/>
        </w:rPr>
        <w:t xml:space="preserve"> and </w:t>
      </w:r>
      <w:r w:rsidRPr="000D7648">
        <w:rPr>
          <w:rFonts w:ascii="Cambria" w:hAnsi="Cambria" w:cs="Cambria"/>
          <w:b/>
          <w:sz w:val="24"/>
          <w:szCs w:val="24"/>
        </w:rPr>
        <w:t>TDD/BDD</w:t>
      </w:r>
      <w:r w:rsidRPr="00AD38C7">
        <w:rPr>
          <w:rFonts w:ascii="Cambria" w:hAnsi="Cambria" w:cs="Cambria"/>
          <w:sz w:val="24"/>
          <w:szCs w:val="24"/>
        </w:rPr>
        <w:t>.</w:t>
      </w:r>
    </w:p>
    <w:p w14:paraId="78A116B6" w14:textId="24C27A7E" w:rsidR="00AA4958" w:rsidRPr="00456942" w:rsidRDefault="00AA4958" w:rsidP="00456942">
      <w:pPr>
        <w:widowControl/>
        <w:numPr>
          <w:ilvl w:val="0"/>
          <w:numId w:val="4"/>
        </w:numPr>
        <w:overflowPunct/>
        <w:autoSpaceDE/>
        <w:ind w:left="630"/>
        <w:jc w:val="both"/>
        <w:rPr>
          <w:rFonts w:ascii="Cambria" w:hAnsi="Cambria" w:cs="Cambria"/>
          <w:sz w:val="24"/>
          <w:szCs w:val="24"/>
        </w:rPr>
      </w:pPr>
      <w:r w:rsidRPr="00AA4958">
        <w:rPr>
          <w:rFonts w:ascii="Cambria" w:hAnsi="Cambria" w:cs="Cambria"/>
          <w:sz w:val="24"/>
          <w:szCs w:val="24"/>
        </w:rPr>
        <w:t xml:space="preserve">Knowledge of </w:t>
      </w:r>
      <w:r w:rsidRPr="00AD38C7">
        <w:rPr>
          <w:rFonts w:ascii="Cambria" w:hAnsi="Cambria" w:cs="Cambria"/>
          <w:b/>
          <w:sz w:val="24"/>
          <w:szCs w:val="24"/>
        </w:rPr>
        <w:t>Amazon webservice cloud</w:t>
      </w:r>
      <w:r w:rsidRPr="00AA4958">
        <w:rPr>
          <w:rFonts w:ascii="Cambria" w:hAnsi="Cambria" w:cs="Cambria"/>
          <w:sz w:val="24"/>
          <w:szCs w:val="24"/>
        </w:rPr>
        <w:t xml:space="preserve"> practitioner.</w:t>
      </w:r>
    </w:p>
    <w:p w14:paraId="104FE4B8" w14:textId="0999A82A" w:rsidR="000D7648" w:rsidRDefault="000D7648" w:rsidP="000D7648">
      <w:pPr>
        <w:widowControl/>
        <w:numPr>
          <w:ilvl w:val="0"/>
          <w:numId w:val="4"/>
        </w:numPr>
        <w:overflowPunct/>
        <w:autoSpaceDE/>
        <w:ind w:left="630"/>
        <w:jc w:val="both"/>
        <w:rPr>
          <w:rFonts w:ascii="Cambria" w:hAnsi="Cambria" w:cs="Cambria"/>
          <w:sz w:val="24"/>
          <w:szCs w:val="24"/>
        </w:rPr>
      </w:pPr>
      <w:r w:rsidRPr="000D7648">
        <w:rPr>
          <w:rFonts w:ascii="Cambria" w:hAnsi="Cambria" w:cs="Cambria"/>
          <w:sz w:val="24"/>
          <w:szCs w:val="24"/>
        </w:rPr>
        <w:t>Involved in Production Checkouts or Post Go Live activities.</w:t>
      </w:r>
    </w:p>
    <w:p w14:paraId="66D51904" w14:textId="77777777" w:rsidR="001D7D70" w:rsidRPr="000D7648" w:rsidRDefault="001D7D70" w:rsidP="001D7D70">
      <w:pPr>
        <w:widowControl/>
        <w:overflowPunct/>
        <w:autoSpaceDE/>
        <w:ind w:left="630"/>
        <w:jc w:val="both"/>
        <w:rPr>
          <w:rFonts w:ascii="Cambria" w:hAnsi="Cambria" w:cs="Cambria"/>
          <w:sz w:val="24"/>
          <w:szCs w:val="24"/>
        </w:rPr>
      </w:pPr>
    </w:p>
    <w:p w14:paraId="2B7DD5E6" w14:textId="77777777" w:rsidR="00DD0B5D" w:rsidRDefault="00C45348" w:rsidP="00C45348">
      <w:pPr>
        <w:rPr>
          <w:rFonts w:ascii="Cambria" w:hAnsi="Cambria" w:cs="Cambria"/>
          <w:b/>
          <w:sz w:val="24"/>
          <w:szCs w:val="24"/>
        </w:rPr>
      </w:pPr>
      <w:r w:rsidRPr="00F90D6C">
        <w:rPr>
          <w:rFonts w:ascii="Cambria" w:hAnsi="Cambria" w:cs="Cambria"/>
          <w:b/>
          <w:sz w:val="24"/>
          <w:szCs w:val="24"/>
        </w:rPr>
        <w:t xml:space="preserve">Education: </w:t>
      </w:r>
    </w:p>
    <w:p w14:paraId="158393FA" w14:textId="77777777" w:rsidR="00C45348" w:rsidRPr="00F90D6C" w:rsidRDefault="00C45348" w:rsidP="00C45348">
      <w:pPr>
        <w:rPr>
          <w:rFonts w:ascii="Cambria" w:hAnsi="Cambria" w:cs="Cambria"/>
          <w:sz w:val="24"/>
          <w:szCs w:val="24"/>
        </w:rPr>
      </w:pPr>
      <w:r w:rsidRPr="00F90D6C">
        <w:rPr>
          <w:rFonts w:ascii="Cambria" w:hAnsi="Cambria" w:cs="Cambria"/>
          <w:b/>
          <w:sz w:val="24"/>
          <w:szCs w:val="24"/>
        </w:rPr>
        <w:t xml:space="preserve"> </w:t>
      </w:r>
    </w:p>
    <w:p w14:paraId="73D092DE" w14:textId="77777777" w:rsidR="00C45348" w:rsidRPr="00F90D6C" w:rsidRDefault="00C45348" w:rsidP="00730B64">
      <w:pPr>
        <w:pStyle w:val="ListParagraph"/>
        <w:numPr>
          <w:ilvl w:val="0"/>
          <w:numId w:val="1"/>
        </w:numPr>
        <w:ind w:left="630"/>
        <w:rPr>
          <w:rFonts w:ascii="Cambria" w:hAnsi="Cambria" w:cs="Cambria"/>
          <w:bCs/>
          <w:sz w:val="24"/>
          <w:szCs w:val="24"/>
        </w:rPr>
      </w:pPr>
      <w:r w:rsidRPr="00F90D6C">
        <w:rPr>
          <w:rFonts w:ascii="Cambria" w:hAnsi="Cambria" w:cs="Cambria"/>
          <w:sz w:val="24"/>
          <w:szCs w:val="24"/>
        </w:rPr>
        <w:t>Bachelors of Computer Applications from Osmania University.</w:t>
      </w:r>
    </w:p>
    <w:p w14:paraId="239F3F91" w14:textId="77777777" w:rsidR="00C45348" w:rsidRPr="00F90D6C" w:rsidRDefault="00C45348" w:rsidP="00730B64">
      <w:pPr>
        <w:pStyle w:val="ListParagraph"/>
        <w:numPr>
          <w:ilvl w:val="0"/>
          <w:numId w:val="1"/>
        </w:numPr>
        <w:ind w:left="630"/>
        <w:rPr>
          <w:rFonts w:ascii="Cambria" w:hAnsi="Cambria" w:cs="Cambria"/>
          <w:sz w:val="24"/>
          <w:szCs w:val="24"/>
        </w:rPr>
      </w:pPr>
      <w:r w:rsidRPr="00F90D6C">
        <w:rPr>
          <w:rFonts w:ascii="Cambria" w:hAnsi="Cambria" w:cs="Cambria"/>
          <w:bCs/>
          <w:sz w:val="24"/>
          <w:szCs w:val="24"/>
        </w:rPr>
        <w:t>Masters of Business Administration from Osmania University.</w:t>
      </w:r>
    </w:p>
    <w:p w14:paraId="2F566D53" w14:textId="77777777" w:rsidR="00C45348" w:rsidRPr="00F90D6C" w:rsidRDefault="00C45348" w:rsidP="00C45348">
      <w:pPr>
        <w:rPr>
          <w:rFonts w:ascii="Cambria" w:hAnsi="Cambria" w:cs="Cambria"/>
          <w:b/>
          <w:sz w:val="24"/>
          <w:szCs w:val="24"/>
        </w:rPr>
      </w:pPr>
    </w:p>
    <w:p w14:paraId="01232066" w14:textId="77777777" w:rsidR="00DA52EA" w:rsidRDefault="00DA52EA" w:rsidP="00C45348">
      <w:pPr>
        <w:rPr>
          <w:rFonts w:ascii="Cambria" w:hAnsi="Cambria" w:cs="Cambria"/>
          <w:b/>
          <w:sz w:val="24"/>
          <w:szCs w:val="24"/>
        </w:rPr>
      </w:pPr>
    </w:p>
    <w:p w14:paraId="21ACE637" w14:textId="50E876D1" w:rsidR="00C45348" w:rsidRPr="00F90D6C" w:rsidRDefault="00C45348" w:rsidP="00C45348">
      <w:pPr>
        <w:rPr>
          <w:rFonts w:ascii="Cambria" w:hAnsi="Cambria" w:cs="Cambria"/>
          <w:sz w:val="24"/>
          <w:szCs w:val="24"/>
        </w:rPr>
      </w:pPr>
      <w:r w:rsidRPr="00F90D6C">
        <w:rPr>
          <w:rFonts w:ascii="Cambria" w:hAnsi="Cambria" w:cs="Cambria"/>
          <w:b/>
          <w:sz w:val="24"/>
          <w:szCs w:val="24"/>
        </w:rPr>
        <w:lastRenderedPageBreak/>
        <w:t>Technical skills:</w:t>
      </w:r>
    </w:p>
    <w:p w14:paraId="01089663" w14:textId="77777777" w:rsidR="00C45348" w:rsidRPr="00F90D6C" w:rsidRDefault="00C45348" w:rsidP="00C45348">
      <w:pPr>
        <w:rPr>
          <w:rFonts w:ascii="Cambria" w:hAnsi="Cambria" w:cs="Cambria"/>
          <w:sz w:val="24"/>
          <w:szCs w:val="24"/>
        </w:rPr>
      </w:pPr>
    </w:p>
    <w:tbl>
      <w:tblPr>
        <w:tblW w:w="0" w:type="auto"/>
        <w:tblInd w:w="183" w:type="dxa"/>
        <w:tblLayout w:type="fixed"/>
        <w:tblLook w:val="0000" w:firstRow="0" w:lastRow="0" w:firstColumn="0" w:lastColumn="0" w:noHBand="0" w:noVBand="0"/>
      </w:tblPr>
      <w:tblGrid>
        <w:gridCol w:w="2835"/>
        <w:gridCol w:w="6208"/>
      </w:tblGrid>
      <w:tr w:rsidR="00C45348" w:rsidRPr="00F90D6C" w14:paraId="79920A65" w14:textId="77777777" w:rsidTr="00CF5EF9">
        <w:trPr>
          <w:trHeight w:val="665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17E159A" w14:textId="77777777" w:rsidR="00C45348" w:rsidRPr="00F90D6C" w:rsidRDefault="00C45348" w:rsidP="00CF5EF9">
            <w:pPr>
              <w:rPr>
                <w:rFonts w:ascii="Cambria" w:hAnsi="Cambria" w:cs="Cambria"/>
                <w:iCs/>
                <w:sz w:val="24"/>
                <w:szCs w:val="24"/>
              </w:rPr>
            </w:pPr>
            <w:r w:rsidRPr="00F90D6C">
              <w:rPr>
                <w:rFonts w:ascii="Cambria" w:hAnsi="Cambria" w:cs="Cambria"/>
                <w:sz w:val="24"/>
                <w:szCs w:val="24"/>
              </w:rPr>
              <w:t>Testing tools:</w:t>
            </w:r>
          </w:p>
        </w:tc>
        <w:tc>
          <w:tcPr>
            <w:tcW w:w="6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0F9349" w14:textId="35448116" w:rsidR="00C45348" w:rsidRPr="00F90D6C" w:rsidRDefault="00C45348" w:rsidP="00CF5EF9">
            <w:pPr>
              <w:rPr>
                <w:rFonts w:ascii="Cambria" w:hAnsi="Cambria"/>
              </w:rPr>
            </w:pPr>
            <w:r w:rsidRPr="00F90D6C">
              <w:rPr>
                <w:rFonts w:ascii="Cambria" w:hAnsi="Cambria" w:cs="Cambria"/>
                <w:iCs/>
                <w:sz w:val="24"/>
                <w:szCs w:val="24"/>
              </w:rPr>
              <w:t>Quick Test Pro (</w:t>
            </w:r>
            <w:r w:rsidRPr="00F90D6C">
              <w:rPr>
                <w:rFonts w:ascii="Cambria" w:hAnsi="Cambria" w:cs="Cambria"/>
                <w:sz w:val="24"/>
                <w:szCs w:val="24"/>
              </w:rPr>
              <w:t>QTP</w:t>
            </w:r>
            <w:r w:rsidRPr="00F90D6C">
              <w:rPr>
                <w:rFonts w:ascii="Cambria" w:hAnsi="Cambria" w:cs="Cambria"/>
                <w:iCs/>
                <w:sz w:val="24"/>
                <w:szCs w:val="24"/>
              </w:rPr>
              <w:t xml:space="preserve">), ALM, JIRA, </w:t>
            </w:r>
            <w:r w:rsidRPr="00F90D6C">
              <w:rPr>
                <w:rFonts w:ascii="Cambria" w:hAnsi="Cambria" w:cs="Cambria"/>
                <w:sz w:val="24"/>
                <w:szCs w:val="24"/>
              </w:rPr>
              <w:t>Quality Center</w:t>
            </w:r>
            <w:r w:rsidRPr="00F90D6C">
              <w:rPr>
                <w:rFonts w:ascii="Cambria" w:eastAsia="Courier New" w:hAnsi="Cambria" w:cs="Cambria"/>
                <w:sz w:val="24"/>
                <w:szCs w:val="24"/>
              </w:rPr>
              <w:t>, Team Foundation Server, SOAP UI, Postman,</w:t>
            </w:r>
            <w:r w:rsidRPr="00F90D6C">
              <w:rPr>
                <w:rFonts w:ascii="Cambria" w:hAnsi="Cambria" w:cs="Cambria"/>
                <w:iCs/>
                <w:sz w:val="24"/>
                <w:szCs w:val="24"/>
              </w:rPr>
              <w:t xml:space="preserve"> </w:t>
            </w:r>
            <w:r w:rsidRPr="00F90D6C">
              <w:rPr>
                <w:rFonts w:ascii="Cambria" w:hAnsi="Cambria" w:cs="Cambria"/>
                <w:sz w:val="24"/>
                <w:szCs w:val="24"/>
              </w:rPr>
              <w:t>Load</w:t>
            </w:r>
            <w:r w:rsidRPr="00F90D6C">
              <w:rPr>
                <w:rFonts w:ascii="Cambria" w:hAnsi="Cambria" w:cs="Cambria"/>
                <w:iCs/>
                <w:sz w:val="24"/>
                <w:szCs w:val="24"/>
              </w:rPr>
              <w:t xml:space="preserve"> Runner</w:t>
            </w:r>
            <w:r w:rsidR="004A79B8" w:rsidRPr="00F90D6C">
              <w:rPr>
                <w:rFonts w:ascii="Cambria" w:hAnsi="Cambria" w:cs="Cambria"/>
                <w:iCs/>
                <w:sz w:val="24"/>
                <w:szCs w:val="24"/>
              </w:rPr>
              <w:t>,</w:t>
            </w:r>
            <w:r w:rsidR="004A79B8" w:rsidRPr="00F90D6C">
              <w:rPr>
                <w:rFonts w:ascii="Cambria" w:hAnsi="Cambria"/>
              </w:rPr>
              <w:t xml:space="preserve"> </w:t>
            </w:r>
            <w:r w:rsidR="004A79B8" w:rsidRPr="00F90D6C">
              <w:rPr>
                <w:rFonts w:ascii="Cambria" w:hAnsi="Cambria" w:cs="Cambria"/>
                <w:iCs/>
                <w:sz w:val="24"/>
                <w:szCs w:val="24"/>
              </w:rPr>
              <w:t xml:space="preserve">Selenium IDE/RC/WebDriver/GRID, Test </w:t>
            </w:r>
            <w:r w:rsidR="003C7498" w:rsidRPr="00F90D6C">
              <w:rPr>
                <w:rFonts w:ascii="Cambria" w:hAnsi="Cambria" w:cs="Cambria"/>
                <w:iCs/>
                <w:sz w:val="24"/>
                <w:szCs w:val="24"/>
              </w:rPr>
              <w:t>Manager, Cucumber</w:t>
            </w:r>
            <w:r w:rsidR="00AA4958">
              <w:rPr>
                <w:rFonts w:ascii="Cambria" w:hAnsi="Cambria" w:cs="Cambria"/>
                <w:iCs/>
                <w:sz w:val="24"/>
                <w:szCs w:val="24"/>
              </w:rPr>
              <w:t>.</w:t>
            </w:r>
          </w:p>
        </w:tc>
      </w:tr>
      <w:tr w:rsidR="00C45348" w:rsidRPr="00F90D6C" w14:paraId="386EE8C7" w14:textId="77777777" w:rsidTr="00CF5EF9">
        <w:trPr>
          <w:trHeight w:val="575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2A5AB57" w14:textId="77777777" w:rsidR="00C45348" w:rsidRPr="00F90D6C" w:rsidRDefault="00C45348" w:rsidP="00CF5EF9">
            <w:pPr>
              <w:rPr>
                <w:rFonts w:ascii="Cambria" w:hAnsi="Cambria" w:cs="Cambria"/>
                <w:sz w:val="24"/>
                <w:szCs w:val="24"/>
              </w:rPr>
            </w:pPr>
            <w:r w:rsidRPr="00F90D6C">
              <w:rPr>
                <w:rFonts w:ascii="Cambria" w:hAnsi="Cambria" w:cs="Cambria"/>
                <w:sz w:val="24"/>
                <w:szCs w:val="24"/>
              </w:rPr>
              <w:t>Programming Languages:</w:t>
            </w:r>
          </w:p>
        </w:tc>
        <w:tc>
          <w:tcPr>
            <w:tcW w:w="6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AB231D" w14:textId="77777777" w:rsidR="00C45348" w:rsidRPr="00F90D6C" w:rsidRDefault="00C45348" w:rsidP="00CF5EF9">
            <w:pPr>
              <w:rPr>
                <w:rFonts w:ascii="Cambria" w:hAnsi="Cambria"/>
              </w:rPr>
            </w:pPr>
            <w:r w:rsidRPr="00F90D6C">
              <w:rPr>
                <w:rFonts w:ascii="Cambria" w:hAnsi="Cambria" w:cs="Cambria"/>
                <w:sz w:val="24"/>
                <w:szCs w:val="24"/>
              </w:rPr>
              <w:t xml:space="preserve">C, C++, </w:t>
            </w:r>
            <w:r w:rsidR="00FB4A25">
              <w:rPr>
                <w:rFonts w:ascii="Cambria" w:hAnsi="Cambria" w:cs="Cambria"/>
                <w:sz w:val="24"/>
                <w:szCs w:val="24"/>
              </w:rPr>
              <w:t xml:space="preserve">Core </w:t>
            </w:r>
            <w:r w:rsidRPr="00F90D6C">
              <w:rPr>
                <w:rFonts w:ascii="Cambria" w:hAnsi="Cambria" w:cs="Cambria"/>
                <w:sz w:val="24"/>
                <w:szCs w:val="24"/>
              </w:rPr>
              <w:t>Java, Shell Scripting, SQL, XML, HTML, VB Script</w:t>
            </w:r>
          </w:p>
        </w:tc>
      </w:tr>
      <w:tr w:rsidR="00C45348" w:rsidRPr="00F90D6C" w14:paraId="566848DA" w14:textId="77777777" w:rsidTr="00CF5EF9">
        <w:trPr>
          <w:trHeight w:val="395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1E4DA96" w14:textId="77777777" w:rsidR="00C45348" w:rsidRPr="00F90D6C" w:rsidRDefault="00C45348" w:rsidP="00CF5EF9">
            <w:pPr>
              <w:rPr>
                <w:rFonts w:ascii="Cambria" w:hAnsi="Cambria" w:cs="Cambria"/>
                <w:sz w:val="24"/>
                <w:szCs w:val="24"/>
              </w:rPr>
            </w:pPr>
            <w:r w:rsidRPr="00F90D6C">
              <w:rPr>
                <w:rFonts w:ascii="Cambria" w:hAnsi="Cambria" w:cs="Cambria"/>
                <w:sz w:val="24"/>
                <w:szCs w:val="24"/>
              </w:rPr>
              <w:t>Operating Systems:</w:t>
            </w:r>
          </w:p>
        </w:tc>
        <w:tc>
          <w:tcPr>
            <w:tcW w:w="6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A25A20" w14:textId="77777777" w:rsidR="00C45348" w:rsidRPr="00F90D6C" w:rsidRDefault="00C45348" w:rsidP="00CF5EF9">
            <w:pPr>
              <w:rPr>
                <w:rFonts w:ascii="Cambria" w:hAnsi="Cambria"/>
              </w:rPr>
            </w:pPr>
            <w:r w:rsidRPr="00F90D6C">
              <w:rPr>
                <w:rFonts w:ascii="Cambria" w:hAnsi="Cambria" w:cs="Cambria"/>
                <w:sz w:val="24"/>
                <w:szCs w:val="24"/>
              </w:rPr>
              <w:t xml:space="preserve">MS Windows, </w:t>
            </w:r>
            <w:r w:rsidR="004A79B8" w:rsidRPr="00F90D6C">
              <w:rPr>
                <w:rFonts w:ascii="Cambria" w:hAnsi="Cambria" w:cs="Cambria"/>
                <w:sz w:val="24"/>
                <w:szCs w:val="24"/>
              </w:rPr>
              <w:t>Linux</w:t>
            </w:r>
          </w:p>
        </w:tc>
      </w:tr>
      <w:tr w:rsidR="00C45348" w:rsidRPr="00F90D6C" w14:paraId="327FD189" w14:textId="77777777" w:rsidTr="00CF5EF9">
        <w:trPr>
          <w:trHeight w:val="431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9BFBB1E" w14:textId="77777777" w:rsidR="00C45348" w:rsidRPr="00F90D6C" w:rsidRDefault="00C45348" w:rsidP="00CF5EF9">
            <w:pPr>
              <w:rPr>
                <w:rFonts w:ascii="Cambria" w:hAnsi="Cambria" w:cs="Cambria"/>
                <w:sz w:val="24"/>
                <w:szCs w:val="24"/>
              </w:rPr>
            </w:pPr>
            <w:r w:rsidRPr="00F90D6C">
              <w:rPr>
                <w:rFonts w:ascii="Cambria" w:hAnsi="Cambria" w:cs="Cambria"/>
                <w:sz w:val="24"/>
                <w:szCs w:val="24"/>
              </w:rPr>
              <w:t>Databases:</w:t>
            </w:r>
          </w:p>
        </w:tc>
        <w:tc>
          <w:tcPr>
            <w:tcW w:w="6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7A6BA1" w14:textId="77777777" w:rsidR="00C45348" w:rsidRPr="00F90D6C" w:rsidRDefault="00C45348" w:rsidP="00CF5EF9">
            <w:pPr>
              <w:rPr>
                <w:rFonts w:ascii="Cambria" w:hAnsi="Cambria"/>
              </w:rPr>
            </w:pPr>
            <w:r w:rsidRPr="00F90D6C">
              <w:rPr>
                <w:rFonts w:ascii="Cambria" w:hAnsi="Cambria" w:cs="Cambria"/>
                <w:sz w:val="24"/>
                <w:szCs w:val="24"/>
              </w:rPr>
              <w:t>Oracle, Microsoft SQL Server, DB2, Informatica</w:t>
            </w:r>
          </w:p>
        </w:tc>
      </w:tr>
      <w:tr w:rsidR="009E08B0" w:rsidRPr="00F90D6C" w14:paraId="5665C196" w14:textId="77777777" w:rsidTr="00CF5EF9">
        <w:trPr>
          <w:trHeight w:val="431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E50E9C5" w14:textId="77777777" w:rsidR="009E08B0" w:rsidRPr="00F90D6C" w:rsidRDefault="009E08B0" w:rsidP="00CF5EF9">
            <w:pPr>
              <w:rPr>
                <w:rFonts w:ascii="Cambria" w:hAnsi="Cambria" w:cs="Cambria"/>
                <w:sz w:val="24"/>
                <w:szCs w:val="24"/>
              </w:rPr>
            </w:pPr>
            <w:r w:rsidRPr="00F90D6C">
              <w:rPr>
                <w:rFonts w:ascii="Cambria" w:hAnsi="Cambria" w:cs="Cambria"/>
                <w:sz w:val="24"/>
                <w:szCs w:val="24"/>
              </w:rPr>
              <w:t>Test Framework</w:t>
            </w:r>
          </w:p>
        </w:tc>
        <w:tc>
          <w:tcPr>
            <w:tcW w:w="6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251365" w14:textId="1630AB06" w:rsidR="009E08B0" w:rsidRPr="00F90D6C" w:rsidRDefault="009E08B0" w:rsidP="00CF5EF9">
            <w:pPr>
              <w:rPr>
                <w:rFonts w:ascii="Cambria" w:hAnsi="Cambria" w:cs="Cambria"/>
                <w:sz w:val="24"/>
                <w:szCs w:val="24"/>
              </w:rPr>
            </w:pPr>
            <w:r w:rsidRPr="00F90D6C">
              <w:rPr>
                <w:rFonts w:ascii="Cambria" w:hAnsi="Cambria" w:cs="Cambria"/>
                <w:sz w:val="24"/>
                <w:szCs w:val="24"/>
              </w:rPr>
              <w:t>Agile-Scrum, Waterfall</w:t>
            </w:r>
          </w:p>
        </w:tc>
      </w:tr>
    </w:tbl>
    <w:p w14:paraId="1AC5D166" w14:textId="77777777" w:rsidR="00C45348" w:rsidRDefault="00C45348" w:rsidP="00C45348">
      <w:pPr>
        <w:ind w:right="540"/>
        <w:rPr>
          <w:rFonts w:ascii="Cambria" w:hAnsi="Cambria" w:cs="Cambria"/>
          <w:bCs/>
          <w:sz w:val="24"/>
          <w:szCs w:val="24"/>
        </w:rPr>
      </w:pPr>
    </w:p>
    <w:p w14:paraId="31FEFA8A" w14:textId="77777777" w:rsidR="00DD0B5D" w:rsidRPr="00F90D6C" w:rsidRDefault="00DD0B5D" w:rsidP="00C45348">
      <w:pPr>
        <w:ind w:right="540"/>
        <w:rPr>
          <w:rFonts w:ascii="Cambria" w:hAnsi="Cambria" w:cs="Cambria"/>
          <w:bCs/>
          <w:sz w:val="24"/>
          <w:szCs w:val="24"/>
        </w:rPr>
      </w:pPr>
    </w:p>
    <w:p w14:paraId="1DDE5AB9" w14:textId="77777777" w:rsidR="00C45348" w:rsidRPr="00F90D6C" w:rsidRDefault="00C45348" w:rsidP="00C45348">
      <w:pPr>
        <w:ind w:right="540"/>
        <w:rPr>
          <w:rFonts w:ascii="Cambria" w:hAnsi="Cambria" w:cs="Cambria"/>
          <w:b/>
          <w:bCs/>
          <w:sz w:val="24"/>
          <w:szCs w:val="24"/>
        </w:rPr>
      </w:pPr>
      <w:r w:rsidRPr="00F90D6C">
        <w:rPr>
          <w:rFonts w:ascii="Cambria" w:hAnsi="Cambria" w:cs="Cambria"/>
          <w:b/>
          <w:bCs/>
          <w:sz w:val="24"/>
          <w:szCs w:val="24"/>
        </w:rPr>
        <w:t>Professional Experience</w:t>
      </w:r>
      <w:r w:rsidR="007D5182" w:rsidRPr="00F90D6C">
        <w:rPr>
          <w:rFonts w:ascii="Cambria" w:hAnsi="Cambria" w:cs="Cambria"/>
          <w:b/>
          <w:bCs/>
          <w:sz w:val="24"/>
          <w:szCs w:val="24"/>
        </w:rPr>
        <w:t>:</w:t>
      </w:r>
    </w:p>
    <w:p w14:paraId="18BF37B5" w14:textId="77777777" w:rsidR="008A48CF" w:rsidRDefault="00924864" w:rsidP="00C45348">
      <w:pPr>
        <w:ind w:right="540"/>
        <w:rPr>
          <w:rFonts w:ascii="Cambria" w:hAnsi="Cambria" w:cs="Cambria"/>
          <w:b/>
          <w:bCs/>
          <w:sz w:val="24"/>
          <w:szCs w:val="24"/>
        </w:rPr>
      </w:pPr>
      <w:r>
        <w:rPr>
          <w:rFonts w:ascii="Cambria" w:hAnsi="Cambria" w:cs="Cambria"/>
          <w:b/>
          <w:bCs/>
          <w:sz w:val="24"/>
          <w:szCs w:val="24"/>
        </w:rPr>
        <w:t>Siemens Health</w:t>
      </w:r>
      <w:r w:rsidR="006133C0">
        <w:rPr>
          <w:rFonts w:ascii="Cambria" w:hAnsi="Cambria" w:cs="Cambria"/>
          <w:b/>
          <w:bCs/>
          <w:sz w:val="24"/>
          <w:szCs w:val="24"/>
        </w:rPr>
        <w:t>c</w:t>
      </w:r>
      <w:r>
        <w:rPr>
          <w:rFonts w:ascii="Cambria" w:hAnsi="Cambria" w:cs="Cambria"/>
          <w:b/>
          <w:bCs/>
          <w:sz w:val="24"/>
          <w:szCs w:val="24"/>
        </w:rPr>
        <w:t>are</w:t>
      </w:r>
    </w:p>
    <w:p w14:paraId="3E5D2949" w14:textId="2117EC82" w:rsidR="00C45348" w:rsidRPr="008A48CF" w:rsidRDefault="008A48CF" w:rsidP="00C45348">
      <w:pPr>
        <w:ind w:right="540"/>
        <w:rPr>
          <w:rFonts w:ascii="Cambria" w:hAnsi="Cambria" w:cs="Cambria"/>
          <w:b/>
          <w:bCs/>
          <w:sz w:val="24"/>
          <w:szCs w:val="24"/>
        </w:rPr>
      </w:pPr>
      <w:r>
        <w:rPr>
          <w:rFonts w:ascii="Cambria" w:hAnsi="Cambria" w:cs="Cambria"/>
          <w:b/>
          <w:bCs/>
          <w:sz w:val="24"/>
          <w:szCs w:val="24"/>
        </w:rPr>
        <w:t xml:space="preserve">Location: Malvern, PA       </w:t>
      </w:r>
      <w:r w:rsidR="00924864">
        <w:rPr>
          <w:rFonts w:ascii="Cambria" w:hAnsi="Cambria" w:cs="Cambria"/>
          <w:b/>
          <w:bCs/>
          <w:sz w:val="24"/>
          <w:szCs w:val="24"/>
        </w:rPr>
        <w:t xml:space="preserve">                                           </w:t>
      </w:r>
      <w:r w:rsidR="00036E1E" w:rsidRPr="00036E1E">
        <w:rPr>
          <w:rFonts w:ascii="Cambria" w:hAnsi="Cambria" w:cs="Cambria"/>
          <w:b/>
          <w:bCs/>
          <w:sz w:val="24"/>
          <w:szCs w:val="24"/>
        </w:rPr>
        <w:tab/>
      </w:r>
      <w:r w:rsidR="00036E1E">
        <w:rPr>
          <w:rFonts w:ascii="Cambria" w:hAnsi="Cambria" w:cs="Cambria"/>
          <w:bCs/>
          <w:sz w:val="24"/>
          <w:szCs w:val="24"/>
        </w:rPr>
        <w:t xml:space="preserve">             </w:t>
      </w:r>
      <w:r w:rsidR="007D5182" w:rsidRPr="006D76C7">
        <w:rPr>
          <w:rFonts w:ascii="Cambria" w:hAnsi="Cambria" w:cs="Cambria"/>
          <w:b/>
          <w:bCs/>
          <w:sz w:val="24"/>
          <w:szCs w:val="24"/>
        </w:rPr>
        <w:t xml:space="preserve">            </w:t>
      </w:r>
      <w:r w:rsidR="00547328">
        <w:rPr>
          <w:rFonts w:ascii="Cambria" w:hAnsi="Cambria" w:cs="Cambria"/>
          <w:b/>
          <w:bCs/>
          <w:sz w:val="24"/>
          <w:szCs w:val="24"/>
        </w:rPr>
        <w:t xml:space="preserve"> </w:t>
      </w:r>
      <w:r w:rsidR="007D5182" w:rsidRPr="006D76C7">
        <w:rPr>
          <w:rFonts w:ascii="Cambria" w:hAnsi="Cambria" w:cs="Cambria"/>
          <w:b/>
          <w:bCs/>
          <w:sz w:val="24"/>
          <w:szCs w:val="24"/>
        </w:rPr>
        <w:t>Sept 201</w:t>
      </w:r>
      <w:r w:rsidR="00B76041" w:rsidRPr="006D76C7">
        <w:rPr>
          <w:rFonts w:ascii="Cambria" w:hAnsi="Cambria" w:cs="Cambria"/>
          <w:b/>
          <w:bCs/>
          <w:sz w:val="24"/>
          <w:szCs w:val="24"/>
        </w:rPr>
        <w:t>6</w:t>
      </w:r>
      <w:r w:rsidR="00C42095" w:rsidRPr="006D76C7">
        <w:rPr>
          <w:rFonts w:ascii="Cambria" w:hAnsi="Cambria" w:cs="Cambria"/>
          <w:b/>
          <w:bCs/>
          <w:sz w:val="24"/>
          <w:szCs w:val="24"/>
        </w:rPr>
        <w:t xml:space="preserve"> </w:t>
      </w:r>
      <w:r w:rsidR="007D5182" w:rsidRPr="006D76C7">
        <w:rPr>
          <w:rFonts w:ascii="Cambria" w:hAnsi="Cambria" w:cs="Cambria"/>
          <w:b/>
          <w:sz w:val="24"/>
          <w:szCs w:val="24"/>
        </w:rPr>
        <w:t xml:space="preserve">– </w:t>
      </w:r>
      <w:r w:rsidR="00877D67">
        <w:rPr>
          <w:rFonts w:ascii="Cambria" w:hAnsi="Cambria" w:cs="Cambria"/>
          <w:b/>
          <w:sz w:val="24"/>
          <w:szCs w:val="24"/>
        </w:rPr>
        <w:t>Till Now</w:t>
      </w:r>
    </w:p>
    <w:p w14:paraId="1705A792" w14:textId="10DCF109" w:rsidR="00C45348" w:rsidRDefault="00C45348" w:rsidP="00C45348">
      <w:pPr>
        <w:rPr>
          <w:rFonts w:ascii="Cambria" w:hAnsi="Cambria" w:cs="Cambria"/>
          <w:b/>
          <w:bCs/>
          <w:sz w:val="24"/>
          <w:szCs w:val="24"/>
        </w:rPr>
      </w:pPr>
      <w:r w:rsidRPr="00F90D6C">
        <w:rPr>
          <w:rFonts w:ascii="Cambria" w:hAnsi="Cambria" w:cs="Cambria"/>
          <w:b/>
          <w:bCs/>
          <w:sz w:val="24"/>
          <w:szCs w:val="24"/>
        </w:rPr>
        <w:t>Rol</w:t>
      </w:r>
      <w:r w:rsidR="007D5182" w:rsidRPr="00F90D6C">
        <w:rPr>
          <w:rFonts w:ascii="Cambria" w:hAnsi="Cambria" w:cs="Cambria"/>
          <w:b/>
          <w:bCs/>
          <w:sz w:val="24"/>
          <w:szCs w:val="24"/>
        </w:rPr>
        <w:t xml:space="preserve">e: </w:t>
      </w:r>
      <w:r w:rsidR="006D76C7">
        <w:rPr>
          <w:rFonts w:ascii="Cambria" w:hAnsi="Cambria" w:cs="Cambria"/>
          <w:b/>
          <w:bCs/>
          <w:sz w:val="24"/>
          <w:szCs w:val="24"/>
        </w:rPr>
        <w:t xml:space="preserve">Sr. </w:t>
      </w:r>
      <w:r w:rsidRPr="006D76C7">
        <w:rPr>
          <w:rFonts w:ascii="Cambria" w:hAnsi="Cambria" w:cs="Cambria"/>
          <w:b/>
          <w:bCs/>
          <w:sz w:val="24"/>
          <w:szCs w:val="24"/>
        </w:rPr>
        <w:t>Quality Analyst</w:t>
      </w:r>
    </w:p>
    <w:p w14:paraId="77524B2F" w14:textId="5D0B9574" w:rsidR="00036E1E" w:rsidRPr="00036E1E" w:rsidRDefault="00FD00F2" w:rsidP="00036E1E">
      <w:pPr>
        <w:rPr>
          <w:rFonts w:ascii="Cambria" w:hAnsi="Cambria" w:cs="Cambria"/>
          <w:bCs/>
          <w:sz w:val="24"/>
          <w:szCs w:val="24"/>
        </w:rPr>
      </w:pPr>
      <w:r>
        <w:rPr>
          <w:rFonts w:ascii="Cambria" w:hAnsi="Cambria" w:cs="Cambria"/>
          <w:b/>
          <w:bCs/>
          <w:sz w:val="24"/>
          <w:szCs w:val="24"/>
        </w:rPr>
        <w:t>Project:</w:t>
      </w:r>
    </w:p>
    <w:p w14:paraId="24F81CF7" w14:textId="1FA0D10E" w:rsidR="006A1D0B" w:rsidRPr="00F90D6C" w:rsidRDefault="00036E1E" w:rsidP="00036E1E">
      <w:pPr>
        <w:rPr>
          <w:rFonts w:ascii="Cambria" w:hAnsi="Cambria" w:cs="Cambria"/>
          <w:bCs/>
          <w:sz w:val="24"/>
          <w:szCs w:val="24"/>
        </w:rPr>
      </w:pPr>
      <w:r w:rsidRPr="00036E1E">
        <w:rPr>
          <w:rFonts w:ascii="Cambria" w:hAnsi="Cambria" w:cs="Cambria"/>
          <w:bCs/>
          <w:sz w:val="24"/>
          <w:szCs w:val="24"/>
        </w:rPr>
        <w:t xml:space="preserve">Involved in testing of TriZetto Facets 4.31/4.51/4.71 (Managed Care application), </w:t>
      </w:r>
      <w:r>
        <w:rPr>
          <w:rFonts w:ascii="Cambria" w:hAnsi="Cambria" w:cs="Cambria"/>
          <w:bCs/>
          <w:sz w:val="24"/>
          <w:szCs w:val="24"/>
        </w:rPr>
        <w:t>E-</w:t>
      </w:r>
      <w:r w:rsidRPr="00036E1E">
        <w:rPr>
          <w:rFonts w:ascii="Cambria" w:hAnsi="Cambria" w:cs="Cambria"/>
          <w:bCs/>
          <w:sz w:val="24"/>
          <w:szCs w:val="24"/>
        </w:rPr>
        <w:t>Billing for Group and Individual Market, Claims Processing, Enrollment and EDI applications.</w:t>
      </w:r>
    </w:p>
    <w:p w14:paraId="4EFA3B8B" w14:textId="77777777" w:rsidR="007D5182" w:rsidRPr="00F90D6C" w:rsidRDefault="007D5182" w:rsidP="007D5182">
      <w:pPr>
        <w:pStyle w:val="NoSpacing"/>
        <w:rPr>
          <w:rFonts w:ascii="Cambria" w:hAnsi="Cambria" w:cs="Cambria"/>
          <w:bCs/>
          <w:kern w:val="1"/>
          <w:sz w:val="24"/>
          <w:szCs w:val="24"/>
          <w:u w:val="none"/>
        </w:rPr>
      </w:pPr>
    </w:p>
    <w:p w14:paraId="10189C7F" w14:textId="6FD9F6BA" w:rsidR="0053638F" w:rsidRDefault="007D5182" w:rsidP="0053638F">
      <w:pPr>
        <w:pStyle w:val="NoSpacing"/>
        <w:rPr>
          <w:rFonts w:cs="Arial"/>
          <w:bCs/>
          <w:lang w:eastAsia="en-IN"/>
        </w:rPr>
      </w:pPr>
      <w:r w:rsidRPr="00F90D6C">
        <w:rPr>
          <w:rFonts w:ascii="Cambria" w:hAnsi="Cambria" w:cs="Cambria"/>
          <w:bCs/>
          <w:kern w:val="1"/>
          <w:sz w:val="24"/>
          <w:szCs w:val="24"/>
          <w:u w:val="none"/>
        </w:rPr>
        <w:t>Responsibilitie</w:t>
      </w:r>
      <w:r w:rsidR="0053638F">
        <w:rPr>
          <w:rFonts w:ascii="Cambria" w:hAnsi="Cambria" w:cs="Cambria"/>
          <w:bCs/>
          <w:kern w:val="1"/>
          <w:sz w:val="24"/>
          <w:szCs w:val="24"/>
          <w:u w:val="none"/>
        </w:rPr>
        <w:t>s:</w:t>
      </w:r>
    </w:p>
    <w:p w14:paraId="4267FEF9" w14:textId="77777777" w:rsidR="00036E1E" w:rsidRPr="00036E1E" w:rsidRDefault="00036E1E" w:rsidP="00036E1E">
      <w:pPr>
        <w:pStyle w:val="ListParagraph"/>
        <w:numPr>
          <w:ilvl w:val="0"/>
          <w:numId w:val="11"/>
        </w:numPr>
        <w:ind w:left="540" w:right="540"/>
        <w:rPr>
          <w:rFonts w:ascii="Cambria" w:hAnsi="Cambria" w:cs="Cambria"/>
          <w:bCs/>
          <w:sz w:val="24"/>
          <w:szCs w:val="24"/>
        </w:rPr>
      </w:pPr>
      <w:r w:rsidRPr="00036E1E">
        <w:rPr>
          <w:rFonts w:ascii="Cambria" w:hAnsi="Cambria" w:cs="Cambria"/>
          <w:bCs/>
          <w:sz w:val="24"/>
          <w:szCs w:val="24"/>
        </w:rPr>
        <w:t>Review of B.R.D, S.R.S., Use Cases, DRD, DDD, XML Schema, &amp; PDM.</w:t>
      </w:r>
    </w:p>
    <w:p w14:paraId="2AAD717F" w14:textId="77777777" w:rsidR="00036E1E" w:rsidRPr="00036E1E" w:rsidRDefault="00036E1E" w:rsidP="00036E1E">
      <w:pPr>
        <w:pStyle w:val="ListParagraph"/>
        <w:numPr>
          <w:ilvl w:val="0"/>
          <w:numId w:val="11"/>
        </w:numPr>
        <w:ind w:left="540" w:right="540"/>
        <w:rPr>
          <w:rFonts w:ascii="Cambria" w:hAnsi="Cambria" w:cs="Cambria"/>
          <w:bCs/>
          <w:sz w:val="24"/>
          <w:szCs w:val="24"/>
        </w:rPr>
      </w:pPr>
      <w:r w:rsidRPr="00036E1E">
        <w:rPr>
          <w:rFonts w:ascii="Cambria" w:hAnsi="Cambria" w:cs="Cambria"/>
          <w:bCs/>
          <w:sz w:val="24"/>
          <w:szCs w:val="24"/>
        </w:rPr>
        <w:t>Involved in creation of Master Test Plan, preparation &amp; Review of Test.</w:t>
      </w:r>
    </w:p>
    <w:p w14:paraId="52D588F4" w14:textId="77777777" w:rsidR="00FD5CB7" w:rsidRDefault="00036E1E" w:rsidP="00FD5CB7">
      <w:pPr>
        <w:pStyle w:val="ListParagraph"/>
        <w:numPr>
          <w:ilvl w:val="0"/>
          <w:numId w:val="11"/>
        </w:numPr>
        <w:ind w:left="540" w:right="540"/>
        <w:rPr>
          <w:rFonts w:ascii="Cambria" w:hAnsi="Cambria" w:cs="Cambria"/>
          <w:bCs/>
          <w:sz w:val="24"/>
          <w:szCs w:val="24"/>
        </w:rPr>
      </w:pPr>
      <w:r w:rsidRPr="00036E1E">
        <w:rPr>
          <w:rFonts w:ascii="Cambria" w:hAnsi="Cambria" w:cs="Cambria"/>
          <w:bCs/>
          <w:sz w:val="24"/>
          <w:szCs w:val="24"/>
        </w:rPr>
        <w:t>Test Case creation and management in Quality Center.</w:t>
      </w:r>
    </w:p>
    <w:p w14:paraId="2A50D536" w14:textId="2F6DCE9E" w:rsidR="00FD5CB7" w:rsidRDefault="00FD5CB7" w:rsidP="00FD5CB7">
      <w:pPr>
        <w:pStyle w:val="ListParagraph"/>
        <w:numPr>
          <w:ilvl w:val="0"/>
          <w:numId w:val="11"/>
        </w:numPr>
        <w:ind w:left="540" w:right="540"/>
        <w:rPr>
          <w:rFonts w:ascii="Cambria" w:hAnsi="Cambria" w:cs="Cambria"/>
          <w:bCs/>
          <w:sz w:val="24"/>
          <w:szCs w:val="24"/>
        </w:rPr>
      </w:pPr>
      <w:r w:rsidRPr="00FD5CB7">
        <w:rPr>
          <w:rFonts w:ascii="Cambria" w:hAnsi="Cambria" w:cs="Cambria"/>
          <w:bCs/>
          <w:sz w:val="24"/>
          <w:szCs w:val="24"/>
        </w:rPr>
        <w:t>Managed SQA initiatives including approving Test Artifacts, Test plan, Test cases, Test scenarios, Test Metrics &amp; Test Automation Coverage</w:t>
      </w:r>
      <w:r>
        <w:rPr>
          <w:rFonts w:ascii="Cambria" w:hAnsi="Cambria" w:cs="Cambria"/>
          <w:bCs/>
          <w:sz w:val="24"/>
          <w:szCs w:val="24"/>
        </w:rPr>
        <w:t>.</w:t>
      </w:r>
    </w:p>
    <w:p w14:paraId="229C403E" w14:textId="587A3535" w:rsidR="001E2C75" w:rsidRPr="00FD5CB7" w:rsidRDefault="001E2C75" w:rsidP="00FD5CB7">
      <w:pPr>
        <w:pStyle w:val="ListParagraph"/>
        <w:numPr>
          <w:ilvl w:val="0"/>
          <w:numId w:val="11"/>
        </w:numPr>
        <w:ind w:left="540" w:right="540"/>
        <w:rPr>
          <w:rFonts w:ascii="Cambria" w:hAnsi="Cambria" w:cs="Cambria"/>
          <w:bCs/>
          <w:sz w:val="24"/>
          <w:szCs w:val="24"/>
        </w:rPr>
      </w:pPr>
      <w:r w:rsidRPr="001E2C75">
        <w:rPr>
          <w:rFonts w:ascii="Cambria" w:hAnsi="Cambria" w:cs="Cambria"/>
          <w:bCs/>
          <w:sz w:val="24"/>
          <w:szCs w:val="24"/>
        </w:rPr>
        <w:t>Developed Test Environment and Test Data for both Manual and Automation Testing</w:t>
      </w:r>
      <w:r>
        <w:rPr>
          <w:rFonts w:ascii="Cambria" w:hAnsi="Cambria" w:cs="Cambria"/>
          <w:bCs/>
          <w:sz w:val="24"/>
          <w:szCs w:val="24"/>
        </w:rPr>
        <w:t>.</w:t>
      </w:r>
    </w:p>
    <w:p w14:paraId="0D0472CD" w14:textId="6969CC55" w:rsidR="00036E1E" w:rsidRPr="00036E1E" w:rsidRDefault="00036E1E" w:rsidP="00036E1E">
      <w:pPr>
        <w:pStyle w:val="ListParagraph"/>
        <w:numPr>
          <w:ilvl w:val="0"/>
          <w:numId w:val="11"/>
        </w:numPr>
        <w:ind w:left="540" w:right="540"/>
        <w:rPr>
          <w:rFonts w:ascii="Cambria" w:hAnsi="Cambria" w:cs="Cambria"/>
          <w:bCs/>
          <w:sz w:val="24"/>
          <w:szCs w:val="24"/>
        </w:rPr>
      </w:pPr>
      <w:r w:rsidRPr="00036E1E">
        <w:rPr>
          <w:rFonts w:ascii="Cambria" w:hAnsi="Cambria" w:cs="Cambria"/>
          <w:bCs/>
          <w:sz w:val="24"/>
          <w:szCs w:val="24"/>
        </w:rPr>
        <w:t>Tested the TriZetto Facets (Managed Care applications), Healthcare claims, Enrollment, E-Billing SAM, ITS, HIPAA / EDI (837/835/276/277, 270, 278, 834, 271), ICD-9 codes, NPI and Claims Processing applications.</w:t>
      </w:r>
    </w:p>
    <w:p w14:paraId="7EB4D053" w14:textId="77777777" w:rsidR="00036E1E" w:rsidRPr="00036E1E" w:rsidRDefault="00036E1E" w:rsidP="00036E1E">
      <w:pPr>
        <w:pStyle w:val="ListParagraph"/>
        <w:numPr>
          <w:ilvl w:val="0"/>
          <w:numId w:val="11"/>
        </w:numPr>
        <w:ind w:left="540" w:right="540"/>
        <w:rPr>
          <w:rFonts w:ascii="Cambria" w:hAnsi="Cambria" w:cs="Cambria"/>
          <w:bCs/>
          <w:sz w:val="24"/>
          <w:szCs w:val="24"/>
        </w:rPr>
      </w:pPr>
      <w:r w:rsidRPr="00036E1E">
        <w:rPr>
          <w:rFonts w:ascii="Cambria" w:hAnsi="Cambria" w:cs="Cambria"/>
          <w:bCs/>
          <w:sz w:val="24"/>
          <w:szCs w:val="24"/>
        </w:rPr>
        <w:t>Developed Test Plans, Test Cases, Test Data, Traceability Matrix and Test Summary Reports and followed Agile/Scrum process.</w:t>
      </w:r>
    </w:p>
    <w:p w14:paraId="6470E9F1" w14:textId="77777777" w:rsidR="00036E1E" w:rsidRPr="00036E1E" w:rsidRDefault="00036E1E" w:rsidP="00036E1E">
      <w:pPr>
        <w:pStyle w:val="ListParagraph"/>
        <w:numPr>
          <w:ilvl w:val="0"/>
          <w:numId w:val="11"/>
        </w:numPr>
        <w:ind w:left="540" w:right="540"/>
        <w:rPr>
          <w:rFonts w:ascii="Cambria" w:hAnsi="Cambria" w:cs="Cambria"/>
          <w:bCs/>
          <w:sz w:val="24"/>
          <w:szCs w:val="24"/>
        </w:rPr>
      </w:pPr>
      <w:r w:rsidRPr="00036E1E">
        <w:rPr>
          <w:rFonts w:ascii="Cambria" w:hAnsi="Cambria" w:cs="Cambria"/>
          <w:bCs/>
          <w:sz w:val="24"/>
          <w:szCs w:val="24"/>
        </w:rPr>
        <w:t>Conducted functional, regression, integration, system and UAT tests.</w:t>
      </w:r>
    </w:p>
    <w:p w14:paraId="5ACBA215" w14:textId="77777777" w:rsidR="00036E1E" w:rsidRPr="00036E1E" w:rsidRDefault="00036E1E" w:rsidP="00036E1E">
      <w:pPr>
        <w:pStyle w:val="ListParagraph"/>
        <w:numPr>
          <w:ilvl w:val="0"/>
          <w:numId w:val="11"/>
        </w:numPr>
        <w:ind w:left="540" w:right="540"/>
        <w:rPr>
          <w:rFonts w:ascii="Cambria" w:hAnsi="Cambria" w:cs="Cambria"/>
          <w:bCs/>
          <w:sz w:val="24"/>
          <w:szCs w:val="24"/>
        </w:rPr>
      </w:pPr>
      <w:r w:rsidRPr="00036E1E">
        <w:rPr>
          <w:rFonts w:ascii="Cambria" w:hAnsi="Cambria" w:cs="Cambria"/>
          <w:bCs/>
          <w:sz w:val="24"/>
          <w:szCs w:val="24"/>
        </w:rPr>
        <w:t>Test Case management and defect tracking using Mercury Quality Center.</w:t>
      </w:r>
    </w:p>
    <w:p w14:paraId="5115F02C" w14:textId="77777777" w:rsidR="00036E1E" w:rsidRPr="00036E1E" w:rsidRDefault="00036E1E" w:rsidP="00036E1E">
      <w:pPr>
        <w:pStyle w:val="ListParagraph"/>
        <w:numPr>
          <w:ilvl w:val="0"/>
          <w:numId w:val="11"/>
        </w:numPr>
        <w:ind w:left="540" w:right="540"/>
        <w:rPr>
          <w:rFonts w:ascii="Cambria" w:hAnsi="Cambria" w:cs="Cambria"/>
          <w:bCs/>
          <w:sz w:val="24"/>
          <w:szCs w:val="24"/>
        </w:rPr>
      </w:pPr>
      <w:r w:rsidRPr="00036E1E">
        <w:rPr>
          <w:rFonts w:ascii="Cambria" w:hAnsi="Cambria" w:cs="Cambria"/>
          <w:bCs/>
          <w:sz w:val="24"/>
          <w:szCs w:val="24"/>
        </w:rPr>
        <w:t>Validated Claims Receipt and Tracking status.</w:t>
      </w:r>
    </w:p>
    <w:p w14:paraId="51AB9B14" w14:textId="77777777" w:rsidR="00036E1E" w:rsidRPr="00036E1E" w:rsidRDefault="00036E1E" w:rsidP="00036E1E">
      <w:pPr>
        <w:pStyle w:val="ListParagraph"/>
        <w:numPr>
          <w:ilvl w:val="0"/>
          <w:numId w:val="11"/>
        </w:numPr>
        <w:ind w:left="540" w:right="540"/>
        <w:rPr>
          <w:rFonts w:ascii="Cambria" w:hAnsi="Cambria" w:cs="Cambria"/>
          <w:bCs/>
          <w:sz w:val="24"/>
          <w:szCs w:val="24"/>
        </w:rPr>
      </w:pPr>
      <w:r w:rsidRPr="00036E1E">
        <w:rPr>
          <w:rFonts w:ascii="Cambria" w:hAnsi="Cambria" w:cs="Cambria"/>
          <w:bCs/>
          <w:sz w:val="24"/>
          <w:szCs w:val="24"/>
        </w:rPr>
        <w:t>Claims processing, pricing and adjudication of claims in Facets.</w:t>
      </w:r>
    </w:p>
    <w:p w14:paraId="3F6938F7" w14:textId="77777777" w:rsidR="00036E1E" w:rsidRPr="00036E1E" w:rsidRDefault="00036E1E" w:rsidP="00036E1E">
      <w:pPr>
        <w:pStyle w:val="ListParagraph"/>
        <w:numPr>
          <w:ilvl w:val="0"/>
          <w:numId w:val="11"/>
        </w:numPr>
        <w:ind w:left="540" w:right="540"/>
        <w:rPr>
          <w:rFonts w:ascii="Cambria" w:hAnsi="Cambria" w:cs="Cambria"/>
          <w:bCs/>
          <w:sz w:val="24"/>
          <w:szCs w:val="24"/>
        </w:rPr>
      </w:pPr>
      <w:r w:rsidRPr="00036E1E">
        <w:rPr>
          <w:rFonts w:ascii="Cambria" w:hAnsi="Cambria" w:cs="Cambria"/>
          <w:bCs/>
          <w:sz w:val="24"/>
          <w:szCs w:val="24"/>
        </w:rPr>
        <w:t>Tested the provider, members and claims in Facets.</w:t>
      </w:r>
    </w:p>
    <w:p w14:paraId="42BB2862" w14:textId="77777777" w:rsidR="00036E1E" w:rsidRPr="00036E1E" w:rsidRDefault="00036E1E" w:rsidP="00036E1E">
      <w:pPr>
        <w:pStyle w:val="ListParagraph"/>
        <w:numPr>
          <w:ilvl w:val="0"/>
          <w:numId w:val="11"/>
        </w:numPr>
        <w:ind w:left="540" w:right="540"/>
        <w:rPr>
          <w:rFonts w:ascii="Cambria" w:hAnsi="Cambria" w:cs="Cambria"/>
          <w:bCs/>
          <w:sz w:val="24"/>
          <w:szCs w:val="24"/>
        </w:rPr>
      </w:pPr>
      <w:r w:rsidRPr="00036E1E">
        <w:rPr>
          <w:rFonts w:ascii="Cambria" w:hAnsi="Cambria" w:cs="Cambria"/>
          <w:bCs/>
          <w:sz w:val="24"/>
          <w:szCs w:val="24"/>
        </w:rPr>
        <w:t>Tested the Validation of claims data from HIPAA Repository.</w:t>
      </w:r>
    </w:p>
    <w:p w14:paraId="21090A79" w14:textId="64F50501" w:rsidR="00036E1E" w:rsidRDefault="00036E1E" w:rsidP="00036E1E">
      <w:pPr>
        <w:pStyle w:val="ListParagraph"/>
        <w:numPr>
          <w:ilvl w:val="0"/>
          <w:numId w:val="11"/>
        </w:numPr>
        <w:ind w:left="540" w:right="540"/>
        <w:rPr>
          <w:rFonts w:ascii="Cambria" w:hAnsi="Cambria" w:cs="Cambria"/>
          <w:bCs/>
          <w:sz w:val="24"/>
          <w:szCs w:val="24"/>
        </w:rPr>
      </w:pPr>
      <w:r w:rsidRPr="00036E1E">
        <w:rPr>
          <w:rFonts w:ascii="Cambria" w:hAnsi="Cambria" w:cs="Cambria"/>
          <w:bCs/>
          <w:sz w:val="24"/>
          <w:szCs w:val="24"/>
        </w:rPr>
        <w:t>Created and documented membership test data for testing specific functionality.</w:t>
      </w:r>
    </w:p>
    <w:p w14:paraId="72E399BF" w14:textId="77777777" w:rsidR="00036E1E" w:rsidRPr="00036E1E" w:rsidRDefault="00036E1E" w:rsidP="00036E1E">
      <w:pPr>
        <w:pStyle w:val="ListParagraph"/>
        <w:numPr>
          <w:ilvl w:val="0"/>
          <w:numId w:val="11"/>
        </w:numPr>
        <w:ind w:left="540" w:right="540"/>
        <w:rPr>
          <w:rFonts w:ascii="Cambria" w:hAnsi="Cambria" w:cs="Cambria"/>
          <w:bCs/>
          <w:sz w:val="24"/>
          <w:szCs w:val="24"/>
        </w:rPr>
      </w:pPr>
      <w:r w:rsidRPr="00036E1E">
        <w:rPr>
          <w:rFonts w:ascii="Cambria" w:hAnsi="Cambria" w:cs="Cambria"/>
          <w:bCs/>
          <w:sz w:val="24"/>
          <w:szCs w:val="24"/>
        </w:rPr>
        <w:t>Validated messages (General Inquiry, Informational and Status) in Host and Home.</w:t>
      </w:r>
    </w:p>
    <w:p w14:paraId="208E33C4" w14:textId="77777777" w:rsidR="00036E1E" w:rsidRPr="00036E1E" w:rsidRDefault="00036E1E" w:rsidP="00036E1E">
      <w:pPr>
        <w:pStyle w:val="ListParagraph"/>
        <w:numPr>
          <w:ilvl w:val="0"/>
          <w:numId w:val="11"/>
        </w:numPr>
        <w:ind w:left="540" w:right="540"/>
        <w:rPr>
          <w:rFonts w:ascii="Cambria" w:hAnsi="Cambria" w:cs="Cambria"/>
          <w:bCs/>
          <w:sz w:val="24"/>
          <w:szCs w:val="24"/>
        </w:rPr>
      </w:pPr>
      <w:r w:rsidRPr="00036E1E">
        <w:rPr>
          <w:rFonts w:ascii="Cambria" w:hAnsi="Cambria" w:cs="Cambria"/>
          <w:bCs/>
          <w:sz w:val="24"/>
          <w:szCs w:val="24"/>
        </w:rPr>
        <w:lastRenderedPageBreak/>
        <w:t>Tested the provider, NPI and provider groups functionality in Facets.</w:t>
      </w:r>
    </w:p>
    <w:p w14:paraId="0A64B7F4" w14:textId="53CFB43D" w:rsidR="00036E1E" w:rsidRPr="00036E1E" w:rsidRDefault="00036E1E" w:rsidP="00036E1E">
      <w:pPr>
        <w:pStyle w:val="ListParagraph"/>
        <w:numPr>
          <w:ilvl w:val="0"/>
          <w:numId w:val="11"/>
        </w:numPr>
        <w:ind w:left="540" w:right="540"/>
        <w:rPr>
          <w:rFonts w:ascii="Cambria" w:hAnsi="Cambria" w:cs="Cambria"/>
          <w:bCs/>
          <w:sz w:val="24"/>
          <w:szCs w:val="24"/>
        </w:rPr>
      </w:pPr>
      <w:r w:rsidRPr="00036E1E">
        <w:rPr>
          <w:rFonts w:ascii="Cambria" w:hAnsi="Cambria" w:cs="Cambria"/>
          <w:bCs/>
          <w:sz w:val="24"/>
          <w:szCs w:val="24"/>
        </w:rPr>
        <w:t>Validated claim status in Mainframe application (SF, DF, RF or NF)</w:t>
      </w:r>
    </w:p>
    <w:p w14:paraId="54F1C5A2" w14:textId="77777777" w:rsidR="00036E1E" w:rsidRPr="00036E1E" w:rsidRDefault="00036E1E" w:rsidP="00036E1E">
      <w:pPr>
        <w:pStyle w:val="ListParagraph"/>
        <w:numPr>
          <w:ilvl w:val="0"/>
          <w:numId w:val="11"/>
        </w:numPr>
        <w:ind w:left="540" w:right="540"/>
        <w:rPr>
          <w:rFonts w:ascii="Cambria" w:hAnsi="Cambria" w:cs="Cambria"/>
          <w:bCs/>
          <w:sz w:val="24"/>
          <w:szCs w:val="24"/>
        </w:rPr>
      </w:pPr>
      <w:r w:rsidRPr="00036E1E">
        <w:rPr>
          <w:rFonts w:ascii="Cambria" w:hAnsi="Cambria" w:cs="Cambria"/>
          <w:bCs/>
          <w:sz w:val="24"/>
          <w:szCs w:val="24"/>
        </w:rPr>
        <w:t>Tested the eligibility inquiry and enrollment in Facets.</w:t>
      </w:r>
    </w:p>
    <w:p w14:paraId="5A37C851" w14:textId="77777777" w:rsidR="00036E1E" w:rsidRPr="00036E1E" w:rsidRDefault="00036E1E" w:rsidP="00036E1E">
      <w:pPr>
        <w:pStyle w:val="ListParagraph"/>
        <w:numPr>
          <w:ilvl w:val="0"/>
          <w:numId w:val="11"/>
        </w:numPr>
        <w:ind w:left="540" w:right="540"/>
        <w:rPr>
          <w:rFonts w:ascii="Cambria" w:hAnsi="Cambria" w:cs="Cambria"/>
          <w:bCs/>
          <w:sz w:val="24"/>
          <w:szCs w:val="24"/>
        </w:rPr>
      </w:pPr>
      <w:r w:rsidRPr="00036E1E">
        <w:rPr>
          <w:rFonts w:ascii="Cambria" w:hAnsi="Cambria" w:cs="Cambria"/>
          <w:bCs/>
          <w:sz w:val="24"/>
          <w:szCs w:val="24"/>
        </w:rPr>
        <w:t>Tested the Billing and Invoice in Facets.</w:t>
      </w:r>
    </w:p>
    <w:p w14:paraId="542B233B" w14:textId="77777777" w:rsidR="00C6746E" w:rsidRDefault="00036E1E" w:rsidP="00C6746E">
      <w:pPr>
        <w:pStyle w:val="ListParagraph"/>
        <w:numPr>
          <w:ilvl w:val="0"/>
          <w:numId w:val="11"/>
        </w:numPr>
        <w:ind w:left="540" w:right="540"/>
        <w:rPr>
          <w:rFonts w:ascii="Cambria" w:hAnsi="Cambria" w:cs="Cambria"/>
          <w:bCs/>
          <w:sz w:val="24"/>
          <w:szCs w:val="24"/>
        </w:rPr>
      </w:pPr>
      <w:r w:rsidRPr="00036E1E">
        <w:rPr>
          <w:rFonts w:ascii="Cambria" w:hAnsi="Cambria" w:cs="Cambria"/>
          <w:bCs/>
          <w:sz w:val="24"/>
          <w:szCs w:val="24"/>
        </w:rPr>
        <w:t>Tested the client letter and capitation payments as well.</w:t>
      </w:r>
    </w:p>
    <w:p w14:paraId="10C16405" w14:textId="77777777" w:rsidR="006172D3" w:rsidRDefault="00C6746E" w:rsidP="006172D3">
      <w:pPr>
        <w:pStyle w:val="ListParagraph"/>
        <w:numPr>
          <w:ilvl w:val="0"/>
          <w:numId w:val="11"/>
        </w:numPr>
        <w:ind w:left="540" w:right="540"/>
        <w:rPr>
          <w:rFonts w:ascii="Cambria" w:hAnsi="Cambria" w:cs="Cambria"/>
          <w:bCs/>
          <w:sz w:val="24"/>
          <w:szCs w:val="24"/>
        </w:rPr>
      </w:pPr>
      <w:r w:rsidRPr="00C6746E">
        <w:rPr>
          <w:rFonts w:ascii="Cambria" w:hAnsi="Cambria" w:cs="Cambria"/>
          <w:bCs/>
          <w:sz w:val="24"/>
          <w:szCs w:val="24"/>
        </w:rPr>
        <w:t>Experience with automated testing methodologies and tools such as SoapUI and Selenium.</w:t>
      </w:r>
    </w:p>
    <w:p w14:paraId="2B05DE53" w14:textId="77777777" w:rsidR="006172D3" w:rsidRDefault="006172D3" w:rsidP="006172D3">
      <w:pPr>
        <w:pStyle w:val="ListParagraph"/>
        <w:numPr>
          <w:ilvl w:val="0"/>
          <w:numId w:val="11"/>
        </w:numPr>
        <w:ind w:left="540" w:right="540"/>
        <w:rPr>
          <w:rFonts w:ascii="Cambria" w:hAnsi="Cambria" w:cs="Cambria"/>
          <w:bCs/>
          <w:sz w:val="24"/>
          <w:szCs w:val="24"/>
        </w:rPr>
      </w:pPr>
      <w:r w:rsidRPr="006172D3">
        <w:rPr>
          <w:rFonts w:ascii="Cambria" w:hAnsi="Cambria" w:cs="Cambria"/>
          <w:bCs/>
          <w:sz w:val="24"/>
          <w:szCs w:val="24"/>
        </w:rPr>
        <w:t>Involved in Page Object Model Framework Design</w:t>
      </w:r>
      <w:r>
        <w:rPr>
          <w:rFonts w:ascii="Cambria" w:hAnsi="Cambria" w:cs="Cambria"/>
          <w:bCs/>
          <w:sz w:val="24"/>
          <w:szCs w:val="24"/>
        </w:rPr>
        <w:t>.</w:t>
      </w:r>
    </w:p>
    <w:p w14:paraId="78F23035" w14:textId="77777777" w:rsidR="003E31A1" w:rsidRDefault="006172D3" w:rsidP="003E31A1">
      <w:pPr>
        <w:pStyle w:val="ListParagraph"/>
        <w:numPr>
          <w:ilvl w:val="0"/>
          <w:numId w:val="11"/>
        </w:numPr>
        <w:ind w:left="540" w:right="540"/>
        <w:rPr>
          <w:rFonts w:ascii="Cambria" w:hAnsi="Cambria" w:cs="Cambria"/>
          <w:bCs/>
          <w:sz w:val="24"/>
          <w:szCs w:val="24"/>
        </w:rPr>
      </w:pPr>
      <w:r w:rsidRPr="006172D3">
        <w:rPr>
          <w:rFonts w:ascii="Cambria" w:hAnsi="Cambria" w:cs="Cambria"/>
          <w:bCs/>
          <w:sz w:val="24"/>
          <w:szCs w:val="24"/>
        </w:rPr>
        <w:t>Creating automated scripts using Selenium Web Driver, Java, TestNG</w:t>
      </w:r>
    </w:p>
    <w:p w14:paraId="3D89F318" w14:textId="19915EE5" w:rsidR="006172D3" w:rsidRPr="003E31A1" w:rsidRDefault="003E31A1" w:rsidP="003E31A1">
      <w:pPr>
        <w:pStyle w:val="ListParagraph"/>
        <w:numPr>
          <w:ilvl w:val="0"/>
          <w:numId w:val="11"/>
        </w:numPr>
        <w:ind w:left="540" w:right="540"/>
        <w:rPr>
          <w:rFonts w:ascii="Cambria" w:hAnsi="Cambria" w:cs="Cambria"/>
          <w:bCs/>
          <w:sz w:val="24"/>
          <w:szCs w:val="24"/>
        </w:rPr>
      </w:pPr>
      <w:r w:rsidRPr="003E31A1">
        <w:rPr>
          <w:rFonts w:ascii="Cambria" w:hAnsi="Cambria" w:cs="Cambria"/>
          <w:bCs/>
          <w:sz w:val="24"/>
          <w:szCs w:val="24"/>
        </w:rPr>
        <w:t>Creating, maintaining Page Object Model like Page Classes, its Web Elements and respective methods</w:t>
      </w:r>
    </w:p>
    <w:p w14:paraId="28A8A8A4" w14:textId="4753829F" w:rsidR="00036E1E" w:rsidRDefault="00036E1E" w:rsidP="00036E1E">
      <w:pPr>
        <w:pStyle w:val="ListParagraph"/>
        <w:numPr>
          <w:ilvl w:val="0"/>
          <w:numId w:val="11"/>
        </w:numPr>
        <w:ind w:left="540" w:right="540"/>
        <w:rPr>
          <w:rFonts w:ascii="Cambria" w:hAnsi="Cambria" w:cs="Cambria"/>
          <w:bCs/>
          <w:sz w:val="24"/>
          <w:szCs w:val="24"/>
        </w:rPr>
      </w:pPr>
      <w:r w:rsidRPr="00036E1E">
        <w:rPr>
          <w:rFonts w:ascii="Cambria" w:hAnsi="Cambria" w:cs="Cambria"/>
          <w:bCs/>
          <w:sz w:val="24"/>
          <w:szCs w:val="24"/>
        </w:rPr>
        <w:t>Developed SQL queries/Unix Shell Scripts / XML Schemas/ Files / SOAP web services and JCL jobs.</w:t>
      </w:r>
    </w:p>
    <w:p w14:paraId="695A5F9C" w14:textId="3D64E10A" w:rsidR="00036E1E" w:rsidRPr="00036E1E" w:rsidRDefault="00036E1E" w:rsidP="00036E1E">
      <w:pPr>
        <w:ind w:right="540"/>
        <w:rPr>
          <w:rFonts w:ascii="Cambria" w:hAnsi="Cambria" w:cs="Cambria"/>
          <w:bCs/>
          <w:sz w:val="24"/>
          <w:szCs w:val="24"/>
        </w:rPr>
      </w:pPr>
      <w:r w:rsidRPr="00740826">
        <w:rPr>
          <w:rFonts w:ascii="Cambria" w:hAnsi="Cambria" w:cs="Cambria"/>
          <w:b/>
          <w:bCs/>
          <w:sz w:val="24"/>
          <w:szCs w:val="24"/>
        </w:rPr>
        <w:t>Environment</w:t>
      </w:r>
      <w:r w:rsidRPr="00036E1E">
        <w:rPr>
          <w:rFonts w:ascii="Cambria" w:hAnsi="Cambria" w:cs="Cambria"/>
          <w:bCs/>
          <w:sz w:val="24"/>
          <w:szCs w:val="24"/>
        </w:rPr>
        <w:t>: Quality Center 9.2/10.0, QTP 9.0, JAVA, J2EE, XML, SOAP, TIBCO, X12/EDI, Mainframes, TriZetto Facets 4.31/4.51/4.7, Pega V5, Oracle 10G, ITS, SQL DBX, Reflection, Windows XP, Unix (shell scripts), Lotus Notes 6.5, MS Outlook 12, MS Word</w:t>
      </w:r>
      <w:r w:rsidR="000D3D02">
        <w:rPr>
          <w:rFonts w:ascii="Cambria" w:hAnsi="Cambria" w:cs="Cambria"/>
          <w:bCs/>
          <w:sz w:val="24"/>
          <w:szCs w:val="24"/>
        </w:rPr>
        <w:t>, Selenium, TestNG</w:t>
      </w:r>
    </w:p>
    <w:p w14:paraId="19AE183E" w14:textId="77777777" w:rsidR="00D8317B" w:rsidRDefault="00D8317B" w:rsidP="00441457">
      <w:pPr>
        <w:ind w:right="540"/>
        <w:rPr>
          <w:rFonts w:ascii="Cambria" w:hAnsi="Cambria" w:cs="Cambria"/>
          <w:b/>
          <w:bCs/>
          <w:sz w:val="24"/>
          <w:szCs w:val="24"/>
        </w:rPr>
      </w:pPr>
    </w:p>
    <w:p w14:paraId="4A81123E" w14:textId="427F14E8" w:rsidR="00441457" w:rsidRDefault="00D8317B" w:rsidP="00441457">
      <w:pPr>
        <w:ind w:right="540"/>
        <w:rPr>
          <w:rFonts w:ascii="Cambria" w:hAnsi="Cambria" w:cs="Cambria"/>
          <w:b/>
          <w:sz w:val="24"/>
          <w:szCs w:val="24"/>
        </w:rPr>
      </w:pPr>
      <w:r w:rsidRPr="00D8317B">
        <w:rPr>
          <w:rFonts w:ascii="Cambria" w:hAnsi="Cambria" w:cs="Cambria"/>
          <w:b/>
          <w:bCs/>
          <w:sz w:val="24"/>
          <w:szCs w:val="24"/>
        </w:rPr>
        <w:t>Allscripts Healthcare Solutions</w:t>
      </w:r>
      <w:r w:rsidR="00675891" w:rsidRPr="00F90D6C">
        <w:rPr>
          <w:rFonts w:ascii="Cambria" w:hAnsi="Cambria" w:cs="Cambria"/>
          <w:b/>
          <w:bCs/>
          <w:sz w:val="24"/>
          <w:szCs w:val="24"/>
        </w:rPr>
        <w:tab/>
      </w:r>
      <w:r w:rsidR="00675891" w:rsidRPr="00F90D6C">
        <w:rPr>
          <w:rFonts w:ascii="Cambria" w:hAnsi="Cambria" w:cs="Cambria"/>
          <w:b/>
          <w:bCs/>
          <w:sz w:val="24"/>
          <w:szCs w:val="24"/>
        </w:rPr>
        <w:tab/>
      </w:r>
      <w:r w:rsidR="00675891" w:rsidRPr="00F90D6C">
        <w:rPr>
          <w:rFonts w:ascii="Cambria" w:hAnsi="Cambria" w:cs="Cambria"/>
          <w:b/>
          <w:bCs/>
          <w:sz w:val="24"/>
          <w:szCs w:val="24"/>
        </w:rPr>
        <w:tab/>
      </w:r>
      <w:r w:rsidR="00675891" w:rsidRPr="00F90D6C">
        <w:rPr>
          <w:rFonts w:ascii="Cambria" w:hAnsi="Cambria" w:cs="Cambria"/>
          <w:b/>
          <w:bCs/>
          <w:sz w:val="24"/>
          <w:szCs w:val="24"/>
        </w:rPr>
        <w:tab/>
      </w:r>
      <w:r w:rsidR="00E82AEB">
        <w:rPr>
          <w:rFonts w:ascii="Cambria" w:hAnsi="Cambria" w:cs="Cambria"/>
          <w:b/>
          <w:bCs/>
          <w:sz w:val="24"/>
          <w:szCs w:val="24"/>
        </w:rPr>
        <w:t xml:space="preserve">     </w:t>
      </w:r>
      <w:r w:rsidR="005A18AE">
        <w:rPr>
          <w:rFonts w:ascii="Cambria" w:hAnsi="Cambria" w:cs="Cambria"/>
          <w:b/>
          <w:bCs/>
          <w:sz w:val="24"/>
          <w:szCs w:val="24"/>
        </w:rPr>
        <w:t xml:space="preserve">    </w:t>
      </w:r>
      <w:r w:rsidR="00E82AEB">
        <w:rPr>
          <w:rFonts w:ascii="Cambria" w:hAnsi="Cambria" w:cs="Cambria"/>
          <w:b/>
          <w:bCs/>
          <w:sz w:val="24"/>
          <w:szCs w:val="24"/>
        </w:rPr>
        <w:t xml:space="preserve"> </w:t>
      </w:r>
      <w:r w:rsidR="00D27703">
        <w:rPr>
          <w:rFonts w:ascii="Cambria" w:hAnsi="Cambria" w:cs="Cambria"/>
          <w:b/>
          <w:bCs/>
          <w:sz w:val="24"/>
          <w:szCs w:val="24"/>
        </w:rPr>
        <w:t xml:space="preserve"> </w:t>
      </w:r>
      <w:r w:rsidR="00675891" w:rsidRPr="00706406">
        <w:rPr>
          <w:rFonts w:ascii="Cambria" w:hAnsi="Cambria" w:cs="Cambria"/>
          <w:b/>
          <w:bCs/>
          <w:sz w:val="24"/>
          <w:szCs w:val="24"/>
        </w:rPr>
        <w:t>Sept 201</w:t>
      </w:r>
      <w:r w:rsidR="00B76041" w:rsidRPr="00706406">
        <w:rPr>
          <w:rFonts w:ascii="Cambria" w:hAnsi="Cambria" w:cs="Cambria"/>
          <w:b/>
          <w:bCs/>
          <w:sz w:val="24"/>
          <w:szCs w:val="24"/>
        </w:rPr>
        <w:t>5</w:t>
      </w:r>
      <w:r w:rsidR="00675891" w:rsidRPr="00706406">
        <w:rPr>
          <w:rFonts w:ascii="Cambria" w:hAnsi="Cambria" w:cs="Cambria"/>
          <w:b/>
          <w:sz w:val="24"/>
          <w:szCs w:val="24"/>
        </w:rPr>
        <w:t>– June 201</w:t>
      </w:r>
      <w:r w:rsidR="00B76041" w:rsidRPr="00706406">
        <w:rPr>
          <w:rFonts w:ascii="Cambria" w:hAnsi="Cambria" w:cs="Cambria"/>
          <w:b/>
          <w:sz w:val="24"/>
          <w:szCs w:val="24"/>
        </w:rPr>
        <w:t>6</w:t>
      </w:r>
    </w:p>
    <w:p w14:paraId="2051E14C" w14:textId="46B5DB6F" w:rsidR="00D0404E" w:rsidRPr="00F90D6C" w:rsidRDefault="00D0404E" w:rsidP="00441457">
      <w:pPr>
        <w:ind w:right="540"/>
        <w:rPr>
          <w:rFonts w:ascii="Cambria" w:hAnsi="Cambria" w:cs="Cambria"/>
          <w:b/>
          <w:bCs/>
          <w:sz w:val="24"/>
          <w:szCs w:val="24"/>
        </w:rPr>
      </w:pPr>
      <w:r>
        <w:rPr>
          <w:rFonts w:ascii="Cambria" w:hAnsi="Cambria" w:cs="Cambria"/>
          <w:b/>
          <w:sz w:val="24"/>
          <w:szCs w:val="24"/>
        </w:rPr>
        <w:t>Location: Chica</w:t>
      </w:r>
      <w:r w:rsidR="004605FF">
        <w:rPr>
          <w:rFonts w:ascii="Cambria" w:hAnsi="Cambria" w:cs="Cambria"/>
          <w:b/>
          <w:sz w:val="24"/>
          <w:szCs w:val="24"/>
        </w:rPr>
        <w:t>go, IL</w:t>
      </w:r>
    </w:p>
    <w:p w14:paraId="5A3D4C64" w14:textId="77777777" w:rsidR="00FD00F2" w:rsidRDefault="00F234BB" w:rsidP="00FD00F2">
      <w:pPr>
        <w:rPr>
          <w:rFonts w:ascii="Cambria" w:hAnsi="Cambria" w:cs="Cambria"/>
          <w:b/>
          <w:bCs/>
          <w:sz w:val="24"/>
          <w:szCs w:val="24"/>
        </w:rPr>
      </w:pPr>
      <w:r w:rsidRPr="00F234BB">
        <w:rPr>
          <w:rFonts w:ascii="Cambria" w:hAnsi="Cambria" w:cs="Cambria"/>
          <w:b/>
          <w:bCs/>
          <w:sz w:val="24"/>
          <w:szCs w:val="24"/>
        </w:rPr>
        <w:t>Role:</w:t>
      </w:r>
      <w:r w:rsidR="00441457" w:rsidRPr="00F90D6C">
        <w:rPr>
          <w:rFonts w:ascii="Cambria" w:hAnsi="Cambria" w:cs="Cambria"/>
          <w:bCs/>
          <w:sz w:val="24"/>
          <w:szCs w:val="24"/>
        </w:rPr>
        <w:t xml:space="preserve">   </w:t>
      </w:r>
      <w:r w:rsidR="00675891" w:rsidRPr="00E17D85">
        <w:rPr>
          <w:rFonts w:ascii="Cambria" w:hAnsi="Cambria" w:cs="Cambria"/>
          <w:b/>
          <w:bCs/>
          <w:sz w:val="24"/>
          <w:szCs w:val="24"/>
        </w:rPr>
        <w:t>ETL Tester</w:t>
      </w:r>
    </w:p>
    <w:p w14:paraId="70EB90CD" w14:textId="01FCB87A" w:rsidR="00441457" w:rsidRDefault="00FD00F2" w:rsidP="00441457">
      <w:pPr>
        <w:rPr>
          <w:rFonts w:ascii="Cambria" w:hAnsi="Cambria" w:cs="Cambria"/>
          <w:bCs/>
          <w:sz w:val="24"/>
          <w:szCs w:val="24"/>
        </w:rPr>
      </w:pPr>
      <w:r>
        <w:rPr>
          <w:rFonts w:ascii="Cambria" w:hAnsi="Cambria" w:cs="Cambria"/>
          <w:b/>
          <w:bCs/>
          <w:sz w:val="24"/>
          <w:szCs w:val="24"/>
        </w:rPr>
        <w:t>Project:</w:t>
      </w:r>
      <w:r w:rsidR="00E7152C">
        <w:rPr>
          <w:rFonts w:ascii="Cambria" w:hAnsi="Cambria" w:cs="Cambria"/>
          <w:b/>
          <w:bCs/>
          <w:sz w:val="24"/>
          <w:szCs w:val="24"/>
        </w:rPr>
        <w:t xml:space="preserve"> </w:t>
      </w:r>
      <w:r w:rsidR="00E82AEB" w:rsidRPr="00FB1A44">
        <w:rPr>
          <w:rFonts w:ascii="Cambria" w:hAnsi="Cambria" w:cs="Cambria"/>
          <w:b/>
          <w:bCs/>
          <w:sz w:val="24"/>
          <w:szCs w:val="24"/>
        </w:rPr>
        <w:t>Common Well and Population Health Solutions</w:t>
      </w:r>
    </w:p>
    <w:p w14:paraId="5B538DB8" w14:textId="2FFDEEF7" w:rsidR="00E82AEB" w:rsidRDefault="008F38E6" w:rsidP="00441457">
      <w:pPr>
        <w:rPr>
          <w:rFonts w:ascii="Cambria" w:hAnsi="Cambria" w:cs="Cambria"/>
          <w:bCs/>
          <w:sz w:val="24"/>
          <w:szCs w:val="24"/>
        </w:rPr>
      </w:pPr>
      <w:r w:rsidRPr="008F38E6">
        <w:rPr>
          <w:rFonts w:ascii="Cambria" w:hAnsi="Cambria" w:cs="Cambria"/>
          <w:bCs/>
          <w:sz w:val="24"/>
          <w:szCs w:val="24"/>
        </w:rPr>
        <w:t>Allscripts Healthcare Solutions, Inc. is a publicly traded American company that provides physician practices, hospitals, and other healthcare providers with practice management and electronic health record technology</w:t>
      </w:r>
      <w:r>
        <w:rPr>
          <w:rFonts w:ascii="Cambria" w:hAnsi="Cambria" w:cs="Cambria"/>
          <w:bCs/>
          <w:sz w:val="24"/>
          <w:szCs w:val="24"/>
        </w:rPr>
        <w:t>.</w:t>
      </w:r>
    </w:p>
    <w:p w14:paraId="409595BA" w14:textId="459DDF94" w:rsidR="008F38E6" w:rsidRDefault="008F38E6" w:rsidP="00441457">
      <w:pPr>
        <w:rPr>
          <w:rFonts w:ascii="Cambria" w:hAnsi="Cambria" w:cs="Cambria"/>
          <w:bCs/>
          <w:sz w:val="24"/>
          <w:szCs w:val="24"/>
        </w:rPr>
      </w:pPr>
    </w:p>
    <w:p w14:paraId="549716E4" w14:textId="6486F1FA" w:rsidR="008F38E6" w:rsidRDefault="008F38E6" w:rsidP="00441457">
      <w:pPr>
        <w:rPr>
          <w:rFonts w:ascii="Cambria" w:hAnsi="Cambria" w:cs="Cambria"/>
          <w:bCs/>
          <w:sz w:val="24"/>
          <w:szCs w:val="24"/>
        </w:rPr>
      </w:pPr>
      <w:r w:rsidRPr="00AC7CCC">
        <w:rPr>
          <w:rFonts w:ascii="Cambria" w:hAnsi="Cambria" w:cs="Cambria"/>
          <w:b/>
          <w:bCs/>
          <w:sz w:val="24"/>
          <w:szCs w:val="24"/>
        </w:rPr>
        <w:t>Common Well Health Alliance</w:t>
      </w:r>
      <w:r w:rsidRPr="008F38E6">
        <w:rPr>
          <w:rFonts w:ascii="Cambria" w:hAnsi="Cambria" w:cs="Cambria"/>
          <w:bCs/>
          <w:sz w:val="24"/>
          <w:szCs w:val="24"/>
        </w:rPr>
        <w:t xml:space="preserve"> - formed by some of the major healthcare software providers like Allscripts, Cerner, McKesson, CPSI, and Greenway to name few known as Common</w:t>
      </w:r>
      <w:r>
        <w:rPr>
          <w:rFonts w:ascii="Cambria" w:hAnsi="Cambria" w:cs="Cambria"/>
          <w:bCs/>
          <w:sz w:val="24"/>
          <w:szCs w:val="24"/>
        </w:rPr>
        <w:t xml:space="preserve"> </w:t>
      </w:r>
      <w:r w:rsidRPr="008F38E6">
        <w:rPr>
          <w:rFonts w:ascii="Cambria" w:hAnsi="Cambria" w:cs="Cambria"/>
          <w:bCs/>
          <w:sz w:val="24"/>
          <w:szCs w:val="24"/>
        </w:rPr>
        <w:t>Well Health Alliance. The Common</w:t>
      </w:r>
      <w:r>
        <w:rPr>
          <w:rFonts w:ascii="Cambria" w:hAnsi="Cambria" w:cs="Cambria"/>
          <w:bCs/>
          <w:sz w:val="24"/>
          <w:szCs w:val="24"/>
        </w:rPr>
        <w:t xml:space="preserve"> </w:t>
      </w:r>
      <w:r w:rsidRPr="008F38E6">
        <w:rPr>
          <w:rFonts w:ascii="Cambria" w:hAnsi="Cambria" w:cs="Cambria"/>
          <w:bCs/>
          <w:sz w:val="24"/>
          <w:szCs w:val="24"/>
        </w:rPr>
        <w:t>Well Health Alliance will be designed to be an independent not-for-profit trade association organization open to all health information technology vendors devoted to the simple vision that a patient’s data should be available to patients and providers regardless of where care occurs. Additionally, provider access to this data must be built-in to EHR technologies at a reasonable cost for use by a broad range of healthcare providers and the patients they serve.</w:t>
      </w:r>
    </w:p>
    <w:p w14:paraId="797BFD8F" w14:textId="77777777" w:rsidR="008F38E6" w:rsidRPr="00E82AEB" w:rsidRDefault="008F38E6" w:rsidP="00441457">
      <w:pPr>
        <w:rPr>
          <w:rFonts w:ascii="Cambria" w:hAnsi="Cambria" w:cs="Cambria"/>
          <w:bCs/>
          <w:sz w:val="24"/>
          <w:szCs w:val="24"/>
        </w:rPr>
      </w:pPr>
    </w:p>
    <w:p w14:paraId="181F0A53" w14:textId="77777777" w:rsidR="00441457" w:rsidRPr="00F90D6C" w:rsidRDefault="00441457" w:rsidP="00441457">
      <w:pPr>
        <w:jc w:val="both"/>
        <w:rPr>
          <w:rFonts w:ascii="Cambria" w:hAnsi="Cambria" w:cs="Arial"/>
          <w:sz w:val="24"/>
          <w:szCs w:val="24"/>
        </w:rPr>
      </w:pPr>
      <w:r w:rsidRPr="00F90D6C">
        <w:rPr>
          <w:rFonts w:ascii="Cambria" w:hAnsi="Cambria" w:cs="Cambria"/>
          <w:b/>
          <w:bCs/>
          <w:sz w:val="24"/>
          <w:szCs w:val="24"/>
        </w:rPr>
        <w:t>Responsibilities:</w:t>
      </w:r>
      <w:r w:rsidRPr="00F90D6C">
        <w:rPr>
          <w:rFonts w:ascii="Cambria" w:hAnsi="Cambria" w:cs="Cambria"/>
          <w:sz w:val="24"/>
          <w:szCs w:val="24"/>
        </w:rPr>
        <w:t xml:space="preserve"> </w:t>
      </w:r>
    </w:p>
    <w:p w14:paraId="79DBE3BF" w14:textId="77777777" w:rsidR="00A21193" w:rsidRDefault="00441457" w:rsidP="003D733A">
      <w:pPr>
        <w:pStyle w:val="NoSpacing"/>
        <w:numPr>
          <w:ilvl w:val="0"/>
          <w:numId w:val="7"/>
        </w:numPr>
        <w:ind w:left="630"/>
        <w:rPr>
          <w:rFonts w:ascii="Cambria" w:hAnsi="Cambria" w:cs="Arial"/>
          <w:b w:val="0"/>
          <w:sz w:val="24"/>
          <w:szCs w:val="24"/>
          <w:u w:val="none"/>
        </w:rPr>
      </w:pPr>
      <w:r w:rsidRPr="00A21193">
        <w:rPr>
          <w:rFonts w:ascii="Cambria" w:hAnsi="Cambria" w:cs="Arial"/>
          <w:b w:val="0"/>
          <w:sz w:val="24"/>
          <w:szCs w:val="24"/>
          <w:u w:val="none"/>
        </w:rPr>
        <w:t>Analyzed business and user requirements to prepare test plans, test procedures, test cases, and test scripts. </w:t>
      </w:r>
    </w:p>
    <w:p w14:paraId="03BD0F2D" w14:textId="77777777" w:rsidR="001417AD" w:rsidRPr="00A21193" w:rsidRDefault="00441457" w:rsidP="003D733A">
      <w:pPr>
        <w:pStyle w:val="NoSpacing"/>
        <w:numPr>
          <w:ilvl w:val="0"/>
          <w:numId w:val="7"/>
        </w:numPr>
        <w:ind w:left="630"/>
        <w:rPr>
          <w:rFonts w:ascii="Cambria" w:hAnsi="Cambria" w:cs="Arial"/>
          <w:b w:val="0"/>
          <w:sz w:val="24"/>
          <w:szCs w:val="24"/>
          <w:u w:val="none"/>
        </w:rPr>
      </w:pPr>
      <w:r w:rsidRPr="00A21193">
        <w:rPr>
          <w:rFonts w:ascii="Cambria" w:hAnsi="Cambria" w:cs="Arial"/>
          <w:b w:val="0"/>
          <w:sz w:val="24"/>
          <w:szCs w:val="24"/>
          <w:u w:val="none"/>
        </w:rPr>
        <w:t>Worked in Agile Software Development methodology and participated and daily scrum meetings to provide the daily updates</w:t>
      </w:r>
      <w:r w:rsidR="001417AD" w:rsidRPr="00A21193">
        <w:rPr>
          <w:rFonts w:ascii="Cambria" w:hAnsi="Cambria" w:cs="Arial"/>
          <w:b w:val="0"/>
          <w:sz w:val="24"/>
          <w:szCs w:val="24"/>
          <w:u w:val="none"/>
        </w:rPr>
        <w:t>,</w:t>
      </w:r>
    </w:p>
    <w:p w14:paraId="06FBDD56" w14:textId="48D2A89E" w:rsidR="00730B64" w:rsidRDefault="00441457" w:rsidP="00D3412A">
      <w:pPr>
        <w:pStyle w:val="NoSpacing"/>
        <w:numPr>
          <w:ilvl w:val="0"/>
          <w:numId w:val="7"/>
        </w:numPr>
        <w:ind w:left="630"/>
        <w:rPr>
          <w:rFonts w:ascii="Cambria" w:hAnsi="Cambria" w:cs="Arial"/>
          <w:b w:val="0"/>
          <w:sz w:val="24"/>
          <w:szCs w:val="24"/>
          <w:u w:val="none"/>
        </w:rPr>
      </w:pPr>
      <w:r w:rsidRPr="001417AD">
        <w:rPr>
          <w:rFonts w:ascii="Cambria" w:hAnsi="Cambria" w:cs="Arial"/>
          <w:b w:val="0"/>
          <w:sz w:val="24"/>
          <w:szCs w:val="24"/>
          <w:u w:val="none"/>
        </w:rPr>
        <w:t xml:space="preserve">Used defect tracking tool JIRA to </w:t>
      </w:r>
      <w:r w:rsidR="00A21193">
        <w:rPr>
          <w:rFonts w:ascii="Cambria" w:hAnsi="Cambria" w:cs="Arial"/>
          <w:b w:val="0"/>
          <w:sz w:val="24"/>
          <w:szCs w:val="24"/>
          <w:u w:val="none"/>
        </w:rPr>
        <w:t>log and track the</w:t>
      </w:r>
      <w:r w:rsidRPr="001417AD">
        <w:rPr>
          <w:rFonts w:ascii="Cambria" w:hAnsi="Cambria" w:cs="Arial"/>
          <w:b w:val="0"/>
          <w:sz w:val="24"/>
          <w:szCs w:val="24"/>
          <w:u w:val="none"/>
        </w:rPr>
        <w:t xml:space="preserve"> issues.</w:t>
      </w:r>
    </w:p>
    <w:p w14:paraId="549B85F2" w14:textId="46A48224" w:rsidR="00407DED" w:rsidRPr="001417AD" w:rsidRDefault="00407DED" w:rsidP="00D3412A">
      <w:pPr>
        <w:pStyle w:val="NoSpacing"/>
        <w:numPr>
          <w:ilvl w:val="0"/>
          <w:numId w:val="7"/>
        </w:numPr>
        <w:ind w:left="630"/>
        <w:rPr>
          <w:rFonts w:ascii="Cambria" w:hAnsi="Cambria" w:cs="Arial"/>
          <w:b w:val="0"/>
          <w:sz w:val="24"/>
          <w:szCs w:val="24"/>
          <w:u w:val="none"/>
        </w:rPr>
      </w:pPr>
      <w:r w:rsidRPr="00407DED">
        <w:rPr>
          <w:rFonts w:ascii="Cambria" w:hAnsi="Cambria" w:cs="Arial"/>
          <w:b w:val="0"/>
          <w:sz w:val="24"/>
          <w:szCs w:val="24"/>
          <w:u w:val="none"/>
        </w:rPr>
        <w:t>Performed manual testing of application as per the test cases.</w:t>
      </w:r>
    </w:p>
    <w:p w14:paraId="0766D143" w14:textId="77777777" w:rsidR="00730B64" w:rsidRPr="00F90D6C" w:rsidRDefault="00441457" w:rsidP="00730B64">
      <w:pPr>
        <w:pStyle w:val="NoSpacing"/>
        <w:numPr>
          <w:ilvl w:val="0"/>
          <w:numId w:val="7"/>
        </w:numPr>
        <w:ind w:left="630"/>
        <w:rPr>
          <w:rFonts w:ascii="Cambria" w:hAnsi="Cambria" w:cs="Arial"/>
          <w:b w:val="0"/>
          <w:sz w:val="24"/>
          <w:szCs w:val="24"/>
          <w:u w:val="none"/>
        </w:rPr>
      </w:pPr>
      <w:r w:rsidRPr="00F90D6C">
        <w:rPr>
          <w:rFonts w:ascii="Cambria" w:hAnsi="Cambria" w:cs="Arial"/>
          <w:b w:val="0"/>
          <w:sz w:val="24"/>
          <w:szCs w:val="24"/>
          <w:u w:val="none"/>
        </w:rPr>
        <w:t xml:space="preserve">Detailed analysis of business rules and conceptual data model. </w:t>
      </w:r>
    </w:p>
    <w:p w14:paraId="0E76A07B" w14:textId="77777777" w:rsidR="00730B64" w:rsidRPr="00F90D6C" w:rsidRDefault="00441457" w:rsidP="00730B64">
      <w:pPr>
        <w:pStyle w:val="NoSpacing"/>
        <w:numPr>
          <w:ilvl w:val="0"/>
          <w:numId w:val="7"/>
        </w:numPr>
        <w:ind w:left="630"/>
        <w:rPr>
          <w:rFonts w:ascii="Cambria" w:hAnsi="Cambria" w:cs="Arial"/>
          <w:b w:val="0"/>
          <w:sz w:val="24"/>
          <w:szCs w:val="24"/>
          <w:u w:val="none"/>
        </w:rPr>
      </w:pPr>
      <w:r w:rsidRPr="00F90D6C">
        <w:rPr>
          <w:rFonts w:ascii="Cambria" w:hAnsi="Cambria" w:cs="Arial"/>
          <w:b w:val="0"/>
          <w:sz w:val="24"/>
          <w:szCs w:val="24"/>
          <w:u w:val="none"/>
        </w:rPr>
        <w:t xml:space="preserve">Performed ETL testing and extensively used SQL functionalities. </w:t>
      </w:r>
    </w:p>
    <w:p w14:paraId="77F73771" w14:textId="77777777" w:rsidR="00730B64" w:rsidRPr="00F90D6C" w:rsidRDefault="00441457" w:rsidP="00730B64">
      <w:pPr>
        <w:pStyle w:val="NoSpacing"/>
        <w:numPr>
          <w:ilvl w:val="0"/>
          <w:numId w:val="7"/>
        </w:numPr>
        <w:ind w:left="630"/>
        <w:rPr>
          <w:rFonts w:ascii="Cambria" w:hAnsi="Cambria" w:cs="Arial"/>
          <w:b w:val="0"/>
          <w:sz w:val="24"/>
          <w:szCs w:val="24"/>
          <w:u w:val="none"/>
        </w:rPr>
      </w:pPr>
      <w:r w:rsidRPr="00F90D6C">
        <w:rPr>
          <w:rFonts w:ascii="Cambria" w:hAnsi="Cambria" w:cs="Arial"/>
          <w:b w:val="0"/>
          <w:sz w:val="24"/>
          <w:szCs w:val="24"/>
          <w:u w:val="none"/>
        </w:rPr>
        <w:t xml:space="preserve">Used TOAD to connect to Oracle Database. </w:t>
      </w:r>
    </w:p>
    <w:p w14:paraId="6216E30F" w14:textId="77777777" w:rsidR="00730B64" w:rsidRPr="00F90D6C" w:rsidRDefault="00441457" w:rsidP="00730B64">
      <w:pPr>
        <w:pStyle w:val="NoSpacing"/>
        <w:numPr>
          <w:ilvl w:val="0"/>
          <w:numId w:val="7"/>
        </w:numPr>
        <w:ind w:left="630"/>
        <w:rPr>
          <w:rFonts w:ascii="Cambria" w:hAnsi="Cambria" w:cs="Arial"/>
          <w:b w:val="0"/>
          <w:sz w:val="24"/>
          <w:szCs w:val="24"/>
          <w:u w:val="none"/>
        </w:rPr>
      </w:pPr>
      <w:r w:rsidRPr="00F90D6C">
        <w:rPr>
          <w:rFonts w:ascii="Cambria" w:hAnsi="Cambria" w:cs="Arial"/>
          <w:b w:val="0"/>
          <w:sz w:val="24"/>
          <w:szCs w:val="24"/>
          <w:u w:val="none"/>
        </w:rPr>
        <w:lastRenderedPageBreak/>
        <w:t xml:space="preserve">Assisted for the business requirements, ETL Analysis, ETL test and design of the flow and the logic for the Data warehouse project </w:t>
      </w:r>
    </w:p>
    <w:p w14:paraId="23119DC7" w14:textId="77777777" w:rsidR="00730B64" w:rsidRPr="00F90D6C" w:rsidRDefault="00441457" w:rsidP="00730B64">
      <w:pPr>
        <w:pStyle w:val="NoSpacing"/>
        <w:numPr>
          <w:ilvl w:val="0"/>
          <w:numId w:val="7"/>
        </w:numPr>
        <w:ind w:left="630"/>
        <w:rPr>
          <w:rFonts w:ascii="Cambria" w:hAnsi="Cambria" w:cs="Arial"/>
          <w:b w:val="0"/>
          <w:sz w:val="24"/>
          <w:szCs w:val="24"/>
          <w:u w:val="none"/>
        </w:rPr>
      </w:pPr>
      <w:r w:rsidRPr="00F90D6C">
        <w:rPr>
          <w:rFonts w:ascii="Cambria" w:hAnsi="Cambria" w:cs="Arial"/>
          <w:b w:val="0"/>
          <w:sz w:val="24"/>
          <w:szCs w:val="24"/>
          <w:u w:val="none"/>
        </w:rPr>
        <w:t xml:space="preserve">Tested Complex ETL Mappings and Sessions based on business user requirements and business rules to load data from source flat files and RDBMS tables to target tables. </w:t>
      </w:r>
    </w:p>
    <w:p w14:paraId="75DEA146" w14:textId="77777777" w:rsidR="00730B64" w:rsidRPr="00F90D6C" w:rsidRDefault="00441457" w:rsidP="00730B64">
      <w:pPr>
        <w:pStyle w:val="NoSpacing"/>
        <w:numPr>
          <w:ilvl w:val="0"/>
          <w:numId w:val="7"/>
        </w:numPr>
        <w:ind w:left="630"/>
        <w:rPr>
          <w:rFonts w:ascii="Cambria" w:hAnsi="Cambria" w:cs="Arial"/>
          <w:b w:val="0"/>
          <w:sz w:val="24"/>
          <w:szCs w:val="24"/>
          <w:u w:val="none"/>
        </w:rPr>
      </w:pPr>
      <w:r w:rsidRPr="00F90D6C">
        <w:rPr>
          <w:rFonts w:ascii="Cambria" w:hAnsi="Cambria" w:cs="Arial"/>
          <w:b w:val="0"/>
          <w:sz w:val="24"/>
          <w:szCs w:val="24"/>
          <w:u w:val="none"/>
        </w:rPr>
        <w:t>Created ETL test data for all ETL mapping rules to test the functionality of the Data Stage Mapping</w:t>
      </w:r>
    </w:p>
    <w:p w14:paraId="78DDED4B" w14:textId="77777777" w:rsidR="00730B64" w:rsidRPr="00F90D6C" w:rsidRDefault="00441457" w:rsidP="00730B64">
      <w:pPr>
        <w:pStyle w:val="NoSpacing"/>
        <w:numPr>
          <w:ilvl w:val="0"/>
          <w:numId w:val="7"/>
        </w:numPr>
        <w:ind w:left="630"/>
        <w:rPr>
          <w:rFonts w:ascii="Cambria" w:hAnsi="Cambria" w:cs="Arial"/>
          <w:b w:val="0"/>
          <w:sz w:val="24"/>
          <w:szCs w:val="24"/>
          <w:u w:val="none"/>
        </w:rPr>
      </w:pPr>
      <w:r w:rsidRPr="00F90D6C">
        <w:rPr>
          <w:rFonts w:ascii="Cambria" w:hAnsi="Cambria" w:cs="Arial"/>
          <w:b w:val="0"/>
          <w:sz w:val="24"/>
          <w:szCs w:val="24"/>
          <w:u w:val="none"/>
        </w:rPr>
        <w:t xml:space="preserve">Tested the ETL process for both before data validation and after data validation process. </w:t>
      </w:r>
    </w:p>
    <w:p w14:paraId="74E5419E" w14:textId="77777777" w:rsidR="00730B64" w:rsidRPr="00F90D6C" w:rsidRDefault="00441457" w:rsidP="00730B64">
      <w:pPr>
        <w:pStyle w:val="NoSpacing"/>
        <w:numPr>
          <w:ilvl w:val="0"/>
          <w:numId w:val="7"/>
        </w:numPr>
        <w:ind w:left="630"/>
        <w:rPr>
          <w:rFonts w:ascii="Cambria" w:hAnsi="Cambria" w:cs="Arial"/>
          <w:b w:val="0"/>
          <w:sz w:val="24"/>
          <w:szCs w:val="24"/>
          <w:u w:val="none"/>
        </w:rPr>
      </w:pPr>
      <w:r w:rsidRPr="00F90D6C">
        <w:rPr>
          <w:rFonts w:ascii="Cambria" w:hAnsi="Cambria" w:cs="Arial"/>
          <w:b w:val="0"/>
          <w:sz w:val="24"/>
          <w:szCs w:val="24"/>
          <w:u w:val="none"/>
        </w:rPr>
        <w:t>Tested the messages published by ETL tool and data loaded into various databases</w:t>
      </w:r>
    </w:p>
    <w:p w14:paraId="1A132F7B" w14:textId="77777777" w:rsidR="00730B64" w:rsidRPr="00F90D6C" w:rsidRDefault="00441457" w:rsidP="00730B64">
      <w:pPr>
        <w:pStyle w:val="NoSpacing"/>
        <w:numPr>
          <w:ilvl w:val="0"/>
          <w:numId w:val="7"/>
        </w:numPr>
        <w:ind w:left="630"/>
        <w:rPr>
          <w:rFonts w:ascii="Cambria" w:hAnsi="Cambria" w:cs="Arial"/>
          <w:b w:val="0"/>
          <w:sz w:val="24"/>
          <w:szCs w:val="24"/>
          <w:u w:val="none"/>
        </w:rPr>
      </w:pPr>
      <w:r w:rsidRPr="00F90D6C">
        <w:rPr>
          <w:rFonts w:ascii="Cambria" w:hAnsi="Cambria" w:cs="Arial"/>
          <w:b w:val="0"/>
          <w:sz w:val="24"/>
          <w:szCs w:val="24"/>
          <w:u w:val="none"/>
        </w:rPr>
        <w:t>Created and executed test cases based on test strategy and test plans based on business requirement documents and ETL design documents</w:t>
      </w:r>
    </w:p>
    <w:p w14:paraId="6D113681" w14:textId="77777777" w:rsidR="00730B64" w:rsidRPr="00F90D6C" w:rsidRDefault="00441457" w:rsidP="00730B64">
      <w:pPr>
        <w:pStyle w:val="NoSpacing"/>
        <w:numPr>
          <w:ilvl w:val="0"/>
          <w:numId w:val="7"/>
        </w:numPr>
        <w:ind w:left="630"/>
        <w:rPr>
          <w:rFonts w:ascii="Cambria" w:hAnsi="Cambria" w:cs="Arial"/>
          <w:b w:val="0"/>
          <w:sz w:val="24"/>
          <w:szCs w:val="24"/>
          <w:u w:val="none"/>
        </w:rPr>
      </w:pPr>
      <w:r w:rsidRPr="00F90D6C">
        <w:rPr>
          <w:rFonts w:ascii="Cambria" w:hAnsi="Cambria" w:cs="Arial"/>
          <w:b w:val="0"/>
          <w:sz w:val="24"/>
          <w:szCs w:val="24"/>
          <w:u w:val="none"/>
        </w:rPr>
        <w:t xml:space="preserve">Tested a number of complex ETL mappings and reusable transformations for daily data loads. </w:t>
      </w:r>
    </w:p>
    <w:p w14:paraId="06468823" w14:textId="246D7B87" w:rsidR="009E270A" w:rsidRPr="009E270A" w:rsidRDefault="00441457" w:rsidP="009E270A">
      <w:pPr>
        <w:pStyle w:val="NoSpacing"/>
        <w:numPr>
          <w:ilvl w:val="0"/>
          <w:numId w:val="7"/>
        </w:numPr>
        <w:ind w:left="630"/>
        <w:rPr>
          <w:rFonts w:ascii="Cambria" w:hAnsi="Cambria" w:cs="Arial"/>
          <w:b w:val="0"/>
          <w:sz w:val="24"/>
          <w:szCs w:val="24"/>
          <w:u w:val="none"/>
        </w:rPr>
      </w:pPr>
      <w:r w:rsidRPr="00F90D6C">
        <w:rPr>
          <w:rFonts w:ascii="Cambria" w:hAnsi="Cambria" w:cs="Arial"/>
          <w:b w:val="0"/>
          <w:sz w:val="24"/>
          <w:szCs w:val="24"/>
          <w:u w:val="none"/>
        </w:rPr>
        <w:t xml:space="preserve">Used Data Stage Director to run the ETL mappings and monitor the status. </w:t>
      </w:r>
    </w:p>
    <w:p w14:paraId="6133F10D" w14:textId="77777777" w:rsidR="00441457" w:rsidRPr="00F90D6C" w:rsidRDefault="00441457" w:rsidP="00441457">
      <w:pPr>
        <w:widowControl/>
        <w:numPr>
          <w:ilvl w:val="0"/>
          <w:numId w:val="2"/>
        </w:numPr>
        <w:overflowPunct/>
        <w:autoSpaceDE/>
        <w:ind w:left="-360" w:firstLine="0"/>
        <w:jc w:val="both"/>
        <w:rPr>
          <w:rFonts w:ascii="Cambria" w:eastAsia="Arial Unicode MS" w:hAnsi="Cambria" w:cs="Cambria"/>
          <w:vanish/>
          <w:sz w:val="24"/>
          <w:szCs w:val="24"/>
        </w:rPr>
      </w:pPr>
    </w:p>
    <w:p w14:paraId="20B358D1" w14:textId="77777777" w:rsidR="00441457" w:rsidRPr="00F90D6C" w:rsidRDefault="00441457" w:rsidP="00441457">
      <w:pPr>
        <w:ind w:right="540"/>
        <w:rPr>
          <w:rFonts w:ascii="Cambria" w:hAnsi="Cambria" w:cs="Arial"/>
          <w:b/>
          <w:bCs/>
          <w:sz w:val="24"/>
          <w:szCs w:val="24"/>
        </w:rPr>
      </w:pPr>
      <w:r w:rsidRPr="00F90D6C">
        <w:rPr>
          <w:rFonts w:ascii="Cambria" w:hAnsi="Cambria" w:cs="Arial"/>
          <w:b/>
          <w:sz w:val="24"/>
          <w:szCs w:val="24"/>
        </w:rPr>
        <w:t>Environment:</w:t>
      </w:r>
      <w:r w:rsidRPr="00F90D6C">
        <w:rPr>
          <w:rFonts w:ascii="Cambria" w:hAnsi="Cambria" w:cs="Arial"/>
          <w:sz w:val="24"/>
          <w:szCs w:val="24"/>
        </w:rPr>
        <w:t xml:space="preserve">  VBScript, SOAP UI, TOAD, JIRA, MS Office, SQL, ALM, Windows, Oracle, Unix/Linux, Informatica.</w:t>
      </w:r>
    </w:p>
    <w:p w14:paraId="1B62FC48" w14:textId="77777777" w:rsidR="00441457" w:rsidRPr="00F90D6C" w:rsidRDefault="00441457" w:rsidP="00441457">
      <w:pPr>
        <w:rPr>
          <w:rFonts w:ascii="Cambria" w:hAnsi="Cambria" w:cs="Arial"/>
          <w:b/>
          <w:bCs/>
          <w:sz w:val="24"/>
          <w:szCs w:val="24"/>
        </w:rPr>
      </w:pPr>
      <w:r w:rsidRPr="00F90D6C">
        <w:rPr>
          <w:rFonts w:ascii="Cambria" w:hAnsi="Cambria" w:cs="Arial"/>
          <w:b/>
          <w:bCs/>
          <w:sz w:val="24"/>
          <w:szCs w:val="24"/>
        </w:rPr>
        <w:tab/>
      </w:r>
    </w:p>
    <w:p w14:paraId="15B014F7" w14:textId="77777777" w:rsidR="00145364" w:rsidRDefault="009163E4" w:rsidP="008F597E">
      <w:pPr>
        <w:rPr>
          <w:rFonts w:ascii="Cambria" w:hAnsi="Cambria"/>
          <w:b/>
          <w:sz w:val="24"/>
          <w:szCs w:val="24"/>
        </w:rPr>
      </w:pPr>
      <w:r w:rsidRPr="00794AAD">
        <w:rPr>
          <w:rFonts w:ascii="Cambria" w:hAnsi="Cambria" w:cs="Cambria"/>
          <w:b/>
          <w:bCs/>
          <w:sz w:val="24"/>
          <w:szCs w:val="24"/>
        </w:rPr>
        <w:t>JP Morgan</w:t>
      </w:r>
      <w:r>
        <w:rPr>
          <w:rFonts w:ascii="Cambria" w:hAnsi="Cambria" w:cs="Cambria"/>
          <w:b/>
          <w:bCs/>
          <w:sz w:val="24"/>
          <w:szCs w:val="24"/>
        </w:rPr>
        <w:t xml:space="preserve">                                               </w:t>
      </w:r>
      <w:r w:rsidR="004A5E96" w:rsidRPr="00F90D6C">
        <w:rPr>
          <w:rFonts w:ascii="Cambria" w:hAnsi="Cambria"/>
          <w:sz w:val="24"/>
          <w:szCs w:val="24"/>
        </w:rPr>
        <w:tab/>
      </w:r>
      <w:r w:rsidR="004A5E96" w:rsidRPr="00F90D6C">
        <w:rPr>
          <w:rFonts w:ascii="Cambria" w:hAnsi="Cambria"/>
          <w:sz w:val="24"/>
          <w:szCs w:val="24"/>
        </w:rPr>
        <w:tab/>
      </w:r>
      <w:r w:rsidR="00AC3E33">
        <w:rPr>
          <w:rFonts w:ascii="Cambria" w:hAnsi="Cambria"/>
          <w:sz w:val="24"/>
          <w:szCs w:val="24"/>
        </w:rPr>
        <w:t xml:space="preserve">   </w:t>
      </w:r>
      <w:r w:rsidR="00AC3E33" w:rsidRPr="00F90D6C">
        <w:rPr>
          <w:rFonts w:ascii="Cambria" w:hAnsi="Cambria"/>
          <w:sz w:val="24"/>
          <w:szCs w:val="24"/>
        </w:rPr>
        <w:tab/>
        <w:t xml:space="preserve"> </w:t>
      </w:r>
      <w:r w:rsidR="00AC3E33">
        <w:rPr>
          <w:rFonts w:ascii="Cambria" w:hAnsi="Cambria"/>
          <w:sz w:val="24"/>
          <w:szCs w:val="24"/>
        </w:rPr>
        <w:t xml:space="preserve">            </w:t>
      </w:r>
      <w:r w:rsidR="00E17D85">
        <w:rPr>
          <w:rFonts w:ascii="Cambria" w:hAnsi="Cambria"/>
          <w:sz w:val="24"/>
          <w:szCs w:val="24"/>
        </w:rPr>
        <w:t xml:space="preserve">           </w:t>
      </w:r>
      <w:r w:rsidR="00AC3E33">
        <w:rPr>
          <w:rFonts w:ascii="Cambria" w:hAnsi="Cambria"/>
          <w:sz w:val="24"/>
          <w:szCs w:val="24"/>
        </w:rPr>
        <w:t xml:space="preserve"> </w:t>
      </w:r>
      <w:r w:rsidR="00B610AF">
        <w:rPr>
          <w:rFonts w:ascii="Cambria" w:hAnsi="Cambria"/>
          <w:b/>
          <w:sz w:val="24"/>
          <w:szCs w:val="24"/>
        </w:rPr>
        <w:t>May</w:t>
      </w:r>
      <w:r w:rsidR="00AC3E33" w:rsidRPr="00E17D85">
        <w:rPr>
          <w:rFonts w:ascii="Cambria" w:hAnsi="Cambria"/>
          <w:b/>
          <w:sz w:val="24"/>
          <w:szCs w:val="24"/>
        </w:rPr>
        <w:t xml:space="preserve"> </w:t>
      </w:r>
      <w:r w:rsidR="008F597E" w:rsidRPr="00E17D85">
        <w:rPr>
          <w:rFonts w:ascii="Cambria" w:hAnsi="Cambria"/>
          <w:b/>
          <w:sz w:val="24"/>
          <w:szCs w:val="24"/>
        </w:rPr>
        <w:t>201</w:t>
      </w:r>
      <w:r w:rsidR="00B610AF">
        <w:rPr>
          <w:rFonts w:ascii="Cambria" w:hAnsi="Cambria"/>
          <w:b/>
          <w:sz w:val="24"/>
          <w:szCs w:val="24"/>
        </w:rPr>
        <w:t>2</w:t>
      </w:r>
      <w:r w:rsidR="008F597E" w:rsidRPr="00E17D85">
        <w:rPr>
          <w:rFonts w:ascii="Cambria" w:hAnsi="Cambria"/>
          <w:b/>
          <w:sz w:val="24"/>
          <w:szCs w:val="24"/>
        </w:rPr>
        <w:t>-</w:t>
      </w:r>
      <w:r w:rsidR="00AC3E33" w:rsidRPr="00E17D85">
        <w:rPr>
          <w:rFonts w:ascii="Cambria" w:hAnsi="Cambria"/>
          <w:b/>
          <w:sz w:val="24"/>
          <w:szCs w:val="24"/>
        </w:rPr>
        <w:t xml:space="preserve"> </w:t>
      </w:r>
      <w:r w:rsidR="008F597E" w:rsidRPr="00E17D85">
        <w:rPr>
          <w:rFonts w:ascii="Cambria" w:hAnsi="Cambria"/>
          <w:b/>
          <w:sz w:val="24"/>
          <w:szCs w:val="24"/>
        </w:rPr>
        <w:t>Au</w:t>
      </w:r>
      <w:r w:rsidR="00E17D85" w:rsidRPr="00E17D85">
        <w:rPr>
          <w:rFonts w:ascii="Cambria" w:hAnsi="Cambria"/>
          <w:b/>
          <w:sz w:val="24"/>
          <w:szCs w:val="24"/>
        </w:rPr>
        <w:t xml:space="preserve">g </w:t>
      </w:r>
      <w:r w:rsidR="008F597E" w:rsidRPr="00E17D85">
        <w:rPr>
          <w:rFonts w:ascii="Cambria" w:hAnsi="Cambria"/>
          <w:b/>
          <w:sz w:val="24"/>
          <w:szCs w:val="24"/>
        </w:rPr>
        <w:t xml:space="preserve">2015  </w:t>
      </w:r>
    </w:p>
    <w:p w14:paraId="3F750C08" w14:textId="2C8A0A32" w:rsidR="008F597E" w:rsidRPr="00E17D85" w:rsidRDefault="00145364" w:rsidP="008F597E">
      <w:pPr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Location: Jersey City, NJ</w:t>
      </w:r>
      <w:r w:rsidR="008F597E" w:rsidRPr="00E17D85">
        <w:rPr>
          <w:rFonts w:ascii="Cambria" w:hAnsi="Cambria"/>
          <w:b/>
          <w:sz w:val="24"/>
          <w:szCs w:val="24"/>
        </w:rPr>
        <w:t xml:space="preserve">                                                                       </w:t>
      </w:r>
    </w:p>
    <w:p w14:paraId="0F567D3D" w14:textId="01B22902" w:rsidR="00FD00F2" w:rsidRDefault="00730B64" w:rsidP="004A5E96">
      <w:pPr>
        <w:rPr>
          <w:rFonts w:ascii="Cambria" w:hAnsi="Cambria"/>
          <w:sz w:val="24"/>
          <w:szCs w:val="24"/>
        </w:rPr>
      </w:pPr>
      <w:r w:rsidRPr="008A77F0">
        <w:rPr>
          <w:rFonts w:ascii="Cambria" w:hAnsi="Cambria"/>
          <w:b/>
          <w:sz w:val="24"/>
          <w:szCs w:val="24"/>
        </w:rPr>
        <w:t>Role:</w:t>
      </w:r>
      <w:r w:rsidRPr="00F90D6C">
        <w:rPr>
          <w:rFonts w:ascii="Cambria" w:hAnsi="Cambria"/>
          <w:sz w:val="24"/>
          <w:szCs w:val="24"/>
        </w:rPr>
        <w:t xml:space="preserve"> </w:t>
      </w:r>
      <w:r w:rsidR="00E17D85" w:rsidRPr="00E17D85">
        <w:rPr>
          <w:rFonts w:ascii="Cambria" w:hAnsi="Cambria"/>
          <w:b/>
          <w:sz w:val="24"/>
          <w:szCs w:val="24"/>
        </w:rPr>
        <w:t>QA</w:t>
      </w:r>
      <w:r w:rsidR="004A5E96" w:rsidRPr="00E17D85">
        <w:rPr>
          <w:rFonts w:ascii="Cambria" w:hAnsi="Cambria"/>
          <w:b/>
          <w:sz w:val="24"/>
          <w:szCs w:val="24"/>
        </w:rPr>
        <w:t xml:space="preserve"> </w:t>
      </w:r>
      <w:r w:rsidR="00AC3E33" w:rsidRPr="00E17D85">
        <w:rPr>
          <w:rFonts w:ascii="Cambria" w:hAnsi="Cambria"/>
          <w:b/>
          <w:sz w:val="24"/>
          <w:szCs w:val="24"/>
        </w:rPr>
        <w:t>Analyst</w:t>
      </w:r>
      <w:r w:rsidR="004A5E96" w:rsidRPr="00F90D6C">
        <w:rPr>
          <w:rFonts w:ascii="Cambria" w:hAnsi="Cambria"/>
          <w:sz w:val="24"/>
          <w:szCs w:val="24"/>
        </w:rPr>
        <w:t xml:space="preserve">   </w:t>
      </w:r>
    </w:p>
    <w:p w14:paraId="7EEE9899" w14:textId="77777777" w:rsidR="00E7152C" w:rsidRDefault="00FD00F2" w:rsidP="00E7152C">
      <w:pPr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b/>
          <w:bCs/>
          <w:sz w:val="24"/>
          <w:szCs w:val="24"/>
        </w:rPr>
        <w:t>Project</w:t>
      </w:r>
      <w:r w:rsidRPr="00E7152C">
        <w:rPr>
          <w:rFonts w:ascii="Cambria" w:hAnsi="Cambria" w:cs="Cambria"/>
          <w:bCs/>
          <w:sz w:val="24"/>
          <w:szCs w:val="24"/>
        </w:rPr>
        <w:t>:</w:t>
      </w:r>
      <w:r w:rsidR="004A5E96" w:rsidRPr="00E7152C">
        <w:rPr>
          <w:rFonts w:ascii="Cambria" w:hAnsi="Cambria"/>
          <w:sz w:val="24"/>
          <w:szCs w:val="24"/>
        </w:rPr>
        <w:t xml:space="preserve"> </w:t>
      </w:r>
      <w:r w:rsidR="00E7152C" w:rsidRPr="00E7152C">
        <w:rPr>
          <w:rFonts w:ascii="Cambria" w:hAnsi="Cambria" w:cs="Cambria"/>
          <w:sz w:val="24"/>
          <w:szCs w:val="24"/>
        </w:rPr>
        <w:t>JPMI (JPMorgan Invest)</w:t>
      </w:r>
    </w:p>
    <w:p w14:paraId="085B5964" w14:textId="07271928" w:rsidR="004A5E96" w:rsidRPr="00F90D6C" w:rsidRDefault="004A5E96" w:rsidP="004A5E96">
      <w:pPr>
        <w:rPr>
          <w:rFonts w:ascii="Cambria" w:hAnsi="Cambria"/>
          <w:sz w:val="24"/>
          <w:szCs w:val="24"/>
        </w:rPr>
      </w:pPr>
      <w:r w:rsidRPr="00F90D6C">
        <w:rPr>
          <w:rFonts w:ascii="Cambria" w:hAnsi="Cambria"/>
          <w:sz w:val="24"/>
          <w:szCs w:val="24"/>
        </w:rPr>
        <w:t xml:space="preserve">               </w:t>
      </w:r>
      <w:r w:rsidRPr="00F90D6C">
        <w:rPr>
          <w:rFonts w:ascii="Cambria" w:hAnsi="Cambria"/>
          <w:sz w:val="24"/>
          <w:szCs w:val="24"/>
        </w:rPr>
        <w:tab/>
      </w:r>
      <w:r w:rsidRPr="00F90D6C">
        <w:rPr>
          <w:rFonts w:ascii="Cambria" w:hAnsi="Cambria"/>
          <w:sz w:val="24"/>
          <w:szCs w:val="24"/>
        </w:rPr>
        <w:tab/>
      </w:r>
      <w:r w:rsidRPr="00F90D6C">
        <w:rPr>
          <w:rFonts w:ascii="Cambria" w:hAnsi="Cambria"/>
          <w:sz w:val="24"/>
          <w:szCs w:val="24"/>
        </w:rPr>
        <w:tab/>
      </w:r>
      <w:r w:rsidRPr="00F90D6C">
        <w:rPr>
          <w:rFonts w:ascii="Cambria" w:hAnsi="Cambria"/>
          <w:sz w:val="24"/>
          <w:szCs w:val="24"/>
        </w:rPr>
        <w:tab/>
      </w:r>
      <w:r w:rsidRPr="00F90D6C">
        <w:rPr>
          <w:rFonts w:ascii="Cambria" w:hAnsi="Cambria"/>
          <w:sz w:val="24"/>
          <w:szCs w:val="24"/>
        </w:rPr>
        <w:tab/>
        <w:t xml:space="preserve"> </w:t>
      </w:r>
    </w:p>
    <w:p w14:paraId="5C85490C" w14:textId="77777777" w:rsidR="00F40D0E" w:rsidRDefault="00F40D0E" w:rsidP="00F40D0E">
      <w:pPr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>As a QA Consultant involved in testing the web application for JPMorgan Invest.</w:t>
      </w:r>
    </w:p>
    <w:p w14:paraId="54B486FF" w14:textId="665AAC70" w:rsidR="00F40D0E" w:rsidRDefault="00F40D0E" w:rsidP="00F40D0E">
      <w:pPr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>JPMorgan Invest is a retail online brokerage firm. During my stay over here,</w:t>
      </w:r>
      <w:r w:rsidR="00B610AF">
        <w:rPr>
          <w:rFonts w:ascii="Cambria" w:hAnsi="Cambria" w:cs="Cambria"/>
          <w:sz w:val="24"/>
          <w:szCs w:val="24"/>
        </w:rPr>
        <w:t xml:space="preserve"> </w:t>
      </w:r>
      <w:r>
        <w:rPr>
          <w:rFonts w:ascii="Cambria" w:hAnsi="Cambria" w:cs="Cambria"/>
          <w:sz w:val="24"/>
          <w:szCs w:val="24"/>
        </w:rPr>
        <w:t>I worked on a project named JPMI.JPMI (JPMorgan Invest) application is a web-based application, which mainly deals with creating Online Accounts and Online Trading. JPMI contained different types of Accounts namely IRA and Non-IRA Accounts. Customers who want to open an IRA or Non-IRA Accounts with JPMI can fill the application Online or Download the form or ask the CSR to complete the application. Customer or User must create a User ID and Password to login after creating an account and then they have the Access to do Online Trading.</w:t>
      </w:r>
    </w:p>
    <w:p w14:paraId="3380F392" w14:textId="77777777" w:rsidR="00730B64" w:rsidRPr="00F90D6C" w:rsidRDefault="00730B64" w:rsidP="004A5E96">
      <w:pPr>
        <w:rPr>
          <w:rFonts w:ascii="Cambria" w:hAnsi="Cambria"/>
          <w:b/>
          <w:sz w:val="24"/>
          <w:szCs w:val="24"/>
        </w:rPr>
      </w:pPr>
    </w:p>
    <w:p w14:paraId="750D0240" w14:textId="77777777" w:rsidR="00730B64" w:rsidRPr="00F90D6C" w:rsidRDefault="004A5E96" w:rsidP="004A5E96">
      <w:pPr>
        <w:rPr>
          <w:rFonts w:ascii="Cambria" w:hAnsi="Cambria"/>
          <w:b/>
          <w:sz w:val="24"/>
          <w:szCs w:val="24"/>
        </w:rPr>
      </w:pPr>
      <w:r w:rsidRPr="00F90D6C">
        <w:rPr>
          <w:rFonts w:ascii="Cambria" w:hAnsi="Cambria"/>
          <w:b/>
          <w:sz w:val="24"/>
          <w:szCs w:val="24"/>
        </w:rPr>
        <w:t>Responsibilities:</w:t>
      </w:r>
    </w:p>
    <w:p w14:paraId="0F1C45C4" w14:textId="5F3EF472" w:rsidR="00E17D85" w:rsidRDefault="004A5E96" w:rsidP="00181098">
      <w:pPr>
        <w:pStyle w:val="ListParagraph"/>
        <w:numPr>
          <w:ilvl w:val="0"/>
          <w:numId w:val="8"/>
        </w:numPr>
        <w:ind w:left="630"/>
        <w:rPr>
          <w:rFonts w:ascii="Cambria" w:hAnsi="Cambria"/>
          <w:sz w:val="24"/>
          <w:szCs w:val="24"/>
        </w:rPr>
      </w:pPr>
      <w:r w:rsidRPr="00E17D85">
        <w:rPr>
          <w:rFonts w:ascii="Cambria" w:hAnsi="Cambria"/>
          <w:sz w:val="24"/>
          <w:szCs w:val="24"/>
        </w:rPr>
        <w:t>De</w:t>
      </w:r>
      <w:r w:rsidR="00E17D85" w:rsidRPr="00E17D85">
        <w:rPr>
          <w:rFonts w:ascii="Cambria" w:hAnsi="Cambria"/>
          <w:sz w:val="24"/>
          <w:szCs w:val="24"/>
        </w:rPr>
        <w:t>sign</w:t>
      </w:r>
      <w:r w:rsidRPr="00E17D85">
        <w:rPr>
          <w:rFonts w:ascii="Cambria" w:hAnsi="Cambria"/>
          <w:sz w:val="24"/>
          <w:szCs w:val="24"/>
        </w:rPr>
        <w:t xml:space="preserve"> and implement test strategies and test plans</w:t>
      </w:r>
      <w:r w:rsidR="00E17D85">
        <w:rPr>
          <w:rFonts w:ascii="Cambria" w:hAnsi="Cambria"/>
          <w:sz w:val="24"/>
          <w:szCs w:val="24"/>
        </w:rPr>
        <w:t>.</w:t>
      </w:r>
    </w:p>
    <w:p w14:paraId="3802B5E4" w14:textId="77777777" w:rsidR="007A30A7" w:rsidRDefault="0053638F" w:rsidP="007A30A7">
      <w:pPr>
        <w:pStyle w:val="ListParagraph"/>
        <w:numPr>
          <w:ilvl w:val="0"/>
          <w:numId w:val="8"/>
        </w:numPr>
        <w:ind w:left="630"/>
        <w:rPr>
          <w:rFonts w:ascii="Cambria" w:hAnsi="Cambria"/>
          <w:sz w:val="24"/>
          <w:szCs w:val="24"/>
        </w:rPr>
      </w:pPr>
      <w:r w:rsidRPr="0053638F">
        <w:rPr>
          <w:rFonts w:ascii="Cambria" w:hAnsi="Cambria"/>
          <w:sz w:val="24"/>
          <w:szCs w:val="24"/>
        </w:rPr>
        <w:t>Gathered requirements documents such as business requirements and design document and other related documents.</w:t>
      </w:r>
    </w:p>
    <w:p w14:paraId="11FD5B69" w14:textId="460B3BD2" w:rsidR="007A30A7" w:rsidRPr="007A30A7" w:rsidRDefault="007A30A7" w:rsidP="007A30A7">
      <w:pPr>
        <w:pStyle w:val="ListParagraph"/>
        <w:numPr>
          <w:ilvl w:val="0"/>
          <w:numId w:val="8"/>
        </w:numPr>
        <w:ind w:left="630"/>
        <w:rPr>
          <w:rFonts w:ascii="Cambria" w:hAnsi="Cambria"/>
          <w:sz w:val="24"/>
          <w:szCs w:val="24"/>
        </w:rPr>
      </w:pPr>
      <w:r w:rsidRPr="007A30A7">
        <w:rPr>
          <w:rFonts w:ascii="Cambria" w:hAnsi="Cambria"/>
          <w:sz w:val="24"/>
          <w:szCs w:val="24"/>
        </w:rPr>
        <w:t>Good experience in doing Manual Testing by using defect management tools like Test Director and HP ALM/ Quality Center.</w:t>
      </w:r>
    </w:p>
    <w:p w14:paraId="4AAD3510" w14:textId="77777777" w:rsidR="004A5E96" w:rsidRPr="00E17D85" w:rsidRDefault="004A5E96" w:rsidP="00181098">
      <w:pPr>
        <w:pStyle w:val="ListParagraph"/>
        <w:numPr>
          <w:ilvl w:val="0"/>
          <w:numId w:val="8"/>
        </w:numPr>
        <w:ind w:left="630"/>
        <w:rPr>
          <w:rFonts w:ascii="Cambria" w:hAnsi="Cambria"/>
          <w:sz w:val="24"/>
          <w:szCs w:val="24"/>
        </w:rPr>
      </w:pPr>
      <w:r w:rsidRPr="00E17D85">
        <w:rPr>
          <w:rFonts w:ascii="Cambria" w:hAnsi="Cambria"/>
          <w:sz w:val="24"/>
          <w:szCs w:val="24"/>
        </w:rPr>
        <w:t>Participate in Daily Scrums and actively involved in Planning Poker, Sprint Planning</w:t>
      </w:r>
      <w:r w:rsidR="00E17D85">
        <w:rPr>
          <w:rFonts w:ascii="Cambria" w:hAnsi="Cambria"/>
          <w:sz w:val="24"/>
          <w:szCs w:val="24"/>
        </w:rPr>
        <w:t xml:space="preserve"> and </w:t>
      </w:r>
      <w:r w:rsidRPr="00E17D85">
        <w:rPr>
          <w:rFonts w:ascii="Cambria" w:hAnsi="Cambria"/>
          <w:sz w:val="24"/>
          <w:szCs w:val="24"/>
        </w:rPr>
        <w:t>Sprint</w:t>
      </w:r>
      <w:r w:rsidR="00E17D85">
        <w:rPr>
          <w:rFonts w:ascii="Cambria" w:hAnsi="Cambria"/>
          <w:sz w:val="24"/>
          <w:szCs w:val="24"/>
        </w:rPr>
        <w:t xml:space="preserve"> Ceremony</w:t>
      </w:r>
    </w:p>
    <w:p w14:paraId="3FBEFD20" w14:textId="77777777" w:rsidR="004A5E96" w:rsidRPr="00F90D6C" w:rsidRDefault="004A5E96" w:rsidP="004D077B">
      <w:pPr>
        <w:pStyle w:val="ListParagraph"/>
        <w:numPr>
          <w:ilvl w:val="0"/>
          <w:numId w:val="8"/>
        </w:numPr>
        <w:ind w:left="630"/>
        <w:rPr>
          <w:rFonts w:ascii="Cambria" w:hAnsi="Cambria"/>
          <w:sz w:val="24"/>
          <w:szCs w:val="24"/>
        </w:rPr>
      </w:pPr>
      <w:r w:rsidRPr="00F90D6C">
        <w:rPr>
          <w:rFonts w:ascii="Cambria" w:hAnsi="Cambria"/>
          <w:sz w:val="24"/>
          <w:szCs w:val="24"/>
        </w:rPr>
        <w:t>Collaborated closely with Development and Support to analyze and resolve issues</w:t>
      </w:r>
    </w:p>
    <w:p w14:paraId="1D018D1E" w14:textId="77777777" w:rsidR="004A5E96" w:rsidRPr="00F90D6C" w:rsidRDefault="004A5E96" w:rsidP="004D077B">
      <w:pPr>
        <w:pStyle w:val="ListParagraph"/>
        <w:numPr>
          <w:ilvl w:val="0"/>
          <w:numId w:val="8"/>
        </w:numPr>
        <w:ind w:left="630"/>
        <w:rPr>
          <w:rFonts w:ascii="Cambria" w:hAnsi="Cambria"/>
          <w:sz w:val="24"/>
          <w:szCs w:val="24"/>
        </w:rPr>
      </w:pPr>
      <w:r w:rsidRPr="00F90D6C">
        <w:rPr>
          <w:rFonts w:ascii="Cambria" w:hAnsi="Cambria"/>
          <w:sz w:val="24"/>
          <w:szCs w:val="24"/>
        </w:rPr>
        <w:t xml:space="preserve">Developed advanced SQL queries to extract, manipulate, and/or calculate information to fulfill data and reporting requirements including identifying the tables and columns from which data is extracted. </w:t>
      </w:r>
    </w:p>
    <w:p w14:paraId="5F8F7F3B" w14:textId="77777777" w:rsidR="004A5E96" w:rsidRPr="00F90D6C" w:rsidRDefault="004A5E96" w:rsidP="004D077B">
      <w:pPr>
        <w:pStyle w:val="ListParagraph"/>
        <w:numPr>
          <w:ilvl w:val="0"/>
          <w:numId w:val="8"/>
        </w:numPr>
        <w:ind w:left="630"/>
        <w:rPr>
          <w:rFonts w:ascii="Cambria" w:hAnsi="Cambria"/>
          <w:sz w:val="24"/>
          <w:szCs w:val="24"/>
        </w:rPr>
      </w:pPr>
      <w:r w:rsidRPr="00F90D6C">
        <w:rPr>
          <w:rFonts w:ascii="Cambria" w:hAnsi="Cambria"/>
          <w:sz w:val="24"/>
          <w:szCs w:val="24"/>
        </w:rPr>
        <w:t xml:space="preserve">Contributed to the Automation Framework </w:t>
      </w:r>
      <w:r w:rsidR="000B6286">
        <w:rPr>
          <w:rFonts w:ascii="Cambria" w:hAnsi="Cambria"/>
          <w:sz w:val="24"/>
          <w:szCs w:val="24"/>
        </w:rPr>
        <w:t>of</w:t>
      </w:r>
      <w:r w:rsidRPr="00F90D6C">
        <w:rPr>
          <w:rFonts w:ascii="Cambria" w:hAnsi="Cambria"/>
          <w:sz w:val="24"/>
          <w:szCs w:val="24"/>
        </w:rPr>
        <w:t xml:space="preserve"> web application</w:t>
      </w:r>
      <w:r w:rsidR="000B6286">
        <w:rPr>
          <w:rFonts w:ascii="Cambria" w:hAnsi="Cambria"/>
          <w:sz w:val="24"/>
          <w:szCs w:val="24"/>
        </w:rPr>
        <w:t>.</w:t>
      </w:r>
    </w:p>
    <w:p w14:paraId="1F10D147" w14:textId="77777777" w:rsidR="000B6286" w:rsidRDefault="006B24D1" w:rsidP="00CF5DF2">
      <w:pPr>
        <w:pStyle w:val="ListParagraph"/>
        <w:numPr>
          <w:ilvl w:val="0"/>
          <w:numId w:val="8"/>
        </w:numPr>
        <w:ind w:left="630"/>
        <w:rPr>
          <w:rFonts w:ascii="Cambria" w:hAnsi="Cambria"/>
          <w:sz w:val="24"/>
          <w:szCs w:val="24"/>
        </w:rPr>
      </w:pPr>
      <w:r w:rsidRPr="000B6286">
        <w:rPr>
          <w:rFonts w:ascii="Cambria" w:hAnsi="Cambria"/>
          <w:sz w:val="24"/>
          <w:szCs w:val="24"/>
        </w:rPr>
        <w:lastRenderedPageBreak/>
        <w:t xml:space="preserve">Performed </w:t>
      </w:r>
      <w:r w:rsidR="000B6286" w:rsidRPr="000B6286">
        <w:rPr>
          <w:rFonts w:ascii="Cambria" w:hAnsi="Cambria"/>
          <w:sz w:val="24"/>
          <w:szCs w:val="24"/>
        </w:rPr>
        <w:t>Rest API</w:t>
      </w:r>
      <w:r w:rsidR="004A5E96" w:rsidRPr="000B6286">
        <w:rPr>
          <w:rFonts w:ascii="Cambria" w:hAnsi="Cambria"/>
          <w:sz w:val="24"/>
          <w:szCs w:val="24"/>
        </w:rPr>
        <w:t xml:space="preserve"> Services testing using P</w:t>
      </w:r>
      <w:r w:rsidR="000B6286" w:rsidRPr="000B6286">
        <w:rPr>
          <w:rFonts w:ascii="Cambria" w:hAnsi="Cambria"/>
          <w:sz w:val="24"/>
          <w:szCs w:val="24"/>
        </w:rPr>
        <w:t>ostman</w:t>
      </w:r>
      <w:r w:rsidR="000B6286">
        <w:rPr>
          <w:rFonts w:ascii="Cambria" w:hAnsi="Cambria"/>
          <w:sz w:val="24"/>
          <w:szCs w:val="24"/>
        </w:rPr>
        <w:t>,</w:t>
      </w:r>
    </w:p>
    <w:p w14:paraId="18860A34" w14:textId="77777777" w:rsidR="00933C08" w:rsidRDefault="004A5E96" w:rsidP="00933C08">
      <w:pPr>
        <w:pStyle w:val="ListParagraph"/>
        <w:numPr>
          <w:ilvl w:val="0"/>
          <w:numId w:val="8"/>
        </w:numPr>
        <w:ind w:left="630"/>
        <w:rPr>
          <w:rFonts w:ascii="Cambria" w:hAnsi="Cambria"/>
          <w:sz w:val="24"/>
          <w:szCs w:val="24"/>
        </w:rPr>
      </w:pPr>
      <w:r w:rsidRPr="000B6286">
        <w:rPr>
          <w:rFonts w:ascii="Cambria" w:hAnsi="Cambria"/>
          <w:sz w:val="24"/>
          <w:szCs w:val="24"/>
        </w:rPr>
        <w:t xml:space="preserve">Updating Acceptance Criteria for project specific user stories </w:t>
      </w:r>
      <w:r w:rsidR="000B6286">
        <w:rPr>
          <w:rFonts w:ascii="Cambria" w:hAnsi="Cambria"/>
          <w:sz w:val="24"/>
          <w:szCs w:val="24"/>
        </w:rPr>
        <w:t>to meet the business intent.</w:t>
      </w:r>
    </w:p>
    <w:p w14:paraId="648FAAE7" w14:textId="05D0D312" w:rsidR="00933C08" w:rsidRDefault="00933C08" w:rsidP="00933C08">
      <w:pPr>
        <w:pStyle w:val="ListParagraph"/>
        <w:numPr>
          <w:ilvl w:val="0"/>
          <w:numId w:val="8"/>
        </w:numPr>
        <w:ind w:left="630"/>
        <w:rPr>
          <w:rFonts w:ascii="Cambria" w:hAnsi="Cambria"/>
          <w:sz w:val="24"/>
          <w:szCs w:val="24"/>
        </w:rPr>
      </w:pPr>
      <w:r w:rsidRPr="00933C08">
        <w:rPr>
          <w:rFonts w:ascii="Cambria" w:hAnsi="Cambria"/>
          <w:sz w:val="24"/>
          <w:szCs w:val="24"/>
        </w:rPr>
        <w:t>Creating automated scripts using Selenium Web Driver, Java, TestNG</w:t>
      </w:r>
      <w:r>
        <w:rPr>
          <w:rFonts w:ascii="Cambria" w:hAnsi="Cambria"/>
          <w:sz w:val="24"/>
          <w:szCs w:val="24"/>
        </w:rPr>
        <w:t>.</w:t>
      </w:r>
    </w:p>
    <w:p w14:paraId="373E0573" w14:textId="4D5CF20F" w:rsidR="00036E1E" w:rsidRPr="00933C08" w:rsidRDefault="00036E1E" w:rsidP="00933C08">
      <w:pPr>
        <w:pStyle w:val="ListParagraph"/>
        <w:numPr>
          <w:ilvl w:val="0"/>
          <w:numId w:val="8"/>
        </w:numPr>
        <w:ind w:left="630"/>
        <w:rPr>
          <w:rFonts w:ascii="Cambria" w:hAnsi="Cambria"/>
          <w:sz w:val="24"/>
          <w:szCs w:val="24"/>
        </w:rPr>
      </w:pPr>
      <w:r w:rsidRPr="00036E1E">
        <w:rPr>
          <w:rFonts w:ascii="Cambria" w:hAnsi="Cambria"/>
          <w:sz w:val="24"/>
          <w:szCs w:val="24"/>
        </w:rPr>
        <w:t>Involved on Cucumber testing and defined the Gherkin scenarios.</w:t>
      </w:r>
    </w:p>
    <w:p w14:paraId="511D88DB" w14:textId="77777777" w:rsidR="004A5E96" w:rsidRPr="00F90D6C" w:rsidRDefault="004A5E96" w:rsidP="004D077B">
      <w:pPr>
        <w:pStyle w:val="ListParagraph"/>
        <w:numPr>
          <w:ilvl w:val="0"/>
          <w:numId w:val="8"/>
        </w:numPr>
        <w:ind w:left="630"/>
        <w:rPr>
          <w:rFonts w:ascii="Cambria" w:hAnsi="Cambria"/>
          <w:sz w:val="24"/>
          <w:szCs w:val="24"/>
        </w:rPr>
      </w:pPr>
      <w:r w:rsidRPr="00F90D6C">
        <w:rPr>
          <w:rFonts w:ascii="Cambria" w:hAnsi="Cambria"/>
          <w:sz w:val="24"/>
          <w:szCs w:val="24"/>
        </w:rPr>
        <w:t xml:space="preserve">Conduct peer Code Reviews and provide Demo/Trainings to the Team for new solutions developed </w:t>
      </w:r>
    </w:p>
    <w:p w14:paraId="7AED3985" w14:textId="77777777" w:rsidR="009E270A" w:rsidRDefault="009E270A" w:rsidP="009E270A">
      <w:pPr>
        <w:pStyle w:val="ListParagraph"/>
        <w:ind w:left="630"/>
        <w:rPr>
          <w:rFonts w:ascii="Cambria" w:hAnsi="Cambria"/>
          <w:sz w:val="24"/>
          <w:szCs w:val="24"/>
        </w:rPr>
      </w:pPr>
    </w:p>
    <w:p w14:paraId="36109D0E" w14:textId="5D9C936B" w:rsidR="00570DCB" w:rsidRDefault="004A5E96" w:rsidP="004A5E96">
      <w:pPr>
        <w:rPr>
          <w:rFonts w:ascii="Cambria" w:hAnsi="Cambria"/>
          <w:sz w:val="24"/>
          <w:szCs w:val="24"/>
        </w:rPr>
      </w:pPr>
      <w:r w:rsidRPr="00F234BB">
        <w:rPr>
          <w:rFonts w:ascii="Cambria" w:hAnsi="Cambria"/>
          <w:b/>
          <w:sz w:val="24"/>
          <w:szCs w:val="24"/>
        </w:rPr>
        <w:t>Environment</w:t>
      </w:r>
      <w:r w:rsidRPr="00F90D6C">
        <w:rPr>
          <w:rFonts w:ascii="Cambria" w:hAnsi="Cambria"/>
          <w:sz w:val="24"/>
          <w:szCs w:val="24"/>
        </w:rPr>
        <w:t>: Windows 7,</w:t>
      </w:r>
      <w:r w:rsidR="006B24D1">
        <w:rPr>
          <w:rFonts w:ascii="Cambria" w:hAnsi="Cambria"/>
          <w:sz w:val="24"/>
          <w:szCs w:val="24"/>
        </w:rPr>
        <w:t xml:space="preserve"> </w:t>
      </w:r>
      <w:r w:rsidRPr="00F90D6C">
        <w:rPr>
          <w:rFonts w:ascii="Cambria" w:hAnsi="Cambria"/>
          <w:sz w:val="24"/>
          <w:szCs w:val="24"/>
        </w:rPr>
        <w:t>Ubuntu, .Net, VB Script, HP-UFT, HP -ALM, SQL Server 2008, Bugzilla, Coded</w:t>
      </w:r>
      <w:r w:rsidR="006B24D1">
        <w:rPr>
          <w:rFonts w:ascii="Cambria" w:hAnsi="Cambria"/>
          <w:sz w:val="24"/>
          <w:szCs w:val="24"/>
        </w:rPr>
        <w:t xml:space="preserve"> </w:t>
      </w:r>
      <w:r w:rsidRPr="00F90D6C">
        <w:rPr>
          <w:rFonts w:ascii="Cambria" w:hAnsi="Cambria"/>
          <w:sz w:val="24"/>
          <w:szCs w:val="24"/>
        </w:rPr>
        <w:t>UI</w:t>
      </w:r>
      <w:r w:rsidR="0098602C">
        <w:rPr>
          <w:rFonts w:ascii="Cambria" w:hAnsi="Cambria"/>
          <w:sz w:val="24"/>
          <w:szCs w:val="24"/>
        </w:rPr>
        <w:t>, Selenium 2, TestNG.</w:t>
      </w:r>
    </w:p>
    <w:p w14:paraId="3665EBF7" w14:textId="77777777" w:rsidR="000D356A" w:rsidRDefault="000D356A" w:rsidP="004A5E96">
      <w:pPr>
        <w:rPr>
          <w:rFonts w:ascii="Cambria" w:hAnsi="Cambria"/>
          <w:sz w:val="24"/>
          <w:szCs w:val="24"/>
        </w:rPr>
      </w:pPr>
    </w:p>
    <w:p w14:paraId="2E18DA22" w14:textId="77777777" w:rsidR="000F74D2" w:rsidRDefault="000F74D2" w:rsidP="000D356A">
      <w:pPr>
        <w:rPr>
          <w:rFonts w:ascii="Cambria" w:hAnsi="Cambria"/>
          <w:b/>
          <w:sz w:val="24"/>
          <w:szCs w:val="24"/>
        </w:rPr>
      </w:pPr>
    </w:p>
    <w:p w14:paraId="4770C636" w14:textId="77777777" w:rsidR="000F74D2" w:rsidRDefault="000F74D2" w:rsidP="000D356A">
      <w:pPr>
        <w:rPr>
          <w:rFonts w:ascii="Cambria" w:hAnsi="Cambria"/>
          <w:b/>
          <w:sz w:val="24"/>
          <w:szCs w:val="24"/>
        </w:rPr>
      </w:pPr>
    </w:p>
    <w:p w14:paraId="7F1A4050" w14:textId="33F1B878" w:rsidR="000D356A" w:rsidRDefault="00D74F1D" w:rsidP="000D356A">
      <w:pPr>
        <w:rPr>
          <w:rFonts w:ascii="Cambria" w:hAnsi="Cambria"/>
          <w:b/>
          <w:sz w:val="24"/>
          <w:szCs w:val="24"/>
        </w:rPr>
      </w:pPr>
      <w:r w:rsidRPr="00DD0B5D">
        <w:rPr>
          <w:rFonts w:ascii="Cambria" w:hAnsi="Cambria"/>
          <w:b/>
          <w:sz w:val="24"/>
          <w:szCs w:val="24"/>
        </w:rPr>
        <w:t>Genelogic</w:t>
      </w:r>
      <w:r w:rsidR="007F796C">
        <w:rPr>
          <w:rFonts w:ascii="Cambria" w:hAnsi="Cambria"/>
          <w:sz w:val="24"/>
          <w:szCs w:val="24"/>
        </w:rPr>
        <w:t xml:space="preserve">                                 </w:t>
      </w:r>
      <w:r w:rsidR="000D356A" w:rsidRPr="000D356A">
        <w:rPr>
          <w:rFonts w:ascii="Cambria" w:hAnsi="Cambria"/>
          <w:sz w:val="24"/>
          <w:szCs w:val="24"/>
        </w:rPr>
        <w:t xml:space="preserve">                  </w:t>
      </w:r>
      <w:r w:rsidR="000D356A" w:rsidRPr="000D356A">
        <w:rPr>
          <w:rFonts w:ascii="Cambria" w:hAnsi="Cambria"/>
          <w:sz w:val="24"/>
          <w:szCs w:val="24"/>
        </w:rPr>
        <w:tab/>
      </w:r>
      <w:r w:rsidR="000D356A" w:rsidRPr="000D356A">
        <w:rPr>
          <w:rFonts w:ascii="Cambria" w:hAnsi="Cambria"/>
          <w:sz w:val="24"/>
          <w:szCs w:val="24"/>
        </w:rPr>
        <w:tab/>
      </w:r>
      <w:r w:rsidR="00F14513">
        <w:rPr>
          <w:rFonts w:ascii="Cambria" w:hAnsi="Cambria"/>
          <w:b/>
          <w:sz w:val="24"/>
          <w:szCs w:val="24"/>
        </w:rPr>
        <w:t xml:space="preserve">                                 </w:t>
      </w:r>
      <w:r w:rsidR="00B610AF">
        <w:rPr>
          <w:rFonts w:ascii="Cambria" w:hAnsi="Cambria"/>
          <w:b/>
          <w:sz w:val="24"/>
          <w:szCs w:val="24"/>
        </w:rPr>
        <w:t>Oct</w:t>
      </w:r>
      <w:r w:rsidR="00F14513">
        <w:rPr>
          <w:rFonts w:ascii="Cambria" w:hAnsi="Cambria"/>
          <w:b/>
          <w:sz w:val="24"/>
          <w:szCs w:val="24"/>
        </w:rPr>
        <w:t xml:space="preserve"> </w:t>
      </w:r>
      <w:r w:rsidR="000D356A" w:rsidRPr="00D23FBB">
        <w:rPr>
          <w:rFonts w:ascii="Cambria" w:hAnsi="Cambria"/>
          <w:b/>
          <w:sz w:val="24"/>
          <w:szCs w:val="24"/>
        </w:rPr>
        <w:t>20</w:t>
      </w:r>
      <w:r w:rsidR="00B610AF">
        <w:rPr>
          <w:rFonts w:ascii="Cambria" w:hAnsi="Cambria"/>
          <w:b/>
          <w:sz w:val="24"/>
          <w:szCs w:val="24"/>
        </w:rPr>
        <w:t>10</w:t>
      </w:r>
      <w:r w:rsidR="000D356A" w:rsidRPr="00D23FBB">
        <w:rPr>
          <w:rFonts w:ascii="Cambria" w:hAnsi="Cambria"/>
          <w:b/>
          <w:sz w:val="24"/>
          <w:szCs w:val="24"/>
        </w:rPr>
        <w:t xml:space="preserve"> –</w:t>
      </w:r>
      <w:r w:rsidR="00F14513">
        <w:rPr>
          <w:rFonts w:ascii="Cambria" w:hAnsi="Cambria"/>
          <w:b/>
          <w:sz w:val="24"/>
          <w:szCs w:val="24"/>
        </w:rPr>
        <w:t xml:space="preserve"> </w:t>
      </w:r>
      <w:r w:rsidR="00B610AF">
        <w:rPr>
          <w:rFonts w:ascii="Cambria" w:hAnsi="Cambria"/>
          <w:b/>
          <w:sz w:val="24"/>
          <w:szCs w:val="24"/>
        </w:rPr>
        <w:t>Feb</w:t>
      </w:r>
      <w:r w:rsidR="00F14513">
        <w:rPr>
          <w:rFonts w:ascii="Cambria" w:hAnsi="Cambria"/>
          <w:b/>
          <w:sz w:val="24"/>
          <w:szCs w:val="24"/>
        </w:rPr>
        <w:t xml:space="preserve"> </w:t>
      </w:r>
      <w:r w:rsidR="000D356A" w:rsidRPr="00D23FBB">
        <w:rPr>
          <w:rFonts w:ascii="Cambria" w:hAnsi="Cambria"/>
          <w:b/>
          <w:sz w:val="24"/>
          <w:szCs w:val="24"/>
        </w:rPr>
        <w:t>201</w:t>
      </w:r>
      <w:r w:rsidR="00F14513">
        <w:rPr>
          <w:rFonts w:ascii="Cambria" w:hAnsi="Cambria"/>
          <w:b/>
          <w:sz w:val="24"/>
          <w:szCs w:val="24"/>
        </w:rPr>
        <w:t>2</w:t>
      </w:r>
    </w:p>
    <w:p w14:paraId="5B3EA869" w14:textId="77856B99" w:rsidR="00A10A9C" w:rsidRDefault="00A10A9C" w:rsidP="000D356A">
      <w:pPr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Location: Gaithersburg, MD</w:t>
      </w:r>
    </w:p>
    <w:p w14:paraId="251EE755" w14:textId="2135A847" w:rsidR="00FD00F2" w:rsidRDefault="00FD00F2" w:rsidP="00FD00F2">
      <w:pPr>
        <w:rPr>
          <w:rFonts w:ascii="Cambria" w:hAnsi="Cambria"/>
          <w:sz w:val="24"/>
          <w:szCs w:val="24"/>
        </w:rPr>
      </w:pPr>
      <w:r w:rsidRPr="00F234BB">
        <w:rPr>
          <w:rFonts w:ascii="Cambria" w:hAnsi="Cambria"/>
          <w:b/>
          <w:sz w:val="24"/>
          <w:szCs w:val="24"/>
        </w:rPr>
        <w:t xml:space="preserve">Role: </w:t>
      </w:r>
      <w:r w:rsidRPr="00D23FBB">
        <w:rPr>
          <w:rFonts w:ascii="Cambria" w:hAnsi="Cambria"/>
          <w:b/>
          <w:sz w:val="24"/>
          <w:szCs w:val="24"/>
        </w:rPr>
        <w:t>Test Engineer</w:t>
      </w:r>
      <w:r w:rsidRPr="000D356A">
        <w:rPr>
          <w:rFonts w:ascii="Cambria" w:hAnsi="Cambria"/>
          <w:sz w:val="24"/>
          <w:szCs w:val="24"/>
        </w:rPr>
        <w:t xml:space="preserve">   </w:t>
      </w:r>
    </w:p>
    <w:p w14:paraId="14D4940B" w14:textId="6BBF3D1E" w:rsidR="000D356A" w:rsidRPr="004D0AB4" w:rsidRDefault="004D0AB4" w:rsidP="000D356A">
      <w:pPr>
        <w:rPr>
          <w:rFonts w:ascii="Cambria" w:hAnsi="Cambria"/>
          <w:sz w:val="24"/>
          <w:szCs w:val="24"/>
        </w:rPr>
      </w:pPr>
      <w:r w:rsidRPr="004D0AB4">
        <w:rPr>
          <w:rFonts w:ascii="Cambria" w:hAnsi="Cambria"/>
          <w:sz w:val="24"/>
          <w:szCs w:val="24"/>
        </w:rPr>
        <w:t>Gene Logic is a leading integrated genomics company providing comprehensive Genomic Reference Databases and GLP compliant Microarray Services</w:t>
      </w:r>
      <w:r>
        <w:rPr>
          <w:rFonts w:ascii="Cambria" w:hAnsi="Cambria"/>
          <w:sz w:val="24"/>
          <w:szCs w:val="24"/>
        </w:rPr>
        <w:t>.</w:t>
      </w:r>
      <w:r w:rsidRPr="004D0AB4">
        <w:t xml:space="preserve"> </w:t>
      </w:r>
      <w:r w:rsidRPr="004D0AB4">
        <w:rPr>
          <w:rFonts w:ascii="Cambria" w:hAnsi="Cambria"/>
          <w:sz w:val="24"/>
          <w:szCs w:val="24"/>
        </w:rPr>
        <w:t>expertise for understanding underlying mechanisms of diseases, discovery and prioritization of gene targets &amp; biomarkers.</w:t>
      </w:r>
    </w:p>
    <w:p w14:paraId="495BFC6E" w14:textId="53C4FD84" w:rsidR="004D0AB4" w:rsidRDefault="004D0AB4" w:rsidP="000D356A">
      <w:pPr>
        <w:rPr>
          <w:rFonts w:ascii="Cambria" w:hAnsi="Cambria"/>
          <w:b/>
          <w:sz w:val="24"/>
          <w:szCs w:val="24"/>
        </w:rPr>
      </w:pPr>
      <w:r w:rsidRPr="000D356A">
        <w:rPr>
          <w:rFonts w:ascii="Cambria" w:hAnsi="Cambria"/>
          <w:sz w:val="24"/>
          <w:szCs w:val="24"/>
        </w:rPr>
        <w:t xml:space="preserve">                             </w:t>
      </w:r>
    </w:p>
    <w:p w14:paraId="3A402497" w14:textId="77777777" w:rsidR="000D356A" w:rsidRPr="000D356A" w:rsidRDefault="000D356A" w:rsidP="000D356A">
      <w:pPr>
        <w:rPr>
          <w:rFonts w:ascii="Cambria" w:hAnsi="Cambria"/>
          <w:sz w:val="24"/>
          <w:szCs w:val="24"/>
        </w:rPr>
      </w:pPr>
      <w:r w:rsidRPr="000D356A">
        <w:rPr>
          <w:rFonts w:ascii="Cambria" w:hAnsi="Cambria"/>
          <w:b/>
          <w:sz w:val="24"/>
          <w:szCs w:val="24"/>
        </w:rPr>
        <w:t>Responsibilities</w:t>
      </w:r>
      <w:r w:rsidRPr="000D356A">
        <w:rPr>
          <w:rFonts w:ascii="Cambria" w:hAnsi="Cambria"/>
          <w:sz w:val="24"/>
          <w:szCs w:val="24"/>
        </w:rPr>
        <w:t>:</w:t>
      </w:r>
    </w:p>
    <w:p w14:paraId="49C89058" w14:textId="77777777" w:rsidR="000D356A" w:rsidRPr="002F07C7" w:rsidRDefault="000D356A" w:rsidP="002F07C7">
      <w:pPr>
        <w:pStyle w:val="ListParagraph"/>
        <w:numPr>
          <w:ilvl w:val="0"/>
          <w:numId w:val="9"/>
        </w:numPr>
        <w:ind w:left="630"/>
        <w:rPr>
          <w:rFonts w:ascii="Cambria" w:hAnsi="Cambria"/>
          <w:sz w:val="24"/>
          <w:szCs w:val="24"/>
        </w:rPr>
      </w:pPr>
      <w:r w:rsidRPr="002F07C7">
        <w:rPr>
          <w:rFonts w:ascii="Cambria" w:hAnsi="Cambria"/>
          <w:sz w:val="24"/>
          <w:szCs w:val="24"/>
        </w:rPr>
        <w:t>Developed directly and through staff, date-driven analysis and testing plans, managing schedules to ensure company goals are met; reports status, progress and provides explanations and future mitigations for deviations</w:t>
      </w:r>
    </w:p>
    <w:p w14:paraId="2E56517E" w14:textId="77777777" w:rsidR="000D356A" w:rsidRPr="002F07C7" w:rsidRDefault="000D356A" w:rsidP="002F07C7">
      <w:pPr>
        <w:pStyle w:val="ListParagraph"/>
        <w:numPr>
          <w:ilvl w:val="0"/>
          <w:numId w:val="9"/>
        </w:numPr>
        <w:ind w:left="630"/>
        <w:rPr>
          <w:rFonts w:ascii="Cambria" w:hAnsi="Cambria"/>
          <w:sz w:val="24"/>
          <w:szCs w:val="24"/>
        </w:rPr>
      </w:pPr>
      <w:r w:rsidRPr="002F07C7">
        <w:rPr>
          <w:rFonts w:ascii="Cambria" w:hAnsi="Cambria"/>
          <w:sz w:val="24"/>
          <w:szCs w:val="24"/>
        </w:rPr>
        <w:t>Involved in implementing Keyword driven and Data Driven Framework in HP-QTP 11.</w:t>
      </w:r>
    </w:p>
    <w:p w14:paraId="40811A3A" w14:textId="77777777" w:rsidR="000D356A" w:rsidRPr="002F07C7" w:rsidRDefault="000D356A" w:rsidP="002F07C7">
      <w:pPr>
        <w:pStyle w:val="ListParagraph"/>
        <w:numPr>
          <w:ilvl w:val="0"/>
          <w:numId w:val="9"/>
        </w:numPr>
        <w:ind w:left="630"/>
        <w:rPr>
          <w:rFonts w:ascii="Cambria" w:hAnsi="Cambria"/>
          <w:sz w:val="24"/>
          <w:szCs w:val="24"/>
        </w:rPr>
      </w:pPr>
      <w:r w:rsidRPr="002F07C7">
        <w:rPr>
          <w:rFonts w:ascii="Cambria" w:hAnsi="Cambria"/>
          <w:sz w:val="24"/>
          <w:szCs w:val="24"/>
        </w:rPr>
        <w:t>Utilized Automated Test Tools (HP-QTP) to increase efficiency and coverage with emphasis on modularization.</w:t>
      </w:r>
    </w:p>
    <w:p w14:paraId="33D7F98A" w14:textId="77777777" w:rsidR="000D356A" w:rsidRPr="002F07C7" w:rsidRDefault="000D356A" w:rsidP="002F07C7">
      <w:pPr>
        <w:pStyle w:val="ListParagraph"/>
        <w:numPr>
          <w:ilvl w:val="0"/>
          <w:numId w:val="9"/>
        </w:numPr>
        <w:ind w:left="630"/>
        <w:rPr>
          <w:rFonts w:ascii="Cambria" w:hAnsi="Cambria"/>
          <w:sz w:val="24"/>
          <w:szCs w:val="24"/>
        </w:rPr>
      </w:pPr>
      <w:r w:rsidRPr="002F07C7">
        <w:rPr>
          <w:rFonts w:ascii="Cambria" w:hAnsi="Cambria"/>
          <w:sz w:val="24"/>
          <w:szCs w:val="24"/>
        </w:rPr>
        <w:t>Inserted the checkpoints, synchronization points</w:t>
      </w:r>
      <w:r w:rsidR="00EA40C3">
        <w:rPr>
          <w:rFonts w:ascii="Cambria" w:hAnsi="Cambria"/>
          <w:sz w:val="24"/>
          <w:szCs w:val="24"/>
        </w:rPr>
        <w:t>,</w:t>
      </w:r>
      <w:r w:rsidRPr="002F07C7">
        <w:rPr>
          <w:rFonts w:ascii="Cambria" w:hAnsi="Cambria"/>
          <w:sz w:val="24"/>
          <w:szCs w:val="24"/>
        </w:rPr>
        <w:t xml:space="preserve"> parameterized dynamic values</w:t>
      </w:r>
      <w:r w:rsidR="00EA40C3">
        <w:rPr>
          <w:rFonts w:ascii="Cambria" w:hAnsi="Cambria"/>
          <w:sz w:val="24"/>
          <w:szCs w:val="24"/>
        </w:rPr>
        <w:t>,</w:t>
      </w:r>
      <w:r w:rsidRPr="002F07C7">
        <w:rPr>
          <w:rFonts w:ascii="Cambria" w:hAnsi="Cambria"/>
          <w:sz w:val="24"/>
          <w:szCs w:val="24"/>
        </w:rPr>
        <w:t xml:space="preserve"> and grouped test steps into user-defined functions in HP-QTP</w:t>
      </w:r>
    </w:p>
    <w:p w14:paraId="7F8CEE22" w14:textId="77777777" w:rsidR="000D356A" w:rsidRPr="002F07C7" w:rsidRDefault="000D356A" w:rsidP="002F07C7">
      <w:pPr>
        <w:pStyle w:val="ListParagraph"/>
        <w:numPr>
          <w:ilvl w:val="0"/>
          <w:numId w:val="9"/>
        </w:numPr>
        <w:ind w:left="630"/>
        <w:rPr>
          <w:rFonts w:ascii="Cambria" w:hAnsi="Cambria"/>
          <w:sz w:val="24"/>
          <w:szCs w:val="24"/>
        </w:rPr>
      </w:pPr>
      <w:r w:rsidRPr="002F07C7">
        <w:rPr>
          <w:rFonts w:ascii="Cambria" w:hAnsi="Cambria"/>
          <w:sz w:val="24"/>
          <w:szCs w:val="24"/>
        </w:rPr>
        <w:t>Involved in writing, modifying SQL validation scripts in SQL Server 2008 to validate the outputs on the backend systems.</w:t>
      </w:r>
    </w:p>
    <w:p w14:paraId="5C9887BC" w14:textId="77777777" w:rsidR="000D356A" w:rsidRPr="002F07C7" w:rsidRDefault="000D356A" w:rsidP="002F07C7">
      <w:pPr>
        <w:pStyle w:val="ListParagraph"/>
        <w:numPr>
          <w:ilvl w:val="0"/>
          <w:numId w:val="9"/>
        </w:numPr>
        <w:ind w:left="630"/>
        <w:rPr>
          <w:rFonts w:ascii="Cambria" w:hAnsi="Cambria"/>
          <w:sz w:val="24"/>
          <w:szCs w:val="24"/>
        </w:rPr>
      </w:pPr>
      <w:r w:rsidRPr="002F07C7">
        <w:rPr>
          <w:rFonts w:ascii="Cambria" w:hAnsi="Cambria"/>
          <w:sz w:val="24"/>
          <w:szCs w:val="24"/>
        </w:rPr>
        <w:t>Involved in creating user defined functions, function libraries, read and write from excel functions for the Data-Driven Automation Framework</w:t>
      </w:r>
    </w:p>
    <w:p w14:paraId="629C1B06" w14:textId="77777777" w:rsidR="000D356A" w:rsidRPr="002F07C7" w:rsidRDefault="000D356A" w:rsidP="002F07C7">
      <w:pPr>
        <w:pStyle w:val="ListParagraph"/>
        <w:numPr>
          <w:ilvl w:val="0"/>
          <w:numId w:val="9"/>
        </w:numPr>
        <w:ind w:left="630"/>
        <w:rPr>
          <w:rFonts w:ascii="Cambria" w:hAnsi="Cambria"/>
          <w:sz w:val="24"/>
          <w:szCs w:val="24"/>
        </w:rPr>
      </w:pPr>
      <w:r w:rsidRPr="002F07C7">
        <w:rPr>
          <w:rFonts w:ascii="Cambria" w:hAnsi="Cambria"/>
          <w:sz w:val="24"/>
          <w:szCs w:val="24"/>
        </w:rPr>
        <w:t>Identified defects during test executions, entered them into HP -Quality Center defects module for bug tracking and generated defect reports.</w:t>
      </w:r>
    </w:p>
    <w:p w14:paraId="19C5AC51" w14:textId="77777777" w:rsidR="000D356A" w:rsidRPr="002F07C7" w:rsidRDefault="000D356A" w:rsidP="002F07C7">
      <w:pPr>
        <w:pStyle w:val="ListParagraph"/>
        <w:numPr>
          <w:ilvl w:val="0"/>
          <w:numId w:val="9"/>
        </w:numPr>
        <w:ind w:left="630"/>
        <w:rPr>
          <w:rFonts w:ascii="Cambria" w:hAnsi="Cambria"/>
          <w:sz w:val="24"/>
          <w:szCs w:val="24"/>
        </w:rPr>
      </w:pPr>
      <w:r w:rsidRPr="002F07C7">
        <w:rPr>
          <w:rFonts w:ascii="Cambria" w:hAnsi="Cambria"/>
          <w:sz w:val="24"/>
          <w:szCs w:val="24"/>
        </w:rPr>
        <w:t xml:space="preserve">Involved in developing SQL queries to extract the test data from database. </w:t>
      </w:r>
    </w:p>
    <w:p w14:paraId="4F7071EC" w14:textId="77777777" w:rsidR="000D356A" w:rsidRPr="002F07C7" w:rsidRDefault="000D356A" w:rsidP="002F07C7">
      <w:pPr>
        <w:pStyle w:val="ListParagraph"/>
        <w:numPr>
          <w:ilvl w:val="0"/>
          <w:numId w:val="9"/>
        </w:numPr>
        <w:ind w:left="630"/>
        <w:rPr>
          <w:rFonts w:ascii="Cambria" w:hAnsi="Cambria"/>
          <w:sz w:val="24"/>
          <w:szCs w:val="24"/>
        </w:rPr>
      </w:pPr>
      <w:r w:rsidRPr="002F07C7">
        <w:rPr>
          <w:rFonts w:ascii="Cambria" w:hAnsi="Cambria"/>
          <w:sz w:val="24"/>
          <w:szCs w:val="24"/>
        </w:rPr>
        <w:t>Involved in preparation of Test Results, Test Logs and follow up for resolution</w:t>
      </w:r>
    </w:p>
    <w:p w14:paraId="27CF440D" w14:textId="77777777" w:rsidR="000D356A" w:rsidRPr="002F07C7" w:rsidRDefault="000D356A" w:rsidP="002F07C7">
      <w:pPr>
        <w:pStyle w:val="ListParagraph"/>
        <w:numPr>
          <w:ilvl w:val="0"/>
          <w:numId w:val="9"/>
        </w:numPr>
        <w:ind w:left="630"/>
        <w:rPr>
          <w:rFonts w:ascii="Cambria" w:hAnsi="Cambria"/>
          <w:sz w:val="24"/>
          <w:szCs w:val="24"/>
        </w:rPr>
      </w:pPr>
      <w:r w:rsidRPr="002F07C7">
        <w:rPr>
          <w:rFonts w:ascii="Cambria" w:hAnsi="Cambria"/>
          <w:sz w:val="24"/>
          <w:szCs w:val="24"/>
        </w:rPr>
        <w:t>Develop</w:t>
      </w:r>
      <w:r w:rsidR="004E5718">
        <w:rPr>
          <w:rFonts w:ascii="Cambria" w:hAnsi="Cambria"/>
          <w:sz w:val="24"/>
          <w:szCs w:val="24"/>
        </w:rPr>
        <w:t>ed</w:t>
      </w:r>
      <w:r w:rsidRPr="002F07C7">
        <w:rPr>
          <w:rFonts w:ascii="Cambria" w:hAnsi="Cambria"/>
          <w:sz w:val="24"/>
          <w:szCs w:val="24"/>
        </w:rPr>
        <w:t xml:space="preserve"> directly data-driven analysis and testing plans, reports status, progress and provides explanations and future mitigations for deviations.</w:t>
      </w:r>
    </w:p>
    <w:p w14:paraId="55726DFA" w14:textId="77777777" w:rsidR="000D356A" w:rsidRPr="00EA40C3" w:rsidRDefault="00EA40C3" w:rsidP="00EA40C3">
      <w:pPr>
        <w:pStyle w:val="ListParagraph"/>
        <w:numPr>
          <w:ilvl w:val="0"/>
          <w:numId w:val="9"/>
        </w:numPr>
        <w:ind w:left="63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Implemented using </w:t>
      </w:r>
      <w:r w:rsidR="000D356A" w:rsidRPr="002F07C7">
        <w:rPr>
          <w:rFonts w:ascii="Cambria" w:hAnsi="Cambria"/>
          <w:sz w:val="24"/>
          <w:szCs w:val="24"/>
        </w:rPr>
        <w:t xml:space="preserve">Agile methodology </w:t>
      </w:r>
    </w:p>
    <w:p w14:paraId="76678B43" w14:textId="11157A02" w:rsidR="004C1C1B" w:rsidRPr="004C1C1B" w:rsidRDefault="000D356A" w:rsidP="000D356A">
      <w:pPr>
        <w:rPr>
          <w:rFonts w:ascii="Cambria" w:hAnsi="Cambria"/>
          <w:sz w:val="24"/>
          <w:szCs w:val="24"/>
        </w:rPr>
      </w:pPr>
      <w:r w:rsidRPr="002F07C7">
        <w:rPr>
          <w:rFonts w:ascii="Cambria" w:hAnsi="Cambria"/>
          <w:b/>
          <w:sz w:val="24"/>
          <w:szCs w:val="24"/>
        </w:rPr>
        <w:t>Environment</w:t>
      </w:r>
      <w:r w:rsidRPr="000D356A">
        <w:rPr>
          <w:rFonts w:ascii="Cambria" w:hAnsi="Cambria"/>
          <w:sz w:val="24"/>
          <w:szCs w:val="24"/>
        </w:rPr>
        <w:t xml:space="preserve">: Windows </w:t>
      </w:r>
      <w:r w:rsidR="002F07C7">
        <w:rPr>
          <w:rFonts w:ascii="Cambria" w:hAnsi="Cambria"/>
          <w:sz w:val="24"/>
          <w:szCs w:val="24"/>
        </w:rPr>
        <w:t>7</w:t>
      </w:r>
      <w:r w:rsidRPr="000D356A">
        <w:rPr>
          <w:rFonts w:ascii="Cambria" w:hAnsi="Cambria"/>
          <w:sz w:val="24"/>
          <w:szCs w:val="24"/>
        </w:rPr>
        <w:t xml:space="preserve">, Ubuntu, .Net, VB Script, HP- QTP, HP- </w:t>
      </w:r>
      <w:r w:rsidR="00E74C4E" w:rsidRPr="000D356A">
        <w:rPr>
          <w:rFonts w:ascii="Cambria" w:hAnsi="Cambria"/>
          <w:sz w:val="24"/>
          <w:szCs w:val="24"/>
        </w:rPr>
        <w:t>QC, SQL</w:t>
      </w:r>
      <w:r w:rsidRPr="000D356A">
        <w:rPr>
          <w:rFonts w:ascii="Cambria" w:hAnsi="Cambria"/>
          <w:sz w:val="24"/>
          <w:szCs w:val="24"/>
        </w:rPr>
        <w:t xml:space="preserve"> Server </w:t>
      </w:r>
      <w:r w:rsidR="00E74C4E" w:rsidRPr="000D356A">
        <w:rPr>
          <w:rFonts w:ascii="Cambria" w:hAnsi="Cambria"/>
          <w:sz w:val="24"/>
          <w:szCs w:val="24"/>
        </w:rPr>
        <w:t>2008, PL</w:t>
      </w:r>
      <w:r w:rsidRPr="000D356A">
        <w:rPr>
          <w:rFonts w:ascii="Cambria" w:hAnsi="Cambria"/>
          <w:sz w:val="24"/>
          <w:szCs w:val="24"/>
        </w:rPr>
        <w:t>-SQL,</w:t>
      </w:r>
      <w:r w:rsidR="002F07C7">
        <w:rPr>
          <w:rFonts w:ascii="Cambria" w:hAnsi="Cambria"/>
          <w:sz w:val="24"/>
          <w:szCs w:val="24"/>
        </w:rPr>
        <w:t xml:space="preserve"> </w:t>
      </w:r>
      <w:r w:rsidRPr="000D356A">
        <w:rPr>
          <w:rFonts w:ascii="Cambria" w:hAnsi="Cambria"/>
          <w:sz w:val="24"/>
          <w:szCs w:val="24"/>
        </w:rPr>
        <w:t>JIRA, POSTMAN, SOAPUI</w:t>
      </w:r>
    </w:p>
    <w:sectPr w:rsidR="004C1C1B" w:rsidRPr="004C1C1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600" w:charSpace="409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521E6E8" w14:textId="77777777" w:rsidR="00A85BC9" w:rsidRDefault="00A85BC9" w:rsidP="00CA5999">
      <w:r>
        <w:separator/>
      </w:r>
    </w:p>
  </w:endnote>
  <w:endnote w:type="continuationSeparator" w:id="0">
    <w:p w14:paraId="043DA9E9" w14:textId="77777777" w:rsidR="00A85BC9" w:rsidRDefault="00A85BC9" w:rsidP="00CA59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94C3CBB" w14:textId="77777777" w:rsidR="00CA5999" w:rsidRDefault="00CA599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8F03B4A" w14:textId="77777777" w:rsidR="00CA5999" w:rsidRDefault="00CA5999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F54AF44" w14:textId="77777777" w:rsidR="00CA5999" w:rsidRDefault="00CA599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9ACF627" w14:textId="77777777" w:rsidR="00A85BC9" w:rsidRDefault="00A85BC9" w:rsidP="00CA5999">
      <w:r>
        <w:separator/>
      </w:r>
    </w:p>
  </w:footnote>
  <w:footnote w:type="continuationSeparator" w:id="0">
    <w:p w14:paraId="7DDF7554" w14:textId="77777777" w:rsidR="00A85BC9" w:rsidRDefault="00A85BC9" w:rsidP="00CA599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7E6AE14" w14:textId="77777777" w:rsidR="00CA5999" w:rsidRDefault="00CA599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96B758" w14:textId="77777777" w:rsidR="00CA5999" w:rsidRDefault="00CA5999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9EC5CBC" w14:textId="77777777" w:rsidR="00CA5999" w:rsidRDefault="00CA599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single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Wingdings" w:hint="default"/>
      </w:rPr>
    </w:lvl>
  </w:abstractNum>
  <w:abstractNum w:abstractNumId="1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2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990" w:hanging="360"/>
      </w:pPr>
      <w:rPr>
        <w:rFonts w:ascii="Symbol" w:hAnsi="Symbol" w:cs="Symbol" w:hint="default"/>
        <w:sz w:val="24"/>
        <w:szCs w:val="24"/>
      </w:rPr>
    </w:lvl>
  </w:abstractNum>
  <w:abstractNum w:abstractNumId="3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</w:abstractNum>
  <w:abstractNum w:abstractNumId="4">
    <w:nsid w:val="03615768"/>
    <w:multiLevelType w:val="hybridMultilevel"/>
    <w:tmpl w:val="1F4644FC"/>
    <w:lvl w:ilvl="0" w:tplc="00000003">
      <w:start w:val="1"/>
      <w:numFmt w:val="bullet"/>
      <w:lvlText w:val=""/>
      <w:lvlJc w:val="left"/>
      <w:pPr>
        <w:tabs>
          <w:tab w:val="num" w:pos="0"/>
        </w:tabs>
        <w:ind w:left="990" w:hanging="360"/>
      </w:pPr>
      <w:rPr>
        <w:rFonts w:ascii="Symbol" w:hAnsi="Symbol" w:cs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8331A67"/>
    <w:multiLevelType w:val="hybridMultilevel"/>
    <w:tmpl w:val="5366F8F8"/>
    <w:lvl w:ilvl="0" w:tplc="00000003">
      <w:start w:val="1"/>
      <w:numFmt w:val="bullet"/>
      <w:lvlText w:val=""/>
      <w:lvlJc w:val="left"/>
      <w:pPr>
        <w:tabs>
          <w:tab w:val="num" w:pos="0"/>
        </w:tabs>
        <w:ind w:left="990" w:hanging="360"/>
      </w:pPr>
      <w:rPr>
        <w:rFonts w:ascii="Symbol" w:hAnsi="Symbol" w:cs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1667253"/>
    <w:multiLevelType w:val="hybridMultilevel"/>
    <w:tmpl w:val="EB329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AAD3A82"/>
    <w:multiLevelType w:val="hybridMultilevel"/>
    <w:tmpl w:val="90FA3AA8"/>
    <w:lvl w:ilvl="0" w:tplc="00000003">
      <w:start w:val="1"/>
      <w:numFmt w:val="bullet"/>
      <w:lvlText w:val=""/>
      <w:lvlJc w:val="left"/>
      <w:pPr>
        <w:tabs>
          <w:tab w:val="num" w:pos="0"/>
        </w:tabs>
        <w:ind w:left="990" w:hanging="360"/>
      </w:pPr>
      <w:rPr>
        <w:rFonts w:ascii="Symbol" w:hAnsi="Symbol" w:cs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BDB6FFC"/>
    <w:multiLevelType w:val="hybridMultilevel"/>
    <w:tmpl w:val="AFAE3A58"/>
    <w:lvl w:ilvl="0" w:tplc="00000003">
      <w:start w:val="1"/>
      <w:numFmt w:val="bullet"/>
      <w:lvlText w:val=""/>
      <w:lvlJc w:val="left"/>
      <w:pPr>
        <w:tabs>
          <w:tab w:val="num" w:pos="0"/>
        </w:tabs>
        <w:ind w:left="990" w:hanging="360"/>
      </w:pPr>
      <w:rPr>
        <w:rFonts w:ascii="Symbol" w:hAnsi="Symbol" w:cs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46803AE"/>
    <w:multiLevelType w:val="hybridMultilevel"/>
    <w:tmpl w:val="B85C2034"/>
    <w:lvl w:ilvl="0" w:tplc="00000003">
      <w:start w:val="1"/>
      <w:numFmt w:val="bullet"/>
      <w:lvlText w:val=""/>
      <w:lvlJc w:val="left"/>
      <w:pPr>
        <w:tabs>
          <w:tab w:val="num" w:pos="0"/>
        </w:tabs>
        <w:ind w:left="990" w:hanging="360"/>
      </w:pPr>
      <w:rPr>
        <w:rFonts w:ascii="Symbol" w:hAnsi="Symbol" w:cs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85C4422"/>
    <w:multiLevelType w:val="hybridMultilevel"/>
    <w:tmpl w:val="2D209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8"/>
  </w:num>
  <w:num w:numId="7">
    <w:abstractNumId w:val="7"/>
  </w:num>
  <w:num w:numId="8">
    <w:abstractNumId w:val="9"/>
  </w:num>
  <w:num w:numId="9">
    <w:abstractNumId w:val="5"/>
  </w:num>
  <w:num w:numId="10">
    <w:abstractNumId w:val="6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5348"/>
    <w:rsid w:val="00025E0F"/>
    <w:rsid w:val="00036E1E"/>
    <w:rsid w:val="000552F3"/>
    <w:rsid w:val="000613B7"/>
    <w:rsid w:val="00083689"/>
    <w:rsid w:val="000B4F30"/>
    <w:rsid w:val="000B6286"/>
    <w:rsid w:val="000D2BC5"/>
    <w:rsid w:val="000D356A"/>
    <w:rsid w:val="000D3D02"/>
    <w:rsid w:val="000D7648"/>
    <w:rsid w:val="000E3108"/>
    <w:rsid w:val="000F74D2"/>
    <w:rsid w:val="00115279"/>
    <w:rsid w:val="001417AD"/>
    <w:rsid w:val="00145364"/>
    <w:rsid w:val="001B16C2"/>
    <w:rsid w:val="001D09EF"/>
    <w:rsid w:val="001D532D"/>
    <w:rsid w:val="001D7D70"/>
    <w:rsid w:val="001E2C75"/>
    <w:rsid w:val="00203387"/>
    <w:rsid w:val="00227F1B"/>
    <w:rsid w:val="00243C7B"/>
    <w:rsid w:val="002472B6"/>
    <w:rsid w:val="002C3BB1"/>
    <w:rsid w:val="002F07C7"/>
    <w:rsid w:val="002F4C43"/>
    <w:rsid w:val="00302BD3"/>
    <w:rsid w:val="00353A5B"/>
    <w:rsid w:val="00385A61"/>
    <w:rsid w:val="003C7498"/>
    <w:rsid w:val="003D1BAE"/>
    <w:rsid w:val="003E31A1"/>
    <w:rsid w:val="00403E8B"/>
    <w:rsid w:val="00407DED"/>
    <w:rsid w:val="00441457"/>
    <w:rsid w:val="00443C67"/>
    <w:rsid w:val="00454787"/>
    <w:rsid w:val="00456942"/>
    <w:rsid w:val="004605FF"/>
    <w:rsid w:val="00477AE7"/>
    <w:rsid w:val="004908EE"/>
    <w:rsid w:val="004970C0"/>
    <w:rsid w:val="004A5E96"/>
    <w:rsid w:val="004A79B8"/>
    <w:rsid w:val="004B415C"/>
    <w:rsid w:val="004B720F"/>
    <w:rsid w:val="004C1C1B"/>
    <w:rsid w:val="004D077B"/>
    <w:rsid w:val="004D0AB4"/>
    <w:rsid w:val="004E5718"/>
    <w:rsid w:val="00511099"/>
    <w:rsid w:val="005112EB"/>
    <w:rsid w:val="0053638F"/>
    <w:rsid w:val="00547328"/>
    <w:rsid w:val="005605B4"/>
    <w:rsid w:val="0056395E"/>
    <w:rsid w:val="00570DCB"/>
    <w:rsid w:val="0059670E"/>
    <w:rsid w:val="005A18AE"/>
    <w:rsid w:val="005E1CF4"/>
    <w:rsid w:val="00612AA6"/>
    <w:rsid w:val="006133C0"/>
    <w:rsid w:val="006172D3"/>
    <w:rsid w:val="0064729A"/>
    <w:rsid w:val="00662329"/>
    <w:rsid w:val="00670293"/>
    <w:rsid w:val="00675891"/>
    <w:rsid w:val="00696A3F"/>
    <w:rsid w:val="00697C01"/>
    <w:rsid w:val="006A1D0B"/>
    <w:rsid w:val="006B24D1"/>
    <w:rsid w:val="006D421A"/>
    <w:rsid w:val="006D457D"/>
    <w:rsid w:val="006D76C7"/>
    <w:rsid w:val="006F3F6D"/>
    <w:rsid w:val="00706406"/>
    <w:rsid w:val="00707E31"/>
    <w:rsid w:val="00721BBD"/>
    <w:rsid w:val="00723E37"/>
    <w:rsid w:val="00730B64"/>
    <w:rsid w:val="00736466"/>
    <w:rsid w:val="00740826"/>
    <w:rsid w:val="0074781A"/>
    <w:rsid w:val="00747A20"/>
    <w:rsid w:val="00751A89"/>
    <w:rsid w:val="00753E17"/>
    <w:rsid w:val="0075408B"/>
    <w:rsid w:val="00794AAD"/>
    <w:rsid w:val="007A30A7"/>
    <w:rsid w:val="007D214F"/>
    <w:rsid w:val="007D5182"/>
    <w:rsid w:val="007F796C"/>
    <w:rsid w:val="00815D0E"/>
    <w:rsid w:val="0083550B"/>
    <w:rsid w:val="00852009"/>
    <w:rsid w:val="0086615A"/>
    <w:rsid w:val="008668B4"/>
    <w:rsid w:val="00877D67"/>
    <w:rsid w:val="008A48CF"/>
    <w:rsid w:val="008A77F0"/>
    <w:rsid w:val="008E01DE"/>
    <w:rsid w:val="008F38E6"/>
    <w:rsid w:val="008F3E7C"/>
    <w:rsid w:val="008F597E"/>
    <w:rsid w:val="008F7EC2"/>
    <w:rsid w:val="009163E4"/>
    <w:rsid w:val="00924864"/>
    <w:rsid w:val="00933990"/>
    <w:rsid w:val="00933C08"/>
    <w:rsid w:val="0095287D"/>
    <w:rsid w:val="0098602C"/>
    <w:rsid w:val="009A7EDC"/>
    <w:rsid w:val="009D0CC5"/>
    <w:rsid w:val="009E08B0"/>
    <w:rsid w:val="009E270A"/>
    <w:rsid w:val="009F695E"/>
    <w:rsid w:val="00A10A9C"/>
    <w:rsid w:val="00A21193"/>
    <w:rsid w:val="00A23173"/>
    <w:rsid w:val="00A31A3E"/>
    <w:rsid w:val="00A85BC9"/>
    <w:rsid w:val="00A94D3D"/>
    <w:rsid w:val="00A97518"/>
    <w:rsid w:val="00AA4958"/>
    <w:rsid w:val="00AC3E33"/>
    <w:rsid w:val="00AC7CCC"/>
    <w:rsid w:val="00AD38C7"/>
    <w:rsid w:val="00AF4D47"/>
    <w:rsid w:val="00B068CF"/>
    <w:rsid w:val="00B12EDC"/>
    <w:rsid w:val="00B33F58"/>
    <w:rsid w:val="00B610AF"/>
    <w:rsid w:val="00B726F3"/>
    <w:rsid w:val="00B76041"/>
    <w:rsid w:val="00B9384A"/>
    <w:rsid w:val="00B944F0"/>
    <w:rsid w:val="00BA559F"/>
    <w:rsid w:val="00BB1586"/>
    <w:rsid w:val="00BB50A4"/>
    <w:rsid w:val="00BB5F59"/>
    <w:rsid w:val="00BF429D"/>
    <w:rsid w:val="00C201F4"/>
    <w:rsid w:val="00C42095"/>
    <w:rsid w:val="00C45348"/>
    <w:rsid w:val="00C53BA7"/>
    <w:rsid w:val="00C6746E"/>
    <w:rsid w:val="00CA5999"/>
    <w:rsid w:val="00CC2134"/>
    <w:rsid w:val="00CE3552"/>
    <w:rsid w:val="00D0214F"/>
    <w:rsid w:val="00D0404E"/>
    <w:rsid w:val="00D23FBB"/>
    <w:rsid w:val="00D27703"/>
    <w:rsid w:val="00D369FE"/>
    <w:rsid w:val="00D74F1D"/>
    <w:rsid w:val="00D8317B"/>
    <w:rsid w:val="00D90516"/>
    <w:rsid w:val="00D906C5"/>
    <w:rsid w:val="00DA52EA"/>
    <w:rsid w:val="00DD0B5D"/>
    <w:rsid w:val="00DD3A34"/>
    <w:rsid w:val="00E17D85"/>
    <w:rsid w:val="00E7152C"/>
    <w:rsid w:val="00E74C4E"/>
    <w:rsid w:val="00E82708"/>
    <w:rsid w:val="00E82AEB"/>
    <w:rsid w:val="00EA1D98"/>
    <w:rsid w:val="00EA40C3"/>
    <w:rsid w:val="00ED7AA4"/>
    <w:rsid w:val="00EE14D8"/>
    <w:rsid w:val="00EF37E5"/>
    <w:rsid w:val="00F10A28"/>
    <w:rsid w:val="00F14446"/>
    <w:rsid w:val="00F14513"/>
    <w:rsid w:val="00F234BB"/>
    <w:rsid w:val="00F40D0E"/>
    <w:rsid w:val="00F467E4"/>
    <w:rsid w:val="00F7391B"/>
    <w:rsid w:val="00F85919"/>
    <w:rsid w:val="00F90D6C"/>
    <w:rsid w:val="00FA67BC"/>
    <w:rsid w:val="00FB1A44"/>
    <w:rsid w:val="00FB4A25"/>
    <w:rsid w:val="00FD00F2"/>
    <w:rsid w:val="00FD5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663F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5348"/>
    <w:pPr>
      <w:widowControl w:val="0"/>
      <w:suppressAutoHyphens/>
      <w:overflowPunct w:val="0"/>
      <w:autoSpaceDE w:val="0"/>
      <w:spacing w:after="0" w:line="240" w:lineRule="auto"/>
    </w:pPr>
    <w:rPr>
      <w:rFonts w:ascii="Times New Roman" w:eastAsia="Times New Roman" w:hAnsi="Times New Roman" w:cs="Times New Roman"/>
      <w:kern w:val="1"/>
      <w:sz w:val="20"/>
      <w:szCs w:val="20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5348"/>
    <w:pPr>
      <w:ind w:left="720"/>
    </w:pPr>
  </w:style>
  <w:style w:type="paragraph" w:styleId="NoSpacing">
    <w:name w:val="No Spacing"/>
    <w:qFormat/>
    <w:rsid w:val="00C45348"/>
    <w:pPr>
      <w:suppressAutoHyphens/>
      <w:spacing w:after="0" w:line="240" w:lineRule="auto"/>
    </w:pPr>
    <w:rPr>
      <w:rFonts w:ascii="Book Antiqua" w:eastAsia="Times New Roman" w:hAnsi="Book Antiqua" w:cs="Book Antiqua"/>
      <w:b/>
      <w:sz w:val="18"/>
      <w:szCs w:val="18"/>
      <w:u w:val="single"/>
      <w:lang w:eastAsia="ar-SA"/>
    </w:rPr>
  </w:style>
  <w:style w:type="paragraph" w:styleId="BodyTextIndent">
    <w:name w:val="Body Text Indent"/>
    <w:basedOn w:val="Normal"/>
    <w:link w:val="BodyTextIndentChar"/>
    <w:rsid w:val="006A1D0B"/>
    <w:pPr>
      <w:overflowPunct/>
      <w:autoSpaceDE/>
      <w:spacing w:after="120"/>
      <w:ind w:left="360"/>
    </w:pPr>
    <w:rPr>
      <w:rFonts w:eastAsia="Arial Unicode MS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6A1D0B"/>
    <w:rPr>
      <w:rFonts w:ascii="Times New Roman" w:eastAsia="Arial Unicode MS" w:hAnsi="Times New Roman" w:cs="Times New Roman"/>
      <w:kern w:val="1"/>
      <w:sz w:val="24"/>
      <w:szCs w:val="24"/>
      <w:lang w:eastAsia="ar-SA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8F38E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8F38E6"/>
    <w:rPr>
      <w:rFonts w:ascii="Times New Roman" w:eastAsia="Times New Roman" w:hAnsi="Times New Roman" w:cs="Times New Roman"/>
      <w:kern w:val="1"/>
      <w:sz w:val="16"/>
      <w:szCs w:val="16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CA59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5999"/>
    <w:rPr>
      <w:rFonts w:ascii="Times New Roman" w:eastAsia="Times New Roman" w:hAnsi="Times New Roman" w:cs="Times New Roman"/>
      <w:kern w:val="1"/>
      <w:sz w:val="20"/>
      <w:szCs w:val="20"/>
      <w:lang w:eastAsia="ar-SA"/>
    </w:rPr>
  </w:style>
  <w:style w:type="paragraph" w:styleId="Footer">
    <w:name w:val="footer"/>
    <w:basedOn w:val="Normal"/>
    <w:link w:val="FooterChar"/>
    <w:uiPriority w:val="99"/>
    <w:unhideWhenUsed/>
    <w:rsid w:val="00CA59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5999"/>
    <w:rPr>
      <w:rFonts w:ascii="Times New Roman" w:eastAsia="Times New Roman" w:hAnsi="Times New Roman" w:cs="Times New Roman"/>
      <w:kern w:val="1"/>
      <w:sz w:val="20"/>
      <w:szCs w:val="20"/>
      <w:lang w:eastAsia="ar-SA"/>
    </w:rPr>
  </w:style>
  <w:style w:type="character" w:styleId="Hyperlink">
    <w:name w:val="Hyperlink"/>
    <w:basedOn w:val="DefaultParagraphFont"/>
    <w:uiPriority w:val="99"/>
    <w:unhideWhenUsed/>
    <w:rsid w:val="00D0404E"/>
    <w:rPr>
      <w:color w:val="0000FF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4729A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5348"/>
    <w:pPr>
      <w:widowControl w:val="0"/>
      <w:suppressAutoHyphens/>
      <w:overflowPunct w:val="0"/>
      <w:autoSpaceDE w:val="0"/>
      <w:spacing w:after="0" w:line="240" w:lineRule="auto"/>
    </w:pPr>
    <w:rPr>
      <w:rFonts w:ascii="Times New Roman" w:eastAsia="Times New Roman" w:hAnsi="Times New Roman" w:cs="Times New Roman"/>
      <w:kern w:val="1"/>
      <w:sz w:val="20"/>
      <w:szCs w:val="20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5348"/>
    <w:pPr>
      <w:ind w:left="720"/>
    </w:pPr>
  </w:style>
  <w:style w:type="paragraph" w:styleId="NoSpacing">
    <w:name w:val="No Spacing"/>
    <w:qFormat/>
    <w:rsid w:val="00C45348"/>
    <w:pPr>
      <w:suppressAutoHyphens/>
      <w:spacing w:after="0" w:line="240" w:lineRule="auto"/>
    </w:pPr>
    <w:rPr>
      <w:rFonts w:ascii="Book Antiqua" w:eastAsia="Times New Roman" w:hAnsi="Book Antiqua" w:cs="Book Antiqua"/>
      <w:b/>
      <w:sz w:val="18"/>
      <w:szCs w:val="18"/>
      <w:u w:val="single"/>
      <w:lang w:eastAsia="ar-SA"/>
    </w:rPr>
  </w:style>
  <w:style w:type="paragraph" w:styleId="BodyTextIndent">
    <w:name w:val="Body Text Indent"/>
    <w:basedOn w:val="Normal"/>
    <w:link w:val="BodyTextIndentChar"/>
    <w:rsid w:val="006A1D0B"/>
    <w:pPr>
      <w:overflowPunct/>
      <w:autoSpaceDE/>
      <w:spacing w:after="120"/>
      <w:ind w:left="360"/>
    </w:pPr>
    <w:rPr>
      <w:rFonts w:eastAsia="Arial Unicode MS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6A1D0B"/>
    <w:rPr>
      <w:rFonts w:ascii="Times New Roman" w:eastAsia="Arial Unicode MS" w:hAnsi="Times New Roman" w:cs="Times New Roman"/>
      <w:kern w:val="1"/>
      <w:sz w:val="24"/>
      <w:szCs w:val="24"/>
      <w:lang w:eastAsia="ar-SA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8F38E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8F38E6"/>
    <w:rPr>
      <w:rFonts w:ascii="Times New Roman" w:eastAsia="Times New Roman" w:hAnsi="Times New Roman" w:cs="Times New Roman"/>
      <w:kern w:val="1"/>
      <w:sz w:val="16"/>
      <w:szCs w:val="16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CA59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5999"/>
    <w:rPr>
      <w:rFonts w:ascii="Times New Roman" w:eastAsia="Times New Roman" w:hAnsi="Times New Roman" w:cs="Times New Roman"/>
      <w:kern w:val="1"/>
      <w:sz w:val="20"/>
      <w:szCs w:val="20"/>
      <w:lang w:eastAsia="ar-SA"/>
    </w:rPr>
  </w:style>
  <w:style w:type="paragraph" w:styleId="Footer">
    <w:name w:val="footer"/>
    <w:basedOn w:val="Normal"/>
    <w:link w:val="FooterChar"/>
    <w:uiPriority w:val="99"/>
    <w:unhideWhenUsed/>
    <w:rsid w:val="00CA59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5999"/>
    <w:rPr>
      <w:rFonts w:ascii="Times New Roman" w:eastAsia="Times New Roman" w:hAnsi="Times New Roman" w:cs="Times New Roman"/>
      <w:kern w:val="1"/>
      <w:sz w:val="20"/>
      <w:szCs w:val="20"/>
      <w:lang w:eastAsia="ar-SA"/>
    </w:rPr>
  </w:style>
  <w:style w:type="character" w:styleId="Hyperlink">
    <w:name w:val="Hyperlink"/>
    <w:basedOn w:val="DefaultParagraphFont"/>
    <w:uiPriority w:val="99"/>
    <w:unhideWhenUsed/>
    <w:rsid w:val="00D0404E"/>
    <w:rPr>
      <w:color w:val="0000FF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472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43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1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5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12206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9772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591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20595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23526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8338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148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90289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928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60026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0823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897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628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1902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43302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2722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26682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15457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920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9122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8078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7892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5678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16818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4418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1039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67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2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5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9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0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9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8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4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4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hyperlink" Target="mailto:doveitsme19@gmail.com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CF2CC3-1485-40D7-A327-4E5458C3C5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1822</Words>
  <Characters>10390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12188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Davvi</dc:creator>
  <cp:lastModifiedBy>TECH ERA</cp:lastModifiedBy>
  <cp:revision>2</cp:revision>
  <dcterms:created xsi:type="dcterms:W3CDTF">2019-06-14T22:02:00Z</dcterms:created>
  <dcterms:modified xsi:type="dcterms:W3CDTF">2019-06-14T22:02:00Z</dcterms:modified>
</cp:coreProperties>
</file>