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DE182B" w:rsidR="00FC5E2D" w:rsidP="00FC5E2D" w:rsidRDefault="00CB2B04" w14:paraId="5A2870DD" wp14:textId="77777777">
      <w:pPr>
        <w:pStyle w:val="Title"/>
        <w:rPr>
          <w:rFonts w:ascii="Times New Roman" w:hAnsi="Times New Roman"/>
          <w:spacing w:val="20"/>
          <w:sz w:val="32"/>
          <w:szCs w:val="32"/>
        </w:rPr>
      </w:pPr>
      <w:bookmarkStart w:name="_GoBack" w:id="0"/>
      <w:bookmarkEnd w:id="0"/>
      <w:r>
        <w:rPr>
          <w:rFonts w:ascii="Times New Roman" w:hAnsi="Times New Roman"/>
          <w:spacing w:val="20"/>
          <w:sz w:val="32"/>
          <w:szCs w:val="32"/>
        </w:rPr>
        <w:t xml:space="preserve">ERIC </w:t>
      </w:r>
      <w:r w:rsidR="00FC5E2D">
        <w:rPr>
          <w:rFonts w:ascii="Times New Roman" w:hAnsi="Times New Roman"/>
          <w:spacing w:val="20"/>
          <w:sz w:val="32"/>
          <w:szCs w:val="32"/>
        </w:rPr>
        <w:t>AARON</w:t>
      </w:r>
    </w:p>
    <w:p xmlns:wp14="http://schemas.microsoft.com/office/word/2010/wordml" w:rsidRPr="005777EC" w:rsidR="005777EC" w:rsidP="005777EC" w:rsidRDefault="00960218" w14:paraId="7F433BA8" wp14:textId="77777777">
      <w:pPr>
        <w:pStyle w:val="Title"/>
        <w:rPr>
          <w:rFonts w:ascii="Times New Roman" w:hAnsi="Times New Roman"/>
          <w:spacing w:val="0"/>
          <w:sz w:val="22"/>
          <w:szCs w:val="22"/>
        </w:rPr>
      </w:pPr>
      <w:r>
        <w:rPr>
          <w:rFonts w:ascii="Times New Roman" w:hAnsi="Times New Roman"/>
          <w:spacing w:val="0"/>
          <w:sz w:val="22"/>
          <w:szCs w:val="22"/>
        </w:rPr>
        <w:t>(408) 637 – 9335</w:t>
      </w:r>
    </w:p>
    <w:p xmlns:wp14="http://schemas.microsoft.com/office/word/2010/wordml" w:rsidRPr="000C1DBE" w:rsidR="000C1DBE" w:rsidP="000C1DBE" w:rsidRDefault="000C1DBE" w14:paraId="1A3D8795" wp14:textId="77777777">
      <w:pPr>
        <w:pStyle w:val="Subtitle"/>
        <w:jc w:val="center"/>
        <w:rPr>
          <w:rFonts w:ascii="Times New Roman" w:hAnsi="Times New Roman" w:cs="Times New Roman"/>
          <w:b/>
          <w:i w:val="0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>San Jose, CA</w:t>
      </w:r>
    </w:p>
    <w:p xmlns:wp14="http://schemas.microsoft.com/office/word/2010/wordml" w:rsidRPr="00167491" w:rsidR="004A68DE" w:rsidP="00167491" w:rsidRDefault="000D632E" w14:paraId="0A98D8F8" wp14:textId="77777777">
      <w:pPr>
        <w:pStyle w:val="Title"/>
        <w:tabs>
          <w:tab w:val="right" w:pos="9360"/>
        </w:tabs>
      </w:pPr>
      <w:hyperlink w:history="1" r:id="rId6">
        <w:r w:rsidRPr="00EE7BC7" w:rsidR="004A68DE">
          <w:rPr>
            <w:rStyle w:val="Hyperlink"/>
            <w:rFonts w:ascii="Times New Roman" w:hAnsi="Times New Roman"/>
            <w:spacing w:val="0"/>
            <w:sz w:val="22"/>
            <w:szCs w:val="22"/>
          </w:rPr>
          <w:t>eric_aaron@live.com</w:t>
        </w:r>
      </w:hyperlink>
    </w:p>
    <w:p xmlns:wp14="http://schemas.microsoft.com/office/word/2010/wordml" w:rsidRPr="00476FCE" w:rsidR="00FC5E2D" w:rsidP="00FC5E2D" w:rsidRDefault="00FC5E2D" w14:paraId="5982305B" wp14:textId="77777777">
      <w:pPr>
        <w:pStyle w:val="Title"/>
        <w:jc w:val="left"/>
        <w:rPr>
          <w:rFonts w:ascii="Times New Roman" w:hAnsi="Times New Roman"/>
          <w:b w:val="0"/>
          <w:bCs w:val="0"/>
          <w:spacing w:val="0"/>
          <w:sz w:val="24"/>
        </w:rPr>
      </w:pPr>
    </w:p>
    <w:p xmlns:wp14="http://schemas.microsoft.com/office/word/2010/wordml" w:rsidRPr="00476FCE" w:rsidR="00FC5E2D" w:rsidP="00FC5E2D" w:rsidRDefault="00FC5E2D" w14:paraId="0796FEB7" wp14:textId="77777777">
      <w:pPr>
        <w:pStyle w:val="Title"/>
        <w:pBdr>
          <w:top w:val="double" w:color="000000" w:sz="16" w:space="1"/>
        </w:pBdr>
        <w:jc w:val="left"/>
        <w:rPr>
          <w:rFonts w:ascii="Times New Roman" w:hAnsi="Times New Roman"/>
          <w:b w:val="0"/>
          <w:bCs w:val="0"/>
          <w:spacing w:val="0"/>
          <w:sz w:val="24"/>
        </w:rPr>
      </w:pPr>
    </w:p>
    <w:p xmlns:wp14="http://schemas.microsoft.com/office/word/2010/wordml" w:rsidRPr="00120F1B" w:rsidR="00FC5E2D" w:rsidP="0E43ECF5" w:rsidRDefault="000F5099" w14:paraId="708B4245" wp14:noSpellErr="1" wp14:textId="573414CE">
      <w:pPr>
        <w:pStyle w:val="Title"/>
        <w:pBdr>
          <w:top w:val="double" w:color="000000" w:sz="16" w:space="1"/>
        </w:pBdr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</w:pPr>
      <w:r w:rsidRPr="0E43ECF5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>Accomplished p</w:t>
      </w:r>
      <w:r w:rsidRPr="0E43ECF5" w:rsidR="00FC5E2D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>rof</w:t>
      </w:r>
      <w:r w:rsidRPr="0E43ECF5" w:rsidR="00167491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essional interested in working </w:t>
      </w:r>
      <w:r w:rsidRPr="0E43ECF5" w:rsidR="00167491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full</w:t>
      </w:r>
      <w:r w:rsidRPr="0E43ECF5" w:rsidR="00167491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 </w:t>
      </w:r>
      <w:r w:rsidRPr="0E43ECF5" w:rsidR="00167491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time</w:t>
      </w:r>
      <w:r w:rsidRPr="0E43ECF5" w:rsidR="00960218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 </w:t>
      </w:r>
      <w:r w:rsidRPr="0E43ECF5" w:rsidR="00704661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positions in the Information Technology</w:t>
      </w:r>
      <w:r w:rsidRPr="0E43ECF5" w:rsidR="007F7F2E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 industry </w:t>
      </w:r>
      <w:r w:rsidRPr="0E43ECF5" w:rsidR="0094358B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>– 10</w:t>
      </w:r>
      <w:r w:rsidRPr="0E43ECF5" w:rsidR="00FC5E2D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 years of technical training and experience in computer and LAN, WAN, Internet technologies (voice and data)</w:t>
      </w:r>
      <w:r w:rsidRPr="0E43ECF5" w:rsidR="00704661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>, VSAT equipment,</w:t>
      </w:r>
      <w:r w:rsidRPr="0E43ECF5" w:rsidR="00FC5E2D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 </w:t>
      </w:r>
      <w:r w:rsidRPr="0E43ECF5" w:rsidR="007D28D6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with </w:t>
      </w:r>
      <w:r w:rsidRPr="0E43ECF5" w:rsidR="00704661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exceptional </w:t>
      </w:r>
      <w:r w:rsidRPr="0E43ECF5" w:rsidR="00FC5E2D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>customer service</w:t>
      </w:r>
      <w:r w:rsidRPr="0E43ECF5" w:rsidR="007D28D6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 and communication skills</w:t>
      </w:r>
      <w:r w:rsidRPr="0E43ECF5" w:rsidR="00725327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. </w:t>
      </w:r>
      <w:proofErr w:type="gramStart"/>
      <w:r w:rsidRPr="0E43ECF5" w:rsidR="006862A8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Currently </w:t>
      </w:r>
      <w:r w:rsidRPr="0E43ECF5" w:rsidR="00960218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>based</w:t>
      </w:r>
      <w:r w:rsidRPr="0E43ECF5" w:rsidR="000D45B2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 xml:space="preserve"> in </w:t>
      </w:r>
      <w:r w:rsidRPr="0E43ECF5" w:rsidR="00960218">
        <w:rPr>
          <w:rFonts w:ascii="Times New Roman" w:hAnsi="Times New Roman" w:eastAsia="Times New Roman" w:cs="Times New Roman"/>
          <w:i w:val="1"/>
          <w:iCs w:val="1"/>
          <w:spacing w:val="0"/>
          <w:sz w:val="22"/>
          <w:szCs w:val="22"/>
        </w:rPr>
        <w:t>San Jose CA.</w:t>
      </w:r>
      <w:proofErr w:type="gramEnd"/>
    </w:p>
    <w:p xmlns:wp14="http://schemas.microsoft.com/office/word/2010/wordml" w:rsidRPr="00476FCE" w:rsidR="00132286" w:rsidP="42E69089" w:rsidRDefault="00132286" w14:paraId="15941786" wp14:noSpellErr="1" wp14:textId="3A51596B">
      <w:pPr>
        <w:pStyle w:val="BodyText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xmlns:wp14="http://schemas.microsoft.com/office/word/2010/wordml" w:rsidRPr="00DE182B" w:rsidR="00132286" w:rsidP="00132286" w:rsidRDefault="00132286" w14:paraId="168CC69F" wp14:textId="77777777">
      <w:pPr>
        <w:pStyle w:val="Heading5"/>
        <w:shd w:val="clear" w:color="auto" w:fill="E0E0E0"/>
        <w:tabs>
          <w:tab w:val="left" w:pos="0"/>
        </w:tabs>
        <w:rPr>
          <w:rFonts w:ascii="Times New Roman" w:hAnsi="Times New Roman"/>
          <w:spacing w:val="30"/>
          <w:szCs w:val="28"/>
          <w:u w:val="single"/>
        </w:rPr>
      </w:pPr>
      <w:r>
        <w:rPr>
          <w:rFonts w:ascii="Times New Roman" w:hAnsi="Times New Roman"/>
          <w:spacing w:val="30"/>
          <w:szCs w:val="28"/>
          <w:u w:val="single"/>
        </w:rPr>
        <w:t>WORK EXPERIENCE</w:t>
      </w:r>
    </w:p>
    <w:p xmlns:wp14="http://schemas.microsoft.com/office/word/2010/wordml" w:rsidR="00132286" w:rsidP="00132286" w:rsidRDefault="00132286" w14:paraId="06B02B97" wp14:textId="77777777"/>
    <w:p xmlns:wp14="http://schemas.microsoft.com/office/word/2010/wordml" w:rsidR="00EF79F4" w:rsidP="49C7BA38" w:rsidRDefault="007F7F2E" w14:paraId="44FADA3E" wp14:noSpellErr="1" wp14:textId="7E0B3293">
      <w:pPr>
        <w:tabs>
          <w:tab w:val="right" w:pos="9360"/>
        </w:tabs>
        <w:rPr>
          <w:sz w:val="22"/>
          <w:szCs w:val="22"/>
        </w:rPr>
      </w:pPr>
      <w:r w:rsidRPr="49C7BA38">
        <w:rPr>
          <w:b w:val="1"/>
          <w:bCs w:val="1"/>
          <w:sz w:val="22"/>
          <w:szCs w:val="22"/>
        </w:rPr>
        <w:t xml:space="preserve">UPLIFT FAMILY SERVICES (Formerly </w:t>
      </w:r>
      <w:r w:rsidRPr="49C7BA38" w:rsidR="00EF79F4">
        <w:rPr>
          <w:b w:val="1"/>
          <w:bCs w:val="1"/>
          <w:sz w:val="22"/>
          <w:szCs w:val="22"/>
        </w:rPr>
        <w:t>EMQ FAMILIESFIRST</w:t>
      </w:r>
      <w:r w:rsidRPr="49C7BA38">
        <w:rPr>
          <w:b w:val="1"/>
          <w:bCs w:val="1"/>
          <w:sz w:val="22"/>
          <w:szCs w:val="22"/>
        </w:rPr>
        <w:t>)</w:t>
      </w:r>
      <w:r w:rsidR="00EF79F4">
        <w:rPr>
          <w:sz w:val="22"/>
          <w:szCs w:val="22"/>
        </w:rPr>
        <w:tab/>
      </w:r>
      <w:r w:rsidR="00EF79F4">
        <w:rPr>
          <w:sz w:val="22"/>
          <w:szCs w:val="22"/>
        </w:rPr>
        <w:t xml:space="preserve">             Mar 2015 – </w:t>
      </w:r>
      <w:r w:rsidR="00EF79F4">
        <w:rPr>
          <w:sz w:val="22"/>
          <w:szCs w:val="22"/>
        </w:rPr>
        <w:t xml:space="preserve">Dec</w:t>
      </w:r>
      <w:r w:rsidR="00EF79F4">
        <w:rPr>
          <w:sz w:val="22"/>
          <w:szCs w:val="22"/>
        </w:rPr>
        <w:t xml:space="preserve"> 2016</w:t>
      </w:r>
    </w:p>
    <w:p xmlns:wp14="http://schemas.microsoft.com/office/word/2010/wordml" w:rsidR="00EF79F4" w:rsidP="00EF79F4" w:rsidRDefault="00EF79F4" w14:paraId="362A75AE" wp14:textId="77777777">
      <w:pPr>
        <w:tabs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>Campbell, California</w:t>
      </w:r>
    </w:p>
    <w:p xmlns:wp14="http://schemas.microsoft.com/office/word/2010/wordml" w:rsidR="00EF79F4" w:rsidP="00EF79F4" w:rsidRDefault="00EF79F4" w14:paraId="1D2B4E84" wp14:textId="77777777">
      <w:pPr>
        <w:tabs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 xml:space="preserve">(408) </w:t>
      </w:r>
      <w:r w:rsidR="001C0017">
        <w:rPr>
          <w:sz w:val="22"/>
          <w:szCs w:val="22"/>
        </w:rPr>
        <w:t>379 - 3790</w:t>
      </w:r>
    </w:p>
    <w:p xmlns:wp14="http://schemas.microsoft.com/office/word/2010/wordml" w:rsidR="00EF79F4" w:rsidP="00EF79F4" w:rsidRDefault="00EF79F4" w14:paraId="084589F5" wp14:textId="77777777">
      <w:pPr>
        <w:tabs>
          <w:tab w:val="right" w:pos="9360"/>
        </w:tabs>
        <w:rPr>
          <w:sz w:val="22"/>
          <w:szCs w:val="22"/>
        </w:rPr>
      </w:pPr>
    </w:p>
    <w:p xmlns:wp14="http://schemas.microsoft.com/office/word/2010/wordml" w:rsidR="00EF79F4" w:rsidP="00EF79F4" w:rsidRDefault="006010B8" w14:paraId="0F9EF086" wp14:textId="77777777">
      <w:pPr>
        <w:tabs>
          <w:tab w:val="right" w:pos="9360"/>
        </w:tabs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Senior </w:t>
      </w:r>
      <w:r w:rsidR="001C0017">
        <w:rPr>
          <w:b/>
          <w:i/>
          <w:sz w:val="22"/>
          <w:szCs w:val="22"/>
        </w:rPr>
        <w:t>PC Technician II</w:t>
      </w:r>
    </w:p>
    <w:p xmlns:wp14="http://schemas.microsoft.com/office/word/2010/wordml" w:rsidR="00EF79F4" w:rsidP="00EF79F4" w:rsidRDefault="00EF79F4" w14:paraId="1F72A1B0" wp14:textId="77777777">
      <w:pPr>
        <w:tabs>
          <w:tab w:val="right" w:pos="9360"/>
        </w:tabs>
        <w:rPr>
          <w:b/>
          <w:i/>
          <w:sz w:val="22"/>
          <w:szCs w:val="22"/>
        </w:rPr>
      </w:pPr>
    </w:p>
    <w:p xmlns:wp14="http://schemas.microsoft.com/office/word/2010/wordml" w:rsidR="00EF79F4" w:rsidP="00EF79F4" w:rsidRDefault="001C0017" w14:paraId="1B5E3DF9" wp14:textId="77777777">
      <w:pPr>
        <w:pStyle w:val="ListParagraph"/>
        <w:numPr>
          <w:ilvl w:val="0"/>
          <w:numId w:val="15"/>
        </w:numPr>
        <w:tabs>
          <w:tab w:val="right" w:pos="9360"/>
        </w:tabs>
        <w:suppressAutoHyphens w:val="0"/>
        <w:rPr>
          <w:sz w:val="22"/>
          <w:szCs w:val="22"/>
        </w:rPr>
      </w:pPr>
      <w:r>
        <w:rPr>
          <w:sz w:val="22"/>
          <w:szCs w:val="22"/>
        </w:rPr>
        <w:t>Provides internal Information Technology support by troubleshooting and resolving software and hardware issues at an advanced level.</w:t>
      </w:r>
    </w:p>
    <w:p xmlns:wp14="http://schemas.microsoft.com/office/word/2010/wordml" w:rsidR="00EF79F4" w:rsidP="00EF79F4" w:rsidRDefault="00EF79F4" w14:paraId="50693773" wp14:textId="77777777">
      <w:pPr>
        <w:tabs>
          <w:tab w:val="right" w:pos="9360"/>
        </w:tabs>
        <w:suppressAutoHyphens w:val="0"/>
        <w:rPr>
          <w:sz w:val="22"/>
          <w:szCs w:val="22"/>
        </w:rPr>
      </w:pPr>
    </w:p>
    <w:p xmlns:wp14="http://schemas.microsoft.com/office/word/2010/wordml" w:rsidRPr="001C0017" w:rsidR="00EF79F4" w:rsidP="00EF79F4" w:rsidRDefault="001C0017" w14:paraId="3B2C22D2" wp14:textId="77777777">
      <w:pPr>
        <w:pStyle w:val="ListParagraph"/>
        <w:numPr>
          <w:ilvl w:val="0"/>
          <w:numId w:val="15"/>
        </w:numPr>
        <w:tabs>
          <w:tab w:val="right" w:pos="9360"/>
        </w:tabs>
        <w:rPr>
          <w:b/>
          <w:sz w:val="22"/>
          <w:szCs w:val="22"/>
        </w:rPr>
      </w:pPr>
      <w:r>
        <w:rPr>
          <w:sz w:val="22"/>
          <w:szCs w:val="22"/>
        </w:rPr>
        <w:t>Initiates, takes leadership, and coordinates with other IT Departments to resolve problems as necessary.</w:t>
      </w:r>
    </w:p>
    <w:p xmlns:wp14="http://schemas.microsoft.com/office/word/2010/wordml" w:rsidRPr="001C0017" w:rsidR="001C0017" w:rsidP="001C0017" w:rsidRDefault="001C0017" w14:paraId="671704C5" wp14:textId="77777777">
      <w:pPr>
        <w:pStyle w:val="ListParagraph"/>
        <w:rPr>
          <w:b/>
          <w:sz w:val="22"/>
          <w:szCs w:val="22"/>
        </w:rPr>
      </w:pPr>
    </w:p>
    <w:p xmlns:wp14="http://schemas.microsoft.com/office/word/2010/wordml" w:rsidRPr="001C0017" w:rsidR="001C0017" w:rsidP="42E69089" w:rsidRDefault="001C0017" w14:paraId="14CC2E92" wp14:textId="77777777">
      <w:pPr>
        <w:pStyle w:val="ListParagraph"/>
        <w:numPr>
          <w:ilvl w:val="0"/>
          <w:numId w:val="15"/>
        </w:numPr>
        <w:tabs>
          <w:tab w:val="right" w:pos="9360"/>
        </w:tabs>
        <w:rPr>
          <w:b w:val="1"/>
          <w:bCs w:val="1"/>
          <w:sz w:val="22"/>
          <w:szCs w:val="22"/>
        </w:rPr>
      </w:pPr>
      <w:r w:rsidRPr="42E69089" w:rsidR="42E69089">
        <w:rPr>
          <w:sz w:val="22"/>
          <w:szCs w:val="22"/>
        </w:rPr>
        <w:t>Performs installation, upgrade, and configuration of IT systems at an advanced level.</w:t>
      </w:r>
    </w:p>
    <w:p w:rsidR="42E69089" w:rsidP="42E69089" w:rsidRDefault="42E69089" w14:noSpellErr="1" w14:paraId="174D4843" w14:textId="462CBAB8">
      <w:pPr>
        <w:pStyle w:val="Normal"/>
        <w:rPr>
          <w:sz w:val="22"/>
          <w:szCs w:val="22"/>
        </w:rPr>
      </w:pPr>
    </w:p>
    <w:p w:rsidR="42E69089" w:rsidP="45BEC347" w:rsidRDefault="42E69089" w14:paraId="2755184A" w14:noSpellErr="1" w14:textId="31B3CC86">
      <w:pPr>
        <w:pStyle w:val="ListParagraph"/>
        <w:numPr>
          <w:ilvl w:val="0"/>
          <w:numId w:val="1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5BEC347" w:rsidR="45BEC347">
        <w:rPr>
          <w:sz w:val="22"/>
          <w:szCs w:val="22"/>
        </w:rPr>
        <w:t>Deployment of</w:t>
      </w:r>
      <w:r w:rsidRPr="45BEC347" w:rsidR="45BEC347">
        <w:rPr>
          <w:sz w:val="22"/>
          <w:szCs w:val="22"/>
        </w:rPr>
        <w:t xml:space="preserve"> </w:t>
      </w:r>
      <w:r w:rsidRPr="45BEC347" w:rsidR="45BEC347">
        <w:rPr>
          <w:sz w:val="22"/>
          <w:szCs w:val="22"/>
        </w:rPr>
        <w:t>PC and laptops to</w:t>
      </w:r>
      <w:r w:rsidRPr="45BEC347" w:rsidR="45BEC347">
        <w:rPr>
          <w:sz w:val="22"/>
          <w:szCs w:val="22"/>
        </w:rPr>
        <w:t xml:space="preserve"> new employees </w:t>
      </w:r>
      <w:r w:rsidRPr="45BEC347" w:rsidR="45BEC347">
        <w:rPr>
          <w:sz w:val="22"/>
          <w:szCs w:val="22"/>
        </w:rPr>
        <w:t>via SCCM globally.</w:t>
      </w:r>
    </w:p>
    <w:p xmlns:wp14="http://schemas.microsoft.com/office/word/2010/wordml" w:rsidRPr="001C0017" w:rsidR="001C0017" w:rsidP="001C0017" w:rsidRDefault="001C0017" w14:paraId="3A4FE974" wp14:textId="77777777">
      <w:pPr>
        <w:pStyle w:val="ListParagraph"/>
        <w:rPr>
          <w:b/>
          <w:sz w:val="22"/>
          <w:szCs w:val="22"/>
        </w:rPr>
      </w:pPr>
    </w:p>
    <w:p xmlns:wp14="http://schemas.microsoft.com/office/word/2010/wordml" w:rsidRPr="001C0017" w:rsidR="001C0017" w:rsidP="00EF79F4" w:rsidRDefault="001C0017" w14:paraId="62CA516B" wp14:textId="77777777">
      <w:pPr>
        <w:pStyle w:val="ListParagraph"/>
        <w:numPr>
          <w:ilvl w:val="0"/>
          <w:numId w:val="15"/>
        </w:numPr>
        <w:tabs>
          <w:tab w:val="right" w:pos="9360"/>
        </w:tabs>
        <w:rPr>
          <w:b/>
          <w:sz w:val="22"/>
          <w:szCs w:val="22"/>
        </w:rPr>
      </w:pPr>
      <w:r>
        <w:rPr>
          <w:sz w:val="22"/>
          <w:szCs w:val="22"/>
        </w:rPr>
        <w:t xml:space="preserve">Provides a methodical approach to planning and guiding IT projects from start to finish. To include integration, quality, and procurement. </w:t>
      </w:r>
    </w:p>
    <w:p xmlns:wp14="http://schemas.microsoft.com/office/word/2010/wordml" w:rsidRPr="001C0017" w:rsidR="001C0017" w:rsidP="001C0017" w:rsidRDefault="001C0017" w14:paraId="53D30AA0" wp14:textId="77777777">
      <w:pPr>
        <w:pStyle w:val="ListParagraph"/>
        <w:rPr>
          <w:b/>
          <w:sz w:val="22"/>
          <w:szCs w:val="22"/>
        </w:rPr>
      </w:pPr>
    </w:p>
    <w:p xmlns:wp14="http://schemas.microsoft.com/office/word/2010/wordml" w:rsidRPr="00EF79F4" w:rsidR="001C0017" w:rsidP="00EF79F4" w:rsidRDefault="001C0017" w14:paraId="01E1BCC7" wp14:textId="77777777">
      <w:pPr>
        <w:pStyle w:val="ListParagraph"/>
        <w:numPr>
          <w:ilvl w:val="0"/>
          <w:numId w:val="15"/>
        </w:numPr>
        <w:tabs>
          <w:tab w:val="right" w:pos="9360"/>
        </w:tabs>
        <w:rPr>
          <w:b/>
          <w:sz w:val="22"/>
          <w:szCs w:val="22"/>
        </w:rPr>
      </w:pPr>
      <w:r>
        <w:rPr>
          <w:sz w:val="22"/>
          <w:szCs w:val="22"/>
        </w:rPr>
        <w:t>Produced knowledgeable and analytical documentation for various IT systems to ensure positive end user training and experience.</w:t>
      </w:r>
    </w:p>
    <w:p xmlns:wp14="http://schemas.microsoft.com/office/word/2010/wordml" w:rsidR="00EF79F4" w:rsidP="00167491" w:rsidRDefault="00EF79F4" w14:paraId="27788952" wp14:textId="77777777">
      <w:pPr>
        <w:tabs>
          <w:tab w:val="right" w:pos="9360"/>
        </w:tabs>
        <w:rPr>
          <w:b/>
          <w:sz w:val="22"/>
          <w:szCs w:val="22"/>
        </w:rPr>
      </w:pPr>
    </w:p>
    <w:p xmlns:wp14="http://schemas.microsoft.com/office/word/2010/wordml" w:rsidR="00EF79F4" w:rsidP="00167491" w:rsidRDefault="00EF79F4" w14:paraId="5CDE6131" wp14:textId="77777777">
      <w:pPr>
        <w:tabs>
          <w:tab w:val="right" w:pos="9360"/>
        </w:tabs>
        <w:rPr>
          <w:b/>
          <w:sz w:val="22"/>
          <w:szCs w:val="22"/>
        </w:rPr>
      </w:pPr>
    </w:p>
    <w:p xmlns:wp14="http://schemas.microsoft.com/office/word/2010/wordml" w:rsidR="00EF79F4" w:rsidP="00167491" w:rsidRDefault="00EF79F4" w14:paraId="05D6BFB2" wp14:textId="77777777">
      <w:pPr>
        <w:tabs>
          <w:tab w:val="right" w:pos="9360"/>
        </w:tabs>
        <w:rPr>
          <w:b/>
          <w:sz w:val="22"/>
          <w:szCs w:val="22"/>
        </w:rPr>
      </w:pPr>
    </w:p>
    <w:p xmlns:wp14="http://schemas.microsoft.com/office/word/2010/wordml" w:rsidR="00167491" w:rsidP="00167491" w:rsidRDefault="00167491" w14:paraId="1AB94C0E" wp14:textId="77777777">
      <w:pPr>
        <w:tabs>
          <w:tab w:val="right" w:pos="9360"/>
        </w:tabs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JAZZ PHARMACEUTICALS / INSIGHT GLOBAL LLC.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     Dec 2014 – </w:t>
      </w:r>
      <w:r w:rsidR="00EF79F4">
        <w:rPr>
          <w:sz w:val="22"/>
          <w:szCs w:val="22"/>
        </w:rPr>
        <w:t>Mar 2015</w:t>
      </w:r>
    </w:p>
    <w:p xmlns:wp14="http://schemas.microsoft.com/office/word/2010/wordml" w:rsidR="00167491" w:rsidP="00167491" w:rsidRDefault="00167491" w14:paraId="606C941E" wp14:textId="77777777">
      <w:pPr>
        <w:tabs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>Palo Alto, California</w:t>
      </w:r>
    </w:p>
    <w:p xmlns:wp14="http://schemas.microsoft.com/office/word/2010/wordml" w:rsidR="0079749C" w:rsidP="0079749C" w:rsidRDefault="0079749C" w14:paraId="0CE9D1A8" wp14:textId="77777777">
      <w:pPr>
        <w:tabs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>(408) 441 - 8300</w:t>
      </w:r>
    </w:p>
    <w:p xmlns:wp14="http://schemas.microsoft.com/office/word/2010/wordml" w:rsidR="00167491" w:rsidP="00167491" w:rsidRDefault="00167491" w14:paraId="2BFB32AC" wp14:textId="77777777">
      <w:pPr>
        <w:tabs>
          <w:tab w:val="right" w:pos="9360"/>
        </w:tabs>
        <w:rPr>
          <w:sz w:val="22"/>
          <w:szCs w:val="22"/>
        </w:rPr>
      </w:pPr>
    </w:p>
    <w:p xmlns:wp14="http://schemas.microsoft.com/office/word/2010/wordml" w:rsidR="00167491" w:rsidP="00167491" w:rsidRDefault="00167491" w14:paraId="3A6D742C" wp14:textId="77777777">
      <w:pPr>
        <w:tabs>
          <w:tab w:val="right" w:pos="9360"/>
        </w:tabs>
        <w:rPr>
          <w:b/>
          <w:i/>
          <w:sz w:val="22"/>
          <w:szCs w:val="22"/>
        </w:rPr>
      </w:pPr>
      <w:proofErr w:type="gramStart"/>
      <w:r>
        <w:rPr>
          <w:b/>
          <w:i/>
          <w:sz w:val="22"/>
          <w:szCs w:val="22"/>
        </w:rPr>
        <w:t>IT</w:t>
      </w:r>
      <w:proofErr w:type="gramEnd"/>
      <w:r>
        <w:rPr>
          <w:b/>
          <w:i/>
          <w:sz w:val="22"/>
          <w:szCs w:val="22"/>
        </w:rPr>
        <w:t xml:space="preserve"> Help Desk</w:t>
      </w:r>
      <w:r w:rsidR="00356F6D">
        <w:rPr>
          <w:b/>
          <w:i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/</w:t>
      </w:r>
      <w:r w:rsidR="00356F6D">
        <w:rPr>
          <w:b/>
          <w:i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Desktop Support</w:t>
      </w:r>
    </w:p>
    <w:p xmlns:wp14="http://schemas.microsoft.com/office/word/2010/wordml" w:rsidR="00167491" w:rsidP="00167491" w:rsidRDefault="00167491" w14:paraId="15F6E5B1" wp14:textId="77777777">
      <w:pPr>
        <w:tabs>
          <w:tab w:val="right" w:pos="9360"/>
        </w:tabs>
        <w:rPr>
          <w:b/>
          <w:i/>
          <w:sz w:val="22"/>
          <w:szCs w:val="22"/>
        </w:rPr>
      </w:pPr>
    </w:p>
    <w:p xmlns:wp14="http://schemas.microsoft.com/office/word/2010/wordml" w:rsidR="00167491" w:rsidP="00167491" w:rsidRDefault="00167491" w14:paraId="7D103404" wp14:textId="77777777">
      <w:pPr>
        <w:pStyle w:val="ListParagraph"/>
        <w:numPr>
          <w:ilvl w:val="0"/>
          <w:numId w:val="15"/>
        </w:numPr>
        <w:tabs>
          <w:tab w:val="right" w:pos="9360"/>
        </w:tabs>
        <w:suppressAutoHyphens w:val="0"/>
        <w:rPr>
          <w:sz w:val="22"/>
          <w:szCs w:val="22"/>
        </w:rPr>
      </w:pPr>
      <w:r>
        <w:rPr>
          <w:sz w:val="22"/>
          <w:szCs w:val="22"/>
        </w:rPr>
        <w:t>M</w:t>
      </w:r>
      <w:r w:rsidRPr="003446B3">
        <w:rPr>
          <w:sz w:val="22"/>
          <w:szCs w:val="22"/>
        </w:rPr>
        <w:t>anage the deployment, monitoring, maintenance, development, upgrade</w:t>
      </w:r>
      <w:r>
        <w:rPr>
          <w:sz w:val="22"/>
          <w:szCs w:val="22"/>
        </w:rPr>
        <w:t xml:space="preserve">, and support of all IT systems, </w:t>
      </w:r>
      <w:r w:rsidRPr="003446B3">
        <w:rPr>
          <w:sz w:val="22"/>
          <w:szCs w:val="22"/>
        </w:rPr>
        <w:t>including servers, PCs, operating systems, hardware, software, netwo</w:t>
      </w:r>
      <w:r>
        <w:rPr>
          <w:sz w:val="22"/>
          <w:szCs w:val="22"/>
        </w:rPr>
        <w:t>rking equipment and peripherals.</w:t>
      </w:r>
      <w:r w:rsidR="00C87B00">
        <w:rPr>
          <w:sz w:val="22"/>
          <w:szCs w:val="22"/>
        </w:rPr>
        <w:t xml:space="preserve"> Document, manage, and track</w:t>
      </w:r>
      <w:r w:rsidRPr="00F8718A" w:rsidR="00C87B00">
        <w:rPr>
          <w:sz w:val="22"/>
          <w:szCs w:val="22"/>
        </w:rPr>
        <w:t xml:space="preserve"> all </w:t>
      </w:r>
      <w:r w:rsidR="00C87B00">
        <w:rPr>
          <w:sz w:val="22"/>
          <w:szCs w:val="22"/>
        </w:rPr>
        <w:t>IT</w:t>
      </w:r>
      <w:r w:rsidRPr="00F8718A" w:rsidR="00C87B00">
        <w:rPr>
          <w:sz w:val="22"/>
          <w:szCs w:val="22"/>
        </w:rPr>
        <w:t xml:space="preserve"> devices</w:t>
      </w:r>
      <w:r w:rsidR="00C87B00">
        <w:rPr>
          <w:sz w:val="22"/>
          <w:szCs w:val="22"/>
        </w:rPr>
        <w:t>/assets.</w:t>
      </w:r>
    </w:p>
    <w:p xmlns:wp14="http://schemas.microsoft.com/office/word/2010/wordml" w:rsidR="00167491" w:rsidP="00167491" w:rsidRDefault="00167491" w14:paraId="2ED9991F" wp14:textId="77777777">
      <w:pPr>
        <w:tabs>
          <w:tab w:val="right" w:pos="9360"/>
        </w:tabs>
        <w:suppressAutoHyphens w:val="0"/>
        <w:rPr>
          <w:sz w:val="22"/>
          <w:szCs w:val="22"/>
        </w:rPr>
      </w:pPr>
    </w:p>
    <w:p xmlns:wp14="http://schemas.microsoft.com/office/word/2010/wordml" w:rsidR="00931C9E" w:rsidP="00C87B00" w:rsidRDefault="00ED1DB9" w14:paraId="643695EA" wp14:textId="77777777">
      <w:pPr>
        <w:pStyle w:val="ListParagraph"/>
        <w:numPr>
          <w:ilvl w:val="0"/>
          <w:numId w:val="15"/>
        </w:numPr>
        <w:tabs>
          <w:tab w:val="right" w:pos="9360"/>
        </w:tabs>
        <w:suppressAutoHyphens w:val="0"/>
        <w:rPr>
          <w:sz w:val="22"/>
          <w:szCs w:val="22"/>
        </w:rPr>
      </w:pPr>
      <w:r w:rsidRPr="00C87B00">
        <w:rPr>
          <w:sz w:val="22"/>
          <w:szCs w:val="22"/>
        </w:rPr>
        <w:t>Assist with the overall transition to newly established IT procedures, policies</w:t>
      </w:r>
      <w:r w:rsidR="00C87B00">
        <w:rPr>
          <w:sz w:val="22"/>
          <w:szCs w:val="22"/>
        </w:rPr>
        <w:t xml:space="preserve">. </w:t>
      </w:r>
      <w:r w:rsidRPr="00C87B00" w:rsidR="00931C9E">
        <w:rPr>
          <w:sz w:val="22"/>
          <w:szCs w:val="22"/>
        </w:rPr>
        <w:t>Complete 100% migration of all service requests from former ticketing system (</w:t>
      </w:r>
      <w:proofErr w:type="spellStart"/>
      <w:r w:rsidRPr="00C87B00" w:rsidR="00931C9E">
        <w:rPr>
          <w:sz w:val="22"/>
          <w:szCs w:val="22"/>
        </w:rPr>
        <w:t>ServiceNow</w:t>
      </w:r>
      <w:proofErr w:type="spellEnd"/>
      <w:r w:rsidRPr="00C87B00" w:rsidR="00931C9E">
        <w:rPr>
          <w:sz w:val="22"/>
          <w:szCs w:val="22"/>
        </w:rPr>
        <w:t>) to newly established system (</w:t>
      </w:r>
      <w:proofErr w:type="spellStart"/>
      <w:r w:rsidRPr="00C87B00" w:rsidR="00931C9E">
        <w:rPr>
          <w:sz w:val="22"/>
          <w:szCs w:val="22"/>
        </w:rPr>
        <w:t>SalesForce</w:t>
      </w:r>
      <w:proofErr w:type="spellEnd"/>
      <w:r w:rsidRPr="00C87B00" w:rsidR="00931C9E">
        <w:rPr>
          <w:sz w:val="22"/>
          <w:szCs w:val="22"/>
        </w:rPr>
        <w:t>).</w:t>
      </w:r>
    </w:p>
    <w:p xmlns:wp14="http://schemas.microsoft.com/office/word/2010/wordml" w:rsidRPr="00EA179A" w:rsidR="00EA179A" w:rsidP="00EA179A" w:rsidRDefault="00EA179A" w14:paraId="50023027" wp14:textId="77777777">
      <w:pPr>
        <w:pStyle w:val="ListParagraph"/>
        <w:rPr>
          <w:sz w:val="22"/>
          <w:szCs w:val="22"/>
        </w:rPr>
      </w:pPr>
    </w:p>
    <w:p xmlns:wp14="http://schemas.microsoft.com/office/word/2010/wordml" w:rsidR="00EA179A" w:rsidP="00EA179A" w:rsidRDefault="00EA179A" w14:paraId="082261D4" wp14:textId="77777777">
      <w:pPr>
        <w:tabs>
          <w:tab w:val="right" w:pos="9360"/>
        </w:tabs>
        <w:suppressAutoHyphens w:val="0"/>
        <w:rPr>
          <w:sz w:val="22"/>
          <w:szCs w:val="22"/>
        </w:rPr>
      </w:pPr>
    </w:p>
    <w:p xmlns:wp14="http://schemas.microsoft.com/office/word/2010/wordml" w:rsidR="00EA179A" w:rsidP="00EA179A" w:rsidRDefault="00EA179A" w14:paraId="0751BEDE" wp14:textId="77777777">
      <w:pPr>
        <w:tabs>
          <w:tab w:val="right" w:pos="9360"/>
        </w:tabs>
        <w:suppressAutoHyphens w:val="0"/>
        <w:rPr>
          <w:sz w:val="22"/>
          <w:szCs w:val="22"/>
        </w:rPr>
      </w:pPr>
    </w:p>
    <w:p xmlns:wp14="http://schemas.microsoft.com/office/word/2010/wordml" w:rsidRPr="00EA179A" w:rsidR="00EA179A" w:rsidP="00EA179A" w:rsidRDefault="00EA179A" w14:paraId="7F06DE22" wp14:textId="77777777">
      <w:pPr>
        <w:tabs>
          <w:tab w:val="right" w:pos="9360"/>
        </w:tabs>
        <w:suppressAutoHyphens w:val="0"/>
        <w:rPr>
          <w:sz w:val="22"/>
          <w:szCs w:val="22"/>
        </w:rPr>
      </w:pPr>
    </w:p>
    <w:p w:rsidR="45BEC347" w:rsidP="45BEC347" w:rsidRDefault="45BEC347" w14:noSpellErr="1" w14:paraId="1BC59026" w14:textId="168D776C">
      <w:pPr>
        <w:pStyle w:val="Normal"/>
        <w:rPr>
          <w:sz w:val="22"/>
          <w:szCs w:val="22"/>
        </w:rPr>
      </w:pPr>
    </w:p>
    <w:p w:rsidR="45BEC347" w:rsidP="45BEC347" w:rsidRDefault="45BEC347" w14:noSpellErr="1" w14:paraId="0FE296E9" w14:textId="61501237">
      <w:pPr>
        <w:pStyle w:val="Normal"/>
        <w:rPr>
          <w:sz w:val="22"/>
          <w:szCs w:val="22"/>
        </w:rPr>
      </w:pPr>
    </w:p>
    <w:p w:rsidR="45BEC347" w:rsidP="45BEC347" w:rsidRDefault="45BEC347" w14:noSpellErr="1" w14:paraId="780F702D" w14:textId="6905E899">
      <w:pPr>
        <w:pStyle w:val="Normal"/>
        <w:rPr>
          <w:sz w:val="22"/>
          <w:szCs w:val="22"/>
        </w:rPr>
      </w:pPr>
    </w:p>
    <w:p w:rsidR="45BEC347" w:rsidP="45BEC347" w:rsidRDefault="45BEC347" w14:noSpellErr="1" w14:paraId="76D4A587" w14:textId="3B0F4785">
      <w:pPr>
        <w:pStyle w:val="Normal"/>
        <w:rPr>
          <w:sz w:val="22"/>
          <w:szCs w:val="22"/>
        </w:rPr>
      </w:pPr>
    </w:p>
    <w:p xmlns:wp14="http://schemas.microsoft.com/office/word/2010/wordml" w:rsidR="00167491" w:rsidP="00D54337" w:rsidRDefault="00167491" w14:paraId="1A616E21" wp14:textId="77777777">
      <w:pPr>
        <w:tabs>
          <w:tab w:val="right" w:pos="9360"/>
        </w:tabs>
        <w:rPr>
          <w:b/>
          <w:sz w:val="22"/>
          <w:szCs w:val="22"/>
        </w:rPr>
      </w:pPr>
    </w:p>
    <w:p xmlns:wp14="http://schemas.microsoft.com/office/word/2010/wordml" w:rsidR="00D54337" w:rsidP="00D54337" w:rsidRDefault="00D54337" w14:paraId="61919202" wp14:textId="77777777">
      <w:pPr>
        <w:tabs>
          <w:tab w:val="right" w:pos="9360"/>
        </w:tabs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lastRenderedPageBreak/>
        <w:t>APPLE INC. / INSIGHT GLOBAL LLC.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     Oct 2014 – </w:t>
      </w:r>
      <w:r w:rsidR="00781088">
        <w:rPr>
          <w:sz w:val="22"/>
          <w:szCs w:val="22"/>
        </w:rPr>
        <w:t>Dec 2014</w:t>
      </w:r>
    </w:p>
    <w:p xmlns:wp14="http://schemas.microsoft.com/office/word/2010/wordml" w:rsidR="00D54337" w:rsidP="00D54337" w:rsidRDefault="00D54337" w14:paraId="391B0BAC" wp14:textId="77777777">
      <w:pPr>
        <w:tabs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>San Jose, California</w:t>
      </w:r>
    </w:p>
    <w:p xmlns:wp14="http://schemas.microsoft.com/office/word/2010/wordml" w:rsidR="0079749C" w:rsidP="00D54337" w:rsidRDefault="0079749C" w14:paraId="1953D9DF" wp14:textId="77777777">
      <w:pPr>
        <w:tabs>
          <w:tab w:val="right" w:pos="9360"/>
        </w:tabs>
        <w:rPr>
          <w:sz w:val="22"/>
          <w:szCs w:val="22"/>
        </w:rPr>
      </w:pPr>
    </w:p>
    <w:p xmlns:wp14="http://schemas.microsoft.com/office/word/2010/wordml" w:rsidR="00D54337" w:rsidP="00D54337" w:rsidRDefault="00D54337" w14:paraId="1D20AA7D" wp14:textId="77777777">
      <w:pPr>
        <w:tabs>
          <w:tab w:val="right" w:pos="9360"/>
        </w:tabs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Data Center Auditor</w:t>
      </w:r>
    </w:p>
    <w:p xmlns:wp14="http://schemas.microsoft.com/office/word/2010/wordml" w:rsidR="00D54337" w:rsidP="00D54337" w:rsidRDefault="00D54337" w14:paraId="2EE2A0D1" wp14:textId="77777777">
      <w:pPr>
        <w:tabs>
          <w:tab w:val="right" w:pos="9360"/>
        </w:tabs>
        <w:rPr>
          <w:b/>
          <w:i/>
          <w:sz w:val="22"/>
          <w:szCs w:val="22"/>
        </w:rPr>
      </w:pPr>
    </w:p>
    <w:p xmlns:wp14="http://schemas.microsoft.com/office/word/2010/wordml" w:rsidR="00D54337" w:rsidP="00D54337" w:rsidRDefault="00D54337" w14:paraId="2DFB2014" wp14:textId="77777777">
      <w:pPr>
        <w:pStyle w:val="ListParagraph"/>
        <w:numPr>
          <w:ilvl w:val="0"/>
          <w:numId w:val="15"/>
        </w:numPr>
        <w:tabs>
          <w:tab w:val="right" w:pos="9360"/>
        </w:tabs>
        <w:suppressAutoHyphens w:val="0"/>
        <w:rPr>
          <w:sz w:val="22"/>
          <w:szCs w:val="22"/>
        </w:rPr>
      </w:pPr>
      <w:r>
        <w:rPr>
          <w:sz w:val="22"/>
          <w:szCs w:val="22"/>
        </w:rPr>
        <w:t>Assist in post-occupancy data center evaluations, optimization and improvements of data center environments.</w:t>
      </w:r>
    </w:p>
    <w:p xmlns:wp14="http://schemas.microsoft.com/office/word/2010/wordml" w:rsidR="00D54337" w:rsidP="00D54337" w:rsidRDefault="00D54337" w14:paraId="7EC50F58" wp14:textId="77777777">
      <w:pPr>
        <w:pStyle w:val="ListParagraph"/>
        <w:tabs>
          <w:tab w:val="right" w:pos="9360"/>
        </w:tabs>
        <w:suppressAutoHyphens w:val="0"/>
        <w:rPr>
          <w:sz w:val="22"/>
          <w:szCs w:val="22"/>
        </w:rPr>
      </w:pPr>
    </w:p>
    <w:p xmlns:wp14="http://schemas.microsoft.com/office/word/2010/wordml" w:rsidRPr="003446B3" w:rsidR="00D54337" w:rsidP="00D54337" w:rsidRDefault="00D54337" w14:paraId="701AB2F9" wp14:textId="77777777">
      <w:pPr>
        <w:pStyle w:val="ListParagraph"/>
        <w:numPr>
          <w:ilvl w:val="0"/>
          <w:numId w:val="15"/>
        </w:numPr>
        <w:tabs>
          <w:tab w:val="right" w:pos="9360"/>
        </w:tabs>
        <w:suppressAutoHyphens w:val="0"/>
        <w:rPr>
          <w:sz w:val="22"/>
          <w:szCs w:val="22"/>
        </w:rPr>
      </w:pPr>
      <w:r>
        <w:rPr>
          <w:sz w:val="22"/>
          <w:szCs w:val="22"/>
        </w:rPr>
        <w:t xml:space="preserve">Install manage, monitor, and track the newly installed RFID tracking system for over 50,000 information system devices.  </w:t>
      </w:r>
    </w:p>
    <w:p xmlns:wp14="http://schemas.microsoft.com/office/word/2010/wordml" w:rsidR="00D54337" w:rsidP="003446B3" w:rsidRDefault="00D54337" w14:paraId="343CD950" wp14:textId="77777777">
      <w:pPr>
        <w:tabs>
          <w:tab w:val="right" w:pos="9360"/>
        </w:tabs>
        <w:rPr>
          <w:b/>
          <w:sz w:val="22"/>
          <w:szCs w:val="22"/>
        </w:rPr>
      </w:pPr>
    </w:p>
    <w:p xmlns:wp14="http://schemas.microsoft.com/office/word/2010/wordml" w:rsidR="00131DD3" w:rsidP="003446B3" w:rsidRDefault="00131DD3" w14:paraId="753856C0" wp14:textId="77777777">
      <w:pPr>
        <w:tabs>
          <w:tab w:val="right" w:pos="9360"/>
        </w:tabs>
        <w:rPr>
          <w:b/>
          <w:sz w:val="22"/>
          <w:szCs w:val="22"/>
        </w:rPr>
      </w:pPr>
    </w:p>
    <w:p xmlns:wp14="http://schemas.microsoft.com/office/word/2010/wordml" w:rsidR="003446B3" w:rsidP="003446B3" w:rsidRDefault="003446B3" w14:paraId="75245F9C" wp14:textId="77777777">
      <w:pPr>
        <w:tabs>
          <w:tab w:val="right" w:pos="9360"/>
        </w:tabs>
        <w:rPr>
          <w:sz w:val="22"/>
          <w:szCs w:val="22"/>
        </w:rPr>
      </w:pPr>
      <w:r>
        <w:rPr>
          <w:b/>
          <w:sz w:val="22"/>
          <w:szCs w:val="22"/>
        </w:rPr>
        <w:t>FINISAR CORPORATION</w:t>
      </w:r>
      <w:r>
        <w:rPr>
          <w:sz w:val="22"/>
          <w:szCs w:val="22"/>
        </w:rPr>
        <w:tab/>
      </w:r>
      <w:r w:rsidR="00D02B9E">
        <w:rPr>
          <w:sz w:val="22"/>
          <w:szCs w:val="22"/>
        </w:rPr>
        <w:t xml:space="preserve">             Oct 2013 – August 2014</w:t>
      </w:r>
    </w:p>
    <w:p xmlns:wp14="http://schemas.microsoft.com/office/word/2010/wordml" w:rsidR="003446B3" w:rsidP="003446B3" w:rsidRDefault="003446B3" w14:paraId="73116C17" wp14:textId="77777777">
      <w:pPr>
        <w:tabs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>Sunnyvale, California</w:t>
      </w:r>
    </w:p>
    <w:p xmlns:wp14="http://schemas.microsoft.com/office/word/2010/wordml" w:rsidR="003446B3" w:rsidP="003446B3" w:rsidRDefault="003446B3" w14:paraId="6A770D16" wp14:textId="77777777">
      <w:pPr>
        <w:tabs>
          <w:tab w:val="right" w:pos="9360"/>
        </w:tabs>
        <w:rPr>
          <w:sz w:val="22"/>
          <w:szCs w:val="22"/>
        </w:rPr>
      </w:pPr>
    </w:p>
    <w:p xmlns:wp14="http://schemas.microsoft.com/office/word/2010/wordml" w:rsidR="003446B3" w:rsidP="003446B3" w:rsidRDefault="003446B3" w14:paraId="5FED9E20" wp14:textId="77777777">
      <w:pPr>
        <w:tabs>
          <w:tab w:val="right" w:pos="9360"/>
        </w:tabs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IT Help Desk</w:t>
      </w:r>
      <w:r w:rsidR="00FB20BA">
        <w:rPr>
          <w:b/>
          <w:i/>
          <w:sz w:val="22"/>
          <w:szCs w:val="22"/>
        </w:rPr>
        <w:t>/Desktop Support</w:t>
      </w:r>
      <w:r>
        <w:rPr>
          <w:b/>
          <w:i/>
          <w:sz w:val="22"/>
          <w:szCs w:val="22"/>
        </w:rPr>
        <w:t xml:space="preserve"> Specialist</w:t>
      </w:r>
    </w:p>
    <w:p xmlns:wp14="http://schemas.microsoft.com/office/word/2010/wordml" w:rsidR="003446B3" w:rsidP="003446B3" w:rsidRDefault="003446B3" w14:paraId="27CE878C" wp14:textId="77777777">
      <w:pPr>
        <w:tabs>
          <w:tab w:val="right" w:pos="9360"/>
        </w:tabs>
        <w:rPr>
          <w:b/>
          <w:i/>
          <w:sz w:val="22"/>
          <w:szCs w:val="22"/>
        </w:rPr>
      </w:pPr>
    </w:p>
    <w:p xmlns:wp14="http://schemas.microsoft.com/office/word/2010/wordml" w:rsidR="003446B3" w:rsidP="003446B3" w:rsidRDefault="003446B3" w14:paraId="05AF25BB" wp14:textId="77777777">
      <w:pPr>
        <w:pStyle w:val="ListParagraph"/>
        <w:numPr>
          <w:ilvl w:val="0"/>
          <w:numId w:val="15"/>
        </w:numPr>
        <w:tabs>
          <w:tab w:val="right" w:pos="9360"/>
        </w:tabs>
        <w:suppressAutoHyphens w:val="0"/>
        <w:rPr>
          <w:sz w:val="22"/>
          <w:szCs w:val="22"/>
        </w:rPr>
      </w:pPr>
      <w:r>
        <w:rPr>
          <w:sz w:val="22"/>
          <w:szCs w:val="22"/>
        </w:rPr>
        <w:t>M</w:t>
      </w:r>
      <w:r w:rsidRPr="003446B3">
        <w:rPr>
          <w:sz w:val="22"/>
          <w:szCs w:val="22"/>
        </w:rPr>
        <w:t>anage the deployment, monitoring, maintenance, development, upgrade</w:t>
      </w:r>
      <w:r w:rsidR="00AA4D3A">
        <w:rPr>
          <w:sz w:val="22"/>
          <w:szCs w:val="22"/>
        </w:rPr>
        <w:t xml:space="preserve">, and support of all IT systems, </w:t>
      </w:r>
      <w:r w:rsidRPr="003446B3">
        <w:rPr>
          <w:sz w:val="22"/>
          <w:szCs w:val="22"/>
        </w:rPr>
        <w:t>including servers, PCs, operating systems, hardware, software, netwo</w:t>
      </w:r>
      <w:r w:rsidR="00C76481">
        <w:rPr>
          <w:sz w:val="22"/>
          <w:szCs w:val="22"/>
        </w:rPr>
        <w:t xml:space="preserve">rking equipment and peripherals to over 800 users locally between two facilities. </w:t>
      </w:r>
    </w:p>
    <w:p xmlns:wp14="http://schemas.microsoft.com/office/word/2010/wordml" w:rsidR="008B7245" w:rsidP="008B7245" w:rsidRDefault="008B7245" w14:paraId="05B541F0" wp14:textId="77777777">
      <w:pPr>
        <w:pStyle w:val="ListParagraph"/>
        <w:tabs>
          <w:tab w:val="right" w:pos="9360"/>
        </w:tabs>
        <w:suppressAutoHyphens w:val="0"/>
        <w:rPr>
          <w:sz w:val="22"/>
          <w:szCs w:val="22"/>
        </w:rPr>
      </w:pPr>
    </w:p>
    <w:p xmlns:wp14="http://schemas.microsoft.com/office/word/2010/wordml" w:rsidR="00131DD3" w:rsidP="00131DD3" w:rsidRDefault="00C76481" w14:paraId="4912B8F3" wp14:textId="77777777">
      <w:pPr>
        <w:pStyle w:val="ListParagraph"/>
        <w:numPr>
          <w:ilvl w:val="0"/>
          <w:numId w:val="15"/>
        </w:numPr>
        <w:tabs>
          <w:tab w:val="right" w:pos="9360"/>
        </w:tabs>
        <w:suppressAutoHyphens w:val="0"/>
        <w:rPr>
          <w:sz w:val="22"/>
          <w:szCs w:val="22"/>
        </w:rPr>
      </w:pPr>
      <w:r>
        <w:rPr>
          <w:sz w:val="22"/>
          <w:szCs w:val="22"/>
        </w:rPr>
        <w:t>Provide 24</w:t>
      </w:r>
      <w:r w:rsidR="00FF4A6C">
        <w:rPr>
          <w:sz w:val="22"/>
          <w:szCs w:val="22"/>
        </w:rPr>
        <w:t>/7 IT support remotely to over 3</w:t>
      </w:r>
      <w:r w:rsidR="004C758F">
        <w:rPr>
          <w:sz w:val="22"/>
          <w:szCs w:val="22"/>
        </w:rPr>
        <w:t>000 users worldwide</w:t>
      </w:r>
      <w:r w:rsidR="00FF4A6C">
        <w:rPr>
          <w:sz w:val="22"/>
          <w:szCs w:val="22"/>
        </w:rPr>
        <w:t xml:space="preserve"> in over 10 different countries</w:t>
      </w:r>
      <w:r w:rsidR="004C758F">
        <w:rPr>
          <w:sz w:val="22"/>
          <w:szCs w:val="22"/>
        </w:rPr>
        <w:t>.</w:t>
      </w:r>
    </w:p>
    <w:p xmlns:wp14="http://schemas.microsoft.com/office/word/2010/wordml" w:rsidRPr="00131DD3" w:rsidR="00131DD3" w:rsidP="00131DD3" w:rsidRDefault="00131DD3" w14:paraId="45CD1AFB" wp14:textId="77777777">
      <w:pPr>
        <w:pStyle w:val="ListParagraph"/>
        <w:rPr>
          <w:sz w:val="22"/>
          <w:szCs w:val="22"/>
        </w:rPr>
      </w:pPr>
    </w:p>
    <w:p xmlns:wp14="http://schemas.microsoft.com/office/word/2010/wordml" w:rsidR="00131DD3" w:rsidP="00131DD3" w:rsidRDefault="00FF4A6C" w14:paraId="14497516" wp14:textId="77777777">
      <w:pPr>
        <w:pStyle w:val="ListParagraph"/>
        <w:numPr>
          <w:ilvl w:val="0"/>
          <w:numId w:val="15"/>
        </w:numPr>
        <w:tabs>
          <w:tab w:val="right" w:pos="9360"/>
        </w:tabs>
        <w:suppressAutoHyphens w:val="0"/>
        <w:rPr>
          <w:sz w:val="22"/>
          <w:szCs w:val="22"/>
        </w:rPr>
      </w:pPr>
      <w:r>
        <w:rPr>
          <w:sz w:val="22"/>
          <w:szCs w:val="22"/>
        </w:rPr>
        <w:t>Document, manage, and track</w:t>
      </w:r>
      <w:r w:rsidRPr="00F8718A" w:rsidR="00131DD3">
        <w:rPr>
          <w:sz w:val="22"/>
          <w:szCs w:val="22"/>
        </w:rPr>
        <w:t xml:space="preserve"> all </w:t>
      </w:r>
      <w:r w:rsidR="00131DD3">
        <w:rPr>
          <w:sz w:val="22"/>
          <w:szCs w:val="22"/>
        </w:rPr>
        <w:t>IT</w:t>
      </w:r>
      <w:r w:rsidRPr="00F8718A" w:rsidR="00131DD3">
        <w:rPr>
          <w:sz w:val="22"/>
          <w:szCs w:val="22"/>
        </w:rPr>
        <w:t xml:space="preserve"> devices</w:t>
      </w:r>
      <w:r w:rsidR="00131DD3">
        <w:rPr>
          <w:sz w:val="22"/>
          <w:szCs w:val="22"/>
        </w:rPr>
        <w:t>/assets</w:t>
      </w:r>
      <w:r w:rsidRPr="00F8718A" w:rsidR="00131DD3">
        <w:rPr>
          <w:sz w:val="22"/>
          <w:szCs w:val="22"/>
        </w:rPr>
        <w:t xml:space="preserve"> </w:t>
      </w:r>
      <w:r w:rsidR="00131DD3">
        <w:rPr>
          <w:sz w:val="22"/>
          <w:szCs w:val="22"/>
        </w:rPr>
        <w:t>accurately with an economical and environmentally safe paperless system.</w:t>
      </w:r>
    </w:p>
    <w:p xmlns:wp14="http://schemas.microsoft.com/office/word/2010/wordml" w:rsidRPr="00FF4A6C" w:rsidR="00FF4A6C" w:rsidP="00FF4A6C" w:rsidRDefault="00FF4A6C" w14:paraId="7ADACB77" wp14:textId="77777777">
      <w:pPr>
        <w:pStyle w:val="ListParagraph"/>
        <w:rPr>
          <w:sz w:val="22"/>
          <w:szCs w:val="22"/>
        </w:rPr>
      </w:pPr>
    </w:p>
    <w:p xmlns:wp14="http://schemas.microsoft.com/office/word/2010/wordml" w:rsidRPr="00FF4A6C" w:rsidR="003446B3" w:rsidP="00324658" w:rsidRDefault="00FF4A6C" w14:paraId="36203280" wp14:textId="77777777">
      <w:pPr>
        <w:pStyle w:val="ListParagraph"/>
        <w:numPr>
          <w:ilvl w:val="0"/>
          <w:numId w:val="15"/>
        </w:numPr>
        <w:tabs>
          <w:tab w:val="right" w:pos="9360"/>
        </w:tabs>
        <w:suppressAutoHyphens w:val="0"/>
        <w:rPr>
          <w:sz w:val="22"/>
          <w:szCs w:val="22"/>
        </w:rPr>
      </w:pPr>
      <w:r w:rsidRPr="00FF4A6C">
        <w:rPr>
          <w:sz w:val="22"/>
          <w:szCs w:val="22"/>
        </w:rPr>
        <w:t>Monitor</w:t>
      </w:r>
      <w:r>
        <w:rPr>
          <w:sz w:val="22"/>
          <w:szCs w:val="22"/>
        </w:rPr>
        <w:t>, manage, and assign service requests in the company wide Service Desk queue, processing and assigning tickets to their local sites or completing remotely.</w:t>
      </w:r>
      <w:r w:rsidRPr="00FF4A6C">
        <w:rPr>
          <w:sz w:val="22"/>
          <w:szCs w:val="22"/>
        </w:rPr>
        <w:t xml:space="preserve"> </w:t>
      </w:r>
    </w:p>
    <w:p xmlns:wp14="http://schemas.microsoft.com/office/word/2010/wordml" w:rsidR="00131DD3" w:rsidP="00167491" w:rsidRDefault="00131DD3" w14:paraId="79C659EE" wp14:textId="77777777">
      <w:pPr>
        <w:tabs>
          <w:tab w:val="left" w:pos="2535"/>
        </w:tabs>
        <w:rPr>
          <w:b/>
          <w:sz w:val="22"/>
          <w:szCs w:val="22"/>
        </w:rPr>
      </w:pPr>
    </w:p>
    <w:p xmlns:wp14="http://schemas.microsoft.com/office/word/2010/wordml" w:rsidR="00167491" w:rsidP="00324658" w:rsidRDefault="00167491" w14:paraId="18FFA792" wp14:textId="77777777">
      <w:pPr>
        <w:tabs>
          <w:tab w:val="right" w:pos="9360"/>
        </w:tabs>
        <w:rPr>
          <w:b/>
          <w:sz w:val="22"/>
          <w:szCs w:val="22"/>
        </w:rPr>
      </w:pPr>
    </w:p>
    <w:p xmlns:wp14="http://schemas.microsoft.com/office/word/2010/wordml" w:rsidR="00324658" w:rsidP="00324658" w:rsidRDefault="00324658" w14:paraId="7BBD0181" wp14:textId="77777777">
      <w:pPr>
        <w:tabs>
          <w:tab w:val="right" w:pos="9360"/>
        </w:tabs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PROACTIVE COMMUNICATIONS INC.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</w:rPr>
        <w:t xml:space="preserve">             July 2011 </w:t>
      </w:r>
      <w:r w:rsidR="0098525C">
        <w:rPr>
          <w:sz w:val="22"/>
          <w:szCs w:val="22"/>
        </w:rPr>
        <w:t>–December 2012</w:t>
      </w:r>
    </w:p>
    <w:p xmlns:wp14="http://schemas.microsoft.com/office/word/2010/wordml" w:rsidR="00324658" w:rsidP="00324658" w:rsidRDefault="00704661" w14:paraId="073468D3" wp14:textId="77777777">
      <w:pPr>
        <w:tabs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>FOB, Dwyer Afghanistan</w:t>
      </w:r>
    </w:p>
    <w:p xmlns:wp14="http://schemas.microsoft.com/office/word/2010/wordml" w:rsidRPr="00645746" w:rsidR="0079749C" w:rsidP="00324658" w:rsidRDefault="0079749C" w14:paraId="0B3555F0" wp14:textId="77777777">
      <w:pPr>
        <w:tabs>
          <w:tab w:val="right" w:pos="9360"/>
        </w:tabs>
        <w:rPr>
          <w:sz w:val="22"/>
          <w:szCs w:val="22"/>
        </w:rPr>
      </w:pPr>
    </w:p>
    <w:p xmlns:wp14="http://schemas.microsoft.com/office/word/2010/wordml" w:rsidR="00D75761" w:rsidP="00324658" w:rsidRDefault="00324658" w14:paraId="60C55766" wp14:textId="77777777">
      <w:pPr>
        <w:tabs>
          <w:tab w:val="right" w:pos="9360"/>
        </w:tabs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VSAT Engineer / </w:t>
      </w:r>
      <w:r w:rsidR="00DA6232">
        <w:rPr>
          <w:b/>
          <w:i/>
          <w:sz w:val="22"/>
          <w:szCs w:val="22"/>
        </w:rPr>
        <w:t>Field Desktop Support Representative</w:t>
      </w:r>
      <w:r w:rsidR="00692025">
        <w:rPr>
          <w:b/>
          <w:i/>
          <w:sz w:val="22"/>
          <w:szCs w:val="22"/>
        </w:rPr>
        <w:t xml:space="preserve"> / Night Shift Supervisor</w:t>
      </w:r>
    </w:p>
    <w:p xmlns:wp14="http://schemas.microsoft.com/office/word/2010/wordml" w:rsidR="00324658" w:rsidP="00324658" w:rsidRDefault="00D75761" w14:paraId="3B3C0BC5" wp14:textId="77777777">
      <w:pPr>
        <w:tabs>
          <w:tab w:val="right" w:pos="9360"/>
        </w:tabs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Security Clearance: Secret ANACI</w:t>
      </w:r>
    </w:p>
    <w:p xmlns:wp14="http://schemas.microsoft.com/office/word/2010/wordml" w:rsidR="00D75761" w:rsidP="00324658" w:rsidRDefault="00D75761" w14:paraId="4B5C0DD1" wp14:textId="77777777">
      <w:pPr>
        <w:tabs>
          <w:tab w:val="right" w:pos="9360"/>
        </w:tabs>
        <w:rPr>
          <w:b/>
          <w:i/>
          <w:sz w:val="22"/>
          <w:szCs w:val="22"/>
        </w:rPr>
      </w:pPr>
    </w:p>
    <w:p xmlns:wp14="http://schemas.microsoft.com/office/word/2010/wordml" w:rsidRPr="00F8718A" w:rsidR="00F8718A" w:rsidP="00F8718A" w:rsidRDefault="00F8718A" w14:paraId="4846D59F" wp14:textId="77777777">
      <w:pPr>
        <w:pStyle w:val="ListParagraph"/>
        <w:numPr>
          <w:ilvl w:val="0"/>
          <w:numId w:val="15"/>
        </w:numPr>
        <w:suppressAutoHyphens w:val="0"/>
        <w:rPr>
          <w:b/>
          <w:sz w:val="22"/>
          <w:szCs w:val="22"/>
        </w:rPr>
      </w:pPr>
      <w:r w:rsidRPr="00F8718A">
        <w:rPr>
          <w:sz w:val="22"/>
          <w:szCs w:val="22"/>
        </w:rPr>
        <w:t xml:space="preserve">Work </w:t>
      </w:r>
      <w:r>
        <w:rPr>
          <w:sz w:val="22"/>
          <w:szCs w:val="22"/>
        </w:rPr>
        <w:t>alongside a</w:t>
      </w:r>
      <w:r w:rsidRPr="00F8718A">
        <w:rPr>
          <w:sz w:val="22"/>
          <w:szCs w:val="22"/>
        </w:rPr>
        <w:t xml:space="preserve"> team </w:t>
      </w:r>
      <w:r w:rsidR="001B7C5C">
        <w:rPr>
          <w:sz w:val="22"/>
          <w:szCs w:val="22"/>
        </w:rPr>
        <w:t xml:space="preserve">of </w:t>
      </w:r>
      <w:r w:rsidRPr="00F8718A">
        <w:rPr>
          <w:sz w:val="22"/>
          <w:szCs w:val="22"/>
        </w:rPr>
        <w:t xml:space="preserve">Field Engineers in support of the military’s Logistics Capability (LOGCAP IV) mission, providing mission critical </w:t>
      </w:r>
      <w:r w:rsidRPr="006862A8">
        <w:rPr>
          <w:b/>
          <w:sz w:val="22"/>
          <w:szCs w:val="22"/>
        </w:rPr>
        <w:t>satellite communications</w:t>
      </w:r>
      <w:r w:rsidRPr="00F8718A">
        <w:rPr>
          <w:sz w:val="22"/>
          <w:szCs w:val="22"/>
        </w:rPr>
        <w:t xml:space="preserve">, </w:t>
      </w:r>
      <w:r w:rsidRPr="006862A8">
        <w:rPr>
          <w:b/>
          <w:sz w:val="22"/>
          <w:szCs w:val="22"/>
        </w:rPr>
        <w:t>network</w:t>
      </w:r>
      <w:r w:rsidR="00D07724">
        <w:rPr>
          <w:b/>
          <w:sz w:val="22"/>
          <w:szCs w:val="22"/>
        </w:rPr>
        <w:t xml:space="preserve"> administration/engineering, </w:t>
      </w:r>
      <w:r w:rsidRPr="00F8718A">
        <w:rPr>
          <w:sz w:val="22"/>
          <w:szCs w:val="22"/>
        </w:rPr>
        <w:t xml:space="preserve"> and </w:t>
      </w:r>
      <w:r w:rsidRPr="001B7C5C">
        <w:rPr>
          <w:b/>
          <w:sz w:val="22"/>
          <w:szCs w:val="22"/>
        </w:rPr>
        <w:t>IT</w:t>
      </w:r>
      <w:r w:rsidR="00DA6232">
        <w:rPr>
          <w:b/>
          <w:sz w:val="22"/>
          <w:szCs w:val="22"/>
        </w:rPr>
        <w:t xml:space="preserve"> </w:t>
      </w:r>
      <w:r w:rsidRPr="006862A8">
        <w:rPr>
          <w:b/>
          <w:sz w:val="22"/>
          <w:szCs w:val="22"/>
        </w:rPr>
        <w:t>help desk</w:t>
      </w:r>
      <w:r w:rsidR="00D07724">
        <w:rPr>
          <w:b/>
          <w:sz w:val="22"/>
          <w:szCs w:val="22"/>
        </w:rPr>
        <w:t xml:space="preserve"> / desktop</w:t>
      </w:r>
      <w:r w:rsidRPr="006862A8">
        <w:rPr>
          <w:b/>
          <w:sz w:val="22"/>
          <w:szCs w:val="22"/>
        </w:rPr>
        <w:t xml:space="preserve"> support </w:t>
      </w:r>
      <w:r w:rsidRPr="006862A8">
        <w:rPr>
          <w:sz w:val="22"/>
          <w:szCs w:val="22"/>
        </w:rPr>
        <w:t>at</w:t>
      </w:r>
      <w:r w:rsidR="00D07724">
        <w:rPr>
          <w:sz w:val="22"/>
          <w:szCs w:val="22"/>
        </w:rPr>
        <w:t xml:space="preserve"> </w:t>
      </w:r>
      <w:r w:rsidRPr="00F8718A">
        <w:rPr>
          <w:sz w:val="22"/>
          <w:szCs w:val="22"/>
        </w:rPr>
        <w:t>the third largest base in Southern Afghanistan</w:t>
      </w:r>
      <w:r w:rsidR="00A1072D">
        <w:rPr>
          <w:sz w:val="22"/>
          <w:szCs w:val="22"/>
        </w:rPr>
        <w:t xml:space="preserve"> in support of over 1500 users</w:t>
      </w:r>
      <w:r w:rsidRPr="00F8718A">
        <w:rPr>
          <w:sz w:val="22"/>
          <w:szCs w:val="22"/>
        </w:rPr>
        <w:t>.</w:t>
      </w:r>
    </w:p>
    <w:p xmlns:wp14="http://schemas.microsoft.com/office/word/2010/wordml" w:rsidRPr="00F8718A" w:rsidR="00F8718A" w:rsidP="00F8718A" w:rsidRDefault="00F8718A" w14:paraId="33DA63F4" wp14:textId="77777777">
      <w:pPr>
        <w:suppressAutoHyphens w:val="0"/>
        <w:rPr>
          <w:b/>
          <w:sz w:val="22"/>
          <w:szCs w:val="22"/>
        </w:rPr>
      </w:pPr>
    </w:p>
    <w:p xmlns:wp14="http://schemas.microsoft.com/office/word/2010/wordml" w:rsidRPr="00F8718A" w:rsidR="00F8718A" w:rsidP="00F8718A" w:rsidRDefault="00F8718A" w14:paraId="681026A2" wp14:textId="77777777">
      <w:pPr>
        <w:pStyle w:val="ListParagraph"/>
        <w:numPr>
          <w:ilvl w:val="0"/>
          <w:numId w:val="15"/>
        </w:numPr>
        <w:suppressAutoHyphens w:val="0"/>
        <w:rPr>
          <w:b/>
          <w:sz w:val="22"/>
          <w:szCs w:val="22"/>
        </w:rPr>
      </w:pPr>
      <w:r w:rsidRPr="00F8718A">
        <w:rPr>
          <w:sz w:val="22"/>
          <w:szCs w:val="22"/>
        </w:rPr>
        <w:t xml:space="preserve">Deliver account management and daily/weekly status reports to DynCorp Intl. on network availability and network improvement progress. </w:t>
      </w:r>
    </w:p>
    <w:p xmlns:wp14="http://schemas.microsoft.com/office/word/2010/wordml" w:rsidRPr="00F8718A" w:rsidR="00F8718A" w:rsidP="00F8718A" w:rsidRDefault="00F8718A" w14:paraId="7A6AC070" wp14:textId="77777777">
      <w:pPr>
        <w:pStyle w:val="ListParagraph"/>
        <w:suppressAutoHyphens w:val="0"/>
        <w:rPr>
          <w:b/>
          <w:sz w:val="22"/>
          <w:szCs w:val="22"/>
        </w:rPr>
      </w:pPr>
    </w:p>
    <w:p xmlns:wp14="http://schemas.microsoft.com/office/word/2010/wordml" w:rsidRPr="00F8718A" w:rsidR="00F8718A" w:rsidP="00F8718A" w:rsidRDefault="00F8718A" w14:paraId="58BE5771" wp14:textId="77777777">
      <w:pPr>
        <w:pStyle w:val="ListParagraph"/>
        <w:numPr>
          <w:ilvl w:val="0"/>
          <w:numId w:val="15"/>
        </w:numPr>
        <w:suppressAutoHyphens w:val="0"/>
        <w:rPr>
          <w:b/>
          <w:sz w:val="22"/>
          <w:szCs w:val="22"/>
        </w:rPr>
      </w:pPr>
      <w:r w:rsidRPr="00F8718A">
        <w:rPr>
          <w:sz w:val="22"/>
          <w:szCs w:val="22"/>
        </w:rPr>
        <w:t>Interact on as-needed basis with Defense Contract Management Agency personnel to facilitate flawless IT support.</w:t>
      </w:r>
    </w:p>
    <w:p xmlns:wp14="http://schemas.microsoft.com/office/word/2010/wordml" w:rsidRPr="00F8718A" w:rsidR="00F8718A" w:rsidP="00F8718A" w:rsidRDefault="00F8718A" w14:paraId="29AF45BF" wp14:textId="77777777">
      <w:pPr>
        <w:pStyle w:val="ListParagraph"/>
        <w:suppressAutoHyphens w:val="0"/>
        <w:rPr>
          <w:b/>
          <w:sz w:val="22"/>
          <w:szCs w:val="22"/>
        </w:rPr>
      </w:pPr>
    </w:p>
    <w:p xmlns:wp14="http://schemas.microsoft.com/office/word/2010/wordml" w:rsidRPr="00F8718A" w:rsidR="00F8718A" w:rsidP="00F8718A" w:rsidRDefault="00F8718A" w14:paraId="3A7F30C1" wp14:textId="77777777">
      <w:pPr>
        <w:pStyle w:val="ListParagraph"/>
        <w:numPr>
          <w:ilvl w:val="0"/>
          <w:numId w:val="15"/>
        </w:numPr>
        <w:suppressAutoHyphens w:val="0"/>
        <w:rPr>
          <w:b/>
          <w:sz w:val="22"/>
          <w:szCs w:val="22"/>
        </w:rPr>
      </w:pPr>
      <w:r w:rsidRPr="00F8718A">
        <w:rPr>
          <w:sz w:val="22"/>
          <w:szCs w:val="22"/>
        </w:rPr>
        <w:t xml:space="preserve">Thoroughly re-designed failing wireless </w:t>
      </w:r>
      <w:r w:rsidR="00F2723D">
        <w:rPr>
          <w:sz w:val="22"/>
          <w:szCs w:val="22"/>
        </w:rPr>
        <w:t>network</w:t>
      </w:r>
      <w:r w:rsidRPr="00F8718A">
        <w:rPr>
          <w:sz w:val="22"/>
          <w:szCs w:val="22"/>
        </w:rPr>
        <w:t xml:space="preserve"> to improve network stability and provide 99% network availability.</w:t>
      </w:r>
    </w:p>
    <w:p xmlns:wp14="http://schemas.microsoft.com/office/word/2010/wordml" w:rsidRPr="006862A8" w:rsidR="00F8718A" w:rsidP="006862A8" w:rsidRDefault="00F8718A" w14:paraId="64C11249" wp14:textId="77777777">
      <w:pPr>
        <w:suppressAutoHyphens w:val="0"/>
        <w:rPr>
          <w:b/>
          <w:sz w:val="22"/>
          <w:szCs w:val="22"/>
        </w:rPr>
      </w:pPr>
    </w:p>
    <w:p xmlns:wp14="http://schemas.microsoft.com/office/word/2010/wordml" w:rsidRPr="00F8718A" w:rsidR="00F8718A" w:rsidP="00F8718A" w:rsidRDefault="00F8718A" w14:paraId="7895E880" wp14:textId="77777777">
      <w:pPr>
        <w:pStyle w:val="ListParagraph"/>
        <w:numPr>
          <w:ilvl w:val="0"/>
          <w:numId w:val="15"/>
        </w:numPr>
        <w:suppressAutoHyphens w:val="0"/>
        <w:rPr>
          <w:b/>
          <w:sz w:val="22"/>
          <w:szCs w:val="22"/>
        </w:rPr>
      </w:pPr>
      <w:r w:rsidRPr="00F8718A">
        <w:rPr>
          <w:sz w:val="22"/>
          <w:szCs w:val="22"/>
        </w:rPr>
        <w:t xml:space="preserve">Documented all network devices and built an accurate logical and physical network topology. </w:t>
      </w:r>
    </w:p>
    <w:p xmlns:wp14="http://schemas.microsoft.com/office/word/2010/wordml" w:rsidRPr="00F8718A" w:rsidR="00F8718A" w:rsidP="00F8718A" w:rsidRDefault="00F8718A" w14:paraId="2EE3411D" wp14:textId="77777777">
      <w:pPr>
        <w:pStyle w:val="ListParagraph"/>
        <w:suppressAutoHyphens w:val="0"/>
        <w:rPr>
          <w:b/>
          <w:sz w:val="22"/>
          <w:szCs w:val="22"/>
        </w:rPr>
      </w:pPr>
    </w:p>
    <w:p xmlns:wp14="http://schemas.microsoft.com/office/word/2010/wordml" w:rsidRPr="00F8718A" w:rsidR="00F8718A" w:rsidP="00F8718A" w:rsidRDefault="00F8718A" w14:paraId="0711B059" wp14:textId="77777777">
      <w:pPr>
        <w:pStyle w:val="ListParagraph"/>
        <w:numPr>
          <w:ilvl w:val="0"/>
          <w:numId w:val="15"/>
        </w:numPr>
        <w:suppressAutoHyphens w:val="0"/>
        <w:rPr>
          <w:b/>
          <w:sz w:val="22"/>
          <w:szCs w:val="22"/>
        </w:rPr>
      </w:pPr>
      <w:r w:rsidRPr="00F8718A">
        <w:rPr>
          <w:sz w:val="22"/>
          <w:szCs w:val="22"/>
        </w:rPr>
        <w:t xml:space="preserve">Implemented Network Monitoring System (NMS) utilizing Nagios, </w:t>
      </w:r>
      <w:proofErr w:type="spellStart"/>
      <w:r w:rsidRPr="00F8718A">
        <w:rPr>
          <w:sz w:val="22"/>
          <w:szCs w:val="22"/>
        </w:rPr>
        <w:t>Nagvis</w:t>
      </w:r>
      <w:proofErr w:type="spellEnd"/>
      <w:r w:rsidRPr="00F8718A">
        <w:rPr>
          <w:sz w:val="22"/>
          <w:szCs w:val="22"/>
        </w:rPr>
        <w:t xml:space="preserve"> and MRTG to track network stability and bandwidth utilization – adopted as new NMS standard by IT Director.  </w:t>
      </w:r>
    </w:p>
    <w:p xmlns:wp14="http://schemas.microsoft.com/office/word/2010/wordml" w:rsidRPr="00F8718A" w:rsidR="00F8718A" w:rsidP="00F8718A" w:rsidRDefault="00F8718A" w14:paraId="2A9E9914" wp14:textId="77777777">
      <w:pPr>
        <w:pStyle w:val="ListParagraph"/>
        <w:rPr>
          <w:b/>
          <w:sz w:val="22"/>
          <w:szCs w:val="22"/>
        </w:rPr>
      </w:pPr>
    </w:p>
    <w:p xmlns:wp14="http://schemas.microsoft.com/office/word/2010/wordml" w:rsidRPr="006862A8" w:rsidR="00F8718A" w:rsidP="00F8718A" w:rsidRDefault="00F8718A" w14:paraId="2C2FBACE" wp14:textId="77777777">
      <w:pPr>
        <w:pStyle w:val="ListParagraph"/>
        <w:numPr>
          <w:ilvl w:val="0"/>
          <w:numId w:val="15"/>
        </w:numPr>
        <w:suppressAutoHyphens w:val="0"/>
        <w:rPr>
          <w:b/>
          <w:sz w:val="22"/>
          <w:szCs w:val="22"/>
        </w:rPr>
      </w:pPr>
      <w:r>
        <w:rPr>
          <w:sz w:val="22"/>
          <w:szCs w:val="22"/>
        </w:rPr>
        <w:t xml:space="preserve">Implemented </w:t>
      </w:r>
      <w:r w:rsidR="000C643B">
        <w:rPr>
          <w:sz w:val="22"/>
          <w:szCs w:val="22"/>
        </w:rPr>
        <w:t xml:space="preserve">User Traffic Monitoring Software </w:t>
      </w:r>
      <w:proofErr w:type="spellStart"/>
      <w:r w:rsidR="000C643B">
        <w:rPr>
          <w:sz w:val="22"/>
          <w:szCs w:val="22"/>
        </w:rPr>
        <w:t>Spiceworks</w:t>
      </w:r>
      <w:proofErr w:type="spellEnd"/>
      <w:r w:rsidR="000C643B">
        <w:rPr>
          <w:sz w:val="22"/>
          <w:szCs w:val="22"/>
        </w:rPr>
        <w:t>/Scrutinizer to ensure pro</w:t>
      </w:r>
      <w:r w:rsidR="006862A8">
        <w:rPr>
          <w:sz w:val="22"/>
          <w:szCs w:val="22"/>
        </w:rPr>
        <w:t>per network usage across the base</w:t>
      </w:r>
      <w:r w:rsidR="000C643B">
        <w:rPr>
          <w:sz w:val="22"/>
          <w:szCs w:val="22"/>
        </w:rPr>
        <w:t xml:space="preserve"> and personally </w:t>
      </w:r>
      <w:r w:rsidR="006862A8">
        <w:rPr>
          <w:sz w:val="22"/>
          <w:szCs w:val="22"/>
        </w:rPr>
        <w:t>created reporting utility used throughout the region.</w:t>
      </w:r>
    </w:p>
    <w:p xmlns:wp14="http://schemas.microsoft.com/office/word/2010/wordml" w:rsidRPr="006862A8" w:rsidR="006862A8" w:rsidP="006862A8" w:rsidRDefault="006862A8" w14:paraId="17B17AE7" wp14:textId="77777777">
      <w:pPr>
        <w:pStyle w:val="ListParagraph"/>
        <w:rPr>
          <w:b/>
          <w:sz w:val="22"/>
          <w:szCs w:val="22"/>
        </w:rPr>
      </w:pPr>
    </w:p>
    <w:p xmlns:wp14="http://schemas.microsoft.com/office/word/2010/wordml" w:rsidRPr="00B83003" w:rsidR="006862A8" w:rsidP="00F8718A" w:rsidRDefault="006862A8" w14:paraId="36D6D30F" wp14:textId="77777777">
      <w:pPr>
        <w:pStyle w:val="ListParagraph"/>
        <w:numPr>
          <w:ilvl w:val="0"/>
          <w:numId w:val="15"/>
        </w:numPr>
        <w:suppressAutoHyphens w:val="0"/>
        <w:rPr>
          <w:b/>
          <w:sz w:val="22"/>
          <w:szCs w:val="22"/>
        </w:rPr>
      </w:pPr>
      <w:r>
        <w:rPr>
          <w:sz w:val="22"/>
          <w:szCs w:val="22"/>
        </w:rPr>
        <w:t xml:space="preserve">Track, issue and manage a 100% inventory of all IT assets in support of over 1600 users. </w:t>
      </w:r>
    </w:p>
    <w:p xmlns:wp14="http://schemas.microsoft.com/office/word/2010/wordml" w:rsidRPr="00BE2AB6" w:rsidR="00B307BD" w:rsidP="00AA4D3A" w:rsidRDefault="00B307BD" w14:paraId="475C0814" wp14:textId="77777777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rPr>
          <w:spacing w:val="30"/>
          <w:sz w:val="22"/>
          <w:szCs w:val="22"/>
        </w:rPr>
      </w:pPr>
    </w:p>
    <w:p xmlns:wp14="http://schemas.microsoft.com/office/word/2010/wordml" w:rsidRPr="00476FCE" w:rsidR="00FC5E2D" w:rsidP="00FC5E2D" w:rsidRDefault="00FC5E2D" w14:paraId="2B7FD89A" wp14:textId="77777777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ind w:left="72"/>
        <w:jc w:val="both"/>
        <w:rPr>
          <w:spacing w:val="30"/>
        </w:rPr>
      </w:pPr>
    </w:p>
    <w:p xmlns:wp14="http://schemas.microsoft.com/office/word/2010/wordml" w:rsidRPr="00DE182B" w:rsidR="00FC5E2D" w:rsidP="00FC5E2D" w:rsidRDefault="00FC5E2D" w14:paraId="1D2295E4" wp14:textId="77777777">
      <w:pPr>
        <w:pStyle w:val="Heading5"/>
        <w:shd w:val="clear" w:color="auto" w:fill="E0E0E0"/>
        <w:tabs>
          <w:tab w:val="left" w:pos="0"/>
        </w:tabs>
        <w:rPr>
          <w:rFonts w:ascii="Times New Roman" w:hAnsi="Times New Roman"/>
          <w:spacing w:val="30"/>
          <w:szCs w:val="28"/>
          <w:u w:val="single"/>
        </w:rPr>
      </w:pPr>
      <w:r>
        <w:rPr>
          <w:rFonts w:ascii="Times New Roman" w:hAnsi="Times New Roman"/>
          <w:spacing w:val="30"/>
          <w:szCs w:val="28"/>
          <w:u w:val="single"/>
        </w:rPr>
        <w:t>MILITARY EXPERIENCE/SKILLS</w:t>
      </w:r>
    </w:p>
    <w:p xmlns:wp14="http://schemas.microsoft.com/office/word/2010/wordml" w:rsidR="00FC5E2D" w:rsidP="00FC5E2D" w:rsidRDefault="00FC5E2D" w14:paraId="070B1193" wp14:textId="77777777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ind w:left="72"/>
        <w:jc w:val="both"/>
        <w:rPr>
          <w:spacing w:val="30"/>
        </w:rPr>
      </w:pPr>
    </w:p>
    <w:p xmlns:wp14="http://schemas.microsoft.com/office/word/2010/wordml" w:rsidR="00FC5E2D" w:rsidP="00FC5E2D" w:rsidRDefault="00FC5E2D" w14:paraId="5E87702F" wp14:textId="77777777">
      <w:pPr>
        <w:tabs>
          <w:tab w:val="right" w:pos="9360"/>
        </w:tabs>
        <w:rPr>
          <w:b/>
          <w:i/>
          <w:sz w:val="22"/>
          <w:szCs w:val="22"/>
        </w:rPr>
      </w:pPr>
      <w:r w:rsidRPr="00335A05">
        <w:rPr>
          <w:b/>
          <w:i/>
          <w:sz w:val="22"/>
          <w:szCs w:val="22"/>
        </w:rPr>
        <w:t>Armed Servic</w:t>
      </w:r>
      <w:r>
        <w:rPr>
          <w:b/>
          <w:i/>
          <w:sz w:val="22"/>
          <w:szCs w:val="22"/>
        </w:rPr>
        <w:t>es Vocational Aptitude Battery / Airman Qualification Exam</w:t>
      </w:r>
      <w:r w:rsidRPr="00335A05">
        <w:rPr>
          <w:b/>
          <w:i/>
          <w:sz w:val="22"/>
          <w:szCs w:val="22"/>
        </w:rPr>
        <w:t xml:space="preserve"> (AS</w:t>
      </w:r>
      <w:r>
        <w:rPr>
          <w:b/>
          <w:i/>
          <w:sz w:val="22"/>
          <w:szCs w:val="22"/>
        </w:rPr>
        <w:t>VAB/AQE)</w:t>
      </w:r>
    </w:p>
    <w:p xmlns:wp14="http://schemas.microsoft.com/office/word/2010/wordml" w:rsidR="00FC5E2D" w:rsidP="00FC5E2D" w:rsidRDefault="00FC5E2D" w14:paraId="4A4CEE37" wp14:textId="77777777">
      <w:pPr>
        <w:tabs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>Overall: 93          Admin: 96          Electrical: 90          General: 88          Mechanical: 81</w:t>
      </w:r>
    </w:p>
    <w:p xmlns:wp14="http://schemas.microsoft.com/office/word/2010/wordml" w:rsidR="00704661" w:rsidP="00FC5E2D" w:rsidRDefault="00704661" w14:paraId="3F0FA8E0" wp14:textId="77777777">
      <w:pPr>
        <w:tabs>
          <w:tab w:val="right" w:pos="9360"/>
        </w:tabs>
        <w:rPr>
          <w:sz w:val="22"/>
          <w:szCs w:val="22"/>
        </w:rPr>
      </w:pPr>
    </w:p>
    <w:p xmlns:wp14="http://schemas.microsoft.com/office/word/2010/wordml" w:rsidRPr="00B307BD" w:rsidR="00704661" w:rsidP="00704661" w:rsidRDefault="00704661" w14:paraId="4184A3E2" wp14:textId="77777777">
      <w:pPr>
        <w:rPr>
          <w:b/>
          <w:sz w:val="22"/>
          <w:szCs w:val="22"/>
          <w:u w:val="single"/>
        </w:rPr>
      </w:pPr>
      <w:r w:rsidRPr="00B307BD">
        <w:rPr>
          <w:b/>
          <w:sz w:val="22"/>
          <w:szCs w:val="22"/>
          <w:u w:val="single"/>
        </w:rPr>
        <w:t>Title</w:t>
      </w:r>
    </w:p>
    <w:p xmlns:wp14="http://schemas.microsoft.com/office/word/2010/wordml" w:rsidRPr="00B307BD" w:rsidR="00704661" w:rsidP="00704661" w:rsidRDefault="00704661" w14:paraId="6ABD690C" wp14:textId="77777777">
      <w:pPr>
        <w:rPr>
          <w:sz w:val="22"/>
          <w:szCs w:val="22"/>
        </w:rPr>
      </w:pPr>
      <w:r w:rsidRPr="00B307BD">
        <w:rPr>
          <w:sz w:val="22"/>
          <w:szCs w:val="22"/>
        </w:rPr>
        <w:t>Cyber Transport Technician</w:t>
      </w:r>
    </w:p>
    <w:p xmlns:wp14="http://schemas.microsoft.com/office/word/2010/wordml" w:rsidR="00704661" w:rsidP="00704661" w:rsidRDefault="00704661" w14:paraId="1F86A2A9" wp14:textId="77777777">
      <w:pPr>
        <w:rPr>
          <w:i/>
          <w:sz w:val="22"/>
          <w:szCs w:val="22"/>
        </w:rPr>
      </w:pPr>
    </w:p>
    <w:p xmlns:wp14="http://schemas.microsoft.com/office/word/2010/wordml" w:rsidRPr="00B307BD" w:rsidR="00B307BD" w:rsidP="00704661" w:rsidRDefault="00B307BD" w14:paraId="2B715F82" wp14:textId="77777777">
      <w:pPr>
        <w:rPr>
          <w:b/>
          <w:sz w:val="22"/>
          <w:szCs w:val="22"/>
        </w:rPr>
      </w:pPr>
      <w:r w:rsidRPr="00B307BD">
        <w:rPr>
          <w:b/>
          <w:sz w:val="22"/>
          <w:szCs w:val="22"/>
          <w:u w:val="single"/>
        </w:rPr>
        <w:t>Security Clearance</w:t>
      </w:r>
    </w:p>
    <w:p xmlns:wp14="http://schemas.microsoft.com/office/word/2010/wordml" w:rsidRPr="00B307BD" w:rsidR="00704661" w:rsidP="00704661" w:rsidRDefault="00704661" w14:paraId="3F54B1BD" wp14:textId="77777777">
      <w:pPr>
        <w:rPr>
          <w:sz w:val="22"/>
          <w:szCs w:val="22"/>
        </w:rPr>
      </w:pPr>
      <w:r w:rsidRPr="00B307BD">
        <w:rPr>
          <w:sz w:val="22"/>
          <w:szCs w:val="22"/>
        </w:rPr>
        <w:t>Top Secret SCI (DCID 1/14 ELIGIBLE)</w:t>
      </w:r>
    </w:p>
    <w:p xmlns:wp14="http://schemas.microsoft.com/office/word/2010/wordml" w:rsidR="00FC5E2D" w:rsidP="00FC5E2D" w:rsidRDefault="00FC5E2D" w14:paraId="0054324D" wp14:textId="77777777">
      <w:pPr>
        <w:tabs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xmlns:wp14="http://schemas.microsoft.com/office/word/2010/wordml" w:rsidR="00FC5E2D" w:rsidP="00FC5E2D" w:rsidRDefault="00FC5E2D" w14:paraId="2163A8FB" wp14:textId="77777777">
      <w:pPr>
        <w:tabs>
          <w:tab w:val="right" w:pos="9360"/>
        </w:tabs>
        <w:rPr>
          <w:sz w:val="22"/>
          <w:szCs w:val="22"/>
        </w:rPr>
      </w:pPr>
      <w:r w:rsidRPr="00B307BD">
        <w:rPr>
          <w:b/>
          <w:sz w:val="22"/>
          <w:szCs w:val="22"/>
          <w:u w:val="single"/>
        </w:rPr>
        <w:t>UNITED STATES AIR FORCE</w:t>
      </w:r>
      <w:r w:rsidR="00BA0E94">
        <w:rPr>
          <w:sz w:val="22"/>
          <w:szCs w:val="22"/>
        </w:rPr>
        <w:tab/>
      </w:r>
      <w:r w:rsidR="00BA0E94">
        <w:rPr>
          <w:sz w:val="22"/>
          <w:szCs w:val="22"/>
        </w:rPr>
        <w:t xml:space="preserve">             May </w:t>
      </w:r>
      <w:r>
        <w:rPr>
          <w:sz w:val="22"/>
          <w:szCs w:val="22"/>
        </w:rPr>
        <w:t xml:space="preserve">2008 - June 2010 </w:t>
      </w:r>
      <w:r w:rsidR="00C0232F">
        <w:rPr>
          <w:sz w:val="22"/>
          <w:szCs w:val="22"/>
        </w:rPr>
        <w:t>(Honorable</w:t>
      </w:r>
      <w:r w:rsidR="006862A8">
        <w:rPr>
          <w:sz w:val="22"/>
          <w:szCs w:val="22"/>
        </w:rPr>
        <w:t xml:space="preserve"> Discharge</w:t>
      </w:r>
      <w:r w:rsidR="00C0232F">
        <w:rPr>
          <w:sz w:val="22"/>
          <w:szCs w:val="22"/>
        </w:rPr>
        <w:t>)</w:t>
      </w:r>
    </w:p>
    <w:p xmlns:wp14="http://schemas.microsoft.com/office/word/2010/wordml" w:rsidR="006B6C4C" w:rsidP="00FC5E2D" w:rsidRDefault="006B6C4C" w14:paraId="27AE37FE" wp14:textId="77777777">
      <w:pPr>
        <w:tabs>
          <w:tab w:val="right" w:pos="9360"/>
        </w:tabs>
        <w:rPr>
          <w:sz w:val="22"/>
          <w:szCs w:val="22"/>
        </w:rPr>
      </w:pPr>
    </w:p>
    <w:p xmlns:wp14="http://schemas.microsoft.com/office/word/2010/wordml" w:rsidRPr="00BE2AB6" w:rsidR="00FC5E2D" w:rsidP="00FC5E2D" w:rsidRDefault="00FC5E2D" w14:paraId="22C5CA24" wp14:textId="77777777">
      <w:pPr>
        <w:tabs>
          <w:tab w:val="right" w:pos="9360"/>
        </w:tabs>
        <w:rPr>
          <w:sz w:val="22"/>
          <w:szCs w:val="22"/>
        </w:rPr>
      </w:pPr>
      <w:proofErr w:type="spellStart"/>
      <w:r w:rsidRPr="00BE2AB6">
        <w:rPr>
          <w:sz w:val="22"/>
          <w:szCs w:val="22"/>
        </w:rPr>
        <w:t>Spangdahlem</w:t>
      </w:r>
      <w:proofErr w:type="spellEnd"/>
      <w:r w:rsidRPr="00BE2AB6">
        <w:rPr>
          <w:sz w:val="22"/>
          <w:szCs w:val="22"/>
        </w:rPr>
        <w:t xml:space="preserve"> Air Force</w:t>
      </w:r>
      <w:r>
        <w:rPr>
          <w:sz w:val="22"/>
          <w:szCs w:val="22"/>
        </w:rPr>
        <w:t xml:space="preserve"> Base, Germany                                                November 2008 – June 2010</w:t>
      </w:r>
    </w:p>
    <w:p xmlns:wp14="http://schemas.microsoft.com/office/word/2010/wordml" w:rsidR="00FC5E2D" w:rsidP="00FC5E2D" w:rsidRDefault="00FC5E2D" w14:paraId="1DFFB7F2" wp14:textId="77777777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rPr>
          <w:b/>
          <w:i/>
          <w:sz w:val="22"/>
          <w:szCs w:val="22"/>
        </w:rPr>
      </w:pPr>
    </w:p>
    <w:p xmlns:wp14="http://schemas.microsoft.com/office/word/2010/wordml" w:rsidRPr="00BE2AB6" w:rsidR="00FC5E2D" w:rsidP="00FC5E2D" w:rsidRDefault="00C0232F" w14:paraId="34DEA734" wp14:textId="77777777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Duties </w:t>
      </w:r>
      <w:r w:rsidR="00120D3E">
        <w:rPr>
          <w:b/>
          <w:i/>
          <w:sz w:val="22"/>
          <w:szCs w:val="22"/>
        </w:rPr>
        <w:t>–</w:t>
      </w:r>
      <w:r w:rsidRPr="00BE2AB6" w:rsidR="00FC5E2D">
        <w:rPr>
          <w:b/>
          <w:i/>
          <w:sz w:val="22"/>
          <w:szCs w:val="22"/>
        </w:rPr>
        <w:t>C</w:t>
      </w:r>
      <w:r w:rsidR="00120D3E">
        <w:rPr>
          <w:b/>
          <w:i/>
          <w:sz w:val="22"/>
          <w:szCs w:val="22"/>
        </w:rPr>
        <w:t xml:space="preserve">yber </w:t>
      </w:r>
      <w:r w:rsidR="00FC5E2D">
        <w:rPr>
          <w:b/>
          <w:i/>
          <w:sz w:val="22"/>
          <w:szCs w:val="22"/>
        </w:rPr>
        <w:t>Transport</w:t>
      </w:r>
      <w:r w:rsidRPr="00BE2AB6" w:rsidR="00FC5E2D">
        <w:rPr>
          <w:b/>
          <w:i/>
          <w:sz w:val="22"/>
          <w:szCs w:val="22"/>
        </w:rPr>
        <w:t>, A</w:t>
      </w:r>
      <w:r w:rsidR="00BF0605">
        <w:rPr>
          <w:b/>
          <w:i/>
          <w:sz w:val="22"/>
          <w:szCs w:val="22"/>
        </w:rPr>
        <w:t>FSC 3C2X</w:t>
      </w:r>
      <w:r w:rsidRPr="00BE2AB6" w:rsidR="00FC5E2D">
        <w:rPr>
          <w:b/>
          <w:i/>
          <w:sz w:val="22"/>
          <w:szCs w:val="22"/>
        </w:rPr>
        <w:t>1</w:t>
      </w:r>
      <w:r w:rsidR="00BF0605">
        <w:rPr>
          <w:b/>
          <w:i/>
          <w:sz w:val="22"/>
          <w:szCs w:val="22"/>
        </w:rPr>
        <w:t>/ 3D1X</w:t>
      </w:r>
      <w:r w:rsidR="001122E4">
        <w:rPr>
          <w:b/>
          <w:i/>
          <w:sz w:val="22"/>
          <w:szCs w:val="22"/>
        </w:rPr>
        <w:t>2</w:t>
      </w:r>
    </w:p>
    <w:p xmlns:wp14="http://schemas.microsoft.com/office/word/2010/wordml" w:rsidR="00FC5E2D" w:rsidP="00FC5E2D" w:rsidRDefault="00FC5E2D" w14:paraId="68E0CB7E" wp14:textId="77777777">
      <w:pPr>
        <w:numPr>
          <w:ilvl w:val="0"/>
          <w:numId w:val="2"/>
        </w:numPr>
        <w:tabs>
          <w:tab w:val="left" w:pos="144"/>
        </w:tabs>
        <w:ind w:left="288"/>
        <w:rPr>
          <w:sz w:val="22"/>
          <w:szCs w:val="22"/>
        </w:rPr>
      </w:pPr>
      <w:r w:rsidRPr="00BE2AB6">
        <w:rPr>
          <w:sz w:val="22"/>
          <w:szCs w:val="22"/>
        </w:rPr>
        <w:t xml:space="preserve">Performs system installation, hands-on maintenance and real time monitoring of $2M metropolitan area network. Manages and repairs 8.5K end and secure communication devices, 2K fiber optic and 14K patch cables. </w:t>
      </w:r>
    </w:p>
    <w:p xmlns:wp14="http://schemas.microsoft.com/office/word/2010/wordml" w:rsidRPr="00C0232F" w:rsidR="00A4081F" w:rsidP="00A4081F" w:rsidRDefault="00A4081F" w14:paraId="2CF18121" wp14:textId="77777777">
      <w:pPr>
        <w:pStyle w:val="ListParagraph"/>
        <w:ind w:left="1008"/>
        <w:rPr>
          <w:sz w:val="22"/>
          <w:szCs w:val="22"/>
        </w:rPr>
      </w:pPr>
    </w:p>
    <w:p xmlns:wp14="http://schemas.microsoft.com/office/word/2010/wordml" w:rsidR="00131DD3" w:rsidP="00FC5E2D" w:rsidRDefault="00FC5E2D" w14:paraId="4149FBA8" wp14:textId="77777777">
      <w:pPr>
        <w:numPr>
          <w:ilvl w:val="0"/>
          <w:numId w:val="2"/>
        </w:numPr>
        <w:tabs>
          <w:tab w:val="left" w:pos="144"/>
        </w:tabs>
        <w:ind w:left="288"/>
        <w:rPr>
          <w:sz w:val="22"/>
          <w:szCs w:val="22"/>
        </w:rPr>
      </w:pPr>
      <w:r w:rsidRPr="00BE2AB6">
        <w:rPr>
          <w:sz w:val="22"/>
          <w:szCs w:val="22"/>
        </w:rPr>
        <w:t xml:space="preserve">Complete system installations and repairs utilizing test equipment, technical orders and commercial manuals. Directly </w:t>
      </w:r>
      <w:r w:rsidR="00064986">
        <w:rPr>
          <w:sz w:val="22"/>
          <w:szCs w:val="22"/>
        </w:rPr>
        <w:t>provides IT support to over</w:t>
      </w:r>
      <w:r w:rsidRPr="00BE2AB6">
        <w:rPr>
          <w:sz w:val="22"/>
          <w:szCs w:val="22"/>
        </w:rPr>
        <w:t xml:space="preserve"> 8K+ users for the 52 Fighter Wing, 16 GSUs, and AMC mobility operations, USAFE and NATO missions.</w:t>
      </w:r>
    </w:p>
    <w:p xmlns:wp14="http://schemas.microsoft.com/office/word/2010/wordml" w:rsidR="00131DD3" w:rsidP="00FC5E2D" w:rsidRDefault="00131DD3" w14:paraId="0B014575" wp14:textId="77777777">
      <w:pPr>
        <w:rPr>
          <w:sz w:val="22"/>
          <w:szCs w:val="22"/>
        </w:rPr>
      </w:pPr>
    </w:p>
    <w:p xmlns:wp14="http://schemas.microsoft.com/office/word/2010/wordml" w:rsidRPr="00645746" w:rsidR="00FC5E2D" w:rsidP="00FC5E2D" w:rsidRDefault="00FC5E2D" w14:paraId="700C4CA5" wp14:textId="77777777">
      <w:pPr>
        <w:rPr>
          <w:b/>
          <w:i/>
          <w:sz w:val="22"/>
          <w:szCs w:val="22"/>
        </w:rPr>
      </w:pPr>
      <w:r w:rsidRPr="00645746">
        <w:rPr>
          <w:b/>
          <w:i/>
          <w:sz w:val="22"/>
          <w:szCs w:val="22"/>
        </w:rPr>
        <w:t>SKILLS:</w:t>
      </w:r>
    </w:p>
    <w:p xmlns:wp14="http://schemas.microsoft.com/office/word/2010/wordml" w:rsidRPr="00645746" w:rsidR="00FC5E2D" w:rsidP="00FC5E2D" w:rsidRDefault="00FC5E2D" w14:paraId="072F46AF" wp14:textId="77777777">
      <w:pPr>
        <w:rPr>
          <w:sz w:val="22"/>
          <w:szCs w:val="22"/>
        </w:rPr>
      </w:pPr>
      <w:r w:rsidRPr="00645746">
        <w:rPr>
          <w:sz w:val="22"/>
          <w:szCs w:val="22"/>
        </w:rPr>
        <w:t>Have knowledge of v</w:t>
      </w:r>
      <w:r w:rsidRPr="00645746" w:rsidR="006862A8">
        <w:rPr>
          <w:sz w:val="22"/>
          <w:szCs w:val="22"/>
        </w:rPr>
        <w:t>arious communications equipment, tools and software to include:</w:t>
      </w:r>
    </w:p>
    <w:p xmlns:wp14="http://schemas.microsoft.com/office/word/2010/wordml" w:rsidRPr="00645746" w:rsidR="00FC5E2D" w:rsidP="00FC5E2D" w:rsidRDefault="00FC5E2D" w14:paraId="7E1F41CC" wp14:textId="77777777">
      <w:pPr>
        <w:rPr>
          <w:sz w:val="22"/>
          <w:szCs w:val="22"/>
        </w:rPr>
      </w:pPr>
    </w:p>
    <w:p xmlns:wp14="http://schemas.microsoft.com/office/word/2010/wordml" w:rsidRPr="00645746" w:rsidR="00FC5E2D" w:rsidP="00FC5E2D" w:rsidRDefault="00FC5E2D" w14:paraId="4B2FF4F9" wp14:textId="77777777">
      <w:pPr>
        <w:rPr>
          <w:i/>
          <w:sz w:val="22"/>
          <w:szCs w:val="22"/>
        </w:rPr>
      </w:pPr>
      <w:r w:rsidRPr="00645746">
        <w:rPr>
          <w:i/>
          <w:sz w:val="22"/>
          <w:szCs w:val="22"/>
        </w:rPr>
        <w:t>EQUIPMENT</w:t>
      </w:r>
    </w:p>
    <w:p xmlns:wp14="http://schemas.microsoft.com/office/word/2010/wordml" w:rsidRPr="00645746" w:rsidR="00132286" w:rsidP="006F2B5D" w:rsidRDefault="00FC5E2D" w14:paraId="20F42FA6" wp14:textId="77777777">
      <w:pPr>
        <w:numPr>
          <w:ilvl w:val="0"/>
          <w:numId w:val="4"/>
        </w:numPr>
        <w:ind w:hanging="90"/>
        <w:rPr>
          <w:sz w:val="22"/>
          <w:szCs w:val="22"/>
        </w:rPr>
      </w:pPr>
      <w:r w:rsidRPr="00645746">
        <w:rPr>
          <w:sz w:val="22"/>
          <w:szCs w:val="22"/>
        </w:rPr>
        <w:t>CISCO</w:t>
      </w:r>
      <w:r w:rsidRPr="00645746" w:rsidR="007B3925">
        <w:rPr>
          <w:sz w:val="22"/>
          <w:szCs w:val="22"/>
        </w:rPr>
        <w:t xml:space="preserve"> </w:t>
      </w:r>
      <w:r w:rsidRPr="00645746" w:rsidR="00D75761">
        <w:rPr>
          <w:sz w:val="22"/>
          <w:szCs w:val="22"/>
        </w:rPr>
        <w:t xml:space="preserve">Routers, Switches, VoIP, </w:t>
      </w:r>
      <w:proofErr w:type="spellStart"/>
      <w:r w:rsidRPr="00645746" w:rsidR="00D75761">
        <w:rPr>
          <w:sz w:val="22"/>
          <w:szCs w:val="22"/>
        </w:rPr>
        <w:t>Aironets</w:t>
      </w:r>
      <w:proofErr w:type="spellEnd"/>
    </w:p>
    <w:p xmlns:wp14="http://schemas.microsoft.com/office/word/2010/wordml" w:rsidRPr="008B005B" w:rsidR="009B4506" w:rsidP="008B005B" w:rsidRDefault="006E7917" w14:paraId="507CD072" wp14:textId="77777777">
      <w:pPr>
        <w:numPr>
          <w:ilvl w:val="0"/>
          <w:numId w:val="4"/>
        </w:numPr>
        <w:ind w:hanging="90"/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>Riverbeds</w:t>
      </w:r>
      <w:r w:rsidR="008B005B">
        <w:rPr>
          <w:color w:val="000000"/>
          <w:sz w:val="22"/>
          <w:szCs w:val="22"/>
        </w:rPr>
        <w:t xml:space="preserve">, </w:t>
      </w:r>
      <w:proofErr w:type="spellStart"/>
      <w:r w:rsidRPr="00645746" w:rsidR="008B005B">
        <w:rPr>
          <w:color w:val="000000"/>
          <w:sz w:val="22"/>
          <w:szCs w:val="22"/>
        </w:rPr>
        <w:t>Fortigates</w:t>
      </w:r>
      <w:proofErr w:type="spellEnd"/>
    </w:p>
    <w:p xmlns:wp14="http://schemas.microsoft.com/office/word/2010/wordml" w:rsidRPr="00645746" w:rsidR="006862A8" w:rsidP="006F2B5D" w:rsidRDefault="008B005B" w14:paraId="16E9D9DE" wp14:textId="77777777">
      <w:pPr>
        <w:numPr>
          <w:ilvl w:val="0"/>
          <w:numId w:val="4"/>
        </w:numPr>
        <w:ind w:hanging="9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Printers / </w:t>
      </w:r>
      <w:r w:rsidRPr="00645746" w:rsidR="006E7917">
        <w:rPr>
          <w:color w:val="000000"/>
          <w:sz w:val="22"/>
          <w:szCs w:val="22"/>
        </w:rPr>
        <w:t>Scanners</w:t>
      </w:r>
      <w:r w:rsidR="009A7F6B">
        <w:rPr>
          <w:color w:val="000000"/>
          <w:sz w:val="22"/>
          <w:szCs w:val="22"/>
        </w:rPr>
        <w:t xml:space="preserve"> / Fax Machines</w:t>
      </w:r>
    </w:p>
    <w:p xmlns:wp14="http://schemas.microsoft.com/office/word/2010/wordml" w:rsidRPr="008B005B" w:rsidR="006862A8" w:rsidP="008B005B" w:rsidRDefault="006E7917" w14:paraId="0D37C4BD" wp14:textId="77777777">
      <w:pPr>
        <w:numPr>
          <w:ilvl w:val="0"/>
          <w:numId w:val="4"/>
        </w:numPr>
        <w:ind w:hanging="90"/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>Apple</w:t>
      </w:r>
      <w:r w:rsidR="008B005B">
        <w:rPr>
          <w:color w:val="000000"/>
          <w:sz w:val="22"/>
          <w:szCs w:val="22"/>
        </w:rPr>
        <w:t xml:space="preserve"> / </w:t>
      </w:r>
      <w:r w:rsidR="009A7F6B">
        <w:rPr>
          <w:color w:val="000000"/>
          <w:sz w:val="22"/>
          <w:szCs w:val="22"/>
        </w:rPr>
        <w:t>Android Mobile</w:t>
      </w:r>
      <w:r w:rsidRPr="00645746">
        <w:rPr>
          <w:color w:val="000000"/>
          <w:sz w:val="22"/>
          <w:szCs w:val="22"/>
        </w:rPr>
        <w:t xml:space="preserve"> Devices</w:t>
      </w:r>
      <w:r w:rsidR="008B005B">
        <w:rPr>
          <w:color w:val="000000"/>
          <w:sz w:val="22"/>
          <w:szCs w:val="22"/>
        </w:rPr>
        <w:t xml:space="preserve">, Motorola </w:t>
      </w:r>
      <w:r w:rsidRPr="00645746" w:rsidR="008B005B">
        <w:rPr>
          <w:color w:val="000000"/>
          <w:sz w:val="22"/>
          <w:szCs w:val="22"/>
        </w:rPr>
        <w:t>Radios</w:t>
      </w:r>
    </w:p>
    <w:p xmlns:wp14="http://schemas.microsoft.com/office/word/2010/wordml" w:rsidRPr="00645746" w:rsidR="00FC5E2D" w:rsidP="006F2B5D" w:rsidRDefault="006E7917" w14:paraId="503C3263" wp14:textId="77777777">
      <w:pPr>
        <w:numPr>
          <w:ilvl w:val="0"/>
          <w:numId w:val="4"/>
        </w:numPr>
        <w:ind w:hanging="90"/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>Crypto Loading Devices</w:t>
      </w:r>
    </w:p>
    <w:p xmlns:wp14="http://schemas.microsoft.com/office/word/2010/wordml" w:rsidR="00FC5E2D" w:rsidP="00FC5E2D" w:rsidRDefault="005E438C" w14:paraId="09F077B2" wp14:textId="77777777">
      <w:pPr>
        <w:numPr>
          <w:ilvl w:val="0"/>
          <w:numId w:val="4"/>
        </w:numPr>
        <w:ind w:hanging="90"/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>VSAT E</w:t>
      </w:r>
      <w:r w:rsidRPr="00645746" w:rsidR="006E7917">
        <w:rPr>
          <w:color w:val="000000"/>
          <w:sz w:val="22"/>
          <w:szCs w:val="22"/>
        </w:rPr>
        <w:t>quipment</w:t>
      </w:r>
    </w:p>
    <w:p xmlns:wp14="http://schemas.microsoft.com/office/word/2010/wordml" w:rsidR="008B005B" w:rsidP="00FC5E2D" w:rsidRDefault="008B005B" w14:paraId="6214DF07" wp14:textId="77777777">
      <w:pPr>
        <w:numPr>
          <w:ilvl w:val="0"/>
          <w:numId w:val="4"/>
        </w:numPr>
        <w:ind w:hanging="9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Dell / HP</w:t>
      </w:r>
      <w:r w:rsidR="007570C3">
        <w:rPr>
          <w:color w:val="000000"/>
          <w:sz w:val="22"/>
          <w:szCs w:val="22"/>
        </w:rPr>
        <w:t xml:space="preserve"> / Lenovo / ASUS </w:t>
      </w:r>
      <w:r>
        <w:rPr>
          <w:color w:val="000000"/>
          <w:sz w:val="22"/>
          <w:szCs w:val="22"/>
        </w:rPr>
        <w:t xml:space="preserve"> Laptops and Desktops</w:t>
      </w:r>
    </w:p>
    <w:p xmlns:wp14="http://schemas.microsoft.com/office/word/2010/wordml" w:rsidRPr="00645746" w:rsidR="00C55162" w:rsidP="00FC5E2D" w:rsidRDefault="00C55162" w14:paraId="6228D482" wp14:textId="77777777">
      <w:pPr>
        <w:numPr>
          <w:ilvl w:val="0"/>
          <w:numId w:val="4"/>
        </w:numPr>
        <w:ind w:hanging="9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Shoretel</w:t>
      </w:r>
      <w:proofErr w:type="spellEnd"/>
    </w:p>
    <w:p xmlns:wp14="http://schemas.microsoft.com/office/word/2010/wordml" w:rsidRPr="00645746" w:rsidR="006F2B5D" w:rsidP="006F2B5D" w:rsidRDefault="006F2B5D" w14:paraId="3460F96D" wp14:textId="77777777">
      <w:pPr>
        <w:ind w:left="450"/>
        <w:rPr>
          <w:color w:val="000000"/>
          <w:sz w:val="22"/>
          <w:szCs w:val="22"/>
        </w:rPr>
      </w:pPr>
    </w:p>
    <w:p xmlns:wp14="http://schemas.microsoft.com/office/word/2010/wordml" w:rsidRPr="00645746" w:rsidR="00FC5E2D" w:rsidP="00FC5E2D" w:rsidRDefault="00FC5E2D" w14:paraId="5BB49038" wp14:textId="77777777">
      <w:pPr>
        <w:rPr>
          <w:color w:val="000000"/>
          <w:sz w:val="22"/>
          <w:szCs w:val="22"/>
        </w:rPr>
      </w:pPr>
      <w:r w:rsidRPr="00645746">
        <w:rPr>
          <w:i/>
          <w:color w:val="000000"/>
          <w:sz w:val="22"/>
          <w:szCs w:val="22"/>
        </w:rPr>
        <w:t>SOFTWARE/APPLICATIONS</w:t>
      </w:r>
    </w:p>
    <w:p xmlns:wp14="http://schemas.microsoft.com/office/word/2010/wordml" w:rsidRPr="009A7F6B" w:rsidR="00FC5E2D" w:rsidP="009A7F6B" w:rsidRDefault="00AA4D3A" w14:paraId="6E12C00B" wp14:textId="77777777">
      <w:pPr>
        <w:numPr>
          <w:ilvl w:val="0"/>
          <w:numId w:val="5"/>
        </w:numPr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 xml:space="preserve">Windows OS and </w:t>
      </w:r>
      <w:r w:rsidRPr="00645746" w:rsidR="00132286">
        <w:rPr>
          <w:color w:val="000000"/>
          <w:sz w:val="22"/>
          <w:szCs w:val="22"/>
        </w:rPr>
        <w:t xml:space="preserve">Microsoft </w:t>
      </w:r>
      <w:r w:rsidRPr="00645746" w:rsidR="006862A8">
        <w:rPr>
          <w:color w:val="000000"/>
          <w:sz w:val="22"/>
          <w:szCs w:val="22"/>
        </w:rPr>
        <w:t>Office</w:t>
      </w:r>
      <w:r w:rsidRPr="00645746" w:rsidR="006F2B5D">
        <w:rPr>
          <w:color w:val="000000"/>
          <w:sz w:val="22"/>
          <w:szCs w:val="22"/>
        </w:rPr>
        <w:t xml:space="preserve"> Suite</w:t>
      </w:r>
      <w:r w:rsidR="009A7F6B">
        <w:rPr>
          <w:color w:val="000000"/>
          <w:sz w:val="22"/>
          <w:szCs w:val="22"/>
        </w:rPr>
        <w:t>, Microsoft System Center</w:t>
      </w:r>
    </w:p>
    <w:p xmlns:wp14="http://schemas.microsoft.com/office/word/2010/wordml" w:rsidRPr="00645746" w:rsidR="001036F8" w:rsidP="00FC5E2D" w:rsidRDefault="00132286" w14:paraId="59BA45D3" wp14:textId="77777777">
      <w:pPr>
        <w:numPr>
          <w:ilvl w:val="0"/>
          <w:numId w:val="5"/>
        </w:numPr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>Remedy</w:t>
      </w:r>
      <w:r w:rsidRPr="00645746" w:rsidR="008F1C7A">
        <w:rPr>
          <w:color w:val="000000"/>
          <w:sz w:val="22"/>
          <w:szCs w:val="22"/>
        </w:rPr>
        <w:t xml:space="preserve">, </w:t>
      </w:r>
      <w:proofErr w:type="spellStart"/>
      <w:r w:rsidRPr="00645746" w:rsidR="008F1C7A">
        <w:rPr>
          <w:color w:val="000000"/>
          <w:sz w:val="22"/>
          <w:szCs w:val="22"/>
        </w:rPr>
        <w:t>ConnectWise</w:t>
      </w:r>
      <w:proofErr w:type="spellEnd"/>
      <w:r w:rsidRPr="00645746" w:rsidR="006E7917">
        <w:rPr>
          <w:color w:val="000000"/>
          <w:sz w:val="22"/>
          <w:szCs w:val="22"/>
        </w:rPr>
        <w:t xml:space="preserve">, </w:t>
      </w:r>
      <w:r w:rsidRPr="00645746" w:rsidR="00AA4D3A">
        <w:rPr>
          <w:color w:val="000000"/>
          <w:sz w:val="22"/>
          <w:szCs w:val="22"/>
        </w:rPr>
        <w:t>CA Service Desk</w:t>
      </w:r>
      <w:r w:rsidRPr="00645746" w:rsidR="007B3925">
        <w:rPr>
          <w:color w:val="000000"/>
          <w:sz w:val="22"/>
          <w:szCs w:val="22"/>
        </w:rPr>
        <w:t>, Service Now</w:t>
      </w:r>
      <w:r w:rsidR="009A7F6B">
        <w:rPr>
          <w:color w:val="000000"/>
          <w:sz w:val="22"/>
          <w:szCs w:val="22"/>
        </w:rPr>
        <w:t xml:space="preserve">, </w:t>
      </w:r>
      <w:proofErr w:type="spellStart"/>
      <w:r w:rsidR="009A7F6B">
        <w:rPr>
          <w:color w:val="000000"/>
          <w:sz w:val="22"/>
          <w:szCs w:val="22"/>
        </w:rPr>
        <w:t>SalesForce</w:t>
      </w:r>
      <w:proofErr w:type="spellEnd"/>
      <w:r w:rsidR="00C55162">
        <w:rPr>
          <w:color w:val="000000"/>
          <w:sz w:val="22"/>
          <w:szCs w:val="22"/>
        </w:rPr>
        <w:t>, Service Desk Plus</w:t>
      </w:r>
    </w:p>
    <w:p xmlns:wp14="http://schemas.microsoft.com/office/word/2010/wordml" w:rsidRPr="00645746" w:rsidR="00FC5E2D" w:rsidP="00FC5E2D" w:rsidRDefault="00132286" w14:paraId="5CB49B95" wp14:textId="77777777">
      <w:pPr>
        <w:numPr>
          <w:ilvl w:val="0"/>
          <w:numId w:val="5"/>
        </w:numPr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>CISCO Call Manager</w:t>
      </w:r>
      <w:r w:rsidR="009A7F6B">
        <w:rPr>
          <w:color w:val="000000"/>
          <w:sz w:val="22"/>
          <w:szCs w:val="22"/>
        </w:rPr>
        <w:t xml:space="preserve">, Bria, </w:t>
      </w:r>
      <w:proofErr w:type="spellStart"/>
      <w:r w:rsidR="009A7F6B">
        <w:rPr>
          <w:color w:val="000000"/>
          <w:sz w:val="22"/>
          <w:szCs w:val="22"/>
        </w:rPr>
        <w:t>InterCall</w:t>
      </w:r>
      <w:proofErr w:type="spellEnd"/>
      <w:r w:rsidR="009A7F6B">
        <w:rPr>
          <w:color w:val="000000"/>
          <w:sz w:val="22"/>
          <w:szCs w:val="22"/>
        </w:rPr>
        <w:t xml:space="preserve"> Management System, CISCO Jabber</w:t>
      </w:r>
    </w:p>
    <w:p xmlns:wp14="http://schemas.microsoft.com/office/word/2010/wordml" w:rsidRPr="00645746" w:rsidR="00132286" w:rsidP="005E438C" w:rsidRDefault="00132286" w14:paraId="010F1F9A" wp14:textId="77777777">
      <w:pPr>
        <w:numPr>
          <w:ilvl w:val="0"/>
          <w:numId w:val="5"/>
        </w:numPr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>Scrutinizer</w:t>
      </w:r>
      <w:r w:rsidRPr="00645746" w:rsidR="006E7917">
        <w:rPr>
          <w:color w:val="000000"/>
          <w:sz w:val="22"/>
          <w:szCs w:val="22"/>
        </w:rPr>
        <w:t xml:space="preserve">, </w:t>
      </w:r>
      <w:proofErr w:type="spellStart"/>
      <w:r w:rsidRPr="00645746" w:rsidR="005E438C">
        <w:rPr>
          <w:color w:val="000000"/>
          <w:sz w:val="22"/>
          <w:szCs w:val="22"/>
        </w:rPr>
        <w:t>Spiceworks</w:t>
      </w:r>
      <w:proofErr w:type="spellEnd"/>
      <w:r w:rsidRPr="00645746" w:rsidR="006E7917">
        <w:rPr>
          <w:color w:val="000000"/>
          <w:sz w:val="22"/>
          <w:szCs w:val="22"/>
        </w:rPr>
        <w:t>, Wireshark</w:t>
      </w:r>
      <w:r w:rsidRPr="00645746" w:rsidR="00890FD2">
        <w:rPr>
          <w:color w:val="000000"/>
          <w:sz w:val="22"/>
          <w:szCs w:val="22"/>
        </w:rPr>
        <w:t xml:space="preserve">, </w:t>
      </w:r>
      <w:proofErr w:type="spellStart"/>
      <w:r w:rsidRPr="00645746" w:rsidR="00890FD2">
        <w:rPr>
          <w:color w:val="000000"/>
          <w:sz w:val="22"/>
          <w:szCs w:val="22"/>
        </w:rPr>
        <w:t>Proofpoint</w:t>
      </w:r>
      <w:proofErr w:type="spellEnd"/>
      <w:r w:rsidRPr="00645746" w:rsidR="00890FD2">
        <w:rPr>
          <w:color w:val="000000"/>
          <w:sz w:val="22"/>
          <w:szCs w:val="22"/>
        </w:rPr>
        <w:t xml:space="preserve"> Protection</w:t>
      </w:r>
      <w:r w:rsidR="009A7F6B">
        <w:rPr>
          <w:color w:val="000000"/>
          <w:sz w:val="22"/>
          <w:szCs w:val="22"/>
        </w:rPr>
        <w:t>, Postini</w:t>
      </w:r>
    </w:p>
    <w:p xmlns:wp14="http://schemas.microsoft.com/office/word/2010/wordml" w:rsidRPr="00645746" w:rsidR="003B6FE0" w:rsidP="005E438C" w:rsidRDefault="003B6FE0" w14:paraId="09372CBF" wp14:textId="77777777">
      <w:pPr>
        <w:numPr>
          <w:ilvl w:val="0"/>
          <w:numId w:val="5"/>
        </w:numPr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>Internet Explorer, Mozilla Firefox, Google Chrome</w:t>
      </w:r>
      <w:r w:rsidR="007570C3">
        <w:rPr>
          <w:color w:val="000000"/>
          <w:sz w:val="22"/>
          <w:szCs w:val="22"/>
        </w:rPr>
        <w:t>, Safari</w:t>
      </w:r>
    </w:p>
    <w:p xmlns:wp14="http://schemas.microsoft.com/office/word/2010/wordml" w:rsidRPr="00645746" w:rsidR="00FC5E2D" w:rsidP="00D75761" w:rsidRDefault="009A7F6B" w14:paraId="7255C011" wp14:textId="77777777">
      <w:pPr>
        <w:numPr>
          <w:ilvl w:val="0"/>
          <w:numId w:val="5"/>
        </w:numPr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Bomgar</w:t>
      </w:r>
      <w:proofErr w:type="spellEnd"/>
      <w:r>
        <w:rPr>
          <w:color w:val="000000"/>
          <w:sz w:val="22"/>
          <w:szCs w:val="22"/>
        </w:rPr>
        <w:t xml:space="preserve">, LogMeIn, TeamViewer, </w:t>
      </w:r>
      <w:r w:rsidRPr="00645746" w:rsidR="006E7917">
        <w:rPr>
          <w:color w:val="000000"/>
          <w:sz w:val="22"/>
          <w:szCs w:val="22"/>
        </w:rPr>
        <w:t>VMWare Virtualization</w:t>
      </w:r>
    </w:p>
    <w:p xmlns:wp14="http://schemas.microsoft.com/office/word/2010/wordml" w:rsidRPr="00645746" w:rsidR="006F2B5D" w:rsidP="00D75761" w:rsidRDefault="009A7F6B" w14:paraId="7D52BD95" wp14:textId="77777777">
      <w:pPr>
        <w:numPr>
          <w:ilvl w:val="0"/>
          <w:numId w:val="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WebEx, Polycom Conferencing Systems</w:t>
      </w:r>
      <w:r w:rsidR="007570C3">
        <w:rPr>
          <w:color w:val="000000"/>
          <w:sz w:val="22"/>
          <w:szCs w:val="22"/>
        </w:rPr>
        <w:t xml:space="preserve">, </w:t>
      </w:r>
      <w:proofErr w:type="spellStart"/>
      <w:r w:rsidR="007570C3">
        <w:rPr>
          <w:color w:val="000000"/>
          <w:sz w:val="22"/>
          <w:szCs w:val="22"/>
        </w:rPr>
        <w:t>LifeSize</w:t>
      </w:r>
      <w:proofErr w:type="spellEnd"/>
    </w:p>
    <w:p xmlns:wp14="http://schemas.microsoft.com/office/word/2010/wordml" w:rsidRPr="00645746" w:rsidR="00B307BD" w:rsidP="00B307BD" w:rsidRDefault="006F2B5D" w14:paraId="5AE41DC7" wp14:textId="77777777">
      <w:pPr>
        <w:numPr>
          <w:ilvl w:val="0"/>
          <w:numId w:val="5"/>
        </w:numPr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>Active Directory</w:t>
      </w:r>
      <w:r w:rsidRPr="00645746" w:rsidR="00AA4D3A">
        <w:rPr>
          <w:color w:val="000000"/>
          <w:sz w:val="22"/>
          <w:szCs w:val="22"/>
        </w:rPr>
        <w:t>/Active Roles</w:t>
      </w:r>
    </w:p>
    <w:p xmlns:wp14="http://schemas.microsoft.com/office/word/2010/wordml" w:rsidR="007B3925" w:rsidP="00B307BD" w:rsidRDefault="007B3925" w14:paraId="2D4CF7EF" wp14:textId="77777777">
      <w:pPr>
        <w:numPr>
          <w:ilvl w:val="0"/>
          <w:numId w:val="5"/>
        </w:numPr>
        <w:rPr>
          <w:color w:val="000000"/>
          <w:sz w:val="22"/>
          <w:szCs w:val="22"/>
        </w:rPr>
      </w:pPr>
      <w:r w:rsidRPr="00645746">
        <w:rPr>
          <w:color w:val="000000"/>
          <w:sz w:val="22"/>
          <w:szCs w:val="22"/>
        </w:rPr>
        <w:t xml:space="preserve">Symantec </w:t>
      </w:r>
      <w:proofErr w:type="spellStart"/>
      <w:r w:rsidRPr="00645746">
        <w:rPr>
          <w:color w:val="000000"/>
          <w:sz w:val="22"/>
          <w:szCs w:val="22"/>
        </w:rPr>
        <w:t>Anti Virus</w:t>
      </w:r>
      <w:proofErr w:type="spellEnd"/>
      <w:r w:rsidR="007570C3">
        <w:rPr>
          <w:color w:val="000000"/>
          <w:sz w:val="22"/>
          <w:szCs w:val="22"/>
        </w:rPr>
        <w:t xml:space="preserve"> / Encryption</w:t>
      </w:r>
      <w:r w:rsidRPr="00645746">
        <w:rPr>
          <w:color w:val="000000"/>
          <w:sz w:val="22"/>
          <w:szCs w:val="22"/>
        </w:rPr>
        <w:t xml:space="preserve">, Digital Guardian, </w:t>
      </w:r>
      <w:r w:rsidR="009A7F6B">
        <w:rPr>
          <w:color w:val="000000"/>
          <w:sz w:val="22"/>
          <w:szCs w:val="22"/>
        </w:rPr>
        <w:t xml:space="preserve">PGP Encryption, </w:t>
      </w:r>
      <w:r w:rsidRPr="00645746">
        <w:rPr>
          <w:color w:val="000000"/>
          <w:sz w:val="22"/>
          <w:szCs w:val="22"/>
        </w:rPr>
        <w:t>Malwarebytes</w:t>
      </w:r>
      <w:r w:rsidR="009A7F6B">
        <w:rPr>
          <w:color w:val="000000"/>
          <w:sz w:val="22"/>
          <w:szCs w:val="22"/>
        </w:rPr>
        <w:t>, Sophos Protection</w:t>
      </w:r>
    </w:p>
    <w:p xmlns:wp14="http://schemas.microsoft.com/office/word/2010/wordml" w:rsidR="00931C9E" w:rsidP="00B307BD" w:rsidRDefault="00931C9E" w14:paraId="6A5A9401" wp14:textId="77777777">
      <w:pPr>
        <w:numPr>
          <w:ilvl w:val="0"/>
          <w:numId w:val="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SCCM, Ghost, </w:t>
      </w:r>
      <w:proofErr w:type="spellStart"/>
      <w:r>
        <w:rPr>
          <w:color w:val="000000"/>
          <w:sz w:val="22"/>
          <w:szCs w:val="22"/>
        </w:rPr>
        <w:t>Clonezilla</w:t>
      </w:r>
      <w:proofErr w:type="spellEnd"/>
    </w:p>
    <w:p xmlns:wp14="http://schemas.microsoft.com/office/word/2010/wordml" w:rsidR="00960218" w:rsidP="00960218" w:rsidRDefault="00960218" w14:paraId="3A2AFE74" wp14:textId="77777777">
      <w:pPr>
        <w:rPr>
          <w:color w:val="000000"/>
          <w:sz w:val="22"/>
          <w:szCs w:val="22"/>
        </w:rPr>
      </w:pPr>
    </w:p>
    <w:p xmlns:wp14="http://schemas.microsoft.com/office/word/2010/wordml" w:rsidRPr="00645746" w:rsidR="00960218" w:rsidP="00960218" w:rsidRDefault="00960218" w14:paraId="435D694E" wp14:textId="77777777">
      <w:pPr>
        <w:rPr>
          <w:color w:val="000000"/>
          <w:sz w:val="22"/>
          <w:szCs w:val="22"/>
        </w:rPr>
      </w:pPr>
    </w:p>
    <w:p xmlns:wp14="http://schemas.microsoft.com/office/word/2010/wordml" w:rsidRPr="00476FCE" w:rsidR="003B6FE0" w:rsidP="003B6FE0" w:rsidRDefault="003B6FE0" w14:paraId="50E7B082" wp14:textId="77777777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spacing w:val="30"/>
        </w:rPr>
      </w:pPr>
    </w:p>
    <w:p xmlns:wp14="http://schemas.microsoft.com/office/word/2010/wordml" w:rsidRPr="00DE182B" w:rsidR="00FC5E2D" w:rsidP="00FC5E2D" w:rsidRDefault="00FC5E2D" w14:paraId="0C1D76F9" wp14:textId="77777777">
      <w:pPr>
        <w:shd w:val="clear" w:color="auto" w:fill="E0E0E0"/>
        <w:jc w:val="center"/>
        <w:rPr>
          <w:b/>
          <w:bCs/>
          <w:spacing w:val="30"/>
          <w:sz w:val="28"/>
          <w:szCs w:val="28"/>
          <w:u w:val="single"/>
        </w:rPr>
      </w:pPr>
      <w:r w:rsidRPr="00DE182B">
        <w:rPr>
          <w:b/>
          <w:bCs/>
          <w:spacing w:val="30"/>
          <w:sz w:val="28"/>
          <w:szCs w:val="28"/>
          <w:u w:val="single"/>
        </w:rPr>
        <w:lastRenderedPageBreak/>
        <w:t>EDUCATION</w:t>
      </w:r>
      <w:r>
        <w:rPr>
          <w:b/>
          <w:bCs/>
          <w:spacing w:val="30"/>
          <w:sz w:val="28"/>
          <w:szCs w:val="28"/>
          <w:u w:val="single"/>
        </w:rPr>
        <w:t>/TRAINING</w:t>
      </w:r>
    </w:p>
    <w:p xmlns:wp14="http://schemas.microsoft.com/office/word/2010/wordml" w:rsidR="00FC5E2D" w:rsidP="00FC5E2D" w:rsidRDefault="00FC5E2D" w14:paraId="6911F866" wp14:textId="77777777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</w:pPr>
    </w:p>
    <w:p xmlns:wp14="http://schemas.microsoft.com/office/word/2010/wordml" w:rsidRPr="00BE2AB6" w:rsidR="00FC5E2D" w:rsidP="00FC5E2D" w:rsidRDefault="006E7917" w14:paraId="75BFF1DF" wp14:textId="77777777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rPr>
          <w:sz w:val="22"/>
          <w:szCs w:val="22"/>
        </w:rPr>
      </w:pPr>
      <w:r>
        <w:rPr>
          <w:sz w:val="22"/>
          <w:szCs w:val="22"/>
        </w:rPr>
        <w:t>BESSANT HILL SCHOOL</w:t>
      </w:r>
      <w:r w:rsidR="00FC5E2D">
        <w:rPr>
          <w:sz w:val="22"/>
          <w:szCs w:val="22"/>
        </w:rPr>
        <w:t>, Ojai, CA</w:t>
      </w:r>
    </w:p>
    <w:p xmlns:wp14="http://schemas.microsoft.com/office/word/2010/wordml" w:rsidRPr="00BE2AB6" w:rsidR="00FC5E2D" w:rsidP="00FC5E2D" w:rsidRDefault="00FC5E2D" w14:paraId="434EEF4F" wp14:textId="77777777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rPr>
          <w:b/>
          <w:sz w:val="22"/>
          <w:szCs w:val="22"/>
        </w:rPr>
      </w:pPr>
    </w:p>
    <w:p xmlns:wp14="http://schemas.microsoft.com/office/word/2010/wordml" w:rsidR="00FC5E2D" w:rsidP="00FC5E2D" w:rsidRDefault="00FC5E2D" w14:paraId="6ABFF9C5" wp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BASIC MILITARY TRAINING </w:t>
      </w:r>
    </w:p>
    <w:p xmlns:wp14="http://schemas.microsoft.com/office/word/2010/wordml" w:rsidR="00FC5E2D" w:rsidP="00FC5E2D" w:rsidRDefault="00FC5E2D" w14:paraId="758CD766" wp14:textId="77777777">
      <w:pPr>
        <w:rPr>
          <w:sz w:val="22"/>
          <w:szCs w:val="22"/>
        </w:rPr>
      </w:pPr>
    </w:p>
    <w:p xmlns:wp14="http://schemas.microsoft.com/office/word/2010/wordml" w:rsidR="00FC5E2D" w:rsidP="00FC5E2D" w:rsidRDefault="00EC100D" w14:paraId="3C5AC29F" wp14:textId="77777777">
      <w:pPr>
        <w:rPr>
          <w:sz w:val="22"/>
          <w:szCs w:val="22"/>
        </w:rPr>
      </w:pPr>
      <w:r>
        <w:rPr>
          <w:sz w:val="22"/>
          <w:szCs w:val="22"/>
        </w:rPr>
        <w:t>3C2X</w:t>
      </w:r>
      <w:r w:rsidR="00FC5E2D">
        <w:rPr>
          <w:sz w:val="22"/>
          <w:szCs w:val="22"/>
        </w:rPr>
        <w:t>1 TECHNICAL SCHOOL</w:t>
      </w:r>
    </w:p>
    <w:p xmlns:wp14="http://schemas.microsoft.com/office/word/2010/wordml" w:rsidR="00D02B9E" w:rsidP="00FC5E2D" w:rsidRDefault="00D02B9E" w14:paraId="3B738BF4" wp14:textId="77777777">
      <w:pPr>
        <w:rPr>
          <w:sz w:val="22"/>
          <w:szCs w:val="22"/>
        </w:rPr>
      </w:pPr>
    </w:p>
    <w:p xmlns:wp14="http://schemas.microsoft.com/office/word/2010/wordml" w:rsidRPr="00BE2AB6" w:rsidR="007B3925" w:rsidP="42E69089" w:rsidRDefault="00D02B9E" w14:paraId="15F34F35" wp14:noSpellErr="1" wp14:textId="3AFC3A67">
      <w:pPr>
        <w:rPr>
          <w:sz w:val="22"/>
          <w:szCs w:val="22"/>
        </w:rPr>
      </w:pPr>
      <w:r w:rsidRPr="42E69089" w:rsidR="42E69089">
        <w:rPr>
          <w:sz w:val="22"/>
          <w:szCs w:val="22"/>
        </w:rPr>
        <w:t>COMMUNITY COLLEGE OF THE AIR FORCE</w:t>
      </w:r>
      <w:r w:rsidRPr="42E69089" w:rsidR="42E69089">
        <w:rPr>
          <w:sz w:val="22"/>
          <w:szCs w:val="22"/>
        </w:rPr>
        <w:t xml:space="preserve"> – Information </w:t>
      </w:r>
      <w:r w:rsidRPr="42E69089" w:rsidR="42E69089">
        <w:rPr>
          <w:sz w:val="22"/>
          <w:szCs w:val="22"/>
        </w:rPr>
        <w:t xml:space="preserve">Systems </w:t>
      </w:r>
      <w:r w:rsidRPr="42E69089" w:rsidR="42E69089">
        <w:rPr>
          <w:sz w:val="22"/>
          <w:szCs w:val="22"/>
        </w:rPr>
        <w:t>Technology</w:t>
      </w:r>
    </w:p>
    <w:p xmlns:wp14="http://schemas.microsoft.com/office/word/2010/wordml" w:rsidR="00FC5E2D" w:rsidP="00FC5E2D" w:rsidRDefault="00FC5E2D" w14:paraId="08EBCFC6" wp14:textId="77777777">
      <w:pPr>
        <w:ind w:firstLine="720"/>
        <w:rPr>
          <w:sz w:val="22"/>
          <w:szCs w:val="22"/>
        </w:rPr>
      </w:pPr>
    </w:p>
    <w:p xmlns:wp14="http://schemas.microsoft.com/office/word/2010/wordml" w:rsidRPr="00BE2AB6" w:rsidR="00FC5E2D" w:rsidP="00FC5E2D" w:rsidRDefault="00FC5E2D" w14:paraId="13577B36" wp14:textId="77777777">
      <w:pPr>
        <w:ind w:left="720"/>
        <w:rPr>
          <w:b/>
          <w:sz w:val="22"/>
          <w:szCs w:val="22"/>
        </w:rPr>
      </w:pPr>
      <w:r w:rsidRPr="00BE2AB6">
        <w:rPr>
          <w:b/>
          <w:sz w:val="22"/>
          <w:szCs w:val="22"/>
        </w:rPr>
        <w:t xml:space="preserve">AIR FORCE COURSE: E3ABR3C231 006, Communications-Computer Systems Control </w:t>
      </w:r>
    </w:p>
    <w:p xmlns:wp14="http://schemas.microsoft.com/office/word/2010/wordml" w:rsidRPr="00BE2AB6" w:rsidR="00FC5E2D" w:rsidP="00FC5E2D" w:rsidRDefault="00FC5E2D" w14:paraId="2958BE91" wp14:textId="77777777">
      <w:pPr>
        <w:rPr>
          <w:sz w:val="22"/>
          <w:szCs w:val="22"/>
        </w:rPr>
      </w:pPr>
    </w:p>
    <w:p xmlns:wp14="http://schemas.microsoft.com/office/word/2010/wordml" w:rsidR="00FF4A6C" w:rsidP="00EA179A" w:rsidRDefault="00FF4A6C" w14:paraId="6E92D86D" wp14:textId="77777777">
      <w:pPr>
        <w:rPr>
          <w:sz w:val="22"/>
          <w:szCs w:val="22"/>
        </w:rPr>
      </w:pPr>
    </w:p>
    <w:p xmlns:wp14="http://schemas.microsoft.com/office/word/2010/wordml" w:rsidR="005C0347" w:rsidP="00FC5E2D" w:rsidRDefault="005C0347" w14:paraId="2A9ACA04" wp14:textId="77777777">
      <w:pPr>
        <w:tabs>
          <w:tab w:val="left" w:pos="540"/>
        </w:tabs>
      </w:pPr>
    </w:p>
    <w:p xmlns:wp14="http://schemas.microsoft.com/office/word/2010/wordml" w:rsidR="00131DD3" w:rsidP="006E7917" w:rsidRDefault="00131DD3" w14:paraId="5D85A44F" wp14:textId="77777777">
      <w:pPr>
        <w:shd w:val="clear" w:color="auto" w:fill="E0E0E0"/>
        <w:jc w:val="center"/>
        <w:rPr>
          <w:b/>
          <w:bCs/>
          <w:i/>
          <w:spacing w:val="30"/>
          <w:sz w:val="28"/>
          <w:szCs w:val="28"/>
          <w:u w:val="single"/>
        </w:rPr>
      </w:pPr>
    </w:p>
    <w:p xmlns:wp14="http://schemas.microsoft.com/office/word/2010/wordml" w:rsidRPr="006E7917" w:rsidR="00F90B93" w:rsidP="006E7917" w:rsidRDefault="00F90B93" w14:paraId="4F4A7045" wp14:textId="77777777">
      <w:pPr>
        <w:shd w:val="clear" w:color="auto" w:fill="E0E0E0"/>
        <w:jc w:val="center"/>
        <w:rPr>
          <w:b/>
          <w:bCs/>
          <w:i/>
          <w:spacing w:val="30"/>
          <w:sz w:val="28"/>
          <w:szCs w:val="28"/>
          <w:u w:val="single"/>
        </w:rPr>
      </w:pPr>
      <w:r w:rsidRPr="00F90B93">
        <w:rPr>
          <w:b/>
          <w:bCs/>
          <w:i/>
          <w:spacing w:val="30"/>
          <w:sz w:val="28"/>
          <w:szCs w:val="28"/>
          <w:u w:val="single"/>
        </w:rPr>
        <w:t>ADDITIONAL WORK EXPERIENCE</w:t>
      </w:r>
    </w:p>
    <w:p xmlns:wp14="http://schemas.microsoft.com/office/word/2010/wordml" w:rsidR="006862A8" w:rsidP="006862A8" w:rsidRDefault="006862A8" w14:paraId="2180E7D0" wp14:textId="77777777">
      <w:pPr>
        <w:suppressAutoHyphens w:val="0"/>
        <w:rPr>
          <w:bCs/>
          <w:sz w:val="22"/>
          <w:lang w:eastAsia="en-US"/>
        </w:rPr>
      </w:pPr>
    </w:p>
    <w:p xmlns:wp14="http://schemas.microsoft.com/office/word/2010/wordml" w:rsidRPr="006862A8" w:rsidR="006862A8" w:rsidP="006862A8" w:rsidRDefault="006862A8" w14:paraId="5D3FD2B5" wp14:textId="77777777">
      <w:pPr>
        <w:tabs>
          <w:tab w:val="right" w:pos="936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KUKKIDO MARTIAL ARTS STUDIO</w:t>
      </w:r>
      <w:r>
        <w:rPr>
          <w:bCs/>
          <w:sz w:val="22"/>
          <w:lang w:eastAsia="en-US"/>
        </w:rPr>
        <w:t xml:space="preserve">                                                   August 2003 – August 2005</w:t>
      </w:r>
    </w:p>
    <w:p xmlns:wp14="http://schemas.microsoft.com/office/word/2010/wordml" w:rsidR="006862A8" w:rsidP="006862A8" w:rsidRDefault="006862A8" w14:paraId="1E2B5DCA" wp14:textId="77777777">
      <w:pPr>
        <w:suppressAutoHyphens w:val="0"/>
        <w:rPr>
          <w:bCs/>
          <w:sz w:val="22"/>
          <w:lang w:eastAsia="en-US"/>
        </w:rPr>
      </w:pPr>
      <w:r>
        <w:rPr>
          <w:bCs/>
          <w:sz w:val="22"/>
          <w:lang w:eastAsia="en-US"/>
        </w:rPr>
        <w:t xml:space="preserve">Torrance, CA </w:t>
      </w:r>
    </w:p>
    <w:p xmlns:wp14="http://schemas.microsoft.com/office/word/2010/wordml" w:rsidR="006862A8" w:rsidP="006862A8" w:rsidRDefault="006862A8" w14:paraId="6D02AF8D" wp14:textId="77777777">
      <w:pPr>
        <w:suppressAutoHyphens w:val="0"/>
        <w:rPr>
          <w:bCs/>
          <w:lang w:eastAsia="en-US"/>
        </w:rPr>
      </w:pPr>
    </w:p>
    <w:p xmlns:wp14="http://schemas.microsoft.com/office/word/2010/wordml" w:rsidR="006862A8" w:rsidP="006862A8" w:rsidRDefault="00692025" w14:paraId="4BF9A7C5" wp14:textId="77777777">
      <w:pPr>
        <w:suppressAutoHyphens w:val="0"/>
        <w:rPr>
          <w:b/>
          <w:i/>
          <w:lang w:eastAsia="en-US"/>
        </w:rPr>
      </w:pPr>
      <w:r>
        <w:rPr>
          <w:b/>
          <w:i/>
          <w:sz w:val="22"/>
          <w:lang w:eastAsia="en-US"/>
        </w:rPr>
        <w:t>Desktop</w:t>
      </w:r>
      <w:r w:rsidR="006862A8">
        <w:rPr>
          <w:b/>
          <w:i/>
          <w:sz w:val="22"/>
          <w:lang w:eastAsia="en-US"/>
        </w:rPr>
        <w:t xml:space="preserve"> Support</w:t>
      </w:r>
    </w:p>
    <w:p xmlns:wp14="http://schemas.microsoft.com/office/word/2010/wordml" w:rsidR="006862A8" w:rsidP="006862A8" w:rsidRDefault="008E5469" w14:paraId="34B30A18" wp14:textId="77777777">
      <w:pPr>
        <w:pStyle w:val="ListParagraph"/>
        <w:numPr>
          <w:ilvl w:val="0"/>
          <w:numId w:val="12"/>
        </w:numPr>
        <w:suppressAutoHyphens w:val="0"/>
        <w:rPr>
          <w:lang w:eastAsia="en-US"/>
        </w:rPr>
      </w:pPr>
      <w:r>
        <w:rPr>
          <w:lang w:eastAsia="en-US"/>
        </w:rPr>
        <w:t>Provided</w:t>
      </w:r>
      <w:r w:rsidR="00131DD3">
        <w:rPr>
          <w:lang w:eastAsia="en-US"/>
        </w:rPr>
        <w:t xml:space="preserve"> </w:t>
      </w:r>
      <w:r w:rsidR="00960218">
        <w:rPr>
          <w:lang w:eastAsia="en-US"/>
        </w:rPr>
        <w:t xml:space="preserve">IT </w:t>
      </w:r>
      <w:r w:rsidR="00692025">
        <w:rPr>
          <w:lang w:eastAsia="en-US"/>
        </w:rPr>
        <w:t>support</w:t>
      </w:r>
      <w:r w:rsidR="006862A8">
        <w:rPr>
          <w:lang w:eastAsia="en-US"/>
        </w:rPr>
        <w:t>. Install</w:t>
      </w:r>
      <w:r>
        <w:rPr>
          <w:lang w:eastAsia="en-US"/>
        </w:rPr>
        <w:t>ed</w:t>
      </w:r>
      <w:r w:rsidR="006862A8">
        <w:rPr>
          <w:lang w:eastAsia="en-US"/>
        </w:rPr>
        <w:t xml:space="preserve"> network for small business between two locations. Install and maintain all IT assets/company website.</w:t>
      </w:r>
    </w:p>
    <w:p xmlns:wp14="http://schemas.microsoft.com/office/word/2010/wordml" w:rsidR="006862A8" w:rsidP="00E80EF5" w:rsidRDefault="006862A8" w14:paraId="4445721E" wp14:textId="77777777">
      <w:pPr>
        <w:tabs>
          <w:tab w:val="right" w:pos="9360"/>
        </w:tabs>
        <w:rPr>
          <w:sz w:val="22"/>
          <w:szCs w:val="22"/>
        </w:rPr>
      </w:pPr>
    </w:p>
    <w:p w:rsidR="42E69089" w:rsidP="42E69089" w:rsidRDefault="42E69089" w14:noSpellErr="1" w14:paraId="788F82DA" w14:textId="5B049BB4">
      <w:pPr>
        <w:pStyle w:val="Normal"/>
        <w:rPr>
          <w:sz w:val="22"/>
          <w:szCs w:val="22"/>
        </w:rPr>
      </w:pPr>
    </w:p>
    <w:p xmlns:wp14="http://schemas.microsoft.com/office/word/2010/wordml" w:rsidRPr="00A51E90" w:rsidR="002F3405" w:rsidP="00FC5E2D" w:rsidRDefault="002F3405" w14:paraId="582A0B9E" wp14:textId="77777777">
      <w:pPr>
        <w:tabs>
          <w:tab w:val="left" w:pos="540"/>
        </w:tabs>
        <w:rPr>
          <w:b/>
          <w:i/>
        </w:rPr>
      </w:pPr>
    </w:p>
    <w:p xmlns:wp14="http://schemas.microsoft.com/office/word/2010/wordml" w:rsidRPr="00DE182B" w:rsidR="00FC5E2D" w:rsidP="00FC5E2D" w:rsidRDefault="00FC5E2D" w14:paraId="67D1ABE4" wp14:textId="77777777">
      <w:pPr>
        <w:shd w:val="clear" w:color="auto" w:fill="E0E0E0"/>
        <w:jc w:val="center"/>
        <w:rPr>
          <w:b/>
          <w:bCs/>
          <w:spacing w:val="30"/>
          <w:sz w:val="28"/>
          <w:szCs w:val="28"/>
          <w:u w:val="single"/>
        </w:rPr>
      </w:pPr>
      <w:r>
        <w:rPr>
          <w:b/>
          <w:bCs/>
          <w:spacing w:val="30"/>
          <w:sz w:val="28"/>
          <w:szCs w:val="28"/>
          <w:u w:val="single"/>
        </w:rPr>
        <w:t>REFERENCES</w:t>
      </w:r>
    </w:p>
    <w:p xmlns:wp14="http://schemas.microsoft.com/office/word/2010/wordml" w:rsidRPr="00B72756" w:rsidR="00FC5E2D" w:rsidP="00FC5E2D" w:rsidRDefault="00FC5E2D" w14:paraId="23BA5462" wp14:textId="77777777">
      <w:pPr>
        <w:tabs>
          <w:tab w:val="left" w:pos="540"/>
        </w:tabs>
      </w:pPr>
    </w:p>
    <w:p xmlns:wp14="http://schemas.microsoft.com/office/word/2010/wordml" w:rsidR="00FC5E2D" w:rsidP="00FC5E2D" w:rsidRDefault="00FC5E2D" w14:paraId="4EF43B96" wp14:textId="77777777">
      <w:pPr>
        <w:rPr>
          <w:bCs/>
          <w:sz w:val="22"/>
          <w:szCs w:val="22"/>
        </w:rPr>
        <w:sectPr w:rsidR="00FC5E2D">
          <w:footnotePr>
            <w:pos w:val="beneathText"/>
          </w:footnotePr>
          <w:pgSz w:w="12240" w:h="15840" w:orient="portrait"/>
          <w:pgMar w:top="500" w:right="1440" w:bottom="500" w:left="1440" w:header="720" w:footer="720" w:gutter="0"/>
          <w:cols w:space="720"/>
          <w:docGrid w:linePitch="360"/>
        </w:sectPr>
      </w:pPr>
    </w:p>
    <w:p xmlns:wp14="http://schemas.microsoft.com/office/word/2010/wordml" w:rsidR="00C55162" w:rsidP="00C55162" w:rsidRDefault="00C55162" w14:paraId="0DAE87DF" wp14:textId="77777777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Alen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Hamulic</w:t>
      </w:r>
      <w:proofErr w:type="spellEnd"/>
      <w:r>
        <w:rPr>
          <w:sz w:val="22"/>
          <w:szCs w:val="22"/>
        </w:rPr>
        <w:t xml:space="preserve"> (Jazz Pharmaceuticals)</w:t>
      </w:r>
    </w:p>
    <w:p xmlns:wp14="http://schemas.microsoft.com/office/word/2010/wordml" w:rsidR="00C55162" w:rsidP="00C55162" w:rsidRDefault="00C55162" w14:paraId="15282EDE" wp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Site IT Manager </w:t>
      </w:r>
    </w:p>
    <w:p xmlns:wp14="http://schemas.microsoft.com/office/word/2010/wordml" w:rsidR="00C55162" w:rsidP="00C55162" w:rsidRDefault="000D632E" w14:paraId="59E24EBF" wp14:textId="77777777">
      <w:pPr>
        <w:rPr>
          <w:sz w:val="22"/>
          <w:szCs w:val="22"/>
        </w:rPr>
      </w:pPr>
      <w:hyperlink w:history="1" r:id="rId7">
        <w:r w:rsidRPr="00493C2A" w:rsidR="00C55162">
          <w:rPr>
            <w:rStyle w:val="Hyperlink"/>
            <w:sz w:val="22"/>
            <w:szCs w:val="22"/>
          </w:rPr>
          <w:t>ahamulic@yahoo.com</w:t>
        </w:r>
      </w:hyperlink>
    </w:p>
    <w:p xmlns:wp14="http://schemas.microsoft.com/office/word/2010/wordml" w:rsidR="00C55162" w:rsidP="00C55162" w:rsidRDefault="00C55162" w14:paraId="13C4ADCB" wp14:textId="77777777">
      <w:pPr>
        <w:rPr>
          <w:sz w:val="22"/>
          <w:szCs w:val="22"/>
        </w:rPr>
      </w:pPr>
      <w:r>
        <w:rPr>
          <w:sz w:val="22"/>
          <w:szCs w:val="22"/>
        </w:rPr>
        <w:t>(650) 438 - 8819</w:t>
      </w:r>
    </w:p>
    <w:p xmlns:wp14="http://schemas.microsoft.com/office/word/2010/wordml" w:rsidR="00C55162" w:rsidP="00C55162" w:rsidRDefault="00C55162" w14:paraId="1104F685" wp14:textId="77777777">
      <w:pPr>
        <w:rPr>
          <w:sz w:val="22"/>
          <w:szCs w:val="22"/>
        </w:rPr>
      </w:pPr>
    </w:p>
    <w:p xmlns:wp14="http://schemas.microsoft.com/office/word/2010/wordml" w:rsidR="00C55162" w:rsidP="00C55162" w:rsidRDefault="00C55162" w14:paraId="5D96C657" wp14:textId="77777777">
      <w:pPr>
        <w:rPr>
          <w:sz w:val="22"/>
          <w:szCs w:val="22"/>
        </w:rPr>
      </w:pPr>
    </w:p>
    <w:p xmlns:wp14="http://schemas.microsoft.com/office/word/2010/wordml" w:rsidR="00C55162" w:rsidP="00C55162" w:rsidRDefault="00C55162" w14:paraId="7F951FEF" wp14:textId="77777777">
      <w:pPr>
        <w:rPr>
          <w:sz w:val="22"/>
          <w:szCs w:val="22"/>
        </w:rPr>
      </w:pPr>
      <w:r>
        <w:rPr>
          <w:sz w:val="22"/>
          <w:szCs w:val="22"/>
        </w:rPr>
        <w:t xml:space="preserve">Kenneth </w:t>
      </w:r>
      <w:proofErr w:type="gramStart"/>
      <w:r>
        <w:rPr>
          <w:sz w:val="22"/>
          <w:szCs w:val="22"/>
        </w:rPr>
        <w:t>Ko</w:t>
      </w:r>
      <w:proofErr w:type="gramEnd"/>
      <w:r>
        <w:rPr>
          <w:sz w:val="22"/>
          <w:szCs w:val="22"/>
        </w:rPr>
        <w:t xml:space="preserve"> (EMQ </w:t>
      </w:r>
      <w:proofErr w:type="spellStart"/>
      <w:r>
        <w:rPr>
          <w:sz w:val="22"/>
          <w:szCs w:val="22"/>
        </w:rPr>
        <w:t>FamiliesFirst</w:t>
      </w:r>
      <w:proofErr w:type="spellEnd"/>
      <w:r>
        <w:rPr>
          <w:sz w:val="22"/>
          <w:szCs w:val="22"/>
        </w:rPr>
        <w:t>)</w:t>
      </w:r>
    </w:p>
    <w:p xmlns:wp14="http://schemas.microsoft.com/office/word/2010/wordml" w:rsidR="00C55162" w:rsidP="00C55162" w:rsidRDefault="00C55162" w14:paraId="0ACC62E5" wp14:textId="77777777">
      <w:pPr>
        <w:rPr>
          <w:sz w:val="22"/>
          <w:szCs w:val="22"/>
        </w:rPr>
      </w:pPr>
      <w:r>
        <w:rPr>
          <w:sz w:val="22"/>
          <w:szCs w:val="22"/>
        </w:rPr>
        <w:t>Desktop Support Manager</w:t>
      </w:r>
    </w:p>
    <w:p xmlns:wp14="http://schemas.microsoft.com/office/word/2010/wordml" w:rsidR="00C55162" w:rsidP="00C55162" w:rsidRDefault="000D632E" w14:paraId="2425CC56" wp14:textId="77777777">
      <w:pPr>
        <w:rPr>
          <w:sz w:val="22"/>
          <w:szCs w:val="22"/>
        </w:rPr>
      </w:pPr>
      <w:hyperlink w:history="1" r:id="rId8">
        <w:r w:rsidRPr="00493C2A" w:rsidR="00C55162">
          <w:rPr>
            <w:rStyle w:val="Hyperlink"/>
            <w:sz w:val="22"/>
            <w:szCs w:val="22"/>
          </w:rPr>
          <w:t>kko@emqff.org</w:t>
        </w:r>
      </w:hyperlink>
    </w:p>
    <w:p xmlns:wp14="http://schemas.microsoft.com/office/word/2010/wordml" w:rsidRPr="00131DD3" w:rsidR="00C55162" w:rsidP="00C55162" w:rsidRDefault="00C55162" w14:paraId="5A7C4083" wp14:textId="77777777">
      <w:pPr>
        <w:rPr>
          <w:sz w:val="22"/>
          <w:szCs w:val="22"/>
        </w:rPr>
      </w:pPr>
      <w:r>
        <w:rPr>
          <w:sz w:val="22"/>
          <w:szCs w:val="22"/>
        </w:rPr>
        <w:t>(408) 628 - 5525</w:t>
      </w:r>
    </w:p>
    <w:p xmlns:wp14="http://schemas.microsoft.com/office/word/2010/wordml" w:rsidR="00131EE6" w:rsidP="00131EE6" w:rsidRDefault="00131EE6" w14:paraId="46A18862" wp14:textId="77777777"/>
    <w:p xmlns:wp14="http://schemas.microsoft.com/office/word/2010/wordml" w:rsidR="00131EE6" w:rsidP="00131EE6" w:rsidRDefault="00131EE6" w14:paraId="7754E541" wp14:textId="77777777"/>
    <w:p xmlns:wp14="http://schemas.microsoft.com/office/word/2010/wordml" w:rsidRPr="00645746" w:rsidR="00131EE6" w:rsidP="00131EE6" w:rsidRDefault="00131EE6" w14:paraId="6C9BFD1B" wp14:textId="77777777">
      <w:pPr>
        <w:rPr>
          <w:sz w:val="22"/>
          <w:szCs w:val="22"/>
        </w:rPr>
      </w:pPr>
      <w:r w:rsidRPr="00645746">
        <w:rPr>
          <w:sz w:val="22"/>
          <w:szCs w:val="22"/>
        </w:rPr>
        <w:t>Anna Yin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Finisar</w:t>
      </w:r>
      <w:proofErr w:type="spellEnd"/>
      <w:r>
        <w:rPr>
          <w:sz w:val="22"/>
          <w:szCs w:val="22"/>
        </w:rPr>
        <w:t>)</w:t>
      </w:r>
    </w:p>
    <w:p xmlns:wp14="http://schemas.microsoft.com/office/word/2010/wordml" w:rsidRPr="00645746" w:rsidR="00131EE6" w:rsidP="00131EE6" w:rsidRDefault="00131EE6" w14:paraId="780636CD" wp14:textId="77777777">
      <w:pPr>
        <w:rPr>
          <w:sz w:val="22"/>
          <w:szCs w:val="22"/>
        </w:rPr>
      </w:pPr>
      <w:r w:rsidRPr="00645746">
        <w:rPr>
          <w:sz w:val="22"/>
          <w:szCs w:val="22"/>
        </w:rPr>
        <w:t>Help Desk Supervisor</w:t>
      </w:r>
      <w:r>
        <w:rPr>
          <w:sz w:val="22"/>
          <w:szCs w:val="22"/>
        </w:rPr>
        <w:t xml:space="preserve"> </w:t>
      </w:r>
    </w:p>
    <w:p xmlns:wp14="http://schemas.microsoft.com/office/word/2010/wordml" w:rsidRPr="00645746" w:rsidR="00131EE6" w:rsidP="00131EE6" w:rsidRDefault="000D632E" w14:paraId="20410444" wp14:textId="77777777">
      <w:pPr>
        <w:rPr>
          <w:sz w:val="22"/>
          <w:szCs w:val="22"/>
        </w:rPr>
      </w:pPr>
      <w:hyperlink w:history="1" r:id="rId9">
        <w:r w:rsidRPr="00645746" w:rsidR="00131EE6">
          <w:rPr>
            <w:rStyle w:val="Hyperlink"/>
            <w:sz w:val="22"/>
            <w:szCs w:val="22"/>
          </w:rPr>
          <w:t>anna.yin@finisar.com</w:t>
        </w:r>
      </w:hyperlink>
    </w:p>
    <w:p xmlns:wp14="http://schemas.microsoft.com/office/word/2010/wordml" w:rsidRPr="00645746" w:rsidR="00131EE6" w:rsidP="00131EE6" w:rsidRDefault="00131EE6" w14:paraId="581F70D6" wp14:textId="77777777">
      <w:pPr>
        <w:rPr>
          <w:sz w:val="22"/>
          <w:szCs w:val="22"/>
        </w:rPr>
      </w:pPr>
      <w:r w:rsidRPr="00645746">
        <w:rPr>
          <w:sz w:val="22"/>
          <w:szCs w:val="22"/>
        </w:rPr>
        <w:t>(408) 318 - 1976</w:t>
      </w:r>
    </w:p>
    <w:p xmlns:wp14="http://schemas.microsoft.com/office/word/2010/wordml" w:rsidR="00131EE6" w:rsidP="00131EE6" w:rsidRDefault="00131EE6" w14:paraId="50CE760D" wp14:textId="77777777"/>
    <w:p xmlns:wp14="http://schemas.microsoft.com/office/word/2010/wordml" w:rsidR="00131EE6" w:rsidP="00131EE6" w:rsidRDefault="00131EE6" w14:paraId="495D205F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57B66108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1AA45451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47BAF60D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1FCD1946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0B99AD82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0BCC101F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0D1AC14C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1BFFA0AA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565AB9C0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960218" w:rsidP="00131EE6" w:rsidRDefault="00960218" w14:paraId="04EE08BD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576A6CE0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24CC8648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lastRenderedPageBreak/>
        <w:t>David Baker (Proactive Communications)</w:t>
      </w:r>
    </w:p>
    <w:p xmlns:wp14="http://schemas.microsoft.com/office/word/2010/wordml" w:rsidR="00131EE6" w:rsidP="00131EE6" w:rsidRDefault="00131EE6" w14:paraId="1D95E641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Field Engineer </w:t>
      </w:r>
      <w:proofErr w:type="gramStart"/>
      <w:r>
        <w:rPr>
          <w:rFonts w:ascii="Times New Roman" w:hAnsi="Times New Roman"/>
          <w:bCs/>
          <w:sz w:val="22"/>
          <w:szCs w:val="22"/>
        </w:rPr>
        <w:t>In</w:t>
      </w:r>
      <w:proofErr w:type="gramEnd"/>
      <w:r>
        <w:rPr>
          <w:rFonts w:ascii="Times New Roman" w:hAnsi="Times New Roman"/>
          <w:bCs/>
          <w:sz w:val="22"/>
          <w:szCs w:val="22"/>
        </w:rPr>
        <w:t xml:space="preserve"> Country Manager</w:t>
      </w:r>
    </w:p>
    <w:p xmlns:wp14="http://schemas.microsoft.com/office/word/2010/wordml" w:rsidR="00131EE6" w:rsidP="00131EE6" w:rsidRDefault="00131EE6" w14:paraId="5B7D436A" wp14:textId="77777777">
      <w:pPr>
        <w:shd w:val="clear" w:color="auto" w:fill="FFFFFF"/>
        <w:suppressAutoHyphens w:val="0"/>
        <w:spacing w:line="255" w:lineRule="atLeast"/>
        <w:textAlignment w:val="baseline"/>
        <w:rPr>
          <w:rFonts w:ascii="inherit" w:hAnsi="inherit" w:cs="Arial"/>
          <w:color w:val="333333"/>
          <w:sz w:val="18"/>
          <w:szCs w:val="18"/>
        </w:rPr>
      </w:pPr>
      <w:r>
        <w:rPr>
          <w:bCs/>
          <w:sz w:val="22"/>
          <w:szCs w:val="22"/>
        </w:rPr>
        <w:t xml:space="preserve">Email: </w:t>
      </w:r>
      <w:hyperlink w:history="1" r:id="rId10">
        <w:r>
          <w:rPr>
            <w:rStyle w:val="Hyperlink"/>
            <w:rFonts w:ascii="inherit" w:hAnsi="inherit" w:cs="Arial"/>
            <w:color w:val="7B539D"/>
            <w:sz w:val="18"/>
            <w:szCs w:val="18"/>
            <w:bdr w:val="none" w:color="auto" w:sz="0" w:space="0" w:frame="1"/>
          </w:rPr>
          <w:t>davidrbaker@hotmail.com</w:t>
        </w:r>
      </w:hyperlink>
    </w:p>
    <w:p xmlns:wp14="http://schemas.microsoft.com/office/word/2010/wordml" w:rsidR="00131EE6" w:rsidP="00131EE6" w:rsidRDefault="00131EE6" w14:paraId="4705A563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</w:p>
    <w:p xmlns:wp14="http://schemas.microsoft.com/office/word/2010/wordml" w:rsidR="00131EE6" w:rsidP="00131EE6" w:rsidRDefault="00131EE6" w14:paraId="26989BD0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Jonathan Daniel (Proactive Communications)</w:t>
      </w:r>
    </w:p>
    <w:p xmlns:wp14="http://schemas.microsoft.com/office/word/2010/wordml" w:rsidR="00131EE6" w:rsidP="00131EE6" w:rsidRDefault="00131EE6" w14:paraId="2EAC3AC0" wp14:textId="77777777">
      <w:pPr>
        <w:pStyle w:val="PlainTex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Field Engineer Supervisor</w:t>
      </w:r>
    </w:p>
    <w:p xmlns:wp14="http://schemas.microsoft.com/office/word/2010/wordml" w:rsidR="00131EE6" w:rsidP="00131EE6" w:rsidRDefault="00131EE6" w14:paraId="264B5D16" wp14:textId="77777777">
      <w:pPr>
        <w:pStyle w:val="PlainText"/>
        <w:rPr>
          <w:rStyle w:val="Hyperlink"/>
          <w:rFonts w:cs="Arial"/>
          <w:sz w:val="16"/>
          <w:szCs w:val="16"/>
        </w:rPr>
      </w:pPr>
      <w:r>
        <w:rPr>
          <w:rFonts w:ascii="Times New Roman" w:hAnsi="Times New Roman"/>
          <w:bCs/>
          <w:sz w:val="22"/>
          <w:szCs w:val="22"/>
        </w:rPr>
        <w:t xml:space="preserve">Email: </w:t>
      </w:r>
      <w:hyperlink w:history="1" r:id="rId11">
        <w:r w:rsidRPr="0096550E">
          <w:rPr>
            <w:rStyle w:val="Hyperlink"/>
            <w:rFonts w:cs="Arial"/>
            <w:sz w:val="16"/>
            <w:szCs w:val="16"/>
          </w:rPr>
          <w:t>jedaniel5@hotmail.com</w:t>
        </w:r>
      </w:hyperlink>
    </w:p>
    <w:p xmlns:wp14="http://schemas.microsoft.com/office/word/2010/wordml" w:rsidR="00131EE6" w:rsidP="00131EE6" w:rsidRDefault="00131EE6" w14:paraId="3C110075" wp14:textId="77777777">
      <w:pPr>
        <w:pStyle w:val="PlainText"/>
        <w:rPr>
          <w:rStyle w:val="Hyperlink"/>
          <w:rFonts w:cs="Arial"/>
          <w:sz w:val="16"/>
          <w:szCs w:val="16"/>
        </w:rPr>
      </w:pPr>
    </w:p>
    <w:p xmlns:wp14="http://schemas.microsoft.com/office/word/2010/wordml" w:rsidR="00131EE6" w:rsidP="00131EE6" w:rsidRDefault="00131EE6" w14:paraId="752721FA" wp14:textId="77777777">
      <w:pPr>
        <w:rPr>
          <w:sz w:val="22"/>
          <w:szCs w:val="22"/>
        </w:rPr>
      </w:pPr>
    </w:p>
    <w:p xmlns:wp14="http://schemas.microsoft.com/office/word/2010/wordml" w:rsidRPr="00131DD3" w:rsidR="00131EE6" w:rsidP="00131EE6" w:rsidRDefault="00131EE6" w14:paraId="025284B1" wp14:textId="77777777">
      <w:pPr>
        <w:rPr>
          <w:sz w:val="22"/>
          <w:szCs w:val="22"/>
        </w:rPr>
      </w:pPr>
      <w:r w:rsidRPr="00131DD3">
        <w:rPr>
          <w:sz w:val="22"/>
          <w:szCs w:val="22"/>
        </w:rPr>
        <w:t xml:space="preserve">Richard </w:t>
      </w:r>
      <w:proofErr w:type="spellStart"/>
      <w:r w:rsidRPr="00131DD3">
        <w:rPr>
          <w:sz w:val="22"/>
          <w:szCs w:val="22"/>
        </w:rPr>
        <w:t>Togia</w:t>
      </w:r>
      <w:proofErr w:type="spellEnd"/>
      <w:r>
        <w:rPr>
          <w:sz w:val="22"/>
          <w:szCs w:val="22"/>
        </w:rPr>
        <w:t xml:space="preserve"> (USAF)</w:t>
      </w:r>
    </w:p>
    <w:p xmlns:wp14="http://schemas.microsoft.com/office/word/2010/wordml" w:rsidRPr="00131DD3" w:rsidR="00131EE6" w:rsidP="00131EE6" w:rsidRDefault="00131EE6" w14:paraId="4BC1F839" wp14:textId="77777777">
      <w:pPr>
        <w:rPr>
          <w:sz w:val="22"/>
          <w:szCs w:val="22"/>
        </w:rPr>
      </w:pPr>
      <w:r w:rsidRPr="00131DD3">
        <w:rPr>
          <w:sz w:val="22"/>
          <w:szCs w:val="22"/>
        </w:rPr>
        <w:t>EMW Incorporated, IT Analyst Manager</w:t>
      </w:r>
    </w:p>
    <w:p xmlns:wp14="http://schemas.microsoft.com/office/word/2010/wordml" w:rsidR="00131EE6" w:rsidP="00131EE6" w:rsidRDefault="000D632E" w14:paraId="6EFDB87D" wp14:textId="77777777">
      <w:pPr>
        <w:rPr>
          <w:sz w:val="22"/>
          <w:szCs w:val="22"/>
        </w:rPr>
      </w:pPr>
      <w:hyperlink w:history="1" r:id="rId12">
        <w:r w:rsidRPr="00493C2A" w:rsidR="00131EE6">
          <w:rPr>
            <w:rStyle w:val="Hyperlink"/>
            <w:sz w:val="22"/>
            <w:szCs w:val="22"/>
          </w:rPr>
          <w:t>richardtogia@gmail.com</w:t>
        </w:r>
      </w:hyperlink>
    </w:p>
    <w:p xmlns:wp14="http://schemas.microsoft.com/office/word/2010/wordml" w:rsidR="00131EE6" w:rsidP="00131EE6" w:rsidRDefault="00131EE6" w14:paraId="1FCE671F" wp14:textId="77777777">
      <w:pPr>
        <w:pStyle w:val="PlainText"/>
      </w:pPr>
    </w:p>
    <w:p xmlns:wp14="http://schemas.microsoft.com/office/word/2010/wordml" w:rsidR="00131EE6" w:rsidRDefault="00131EE6" w14:paraId="395FD7F9" wp14:textId="77777777"/>
    <w:sectPr w:rsidR="00131EE6" w:rsidSect="009B4506">
      <w:footnotePr>
        <w:pos w:val="beneathText"/>
      </w:footnotePr>
      <w:type w:val="continuous"/>
      <w:pgSz w:w="12240" w:h="15840" w:orient="portrait"/>
      <w:pgMar w:top="500" w:right="1440" w:bottom="50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fornian FB">
    <w:altName w:val="Cambria Math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18"/>
      </w:rPr>
    </w:lvl>
  </w:abstractNum>
  <w:abstractNum w:abstractNumId="3">
    <w:nsid w:val="0123434E"/>
    <w:multiLevelType w:val="hybridMultilevel"/>
    <w:tmpl w:val="413853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018F0B9D"/>
    <w:multiLevelType w:val="hybridMultilevel"/>
    <w:tmpl w:val="9124AFEE"/>
    <w:lvl w:ilvl="0" w:tplc="04090001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3D825E6"/>
    <w:multiLevelType w:val="hybridMultilevel"/>
    <w:tmpl w:val="3690C292"/>
    <w:lvl w:ilvl="0" w:tplc="04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6">
    <w:nsid w:val="047A72F6"/>
    <w:multiLevelType w:val="hybridMultilevel"/>
    <w:tmpl w:val="F07437A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ED74DFC"/>
    <w:multiLevelType w:val="hybridMultilevel"/>
    <w:tmpl w:val="ED28BDC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>
    <w:nsid w:val="22B11120"/>
    <w:multiLevelType w:val="hybridMultilevel"/>
    <w:tmpl w:val="490490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2ABE082D"/>
    <w:multiLevelType w:val="hybridMultilevel"/>
    <w:tmpl w:val="B008A4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453958B8"/>
    <w:multiLevelType w:val="hybridMultilevel"/>
    <w:tmpl w:val="963029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4DA57967"/>
    <w:multiLevelType w:val="hybridMultilevel"/>
    <w:tmpl w:val="63F6725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4DF0387D"/>
    <w:multiLevelType w:val="multilevel"/>
    <w:tmpl w:val="920E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45D3873"/>
    <w:multiLevelType w:val="hybridMultilevel"/>
    <w:tmpl w:val="AAD65E1E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>
    <w:nsid w:val="603B086B"/>
    <w:multiLevelType w:val="hybridMultilevel"/>
    <w:tmpl w:val="25906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7BDF694F"/>
    <w:multiLevelType w:val="hybridMultilevel"/>
    <w:tmpl w:val="769CE0A8"/>
    <w:lvl w:ilvl="0" w:tplc="04090003">
      <w:start w:val="1"/>
      <w:numFmt w:val="bullet"/>
      <w:lvlText w:val="o"/>
      <w:lvlJc w:val="left"/>
      <w:pPr>
        <w:ind w:left="1008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8"/>
  </w:num>
  <w:num w:numId="6">
    <w:abstractNumId w:val="9"/>
  </w:num>
  <w:num w:numId="7">
    <w:abstractNumId w:val="10"/>
  </w:num>
  <w:num w:numId="8">
    <w:abstractNumId w:val="15"/>
  </w:num>
  <w:num w:numId="9">
    <w:abstractNumId w:val="13"/>
  </w:num>
  <w:num w:numId="10">
    <w:abstractNumId w:val="7"/>
  </w:num>
  <w:num w:numId="11">
    <w:abstractNumId w:val="11"/>
  </w:num>
  <w:num w:numId="12">
    <w:abstractNumId w:val="3"/>
  </w:num>
  <w:num w:numId="13">
    <w:abstractNumId w:val="5"/>
  </w:num>
  <w:num w:numId="14">
    <w:abstractNumId w:val="6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dirty"/>
  <w:defaultTabStop w:val="720"/>
  <w:characterSpacingControl w:val="doNotCompress"/>
  <w:footnotePr>
    <w:pos w:val="beneathTex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E2D"/>
    <w:rsid w:val="0000528D"/>
    <w:rsid w:val="00021CBA"/>
    <w:rsid w:val="00050EF9"/>
    <w:rsid w:val="00064986"/>
    <w:rsid w:val="000A02A0"/>
    <w:rsid w:val="000B59CF"/>
    <w:rsid w:val="000C1DBE"/>
    <w:rsid w:val="000C643B"/>
    <w:rsid w:val="000D45B2"/>
    <w:rsid w:val="000D632E"/>
    <w:rsid w:val="000E1010"/>
    <w:rsid w:val="000F5099"/>
    <w:rsid w:val="001013F1"/>
    <w:rsid w:val="001036F8"/>
    <w:rsid w:val="001122E4"/>
    <w:rsid w:val="00112D3F"/>
    <w:rsid w:val="00120D3E"/>
    <w:rsid w:val="00131DD3"/>
    <w:rsid w:val="00131EE6"/>
    <w:rsid w:val="00132286"/>
    <w:rsid w:val="001617DD"/>
    <w:rsid w:val="00167491"/>
    <w:rsid w:val="00195198"/>
    <w:rsid w:val="001B7C5C"/>
    <w:rsid w:val="001C0017"/>
    <w:rsid w:val="001F342E"/>
    <w:rsid w:val="0021703C"/>
    <w:rsid w:val="00242BE3"/>
    <w:rsid w:val="00242D42"/>
    <w:rsid w:val="00245741"/>
    <w:rsid w:val="00250194"/>
    <w:rsid w:val="00282DB0"/>
    <w:rsid w:val="002F3405"/>
    <w:rsid w:val="003034D9"/>
    <w:rsid w:val="00304EAF"/>
    <w:rsid w:val="00324658"/>
    <w:rsid w:val="0033722F"/>
    <w:rsid w:val="003446B3"/>
    <w:rsid w:val="00356F6D"/>
    <w:rsid w:val="00371BF0"/>
    <w:rsid w:val="00376529"/>
    <w:rsid w:val="00383FC4"/>
    <w:rsid w:val="003B6FE0"/>
    <w:rsid w:val="003D3436"/>
    <w:rsid w:val="003E624D"/>
    <w:rsid w:val="003E7F85"/>
    <w:rsid w:val="003F4595"/>
    <w:rsid w:val="00406192"/>
    <w:rsid w:val="00410530"/>
    <w:rsid w:val="004530EF"/>
    <w:rsid w:val="004665F9"/>
    <w:rsid w:val="004A68DE"/>
    <w:rsid w:val="004C758F"/>
    <w:rsid w:val="004C7CDA"/>
    <w:rsid w:val="004D6397"/>
    <w:rsid w:val="00530FD3"/>
    <w:rsid w:val="00542CF6"/>
    <w:rsid w:val="005777EC"/>
    <w:rsid w:val="005A7E07"/>
    <w:rsid w:val="005C0347"/>
    <w:rsid w:val="005E2AED"/>
    <w:rsid w:val="005E438C"/>
    <w:rsid w:val="00601092"/>
    <w:rsid w:val="006010B8"/>
    <w:rsid w:val="00616F20"/>
    <w:rsid w:val="00642D06"/>
    <w:rsid w:val="00645746"/>
    <w:rsid w:val="00677A73"/>
    <w:rsid w:val="006862A8"/>
    <w:rsid w:val="00692025"/>
    <w:rsid w:val="006B6C4C"/>
    <w:rsid w:val="006C095D"/>
    <w:rsid w:val="006C0E6D"/>
    <w:rsid w:val="006D7FC7"/>
    <w:rsid w:val="006E7917"/>
    <w:rsid w:val="006F0F18"/>
    <w:rsid w:val="006F2B5D"/>
    <w:rsid w:val="00704661"/>
    <w:rsid w:val="007170F6"/>
    <w:rsid w:val="00724633"/>
    <w:rsid w:val="00725327"/>
    <w:rsid w:val="00743A9E"/>
    <w:rsid w:val="007570C3"/>
    <w:rsid w:val="00781088"/>
    <w:rsid w:val="0079749C"/>
    <w:rsid w:val="007A0962"/>
    <w:rsid w:val="007A51D2"/>
    <w:rsid w:val="007B3925"/>
    <w:rsid w:val="007C16A3"/>
    <w:rsid w:val="007C74B1"/>
    <w:rsid w:val="007D02C5"/>
    <w:rsid w:val="007D28D6"/>
    <w:rsid w:val="007F7F2E"/>
    <w:rsid w:val="0080574D"/>
    <w:rsid w:val="00842D88"/>
    <w:rsid w:val="0085372A"/>
    <w:rsid w:val="0086258A"/>
    <w:rsid w:val="00862D1F"/>
    <w:rsid w:val="0087483A"/>
    <w:rsid w:val="00890FD2"/>
    <w:rsid w:val="00893740"/>
    <w:rsid w:val="008A4C33"/>
    <w:rsid w:val="008B005B"/>
    <w:rsid w:val="008B7245"/>
    <w:rsid w:val="008E5469"/>
    <w:rsid w:val="008E7F11"/>
    <w:rsid w:val="008F1C7A"/>
    <w:rsid w:val="008F6405"/>
    <w:rsid w:val="00913A0E"/>
    <w:rsid w:val="00927A80"/>
    <w:rsid w:val="00931C9E"/>
    <w:rsid w:val="0094358B"/>
    <w:rsid w:val="00946AE0"/>
    <w:rsid w:val="00960218"/>
    <w:rsid w:val="00961FF0"/>
    <w:rsid w:val="0098525C"/>
    <w:rsid w:val="009909CC"/>
    <w:rsid w:val="0099794C"/>
    <w:rsid w:val="009A65F4"/>
    <w:rsid w:val="009A7F6B"/>
    <w:rsid w:val="009B4506"/>
    <w:rsid w:val="009D3EE2"/>
    <w:rsid w:val="009F1B3D"/>
    <w:rsid w:val="009F3AA3"/>
    <w:rsid w:val="00A1072D"/>
    <w:rsid w:val="00A13307"/>
    <w:rsid w:val="00A4081F"/>
    <w:rsid w:val="00A45E37"/>
    <w:rsid w:val="00A51E90"/>
    <w:rsid w:val="00A673DB"/>
    <w:rsid w:val="00A81431"/>
    <w:rsid w:val="00AA4D3A"/>
    <w:rsid w:val="00AB01A4"/>
    <w:rsid w:val="00B300B5"/>
    <w:rsid w:val="00B307BD"/>
    <w:rsid w:val="00B34EE5"/>
    <w:rsid w:val="00B44A4C"/>
    <w:rsid w:val="00B576D3"/>
    <w:rsid w:val="00B80FD7"/>
    <w:rsid w:val="00B83003"/>
    <w:rsid w:val="00B87C70"/>
    <w:rsid w:val="00BA0E94"/>
    <w:rsid w:val="00BF0605"/>
    <w:rsid w:val="00C0232F"/>
    <w:rsid w:val="00C03A57"/>
    <w:rsid w:val="00C05C5A"/>
    <w:rsid w:val="00C30BB6"/>
    <w:rsid w:val="00C55162"/>
    <w:rsid w:val="00C56506"/>
    <w:rsid w:val="00C76481"/>
    <w:rsid w:val="00C87B00"/>
    <w:rsid w:val="00CA2B6B"/>
    <w:rsid w:val="00CB2B04"/>
    <w:rsid w:val="00CB4383"/>
    <w:rsid w:val="00D02B9E"/>
    <w:rsid w:val="00D07724"/>
    <w:rsid w:val="00D54337"/>
    <w:rsid w:val="00D6341E"/>
    <w:rsid w:val="00D65691"/>
    <w:rsid w:val="00D75761"/>
    <w:rsid w:val="00DA6232"/>
    <w:rsid w:val="00DF584E"/>
    <w:rsid w:val="00DF6B99"/>
    <w:rsid w:val="00DF7651"/>
    <w:rsid w:val="00E04DD5"/>
    <w:rsid w:val="00E80EF5"/>
    <w:rsid w:val="00EA179A"/>
    <w:rsid w:val="00EB0772"/>
    <w:rsid w:val="00EC100D"/>
    <w:rsid w:val="00EC3CE3"/>
    <w:rsid w:val="00ED1DB9"/>
    <w:rsid w:val="00EE4645"/>
    <w:rsid w:val="00EF2615"/>
    <w:rsid w:val="00EF79F4"/>
    <w:rsid w:val="00F025C0"/>
    <w:rsid w:val="00F230BF"/>
    <w:rsid w:val="00F242E1"/>
    <w:rsid w:val="00F2723D"/>
    <w:rsid w:val="00F30EB1"/>
    <w:rsid w:val="00F37287"/>
    <w:rsid w:val="00F4385A"/>
    <w:rsid w:val="00F8718A"/>
    <w:rsid w:val="00F90B93"/>
    <w:rsid w:val="00FB20BA"/>
    <w:rsid w:val="00FC0495"/>
    <w:rsid w:val="00FC5E2D"/>
    <w:rsid w:val="00FF4A6C"/>
    <w:rsid w:val="0E43ECF5"/>
    <w:rsid w:val="42E69089"/>
    <w:rsid w:val="45BEC347"/>
    <w:rsid w:val="49C7BA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44122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5E2D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FC5E2D"/>
    <w:pPr>
      <w:keepNext/>
      <w:tabs>
        <w:tab w:val="num" w:pos="0"/>
      </w:tabs>
      <w:jc w:val="center"/>
      <w:outlineLvl w:val="4"/>
    </w:pPr>
    <w:rPr>
      <w:rFonts w:ascii="Californian FB" w:hAnsi="Californian FB"/>
      <w:b/>
      <w:bCs/>
      <w:sz w:val="28"/>
    </w:rPr>
  </w:style>
  <w:style w:type="paragraph" w:styleId="Heading6">
    <w:name w:val="heading 6"/>
    <w:basedOn w:val="Normal"/>
    <w:next w:val="Normal"/>
    <w:link w:val="Heading6Char"/>
    <w:qFormat/>
    <w:rsid w:val="00FC5E2D"/>
    <w:pPr>
      <w:keepNext/>
      <w:tabs>
        <w:tab w:val="num" w:pos="0"/>
      </w:tabs>
      <w:outlineLvl w:val="5"/>
    </w:pPr>
    <w:rPr>
      <w:b/>
      <w:bCs/>
      <w:i/>
      <w:iCs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5Char" w:customStyle="1">
    <w:name w:val="Heading 5 Char"/>
    <w:basedOn w:val="DefaultParagraphFont"/>
    <w:link w:val="Heading5"/>
    <w:rsid w:val="00FC5E2D"/>
    <w:rPr>
      <w:rFonts w:ascii="Californian FB" w:hAnsi="Californian FB" w:eastAsia="Times New Roman" w:cs="Times New Roman"/>
      <w:b/>
      <w:bCs/>
      <w:sz w:val="28"/>
      <w:szCs w:val="24"/>
      <w:lang w:eastAsia="ar-SA"/>
    </w:rPr>
  </w:style>
  <w:style w:type="character" w:styleId="Heading6Char" w:customStyle="1">
    <w:name w:val="Heading 6 Char"/>
    <w:basedOn w:val="DefaultParagraphFont"/>
    <w:link w:val="Heading6"/>
    <w:rsid w:val="00FC5E2D"/>
    <w:rPr>
      <w:rFonts w:ascii="Times New Roman" w:hAnsi="Times New Roman" w:eastAsia="Times New Roman" w:cs="Times New Roman"/>
      <w:b/>
      <w:bCs/>
      <w:i/>
      <w:iCs/>
      <w:szCs w:val="24"/>
      <w:lang w:eastAsia="ar-SA"/>
    </w:rPr>
  </w:style>
  <w:style w:type="character" w:styleId="Hyperlink">
    <w:name w:val="Hyperlink"/>
    <w:basedOn w:val="DefaultParagraphFont"/>
    <w:rsid w:val="00FC5E2D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FC5E2D"/>
    <w:pPr>
      <w:spacing w:after="120"/>
    </w:pPr>
  </w:style>
  <w:style w:type="character" w:styleId="BodyTextChar" w:customStyle="1">
    <w:name w:val="Body Text Char"/>
    <w:basedOn w:val="DefaultParagraphFont"/>
    <w:link w:val="BodyText"/>
    <w:semiHidden/>
    <w:rsid w:val="00FC5E2D"/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Title">
    <w:name w:val="Title"/>
    <w:basedOn w:val="Normal"/>
    <w:next w:val="Subtitle"/>
    <w:link w:val="TitleChar"/>
    <w:qFormat/>
    <w:rsid w:val="00FC5E2D"/>
    <w:pPr>
      <w:jc w:val="center"/>
    </w:pPr>
    <w:rPr>
      <w:rFonts w:ascii="Californian FB" w:hAnsi="Californian FB"/>
      <w:b/>
      <w:bCs/>
      <w:spacing w:val="30"/>
      <w:sz w:val="46"/>
    </w:rPr>
  </w:style>
  <w:style w:type="character" w:styleId="TitleChar" w:customStyle="1">
    <w:name w:val="Title Char"/>
    <w:basedOn w:val="DefaultParagraphFont"/>
    <w:link w:val="Title"/>
    <w:rsid w:val="00FC5E2D"/>
    <w:rPr>
      <w:rFonts w:ascii="Californian FB" w:hAnsi="Californian FB" w:eastAsia="Times New Roman" w:cs="Times New Roman"/>
      <w:b/>
      <w:bCs/>
      <w:spacing w:val="30"/>
      <w:sz w:val="46"/>
      <w:szCs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FC5E2D"/>
    <w:pPr>
      <w:suppressAutoHyphens w:val="0"/>
    </w:pPr>
    <w:rPr>
      <w:rFonts w:ascii="Consolas" w:hAnsi="Consolas" w:eastAsia="Calibri"/>
      <w:sz w:val="21"/>
      <w:szCs w:val="21"/>
      <w:lang w:eastAsia="en-US"/>
    </w:rPr>
  </w:style>
  <w:style w:type="character" w:styleId="PlainTextChar" w:customStyle="1">
    <w:name w:val="Plain Text Char"/>
    <w:basedOn w:val="DefaultParagraphFont"/>
    <w:link w:val="PlainText"/>
    <w:uiPriority w:val="99"/>
    <w:rsid w:val="00FC5E2D"/>
    <w:rPr>
      <w:rFonts w:ascii="Consolas" w:hAnsi="Consolas" w:eastAsia="Calibri" w:cs="Times New Roman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2D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FC5E2D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FC5E2D"/>
    <w:pPr>
      <w:ind w:left="720"/>
      <w:contextualSpacing/>
    </w:pPr>
  </w:style>
  <w:style w:type="character" w:styleId="content" w:customStyle="1">
    <w:name w:val="content"/>
    <w:basedOn w:val="DefaultParagraphFont"/>
    <w:rsid w:val="00A408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E2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FC5E2D"/>
    <w:pPr>
      <w:keepNext/>
      <w:tabs>
        <w:tab w:val="num" w:pos="0"/>
      </w:tabs>
      <w:jc w:val="center"/>
      <w:outlineLvl w:val="4"/>
    </w:pPr>
    <w:rPr>
      <w:rFonts w:ascii="Californian FB" w:hAnsi="Californian FB"/>
      <w:b/>
      <w:bCs/>
      <w:sz w:val="28"/>
    </w:rPr>
  </w:style>
  <w:style w:type="paragraph" w:styleId="Heading6">
    <w:name w:val="heading 6"/>
    <w:basedOn w:val="Normal"/>
    <w:next w:val="Normal"/>
    <w:link w:val="Heading6Char"/>
    <w:qFormat/>
    <w:rsid w:val="00FC5E2D"/>
    <w:pPr>
      <w:keepNext/>
      <w:tabs>
        <w:tab w:val="num" w:pos="0"/>
      </w:tabs>
      <w:outlineLvl w:val="5"/>
    </w:pPr>
    <w:rPr>
      <w:b/>
      <w:bCs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C5E2D"/>
    <w:rPr>
      <w:rFonts w:ascii="Californian FB" w:eastAsia="Times New Roman" w:hAnsi="Californian FB" w:cs="Times New Roman"/>
      <w:b/>
      <w:bCs/>
      <w:sz w:val="28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rsid w:val="00FC5E2D"/>
    <w:rPr>
      <w:rFonts w:ascii="Times New Roman" w:eastAsia="Times New Roman" w:hAnsi="Times New Roman" w:cs="Times New Roman"/>
      <w:b/>
      <w:bCs/>
      <w:i/>
      <w:iCs/>
      <w:szCs w:val="24"/>
      <w:lang w:eastAsia="ar-SA"/>
    </w:rPr>
  </w:style>
  <w:style w:type="character" w:styleId="Hyperlink">
    <w:name w:val="Hyperlink"/>
    <w:basedOn w:val="DefaultParagraphFont"/>
    <w:rsid w:val="00FC5E2D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FC5E2D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FC5E2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itle">
    <w:name w:val="Title"/>
    <w:basedOn w:val="Normal"/>
    <w:next w:val="Subtitle"/>
    <w:link w:val="TitleChar"/>
    <w:qFormat/>
    <w:rsid w:val="00FC5E2D"/>
    <w:pPr>
      <w:jc w:val="center"/>
    </w:pPr>
    <w:rPr>
      <w:rFonts w:ascii="Californian FB" w:hAnsi="Californian FB"/>
      <w:b/>
      <w:bCs/>
      <w:spacing w:val="30"/>
      <w:sz w:val="46"/>
    </w:rPr>
  </w:style>
  <w:style w:type="character" w:customStyle="1" w:styleId="TitleChar">
    <w:name w:val="Title Char"/>
    <w:basedOn w:val="DefaultParagraphFont"/>
    <w:link w:val="Title"/>
    <w:rsid w:val="00FC5E2D"/>
    <w:rPr>
      <w:rFonts w:ascii="Californian FB" w:eastAsia="Times New Roman" w:hAnsi="Californian FB" w:cs="Times New Roman"/>
      <w:b/>
      <w:bCs/>
      <w:spacing w:val="30"/>
      <w:sz w:val="46"/>
      <w:szCs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FC5E2D"/>
    <w:pPr>
      <w:suppressAutoHyphens w:val="0"/>
    </w:pPr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C5E2D"/>
    <w:rPr>
      <w:rFonts w:ascii="Consolas" w:eastAsia="Calibri" w:hAnsi="Consolas" w:cs="Times New Roman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2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5E2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FC5E2D"/>
    <w:pPr>
      <w:ind w:left="720"/>
      <w:contextualSpacing/>
    </w:pPr>
  </w:style>
  <w:style w:type="character" w:customStyle="1" w:styleId="content">
    <w:name w:val="content"/>
    <w:basedOn w:val="DefaultParagraphFont"/>
    <w:rsid w:val="00A40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kko@emqff.org" TargetMode="External" Id="rId8" /><Relationship Type="http://schemas.openxmlformats.org/officeDocument/2006/relationships/fontTable" Target="fontTable.xml" Id="rId13" /><Relationship Type="http://schemas.microsoft.com/office/2007/relationships/stylesWithEffects" Target="stylesWithEffects.xml" Id="rId3" /><Relationship Type="http://schemas.openxmlformats.org/officeDocument/2006/relationships/hyperlink" Target="mailto:ahamulic@yahoo.com" TargetMode="External" Id="rId7" /><Relationship Type="http://schemas.openxmlformats.org/officeDocument/2006/relationships/hyperlink" Target="mailto:richardtogia@gmail.com" TargetMode="Externa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eric_aaron@live.com" TargetMode="External" Id="rId6" /><Relationship Type="http://schemas.openxmlformats.org/officeDocument/2006/relationships/hyperlink" Target="mailto:jedaniel5@hotmail.com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mailto:davidrbaker@hotmail.com" TargetMode="External" Id="rId10" /><Relationship Type="http://schemas.openxmlformats.org/officeDocument/2006/relationships/settings" Target="settings.xml" Id="rId4" /><Relationship Type="http://schemas.openxmlformats.org/officeDocument/2006/relationships/hyperlink" Target="mailto:anna.yin@finisar.com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U.S. Air Force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eric.aaron</dc:creator>
  <lastModifiedBy>Eric Aaron</lastModifiedBy>
  <revision>6</revision>
  <dcterms:created xsi:type="dcterms:W3CDTF">2016-11-02T00:22:00.0000000Z</dcterms:created>
  <dcterms:modified xsi:type="dcterms:W3CDTF">2017-05-02T20:54:26.9245027Z</dcterms:modified>
</coreProperties>
</file>