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030CFB" w14:textId="13A668C5" w:rsidR="008855B1" w:rsidRPr="00456F88" w:rsidRDefault="004D3F82" w:rsidP="0014795D">
      <w:pPr>
        <w:spacing w:after="0"/>
        <w:jc w:val="center"/>
        <w:rPr>
          <w:rFonts w:ascii="Times New Roman" w:hAnsi="Times New Roman" w:cs="Times New Roman"/>
          <w:b/>
          <w:sz w:val="40"/>
        </w:rPr>
      </w:pPr>
      <w:r>
        <w:rPr>
          <w:rFonts w:ascii="Times New Roman" w:hAnsi="Times New Roman" w:cs="Times New Roman"/>
          <w:b/>
          <w:sz w:val="40"/>
        </w:rPr>
        <w:t>NAI</w:t>
      </w:r>
      <w:r w:rsidR="0094009C" w:rsidRPr="00456F88">
        <w:rPr>
          <w:rFonts w:ascii="Times New Roman" w:hAnsi="Times New Roman" w:cs="Times New Roman"/>
          <w:b/>
          <w:sz w:val="40"/>
        </w:rPr>
        <w:t>MUL</w:t>
      </w:r>
      <w:r w:rsidR="00FE29B0" w:rsidRPr="00456F88">
        <w:rPr>
          <w:rFonts w:ascii="Times New Roman" w:hAnsi="Times New Roman" w:cs="Times New Roman"/>
          <w:b/>
          <w:sz w:val="40"/>
        </w:rPr>
        <w:t xml:space="preserve"> </w:t>
      </w:r>
    </w:p>
    <w:p w14:paraId="4915BF17" w14:textId="77777777" w:rsidR="00871ADA" w:rsidRPr="00456F88" w:rsidRDefault="00871ADA" w:rsidP="0014795D">
      <w:pPr>
        <w:spacing w:after="0"/>
        <w:jc w:val="center"/>
        <w:rPr>
          <w:rFonts w:ascii="Times New Roman" w:hAnsi="Times New Roman" w:cs="Times New Roman"/>
        </w:rPr>
      </w:pPr>
      <w:r w:rsidRPr="00456F88">
        <w:rPr>
          <w:rFonts w:ascii="Times New Roman" w:hAnsi="Times New Roman" w:cs="Times New Roman"/>
        </w:rPr>
        <w:t>Senior QA Analyst</w:t>
      </w:r>
    </w:p>
    <w:p w14:paraId="67D672EA" w14:textId="2DA92E28" w:rsidR="003504B1" w:rsidRDefault="00FE29B0" w:rsidP="0065700D">
      <w:pPr>
        <w:spacing w:after="0"/>
        <w:ind w:left="3600" w:firstLine="720"/>
        <w:rPr>
          <w:rFonts w:ascii="Times New Roman" w:hAnsi="Times New Roman" w:cs="Times New Roman"/>
          <w:sz w:val="18"/>
        </w:rPr>
      </w:pPr>
      <w:r w:rsidRPr="00456F88">
        <w:rPr>
          <w:rFonts w:ascii="Times New Roman" w:hAnsi="Times New Roman" w:cs="Times New Roman"/>
          <w:sz w:val="18"/>
        </w:rPr>
        <w:t>LIMRA INFORMATION TECHNOLOGY</w:t>
      </w:r>
    </w:p>
    <w:p w14:paraId="2108351D" w14:textId="2903682E" w:rsidR="004D3F82" w:rsidRDefault="003504B1" w:rsidP="0065700D">
      <w:pPr>
        <w:spacing w:after="0"/>
        <w:ind w:left="3600" w:firstLine="720"/>
        <w:rPr>
          <w:rFonts w:cstheme="minorHAnsi"/>
          <w:sz w:val="18"/>
        </w:rPr>
      </w:pPr>
      <w:bookmarkStart w:id="0" w:name="_GoBack"/>
      <w:bookmarkEnd w:id="0"/>
      <w:r>
        <w:rPr>
          <w:rFonts w:ascii="Times New Roman" w:hAnsi="Times New Roman" w:cs="Times New Roman"/>
          <w:sz w:val="18"/>
        </w:rPr>
        <w:t>naimul.atm787@gmail.com</w:t>
      </w:r>
      <w:r w:rsidR="00054F3A" w:rsidRPr="00456F88">
        <w:rPr>
          <w:rFonts w:cstheme="minorHAnsi"/>
          <w:sz w:val="18"/>
        </w:rPr>
        <w:t xml:space="preserve"> </w:t>
      </w:r>
      <w:r w:rsidR="004D3F82">
        <w:rPr>
          <w:rFonts w:cstheme="minorHAnsi"/>
          <w:sz w:val="18"/>
        </w:rPr>
        <w:t xml:space="preserve"> or  443-797-7750</w:t>
      </w:r>
    </w:p>
    <w:p w14:paraId="6250C140" w14:textId="52EA6AFB" w:rsidR="00871ADA" w:rsidRDefault="00871ADA" w:rsidP="004D3F82">
      <w:pPr>
        <w:spacing w:after="0"/>
        <w:rPr>
          <w:rFonts w:cstheme="minorHAnsi"/>
        </w:rPr>
      </w:pPr>
      <w:r w:rsidRPr="00472FF2">
        <w:rPr>
          <w:rFonts w:cstheme="minorHAnsi"/>
        </w:rPr>
        <w:t>__________________________________________________________________________________________________</w:t>
      </w:r>
    </w:p>
    <w:p w14:paraId="4F12A3AB" w14:textId="77777777" w:rsidR="00472FF2" w:rsidRPr="00472FF2" w:rsidRDefault="00472FF2" w:rsidP="00472FF2">
      <w:pPr>
        <w:spacing w:after="0"/>
        <w:jc w:val="center"/>
        <w:rPr>
          <w:rFonts w:cstheme="minorHAnsi"/>
          <w:b/>
        </w:rPr>
      </w:pPr>
    </w:p>
    <w:p w14:paraId="191DB4C9" w14:textId="77777777" w:rsidR="00871ADA" w:rsidRPr="00456F88" w:rsidRDefault="00871ADA" w:rsidP="0014795D">
      <w:pPr>
        <w:jc w:val="both"/>
        <w:rPr>
          <w:rFonts w:ascii="Times New Roman" w:hAnsi="Times New Roman" w:cs="Times New Roman"/>
          <w:b/>
        </w:rPr>
      </w:pPr>
      <w:r w:rsidRPr="00456F88">
        <w:rPr>
          <w:rFonts w:ascii="Times New Roman" w:hAnsi="Times New Roman" w:cs="Times New Roman"/>
          <w:b/>
          <w:highlight w:val="lightGray"/>
        </w:rPr>
        <w:t>Professional Summary</w:t>
      </w:r>
    </w:p>
    <w:p w14:paraId="23AD3872" w14:textId="77777777" w:rsidR="0094009C" w:rsidRPr="0094009C" w:rsidRDefault="0094009C" w:rsidP="00456F88">
      <w:pPr>
        <w:pStyle w:val="ListParagraph"/>
        <w:numPr>
          <w:ilvl w:val="0"/>
          <w:numId w:val="1"/>
        </w:numPr>
        <w:spacing w:line="240" w:lineRule="auto"/>
        <w:jc w:val="both"/>
        <w:rPr>
          <w:rFonts w:ascii="Times New Roman" w:hAnsi="Times New Roman" w:cs="Times New Roman"/>
        </w:rPr>
      </w:pPr>
      <w:r w:rsidRPr="0094009C">
        <w:rPr>
          <w:rFonts w:ascii="Times New Roman" w:hAnsi="Times New Roman" w:cs="Times New Roman"/>
          <w:shd w:val="clear" w:color="auto" w:fill="FFFFFF"/>
        </w:rPr>
        <w:t xml:space="preserve">QA Test Engineer with 10+ years of IT experience in </w:t>
      </w:r>
      <w:r w:rsidRPr="0094009C">
        <w:rPr>
          <w:rFonts w:ascii="Times New Roman" w:hAnsi="Times New Roman" w:cs="Times New Roman"/>
          <w:bCs/>
        </w:rPr>
        <w:t>Manual Testing</w:t>
      </w:r>
      <w:r w:rsidRPr="0094009C">
        <w:rPr>
          <w:rFonts w:ascii="Times New Roman" w:hAnsi="Times New Roman" w:cs="Times New Roman"/>
        </w:rPr>
        <w:t xml:space="preserve">, </w:t>
      </w:r>
      <w:r w:rsidRPr="0094009C">
        <w:rPr>
          <w:rFonts w:ascii="Times New Roman" w:hAnsi="Times New Roman" w:cs="Times New Roman"/>
          <w:bCs/>
        </w:rPr>
        <w:t>Functional Testing</w:t>
      </w:r>
      <w:r w:rsidRPr="0094009C">
        <w:rPr>
          <w:rFonts w:ascii="Times New Roman" w:hAnsi="Times New Roman" w:cs="Times New Roman"/>
        </w:rPr>
        <w:t xml:space="preserve">, </w:t>
      </w:r>
      <w:r w:rsidRPr="0094009C">
        <w:rPr>
          <w:rFonts w:ascii="Times New Roman" w:hAnsi="Times New Roman" w:cs="Times New Roman"/>
          <w:bCs/>
        </w:rPr>
        <w:t>Database Testing,</w:t>
      </w:r>
      <w:r w:rsidRPr="0094009C">
        <w:rPr>
          <w:rFonts w:ascii="Times New Roman" w:hAnsi="Times New Roman" w:cs="Times New Roman"/>
        </w:rPr>
        <w:t xml:space="preserve"> </w:t>
      </w:r>
      <w:r w:rsidRPr="0094009C">
        <w:rPr>
          <w:rFonts w:ascii="Times New Roman" w:hAnsi="Times New Roman" w:cs="Times New Roman"/>
          <w:bCs/>
        </w:rPr>
        <w:t>Regression Testing</w:t>
      </w:r>
      <w:r w:rsidRPr="0094009C">
        <w:rPr>
          <w:rFonts w:ascii="Times New Roman" w:hAnsi="Times New Roman" w:cs="Times New Roman"/>
        </w:rPr>
        <w:t xml:space="preserve">, </w:t>
      </w:r>
      <w:r w:rsidRPr="0094009C">
        <w:rPr>
          <w:rFonts w:ascii="Times New Roman" w:hAnsi="Times New Roman" w:cs="Times New Roman"/>
          <w:bCs/>
        </w:rPr>
        <w:t>Integration Testing</w:t>
      </w:r>
      <w:r w:rsidRPr="0094009C">
        <w:rPr>
          <w:rFonts w:ascii="Times New Roman" w:hAnsi="Times New Roman" w:cs="Times New Roman"/>
        </w:rPr>
        <w:t xml:space="preserve">, </w:t>
      </w:r>
      <w:r w:rsidRPr="0094009C">
        <w:rPr>
          <w:rFonts w:ascii="Times New Roman" w:hAnsi="Times New Roman" w:cs="Times New Roman"/>
          <w:bCs/>
        </w:rPr>
        <w:t>Unit Testing</w:t>
      </w:r>
      <w:r w:rsidRPr="0094009C">
        <w:rPr>
          <w:rFonts w:ascii="Times New Roman" w:hAnsi="Times New Roman" w:cs="Times New Roman"/>
        </w:rPr>
        <w:t xml:space="preserve">, Black Box Testing, White Box Testing, </w:t>
      </w:r>
      <w:r w:rsidRPr="0094009C">
        <w:rPr>
          <w:rFonts w:ascii="Times New Roman" w:hAnsi="Times New Roman" w:cs="Times New Roman"/>
          <w:bCs/>
        </w:rPr>
        <w:t>GUI Testing,</w:t>
      </w:r>
      <w:r w:rsidRPr="0094009C">
        <w:rPr>
          <w:rFonts w:ascii="Times New Roman" w:hAnsi="Times New Roman" w:cs="Times New Roman"/>
        </w:rPr>
        <w:t xml:space="preserve"> </w:t>
      </w:r>
      <w:r w:rsidRPr="0094009C">
        <w:rPr>
          <w:rFonts w:ascii="Times New Roman" w:hAnsi="Times New Roman" w:cs="Times New Roman"/>
          <w:bCs/>
        </w:rPr>
        <w:t xml:space="preserve">User Acceptance Testing, Automation testing, and </w:t>
      </w:r>
      <w:r w:rsidRPr="0094009C">
        <w:rPr>
          <w:rFonts w:ascii="Times New Roman" w:hAnsi="Times New Roman" w:cs="Times New Roman"/>
          <w:bCs/>
          <w:shd w:val="clear" w:color="auto" w:fill="FFFFFF"/>
        </w:rPr>
        <w:t>Mobile Application Testing</w:t>
      </w:r>
    </w:p>
    <w:p w14:paraId="475B3472" w14:textId="77777777" w:rsidR="0094009C" w:rsidRPr="0094009C" w:rsidRDefault="0094009C" w:rsidP="00456F88">
      <w:pPr>
        <w:numPr>
          <w:ilvl w:val="0"/>
          <w:numId w:val="1"/>
        </w:numPr>
        <w:spacing w:after="0" w:line="240" w:lineRule="auto"/>
        <w:jc w:val="both"/>
        <w:rPr>
          <w:rFonts w:ascii="Times New Roman" w:hAnsi="Times New Roman" w:cs="Times New Roman"/>
        </w:rPr>
      </w:pPr>
      <w:r w:rsidRPr="0094009C">
        <w:rPr>
          <w:rFonts w:ascii="Times New Roman" w:hAnsi="Times New Roman" w:cs="Times New Roman"/>
        </w:rPr>
        <w:t xml:space="preserve">Regarded for the unique ability to implement a highly </w:t>
      </w:r>
      <w:r w:rsidRPr="0094009C">
        <w:rPr>
          <w:rFonts w:ascii="Times New Roman" w:hAnsi="Times New Roman" w:cs="Times New Roman"/>
          <w:b/>
        </w:rPr>
        <w:t>organized</w:t>
      </w:r>
      <w:r w:rsidRPr="0094009C">
        <w:rPr>
          <w:rFonts w:ascii="Times New Roman" w:hAnsi="Times New Roman" w:cs="Times New Roman"/>
        </w:rPr>
        <w:t xml:space="preserve">, </w:t>
      </w:r>
      <w:r w:rsidRPr="0094009C">
        <w:rPr>
          <w:rFonts w:ascii="Times New Roman" w:hAnsi="Times New Roman" w:cs="Times New Roman"/>
          <w:b/>
        </w:rPr>
        <w:t>analytical</w:t>
      </w:r>
      <w:r w:rsidRPr="0094009C">
        <w:rPr>
          <w:rFonts w:ascii="Times New Roman" w:hAnsi="Times New Roman" w:cs="Times New Roman"/>
        </w:rPr>
        <w:t xml:space="preserve">, and </w:t>
      </w:r>
      <w:r w:rsidRPr="0094009C">
        <w:rPr>
          <w:rFonts w:ascii="Times New Roman" w:hAnsi="Times New Roman" w:cs="Times New Roman"/>
          <w:b/>
        </w:rPr>
        <w:t>process-oriented</w:t>
      </w:r>
      <w:r w:rsidRPr="0094009C">
        <w:rPr>
          <w:rFonts w:ascii="Times New Roman" w:hAnsi="Times New Roman" w:cs="Times New Roman"/>
        </w:rPr>
        <w:t xml:space="preserve"> approach to achieve results and ensure compliance with all corporate and client standards of quality.</w:t>
      </w:r>
    </w:p>
    <w:p w14:paraId="10F7DAC0" w14:textId="77777777" w:rsidR="0094009C" w:rsidRPr="0094009C" w:rsidRDefault="0094009C" w:rsidP="00456F88">
      <w:pPr>
        <w:numPr>
          <w:ilvl w:val="0"/>
          <w:numId w:val="1"/>
        </w:numPr>
        <w:spacing w:after="0" w:line="240" w:lineRule="auto"/>
        <w:jc w:val="both"/>
        <w:rPr>
          <w:rFonts w:ascii="Times New Roman" w:hAnsi="Times New Roman" w:cs="Times New Roman"/>
          <w:b/>
        </w:rPr>
      </w:pPr>
      <w:r w:rsidRPr="0094009C">
        <w:rPr>
          <w:rFonts w:ascii="Times New Roman" w:hAnsi="Times New Roman" w:cs="Times New Roman"/>
          <w:b/>
        </w:rPr>
        <w:t>Excellent knowledge of Quality Center for running tests, reporting results, and defect tracking.</w:t>
      </w:r>
    </w:p>
    <w:p w14:paraId="0F8FA95B" w14:textId="77777777" w:rsidR="0094009C" w:rsidRPr="0094009C" w:rsidRDefault="0094009C" w:rsidP="00456F88">
      <w:pPr>
        <w:numPr>
          <w:ilvl w:val="0"/>
          <w:numId w:val="1"/>
        </w:numPr>
        <w:spacing w:after="0" w:line="240" w:lineRule="auto"/>
        <w:jc w:val="both"/>
        <w:rPr>
          <w:rFonts w:ascii="Times New Roman" w:hAnsi="Times New Roman" w:cs="Times New Roman"/>
          <w:b/>
        </w:rPr>
      </w:pPr>
      <w:r w:rsidRPr="0094009C">
        <w:rPr>
          <w:rFonts w:ascii="Times New Roman" w:hAnsi="Times New Roman" w:cs="Times New Roman"/>
        </w:rPr>
        <w:t>Excellent understanding in Software Development Life Cycle</w:t>
      </w:r>
      <w:r w:rsidRPr="0094009C">
        <w:rPr>
          <w:rFonts w:ascii="Times New Roman" w:hAnsi="Times New Roman" w:cs="Times New Roman"/>
          <w:b/>
          <w:bCs/>
        </w:rPr>
        <w:t xml:space="preserve"> </w:t>
      </w:r>
      <w:r w:rsidRPr="0094009C">
        <w:rPr>
          <w:rFonts w:ascii="Times New Roman" w:hAnsi="Times New Roman" w:cs="Times New Roman"/>
        </w:rPr>
        <w:t>(</w:t>
      </w:r>
      <w:r w:rsidRPr="0094009C">
        <w:rPr>
          <w:rFonts w:ascii="Times New Roman" w:hAnsi="Times New Roman" w:cs="Times New Roman"/>
          <w:b/>
          <w:bCs/>
        </w:rPr>
        <w:t>SDLC</w:t>
      </w:r>
      <w:r w:rsidRPr="0094009C">
        <w:rPr>
          <w:rFonts w:ascii="Times New Roman" w:hAnsi="Times New Roman" w:cs="Times New Roman"/>
        </w:rPr>
        <w:t>), Software Quality Assurance (</w:t>
      </w:r>
      <w:r w:rsidRPr="0094009C">
        <w:rPr>
          <w:rFonts w:ascii="Times New Roman" w:hAnsi="Times New Roman" w:cs="Times New Roman"/>
          <w:b/>
          <w:bCs/>
        </w:rPr>
        <w:t>SQA</w:t>
      </w:r>
      <w:r w:rsidRPr="0094009C">
        <w:rPr>
          <w:rFonts w:ascii="Times New Roman" w:hAnsi="Times New Roman" w:cs="Times New Roman"/>
        </w:rPr>
        <w:t>) Methodology, Defect Management Process,</w:t>
      </w:r>
      <w:r w:rsidRPr="0094009C">
        <w:rPr>
          <w:rFonts w:ascii="Times New Roman" w:hAnsi="Times New Roman" w:cs="Times New Roman"/>
          <w:b/>
          <w:bCs/>
        </w:rPr>
        <w:t xml:space="preserve"> </w:t>
      </w:r>
      <w:r w:rsidRPr="0094009C">
        <w:rPr>
          <w:rFonts w:ascii="Times New Roman" w:hAnsi="Times New Roman" w:cs="Times New Roman"/>
          <w:b/>
          <w:bCs/>
          <w:shd w:val="clear" w:color="auto" w:fill="FFFFFF"/>
        </w:rPr>
        <w:t>CMMI-SVC</w:t>
      </w:r>
      <w:r w:rsidRPr="0094009C">
        <w:rPr>
          <w:rFonts w:ascii="Times New Roman" w:hAnsi="Times New Roman" w:cs="Times New Roman"/>
          <w:shd w:val="clear" w:color="auto" w:fill="FFFFFF"/>
        </w:rPr>
        <w:t xml:space="preserve">, </w:t>
      </w:r>
      <w:r w:rsidRPr="0094009C">
        <w:rPr>
          <w:rFonts w:ascii="Times New Roman" w:hAnsi="Times New Roman" w:cs="Times New Roman"/>
          <w:b/>
          <w:bCs/>
          <w:shd w:val="clear" w:color="auto" w:fill="FFFFFF"/>
        </w:rPr>
        <w:t>ITIL, IEEE</w:t>
      </w:r>
      <w:r w:rsidRPr="0094009C">
        <w:rPr>
          <w:rFonts w:ascii="Times New Roman" w:hAnsi="Times New Roman" w:cs="Times New Roman"/>
          <w:shd w:val="clear" w:color="auto" w:fill="FFFFFF"/>
        </w:rPr>
        <w:t xml:space="preserve"> standards</w:t>
      </w:r>
      <w:r w:rsidRPr="0094009C">
        <w:rPr>
          <w:rFonts w:ascii="Times New Roman" w:hAnsi="Times New Roman" w:cs="Times New Roman"/>
        </w:rPr>
        <w:t>.</w:t>
      </w:r>
    </w:p>
    <w:p w14:paraId="1560C4FA" w14:textId="77777777" w:rsidR="0094009C" w:rsidRPr="0094009C" w:rsidRDefault="0094009C" w:rsidP="00456F88">
      <w:pPr>
        <w:numPr>
          <w:ilvl w:val="0"/>
          <w:numId w:val="1"/>
        </w:numPr>
        <w:spacing w:after="0" w:line="240" w:lineRule="auto"/>
        <w:jc w:val="both"/>
        <w:rPr>
          <w:rFonts w:ascii="Times New Roman" w:hAnsi="Times New Roman" w:cs="Times New Roman"/>
          <w:b/>
        </w:rPr>
      </w:pPr>
      <w:r w:rsidRPr="0094009C">
        <w:rPr>
          <w:rFonts w:ascii="Times New Roman" w:hAnsi="Times New Roman" w:cs="Times New Roman"/>
        </w:rPr>
        <w:t xml:space="preserve">Excellent working experience of </w:t>
      </w:r>
      <w:r w:rsidRPr="0094009C">
        <w:rPr>
          <w:rFonts w:ascii="Times New Roman" w:hAnsi="Times New Roman" w:cs="Times New Roman"/>
          <w:b/>
        </w:rPr>
        <w:t xml:space="preserve">Agile (Scrum) and Waterfall (V-Model) methodologies. </w:t>
      </w:r>
    </w:p>
    <w:p w14:paraId="3C717826" w14:textId="77777777" w:rsidR="0094009C" w:rsidRPr="0094009C" w:rsidRDefault="0094009C" w:rsidP="00456F88">
      <w:pPr>
        <w:pStyle w:val="ListParagraph"/>
        <w:numPr>
          <w:ilvl w:val="0"/>
          <w:numId w:val="1"/>
        </w:numPr>
        <w:spacing w:line="240" w:lineRule="auto"/>
        <w:jc w:val="both"/>
        <w:rPr>
          <w:rFonts w:ascii="Times New Roman" w:hAnsi="Times New Roman" w:cs="Times New Roman"/>
          <w:color w:val="0070C0"/>
        </w:rPr>
      </w:pPr>
      <w:r w:rsidRPr="0094009C">
        <w:rPr>
          <w:rFonts w:ascii="Times New Roman" w:hAnsi="Times New Roman" w:cs="Times New Roman"/>
        </w:rPr>
        <w:t xml:space="preserve">Performed Manual and Automated Testing on both </w:t>
      </w:r>
      <w:r w:rsidRPr="0094009C">
        <w:rPr>
          <w:rFonts w:ascii="Times New Roman" w:hAnsi="Times New Roman" w:cs="Times New Roman"/>
          <w:b/>
        </w:rPr>
        <w:t xml:space="preserve">Client-Server and Web-based </w:t>
      </w:r>
      <w:r w:rsidRPr="0094009C">
        <w:rPr>
          <w:rFonts w:ascii="Times New Roman" w:hAnsi="Times New Roman" w:cs="Times New Roman"/>
        </w:rPr>
        <w:t>applications.</w:t>
      </w:r>
    </w:p>
    <w:p w14:paraId="681B0EA9" w14:textId="77777777" w:rsidR="0094009C" w:rsidRPr="0094009C" w:rsidRDefault="0094009C" w:rsidP="00456F88">
      <w:pPr>
        <w:pStyle w:val="ListParagraph"/>
        <w:numPr>
          <w:ilvl w:val="0"/>
          <w:numId w:val="1"/>
        </w:numPr>
        <w:spacing w:line="240" w:lineRule="auto"/>
        <w:jc w:val="both"/>
        <w:rPr>
          <w:rFonts w:ascii="Times New Roman" w:hAnsi="Times New Roman" w:cs="Times New Roman"/>
        </w:rPr>
      </w:pPr>
      <w:r w:rsidRPr="0094009C">
        <w:rPr>
          <w:rFonts w:ascii="Times New Roman" w:hAnsi="Times New Roman" w:cs="Times New Roman"/>
        </w:rPr>
        <w:t>Experience in testing Stand-Alone Applications, Client-server Applications, Web based Applications.</w:t>
      </w:r>
    </w:p>
    <w:p w14:paraId="710E66D2" w14:textId="77777777" w:rsidR="0094009C" w:rsidRPr="0094009C" w:rsidRDefault="0094009C" w:rsidP="00456F88">
      <w:pPr>
        <w:numPr>
          <w:ilvl w:val="0"/>
          <w:numId w:val="1"/>
        </w:numPr>
        <w:spacing w:after="0" w:line="240" w:lineRule="auto"/>
        <w:jc w:val="both"/>
        <w:rPr>
          <w:rFonts w:ascii="Times New Roman" w:hAnsi="Times New Roman" w:cs="Times New Roman"/>
          <w:b/>
        </w:rPr>
      </w:pPr>
      <w:r w:rsidRPr="0094009C">
        <w:rPr>
          <w:rFonts w:ascii="Times New Roman" w:hAnsi="Times New Roman" w:cs="Times New Roman"/>
          <w:b/>
        </w:rPr>
        <w:t>Performed Functionality Testing, Back-end Testing, Regression Testing, Black Box Testing, Ad hoc Testing, Integration Testing, GUI Testing while using Quick Test Professional and Quality Center.</w:t>
      </w:r>
    </w:p>
    <w:p w14:paraId="508B890A" w14:textId="77777777" w:rsidR="0094009C" w:rsidRPr="0094009C" w:rsidRDefault="0094009C" w:rsidP="00456F88">
      <w:pPr>
        <w:numPr>
          <w:ilvl w:val="0"/>
          <w:numId w:val="1"/>
        </w:numPr>
        <w:spacing w:after="0" w:line="240" w:lineRule="auto"/>
        <w:jc w:val="both"/>
        <w:rPr>
          <w:rFonts w:ascii="Times New Roman" w:hAnsi="Times New Roman" w:cs="Times New Roman"/>
          <w:b/>
        </w:rPr>
      </w:pPr>
      <w:r w:rsidRPr="0094009C">
        <w:rPr>
          <w:rFonts w:ascii="Times New Roman" w:hAnsi="Times New Roman" w:cs="Times New Roman"/>
          <w:b/>
        </w:rPr>
        <w:t>Excellent knowledge of Quality Centre for running tests, reporting results, and defect tracking.</w:t>
      </w:r>
    </w:p>
    <w:p w14:paraId="14151D20" w14:textId="77777777" w:rsidR="0094009C" w:rsidRPr="0094009C" w:rsidRDefault="0094009C" w:rsidP="00456F88">
      <w:pPr>
        <w:numPr>
          <w:ilvl w:val="0"/>
          <w:numId w:val="1"/>
        </w:numPr>
        <w:spacing w:after="0" w:line="240" w:lineRule="auto"/>
        <w:jc w:val="both"/>
        <w:rPr>
          <w:rFonts w:ascii="Times New Roman" w:hAnsi="Times New Roman" w:cs="Times New Roman"/>
          <w:b/>
        </w:rPr>
      </w:pPr>
      <w:r w:rsidRPr="0094009C">
        <w:rPr>
          <w:rFonts w:ascii="Times New Roman" w:hAnsi="Times New Roman" w:cs="Times New Roman"/>
        </w:rPr>
        <w:t>Excellent understanding in Software Development Life Cycle</w:t>
      </w:r>
      <w:r w:rsidRPr="0094009C">
        <w:rPr>
          <w:rFonts w:ascii="Times New Roman" w:hAnsi="Times New Roman" w:cs="Times New Roman"/>
          <w:b/>
          <w:bCs/>
        </w:rPr>
        <w:t xml:space="preserve"> </w:t>
      </w:r>
      <w:r w:rsidRPr="0094009C">
        <w:rPr>
          <w:rFonts w:ascii="Times New Roman" w:hAnsi="Times New Roman" w:cs="Times New Roman"/>
        </w:rPr>
        <w:t>(</w:t>
      </w:r>
      <w:r w:rsidRPr="0094009C">
        <w:rPr>
          <w:rFonts w:ascii="Times New Roman" w:hAnsi="Times New Roman" w:cs="Times New Roman"/>
          <w:b/>
          <w:bCs/>
        </w:rPr>
        <w:t>SDLC</w:t>
      </w:r>
      <w:r w:rsidRPr="0094009C">
        <w:rPr>
          <w:rFonts w:ascii="Times New Roman" w:hAnsi="Times New Roman" w:cs="Times New Roman"/>
        </w:rPr>
        <w:t>), Software Quality Assurance (</w:t>
      </w:r>
      <w:r w:rsidRPr="0094009C">
        <w:rPr>
          <w:rFonts w:ascii="Times New Roman" w:hAnsi="Times New Roman" w:cs="Times New Roman"/>
          <w:b/>
          <w:bCs/>
        </w:rPr>
        <w:t>SQA</w:t>
      </w:r>
      <w:r w:rsidRPr="0094009C">
        <w:rPr>
          <w:rFonts w:ascii="Times New Roman" w:hAnsi="Times New Roman" w:cs="Times New Roman"/>
        </w:rPr>
        <w:t>) Methodology, Defect Management Process,</w:t>
      </w:r>
      <w:r w:rsidRPr="0094009C">
        <w:rPr>
          <w:rFonts w:ascii="Times New Roman" w:hAnsi="Times New Roman" w:cs="Times New Roman"/>
          <w:b/>
          <w:bCs/>
        </w:rPr>
        <w:t xml:space="preserve"> </w:t>
      </w:r>
      <w:r w:rsidRPr="0094009C">
        <w:rPr>
          <w:rFonts w:ascii="Times New Roman" w:hAnsi="Times New Roman" w:cs="Times New Roman"/>
          <w:b/>
          <w:bCs/>
          <w:shd w:val="clear" w:color="auto" w:fill="FFFFFF"/>
        </w:rPr>
        <w:t>CMMI-SVC</w:t>
      </w:r>
      <w:r w:rsidRPr="0094009C">
        <w:rPr>
          <w:rFonts w:ascii="Times New Roman" w:hAnsi="Times New Roman" w:cs="Times New Roman"/>
          <w:shd w:val="clear" w:color="auto" w:fill="FFFFFF"/>
        </w:rPr>
        <w:t xml:space="preserve">, </w:t>
      </w:r>
      <w:r w:rsidRPr="0094009C">
        <w:rPr>
          <w:rFonts w:ascii="Times New Roman" w:hAnsi="Times New Roman" w:cs="Times New Roman"/>
          <w:b/>
          <w:bCs/>
          <w:shd w:val="clear" w:color="auto" w:fill="FFFFFF"/>
        </w:rPr>
        <w:t>ITIL, IEEE</w:t>
      </w:r>
      <w:r w:rsidRPr="0094009C">
        <w:rPr>
          <w:rFonts w:ascii="Times New Roman" w:hAnsi="Times New Roman" w:cs="Times New Roman"/>
          <w:shd w:val="clear" w:color="auto" w:fill="FFFFFF"/>
        </w:rPr>
        <w:t xml:space="preserve"> standards</w:t>
      </w:r>
      <w:r w:rsidRPr="0094009C">
        <w:rPr>
          <w:rFonts w:ascii="Times New Roman" w:hAnsi="Times New Roman" w:cs="Times New Roman"/>
        </w:rPr>
        <w:t>.</w:t>
      </w:r>
    </w:p>
    <w:p w14:paraId="090B1BF6" w14:textId="77777777" w:rsidR="0094009C" w:rsidRPr="0094009C" w:rsidRDefault="0094009C" w:rsidP="00456F88">
      <w:pPr>
        <w:pStyle w:val="NormalWeb"/>
        <w:numPr>
          <w:ilvl w:val="0"/>
          <w:numId w:val="1"/>
        </w:numPr>
        <w:suppressAutoHyphens/>
        <w:spacing w:beforeAutospacing="0" w:after="0" w:afterAutospacing="0"/>
        <w:jc w:val="both"/>
        <w:rPr>
          <w:sz w:val="22"/>
          <w:szCs w:val="22"/>
        </w:rPr>
      </w:pPr>
      <w:r w:rsidRPr="0094009C">
        <w:rPr>
          <w:sz w:val="22"/>
          <w:szCs w:val="22"/>
        </w:rPr>
        <w:t xml:space="preserve">Experience in writing and executing </w:t>
      </w:r>
      <w:r w:rsidRPr="0094009C">
        <w:rPr>
          <w:b/>
          <w:bCs/>
          <w:sz w:val="22"/>
          <w:szCs w:val="22"/>
        </w:rPr>
        <w:t>Test Cases</w:t>
      </w:r>
      <w:r w:rsidRPr="0094009C">
        <w:rPr>
          <w:sz w:val="22"/>
          <w:szCs w:val="22"/>
        </w:rPr>
        <w:t xml:space="preserve"> and </w:t>
      </w:r>
      <w:r w:rsidRPr="0094009C">
        <w:rPr>
          <w:b/>
          <w:bCs/>
          <w:sz w:val="22"/>
          <w:szCs w:val="22"/>
        </w:rPr>
        <w:t>Test Scripts</w:t>
      </w:r>
      <w:r w:rsidRPr="0094009C">
        <w:rPr>
          <w:sz w:val="22"/>
          <w:szCs w:val="22"/>
        </w:rPr>
        <w:t>, working with overall team to meet project goals.</w:t>
      </w:r>
    </w:p>
    <w:p w14:paraId="0A3C5CD9" w14:textId="77777777" w:rsidR="0094009C" w:rsidRPr="0094009C" w:rsidRDefault="0094009C" w:rsidP="00456F88">
      <w:pPr>
        <w:pStyle w:val="NormalWeb"/>
        <w:numPr>
          <w:ilvl w:val="0"/>
          <w:numId w:val="1"/>
        </w:numPr>
        <w:suppressAutoHyphens/>
        <w:spacing w:beforeAutospacing="0" w:after="0" w:afterAutospacing="0"/>
        <w:jc w:val="both"/>
        <w:rPr>
          <w:sz w:val="22"/>
          <w:szCs w:val="22"/>
          <w:shd w:val="clear" w:color="auto" w:fill="FAFAFA"/>
        </w:rPr>
      </w:pPr>
      <w:r w:rsidRPr="0094009C">
        <w:rPr>
          <w:color w:val="222222"/>
          <w:sz w:val="22"/>
          <w:szCs w:val="22"/>
          <w:shd w:val="clear" w:color="auto" w:fill="FFFFFF"/>
        </w:rPr>
        <w:t>Background in developing test harnesses and framework development and maintenance</w:t>
      </w:r>
    </w:p>
    <w:p w14:paraId="0C135273" w14:textId="77777777" w:rsidR="00BD2001" w:rsidRDefault="00BD2001" w:rsidP="00BD2001">
      <w:pPr>
        <w:pStyle w:val="NormalWeb"/>
        <w:numPr>
          <w:ilvl w:val="0"/>
          <w:numId w:val="1"/>
        </w:numPr>
        <w:suppressAutoHyphens/>
        <w:spacing w:beforeAutospacing="0" w:after="0" w:afterAutospacing="0"/>
        <w:rPr>
          <w:sz w:val="22"/>
          <w:szCs w:val="22"/>
        </w:rPr>
      </w:pPr>
      <w:r>
        <w:rPr>
          <w:sz w:val="22"/>
          <w:szCs w:val="22"/>
        </w:rPr>
        <w:t xml:space="preserve">Experience with test automation of web application using </w:t>
      </w:r>
      <w:r>
        <w:rPr>
          <w:b/>
          <w:bCs/>
          <w:sz w:val="22"/>
          <w:szCs w:val="22"/>
        </w:rPr>
        <w:t>Selenium Webdriver and JUnit.</w:t>
      </w:r>
    </w:p>
    <w:p w14:paraId="7125B9D7" w14:textId="77777777" w:rsidR="00A64C90" w:rsidRPr="00A64C90" w:rsidRDefault="00A64C90" w:rsidP="00456F88">
      <w:pPr>
        <w:numPr>
          <w:ilvl w:val="0"/>
          <w:numId w:val="1"/>
        </w:numPr>
        <w:spacing w:after="0" w:line="240" w:lineRule="auto"/>
        <w:jc w:val="both"/>
        <w:rPr>
          <w:rFonts w:ascii="Times New Roman" w:hAnsi="Times New Roman" w:cs="Times New Roman"/>
        </w:rPr>
      </w:pPr>
      <w:r w:rsidRPr="00A64C90">
        <w:rPr>
          <w:rFonts w:ascii="Times New Roman" w:hAnsi="Times New Roman" w:cs="Times New Roman"/>
        </w:rPr>
        <w:t>Extensive knowledge and experience in different kinds of testing like Web Services Testing, Positive/Negative, Black/White box, Back-End, System, Configuration, Compatibility, End to End, Functional and Regression testing.</w:t>
      </w:r>
    </w:p>
    <w:p w14:paraId="4F5752B5" w14:textId="77777777" w:rsidR="00A64C90" w:rsidRPr="00A64C90" w:rsidRDefault="00A64C90" w:rsidP="00456F88">
      <w:pPr>
        <w:numPr>
          <w:ilvl w:val="0"/>
          <w:numId w:val="1"/>
        </w:numPr>
        <w:spacing w:after="0" w:line="240" w:lineRule="auto"/>
        <w:jc w:val="both"/>
        <w:rPr>
          <w:rFonts w:ascii="Times New Roman" w:hAnsi="Times New Roman" w:cs="Times New Roman"/>
        </w:rPr>
      </w:pPr>
      <w:r w:rsidRPr="00A64C90">
        <w:rPr>
          <w:rFonts w:ascii="Times New Roman" w:hAnsi="Times New Roman" w:cs="Times New Roman"/>
        </w:rPr>
        <w:t>Experience in manual testing with tools such as HP Quality Center, ALM, Selenium and UFT, Load Runner and Quick Test Professional (QTP).</w:t>
      </w:r>
    </w:p>
    <w:p w14:paraId="640CCF48" w14:textId="77777777" w:rsidR="00A64C90" w:rsidRPr="00A64C90" w:rsidRDefault="00A64C90" w:rsidP="00456F88">
      <w:pPr>
        <w:numPr>
          <w:ilvl w:val="0"/>
          <w:numId w:val="1"/>
        </w:numPr>
        <w:spacing w:after="0" w:line="240" w:lineRule="auto"/>
        <w:jc w:val="both"/>
        <w:rPr>
          <w:rFonts w:ascii="Times New Roman" w:hAnsi="Times New Roman" w:cs="Times New Roman"/>
        </w:rPr>
      </w:pPr>
      <w:r w:rsidRPr="00A64C90">
        <w:rPr>
          <w:rFonts w:ascii="Times New Roman" w:hAnsi="Times New Roman" w:cs="Times New Roman"/>
        </w:rPr>
        <w:t>Experience in all stages of the</w:t>
      </w:r>
      <w:r w:rsidRPr="00A64C90">
        <w:rPr>
          <w:rFonts w:ascii="Times New Roman" w:hAnsi="Times New Roman" w:cs="Times New Roman"/>
          <w:b/>
        </w:rPr>
        <w:t xml:space="preserve"> Software Development Life Cycle</w:t>
      </w:r>
      <w:r w:rsidRPr="00A64C90">
        <w:rPr>
          <w:rFonts w:ascii="Times New Roman" w:hAnsi="Times New Roman" w:cs="Times New Roman"/>
        </w:rPr>
        <w:t xml:space="preserve"> and</w:t>
      </w:r>
      <w:r w:rsidRPr="00A64C90">
        <w:rPr>
          <w:rFonts w:ascii="Times New Roman" w:hAnsi="Times New Roman" w:cs="Times New Roman"/>
          <w:b/>
        </w:rPr>
        <w:t xml:space="preserve"> QA Life Cycle </w:t>
      </w:r>
      <w:r w:rsidRPr="00A64C90">
        <w:rPr>
          <w:rFonts w:ascii="Times New Roman" w:hAnsi="Times New Roman" w:cs="Times New Roman"/>
        </w:rPr>
        <w:t>and in all dimensions of Functionality, Usability &amp; Reliability.</w:t>
      </w:r>
    </w:p>
    <w:p w14:paraId="5A78DBB7" w14:textId="77777777" w:rsidR="00A64C90" w:rsidRPr="00A64C90" w:rsidRDefault="00A64C90" w:rsidP="00456F88">
      <w:pPr>
        <w:widowControl w:val="0"/>
        <w:numPr>
          <w:ilvl w:val="0"/>
          <w:numId w:val="1"/>
        </w:numPr>
        <w:suppressAutoHyphens/>
        <w:spacing w:after="0" w:line="240" w:lineRule="auto"/>
        <w:jc w:val="both"/>
        <w:rPr>
          <w:rFonts w:ascii="Times New Roman" w:hAnsi="Times New Roman" w:cs="Times New Roman"/>
        </w:rPr>
      </w:pPr>
      <w:r w:rsidRPr="00A64C90">
        <w:rPr>
          <w:rFonts w:ascii="Times New Roman" w:hAnsi="Times New Roman" w:cs="Times New Roman"/>
        </w:rPr>
        <w:t xml:space="preserve">Proficient in using test automation tools such as </w:t>
      </w:r>
      <w:r w:rsidRPr="00A64C90">
        <w:rPr>
          <w:rFonts w:ascii="Times New Roman" w:hAnsi="Times New Roman" w:cs="Times New Roman"/>
          <w:b/>
        </w:rPr>
        <w:t xml:space="preserve">Selenium WebDriver, QTP/UFT </w:t>
      </w:r>
      <w:r w:rsidRPr="00A64C90">
        <w:rPr>
          <w:rFonts w:ascii="Times New Roman" w:hAnsi="Times New Roman" w:cs="Times New Roman"/>
        </w:rPr>
        <w:t>to develop automation testing scripts for web and client server applications.</w:t>
      </w:r>
    </w:p>
    <w:p w14:paraId="6991DE29" w14:textId="77777777" w:rsidR="00A64C90" w:rsidRPr="00A64C90" w:rsidRDefault="00A64C90" w:rsidP="00456F88">
      <w:pPr>
        <w:numPr>
          <w:ilvl w:val="0"/>
          <w:numId w:val="1"/>
        </w:numPr>
        <w:spacing w:after="0" w:line="240" w:lineRule="auto"/>
        <w:jc w:val="both"/>
        <w:rPr>
          <w:rFonts w:ascii="Times New Roman" w:eastAsia="Times New Roman" w:hAnsi="Times New Roman" w:cs="Times New Roman"/>
          <w:b/>
        </w:rPr>
      </w:pPr>
      <w:r w:rsidRPr="00A64C90">
        <w:rPr>
          <w:rFonts w:ascii="Times New Roman" w:eastAsia="Times New Roman" w:hAnsi="Times New Roman" w:cs="Times New Roman"/>
        </w:rPr>
        <w:t xml:space="preserve">Good experience on </w:t>
      </w:r>
      <w:r w:rsidRPr="00A64C90">
        <w:rPr>
          <w:rFonts w:ascii="Times New Roman" w:eastAsia="Times New Roman" w:hAnsi="Times New Roman" w:cs="Times New Roman"/>
          <w:b/>
        </w:rPr>
        <w:t>Selenium Automation</w:t>
      </w:r>
      <w:r w:rsidRPr="00A64C90">
        <w:rPr>
          <w:rFonts w:ascii="Times New Roman" w:eastAsia="Times New Roman" w:hAnsi="Times New Roman" w:cs="Times New Roman"/>
        </w:rPr>
        <w:t xml:space="preserve"> using </w:t>
      </w:r>
      <w:r w:rsidRPr="00A64C90">
        <w:rPr>
          <w:rFonts w:ascii="Times New Roman" w:eastAsia="Times New Roman" w:hAnsi="Times New Roman" w:cs="Times New Roman"/>
          <w:b/>
        </w:rPr>
        <w:t>WebDriver and Server</w:t>
      </w:r>
      <w:r w:rsidRPr="00A64C90">
        <w:rPr>
          <w:rFonts w:ascii="Times New Roman" w:eastAsia="Times New Roman" w:hAnsi="Times New Roman" w:cs="Times New Roman"/>
        </w:rPr>
        <w:t xml:space="preserve">. Heavy programming using </w:t>
      </w:r>
      <w:r w:rsidRPr="00A64C90">
        <w:rPr>
          <w:rFonts w:ascii="Times New Roman" w:eastAsia="Times New Roman" w:hAnsi="Times New Roman" w:cs="Times New Roman"/>
          <w:b/>
        </w:rPr>
        <w:t>Java, Junit, TestNG</w:t>
      </w:r>
      <w:r w:rsidRPr="00A64C90">
        <w:rPr>
          <w:rFonts w:ascii="Times New Roman" w:eastAsia="Times New Roman" w:hAnsi="Times New Roman" w:cs="Times New Roman"/>
        </w:rPr>
        <w:t>.</w:t>
      </w:r>
    </w:p>
    <w:p w14:paraId="1C04AD34" w14:textId="77777777" w:rsidR="00A64C90" w:rsidRPr="00A64C90" w:rsidRDefault="00A64C90" w:rsidP="00456F88">
      <w:pPr>
        <w:pStyle w:val="normalchar"/>
        <w:numPr>
          <w:ilvl w:val="0"/>
          <w:numId w:val="1"/>
        </w:numPr>
        <w:tabs>
          <w:tab w:val="left" w:pos="720"/>
        </w:tabs>
        <w:rPr>
          <w:sz w:val="22"/>
          <w:szCs w:val="22"/>
        </w:rPr>
      </w:pPr>
      <w:r w:rsidRPr="00A64C90">
        <w:rPr>
          <w:sz w:val="22"/>
          <w:szCs w:val="22"/>
        </w:rPr>
        <w:t xml:space="preserve">Knowledge of Automation Tool like </w:t>
      </w:r>
      <w:r w:rsidRPr="00A64C90">
        <w:rPr>
          <w:b/>
          <w:sz w:val="22"/>
          <w:szCs w:val="22"/>
        </w:rPr>
        <w:t>Protractor.</w:t>
      </w:r>
      <w:r w:rsidRPr="00A64C90">
        <w:rPr>
          <w:sz w:val="22"/>
          <w:szCs w:val="22"/>
        </w:rPr>
        <w:t xml:space="preserve"> </w:t>
      </w:r>
    </w:p>
    <w:p w14:paraId="7A75635A" w14:textId="77777777" w:rsidR="00A64C90" w:rsidRPr="00A64C90" w:rsidRDefault="00A64C90" w:rsidP="00456F88">
      <w:pPr>
        <w:numPr>
          <w:ilvl w:val="0"/>
          <w:numId w:val="1"/>
        </w:numPr>
        <w:spacing w:after="0" w:line="240" w:lineRule="auto"/>
        <w:jc w:val="both"/>
        <w:rPr>
          <w:rFonts w:ascii="Times New Roman" w:hAnsi="Times New Roman" w:cs="Times New Roman"/>
        </w:rPr>
      </w:pPr>
      <w:r w:rsidRPr="00A64C90">
        <w:rPr>
          <w:rFonts w:ascii="Times New Roman" w:hAnsi="Times New Roman" w:cs="Times New Roman"/>
        </w:rPr>
        <w:t xml:space="preserve">Expertise in functional testing AUT using </w:t>
      </w:r>
      <w:r w:rsidRPr="00A64C90">
        <w:rPr>
          <w:rFonts w:ascii="Times New Roman" w:hAnsi="Times New Roman" w:cs="Times New Roman"/>
          <w:b/>
        </w:rPr>
        <w:t>Selenium WebDriver</w:t>
      </w:r>
      <w:r w:rsidRPr="00A64C90">
        <w:rPr>
          <w:rFonts w:ascii="Times New Roman" w:hAnsi="Times New Roman" w:cs="Times New Roman"/>
        </w:rPr>
        <w:t xml:space="preserve"> using </w:t>
      </w:r>
      <w:r w:rsidRPr="00A64C90">
        <w:rPr>
          <w:rFonts w:ascii="Times New Roman" w:hAnsi="Times New Roman" w:cs="Times New Roman"/>
          <w:b/>
        </w:rPr>
        <w:t xml:space="preserve">Junit/TestNG </w:t>
      </w:r>
      <w:r w:rsidRPr="00A64C90">
        <w:rPr>
          <w:rFonts w:ascii="Times New Roman" w:hAnsi="Times New Roman" w:cs="Times New Roman"/>
        </w:rPr>
        <w:t>testing framework.</w:t>
      </w:r>
    </w:p>
    <w:p w14:paraId="04716E22" w14:textId="77777777" w:rsidR="00A64C90" w:rsidRPr="00A64C90" w:rsidRDefault="00A64C90" w:rsidP="00456F88">
      <w:pPr>
        <w:numPr>
          <w:ilvl w:val="0"/>
          <w:numId w:val="1"/>
        </w:numPr>
        <w:spacing w:after="80" w:line="244" w:lineRule="auto"/>
        <w:ind w:right="-14"/>
        <w:jc w:val="both"/>
        <w:rPr>
          <w:rFonts w:ascii="Times New Roman" w:hAnsi="Times New Roman" w:cs="Times New Roman"/>
        </w:rPr>
      </w:pPr>
      <w:r w:rsidRPr="00A64C90">
        <w:rPr>
          <w:rFonts w:ascii="Times New Roman" w:hAnsi="Times New Roman" w:cs="Times New Roman"/>
        </w:rPr>
        <w:t>Experience in Database testing by using Oracle, MS SQL Server, SQL, T-SQL and PL/SQL Queries.</w:t>
      </w:r>
    </w:p>
    <w:p w14:paraId="0E9ABA56" w14:textId="77777777" w:rsidR="00A64C90" w:rsidRPr="00A64C90" w:rsidRDefault="00A64C90" w:rsidP="00456F88">
      <w:pPr>
        <w:pStyle w:val="NormalWeb"/>
        <w:numPr>
          <w:ilvl w:val="0"/>
          <w:numId w:val="1"/>
        </w:numPr>
        <w:spacing w:beforeAutospacing="0" w:after="0" w:afterAutospacing="0"/>
        <w:jc w:val="both"/>
        <w:rPr>
          <w:sz w:val="22"/>
          <w:szCs w:val="22"/>
        </w:rPr>
      </w:pPr>
      <w:r w:rsidRPr="00A64C90">
        <w:rPr>
          <w:sz w:val="22"/>
          <w:szCs w:val="22"/>
        </w:rPr>
        <w:t xml:space="preserve">Excellent knowledge in writing unique </w:t>
      </w:r>
      <w:r w:rsidRPr="00A64C90">
        <w:rPr>
          <w:b/>
          <w:sz w:val="22"/>
          <w:szCs w:val="22"/>
        </w:rPr>
        <w:t>XPath</w:t>
      </w:r>
      <w:r w:rsidRPr="00A64C90">
        <w:rPr>
          <w:sz w:val="22"/>
          <w:szCs w:val="22"/>
        </w:rPr>
        <w:t xml:space="preserve"> using </w:t>
      </w:r>
      <w:r w:rsidRPr="00A64C90">
        <w:rPr>
          <w:b/>
          <w:sz w:val="22"/>
          <w:szCs w:val="22"/>
        </w:rPr>
        <w:t>firebug and fire path</w:t>
      </w:r>
      <w:r w:rsidRPr="00A64C90">
        <w:rPr>
          <w:sz w:val="22"/>
          <w:szCs w:val="22"/>
        </w:rPr>
        <w:t xml:space="preserve"> to identify </w:t>
      </w:r>
      <w:r w:rsidRPr="00A64C90">
        <w:rPr>
          <w:b/>
          <w:sz w:val="22"/>
          <w:szCs w:val="22"/>
        </w:rPr>
        <w:t>web elements.</w:t>
      </w:r>
    </w:p>
    <w:p w14:paraId="60EB409E" w14:textId="77777777" w:rsidR="00A64C90" w:rsidRPr="00A64C90" w:rsidRDefault="00A64C90" w:rsidP="00456F88">
      <w:pPr>
        <w:numPr>
          <w:ilvl w:val="0"/>
          <w:numId w:val="1"/>
        </w:numPr>
        <w:spacing w:after="0" w:line="240" w:lineRule="auto"/>
        <w:contextualSpacing/>
        <w:jc w:val="both"/>
        <w:rPr>
          <w:rFonts w:ascii="Times New Roman" w:hAnsi="Times New Roman" w:cs="Times New Roman"/>
        </w:rPr>
      </w:pPr>
      <w:r w:rsidRPr="00A64C90">
        <w:rPr>
          <w:rFonts w:ascii="Times New Roman" w:hAnsi="Times New Roman" w:cs="Times New Roman"/>
        </w:rPr>
        <w:t xml:space="preserve">Experienced in providing the efficient locators strategy like </w:t>
      </w:r>
      <w:r w:rsidRPr="00A64C90">
        <w:rPr>
          <w:rFonts w:ascii="Times New Roman" w:hAnsi="Times New Roman" w:cs="Times New Roman"/>
          <w:b/>
        </w:rPr>
        <w:t>XPath and CSS to run WebDriver script</w:t>
      </w:r>
      <w:r w:rsidRPr="00A64C90">
        <w:rPr>
          <w:rFonts w:ascii="Times New Roman" w:hAnsi="Times New Roman" w:cs="Times New Roman"/>
        </w:rPr>
        <w:t xml:space="preserve"> in stable condition.</w:t>
      </w:r>
    </w:p>
    <w:p w14:paraId="3C1AE343" w14:textId="77777777" w:rsidR="00A64C90" w:rsidRPr="00A64C90" w:rsidRDefault="00A64C90" w:rsidP="00456F88">
      <w:pPr>
        <w:numPr>
          <w:ilvl w:val="0"/>
          <w:numId w:val="1"/>
        </w:numPr>
        <w:suppressAutoHyphens/>
        <w:spacing w:after="0" w:line="240" w:lineRule="auto"/>
        <w:contextualSpacing/>
        <w:jc w:val="both"/>
        <w:rPr>
          <w:rFonts w:ascii="Times New Roman" w:eastAsia="Calibri" w:hAnsi="Times New Roman" w:cs="Times New Roman"/>
        </w:rPr>
      </w:pPr>
      <w:r w:rsidRPr="00A64C90">
        <w:rPr>
          <w:rFonts w:ascii="Times New Roman" w:eastAsia="Calibri" w:hAnsi="Times New Roman" w:cs="Times New Roman"/>
        </w:rPr>
        <w:t xml:space="preserve">Experience programming in </w:t>
      </w:r>
      <w:r w:rsidRPr="00A64C90">
        <w:rPr>
          <w:rFonts w:ascii="Times New Roman" w:eastAsia="Calibri" w:hAnsi="Times New Roman" w:cs="Times New Roman"/>
          <w:b/>
          <w:bCs/>
        </w:rPr>
        <w:t>Java</w:t>
      </w:r>
      <w:r w:rsidRPr="00A64C90">
        <w:rPr>
          <w:rFonts w:ascii="Times New Roman" w:eastAsia="Calibri" w:hAnsi="Times New Roman" w:cs="Times New Roman"/>
        </w:rPr>
        <w:t xml:space="preserve">, </w:t>
      </w:r>
      <w:r w:rsidRPr="00A64C90">
        <w:rPr>
          <w:rFonts w:ascii="Times New Roman" w:eastAsia="Calibri" w:hAnsi="Times New Roman" w:cs="Times New Roman"/>
          <w:b/>
        </w:rPr>
        <w:t>Python</w:t>
      </w:r>
      <w:r w:rsidRPr="00A64C90">
        <w:rPr>
          <w:rFonts w:ascii="Times New Roman" w:eastAsia="Calibri" w:hAnsi="Times New Roman" w:cs="Times New Roman"/>
        </w:rPr>
        <w:t xml:space="preserve">, </w:t>
      </w:r>
      <w:r w:rsidRPr="00A64C90">
        <w:rPr>
          <w:rFonts w:ascii="Times New Roman" w:eastAsia="Calibri" w:hAnsi="Times New Roman" w:cs="Times New Roman"/>
          <w:b/>
          <w:bCs/>
        </w:rPr>
        <w:t>JavaScript</w:t>
      </w:r>
      <w:r w:rsidRPr="00A64C90">
        <w:rPr>
          <w:rFonts w:ascii="Times New Roman" w:eastAsia="Calibri" w:hAnsi="Times New Roman" w:cs="Times New Roman"/>
        </w:rPr>
        <w:t xml:space="preserve">, </w:t>
      </w:r>
      <w:r w:rsidRPr="00A64C90">
        <w:rPr>
          <w:rFonts w:ascii="Times New Roman" w:eastAsia="Calibri" w:hAnsi="Times New Roman" w:cs="Times New Roman"/>
          <w:b/>
          <w:bCs/>
        </w:rPr>
        <w:t>HTML</w:t>
      </w:r>
      <w:r w:rsidRPr="00A64C90">
        <w:rPr>
          <w:rFonts w:ascii="Times New Roman" w:eastAsia="Calibri" w:hAnsi="Times New Roman" w:cs="Times New Roman"/>
        </w:rPr>
        <w:t xml:space="preserve">, </w:t>
      </w:r>
      <w:r w:rsidRPr="00A64C90">
        <w:rPr>
          <w:rFonts w:ascii="Times New Roman" w:eastAsia="Calibri" w:hAnsi="Times New Roman" w:cs="Times New Roman"/>
          <w:b/>
          <w:bCs/>
        </w:rPr>
        <w:t xml:space="preserve">XML </w:t>
      </w:r>
      <w:r w:rsidRPr="00A64C90">
        <w:rPr>
          <w:rFonts w:ascii="Times New Roman" w:eastAsia="Calibri" w:hAnsi="Times New Roman" w:cs="Times New Roman"/>
        </w:rPr>
        <w:t xml:space="preserve">and </w:t>
      </w:r>
      <w:r w:rsidRPr="00A64C90">
        <w:rPr>
          <w:rFonts w:ascii="Times New Roman" w:eastAsia="Calibri" w:hAnsi="Times New Roman" w:cs="Times New Roman"/>
          <w:b/>
          <w:bCs/>
        </w:rPr>
        <w:t xml:space="preserve">SQL </w:t>
      </w:r>
      <w:r w:rsidRPr="00A64C90">
        <w:rPr>
          <w:rFonts w:ascii="Times New Roman" w:eastAsia="Calibri" w:hAnsi="Times New Roman" w:cs="Times New Roman"/>
        </w:rPr>
        <w:t xml:space="preserve">on Windows </w:t>
      </w:r>
      <w:r w:rsidRPr="00A64C90">
        <w:rPr>
          <w:rFonts w:ascii="Times New Roman" w:eastAsia="Calibri" w:hAnsi="Times New Roman" w:cs="Times New Roman"/>
          <w:bCs/>
        </w:rPr>
        <w:t>XP</w:t>
      </w:r>
      <w:r w:rsidRPr="00A64C90">
        <w:rPr>
          <w:rFonts w:ascii="Times New Roman" w:eastAsia="Calibri" w:hAnsi="Times New Roman" w:cs="Times New Roman"/>
        </w:rPr>
        <w:t xml:space="preserve">, </w:t>
      </w:r>
      <w:r w:rsidRPr="00A64C90">
        <w:rPr>
          <w:rFonts w:ascii="Times New Roman" w:eastAsia="Calibri" w:hAnsi="Times New Roman" w:cs="Times New Roman"/>
          <w:bCs/>
        </w:rPr>
        <w:t>Vista</w:t>
      </w:r>
      <w:r w:rsidRPr="00A64C90">
        <w:rPr>
          <w:rFonts w:ascii="Times New Roman" w:eastAsia="Calibri" w:hAnsi="Times New Roman" w:cs="Times New Roman"/>
        </w:rPr>
        <w:t xml:space="preserve"> Operating Systems and </w:t>
      </w:r>
      <w:r w:rsidRPr="00A64C90">
        <w:rPr>
          <w:rFonts w:ascii="Times New Roman" w:eastAsia="Calibri" w:hAnsi="Times New Roman" w:cs="Times New Roman"/>
          <w:b/>
          <w:bCs/>
        </w:rPr>
        <w:t>UNIX</w:t>
      </w:r>
      <w:r w:rsidRPr="00A64C90">
        <w:rPr>
          <w:rFonts w:ascii="Times New Roman" w:eastAsia="Calibri" w:hAnsi="Times New Roman" w:cs="Times New Roman"/>
        </w:rPr>
        <w:t xml:space="preserve"> environments.</w:t>
      </w:r>
    </w:p>
    <w:p w14:paraId="6E8D5076" w14:textId="77777777" w:rsidR="00A64C90" w:rsidRDefault="00A64C90" w:rsidP="00456F88">
      <w:pPr>
        <w:pStyle w:val="Bulletedlist"/>
        <w:numPr>
          <w:ilvl w:val="0"/>
          <w:numId w:val="1"/>
        </w:numPr>
        <w:tabs>
          <w:tab w:val="left" w:pos="720"/>
        </w:tabs>
        <w:jc w:val="both"/>
        <w:rPr>
          <w:bCs/>
          <w:sz w:val="22"/>
          <w:szCs w:val="22"/>
        </w:rPr>
      </w:pPr>
      <w:r>
        <w:rPr>
          <w:sz w:val="22"/>
          <w:szCs w:val="22"/>
        </w:rPr>
        <w:t>Working experience with defect tracking tools like</w:t>
      </w:r>
      <w:r>
        <w:rPr>
          <w:b/>
          <w:bCs/>
          <w:sz w:val="22"/>
          <w:szCs w:val="22"/>
        </w:rPr>
        <w:t xml:space="preserve"> Clear Quest, </w:t>
      </w:r>
      <w:proofErr w:type="spellStart"/>
      <w:r>
        <w:rPr>
          <w:b/>
          <w:bCs/>
          <w:sz w:val="22"/>
          <w:szCs w:val="22"/>
        </w:rPr>
        <w:t>Jira</w:t>
      </w:r>
      <w:proofErr w:type="spellEnd"/>
      <w:r>
        <w:rPr>
          <w:b/>
          <w:bCs/>
          <w:sz w:val="22"/>
          <w:szCs w:val="22"/>
        </w:rPr>
        <w:t xml:space="preserve">, and Test Director/Quality Center (QC), </w:t>
      </w:r>
      <w:proofErr w:type="spellStart"/>
      <w:r>
        <w:rPr>
          <w:b/>
          <w:bCs/>
          <w:sz w:val="22"/>
          <w:szCs w:val="22"/>
        </w:rPr>
        <w:t>Bugzilla</w:t>
      </w:r>
      <w:proofErr w:type="spellEnd"/>
      <w:r>
        <w:rPr>
          <w:b/>
          <w:bCs/>
          <w:sz w:val="22"/>
          <w:szCs w:val="22"/>
        </w:rPr>
        <w:t xml:space="preserve"> and Team Foundation Server.</w:t>
      </w:r>
    </w:p>
    <w:p w14:paraId="3E54B7E0"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t>Experience in using Simulator and Emulator for IOS and Android applications using Appium.</w:t>
      </w:r>
    </w:p>
    <w:p w14:paraId="531EF3B3"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t>Expertise of testing the application developed using various mobile technologies including J2ME, Blackberry, Android, Symbian, .Net Technology etc.</w:t>
      </w:r>
    </w:p>
    <w:p w14:paraId="6578065F"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t>Experience in both Waterfall and Agile project environment.</w:t>
      </w:r>
    </w:p>
    <w:p w14:paraId="48995D60"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t>Proficient in testing database of applications developed with SQL Server, Oracle and MS Access.</w:t>
      </w:r>
    </w:p>
    <w:p w14:paraId="3EA0172C"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t>Strong in writing SQL queries to perform backend data validations.</w:t>
      </w:r>
    </w:p>
    <w:p w14:paraId="1EA5D106"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t>Strong SQL skills, including use of nested table expressions, unions, multi-table joins, scalar functions, outer joins and derived columns.</w:t>
      </w:r>
    </w:p>
    <w:p w14:paraId="5A508515"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t>Extensive experience in preparing and managing test plan and test strategy based on the project requirements.</w:t>
      </w:r>
    </w:p>
    <w:p w14:paraId="5E0E4F6B"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t>Maintained and generated Test Matrix and Requirement Traceability Matrix.</w:t>
      </w:r>
    </w:p>
    <w:p w14:paraId="66099F13"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t xml:space="preserve">Experience in using Load Runner to analyze applications performance for varying Loads and Stress conditions. </w:t>
      </w:r>
    </w:p>
    <w:p w14:paraId="1A2888A0"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lastRenderedPageBreak/>
        <w:t>Specialized in Integration, Functional, System, Positive, Negative, Regression, and User Acceptance Testing (UAT).</w:t>
      </w:r>
    </w:p>
    <w:p w14:paraId="200E2B1C"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t>Extensive knowledge of Point of Sales (PoS) systems in Retail and E-commerce domains.</w:t>
      </w:r>
    </w:p>
    <w:p w14:paraId="5A988180" w14:textId="77777777" w:rsidR="00A64C90" w:rsidRPr="001E7DF9" w:rsidRDefault="00A64C90" w:rsidP="00456F88">
      <w:pPr>
        <w:pStyle w:val="NormalWeb"/>
        <w:numPr>
          <w:ilvl w:val="0"/>
          <w:numId w:val="1"/>
        </w:numPr>
        <w:spacing w:beforeAutospacing="0" w:after="0" w:afterAutospacing="0"/>
        <w:jc w:val="both"/>
        <w:rPr>
          <w:sz w:val="22"/>
          <w:szCs w:val="22"/>
        </w:rPr>
      </w:pPr>
      <w:r w:rsidRPr="001E7DF9">
        <w:rPr>
          <w:sz w:val="22"/>
          <w:szCs w:val="22"/>
        </w:rPr>
        <w:t>Experience in Manual Testing of standalone, client/server and web applications and Software Development Life Cycle (SDLC) with Agile/SCRUM and Waterfall methodology.</w:t>
      </w:r>
    </w:p>
    <w:p w14:paraId="27ACEB69" w14:textId="77777777" w:rsidR="00871ADA" w:rsidRPr="00472FF2" w:rsidRDefault="00871ADA" w:rsidP="0014795D">
      <w:pPr>
        <w:jc w:val="both"/>
        <w:rPr>
          <w:rFonts w:cstheme="minorHAnsi"/>
        </w:rPr>
      </w:pPr>
    </w:p>
    <w:p w14:paraId="2FCFE1CE" w14:textId="77777777" w:rsidR="00871ADA" w:rsidRPr="0094009C" w:rsidRDefault="00871ADA" w:rsidP="0014795D">
      <w:pPr>
        <w:jc w:val="both"/>
        <w:rPr>
          <w:rFonts w:ascii="Times New Roman" w:hAnsi="Times New Roman" w:cs="Times New Roman"/>
          <w:b/>
        </w:rPr>
      </w:pPr>
      <w:r w:rsidRPr="0094009C">
        <w:rPr>
          <w:rFonts w:ascii="Times New Roman" w:hAnsi="Times New Roman" w:cs="Times New Roman"/>
          <w:b/>
          <w:highlight w:val="lightGray"/>
        </w:rPr>
        <w:t>Technical Skills</w:t>
      </w:r>
    </w:p>
    <w:tbl>
      <w:tblPr>
        <w:tblStyle w:val="TableGrid"/>
        <w:tblW w:w="11002" w:type="dxa"/>
        <w:tblLook w:val="04A0" w:firstRow="1" w:lastRow="0" w:firstColumn="1" w:lastColumn="0" w:noHBand="0" w:noVBand="1"/>
      </w:tblPr>
      <w:tblGrid>
        <w:gridCol w:w="4321"/>
        <w:gridCol w:w="6681"/>
      </w:tblGrid>
      <w:tr w:rsidR="00871ADA" w:rsidRPr="0094009C" w14:paraId="2C05B09E" w14:textId="77777777" w:rsidTr="007C6265">
        <w:trPr>
          <w:trHeight w:val="240"/>
        </w:trPr>
        <w:tc>
          <w:tcPr>
            <w:tcW w:w="4321" w:type="dxa"/>
          </w:tcPr>
          <w:p w14:paraId="55165A53"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Project Methodologies</w:t>
            </w:r>
          </w:p>
        </w:tc>
        <w:tc>
          <w:tcPr>
            <w:tcW w:w="6681" w:type="dxa"/>
          </w:tcPr>
          <w:p w14:paraId="55940EB9"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Agile, Water Fall</w:t>
            </w:r>
          </w:p>
        </w:tc>
      </w:tr>
      <w:tr w:rsidR="00871ADA" w:rsidRPr="0094009C" w14:paraId="505A8D77" w14:textId="77777777" w:rsidTr="007C6265">
        <w:trPr>
          <w:trHeight w:val="480"/>
        </w:trPr>
        <w:tc>
          <w:tcPr>
            <w:tcW w:w="4321" w:type="dxa"/>
          </w:tcPr>
          <w:p w14:paraId="715555F7"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Testing Tools</w:t>
            </w:r>
          </w:p>
        </w:tc>
        <w:tc>
          <w:tcPr>
            <w:tcW w:w="6681" w:type="dxa"/>
          </w:tcPr>
          <w:p w14:paraId="71CFEA40"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 xml:space="preserve">Selenium </w:t>
            </w:r>
            <w:proofErr w:type="spellStart"/>
            <w:r w:rsidRPr="0094009C">
              <w:rPr>
                <w:rFonts w:ascii="Times New Roman" w:hAnsi="Times New Roman" w:cs="Times New Roman"/>
              </w:rPr>
              <w:t>WebDriver</w:t>
            </w:r>
            <w:proofErr w:type="spellEnd"/>
            <w:r w:rsidRPr="0094009C">
              <w:rPr>
                <w:rFonts w:ascii="Times New Roman" w:hAnsi="Times New Roman" w:cs="Times New Roman"/>
              </w:rPr>
              <w:t xml:space="preserve">, Selenium Grid, Selenium RC, Selenium IDE, </w:t>
            </w:r>
            <w:proofErr w:type="spellStart"/>
            <w:r w:rsidRPr="0094009C">
              <w:rPr>
                <w:rFonts w:ascii="Times New Roman" w:hAnsi="Times New Roman" w:cs="Times New Roman"/>
              </w:rPr>
              <w:t>TestNG</w:t>
            </w:r>
            <w:proofErr w:type="spellEnd"/>
            <w:r w:rsidRPr="0094009C">
              <w:rPr>
                <w:rFonts w:ascii="Times New Roman" w:hAnsi="Times New Roman" w:cs="Times New Roman"/>
              </w:rPr>
              <w:t xml:space="preserve">, </w:t>
            </w:r>
            <w:proofErr w:type="spellStart"/>
            <w:r w:rsidRPr="0094009C">
              <w:rPr>
                <w:rFonts w:ascii="Times New Roman" w:hAnsi="Times New Roman" w:cs="Times New Roman"/>
              </w:rPr>
              <w:t>JUnit</w:t>
            </w:r>
            <w:proofErr w:type="spellEnd"/>
            <w:r w:rsidRPr="0094009C">
              <w:rPr>
                <w:rFonts w:ascii="Times New Roman" w:hAnsi="Times New Roman" w:cs="Times New Roman"/>
              </w:rPr>
              <w:t xml:space="preserve">, Cucumber, </w:t>
            </w:r>
            <w:proofErr w:type="spellStart"/>
            <w:r w:rsidRPr="0094009C">
              <w:rPr>
                <w:rFonts w:ascii="Times New Roman" w:hAnsi="Times New Roman" w:cs="Times New Roman"/>
              </w:rPr>
              <w:t>SoapUI</w:t>
            </w:r>
            <w:proofErr w:type="spellEnd"/>
            <w:r w:rsidRPr="0094009C">
              <w:rPr>
                <w:rFonts w:ascii="Times New Roman" w:hAnsi="Times New Roman" w:cs="Times New Roman"/>
              </w:rPr>
              <w:t xml:space="preserve">, </w:t>
            </w:r>
            <w:proofErr w:type="spellStart"/>
            <w:r w:rsidRPr="0094009C">
              <w:rPr>
                <w:rFonts w:ascii="Times New Roman" w:hAnsi="Times New Roman" w:cs="Times New Roman"/>
              </w:rPr>
              <w:t>AutoIt</w:t>
            </w:r>
            <w:proofErr w:type="spellEnd"/>
          </w:p>
        </w:tc>
      </w:tr>
      <w:tr w:rsidR="00871ADA" w:rsidRPr="0094009C" w14:paraId="79052450" w14:textId="77777777" w:rsidTr="007C6265">
        <w:trPr>
          <w:trHeight w:val="240"/>
        </w:trPr>
        <w:tc>
          <w:tcPr>
            <w:tcW w:w="4321" w:type="dxa"/>
          </w:tcPr>
          <w:p w14:paraId="3CF1DD94"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Mobile Testing Tools</w:t>
            </w:r>
          </w:p>
        </w:tc>
        <w:tc>
          <w:tcPr>
            <w:tcW w:w="6681" w:type="dxa"/>
          </w:tcPr>
          <w:p w14:paraId="25CE5E52"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Perfecto Mobile</w:t>
            </w:r>
          </w:p>
        </w:tc>
      </w:tr>
      <w:tr w:rsidR="00871ADA" w:rsidRPr="0094009C" w14:paraId="260C6EC5" w14:textId="77777777" w:rsidTr="007C6265">
        <w:trPr>
          <w:trHeight w:val="240"/>
        </w:trPr>
        <w:tc>
          <w:tcPr>
            <w:tcW w:w="4321" w:type="dxa"/>
          </w:tcPr>
          <w:p w14:paraId="554EF790"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Defect Tracking, Defect Management Tools</w:t>
            </w:r>
          </w:p>
        </w:tc>
        <w:tc>
          <w:tcPr>
            <w:tcW w:w="6681" w:type="dxa"/>
          </w:tcPr>
          <w:p w14:paraId="517C3BBC"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JIRA, Rally, ALM, HP Quality Center</w:t>
            </w:r>
          </w:p>
        </w:tc>
      </w:tr>
      <w:tr w:rsidR="00871ADA" w:rsidRPr="0094009C" w14:paraId="67713C0C" w14:textId="77777777" w:rsidTr="007C6265">
        <w:trPr>
          <w:trHeight w:val="240"/>
        </w:trPr>
        <w:tc>
          <w:tcPr>
            <w:tcW w:w="4321" w:type="dxa"/>
          </w:tcPr>
          <w:p w14:paraId="46023C61"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Frameworks</w:t>
            </w:r>
          </w:p>
        </w:tc>
        <w:tc>
          <w:tcPr>
            <w:tcW w:w="6681" w:type="dxa"/>
          </w:tcPr>
          <w:p w14:paraId="5ED333A5"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Keyword Driven, Data Driven, Hybrid, Page Object Model (POM)</w:t>
            </w:r>
          </w:p>
        </w:tc>
      </w:tr>
      <w:tr w:rsidR="00871ADA" w:rsidRPr="0094009C" w14:paraId="63821B9C" w14:textId="77777777" w:rsidTr="007C6265">
        <w:trPr>
          <w:trHeight w:val="240"/>
        </w:trPr>
        <w:tc>
          <w:tcPr>
            <w:tcW w:w="4321" w:type="dxa"/>
          </w:tcPr>
          <w:p w14:paraId="7E1982E7"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Test Build &amp; Integration Tools</w:t>
            </w:r>
          </w:p>
        </w:tc>
        <w:tc>
          <w:tcPr>
            <w:tcW w:w="6681" w:type="dxa"/>
          </w:tcPr>
          <w:p w14:paraId="33BFE35C"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Maven, ANT, Jenkins</w:t>
            </w:r>
          </w:p>
        </w:tc>
      </w:tr>
      <w:tr w:rsidR="00871ADA" w:rsidRPr="0094009C" w14:paraId="70D2BA8E" w14:textId="77777777" w:rsidTr="007C6265">
        <w:trPr>
          <w:trHeight w:val="240"/>
        </w:trPr>
        <w:tc>
          <w:tcPr>
            <w:tcW w:w="4321" w:type="dxa"/>
          </w:tcPr>
          <w:p w14:paraId="116A0BB0"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Programming Tools</w:t>
            </w:r>
          </w:p>
        </w:tc>
        <w:tc>
          <w:tcPr>
            <w:tcW w:w="6681" w:type="dxa"/>
          </w:tcPr>
          <w:p w14:paraId="2C4F1483"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JAVA, Python, JavaScript, Gherkins, C, C++, JSON</w:t>
            </w:r>
          </w:p>
        </w:tc>
      </w:tr>
      <w:tr w:rsidR="00871ADA" w:rsidRPr="0094009C" w14:paraId="49256B70" w14:textId="77777777" w:rsidTr="007C6265">
        <w:trPr>
          <w:trHeight w:val="240"/>
        </w:trPr>
        <w:tc>
          <w:tcPr>
            <w:tcW w:w="4321" w:type="dxa"/>
          </w:tcPr>
          <w:p w14:paraId="5F4BD90A"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Database tools</w:t>
            </w:r>
          </w:p>
        </w:tc>
        <w:tc>
          <w:tcPr>
            <w:tcW w:w="6681" w:type="dxa"/>
          </w:tcPr>
          <w:p w14:paraId="7BD22D6B"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SQL Server, MySQL, Oracle, TOAD</w:t>
            </w:r>
          </w:p>
        </w:tc>
      </w:tr>
      <w:tr w:rsidR="00871ADA" w:rsidRPr="0094009C" w14:paraId="4E732751" w14:textId="77777777" w:rsidTr="007C6265">
        <w:trPr>
          <w:trHeight w:val="240"/>
        </w:trPr>
        <w:tc>
          <w:tcPr>
            <w:tcW w:w="4321" w:type="dxa"/>
          </w:tcPr>
          <w:p w14:paraId="3B979469"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Markup Languages</w:t>
            </w:r>
          </w:p>
        </w:tc>
        <w:tc>
          <w:tcPr>
            <w:tcW w:w="6681" w:type="dxa"/>
          </w:tcPr>
          <w:p w14:paraId="41254920"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 xml:space="preserve">HTML, XML, </w:t>
            </w:r>
            <w:proofErr w:type="spellStart"/>
            <w:r w:rsidRPr="0094009C">
              <w:rPr>
                <w:rFonts w:ascii="Times New Roman" w:hAnsi="Times New Roman" w:cs="Times New Roman"/>
              </w:rPr>
              <w:t>XPath</w:t>
            </w:r>
            <w:proofErr w:type="spellEnd"/>
            <w:r w:rsidRPr="0094009C">
              <w:rPr>
                <w:rFonts w:ascii="Times New Roman" w:hAnsi="Times New Roman" w:cs="Times New Roman"/>
              </w:rPr>
              <w:t>, CSS Selector</w:t>
            </w:r>
          </w:p>
        </w:tc>
      </w:tr>
      <w:tr w:rsidR="00871ADA" w:rsidRPr="0094009C" w14:paraId="6129DF68" w14:textId="77777777" w:rsidTr="007C6265">
        <w:trPr>
          <w:trHeight w:val="240"/>
        </w:trPr>
        <w:tc>
          <w:tcPr>
            <w:tcW w:w="4321" w:type="dxa"/>
          </w:tcPr>
          <w:p w14:paraId="32B82E56"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Platform Compatibility</w:t>
            </w:r>
          </w:p>
        </w:tc>
        <w:tc>
          <w:tcPr>
            <w:tcW w:w="6681" w:type="dxa"/>
          </w:tcPr>
          <w:p w14:paraId="5ED65FE6"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Windows 7/8, UNIX, LINUX, Mac OS</w:t>
            </w:r>
          </w:p>
        </w:tc>
      </w:tr>
      <w:tr w:rsidR="00871ADA" w:rsidRPr="0094009C" w14:paraId="19FE5762" w14:textId="77777777" w:rsidTr="007C6265">
        <w:trPr>
          <w:trHeight w:val="240"/>
        </w:trPr>
        <w:tc>
          <w:tcPr>
            <w:tcW w:w="4321" w:type="dxa"/>
          </w:tcPr>
          <w:p w14:paraId="1E6C855B"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Web Browsers</w:t>
            </w:r>
          </w:p>
        </w:tc>
        <w:tc>
          <w:tcPr>
            <w:tcW w:w="6681" w:type="dxa"/>
          </w:tcPr>
          <w:p w14:paraId="4444AF1A"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Internet Explorer, Mozilla Firefox, Google Chrome, Safari, Opera</w:t>
            </w:r>
          </w:p>
        </w:tc>
      </w:tr>
      <w:tr w:rsidR="00871ADA" w:rsidRPr="0094009C" w14:paraId="26DE2CD1" w14:textId="77777777" w:rsidTr="007C6265">
        <w:trPr>
          <w:trHeight w:val="240"/>
        </w:trPr>
        <w:tc>
          <w:tcPr>
            <w:tcW w:w="4321" w:type="dxa"/>
          </w:tcPr>
          <w:p w14:paraId="4D6B0366"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MS Office Tools</w:t>
            </w:r>
          </w:p>
        </w:tc>
        <w:tc>
          <w:tcPr>
            <w:tcW w:w="6681" w:type="dxa"/>
          </w:tcPr>
          <w:p w14:paraId="1D6E2DC2"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Outlook, MS Word, MS Excel, MS PowerPoint, MS Access, SharePoint</w:t>
            </w:r>
          </w:p>
        </w:tc>
      </w:tr>
      <w:tr w:rsidR="00871ADA" w:rsidRPr="0094009C" w14:paraId="75F46BE0" w14:textId="77777777" w:rsidTr="007C6265">
        <w:trPr>
          <w:trHeight w:val="225"/>
        </w:trPr>
        <w:tc>
          <w:tcPr>
            <w:tcW w:w="4321" w:type="dxa"/>
          </w:tcPr>
          <w:p w14:paraId="346A1063"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Version Control tools</w:t>
            </w:r>
          </w:p>
        </w:tc>
        <w:tc>
          <w:tcPr>
            <w:tcW w:w="6681" w:type="dxa"/>
          </w:tcPr>
          <w:p w14:paraId="64038439"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SVN, GIT</w:t>
            </w:r>
          </w:p>
        </w:tc>
      </w:tr>
      <w:tr w:rsidR="00871ADA" w:rsidRPr="0094009C" w14:paraId="676D2AA5" w14:textId="77777777" w:rsidTr="007C6265">
        <w:trPr>
          <w:trHeight w:val="240"/>
        </w:trPr>
        <w:tc>
          <w:tcPr>
            <w:tcW w:w="4321" w:type="dxa"/>
          </w:tcPr>
          <w:p w14:paraId="3CDB632A"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Spy Tools</w:t>
            </w:r>
          </w:p>
        </w:tc>
        <w:tc>
          <w:tcPr>
            <w:tcW w:w="6681" w:type="dxa"/>
          </w:tcPr>
          <w:p w14:paraId="47782696"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Firebug, Fire Path, inspect elements</w:t>
            </w:r>
          </w:p>
        </w:tc>
      </w:tr>
      <w:tr w:rsidR="00871ADA" w:rsidRPr="0094009C" w14:paraId="544715C4" w14:textId="77777777" w:rsidTr="007C6265">
        <w:trPr>
          <w:trHeight w:val="255"/>
        </w:trPr>
        <w:tc>
          <w:tcPr>
            <w:tcW w:w="4321" w:type="dxa"/>
          </w:tcPr>
          <w:p w14:paraId="6209FA32" w14:textId="77777777" w:rsidR="00871ADA" w:rsidRPr="0094009C" w:rsidRDefault="00871ADA" w:rsidP="0014795D">
            <w:pPr>
              <w:spacing w:line="276" w:lineRule="auto"/>
              <w:ind w:firstLine="0"/>
              <w:jc w:val="both"/>
              <w:rPr>
                <w:rFonts w:ascii="Times New Roman" w:hAnsi="Times New Roman" w:cs="Times New Roman"/>
                <w:b/>
              </w:rPr>
            </w:pPr>
            <w:r w:rsidRPr="0094009C">
              <w:rPr>
                <w:rFonts w:ascii="Times New Roman" w:hAnsi="Times New Roman" w:cs="Times New Roman"/>
                <w:b/>
              </w:rPr>
              <w:t>IDE tools</w:t>
            </w:r>
          </w:p>
        </w:tc>
        <w:tc>
          <w:tcPr>
            <w:tcW w:w="6681" w:type="dxa"/>
          </w:tcPr>
          <w:p w14:paraId="33D02C7A" w14:textId="77777777" w:rsidR="00871ADA" w:rsidRPr="0094009C" w:rsidRDefault="00871ADA" w:rsidP="0014795D">
            <w:pPr>
              <w:spacing w:line="276" w:lineRule="auto"/>
              <w:ind w:firstLine="0"/>
              <w:jc w:val="both"/>
              <w:rPr>
                <w:rFonts w:ascii="Times New Roman" w:hAnsi="Times New Roman" w:cs="Times New Roman"/>
              </w:rPr>
            </w:pPr>
            <w:r w:rsidRPr="0094009C">
              <w:rPr>
                <w:rFonts w:ascii="Times New Roman" w:hAnsi="Times New Roman" w:cs="Times New Roman"/>
              </w:rPr>
              <w:t xml:space="preserve">Eclipse IDE, </w:t>
            </w:r>
            <w:proofErr w:type="spellStart"/>
            <w:r w:rsidRPr="0094009C">
              <w:rPr>
                <w:rFonts w:ascii="Times New Roman" w:hAnsi="Times New Roman" w:cs="Times New Roman"/>
              </w:rPr>
              <w:t>Intellij</w:t>
            </w:r>
            <w:proofErr w:type="spellEnd"/>
          </w:p>
        </w:tc>
      </w:tr>
    </w:tbl>
    <w:p w14:paraId="461AEB0D" w14:textId="77777777" w:rsidR="00871ADA" w:rsidRPr="00472FF2" w:rsidRDefault="00871ADA" w:rsidP="0014795D">
      <w:pPr>
        <w:jc w:val="both"/>
        <w:rPr>
          <w:rFonts w:cstheme="minorHAnsi"/>
          <w:b/>
        </w:rPr>
      </w:pPr>
    </w:p>
    <w:p w14:paraId="11B82C50" w14:textId="77777777" w:rsidR="00871ADA" w:rsidRPr="0094009C" w:rsidRDefault="00005D84" w:rsidP="0014795D">
      <w:pPr>
        <w:jc w:val="both"/>
        <w:rPr>
          <w:rFonts w:ascii="Times New Roman" w:hAnsi="Times New Roman" w:cs="Times New Roman"/>
          <w:b/>
        </w:rPr>
      </w:pPr>
      <w:r w:rsidRPr="0094009C">
        <w:rPr>
          <w:rFonts w:ascii="Times New Roman" w:hAnsi="Times New Roman" w:cs="Times New Roman"/>
          <w:b/>
          <w:highlight w:val="lightGray"/>
        </w:rPr>
        <w:t>Work Experience</w:t>
      </w:r>
      <w:r w:rsidRPr="0094009C">
        <w:rPr>
          <w:rFonts w:ascii="Times New Roman" w:hAnsi="Times New Roman" w:cs="Times New Roman"/>
          <w:b/>
        </w:rPr>
        <w:t xml:space="preserve"> </w:t>
      </w:r>
    </w:p>
    <w:p w14:paraId="6188C3B0" w14:textId="77777777" w:rsidR="00005D84" w:rsidRPr="003E7686" w:rsidRDefault="00005D84" w:rsidP="0014795D">
      <w:pPr>
        <w:spacing w:after="0"/>
        <w:jc w:val="both"/>
        <w:rPr>
          <w:rFonts w:ascii="Times New Roman" w:hAnsi="Times New Roman" w:cs="Times New Roman"/>
          <w:b/>
        </w:rPr>
      </w:pPr>
      <w:r w:rsidRPr="003E7686">
        <w:rPr>
          <w:rFonts w:ascii="Times New Roman" w:hAnsi="Times New Roman" w:cs="Times New Roman"/>
          <w:b/>
        </w:rPr>
        <w:t xml:space="preserve">Client: </w:t>
      </w:r>
      <w:r w:rsidR="003E7686" w:rsidRPr="003E7686">
        <w:rPr>
          <w:rFonts w:ascii="Times New Roman" w:hAnsi="Times New Roman" w:cs="Times New Roman"/>
          <w:b/>
          <w:color w:val="000000"/>
        </w:rPr>
        <w:t>AmTote International, Inc.</w:t>
      </w:r>
      <w:r w:rsidR="00CB7468" w:rsidRPr="003E7686">
        <w:rPr>
          <w:rFonts w:ascii="Times New Roman" w:hAnsi="Times New Roman" w:cs="Times New Roman"/>
          <w:b/>
        </w:rPr>
        <w:tab/>
      </w:r>
      <w:r w:rsidR="00CB7468" w:rsidRPr="003E7686">
        <w:rPr>
          <w:rFonts w:ascii="Times New Roman" w:hAnsi="Times New Roman" w:cs="Times New Roman"/>
          <w:b/>
        </w:rPr>
        <w:tab/>
      </w:r>
      <w:r w:rsidR="00CB7468" w:rsidRPr="003E7686">
        <w:rPr>
          <w:rFonts w:ascii="Times New Roman" w:hAnsi="Times New Roman" w:cs="Times New Roman"/>
          <w:b/>
        </w:rPr>
        <w:tab/>
      </w:r>
      <w:r w:rsidR="00CB7468" w:rsidRPr="003E7686">
        <w:rPr>
          <w:rFonts w:ascii="Times New Roman" w:hAnsi="Times New Roman" w:cs="Times New Roman"/>
          <w:b/>
        </w:rPr>
        <w:tab/>
      </w:r>
      <w:r w:rsidR="00CB7468" w:rsidRPr="003E7686">
        <w:rPr>
          <w:rFonts w:ascii="Times New Roman" w:hAnsi="Times New Roman" w:cs="Times New Roman"/>
          <w:b/>
        </w:rPr>
        <w:tab/>
      </w:r>
      <w:r w:rsidR="00CB7468" w:rsidRPr="003E7686">
        <w:rPr>
          <w:rFonts w:ascii="Times New Roman" w:hAnsi="Times New Roman" w:cs="Times New Roman"/>
          <w:b/>
        </w:rPr>
        <w:tab/>
      </w:r>
      <w:r w:rsidR="00CB7468" w:rsidRPr="003E7686">
        <w:rPr>
          <w:rFonts w:ascii="Times New Roman" w:hAnsi="Times New Roman" w:cs="Times New Roman"/>
          <w:b/>
        </w:rPr>
        <w:tab/>
        <w:t xml:space="preserve"> Oct </w:t>
      </w:r>
      <w:r w:rsidRPr="003E7686">
        <w:rPr>
          <w:rFonts w:ascii="Times New Roman" w:hAnsi="Times New Roman" w:cs="Times New Roman"/>
          <w:b/>
        </w:rPr>
        <w:t>201</w:t>
      </w:r>
      <w:r w:rsidR="00456F88">
        <w:rPr>
          <w:rFonts w:ascii="Times New Roman" w:hAnsi="Times New Roman" w:cs="Times New Roman"/>
          <w:b/>
        </w:rPr>
        <w:t>8</w:t>
      </w:r>
      <w:r w:rsidRPr="003E7686">
        <w:rPr>
          <w:rFonts w:ascii="Times New Roman" w:hAnsi="Times New Roman" w:cs="Times New Roman"/>
          <w:b/>
        </w:rPr>
        <w:t xml:space="preserve"> – Present</w:t>
      </w:r>
    </w:p>
    <w:p w14:paraId="56C833D8" w14:textId="77777777" w:rsidR="00005D84" w:rsidRPr="003E7686" w:rsidRDefault="00005D84" w:rsidP="0014795D">
      <w:pPr>
        <w:spacing w:after="0"/>
        <w:jc w:val="both"/>
        <w:rPr>
          <w:rFonts w:ascii="Times New Roman" w:hAnsi="Times New Roman" w:cs="Times New Roman"/>
          <w:b/>
          <w:color w:val="000000"/>
        </w:rPr>
      </w:pPr>
      <w:r w:rsidRPr="003E7686">
        <w:rPr>
          <w:rFonts w:ascii="Times New Roman" w:hAnsi="Times New Roman" w:cs="Times New Roman"/>
          <w:b/>
        </w:rPr>
        <w:t xml:space="preserve">Designation: </w:t>
      </w:r>
      <w:r w:rsidR="003E7686" w:rsidRPr="003E7686">
        <w:rPr>
          <w:rFonts w:ascii="Times New Roman" w:hAnsi="Times New Roman" w:cs="Times New Roman"/>
          <w:b/>
          <w:color w:val="000000"/>
        </w:rPr>
        <w:t>Sr. Automation Engineer</w:t>
      </w:r>
    </w:p>
    <w:p w14:paraId="5979B770" w14:textId="77777777" w:rsidR="003E7686" w:rsidRPr="003E7686" w:rsidRDefault="003E7686" w:rsidP="0014795D">
      <w:pPr>
        <w:spacing w:after="0"/>
        <w:jc w:val="both"/>
        <w:rPr>
          <w:rFonts w:ascii="Times New Roman" w:hAnsi="Times New Roman" w:cs="Times New Roman"/>
          <w:b/>
        </w:rPr>
      </w:pPr>
      <w:r w:rsidRPr="003E7686">
        <w:rPr>
          <w:rFonts w:ascii="Times New Roman" w:hAnsi="Times New Roman" w:cs="Times New Roman"/>
          <w:b/>
          <w:color w:val="000000"/>
        </w:rPr>
        <w:t>Location: Hunt Valley, MD</w:t>
      </w:r>
    </w:p>
    <w:p w14:paraId="2D7F38F4" w14:textId="77777777" w:rsidR="00005D84" w:rsidRPr="003E7686" w:rsidRDefault="00005D84" w:rsidP="0014795D">
      <w:pPr>
        <w:jc w:val="both"/>
        <w:rPr>
          <w:rFonts w:ascii="Times New Roman" w:hAnsi="Times New Roman" w:cs="Times New Roman"/>
          <w:b/>
        </w:rPr>
      </w:pPr>
      <w:r w:rsidRPr="003E7686">
        <w:rPr>
          <w:rFonts w:ascii="Times New Roman" w:hAnsi="Times New Roman" w:cs="Times New Roman"/>
          <w:b/>
        </w:rPr>
        <w:t>Roles and Responsibilities:</w:t>
      </w:r>
    </w:p>
    <w:p w14:paraId="04B8A663" w14:textId="77777777" w:rsidR="00225A13" w:rsidRPr="00F41E17" w:rsidRDefault="00225A13" w:rsidP="00225A13">
      <w:pPr>
        <w:numPr>
          <w:ilvl w:val="0"/>
          <w:numId w:val="2"/>
        </w:numPr>
        <w:tabs>
          <w:tab w:val="num" w:pos="720"/>
        </w:tabs>
        <w:suppressAutoHyphens/>
        <w:spacing w:after="0" w:line="240" w:lineRule="auto"/>
        <w:rPr>
          <w:rFonts w:ascii="Times New Roman" w:hAnsi="Times New Roman" w:cs="Times New Roman"/>
          <w:shd w:val="clear" w:color="auto" w:fill="FFFFFF"/>
        </w:rPr>
      </w:pPr>
      <w:r w:rsidRPr="00E82A82">
        <w:rPr>
          <w:rFonts w:ascii="Times New Roman" w:hAnsi="Times New Roman" w:cs="Times New Roman"/>
        </w:rPr>
        <w:t xml:space="preserve">Generated raw </w:t>
      </w:r>
      <w:r w:rsidRPr="00E82A82">
        <w:rPr>
          <w:rFonts w:ascii="Times New Roman" w:hAnsi="Times New Roman" w:cs="Times New Roman"/>
          <w:b/>
          <w:bCs/>
        </w:rPr>
        <w:t>Java</w:t>
      </w:r>
      <w:r w:rsidRPr="00E82A82">
        <w:rPr>
          <w:rFonts w:ascii="Times New Roman" w:hAnsi="Times New Roman" w:cs="Times New Roman"/>
        </w:rPr>
        <w:t xml:space="preserve"> codes by converting from </w:t>
      </w:r>
      <w:r w:rsidRPr="00E82A82">
        <w:rPr>
          <w:rFonts w:ascii="Times New Roman" w:hAnsi="Times New Roman" w:cs="Times New Roman"/>
          <w:b/>
          <w:bCs/>
        </w:rPr>
        <w:t>WSDL</w:t>
      </w:r>
      <w:r w:rsidRPr="00E82A82">
        <w:rPr>
          <w:rFonts w:ascii="Times New Roman" w:hAnsi="Times New Roman" w:cs="Times New Roman"/>
        </w:rPr>
        <w:t xml:space="preserve"> file and created </w:t>
      </w:r>
      <w:r w:rsidRPr="00E82A82">
        <w:rPr>
          <w:rFonts w:ascii="Times New Roman" w:hAnsi="Times New Roman" w:cs="Times New Roman"/>
          <w:b/>
        </w:rPr>
        <w:t>wrapper</w:t>
      </w:r>
      <w:r w:rsidRPr="00E82A82">
        <w:rPr>
          <w:rFonts w:ascii="Times New Roman" w:hAnsi="Times New Roman" w:cs="Times New Roman"/>
        </w:rPr>
        <w:t xml:space="preserve"> </w:t>
      </w:r>
      <w:r w:rsidRPr="00E82A82">
        <w:rPr>
          <w:rFonts w:ascii="Times New Roman" w:hAnsi="Times New Roman" w:cs="Times New Roman"/>
          <w:b/>
        </w:rPr>
        <w:t>class</w:t>
      </w:r>
      <w:r w:rsidRPr="00E82A82">
        <w:rPr>
          <w:rFonts w:ascii="Times New Roman" w:hAnsi="Times New Roman" w:cs="Times New Roman"/>
        </w:rPr>
        <w:t xml:space="preserve"> to integrate the </w:t>
      </w:r>
      <w:r w:rsidRPr="00E82A82">
        <w:rPr>
          <w:rFonts w:ascii="Times New Roman" w:hAnsi="Times New Roman" w:cs="Times New Roman"/>
          <w:b/>
          <w:bCs/>
        </w:rPr>
        <w:t>API</w:t>
      </w:r>
      <w:r w:rsidRPr="00E82A82">
        <w:rPr>
          <w:rFonts w:ascii="Times New Roman" w:hAnsi="Times New Roman" w:cs="Times New Roman"/>
        </w:rPr>
        <w:t xml:space="preserve"> methods into the framework.</w:t>
      </w:r>
    </w:p>
    <w:p w14:paraId="3AD3CADA" w14:textId="77777777" w:rsidR="00225A13" w:rsidRPr="00225A13" w:rsidRDefault="00225A13" w:rsidP="00225A13">
      <w:pPr>
        <w:numPr>
          <w:ilvl w:val="0"/>
          <w:numId w:val="2"/>
        </w:numPr>
        <w:tabs>
          <w:tab w:val="num" w:pos="720"/>
        </w:tabs>
        <w:suppressAutoHyphens/>
        <w:spacing w:after="0" w:line="240" w:lineRule="auto"/>
        <w:rPr>
          <w:rFonts w:ascii="Times New Roman" w:hAnsi="Times New Roman" w:cs="Times New Roman"/>
          <w:shd w:val="clear" w:color="auto" w:fill="FFFFFF"/>
        </w:rPr>
      </w:pPr>
      <w:r>
        <w:rPr>
          <w:rFonts w:ascii="Times New Roman" w:hAnsi="Times New Roman" w:cs="Times New Roman"/>
          <w:color w:val="343434"/>
          <w:shd w:val="clear" w:color="auto" w:fill="FFFFFF"/>
        </w:rPr>
        <w:t xml:space="preserve">Logged into one of the three Amazon </w:t>
      </w:r>
      <w:r w:rsidRPr="00F41E17">
        <w:rPr>
          <w:rFonts w:ascii="Times New Roman" w:hAnsi="Times New Roman" w:cs="Times New Roman"/>
          <w:b/>
          <w:bCs/>
          <w:color w:val="343434"/>
          <w:shd w:val="clear" w:color="auto" w:fill="FFFFFF"/>
        </w:rPr>
        <w:t>AWS servers</w:t>
      </w:r>
      <w:r>
        <w:rPr>
          <w:rFonts w:ascii="Times New Roman" w:hAnsi="Times New Roman" w:cs="Times New Roman"/>
          <w:color w:val="343434"/>
          <w:shd w:val="clear" w:color="auto" w:fill="FFFFFF"/>
        </w:rPr>
        <w:t xml:space="preserve"> that has a copy c:drive background. Ran op_macros.</w:t>
      </w:r>
    </w:p>
    <w:p w14:paraId="6A19F172" w14:textId="77777777" w:rsidR="00005D84" w:rsidRPr="003E7686" w:rsidRDefault="00005D84" w:rsidP="00DB07C8">
      <w:pPr>
        <w:pStyle w:val="ListParagraph"/>
        <w:numPr>
          <w:ilvl w:val="0"/>
          <w:numId w:val="2"/>
        </w:numPr>
        <w:spacing w:line="276" w:lineRule="auto"/>
        <w:jc w:val="left"/>
        <w:rPr>
          <w:rFonts w:ascii="Times New Roman" w:hAnsi="Times New Roman" w:cs="Times New Roman"/>
        </w:rPr>
      </w:pPr>
      <w:r w:rsidRPr="003E7686">
        <w:rPr>
          <w:rFonts w:ascii="Times New Roman" w:hAnsi="Times New Roman" w:cs="Times New Roman"/>
        </w:rPr>
        <w:t xml:space="preserve">Prepared </w:t>
      </w:r>
      <w:r w:rsidRPr="003E7686">
        <w:rPr>
          <w:rFonts w:ascii="Times New Roman" w:hAnsi="Times New Roman" w:cs="Times New Roman"/>
          <w:b/>
        </w:rPr>
        <w:t>Test Cases</w:t>
      </w:r>
      <w:r w:rsidRPr="003E7686">
        <w:rPr>
          <w:rFonts w:ascii="Times New Roman" w:hAnsi="Times New Roman" w:cs="Times New Roman"/>
        </w:rPr>
        <w:t xml:space="preserve"> and involved in the Test Data creation.</w:t>
      </w:r>
    </w:p>
    <w:p w14:paraId="0050A3F8" w14:textId="77777777" w:rsidR="00005D84" w:rsidRPr="003E7686" w:rsidRDefault="00005D84" w:rsidP="00DB07C8">
      <w:pPr>
        <w:numPr>
          <w:ilvl w:val="0"/>
          <w:numId w:val="2"/>
        </w:numPr>
        <w:tabs>
          <w:tab w:val="left" w:pos="720"/>
        </w:tabs>
        <w:suppressAutoHyphens/>
        <w:spacing w:after="0"/>
        <w:rPr>
          <w:rFonts w:ascii="Times New Roman" w:hAnsi="Times New Roman" w:cs="Times New Roman"/>
        </w:rPr>
      </w:pPr>
      <w:r w:rsidRPr="003E7686">
        <w:rPr>
          <w:rFonts w:ascii="Times New Roman" w:hAnsi="Times New Roman" w:cs="Times New Roman"/>
        </w:rPr>
        <w:t xml:space="preserve">Converted manual test scripts to </w:t>
      </w:r>
      <w:r w:rsidRPr="003E7686">
        <w:rPr>
          <w:rFonts w:ascii="Times New Roman" w:hAnsi="Times New Roman" w:cs="Times New Roman"/>
          <w:b/>
        </w:rPr>
        <w:t>automated test scripts</w:t>
      </w:r>
      <w:r w:rsidRPr="003E7686">
        <w:rPr>
          <w:rFonts w:ascii="Times New Roman" w:hAnsi="Times New Roman" w:cs="Times New Roman"/>
        </w:rPr>
        <w:t xml:space="preserve"> in </w:t>
      </w:r>
      <w:r w:rsidRPr="003E7686">
        <w:rPr>
          <w:rFonts w:ascii="Times New Roman" w:hAnsi="Times New Roman" w:cs="Times New Roman"/>
          <w:b/>
        </w:rPr>
        <w:t xml:space="preserve">Selenium WebDriver, </w:t>
      </w:r>
      <w:r w:rsidRPr="003E7686">
        <w:rPr>
          <w:rFonts w:ascii="Times New Roman" w:hAnsi="Times New Roman" w:cs="Times New Roman"/>
          <w:b/>
          <w:noProof/>
        </w:rPr>
        <w:t>Cucumber,</w:t>
      </w:r>
      <w:r w:rsidRPr="003E7686">
        <w:rPr>
          <w:rFonts w:ascii="Times New Roman" w:hAnsi="Times New Roman" w:cs="Times New Roman"/>
        </w:rPr>
        <w:t xml:space="preserve"> and Java, enhanced the scripts by adding user-defined functions. </w:t>
      </w:r>
    </w:p>
    <w:p w14:paraId="30AF16BE" w14:textId="77777777" w:rsidR="00A64C90" w:rsidRPr="003E7686" w:rsidRDefault="00A64C90" w:rsidP="00DB07C8">
      <w:pPr>
        <w:widowControl w:val="0"/>
        <w:numPr>
          <w:ilvl w:val="0"/>
          <w:numId w:val="2"/>
        </w:numPr>
        <w:spacing w:after="0" w:line="240" w:lineRule="auto"/>
        <w:rPr>
          <w:rFonts w:ascii="Times New Roman" w:hAnsi="Times New Roman" w:cs="Times New Roman"/>
          <w:color w:val="000000"/>
          <w:lang w:eastAsia="ar-SA"/>
        </w:rPr>
      </w:pPr>
      <w:r w:rsidRPr="003E7686">
        <w:rPr>
          <w:rFonts w:ascii="Times New Roman" w:hAnsi="Times New Roman" w:cs="Times New Roman"/>
          <w:color w:val="000000"/>
          <w:lang w:eastAsia="ar-SA"/>
        </w:rPr>
        <w:t>Creating and executing test scenarios based on requirements and user stories created by Scrum Master, Product Owner and business analysts.</w:t>
      </w:r>
    </w:p>
    <w:p w14:paraId="02638ABA" w14:textId="77777777" w:rsidR="00A64C90" w:rsidRPr="003E7686" w:rsidRDefault="00A64C90" w:rsidP="00DB07C8">
      <w:pPr>
        <w:widowControl w:val="0"/>
        <w:numPr>
          <w:ilvl w:val="0"/>
          <w:numId w:val="2"/>
        </w:numPr>
        <w:spacing w:after="0" w:line="240" w:lineRule="auto"/>
        <w:rPr>
          <w:rFonts w:ascii="Times New Roman" w:hAnsi="Times New Roman" w:cs="Times New Roman"/>
          <w:color w:val="000000"/>
          <w:lang w:eastAsia="ar-SA"/>
        </w:rPr>
      </w:pPr>
      <w:r w:rsidRPr="003E7686">
        <w:rPr>
          <w:rFonts w:ascii="Times New Roman" w:hAnsi="Times New Roman" w:cs="Times New Roman"/>
          <w:color w:val="000000"/>
          <w:lang w:eastAsia="ar-SA"/>
        </w:rPr>
        <w:t xml:space="preserve">Prepared Test Plans, Test Scripts and Test Cases based on functional specifications and user requirements. </w:t>
      </w:r>
    </w:p>
    <w:p w14:paraId="3FCDAF80" w14:textId="77777777" w:rsidR="00A64C90" w:rsidRPr="003E7686" w:rsidRDefault="00A64C90" w:rsidP="00DB07C8">
      <w:pPr>
        <w:widowControl w:val="0"/>
        <w:numPr>
          <w:ilvl w:val="0"/>
          <w:numId w:val="2"/>
        </w:numPr>
        <w:spacing w:after="0" w:line="240" w:lineRule="auto"/>
        <w:rPr>
          <w:rFonts w:ascii="Times New Roman" w:hAnsi="Times New Roman" w:cs="Times New Roman"/>
          <w:lang w:eastAsia="ar-SA"/>
        </w:rPr>
      </w:pPr>
      <w:r w:rsidRPr="003E7686">
        <w:rPr>
          <w:rFonts w:ascii="Times New Roman" w:hAnsi="Times New Roman" w:cs="Times New Roman"/>
          <w:shd w:val="clear" w:color="auto" w:fill="FFFFFF"/>
        </w:rPr>
        <w:t xml:space="preserve">Analyzed the </w:t>
      </w:r>
      <w:r w:rsidRPr="003E7686">
        <w:rPr>
          <w:rFonts w:ascii="Times New Roman" w:hAnsi="Times New Roman" w:cs="Times New Roman"/>
          <w:b/>
          <w:shd w:val="clear" w:color="auto" w:fill="FFFFFF"/>
        </w:rPr>
        <w:t>requirements</w:t>
      </w:r>
      <w:r w:rsidRPr="003E7686">
        <w:rPr>
          <w:rFonts w:ascii="Times New Roman" w:hAnsi="Times New Roman" w:cs="Times New Roman"/>
          <w:shd w:val="clear" w:color="auto" w:fill="FFFFFF"/>
        </w:rPr>
        <w:t xml:space="preserve"> from the client and developed </w:t>
      </w:r>
      <w:r w:rsidRPr="003E7686">
        <w:rPr>
          <w:rFonts w:ascii="Times New Roman" w:hAnsi="Times New Roman" w:cs="Times New Roman"/>
          <w:b/>
          <w:shd w:val="clear" w:color="auto" w:fill="FFFFFF"/>
        </w:rPr>
        <w:t>test cases</w:t>
      </w:r>
      <w:r w:rsidRPr="003E7686">
        <w:rPr>
          <w:rFonts w:ascii="Times New Roman" w:hAnsi="Times New Roman" w:cs="Times New Roman"/>
          <w:shd w:val="clear" w:color="auto" w:fill="FFFFFF"/>
        </w:rPr>
        <w:t xml:space="preserve"> based on functional requirements, general requirements, and system specifications</w:t>
      </w:r>
    </w:p>
    <w:p w14:paraId="50D2A89A" w14:textId="77777777" w:rsidR="00A64C90" w:rsidRPr="003E7686" w:rsidRDefault="00A64C90" w:rsidP="00DB07C8">
      <w:pPr>
        <w:widowControl w:val="0"/>
        <w:numPr>
          <w:ilvl w:val="0"/>
          <w:numId w:val="2"/>
        </w:numPr>
        <w:spacing w:after="0" w:line="240" w:lineRule="auto"/>
        <w:rPr>
          <w:rFonts w:ascii="Times New Roman" w:hAnsi="Times New Roman" w:cs="Times New Roman"/>
          <w:lang w:eastAsia="ar-SA"/>
        </w:rPr>
      </w:pPr>
      <w:r w:rsidRPr="003E7686">
        <w:rPr>
          <w:rFonts w:ascii="Times New Roman" w:hAnsi="Times New Roman" w:cs="Times New Roman"/>
          <w:shd w:val="clear" w:color="auto" w:fill="FFFFFF"/>
        </w:rPr>
        <w:t xml:space="preserve">Performed </w:t>
      </w:r>
      <w:r w:rsidRPr="003E7686">
        <w:rPr>
          <w:rFonts w:ascii="Times New Roman" w:hAnsi="Times New Roman" w:cs="Times New Roman"/>
          <w:b/>
          <w:shd w:val="clear" w:color="auto" w:fill="FFFFFF"/>
        </w:rPr>
        <w:t>Systems</w:t>
      </w:r>
      <w:r w:rsidRPr="003E7686">
        <w:rPr>
          <w:rFonts w:ascii="Times New Roman" w:hAnsi="Times New Roman" w:cs="Times New Roman"/>
          <w:shd w:val="clear" w:color="auto" w:fill="FFFFFF"/>
        </w:rPr>
        <w:t xml:space="preserve"> </w:t>
      </w:r>
      <w:r w:rsidRPr="003E7686">
        <w:rPr>
          <w:rFonts w:ascii="Times New Roman" w:hAnsi="Times New Roman" w:cs="Times New Roman"/>
          <w:b/>
          <w:shd w:val="clear" w:color="auto" w:fill="FFFFFF"/>
        </w:rPr>
        <w:t>Integration</w:t>
      </w:r>
      <w:r w:rsidRPr="003E7686">
        <w:rPr>
          <w:rFonts w:ascii="Times New Roman" w:hAnsi="Times New Roman" w:cs="Times New Roman"/>
          <w:shd w:val="clear" w:color="auto" w:fill="FFFFFF"/>
        </w:rPr>
        <w:t xml:space="preserve"> Testing: validated the data entered in the front end of the application in the </w:t>
      </w:r>
      <w:r w:rsidRPr="003E7686">
        <w:rPr>
          <w:rFonts w:ascii="Times New Roman" w:hAnsi="Times New Roman" w:cs="Times New Roman"/>
          <w:b/>
          <w:shd w:val="clear" w:color="auto" w:fill="FFFFFF"/>
        </w:rPr>
        <w:t>Data Warehouse</w:t>
      </w:r>
      <w:r w:rsidRPr="003E7686">
        <w:rPr>
          <w:rFonts w:ascii="Times New Roman" w:hAnsi="Times New Roman" w:cs="Times New Roman"/>
          <w:shd w:val="clear" w:color="auto" w:fill="FFFFFF"/>
        </w:rPr>
        <w:t> </w:t>
      </w:r>
    </w:p>
    <w:p w14:paraId="3C9B0A64" w14:textId="77777777" w:rsidR="00A64C90" w:rsidRPr="003E7686" w:rsidRDefault="00A64C90" w:rsidP="00DB07C8">
      <w:pPr>
        <w:pStyle w:val="NormalWeb"/>
        <w:numPr>
          <w:ilvl w:val="0"/>
          <w:numId w:val="2"/>
        </w:numPr>
        <w:spacing w:beforeAutospacing="0" w:after="0" w:afterAutospacing="0"/>
        <w:rPr>
          <w:bCs/>
          <w:iCs/>
          <w:sz w:val="22"/>
          <w:szCs w:val="22"/>
        </w:rPr>
      </w:pPr>
      <w:r w:rsidRPr="003E7686">
        <w:rPr>
          <w:sz w:val="22"/>
          <w:szCs w:val="22"/>
        </w:rPr>
        <w:t xml:space="preserve">Developed Test Frameworks in </w:t>
      </w:r>
      <w:r w:rsidRPr="003E7686">
        <w:rPr>
          <w:b/>
          <w:sz w:val="22"/>
          <w:szCs w:val="22"/>
        </w:rPr>
        <w:t xml:space="preserve">Selenium </w:t>
      </w:r>
      <w:r w:rsidRPr="003E7686">
        <w:rPr>
          <w:sz w:val="22"/>
          <w:szCs w:val="22"/>
        </w:rPr>
        <w:t>for UI Test Automation and when necessary, and potentially execute Unit Test Automation (</w:t>
      </w:r>
      <w:r w:rsidRPr="003E7686">
        <w:rPr>
          <w:b/>
          <w:sz w:val="22"/>
          <w:szCs w:val="22"/>
        </w:rPr>
        <w:t>Java</w:t>
      </w:r>
      <w:r w:rsidRPr="003E7686">
        <w:rPr>
          <w:sz w:val="22"/>
          <w:szCs w:val="22"/>
        </w:rPr>
        <w:t xml:space="preserve"> /</w:t>
      </w:r>
      <w:r w:rsidRPr="003E7686">
        <w:rPr>
          <w:b/>
          <w:sz w:val="22"/>
          <w:szCs w:val="22"/>
        </w:rPr>
        <w:t>TestNG</w:t>
      </w:r>
      <w:r w:rsidRPr="003E7686">
        <w:rPr>
          <w:sz w:val="22"/>
          <w:szCs w:val="22"/>
        </w:rPr>
        <w:t>).</w:t>
      </w:r>
    </w:p>
    <w:p w14:paraId="22EA6E21" w14:textId="77777777" w:rsidR="00A64C90" w:rsidRPr="003E7686" w:rsidRDefault="00A64C90" w:rsidP="00DB07C8">
      <w:pPr>
        <w:pStyle w:val="NoSpacing"/>
        <w:numPr>
          <w:ilvl w:val="0"/>
          <w:numId w:val="2"/>
        </w:numPr>
        <w:rPr>
          <w:rFonts w:ascii="Times New Roman" w:hAnsi="Times New Roman"/>
        </w:rPr>
      </w:pPr>
      <w:r w:rsidRPr="003E7686">
        <w:rPr>
          <w:rFonts w:ascii="Times New Roman" w:hAnsi="Times New Roman"/>
        </w:rPr>
        <w:t xml:space="preserve">Performed data driven testing by using </w:t>
      </w:r>
      <w:r w:rsidRPr="003E7686">
        <w:rPr>
          <w:rFonts w:ascii="Times New Roman" w:hAnsi="Times New Roman"/>
          <w:b/>
        </w:rPr>
        <w:t>JDBC</w:t>
      </w:r>
      <w:r w:rsidRPr="003E7686">
        <w:rPr>
          <w:rFonts w:ascii="Times New Roman" w:hAnsi="Times New Roman"/>
        </w:rPr>
        <w:t xml:space="preserve"> as a data source in </w:t>
      </w:r>
      <w:r w:rsidRPr="003E7686">
        <w:rPr>
          <w:rFonts w:ascii="Times New Roman" w:hAnsi="Times New Roman"/>
          <w:b/>
        </w:rPr>
        <w:t>SOAP UI</w:t>
      </w:r>
      <w:r w:rsidRPr="003E7686">
        <w:rPr>
          <w:rFonts w:ascii="Times New Roman" w:hAnsi="Times New Roman"/>
        </w:rPr>
        <w:t xml:space="preserve"> and configured SQL queries to fetch data from the Oracle database.  </w:t>
      </w:r>
    </w:p>
    <w:p w14:paraId="168FACA0" w14:textId="77777777" w:rsidR="00A64C90" w:rsidRPr="003E7686" w:rsidRDefault="00A64C90" w:rsidP="00DB07C8">
      <w:pPr>
        <w:widowControl w:val="0"/>
        <w:numPr>
          <w:ilvl w:val="0"/>
          <w:numId w:val="2"/>
        </w:numPr>
        <w:spacing w:after="0" w:line="240" w:lineRule="auto"/>
        <w:rPr>
          <w:rFonts w:ascii="Times New Roman" w:hAnsi="Times New Roman" w:cs="Times New Roman"/>
          <w:lang w:eastAsia="ar-SA"/>
        </w:rPr>
      </w:pPr>
      <w:r w:rsidRPr="003E7686">
        <w:rPr>
          <w:rFonts w:ascii="Times New Roman" w:hAnsi="Times New Roman" w:cs="Times New Roman"/>
          <w:shd w:val="clear" w:color="auto" w:fill="FFFFFF"/>
        </w:rPr>
        <w:t>Wrote and executed test cased based on design, as well as product knowledge, that resulted in greatly improving the data quality </w:t>
      </w:r>
    </w:p>
    <w:p w14:paraId="20DE384A" w14:textId="77777777" w:rsidR="00A64C90" w:rsidRPr="003E7686" w:rsidRDefault="00A64C90" w:rsidP="00DB07C8">
      <w:pPr>
        <w:widowControl w:val="0"/>
        <w:numPr>
          <w:ilvl w:val="0"/>
          <w:numId w:val="2"/>
        </w:numPr>
        <w:spacing w:after="0" w:line="240" w:lineRule="auto"/>
        <w:rPr>
          <w:rFonts w:ascii="Times New Roman" w:hAnsi="Times New Roman" w:cs="Times New Roman"/>
          <w:lang w:eastAsia="ar-SA"/>
        </w:rPr>
      </w:pPr>
      <w:r w:rsidRPr="003E7686">
        <w:rPr>
          <w:rFonts w:ascii="Times New Roman" w:hAnsi="Times New Roman" w:cs="Times New Roman"/>
          <w:shd w:val="clear" w:color="auto" w:fill="FFFFFF"/>
        </w:rPr>
        <w:t xml:space="preserve">Prepared </w:t>
      </w:r>
      <w:r w:rsidRPr="003E7686">
        <w:rPr>
          <w:rFonts w:ascii="Times New Roman" w:hAnsi="Times New Roman" w:cs="Times New Roman"/>
          <w:b/>
          <w:shd w:val="clear" w:color="auto" w:fill="FFFFFF"/>
        </w:rPr>
        <w:t>test data</w:t>
      </w:r>
      <w:r w:rsidRPr="003E7686">
        <w:rPr>
          <w:rFonts w:ascii="Times New Roman" w:hAnsi="Times New Roman" w:cs="Times New Roman"/>
          <w:shd w:val="clear" w:color="auto" w:fill="FFFFFF"/>
        </w:rPr>
        <w:t xml:space="preserve"> for positive and negative test scenarios for functional testing as documented in the </w:t>
      </w:r>
      <w:r w:rsidRPr="003E7686">
        <w:rPr>
          <w:rFonts w:ascii="Times New Roman" w:hAnsi="Times New Roman" w:cs="Times New Roman"/>
          <w:b/>
          <w:shd w:val="clear" w:color="auto" w:fill="FFFFFF"/>
        </w:rPr>
        <w:t>test plan</w:t>
      </w:r>
      <w:r w:rsidRPr="003E7686">
        <w:rPr>
          <w:rFonts w:ascii="Times New Roman" w:hAnsi="Times New Roman" w:cs="Times New Roman"/>
          <w:shd w:val="clear" w:color="auto" w:fill="FFFFFF"/>
        </w:rPr>
        <w:t> </w:t>
      </w:r>
    </w:p>
    <w:p w14:paraId="08223146" w14:textId="77777777" w:rsidR="00A64C90" w:rsidRPr="003E7686" w:rsidRDefault="00A64C90" w:rsidP="00DB07C8">
      <w:pPr>
        <w:widowControl w:val="0"/>
        <w:numPr>
          <w:ilvl w:val="0"/>
          <w:numId w:val="2"/>
        </w:numPr>
        <w:spacing w:after="0" w:line="240" w:lineRule="auto"/>
        <w:rPr>
          <w:rFonts w:ascii="Times New Roman" w:hAnsi="Times New Roman" w:cs="Times New Roman"/>
          <w:b/>
          <w:lang w:eastAsia="ar-SA"/>
        </w:rPr>
      </w:pPr>
      <w:r w:rsidRPr="003E7686">
        <w:rPr>
          <w:rFonts w:ascii="Times New Roman" w:hAnsi="Times New Roman" w:cs="Times New Roman"/>
          <w:shd w:val="clear" w:color="auto" w:fill="FFFFFF"/>
        </w:rPr>
        <w:t xml:space="preserve">Involved in automating the testing of in-house application for Customer Appeals and Claims using </w:t>
      </w:r>
      <w:r w:rsidRPr="003E7686">
        <w:rPr>
          <w:rFonts w:ascii="Times New Roman" w:hAnsi="Times New Roman" w:cs="Times New Roman"/>
          <w:b/>
          <w:shd w:val="clear" w:color="auto" w:fill="FFFFFF"/>
        </w:rPr>
        <w:t>Java</w:t>
      </w:r>
      <w:r w:rsidRPr="003E7686">
        <w:rPr>
          <w:rFonts w:ascii="Times New Roman" w:hAnsi="Times New Roman" w:cs="Times New Roman"/>
          <w:shd w:val="clear" w:color="auto" w:fill="FFFFFF"/>
        </w:rPr>
        <w:t xml:space="preserve"> and </w:t>
      </w:r>
      <w:r w:rsidRPr="003E7686">
        <w:rPr>
          <w:rFonts w:ascii="Times New Roman" w:hAnsi="Times New Roman" w:cs="Times New Roman"/>
          <w:b/>
          <w:shd w:val="clear" w:color="auto" w:fill="FFFFFF"/>
        </w:rPr>
        <w:t>Selenium WebDriver </w:t>
      </w:r>
    </w:p>
    <w:p w14:paraId="22C8FB5C" w14:textId="77777777" w:rsidR="00A64C90" w:rsidRPr="003E7686" w:rsidRDefault="00A64C90" w:rsidP="00DB07C8">
      <w:pPr>
        <w:numPr>
          <w:ilvl w:val="0"/>
          <w:numId w:val="2"/>
        </w:numPr>
        <w:suppressAutoHyphens/>
        <w:spacing w:after="0" w:line="240" w:lineRule="auto"/>
        <w:rPr>
          <w:rFonts w:ascii="Times New Roman" w:hAnsi="Times New Roman" w:cs="Times New Roman"/>
        </w:rPr>
      </w:pPr>
      <w:r w:rsidRPr="003E7686">
        <w:rPr>
          <w:rFonts w:ascii="Times New Roman" w:hAnsi="Times New Roman" w:cs="Times New Roman"/>
        </w:rPr>
        <w:t xml:space="preserve">Involved in testing both </w:t>
      </w:r>
      <w:r w:rsidRPr="003E7686">
        <w:rPr>
          <w:rFonts w:ascii="Times New Roman" w:hAnsi="Times New Roman" w:cs="Times New Roman"/>
          <w:b/>
          <w:bCs/>
        </w:rPr>
        <w:t>SOAP and REST</w:t>
      </w:r>
      <w:r w:rsidRPr="003E7686">
        <w:rPr>
          <w:rFonts w:ascii="Times New Roman" w:hAnsi="Times New Roman" w:cs="Times New Roman"/>
        </w:rPr>
        <w:t xml:space="preserve"> services using Rest Assured and tested both </w:t>
      </w:r>
      <w:r w:rsidRPr="003E7686">
        <w:rPr>
          <w:rFonts w:ascii="Times New Roman" w:hAnsi="Times New Roman" w:cs="Times New Roman"/>
          <w:b/>
          <w:bCs/>
        </w:rPr>
        <w:t>XML and JSON formats.</w:t>
      </w:r>
      <w:r w:rsidRPr="003E7686">
        <w:rPr>
          <w:rFonts w:ascii="Times New Roman" w:hAnsi="Times New Roman" w:cs="Times New Roman"/>
        </w:rPr>
        <w:t> </w:t>
      </w:r>
    </w:p>
    <w:p w14:paraId="135FC35A" w14:textId="77777777" w:rsidR="00A64C90" w:rsidRPr="003E7686" w:rsidRDefault="00A64C90" w:rsidP="00DB07C8">
      <w:pPr>
        <w:widowControl w:val="0"/>
        <w:numPr>
          <w:ilvl w:val="0"/>
          <w:numId w:val="2"/>
        </w:numPr>
        <w:spacing w:after="0" w:line="240" w:lineRule="auto"/>
        <w:rPr>
          <w:rFonts w:ascii="Times New Roman" w:hAnsi="Times New Roman" w:cs="Times New Roman"/>
        </w:rPr>
      </w:pPr>
      <w:r w:rsidRPr="003E7686">
        <w:rPr>
          <w:rFonts w:ascii="Times New Roman" w:hAnsi="Times New Roman" w:cs="Times New Roman"/>
        </w:rPr>
        <w:t xml:space="preserve">Performed </w:t>
      </w:r>
      <w:r w:rsidRPr="003E7686">
        <w:rPr>
          <w:rFonts w:ascii="Times New Roman" w:hAnsi="Times New Roman" w:cs="Times New Roman"/>
          <w:b/>
        </w:rPr>
        <w:t>Back-End Testing, database table manipulations</w:t>
      </w:r>
      <w:r w:rsidRPr="003E7686">
        <w:rPr>
          <w:rFonts w:ascii="Times New Roman" w:hAnsi="Times New Roman" w:cs="Times New Roman"/>
        </w:rPr>
        <w:t xml:space="preserve"> of relational database systems by writing complex </w:t>
      </w:r>
      <w:r w:rsidRPr="003E7686">
        <w:rPr>
          <w:rFonts w:ascii="Times New Roman" w:hAnsi="Times New Roman" w:cs="Times New Roman"/>
          <w:b/>
        </w:rPr>
        <w:lastRenderedPageBreak/>
        <w:t>SQL queries manually</w:t>
      </w:r>
      <w:r w:rsidRPr="003E7686">
        <w:rPr>
          <w:rFonts w:ascii="Times New Roman" w:hAnsi="Times New Roman" w:cs="Times New Roman"/>
        </w:rPr>
        <w:t>.</w:t>
      </w:r>
    </w:p>
    <w:p w14:paraId="5BD61FBF" w14:textId="77777777" w:rsidR="00005D84" w:rsidRPr="003E7686" w:rsidRDefault="00005D84" w:rsidP="00DB07C8">
      <w:pPr>
        <w:numPr>
          <w:ilvl w:val="0"/>
          <w:numId w:val="2"/>
        </w:numPr>
        <w:tabs>
          <w:tab w:val="left" w:pos="720"/>
        </w:tabs>
        <w:suppressAutoHyphens/>
        <w:spacing w:after="0"/>
        <w:rPr>
          <w:rFonts w:ascii="Times New Roman" w:hAnsi="Times New Roman" w:cs="Times New Roman"/>
        </w:rPr>
      </w:pPr>
      <w:r w:rsidRPr="003E7686">
        <w:rPr>
          <w:rFonts w:ascii="Times New Roman" w:hAnsi="Times New Roman" w:cs="Times New Roman"/>
        </w:rPr>
        <w:t xml:space="preserve">Preparing the </w:t>
      </w:r>
      <w:r w:rsidRPr="003E7686">
        <w:rPr>
          <w:rFonts w:ascii="Times New Roman" w:hAnsi="Times New Roman" w:cs="Times New Roman"/>
          <w:b/>
        </w:rPr>
        <w:t>feature files</w:t>
      </w:r>
      <w:r w:rsidRPr="003E7686">
        <w:rPr>
          <w:rFonts w:ascii="Times New Roman" w:hAnsi="Times New Roman" w:cs="Times New Roman"/>
        </w:rPr>
        <w:t xml:space="preserve"> having the scenarios for </w:t>
      </w:r>
      <w:r w:rsidRPr="003E7686">
        <w:rPr>
          <w:rFonts w:ascii="Times New Roman" w:hAnsi="Times New Roman" w:cs="Times New Roman"/>
          <w:b/>
        </w:rPr>
        <w:t>Cucumber</w:t>
      </w:r>
      <w:r w:rsidRPr="003E7686">
        <w:rPr>
          <w:rFonts w:ascii="Times New Roman" w:hAnsi="Times New Roman" w:cs="Times New Roman"/>
        </w:rPr>
        <w:t>.</w:t>
      </w:r>
    </w:p>
    <w:p w14:paraId="408CCA3D" w14:textId="77777777" w:rsidR="00005D84" w:rsidRPr="003E7686" w:rsidRDefault="00005D84" w:rsidP="00DB07C8">
      <w:pPr>
        <w:numPr>
          <w:ilvl w:val="0"/>
          <w:numId w:val="2"/>
        </w:numPr>
        <w:tabs>
          <w:tab w:val="left" w:pos="720"/>
        </w:tabs>
        <w:suppressAutoHyphens/>
        <w:spacing w:after="0"/>
        <w:rPr>
          <w:rFonts w:ascii="Times New Roman" w:hAnsi="Times New Roman" w:cs="Times New Roman"/>
        </w:rPr>
      </w:pPr>
      <w:r w:rsidRPr="003E7686">
        <w:rPr>
          <w:rFonts w:ascii="Times New Roman" w:hAnsi="Times New Roman" w:cs="Times New Roman"/>
        </w:rPr>
        <w:t xml:space="preserve">Creating </w:t>
      </w:r>
      <w:r w:rsidRPr="003E7686">
        <w:rPr>
          <w:rFonts w:ascii="Times New Roman" w:hAnsi="Times New Roman" w:cs="Times New Roman"/>
          <w:b/>
        </w:rPr>
        <w:t>Step definition, Runner class</w:t>
      </w:r>
      <w:r w:rsidRPr="003E7686">
        <w:rPr>
          <w:rFonts w:ascii="Times New Roman" w:hAnsi="Times New Roman" w:cs="Times New Roman"/>
        </w:rPr>
        <w:t xml:space="preserve"> to run the </w:t>
      </w:r>
      <w:r w:rsidRPr="003E7686">
        <w:rPr>
          <w:rFonts w:ascii="Times New Roman" w:hAnsi="Times New Roman" w:cs="Times New Roman"/>
          <w:b/>
        </w:rPr>
        <w:t>cucumber integrated selenium scripts.</w:t>
      </w:r>
    </w:p>
    <w:p w14:paraId="7437568E" w14:textId="77777777" w:rsidR="00005D84" w:rsidRPr="003E7686" w:rsidRDefault="00005D84" w:rsidP="00DB07C8">
      <w:pPr>
        <w:pStyle w:val="ListParagraph"/>
        <w:numPr>
          <w:ilvl w:val="0"/>
          <w:numId w:val="2"/>
        </w:numPr>
        <w:spacing w:line="276" w:lineRule="auto"/>
        <w:jc w:val="left"/>
        <w:rPr>
          <w:rFonts w:ascii="Times New Roman" w:hAnsi="Times New Roman" w:cs="Times New Roman"/>
        </w:rPr>
      </w:pPr>
      <w:r w:rsidRPr="003E7686">
        <w:rPr>
          <w:rFonts w:ascii="Times New Roman" w:hAnsi="Times New Roman" w:cs="Times New Roman"/>
        </w:rPr>
        <w:t>Conducted Conflict Management meetings with the team, stakeholders for the better quality outcomes.</w:t>
      </w:r>
    </w:p>
    <w:p w14:paraId="0A0081F8" w14:textId="77777777" w:rsidR="00005D84" w:rsidRPr="00472FF2" w:rsidRDefault="00005D84" w:rsidP="0014795D">
      <w:pPr>
        <w:jc w:val="both"/>
        <w:rPr>
          <w:rFonts w:cstheme="minorHAnsi"/>
          <w:b/>
        </w:rPr>
      </w:pPr>
    </w:p>
    <w:p w14:paraId="5086CEA6" w14:textId="77777777" w:rsidR="00005D84" w:rsidRPr="00F85C07" w:rsidRDefault="00005D84" w:rsidP="0014795D">
      <w:pPr>
        <w:jc w:val="both"/>
        <w:rPr>
          <w:rFonts w:ascii="Times New Roman" w:hAnsi="Times New Roman" w:cs="Times New Roman"/>
        </w:rPr>
      </w:pPr>
      <w:r w:rsidRPr="00F85C07">
        <w:rPr>
          <w:rFonts w:ascii="Times New Roman" w:hAnsi="Times New Roman" w:cs="Times New Roman"/>
          <w:b/>
        </w:rPr>
        <w:t xml:space="preserve">Environment: </w:t>
      </w:r>
      <w:r w:rsidRPr="00F85C07">
        <w:rPr>
          <w:rFonts w:ascii="Times New Roman" w:hAnsi="Times New Roman" w:cs="Times New Roman"/>
        </w:rPr>
        <w:t>Selenium WebDriver, Selenium Grid, Eclipse, Java-JDK, Python, TestNG, JIRA, Cucumber, JUnit, SOAPUI, Maven, Jenkins, SQL, Apache POI, SVN, Firebug, FirePath.  Gherkin, Oracle</w:t>
      </w:r>
    </w:p>
    <w:p w14:paraId="5EB2A20D" w14:textId="77777777" w:rsidR="00005D84" w:rsidRPr="00472FF2" w:rsidRDefault="00005D84" w:rsidP="0014795D">
      <w:pPr>
        <w:jc w:val="both"/>
        <w:rPr>
          <w:rFonts w:cstheme="minorHAnsi"/>
        </w:rPr>
      </w:pPr>
    </w:p>
    <w:p w14:paraId="05FFAE35" w14:textId="77777777" w:rsidR="00005D84" w:rsidRPr="00D929AB" w:rsidRDefault="00005D84" w:rsidP="00D929AB">
      <w:pPr>
        <w:spacing w:after="0"/>
        <w:rPr>
          <w:rFonts w:ascii="Times New Roman" w:hAnsi="Times New Roman" w:cs="Times New Roman"/>
          <w:b/>
        </w:rPr>
      </w:pPr>
      <w:r w:rsidRPr="00D929AB">
        <w:rPr>
          <w:rFonts w:ascii="Times New Roman" w:hAnsi="Times New Roman" w:cs="Times New Roman"/>
          <w:b/>
        </w:rPr>
        <w:t xml:space="preserve">Client: </w:t>
      </w:r>
      <w:r w:rsidR="004C6476" w:rsidRPr="00D929AB">
        <w:rPr>
          <w:rFonts w:ascii="Times New Roman" w:hAnsi="Times New Roman" w:cs="Times New Roman"/>
          <w:b/>
          <w:color w:val="000000"/>
        </w:rPr>
        <w:t>U.S. DEPT OF VETERAN AFFAIRS</w:t>
      </w:r>
      <w:r w:rsidR="00087D45" w:rsidRPr="00D929AB">
        <w:rPr>
          <w:rFonts w:ascii="Times New Roman" w:hAnsi="Times New Roman" w:cs="Times New Roman"/>
          <w:b/>
        </w:rPr>
        <w:tab/>
      </w:r>
      <w:r w:rsidR="00087D45" w:rsidRPr="00D929AB">
        <w:rPr>
          <w:rFonts w:ascii="Times New Roman" w:hAnsi="Times New Roman" w:cs="Times New Roman"/>
          <w:b/>
        </w:rPr>
        <w:tab/>
      </w:r>
      <w:r w:rsidR="00087D45" w:rsidRPr="00D929AB">
        <w:rPr>
          <w:rFonts w:ascii="Times New Roman" w:hAnsi="Times New Roman" w:cs="Times New Roman"/>
          <w:b/>
        </w:rPr>
        <w:tab/>
      </w:r>
      <w:r w:rsidR="00087D45" w:rsidRPr="00D929AB">
        <w:rPr>
          <w:rFonts w:ascii="Times New Roman" w:hAnsi="Times New Roman" w:cs="Times New Roman"/>
          <w:b/>
        </w:rPr>
        <w:tab/>
      </w:r>
      <w:r w:rsidR="00087D45" w:rsidRPr="00D929AB">
        <w:rPr>
          <w:rFonts w:ascii="Times New Roman" w:hAnsi="Times New Roman" w:cs="Times New Roman"/>
          <w:b/>
        </w:rPr>
        <w:tab/>
      </w:r>
      <w:r w:rsidR="00087D45" w:rsidRPr="00D929AB">
        <w:rPr>
          <w:rFonts w:ascii="Times New Roman" w:hAnsi="Times New Roman" w:cs="Times New Roman"/>
          <w:b/>
        </w:rPr>
        <w:tab/>
        <w:t>Jun</w:t>
      </w:r>
      <w:r w:rsidRPr="00D929AB">
        <w:rPr>
          <w:rFonts w:ascii="Times New Roman" w:hAnsi="Times New Roman" w:cs="Times New Roman"/>
          <w:b/>
        </w:rPr>
        <w:t xml:space="preserve"> 201</w:t>
      </w:r>
      <w:r w:rsidR="00456F88">
        <w:rPr>
          <w:rFonts w:ascii="Times New Roman" w:hAnsi="Times New Roman" w:cs="Times New Roman"/>
          <w:b/>
        </w:rPr>
        <w:t>7</w:t>
      </w:r>
      <w:r w:rsidR="00087D45" w:rsidRPr="00D929AB">
        <w:rPr>
          <w:rFonts w:ascii="Times New Roman" w:hAnsi="Times New Roman" w:cs="Times New Roman"/>
          <w:b/>
        </w:rPr>
        <w:t xml:space="preserve"> – Sept</w:t>
      </w:r>
      <w:r w:rsidRPr="00D929AB">
        <w:rPr>
          <w:rFonts w:ascii="Times New Roman" w:hAnsi="Times New Roman" w:cs="Times New Roman"/>
          <w:b/>
        </w:rPr>
        <w:t xml:space="preserve"> 201</w:t>
      </w:r>
      <w:r w:rsidR="00456F88">
        <w:rPr>
          <w:rFonts w:ascii="Times New Roman" w:hAnsi="Times New Roman" w:cs="Times New Roman"/>
          <w:b/>
        </w:rPr>
        <w:t>8</w:t>
      </w:r>
    </w:p>
    <w:p w14:paraId="3CCAE6CB" w14:textId="77777777" w:rsidR="00005D84" w:rsidRPr="00D929AB" w:rsidRDefault="00005D84" w:rsidP="00D929AB">
      <w:pPr>
        <w:spacing w:after="0"/>
        <w:rPr>
          <w:rFonts w:ascii="Times New Roman" w:hAnsi="Times New Roman" w:cs="Times New Roman"/>
          <w:b/>
          <w:color w:val="000000"/>
        </w:rPr>
      </w:pPr>
      <w:r w:rsidRPr="00D929AB">
        <w:rPr>
          <w:rFonts w:ascii="Times New Roman" w:hAnsi="Times New Roman" w:cs="Times New Roman"/>
          <w:b/>
        </w:rPr>
        <w:t xml:space="preserve">Designation: </w:t>
      </w:r>
      <w:r w:rsidR="00211DA0" w:rsidRPr="00D929AB">
        <w:rPr>
          <w:rFonts w:ascii="Times New Roman" w:hAnsi="Times New Roman" w:cs="Times New Roman"/>
          <w:b/>
          <w:color w:val="000000"/>
        </w:rPr>
        <w:t>Sr. Java Automation Engineer</w:t>
      </w:r>
    </w:p>
    <w:p w14:paraId="4F04D4C9" w14:textId="77777777" w:rsidR="00211DA0" w:rsidRPr="00D929AB" w:rsidRDefault="00211DA0" w:rsidP="00D929AB">
      <w:pPr>
        <w:spacing w:after="0"/>
        <w:rPr>
          <w:rFonts w:ascii="Times New Roman" w:hAnsi="Times New Roman" w:cs="Times New Roman"/>
          <w:b/>
        </w:rPr>
      </w:pPr>
      <w:r w:rsidRPr="00D929AB">
        <w:rPr>
          <w:rFonts w:ascii="Times New Roman" w:hAnsi="Times New Roman" w:cs="Times New Roman"/>
          <w:b/>
          <w:color w:val="000000"/>
        </w:rPr>
        <w:t>Location: Falls Church, VA</w:t>
      </w:r>
    </w:p>
    <w:p w14:paraId="0763F119" w14:textId="77777777" w:rsidR="00FB7D71" w:rsidRPr="00D929AB" w:rsidRDefault="00FB7D71" w:rsidP="00D929AB">
      <w:pPr>
        <w:rPr>
          <w:rFonts w:ascii="Times New Roman" w:hAnsi="Times New Roman" w:cs="Times New Roman"/>
          <w:b/>
        </w:rPr>
      </w:pPr>
      <w:r w:rsidRPr="00D929AB">
        <w:rPr>
          <w:rFonts w:ascii="Times New Roman" w:hAnsi="Times New Roman" w:cs="Times New Roman"/>
          <w:b/>
        </w:rPr>
        <w:t>Roles and Responsibilities:</w:t>
      </w:r>
    </w:p>
    <w:p w14:paraId="202509E6" w14:textId="77777777" w:rsidR="00422B90" w:rsidRDefault="00422B90" w:rsidP="00422B90">
      <w:pPr>
        <w:numPr>
          <w:ilvl w:val="0"/>
          <w:numId w:val="3"/>
        </w:numPr>
        <w:suppressAutoHyphens/>
        <w:spacing w:after="0" w:line="240" w:lineRule="auto"/>
        <w:rPr>
          <w:shd w:val="clear" w:color="auto" w:fill="FFFFFF"/>
        </w:rPr>
      </w:pPr>
      <w:r w:rsidRPr="00D11CAE">
        <w:rPr>
          <w:rFonts w:ascii="Times New Roman" w:hAnsi="Times New Roman" w:cs="Times New Roman"/>
          <w:bCs/>
        </w:rPr>
        <w:t xml:space="preserve">Executed end to end test during new </w:t>
      </w:r>
      <w:r w:rsidRPr="00D11CAE">
        <w:rPr>
          <w:rFonts w:ascii="Times New Roman" w:hAnsi="Times New Roman" w:cs="Times New Roman"/>
          <w:b/>
          <w:bCs/>
        </w:rPr>
        <w:t>builds</w:t>
      </w:r>
      <w:r w:rsidRPr="00D11CAE">
        <w:rPr>
          <w:rFonts w:ascii="Times New Roman" w:hAnsi="Times New Roman" w:cs="Times New Roman"/>
          <w:bCs/>
        </w:rPr>
        <w:t xml:space="preserve"> to ensure tests are not broken.</w:t>
      </w:r>
    </w:p>
    <w:p w14:paraId="47F990C6" w14:textId="77777777" w:rsidR="00422B90" w:rsidRPr="00E82A82" w:rsidRDefault="00422B90" w:rsidP="00422B90">
      <w:pPr>
        <w:numPr>
          <w:ilvl w:val="0"/>
          <w:numId w:val="3"/>
        </w:numPr>
        <w:suppressAutoHyphens/>
        <w:spacing w:after="0" w:line="240" w:lineRule="auto"/>
        <w:rPr>
          <w:rFonts w:ascii="Times New Roman" w:hAnsi="Times New Roman" w:cs="Times New Roman"/>
          <w:shd w:val="clear" w:color="auto" w:fill="FFFFFF"/>
        </w:rPr>
      </w:pPr>
      <w:r w:rsidRPr="00E82A82">
        <w:rPr>
          <w:rFonts w:ascii="Times New Roman" w:hAnsi="Times New Roman" w:cs="Times New Roman"/>
          <w:bCs/>
        </w:rPr>
        <w:t>Inspected web elements in Chrome, Firefox, and Internet Explorer.</w:t>
      </w:r>
    </w:p>
    <w:p w14:paraId="4C33DC10" w14:textId="77777777" w:rsidR="00422B90" w:rsidRPr="00E82A82" w:rsidRDefault="00422B90" w:rsidP="00422B90">
      <w:pPr>
        <w:numPr>
          <w:ilvl w:val="0"/>
          <w:numId w:val="3"/>
        </w:numPr>
        <w:suppressAutoHyphens/>
        <w:spacing w:after="0" w:line="240" w:lineRule="auto"/>
        <w:rPr>
          <w:rFonts w:ascii="Times New Roman" w:hAnsi="Times New Roman" w:cs="Times New Roman"/>
          <w:shd w:val="clear" w:color="auto" w:fill="FFFFFF"/>
        </w:rPr>
      </w:pPr>
      <w:r w:rsidRPr="00E82A82">
        <w:rPr>
          <w:rFonts w:ascii="Times New Roman" w:hAnsi="Times New Roman" w:cs="Times New Roman"/>
          <w:shd w:val="clear" w:color="auto" w:fill="FFFFFF"/>
        </w:rPr>
        <w:t xml:space="preserve">Executed test cases which involved verifying data in </w:t>
      </w:r>
      <w:r w:rsidRPr="004652C3">
        <w:rPr>
          <w:rFonts w:ascii="Times New Roman" w:hAnsi="Times New Roman" w:cs="Times New Roman"/>
          <w:b/>
          <w:shd w:val="clear" w:color="auto" w:fill="FFFFFF"/>
        </w:rPr>
        <w:t>SQL Server database</w:t>
      </w:r>
      <w:r w:rsidRPr="00E82A82">
        <w:rPr>
          <w:rFonts w:ascii="Times New Roman" w:hAnsi="Times New Roman" w:cs="Times New Roman"/>
          <w:shd w:val="clear" w:color="auto" w:fill="FFFFFF"/>
        </w:rPr>
        <w:t xml:space="preserve"> after creating in the web application. </w:t>
      </w:r>
    </w:p>
    <w:p w14:paraId="7C8E2D5F" w14:textId="77777777" w:rsidR="00422B90" w:rsidRPr="00422B90" w:rsidRDefault="00422B90" w:rsidP="00422B90">
      <w:pPr>
        <w:numPr>
          <w:ilvl w:val="0"/>
          <w:numId w:val="3"/>
        </w:numPr>
        <w:suppressAutoHyphens/>
        <w:spacing w:after="0" w:line="240" w:lineRule="auto"/>
        <w:rPr>
          <w:rFonts w:ascii="Times New Roman" w:hAnsi="Times New Roman" w:cs="Times New Roman"/>
          <w:shd w:val="clear" w:color="auto" w:fill="FFFFFF"/>
        </w:rPr>
      </w:pPr>
      <w:r w:rsidRPr="00E82A82">
        <w:rPr>
          <w:rFonts w:ascii="Times New Roman" w:eastAsia="SimSun" w:hAnsi="Times New Roman" w:cs="Times New Roman"/>
          <w:lang w:eastAsia="zh-CN"/>
        </w:rPr>
        <w:t>Ensure all tickets have passed QA, are marked QA complete and in the Ready for Release swim lane.</w:t>
      </w:r>
    </w:p>
    <w:p w14:paraId="756F945D" w14:textId="77777777" w:rsidR="00FB7D71" w:rsidRPr="00D929AB" w:rsidRDefault="00FB7D71" w:rsidP="00D929AB">
      <w:pPr>
        <w:pStyle w:val="ListParagraph"/>
        <w:numPr>
          <w:ilvl w:val="0"/>
          <w:numId w:val="3"/>
        </w:numPr>
        <w:spacing w:line="276" w:lineRule="auto"/>
        <w:jc w:val="left"/>
        <w:rPr>
          <w:rFonts w:ascii="Times New Roman" w:hAnsi="Times New Roman" w:cs="Times New Roman"/>
        </w:rPr>
      </w:pPr>
      <w:r w:rsidRPr="00D929AB">
        <w:rPr>
          <w:rFonts w:ascii="Times New Roman" w:hAnsi="Times New Roman" w:cs="Times New Roman"/>
        </w:rPr>
        <w:t>Performing the role of QA Test Automation engineer in a fast-paced agile team.</w:t>
      </w:r>
    </w:p>
    <w:p w14:paraId="549BA18E" w14:textId="77777777" w:rsidR="00A64C90" w:rsidRDefault="00A64C90" w:rsidP="00D929AB">
      <w:pPr>
        <w:pStyle w:val="ListParagraph"/>
        <w:numPr>
          <w:ilvl w:val="0"/>
          <w:numId w:val="3"/>
        </w:numPr>
        <w:spacing w:line="240" w:lineRule="auto"/>
        <w:jc w:val="left"/>
        <w:rPr>
          <w:rFonts w:ascii="Times New Roman" w:hAnsi="Times New Roman" w:cs="Times New Roman"/>
          <w:color w:val="1C1C1C"/>
          <w:shd w:val="clear" w:color="auto" w:fill="FFFFFF"/>
        </w:rPr>
      </w:pPr>
      <w:r w:rsidRPr="00D929AB">
        <w:rPr>
          <w:rFonts w:ascii="Times New Roman" w:hAnsi="Times New Roman" w:cs="Times New Roman"/>
          <w:color w:val="1C1C1C"/>
          <w:shd w:val="clear" w:color="auto" w:fill="FFFFFF"/>
        </w:rPr>
        <w:t>Develop test cases based on Business requirements, Functional and Technical specifications, and Development standards for assigned projects/applications.</w:t>
      </w:r>
    </w:p>
    <w:p w14:paraId="7191A278" w14:textId="77777777" w:rsidR="00422B90" w:rsidRDefault="00422B90" w:rsidP="00422B90">
      <w:pPr>
        <w:numPr>
          <w:ilvl w:val="0"/>
          <w:numId w:val="3"/>
        </w:numPr>
        <w:suppressAutoHyphens/>
        <w:spacing w:after="0" w:line="240" w:lineRule="auto"/>
        <w:rPr>
          <w:shd w:val="clear" w:color="auto" w:fill="FFFFFF"/>
        </w:rPr>
      </w:pPr>
      <w:r>
        <w:rPr>
          <w:rFonts w:ascii="Times New Roman" w:hAnsi="Times New Roman" w:cs="Times New Roman"/>
        </w:rPr>
        <w:t xml:space="preserve">Performed </w:t>
      </w:r>
      <w:r w:rsidRPr="00AA3499">
        <w:rPr>
          <w:rFonts w:ascii="Times New Roman" w:hAnsi="Times New Roman" w:cs="Times New Roman"/>
          <w:b/>
          <w:bCs/>
        </w:rPr>
        <w:t>cross browser</w:t>
      </w:r>
      <w:r w:rsidRPr="00AA3499">
        <w:rPr>
          <w:rFonts w:ascii="Times New Roman" w:hAnsi="Times New Roman" w:cs="Times New Roman"/>
        </w:rPr>
        <w:t xml:space="preserve"> </w:t>
      </w:r>
      <w:r>
        <w:rPr>
          <w:rFonts w:ascii="Times New Roman" w:hAnsi="Times New Roman" w:cs="Times New Roman"/>
        </w:rPr>
        <w:t xml:space="preserve">testing </w:t>
      </w:r>
      <w:r w:rsidRPr="00AA3499">
        <w:rPr>
          <w:rFonts w:ascii="Times New Roman" w:hAnsi="Times New Roman" w:cs="Times New Roman"/>
        </w:rPr>
        <w:t xml:space="preserve">with </w:t>
      </w:r>
      <w:r w:rsidRPr="00AA3499">
        <w:rPr>
          <w:rFonts w:ascii="Times New Roman" w:hAnsi="Times New Roman" w:cs="Times New Roman"/>
          <w:b/>
          <w:bCs/>
        </w:rPr>
        <w:t>Selenium</w:t>
      </w:r>
      <w:r w:rsidRPr="00AA3499">
        <w:rPr>
          <w:rFonts w:ascii="Times New Roman" w:hAnsi="Times New Roman" w:cs="Times New Roman"/>
        </w:rPr>
        <w:t xml:space="preserve"> </w:t>
      </w:r>
      <w:r w:rsidRPr="00AA3499">
        <w:rPr>
          <w:rFonts w:ascii="Times New Roman" w:hAnsi="Times New Roman" w:cs="Times New Roman"/>
          <w:b/>
          <w:bCs/>
        </w:rPr>
        <w:t>WebDriver</w:t>
      </w:r>
      <w:r w:rsidRPr="00AA3499">
        <w:rPr>
          <w:rFonts w:ascii="Times New Roman" w:hAnsi="Times New Roman" w:cs="Times New Roman"/>
        </w:rPr>
        <w:t xml:space="preserve"> and </w:t>
      </w:r>
      <w:r w:rsidRPr="00AA3499">
        <w:rPr>
          <w:rFonts w:ascii="Times New Roman" w:hAnsi="Times New Roman" w:cs="Times New Roman"/>
          <w:b/>
        </w:rPr>
        <w:t>TestNg</w:t>
      </w:r>
      <w:r w:rsidRPr="00AA3499">
        <w:rPr>
          <w:rFonts w:ascii="Times New Roman" w:hAnsi="Times New Roman" w:cs="Times New Roman"/>
        </w:rPr>
        <w:t xml:space="preserve"> </w:t>
      </w:r>
      <w:r>
        <w:rPr>
          <w:rFonts w:ascii="Times New Roman" w:hAnsi="Times New Roman" w:cs="Times New Roman"/>
        </w:rPr>
        <w:t>to generate</w:t>
      </w:r>
      <w:r w:rsidRPr="00AA3499">
        <w:rPr>
          <w:rFonts w:ascii="Times New Roman" w:hAnsi="Times New Roman" w:cs="Times New Roman"/>
        </w:rPr>
        <w:t xml:space="preserve"> Log4j logs and </w:t>
      </w:r>
      <w:r w:rsidRPr="00AA3499">
        <w:rPr>
          <w:rFonts w:ascii="Times New Roman" w:hAnsi="Times New Roman" w:cs="Times New Roman"/>
          <w:b/>
        </w:rPr>
        <w:t>XSLT</w:t>
      </w:r>
      <w:r w:rsidRPr="00AA3499">
        <w:rPr>
          <w:rFonts w:ascii="Times New Roman" w:hAnsi="Times New Roman" w:cs="Times New Roman"/>
        </w:rPr>
        <w:t xml:space="preserve"> reports</w:t>
      </w:r>
      <w:r>
        <w:rPr>
          <w:rFonts w:ascii="Times New Roman" w:hAnsi="Times New Roman" w:cs="Times New Roman"/>
        </w:rPr>
        <w:t>.</w:t>
      </w:r>
    </w:p>
    <w:p w14:paraId="7B12C648" w14:textId="77777777" w:rsidR="00422B90" w:rsidRDefault="00422B90" w:rsidP="00422B90">
      <w:pPr>
        <w:numPr>
          <w:ilvl w:val="0"/>
          <w:numId w:val="3"/>
        </w:numPr>
        <w:suppressAutoHyphens/>
        <w:spacing w:after="0" w:line="240" w:lineRule="auto"/>
        <w:rPr>
          <w:shd w:val="clear" w:color="auto" w:fill="FFFFFF"/>
        </w:rPr>
      </w:pPr>
      <w:r w:rsidRPr="00CE62D2">
        <w:rPr>
          <w:rFonts w:ascii="Times New Roman" w:hAnsi="Times New Roman" w:cs="Times New Roman"/>
          <w:color w:val="000000"/>
        </w:rPr>
        <w:t xml:space="preserve">Configured </w:t>
      </w:r>
      <w:r w:rsidRPr="00CE62D2">
        <w:rPr>
          <w:rFonts w:ascii="Times New Roman" w:hAnsi="Times New Roman" w:cs="Times New Roman"/>
          <w:b/>
          <w:color w:val="000000"/>
        </w:rPr>
        <w:t>Selenium jars</w:t>
      </w:r>
      <w:r w:rsidRPr="00CE62D2">
        <w:rPr>
          <w:rFonts w:ascii="Times New Roman" w:hAnsi="Times New Roman" w:cs="Times New Roman"/>
          <w:color w:val="000000"/>
        </w:rPr>
        <w:t xml:space="preserve"> in Eclipse and created various functions/Java class files</w:t>
      </w:r>
      <w:r>
        <w:rPr>
          <w:rFonts w:ascii="Times New Roman" w:hAnsi="Times New Roman" w:cs="Times New Roman"/>
          <w:color w:val="000000"/>
        </w:rPr>
        <w:t>.</w:t>
      </w:r>
    </w:p>
    <w:p w14:paraId="1A4DBF8E" w14:textId="77777777" w:rsidR="00422B90" w:rsidRPr="00D929AB" w:rsidRDefault="00422B90" w:rsidP="00422B90">
      <w:pPr>
        <w:pStyle w:val="ListParagraph"/>
        <w:numPr>
          <w:ilvl w:val="0"/>
          <w:numId w:val="3"/>
        </w:numPr>
        <w:spacing w:line="240" w:lineRule="auto"/>
        <w:jc w:val="left"/>
        <w:rPr>
          <w:rFonts w:ascii="Times New Roman" w:hAnsi="Times New Roman" w:cs="Times New Roman"/>
          <w:color w:val="1C1C1C"/>
          <w:shd w:val="clear" w:color="auto" w:fill="FFFFFF"/>
        </w:rPr>
      </w:pPr>
      <w:r w:rsidRPr="00BF2BE4">
        <w:rPr>
          <w:rFonts w:ascii="Times New Roman" w:hAnsi="Times New Roman" w:cs="Times New Roman"/>
        </w:rPr>
        <w:t>Maintain</w:t>
      </w:r>
      <w:r>
        <w:rPr>
          <w:rFonts w:ascii="Times New Roman" w:hAnsi="Times New Roman" w:cs="Times New Roman"/>
        </w:rPr>
        <w:t>ed</w:t>
      </w:r>
      <w:r w:rsidRPr="00BF2BE4">
        <w:rPr>
          <w:rFonts w:ascii="Times New Roman" w:hAnsi="Times New Roman" w:cs="Times New Roman"/>
        </w:rPr>
        <w:t xml:space="preserve"> </w:t>
      </w:r>
      <w:r w:rsidRPr="00BF2BE4">
        <w:rPr>
          <w:rFonts w:ascii="Times New Roman" w:hAnsi="Times New Roman" w:cs="Times New Roman"/>
          <w:b/>
        </w:rPr>
        <w:t xml:space="preserve">Page Object Model </w:t>
      </w:r>
      <w:r w:rsidRPr="00BF2BE4">
        <w:rPr>
          <w:rFonts w:ascii="Times New Roman" w:hAnsi="Times New Roman" w:cs="Times New Roman"/>
        </w:rPr>
        <w:t xml:space="preserve">pattern based </w:t>
      </w:r>
      <w:r w:rsidRPr="00BF2BE4">
        <w:rPr>
          <w:rFonts w:ascii="Times New Roman" w:hAnsi="Times New Roman" w:cs="Times New Roman"/>
          <w:b/>
          <w:bCs/>
        </w:rPr>
        <w:t>Java</w:t>
      </w:r>
      <w:r>
        <w:rPr>
          <w:rFonts w:ascii="Times New Roman" w:hAnsi="Times New Roman" w:cs="Times New Roman"/>
          <w:b/>
          <w:bCs/>
        </w:rPr>
        <w:t xml:space="preserve"> programming</w:t>
      </w:r>
      <w:r w:rsidRPr="00BF2BE4">
        <w:rPr>
          <w:rFonts w:ascii="Times New Roman" w:hAnsi="Times New Roman" w:cs="Times New Roman"/>
        </w:rPr>
        <w:t xml:space="preserve"> </w:t>
      </w:r>
      <w:r>
        <w:rPr>
          <w:rFonts w:ascii="Times New Roman" w:hAnsi="Times New Roman" w:cs="Times New Roman"/>
        </w:rPr>
        <w:t xml:space="preserve">and </w:t>
      </w:r>
      <w:r w:rsidRPr="00BF2BE4">
        <w:rPr>
          <w:rFonts w:ascii="Times New Roman" w:hAnsi="Times New Roman" w:cs="Times New Roman"/>
        </w:rPr>
        <w:t>S</w:t>
      </w:r>
      <w:r w:rsidRPr="00BF2BE4">
        <w:rPr>
          <w:rFonts w:ascii="Times New Roman" w:hAnsi="Times New Roman" w:cs="Times New Roman"/>
          <w:b/>
          <w:bCs/>
        </w:rPr>
        <w:t>elenium</w:t>
      </w:r>
      <w:r>
        <w:rPr>
          <w:rFonts w:ascii="Times New Roman" w:hAnsi="Times New Roman" w:cs="Times New Roman"/>
          <w:b/>
          <w:bCs/>
        </w:rPr>
        <w:t xml:space="preserve"> as an</w:t>
      </w:r>
      <w:r w:rsidRPr="00BF2BE4">
        <w:rPr>
          <w:rFonts w:ascii="Times New Roman" w:hAnsi="Times New Roman" w:cs="Times New Roman"/>
        </w:rPr>
        <w:t xml:space="preserve"> </w:t>
      </w:r>
      <w:r>
        <w:rPr>
          <w:rFonts w:ascii="Times New Roman" w:hAnsi="Times New Roman" w:cs="Times New Roman"/>
          <w:b/>
          <w:bCs/>
        </w:rPr>
        <w:t>interface.</w:t>
      </w:r>
    </w:p>
    <w:p w14:paraId="33BA66C1"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color w:val="000000"/>
          <w:sz w:val="22"/>
          <w:szCs w:val="22"/>
          <w:shd w:val="clear" w:color="auto" w:fill="FFFFFF"/>
        </w:rPr>
        <w:t xml:space="preserve">Worked on a portal producing new business sales of </w:t>
      </w:r>
      <w:r w:rsidRPr="00D929AB">
        <w:rPr>
          <w:b/>
          <w:color w:val="000000"/>
          <w:sz w:val="22"/>
          <w:szCs w:val="22"/>
          <w:shd w:val="clear" w:color="auto" w:fill="FFFFFF"/>
        </w:rPr>
        <w:t>casualty insurance</w:t>
      </w:r>
      <w:r w:rsidRPr="00D929AB">
        <w:rPr>
          <w:color w:val="000000"/>
          <w:sz w:val="22"/>
          <w:szCs w:val="22"/>
          <w:shd w:val="clear" w:color="auto" w:fill="FFFFFF"/>
        </w:rPr>
        <w:t xml:space="preserve"> policies for businesses throughout. </w:t>
      </w:r>
    </w:p>
    <w:p w14:paraId="1104CE7C" w14:textId="77777777" w:rsidR="00A64C90" w:rsidRPr="00D929AB" w:rsidRDefault="00A64C90" w:rsidP="00D929AB">
      <w:pPr>
        <w:pStyle w:val="NormalWeb"/>
        <w:numPr>
          <w:ilvl w:val="0"/>
          <w:numId w:val="3"/>
        </w:numPr>
        <w:spacing w:beforeAutospacing="0" w:after="0" w:afterAutospacing="0"/>
        <w:rPr>
          <w:b/>
          <w:bCs/>
          <w:iCs/>
          <w:sz w:val="22"/>
          <w:szCs w:val="22"/>
        </w:rPr>
      </w:pPr>
      <w:r w:rsidRPr="00D929AB">
        <w:rPr>
          <w:color w:val="000000"/>
          <w:sz w:val="22"/>
          <w:szCs w:val="22"/>
          <w:shd w:val="clear" w:color="auto" w:fill="FFFFFF"/>
        </w:rPr>
        <w:t xml:space="preserve">On home insurance products and services while cross selling additional </w:t>
      </w:r>
      <w:r w:rsidRPr="00D929AB">
        <w:rPr>
          <w:b/>
          <w:color w:val="000000"/>
          <w:sz w:val="22"/>
          <w:szCs w:val="22"/>
          <w:shd w:val="clear" w:color="auto" w:fill="FFFFFF"/>
        </w:rPr>
        <w:t xml:space="preserve">Property and Casualty Insurance. </w:t>
      </w:r>
    </w:p>
    <w:p w14:paraId="007232C2"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bCs/>
          <w:iCs/>
          <w:sz w:val="22"/>
          <w:szCs w:val="22"/>
        </w:rPr>
        <w:t>Analysis of Business and Requirement Specifications. Designing Test Lab and formulation of Test Strategy, Test Plans Performed functional testing to identify various critical points in the application.</w:t>
      </w:r>
    </w:p>
    <w:p w14:paraId="3811E96F"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sz w:val="22"/>
          <w:szCs w:val="22"/>
        </w:rPr>
        <w:t xml:space="preserve">Followed </w:t>
      </w:r>
      <w:r w:rsidRPr="00D929AB">
        <w:rPr>
          <w:b/>
          <w:sz w:val="22"/>
          <w:szCs w:val="22"/>
        </w:rPr>
        <w:t>Agile testing methodology</w:t>
      </w:r>
      <w:r w:rsidRPr="00D929AB">
        <w:rPr>
          <w:sz w:val="22"/>
          <w:szCs w:val="22"/>
        </w:rPr>
        <w:t xml:space="preserve">, participated in daily </w:t>
      </w:r>
      <w:r w:rsidRPr="00D929AB">
        <w:rPr>
          <w:b/>
          <w:sz w:val="22"/>
          <w:szCs w:val="22"/>
        </w:rPr>
        <w:t>SCRUM</w:t>
      </w:r>
      <w:r w:rsidRPr="00D929AB">
        <w:rPr>
          <w:sz w:val="22"/>
          <w:szCs w:val="22"/>
        </w:rPr>
        <w:t xml:space="preserve"> meetings and testing each </w:t>
      </w:r>
      <w:r w:rsidRPr="00D929AB">
        <w:rPr>
          <w:b/>
          <w:sz w:val="22"/>
          <w:szCs w:val="22"/>
        </w:rPr>
        <w:t>SPRINT</w:t>
      </w:r>
      <w:r w:rsidRPr="00D929AB">
        <w:rPr>
          <w:sz w:val="22"/>
          <w:szCs w:val="22"/>
        </w:rPr>
        <w:t xml:space="preserve"> deliverables. </w:t>
      </w:r>
    </w:p>
    <w:p w14:paraId="22352091"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sz w:val="22"/>
          <w:szCs w:val="22"/>
        </w:rPr>
        <w:t xml:space="preserve">Performed </w:t>
      </w:r>
      <w:r w:rsidRPr="00D929AB">
        <w:rPr>
          <w:b/>
          <w:sz w:val="22"/>
          <w:szCs w:val="22"/>
        </w:rPr>
        <w:t>white box testing</w:t>
      </w:r>
      <w:r w:rsidRPr="00D929AB">
        <w:rPr>
          <w:sz w:val="22"/>
          <w:szCs w:val="22"/>
        </w:rPr>
        <w:t xml:space="preserve"> using </w:t>
      </w:r>
      <w:r w:rsidRPr="00D929AB">
        <w:rPr>
          <w:b/>
          <w:sz w:val="22"/>
          <w:szCs w:val="22"/>
        </w:rPr>
        <w:t>TestNG</w:t>
      </w:r>
      <w:r w:rsidRPr="00D929AB">
        <w:rPr>
          <w:sz w:val="22"/>
          <w:szCs w:val="22"/>
        </w:rPr>
        <w:t xml:space="preserve"> for class, method, &amp; </w:t>
      </w:r>
      <w:r w:rsidRPr="00D929AB">
        <w:rPr>
          <w:b/>
          <w:sz w:val="22"/>
          <w:szCs w:val="22"/>
        </w:rPr>
        <w:t>WebServices testing</w:t>
      </w:r>
      <w:r w:rsidRPr="00D929AB">
        <w:rPr>
          <w:sz w:val="22"/>
          <w:szCs w:val="22"/>
        </w:rPr>
        <w:t>.</w:t>
      </w:r>
    </w:p>
    <w:p w14:paraId="6B2F266D"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sz w:val="22"/>
          <w:szCs w:val="22"/>
        </w:rPr>
        <w:t xml:space="preserve">Involved in </w:t>
      </w:r>
      <w:r w:rsidRPr="00D929AB">
        <w:rPr>
          <w:b/>
          <w:bCs/>
          <w:sz w:val="22"/>
          <w:szCs w:val="22"/>
        </w:rPr>
        <w:t>Maven</w:t>
      </w:r>
      <w:r w:rsidRPr="00D929AB">
        <w:rPr>
          <w:sz w:val="22"/>
          <w:szCs w:val="22"/>
        </w:rPr>
        <w:t xml:space="preserve"> configuration for running servers and scripts after the build</w:t>
      </w:r>
      <w:r w:rsidRPr="00D929AB">
        <w:rPr>
          <w:b/>
          <w:bCs/>
          <w:sz w:val="22"/>
          <w:szCs w:val="22"/>
        </w:rPr>
        <w:t>.</w:t>
      </w:r>
    </w:p>
    <w:p w14:paraId="0AE215F1"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bCs/>
          <w:iCs/>
          <w:sz w:val="22"/>
          <w:szCs w:val="22"/>
        </w:rPr>
        <w:t xml:space="preserve">Executing the test plans on </w:t>
      </w:r>
      <w:r w:rsidRPr="00D929AB">
        <w:rPr>
          <w:b/>
          <w:bCs/>
          <w:iCs/>
          <w:sz w:val="22"/>
          <w:szCs w:val="22"/>
        </w:rPr>
        <w:t>web</w:t>
      </w:r>
      <w:r w:rsidRPr="00D929AB">
        <w:rPr>
          <w:bCs/>
          <w:iCs/>
          <w:sz w:val="22"/>
          <w:szCs w:val="22"/>
        </w:rPr>
        <w:t xml:space="preserve"> and </w:t>
      </w:r>
      <w:r w:rsidRPr="00D929AB">
        <w:rPr>
          <w:b/>
          <w:bCs/>
          <w:iCs/>
          <w:sz w:val="22"/>
          <w:szCs w:val="22"/>
        </w:rPr>
        <w:t>mobile</w:t>
      </w:r>
      <w:r w:rsidRPr="00D929AB">
        <w:rPr>
          <w:bCs/>
          <w:iCs/>
          <w:sz w:val="22"/>
          <w:szCs w:val="22"/>
        </w:rPr>
        <w:t xml:space="preserve"> (Apple &amp; Android) as per requirements.</w:t>
      </w:r>
    </w:p>
    <w:p w14:paraId="1E707939"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bCs/>
          <w:iCs/>
          <w:sz w:val="22"/>
          <w:szCs w:val="22"/>
        </w:rPr>
        <w:t xml:space="preserve">Tested compatibility of application for dynamic and static content under various cross browsers using </w:t>
      </w:r>
      <w:r w:rsidRPr="00D929AB">
        <w:rPr>
          <w:b/>
          <w:bCs/>
          <w:iCs/>
          <w:sz w:val="22"/>
          <w:szCs w:val="22"/>
        </w:rPr>
        <w:t>HTML IDs</w:t>
      </w:r>
      <w:r w:rsidRPr="00D929AB">
        <w:rPr>
          <w:bCs/>
          <w:iCs/>
          <w:sz w:val="22"/>
          <w:szCs w:val="22"/>
        </w:rPr>
        <w:t xml:space="preserve"> and </w:t>
      </w:r>
      <w:r w:rsidRPr="00D929AB">
        <w:rPr>
          <w:b/>
          <w:bCs/>
          <w:iCs/>
          <w:sz w:val="22"/>
          <w:szCs w:val="22"/>
        </w:rPr>
        <w:t>XPath</w:t>
      </w:r>
      <w:r w:rsidRPr="00D929AB">
        <w:rPr>
          <w:bCs/>
          <w:iCs/>
          <w:sz w:val="22"/>
          <w:szCs w:val="22"/>
        </w:rPr>
        <w:t xml:space="preserve"> in </w:t>
      </w:r>
      <w:r w:rsidRPr="00D929AB">
        <w:rPr>
          <w:b/>
          <w:bCs/>
          <w:iCs/>
          <w:sz w:val="22"/>
          <w:szCs w:val="22"/>
        </w:rPr>
        <w:t>Selenium.</w:t>
      </w:r>
    </w:p>
    <w:p w14:paraId="5BE73BCC"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sz w:val="22"/>
          <w:szCs w:val="22"/>
        </w:rPr>
        <w:t xml:space="preserve">Prepared the data to cover various scenarios and wrote </w:t>
      </w:r>
      <w:r w:rsidRPr="00D929AB">
        <w:rPr>
          <w:b/>
          <w:sz w:val="22"/>
          <w:szCs w:val="22"/>
        </w:rPr>
        <w:t>SQL scripts to verify the database updates</w:t>
      </w:r>
      <w:r w:rsidRPr="00D929AB">
        <w:rPr>
          <w:sz w:val="22"/>
          <w:szCs w:val="22"/>
        </w:rPr>
        <w:t>, inserts and deletion of the records.</w:t>
      </w:r>
    </w:p>
    <w:p w14:paraId="50EDF4DF"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sz w:val="22"/>
          <w:szCs w:val="22"/>
          <w:shd w:val="clear" w:color="auto" w:fill="FFFFFF"/>
        </w:rPr>
        <w:t>Lead Test case migration process from HP Quality center to </w:t>
      </w:r>
      <w:r w:rsidRPr="00D929AB">
        <w:rPr>
          <w:b/>
          <w:sz w:val="22"/>
          <w:szCs w:val="22"/>
          <w:shd w:val="clear" w:color="auto" w:fill="FFFFFF"/>
        </w:rPr>
        <w:t>Microsoft Test Manager</w:t>
      </w:r>
      <w:r w:rsidRPr="00D929AB">
        <w:rPr>
          <w:sz w:val="22"/>
          <w:szCs w:val="22"/>
          <w:shd w:val="clear" w:color="auto" w:fill="FFFFFF"/>
        </w:rPr>
        <w:t xml:space="preserve"> via Scrat tool</w:t>
      </w:r>
    </w:p>
    <w:p w14:paraId="53D80134"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sz w:val="22"/>
          <w:szCs w:val="22"/>
          <w:shd w:val="clear" w:color="auto" w:fill="FFFFFF"/>
        </w:rPr>
        <w:t xml:space="preserve">Decomposed requirements to plan manual test cases In </w:t>
      </w:r>
      <w:r w:rsidRPr="00D929AB">
        <w:rPr>
          <w:b/>
          <w:sz w:val="22"/>
          <w:szCs w:val="22"/>
          <w:shd w:val="clear" w:color="auto" w:fill="FFFFFF"/>
        </w:rPr>
        <w:t>Microsoft Test Manager</w:t>
      </w:r>
      <w:r w:rsidRPr="00D929AB">
        <w:rPr>
          <w:sz w:val="22"/>
          <w:szCs w:val="22"/>
          <w:shd w:val="clear" w:color="auto" w:fill="FFFFFF"/>
        </w:rPr>
        <w:t xml:space="preserve"> and created Requirement Traceability Matrix</w:t>
      </w:r>
    </w:p>
    <w:p w14:paraId="20B2FAD7"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sz w:val="22"/>
          <w:szCs w:val="22"/>
          <w:lang w:eastAsia="ar-SA"/>
        </w:rPr>
        <w:t xml:space="preserve">Maintained Metrics and participated in the Weekly Status Updates showing the progress of the testing effort and open issues to be resolved. </w:t>
      </w:r>
    </w:p>
    <w:p w14:paraId="0D4DC082"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sz w:val="22"/>
          <w:szCs w:val="22"/>
        </w:rPr>
        <w:t xml:space="preserve">Involved in implementation of Test Automation Framework build using </w:t>
      </w:r>
      <w:r w:rsidRPr="00D929AB">
        <w:rPr>
          <w:b/>
          <w:sz w:val="22"/>
          <w:szCs w:val="22"/>
        </w:rPr>
        <w:t>Selenium WebDriver</w:t>
      </w:r>
      <w:r w:rsidRPr="00D929AB">
        <w:rPr>
          <w:sz w:val="22"/>
          <w:szCs w:val="22"/>
        </w:rPr>
        <w:t xml:space="preserve">, </w:t>
      </w:r>
      <w:r w:rsidRPr="00D929AB">
        <w:rPr>
          <w:b/>
          <w:sz w:val="22"/>
          <w:szCs w:val="22"/>
        </w:rPr>
        <w:t xml:space="preserve">protractor </w:t>
      </w:r>
      <w:r w:rsidRPr="00D929AB">
        <w:rPr>
          <w:sz w:val="22"/>
          <w:szCs w:val="22"/>
        </w:rPr>
        <w:t xml:space="preserve">to handle Angular JS, </w:t>
      </w:r>
      <w:r w:rsidRPr="00D929AB">
        <w:rPr>
          <w:b/>
          <w:sz w:val="22"/>
          <w:szCs w:val="22"/>
        </w:rPr>
        <w:t>TestNG</w:t>
      </w:r>
      <w:r w:rsidRPr="00D929AB">
        <w:rPr>
          <w:sz w:val="22"/>
          <w:szCs w:val="22"/>
        </w:rPr>
        <w:t xml:space="preserve"> and </w:t>
      </w:r>
      <w:r w:rsidRPr="00D929AB">
        <w:rPr>
          <w:b/>
          <w:sz w:val="22"/>
          <w:szCs w:val="22"/>
        </w:rPr>
        <w:t xml:space="preserve">Maven </w:t>
      </w:r>
      <w:r w:rsidRPr="00D929AB">
        <w:rPr>
          <w:sz w:val="22"/>
          <w:szCs w:val="22"/>
        </w:rPr>
        <w:t>technologies under Java platform utilizing industry leading harness design patterns and approaches. </w:t>
      </w:r>
    </w:p>
    <w:p w14:paraId="7ADEE9C1"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bCs/>
          <w:iCs/>
          <w:sz w:val="22"/>
          <w:szCs w:val="22"/>
        </w:rPr>
        <w:t>Performed Regression testing for new builds and every modification in the application using</w:t>
      </w:r>
      <w:r w:rsidRPr="00D929AB">
        <w:rPr>
          <w:b/>
          <w:bCs/>
          <w:iCs/>
          <w:sz w:val="22"/>
          <w:szCs w:val="22"/>
        </w:rPr>
        <w:t xml:space="preserve"> Selenium.</w:t>
      </w:r>
    </w:p>
    <w:p w14:paraId="54BA8999"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color w:val="000000"/>
          <w:sz w:val="22"/>
          <w:szCs w:val="22"/>
          <w:shd w:val="clear" w:color="auto" w:fill="FFFFFF"/>
        </w:rPr>
        <w:t xml:space="preserve">Set up </w:t>
      </w:r>
      <w:r w:rsidRPr="00D929AB">
        <w:rPr>
          <w:b/>
          <w:color w:val="000000"/>
          <w:sz w:val="22"/>
          <w:szCs w:val="22"/>
          <w:shd w:val="clear" w:color="auto" w:fill="FFFFFF"/>
        </w:rPr>
        <w:t>Microsoft Test Manager</w:t>
      </w:r>
      <w:r w:rsidRPr="00D929AB">
        <w:rPr>
          <w:color w:val="000000"/>
          <w:sz w:val="22"/>
          <w:szCs w:val="22"/>
          <w:shd w:val="clear" w:color="auto" w:fill="FFFFFF"/>
        </w:rPr>
        <w:t xml:space="preserve"> to track functional and regression testing for all releases</w:t>
      </w:r>
    </w:p>
    <w:p w14:paraId="133D8F6C"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color w:val="000000"/>
          <w:sz w:val="22"/>
          <w:szCs w:val="22"/>
          <w:shd w:val="clear" w:color="auto" w:fill="FFFFFF"/>
        </w:rPr>
        <w:t>Create and implemented defect workflow for </w:t>
      </w:r>
      <w:r w:rsidRPr="00D929AB">
        <w:rPr>
          <w:b/>
          <w:color w:val="000000"/>
          <w:sz w:val="22"/>
          <w:szCs w:val="22"/>
          <w:shd w:val="clear" w:color="auto" w:fill="FFFFFF"/>
        </w:rPr>
        <w:t>TFS</w:t>
      </w:r>
      <w:r w:rsidRPr="00D929AB">
        <w:rPr>
          <w:color w:val="000000"/>
          <w:sz w:val="22"/>
          <w:szCs w:val="22"/>
          <w:shd w:val="clear" w:color="auto" w:fill="FFFFFF"/>
        </w:rPr>
        <w:t xml:space="preserve"> 2017</w:t>
      </w:r>
    </w:p>
    <w:p w14:paraId="3BB3D7BC"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color w:val="000000"/>
          <w:sz w:val="22"/>
          <w:szCs w:val="22"/>
          <w:shd w:val="clear" w:color="auto" w:fill="FFFFFF"/>
        </w:rPr>
        <w:t xml:space="preserve">Create Dashboards in </w:t>
      </w:r>
      <w:r w:rsidRPr="00D929AB">
        <w:rPr>
          <w:b/>
          <w:color w:val="000000"/>
          <w:sz w:val="22"/>
          <w:szCs w:val="22"/>
          <w:shd w:val="clear" w:color="auto" w:fill="FFFFFF"/>
        </w:rPr>
        <w:t>TFS</w:t>
      </w:r>
      <w:r w:rsidRPr="00D929AB">
        <w:rPr>
          <w:color w:val="000000"/>
          <w:sz w:val="22"/>
          <w:szCs w:val="22"/>
          <w:shd w:val="clear" w:color="auto" w:fill="FFFFFF"/>
        </w:rPr>
        <w:t xml:space="preserve"> to provide testing metrics</w:t>
      </w:r>
    </w:p>
    <w:p w14:paraId="7D68154B"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bCs/>
          <w:iCs/>
          <w:sz w:val="22"/>
          <w:szCs w:val="22"/>
        </w:rPr>
        <w:t xml:space="preserve">Used </w:t>
      </w:r>
      <w:r w:rsidRPr="00D929AB">
        <w:rPr>
          <w:b/>
          <w:bCs/>
          <w:iCs/>
          <w:sz w:val="22"/>
          <w:szCs w:val="22"/>
        </w:rPr>
        <w:t>Selenium WebDriver</w:t>
      </w:r>
      <w:r w:rsidRPr="00D929AB">
        <w:rPr>
          <w:bCs/>
          <w:iCs/>
          <w:sz w:val="22"/>
          <w:szCs w:val="22"/>
        </w:rPr>
        <w:t xml:space="preserve"> to run test cases in multiple browsers and Platforms.</w:t>
      </w:r>
    </w:p>
    <w:p w14:paraId="1D05E1D3" w14:textId="77777777" w:rsidR="00A64C90" w:rsidRPr="00D929AB" w:rsidRDefault="00A64C90" w:rsidP="00D929AB">
      <w:pPr>
        <w:pStyle w:val="NormalWeb"/>
        <w:numPr>
          <w:ilvl w:val="0"/>
          <w:numId w:val="3"/>
        </w:numPr>
        <w:spacing w:beforeAutospacing="0" w:after="0" w:afterAutospacing="0"/>
        <w:rPr>
          <w:bCs/>
          <w:iCs/>
          <w:sz w:val="22"/>
          <w:szCs w:val="22"/>
        </w:rPr>
      </w:pPr>
      <w:r w:rsidRPr="00D929AB">
        <w:rPr>
          <w:bCs/>
          <w:iCs/>
          <w:sz w:val="22"/>
          <w:szCs w:val="22"/>
        </w:rPr>
        <w:t xml:space="preserve">Tested the various Service Oriented Architectures (SOA) spanning across various web services using </w:t>
      </w:r>
      <w:r w:rsidRPr="00D929AB">
        <w:rPr>
          <w:b/>
          <w:bCs/>
          <w:iCs/>
          <w:sz w:val="22"/>
          <w:szCs w:val="22"/>
        </w:rPr>
        <w:t xml:space="preserve">SOAP </w:t>
      </w:r>
      <w:r w:rsidRPr="00D929AB">
        <w:rPr>
          <w:bCs/>
          <w:iCs/>
          <w:sz w:val="22"/>
          <w:szCs w:val="22"/>
        </w:rPr>
        <w:t xml:space="preserve">and WSDL across various applications using </w:t>
      </w:r>
      <w:r w:rsidRPr="00D929AB">
        <w:rPr>
          <w:b/>
          <w:bCs/>
          <w:iCs/>
          <w:sz w:val="22"/>
          <w:szCs w:val="22"/>
        </w:rPr>
        <w:t>SoapUI.</w:t>
      </w:r>
    </w:p>
    <w:p w14:paraId="05B50DA2" w14:textId="77777777" w:rsidR="00FB7D71" w:rsidRPr="00D929AB" w:rsidRDefault="00FB7D71" w:rsidP="00D929AB">
      <w:pPr>
        <w:pStyle w:val="ListParagraph"/>
        <w:numPr>
          <w:ilvl w:val="0"/>
          <w:numId w:val="3"/>
        </w:numPr>
        <w:spacing w:line="276" w:lineRule="auto"/>
        <w:jc w:val="left"/>
        <w:rPr>
          <w:rFonts w:ascii="Times New Roman" w:hAnsi="Times New Roman" w:cs="Times New Roman"/>
        </w:rPr>
      </w:pPr>
      <w:r w:rsidRPr="00D929AB">
        <w:rPr>
          <w:rFonts w:ascii="Times New Roman" w:hAnsi="Times New Roman" w:cs="Times New Roman"/>
        </w:rPr>
        <w:t xml:space="preserve">Performing production </w:t>
      </w:r>
      <w:r w:rsidRPr="00D929AB">
        <w:rPr>
          <w:rFonts w:ascii="Times New Roman" w:hAnsi="Times New Roman" w:cs="Times New Roman"/>
          <w:noProof/>
        </w:rPr>
        <w:t>check out</w:t>
      </w:r>
      <w:r w:rsidRPr="00D929AB">
        <w:rPr>
          <w:rFonts w:ascii="Times New Roman" w:hAnsi="Times New Roman" w:cs="Times New Roman"/>
        </w:rPr>
        <w:t xml:space="preserve"> before each production deployments and supporting the operations team in identifying and resolving all production issues.</w:t>
      </w:r>
    </w:p>
    <w:p w14:paraId="0DD8B940" w14:textId="77777777" w:rsidR="00FB7D71" w:rsidRPr="00472FF2" w:rsidRDefault="00FB7D71" w:rsidP="0014795D">
      <w:pPr>
        <w:jc w:val="both"/>
        <w:rPr>
          <w:rFonts w:cstheme="minorHAnsi"/>
          <w:b/>
        </w:rPr>
      </w:pPr>
    </w:p>
    <w:p w14:paraId="4E4784F8" w14:textId="77777777" w:rsidR="00FB7D71" w:rsidRPr="001A53A8" w:rsidRDefault="00FB7D71" w:rsidP="0014795D">
      <w:pPr>
        <w:jc w:val="both"/>
        <w:rPr>
          <w:rFonts w:ascii="Times New Roman" w:hAnsi="Times New Roman" w:cs="Times New Roman"/>
        </w:rPr>
      </w:pPr>
      <w:r w:rsidRPr="001A53A8">
        <w:rPr>
          <w:rFonts w:ascii="Times New Roman" w:hAnsi="Times New Roman" w:cs="Times New Roman"/>
          <w:b/>
        </w:rPr>
        <w:t xml:space="preserve">Environment: </w:t>
      </w:r>
      <w:r w:rsidRPr="001A53A8">
        <w:rPr>
          <w:rFonts w:ascii="Times New Roman" w:hAnsi="Times New Roman" w:cs="Times New Roman"/>
        </w:rPr>
        <w:t>Selenium IDE, Selenium Web Driver, Selenium Grid, Cucumber, SQL, Rally, Java, Python, Perfecto Mobile, UNIX, Windows, Eclipse IDE, MS Office Tools, Agile, SQL</w:t>
      </w:r>
    </w:p>
    <w:p w14:paraId="28C50B31" w14:textId="77777777" w:rsidR="00FB7D71" w:rsidRPr="00472FF2" w:rsidRDefault="00FB7D71" w:rsidP="0014795D">
      <w:pPr>
        <w:jc w:val="both"/>
        <w:rPr>
          <w:rFonts w:cstheme="minorHAnsi"/>
        </w:rPr>
      </w:pPr>
    </w:p>
    <w:p w14:paraId="2A4B1C43" w14:textId="77777777" w:rsidR="00217B89" w:rsidRPr="00882BAB" w:rsidRDefault="00217B89" w:rsidP="00217B89">
      <w:pPr>
        <w:spacing w:after="0" w:line="240" w:lineRule="auto"/>
        <w:rPr>
          <w:rFonts w:ascii="Times New Roman" w:hAnsi="Times New Roman" w:cs="Times New Roman"/>
          <w:b/>
        </w:rPr>
      </w:pPr>
      <w:r w:rsidRPr="00882BAB">
        <w:rPr>
          <w:rFonts w:ascii="Times New Roman" w:hAnsi="Times New Roman" w:cs="Times New Roman"/>
          <w:b/>
        </w:rPr>
        <w:t xml:space="preserve">   Client: </w:t>
      </w:r>
      <w:r w:rsidRPr="00882BAB">
        <w:rPr>
          <w:rFonts w:ascii="Times New Roman" w:hAnsi="Times New Roman" w:cs="Times New Roman"/>
          <w:b/>
          <w:color w:val="000000"/>
        </w:rPr>
        <w:t>ELEMENT FLEET MANAGEMENT</w:t>
      </w:r>
      <w:r w:rsidRPr="00882BAB">
        <w:rPr>
          <w:rFonts w:ascii="Times New Roman" w:hAnsi="Times New Roman" w:cs="Times New Roman"/>
          <w:b/>
        </w:rPr>
        <w:tab/>
      </w:r>
      <w:r w:rsidRPr="00882BAB">
        <w:rPr>
          <w:rFonts w:ascii="Times New Roman" w:hAnsi="Times New Roman" w:cs="Times New Roman"/>
          <w:b/>
        </w:rPr>
        <w:tab/>
      </w:r>
      <w:r w:rsidRPr="00882BAB">
        <w:rPr>
          <w:rFonts w:ascii="Times New Roman" w:hAnsi="Times New Roman" w:cs="Times New Roman"/>
          <w:b/>
        </w:rPr>
        <w:tab/>
      </w:r>
      <w:r w:rsidRPr="00882BAB">
        <w:rPr>
          <w:rFonts w:ascii="Times New Roman" w:hAnsi="Times New Roman" w:cs="Times New Roman"/>
          <w:b/>
        </w:rPr>
        <w:tab/>
      </w:r>
      <w:r w:rsidRPr="00882BAB">
        <w:rPr>
          <w:rFonts w:ascii="Times New Roman" w:hAnsi="Times New Roman" w:cs="Times New Roman"/>
          <w:b/>
        </w:rPr>
        <w:tab/>
      </w:r>
      <w:r w:rsidRPr="00882BAB">
        <w:rPr>
          <w:rFonts w:ascii="Times New Roman" w:hAnsi="Times New Roman" w:cs="Times New Roman"/>
          <w:b/>
        </w:rPr>
        <w:tab/>
        <w:t>Jan 201</w:t>
      </w:r>
      <w:r w:rsidR="00456F88" w:rsidRPr="00882BAB">
        <w:rPr>
          <w:rFonts w:ascii="Times New Roman" w:hAnsi="Times New Roman" w:cs="Times New Roman"/>
          <w:b/>
        </w:rPr>
        <w:t>6</w:t>
      </w:r>
      <w:r w:rsidRPr="00882BAB">
        <w:rPr>
          <w:rFonts w:ascii="Times New Roman" w:hAnsi="Times New Roman" w:cs="Times New Roman"/>
          <w:b/>
        </w:rPr>
        <w:t xml:space="preserve"> – May 201</w:t>
      </w:r>
      <w:r w:rsidR="00456F88" w:rsidRPr="00882BAB">
        <w:rPr>
          <w:rFonts w:ascii="Times New Roman" w:hAnsi="Times New Roman" w:cs="Times New Roman"/>
          <w:b/>
        </w:rPr>
        <w:t>7</w:t>
      </w:r>
    </w:p>
    <w:p w14:paraId="1E87F86E" w14:textId="77777777" w:rsidR="00217B89" w:rsidRPr="00882BAB" w:rsidRDefault="00217B89" w:rsidP="00217B89">
      <w:pPr>
        <w:spacing w:after="0" w:line="240" w:lineRule="auto"/>
        <w:rPr>
          <w:rFonts w:ascii="Times New Roman" w:hAnsi="Times New Roman" w:cs="Times New Roman"/>
          <w:b/>
          <w:color w:val="000000"/>
        </w:rPr>
      </w:pPr>
      <w:r w:rsidRPr="00882BAB">
        <w:rPr>
          <w:rFonts w:ascii="Times New Roman" w:hAnsi="Times New Roman" w:cs="Times New Roman"/>
          <w:b/>
        </w:rPr>
        <w:t xml:space="preserve">   Designation: </w:t>
      </w:r>
      <w:r w:rsidRPr="00882BAB">
        <w:rPr>
          <w:rFonts w:ascii="Times New Roman" w:hAnsi="Times New Roman" w:cs="Times New Roman"/>
          <w:b/>
          <w:color w:val="000000"/>
        </w:rPr>
        <w:t>Sr. QA Test Engineer</w:t>
      </w:r>
    </w:p>
    <w:p w14:paraId="61524F61" w14:textId="77777777" w:rsidR="00217B89" w:rsidRPr="00882BAB" w:rsidRDefault="00217B89" w:rsidP="00217B89">
      <w:pPr>
        <w:spacing w:after="0" w:line="240" w:lineRule="auto"/>
        <w:rPr>
          <w:rFonts w:ascii="Times New Roman" w:hAnsi="Times New Roman" w:cs="Times New Roman"/>
          <w:b/>
        </w:rPr>
      </w:pPr>
      <w:r w:rsidRPr="00882BAB">
        <w:rPr>
          <w:rFonts w:ascii="Times New Roman" w:hAnsi="Times New Roman" w:cs="Times New Roman"/>
          <w:b/>
          <w:color w:val="000000"/>
        </w:rPr>
        <w:t xml:space="preserve">   Location: Hunt Valley, MD</w:t>
      </w:r>
    </w:p>
    <w:p w14:paraId="2DBC17A7" w14:textId="77777777" w:rsidR="00217B89" w:rsidRPr="00882BAB" w:rsidRDefault="00217B89" w:rsidP="00217B89">
      <w:pPr>
        <w:spacing w:after="0" w:line="240" w:lineRule="auto"/>
        <w:rPr>
          <w:rFonts w:ascii="Times New Roman" w:hAnsi="Times New Roman" w:cs="Times New Roman"/>
          <w:b/>
        </w:rPr>
      </w:pPr>
      <w:r w:rsidRPr="00882BAB">
        <w:rPr>
          <w:rFonts w:ascii="Times New Roman" w:hAnsi="Times New Roman" w:cs="Times New Roman"/>
          <w:b/>
        </w:rPr>
        <w:t xml:space="preserve">   Roles and Responsibilities:</w:t>
      </w:r>
    </w:p>
    <w:p w14:paraId="23E42C39" w14:textId="77777777" w:rsidR="00217B89" w:rsidRPr="00217B89" w:rsidRDefault="00217B89" w:rsidP="00217B89">
      <w:pPr>
        <w:spacing w:after="0" w:line="240" w:lineRule="auto"/>
        <w:rPr>
          <w:rFonts w:ascii="Times New Roman" w:hAnsi="Times New Roman" w:cs="Times New Roman"/>
          <w:b/>
        </w:rPr>
      </w:pPr>
    </w:p>
    <w:p w14:paraId="03815649" w14:textId="77777777" w:rsidR="00FB7D71" w:rsidRPr="00217B89" w:rsidRDefault="00FB7D71" w:rsidP="002F7B56">
      <w:pPr>
        <w:pStyle w:val="ListParagraph"/>
        <w:numPr>
          <w:ilvl w:val="0"/>
          <w:numId w:val="13"/>
        </w:numPr>
        <w:spacing w:line="240" w:lineRule="auto"/>
        <w:jc w:val="left"/>
        <w:rPr>
          <w:rFonts w:ascii="Times New Roman" w:hAnsi="Times New Roman" w:cs="Times New Roman"/>
        </w:rPr>
      </w:pPr>
      <w:r w:rsidRPr="00217B89">
        <w:rPr>
          <w:rFonts w:ascii="Times New Roman" w:hAnsi="Times New Roman" w:cs="Times New Roman"/>
        </w:rPr>
        <w:t>Understanding client requirements and system functionalities.</w:t>
      </w:r>
    </w:p>
    <w:p w14:paraId="13D7DE40" w14:textId="77777777" w:rsidR="00A64C90" w:rsidRPr="00217B89" w:rsidRDefault="00A64C90" w:rsidP="001F4AD2">
      <w:pPr>
        <w:pStyle w:val="ListParagraph"/>
        <w:numPr>
          <w:ilvl w:val="0"/>
          <w:numId w:val="13"/>
        </w:numPr>
        <w:spacing w:line="240" w:lineRule="auto"/>
        <w:jc w:val="left"/>
        <w:rPr>
          <w:rFonts w:ascii="Times New Roman" w:hAnsi="Times New Roman" w:cs="Times New Roman"/>
        </w:rPr>
      </w:pPr>
      <w:r w:rsidRPr="00217B89">
        <w:rPr>
          <w:rFonts w:ascii="Times New Roman" w:hAnsi="Times New Roman" w:cs="Times New Roman"/>
        </w:rPr>
        <w:t xml:space="preserve">Worked in the </w:t>
      </w:r>
      <w:r w:rsidRPr="00217B89">
        <w:rPr>
          <w:rFonts w:ascii="Times New Roman" w:hAnsi="Times New Roman" w:cs="Times New Roman"/>
          <w:b/>
        </w:rPr>
        <w:t>agile</w:t>
      </w:r>
      <w:r w:rsidRPr="00217B89">
        <w:rPr>
          <w:rFonts w:ascii="Times New Roman" w:hAnsi="Times New Roman" w:cs="Times New Roman"/>
        </w:rPr>
        <w:t xml:space="preserve"> environment with frequently changing requirements and features set. </w:t>
      </w:r>
    </w:p>
    <w:p w14:paraId="5B760BC6" w14:textId="77777777" w:rsidR="00A64C90" w:rsidRPr="00217B89" w:rsidRDefault="00A64C90" w:rsidP="001F4AD2">
      <w:pPr>
        <w:widowControl w:val="0"/>
        <w:numPr>
          <w:ilvl w:val="0"/>
          <w:numId w:val="13"/>
        </w:numPr>
        <w:spacing w:after="0" w:line="240" w:lineRule="auto"/>
        <w:rPr>
          <w:rFonts w:ascii="Times New Roman" w:hAnsi="Times New Roman" w:cs="Times New Roman"/>
          <w:lang w:eastAsia="ar-SA"/>
        </w:rPr>
      </w:pPr>
      <w:r w:rsidRPr="00217B89">
        <w:rPr>
          <w:rFonts w:ascii="Times New Roman" w:hAnsi="Times New Roman" w:cs="Times New Roman"/>
          <w:lang w:eastAsia="ar-SA"/>
        </w:rPr>
        <w:t xml:space="preserve">Prepared </w:t>
      </w:r>
      <w:r w:rsidRPr="00217B89">
        <w:rPr>
          <w:rFonts w:ascii="Times New Roman" w:hAnsi="Times New Roman" w:cs="Times New Roman"/>
          <w:b/>
          <w:lang w:eastAsia="ar-SA"/>
        </w:rPr>
        <w:t>Test Plans, Test Scripts and Test Cases</w:t>
      </w:r>
      <w:r w:rsidRPr="00217B89">
        <w:rPr>
          <w:rFonts w:ascii="Times New Roman" w:hAnsi="Times New Roman" w:cs="Times New Roman"/>
          <w:lang w:eastAsia="ar-SA"/>
        </w:rPr>
        <w:t xml:space="preserve"> based on functional specifications and user requirements. </w:t>
      </w:r>
    </w:p>
    <w:p w14:paraId="5AAE928E" w14:textId="77777777" w:rsidR="00A64C90" w:rsidRPr="00217B89" w:rsidRDefault="00A64C90" w:rsidP="001F4AD2">
      <w:pPr>
        <w:pStyle w:val="Normal0"/>
        <w:numPr>
          <w:ilvl w:val="0"/>
          <w:numId w:val="13"/>
        </w:numPr>
        <w:rPr>
          <w:sz w:val="22"/>
          <w:szCs w:val="22"/>
        </w:rPr>
      </w:pPr>
      <w:r w:rsidRPr="00217B89">
        <w:rPr>
          <w:sz w:val="22"/>
          <w:szCs w:val="22"/>
        </w:rPr>
        <w:t xml:space="preserve">Performed </w:t>
      </w:r>
      <w:r w:rsidRPr="00217B89">
        <w:rPr>
          <w:b/>
          <w:sz w:val="22"/>
          <w:szCs w:val="22"/>
        </w:rPr>
        <w:t xml:space="preserve">Smoke, Functionality, Integration, System, Regression </w:t>
      </w:r>
      <w:r w:rsidRPr="00217B89">
        <w:rPr>
          <w:sz w:val="22"/>
          <w:szCs w:val="22"/>
        </w:rPr>
        <w:t>tests based on Analysis, and understanding of the requirements, non-functional specifications, and end-user needs.</w:t>
      </w:r>
    </w:p>
    <w:p w14:paraId="76393370" w14:textId="77777777" w:rsidR="00A64C90" w:rsidRPr="00217B89" w:rsidRDefault="00A64C90" w:rsidP="001F4AD2">
      <w:pPr>
        <w:pStyle w:val="normalchar"/>
        <w:numPr>
          <w:ilvl w:val="0"/>
          <w:numId w:val="13"/>
        </w:numPr>
        <w:tabs>
          <w:tab w:val="left" w:pos="720"/>
        </w:tabs>
        <w:jc w:val="left"/>
        <w:rPr>
          <w:sz w:val="22"/>
          <w:szCs w:val="22"/>
        </w:rPr>
      </w:pPr>
      <w:r w:rsidRPr="00217B89">
        <w:rPr>
          <w:sz w:val="22"/>
          <w:szCs w:val="22"/>
        </w:rPr>
        <w:t xml:space="preserve">Prepared </w:t>
      </w:r>
      <w:r w:rsidRPr="00217B89">
        <w:rPr>
          <w:b/>
          <w:sz w:val="22"/>
          <w:szCs w:val="22"/>
        </w:rPr>
        <w:t>test cases, test data and test responsibility matrices</w:t>
      </w:r>
      <w:r w:rsidRPr="00217B89">
        <w:rPr>
          <w:sz w:val="22"/>
          <w:szCs w:val="22"/>
        </w:rPr>
        <w:t xml:space="preserve"> for the application under test. </w:t>
      </w:r>
    </w:p>
    <w:p w14:paraId="0B77586F" w14:textId="77777777" w:rsidR="00A64C90" w:rsidRPr="00217B89" w:rsidRDefault="00A64C90" w:rsidP="001F4AD2">
      <w:pPr>
        <w:pStyle w:val="NoSpacing"/>
        <w:numPr>
          <w:ilvl w:val="0"/>
          <w:numId w:val="13"/>
        </w:numPr>
        <w:rPr>
          <w:rFonts w:ascii="Times New Roman" w:hAnsi="Times New Roman"/>
        </w:rPr>
      </w:pPr>
      <w:r w:rsidRPr="00217B89">
        <w:rPr>
          <w:rFonts w:ascii="Times New Roman" w:hAnsi="Times New Roman"/>
        </w:rPr>
        <w:t xml:space="preserve">Implemented and worked on </w:t>
      </w:r>
      <w:r w:rsidRPr="00217B89">
        <w:rPr>
          <w:rFonts w:ascii="Times New Roman" w:hAnsi="Times New Roman"/>
          <w:b/>
        </w:rPr>
        <w:t>Acceptance Test Driven Development</w:t>
      </w:r>
      <w:r w:rsidRPr="00217B89">
        <w:rPr>
          <w:rFonts w:ascii="Times New Roman" w:hAnsi="Times New Roman"/>
        </w:rPr>
        <w:t xml:space="preserve"> (ATDD) </w:t>
      </w:r>
      <w:r w:rsidRPr="00217B89">
        <w:rPr>
          <w:rFonts w:ascii="Times New Roman" w:hAnsi="Times New Roman"/>
          <w:b/>
        </w:rPr>
        <w:t>agile</w:t>
      </w:r>
      <w:r w:rsidRPr="00217B89">
        <w:rPr>
          <w:rFonts w:ascii="Times New Roman" w:hAnsi="Times New Roman"/>
        </w:rPr>
        <w:t xml:space="preserve"> methodologies completing releases ahead of schedule.</w:t>
      </w:r>
    </w:p>
    <w:p w14:paraId="7C8860D4" w14:textId="77777777" w:rsidR="00A64C90" w:rsidRPr="00217B89" w:rsidRDefault="00A64C90" w:rsidP="001F4AD2">
      <w:pPr>
        <w:pStyle w:val="NoSpacing"/>
        <w:numPr>
          <w:ilvl w:val="0"/>
          <w:numId w:val="13"/>
        </w:numPr>
        <w:rPr>
          <w:rFonts w:ascii="Times New Roman" w:hAnsi="Times New Roman"/>
          <w:b/>
        </w:rPr>
      </w:pPr>
      <w:r w:rsidRPr="00217B89">
        <w:rPr>
          <w:rFonts w:ascii="Times New Roman" w:hAnsi="Times New Roman"/>
        </w:rPr>
        <w:t xml:space="preserve">Designed test cases based on the use-cases and the complex business logic defined for each </w:t>
      </w:r>
      <w:r w:rsidRPr="00217B89">
        <w:rPr>
          <w:rFonts w:ascii="Times New Roman" w:hAnsi="Times New Roman"/>
          <w:b/>
        </w:rPr>
        <w:t>web-service or a message.</w:t>
      </w:r>
    </w:p>
    <w:p w14:paraId="16F7A24C" w14:textId="77777777" w:rsidR="00A64C90" w:rsidRPr="00217B89" w:rsidRDefault="00A64C90" w:rsidP="001F4AD2">
      <w:pPr>
        <w:pStyle w:val="NormalWeb"/>
        <w:numPr>
          <w:ilvl w:val="0"/>
          <w:numId w:val="13"/>
        </w:numPr>
        <w:spacing w:beforeAutospacing="0" w:after="0" w:afterAutospacing="0"/>
        <w:rPr>
          <w:bCs/>
          <w:iCs/>
          <w:sz w:val="22"/>
          <w:szCs w:val="22"/>
        </w:rPr>
      </w:pPr>
      <w:r w:rsidRPr="00217B89">
        <w:rPr>
          <w:bCs/>
          <w:iCs/>
          <w:sz w:val="22"/>
          <w:szCs w:val="22"/>
        </w:rPr>
        <w:t xml:space="preserve">Executing the test plans on </w:t>
      </w:r>
      <w:r w:rsidRPr="00217B89">
        <w:rPr>
          <w:b/>
          <w:bCs/>
          <w:iCs/>
          <w:sz w:val="22"/>
          <w:szCs w:val="22"/>
        </w:rPr>
        <w:t>web</w:t>
      </w:r>
      <w:r w:rsidRPr="00217B89">
        <w:rPr>
          <w:bCs/>
          <w:iCs/>
          <w:sz w:val="22"/>
          <w:szCs w:val="22"/>
        </w:rPr>
        <w:t xml:space="preserve"> and </w:t>
      </w:r>
      <w:r w:rsidRPr="00217B89">
        <w:rPr>
          <w:b/>
          <w:bCs/>
          <w:iCs/>
          <w:sz w:val="22"/>
          <w:szCs w:val="22"/>
        </w:rPr>
        <w:t>mobile</w:t>
      </w:r>
      <w:r w:rsidRPr="00217B89">
        <w:rPr>
          <w:bCs/>
          <w:iCs/>
          <w:sz w:val="22"/>
          <w:szCs w:val="22"/>
        </w:rPr>
        <w:t xml:space="preserve"> (Apple &amp; Android) as per requirements using </w:t>
      </w:r>
      <w:r w:rsidRPr="00217B89">
        <w:rPr>
          <w:b/>
          <w:bCs/>
          <w:iCs/>
          <w:sz w:val="22"/>
          <w:szCs w:val="22"/>
        </w:rPr>
        <w:t>Appium</w:t>
      </w:r>
      <w:r w:rsidRPr="00217B89">
        <w:rPr>
          <w:bCs/>
          <w:iCs/>
          <w:sz w:val="22"/>
          <w:szCs w:val="22"/>
        </w:rPr>
        <w:t>.</w:t>
      </w:r>
    </w:p>
    <w:p w14:paraId="351A0C0F" w14:textId="77777777" w:rsidR="00A64C90" w:rsidRPr="00217B89" w:rsidRDefault="00A64C90" w:rsidP="001F4AD2">
      <w:pPr>
        <w:pStyle w:val="NoSpacing"/>
        <w:numPr>
          <w:ilvl w:val="0"/>
          <w:numId w:val="13"/>
        </w:numPr>
        <w:rPr>
          <w:rFonts w:ascii="Times New Roman" w:hAnsi="Times New Roman"/>
        </w:rPr>
      </w:pPr>
      <w:r w:rsidRPr="00217B89">
        <w:rPr>
          <w:rFonts w:ascii="Times New Roman" w:hAnsi="Times New Roman"/>
        </w:rPr>
        <w:t>Created the test data and request for the test data dependent with the other applications to be used in the testing activities for the current release.</w:t>
      </w:r>
    </w:p>
    <w:p w14:paraId="434D7C1B" w14:textId="77777777" w:rsidR="00A64C90" w:rsidRPr="00217B89" w:rsidRDefault="00A64C90" w:rsidP="001F4AD2">
      <w:pPr>
        <w:numPr>
          <w:ilvl w:val="0"/>
          <w:numId w:val="14"/>
        </w:numPr>
        <w:shd w:val="clear" w:color="auto" w:fill="FFFFFF"/>
        <w:spacing w:after="0" w:line="240" w:lineRule="auto"/>
        <w:rPr>
          <w:rFonts w:ascii="Times New Roman" w:hAnsi="Times New Roman" w:cs="Times New Roman"/>
          <w:bCs/>
        </w:rPr>
      </w:pPr>
      <w:r w:rsidRPr="00217B89">
        <w:rPr>
          <w:rFonts w:ascii="Times New Roman" w:hAnsi="Times New Roman" w:cs="Times New Roman"/>
          <w:bCs/>
        </w:rPr>
        <w:t>Created Data Driven scripts for adding multiple customers, checking online accounts, user interface validations, reports management, etc.</w:t>
      </w:r>
    </w:p>
    <w:p w14:paraId="0E9EFDCA" w14:textId="77777777" w:rsidR="00A64C90" w:rsidRPr="00217B89" w:rsidRDefault="00A64C90" w:rsidP="001F4AD2">
      <w:pPr>
        <w:widowControl w:val="0"/>
        <w:numPr>
          <w:ilvl w:val="0"/>
          <w:numId w:val="13"/>
        </w:numPr>
        <w:spacing w:after="0" w:line="240" w:lineRule="auto"/>
        <w:rPr>
          <w:rFonts w:ascii="Times New Roman" w:hAnsi="Times New Roman" w:cs="Times New Roman"/>
        </w:rPr>
      </w:pPr>
      <w:r w:rsidRPr="00217B89">
        <w:rPr>
          <w:rFonts w:ascii="Times New Roman" w:hAnsi="Times New Roman" w:cs="Times New Roman"/>
        </w:rPr>
        <w:t xml:space="preserve">Performed </w:t>
      </w:r>
      <w:r w:rsidRPr="00217B89">
        <w:rPr>
          <w:rFonts w:ascii="Times New Roman" w:hAnsi="Times New Roman" w:cs="Times New Roman"/>
          <w:b/>
        </w:rPr>
        <w:t>Back-End Testing, database table manipulations</w:t>
      </w:r>
      <w:r w:rsidRPr="00217B89">
        <w:rPr>
          <w:rFonts w:ascii="Times New Roman" w:hAnsi="Times New Roman" w:cs="Times New Roman"/>
        </w:rPr>
        <w:t xml:space="preserve"> of relational database systems by writing complex </w:t>
      </w:r>
      <w:r w:rsidRPr="00217B89">
        <w:rPr>
          <w:rFonts w:ascii="Times New Roman" w:hAnsi="Times New Roman" w:cs="Times New Roman"/>
          <w:b/>
        </w:rPr>
        <w:t>SQL queries manually</w:t>
      </w:r>
      <w:r w:rsidRPr="00217B89">
        <w:rPr>
          <w:rFonts w:ascii="Times New Roman" w:hAnsi="Times New Roman" w:cs="Times New Roman"/>
        </w:rPr>
        <w:t>.</w:t>
      </w:r>
    </w:p>
    <w:p w14:paraId="047AEA08" w14:textId="77777777" w:rsidR="00A64C90" w:rsidRPr="00217B89" w:rsidRDefault="00A64C90" w:rsidP="001F4AD2">
      <w:pPr>
        <w:numPr>
          <w:ilvl w:val="0"/>
          <w:numId w:val="13"/>
        </w:numPr>
        <w:spacing w:after="0" w:line="240" w:lineRule="auto"/>
        <w:rPr>
          <w:rFonts w:ascii="Times New Roman" w:eastAsia="Calibri" w:hAnsi="Times New Roman" w:cs="Times New Roman"/>
        </w:rPr>
      </w:pPr>
      <w:r w:rsidRPr="00217B89">
        <w:rPr>
          <w:rFonts w:ascii="Times New Roman" w:hAnsi="Times New Roman" w:cs="Times New Roman"/>
          <w:shd w:val="clear" w:color="auto" w:fill="FFFFFF"/>
        </w:rPr>
        <w:t>Performed Data driven testing using</w:t>
      </w:r>
      <w:r w:rsidRPr="00217B89">
        <w:rPr>
          <w:rStyle w:val="apple-converted-space"/>
          <w:rFonts w:ascii="Times New Roman" w:hAnsi="Times New Roman" w:cs="Times New Roman"/>
          <w:shd w:val="clear" w:color="auto" w:fill="FFFFFF"/>
        </w:rPr>
        <w:t> </w:t>
      </w:r>
      <w:r w:rsidRPr="00217B89">
        <w:rPr>
          <w:rFonts w:ascii="Times New Roman" w:hAnsi="Times New Roman" w:cs="Times New Roman"/>
          <w:b/>
        </w:rPr>
        <w:t>Selenium WebDriver</w:t>
      </w:r>
      <w:r w:rsidRPr="00217B89">
        <w:rPr>
          <w:rFonts w:ascii="Times New Roman" w:hAnsi="Times New Roman" w:cs="Times New Roman"/>
          <w:b/>
          <w:shd w:val="clear" w:color="auto" w:fill="FFFFFF"/>
        </w:rPr>
        <w:t>, Junit functions and JDBC Connections</w:t>
      </w:r>
      <w:r w:rsidRPr="00217B89">
        <w:rPr>
          <w:rFonts w:ascii="Times New Roman" w:hAnsi="Times New Roman" w:cs="Times New Roman"/>
          <w:shd w:val="clear" w:color="auto" w:fill="FFFFFF"/>
        </w:rPr>
        <w:t xml:space="preserve"> which reads data from scripts using property and XML files.</w:t>
      </w:r>
      <w:r w:rsidRPr="00217B89">
        <w:rPr>
          <w:rStyle w:val="apple-converted-space"/>
          <w:rFonts w:ascii="Times New Roman" w:hAnsi="Times New Roman" w:cs="Times New Roman"/>
          <w:shd w:val="clear" w:color="auto" w:fill="FFFFFF"/>
        </w:rPr>
        <w:t> </w:t>
      </w:r>
    </w:p>
    <w:p w14:paraId="7A70D87E" w14:textId="77777777" w:rsidR="00A64C90" w:rsidRPr="00217B89" w:rsidRDefault="00A64C90" w:rsidP="001F4AD2">
      <w:pPr>
        <w:numPr>
          <w:ilvl w:val="0"/>
          <w:numId w:val="13"/>
        </w:numPr>
        <w:spacing w:after="0" w:line="240" w:lineRule="auto"/>
        <w:rPr>
          <w:rFonts w:ascii="Times New Roman" w:eastAsia="Calibri" w:hAnsi="Times New Roman" w:cs="Times New Roman"/>
        </w:rPr>
      </w:pPr>
      <w:r w:rsidRPr="00217B89">
        <w:rPr>
          <w:rFonts w:ascii="Times New Roman" w:eastAsia="Times New Roman" w:hAnsi="Times New Roman" w:cs="Times New Roman"/>
        </w:rPr>
        <w:t xml:space="preserve">Developed test code in Java language using </w:t>
      </w:r>
      <w:r w:rsidRPr="00217B89">
        <w:rPr>
          <w:rFonts w:ascii="Times New Roman" w:eastAsia="Times New Roman" w:hAnsi="Times New Roman" w:cs="Times New Roman"/>
          <w:b/>
        </w:rPr>
        <w:t>Eclipse IDE and Junit</w:t>
      </w:r>
      <w:r w:rsidRPr="00217B89">
        <w:rPr>
          <w:rFonts w:ascii="Times New Roman" w:eastAsia="Times New Roman" w:hAnsi="Times New Roman" w:cs="Times New Roman"/>
        </w:rPr>
        <w:t xml:space="preserve"> framework.</w:t>
      </w:r>
    </w:p>
    <w:p w14:paraId="562E64B1" w14:textId="77777777" w:rsidR="00A64C90" w:rsidRPr="00217B89" w:rsidRDefault="00A64C90" w:rsidP="001F4AD2">
      <w:pPr>
        <w:pStyle w:val="normalchar"/>
        <w:numPr>
          <w:ilvl w:val="0"/>
          <w:numId w:val="13"/>
        </w:numPr>
        <w:tabs>
          <w:tab w:val="left" w:pos="720"/>
        </w:tabs>
        <w:jc w:val="left"/>
        <w:rPr>
          <w:sz w:val="22"/>
          <w:szCs w:val="22"/>
        </w:rPr>
      </w:pPr>
      <w:r w:rsidRPr="00217B89">
        <w:rPr>
          <w:sz w:val="22"/>
          <w:szCs w:val="22"/>
        </w:rPr>
        <w:t xml:space="preserve">Used </w:t>
      </w:r>
      <w:r w:rsidRPr="00217B89">
        <w:rPr>
          <w:b/>
          <w:sz w:val="22"/>
          <w:szCs w:val="22"/>
        </w:rPr>
        <w:t>Java</w:t>
      </w:r>
      <w:r w:rsidRPr="00217B89">
        <w:rPr>
          <w:sz w:val="22"/>
          <w:szCs w:val="22"/>
        </w:rPr>
        <w:t xml:space="preserve"> language and </w:t>
      </w:r>
      <w:proofErr w:type="spellStart"/>
      <w:r w:rsidRPr="00217B89">
        <w:rPr>
          <w:b/>
          <w:sz w:val="22"/>
          <w:szCs w:val="22"/>
        </w:rPr>
        <w:t>Junit</w:t>
      </w:r>
      <w:proofErr w:type="spellEnd"/>
      <w:r w:rsidRPr="00217B89">
        <w:rPr>
          <w:sz w:val="22"/>
          <w:szCs w:val="22"/>
        </w:rPr>
        <w:t xml:space="preserve"> framework for scripting. </w:t>
      </w:r>
    </w:p>
    <w:p w14:paraId="4CD9AB26" w14:textId="77777777" w:rsidR="00A64C90" w:rsidRPr="00217B89" w:rsidRDefault="00A64C90" w:rsidP="001F4AD2">
      <w:pPr>
        <w:pStyle w:val="normalchar"/>
        <w:numPr>
          <w:ilvl w:val="0"/>
          <w:numId w:val="13"/>
        </w:numPr>
        <w:tabs>
          <w:tab w:val="left" w:pos="720"/>
        </w:tabs>
        <w:jc w:val="left"/>
        <w:rPr>
          <w:sz w:val="22"/>
          <w:szCs w:val="22"/>
        </w:rPr>
      </w:pPr>
      <w:r w:rsidRPr="00217B89">
        <w:rPr>
          <w:sz w:val="22"/>
          <w:szCs w:val="22"/>
        </w:rPr>
        <w:t xml:space="preserve">Used </w:t>
      </w:r>
      <w:r w:rsidRPr="00217B89">
        <w:rPr>
          <w:b/>
          <w:sz w:val="22"/>
          <w:szCs w:val="22"/>
        </w:rPr>
        <w:t>Ant</w:t>
      </w:r>
      <w:r w:rsidRPr="00217B89">
        <w:rPr>
          <w:sz w:val="22"/>
          <w:szCs w:val="22"/>
        </w:rPr>
        <w:t xml:space="preserve"> for building the </w:t>
      </w:r>
      <w:proofErr w:type="spellStart"/>
      <w:r w:rsidRPr="00217B89">
        <w:rPr>
          <w:sz w:val="22"/>
          <w:szCs w:val="22"/>
        </w:rPr>
        <w:t>WebDriver</w:t>
      </w:r>
      <w:proofErr w:type="spellEnd"/>
      <w:r w:rsidRPr="00217B89">
        <w:rPr>
          <w:sz w:val="22"/>
          <w:szCs w:val="22"/>
        </w:rPr>
        <w:t xml:space="preserve"> project. Integrated with Continuous Integration tools </w:t>
      </w:r>
      <w:r w:rsidRPr="00217B89">
        <w:rPr>
          <w:b/>
          <w:sz w:val="22"/>
          <w:szCs w:val="22"/>
        </w:rPr>
        <w:t>Jenkins</w:t>
      </w:r>
      <w:r w:rsidRPr="00217B89">
        <w:rPr>
          <w:sz w:val="22"/>
          <w:szCs w:val="22"/>
        </w:rPr>
        <w:t xml:space="preserve"> for running test on nightly basis automatically. </w:t>
      </w:r>
    </w:p>
    <w:p w14:paraId="5587AA45" w14:textId="77777777" w:rsidR="00A64C90" w:rsidRPr="00217B89" w:rsidRDefault="00A64C90" w:rsidP="001F4AD2">
      <w:pPr>
        <w:numPr>
          <w:ilvl w:val="0"/>
          <w:numId w:val="13"/>
        </w:numPr>
        <w:spacing w:after="0" w:line="240" w:lineRule="auto"/>
        <w:ind w:right="-180"/>
        <w:rPr>
          <w:rFonts w:ascii="Times New Roman" w:hAnsi="Times New Roman" w:cs="Times New Roman"/>
        </w:rPr>
      </w:pPr>
      <w:r w:rsidRPr="00217B89">
        <w:rPr>
          <w:rFonts w:ascii="Times New Roman" w:hAnsi="Times New Roman" w:cs="Times New Roman"/>
        </w:rPr>
        <w:t>Involved in integrating</w:t>
      </w:r>
      <w:r w:rsidRPr="00217B89">
        <w:rPr>
          <w:rFonts w:ascii="Times New Roman" w:eastAsia="Calibri" w:hAnsi="Times New Roman" w:cs="Times New Roman"/>
        </w:rPr>
        <w:t xml:space="preserve"> the test suites to </w:t>
      </w:r>
      <w:r w:rsidRPr="00217B89">
        <w:rPr>
          <w:rFonts w:ascii="Times New Roman" w:eastAsia="Calibri" w:hAnsi="Times New Roman" w:cs="Times New Roman"/>
          <w:b/>
        </w:rPr>
        <w:t>Jenkins</w:t>
      </w:r>
      <w:r w:rsidRPr="00217B89">
        <w:rPr>
          <w:rFonts w:ascii="Times New Roman" w:eastAsia="Calibri" w:hAnsi="Times New Roman" w:cs="Times New Roman"/>
        </w:rPr>
        <w:t xml:space="preserve"> to execute them automatically after every successful deployment.</w:t>
      </w:r>
    </w:p>
    <w:p w14:paraId="509BEE42" w14:textId="77777777" w:rsidR="00A64C90" w:rsidRPr="00217B89" w:rsidRDefault="00A64C90" w:rsidP="001F4AD2">
      <w:pPr>
        <w:numPr>
          <w:ilvl w:val="0"/>
          <w:numId w:val="14"/>
        </w:numPr>
        <w:spacing w:after="0" w:line="240" w:lineRule="auto"/>
        <w:rPr>
          <w:rFonts w:ascii="Times New Roman" w:hAnsi="Times New Roman" w:cs="Times New Roman"/>
        </w:rPr>
      </w:pPr>
      <w:r w:rsidRPr="00217B89">
        <w:rPr>
          <w:rFonts w:ascii="Times New Roman" w:hAnsi="Times New Roman" w:cs="Times New Roman"/>
        </w:rPr>
        <w:t xml:space="preserve">Used </w:t>
      </w:r>
      <w:r w:rsidRPr="00217B89">
        <w:rPr>
          <w:rFonts w:ascii="Times New Roman" w:hAnsi="Times New Roman" w:cs="Times New Roman"/>
          <w:b/>
        </w:rPr>
        <w:t>XPath</w:t>
      </w:r>
      <w:r w:rsidRPr="00217B89">
        <w:rPr>
          <w:rFonts w:ascii="Times New Roman" w:hAnsi="Times New Roman" w:cs="Times New Roman"/>
        </w:rPr>
        <w:t xml:space="preserve"> and </w:t>
      </w:r>
      <w:r w:rsidRPr="00217B89">
        <w:rPr>
          <w:rFonts w:ascii="Times New Roman" w:hAnsi="Times New Roman" w:cs="Times New Roman"/>
          <w:b/>
        </w:rPr>
        <w:t>DOM</w:t>
      </w:r>
      <w:r w:rsidRPr="00217B89">
        <w:rPr>
          <w:rFonts w:ascii="Times New Roman" w:hAnsi="Times New Roman" w:cs="Times New Roman"/>
        </w:rPr>
        <w:t xml:space="preserve"> to work with dynamic and static objects in Selenium.</w:t>
      </w:r>
    </w:p>
    <w:p w14:paraId="091047FA" w14:textId="77777777" w:rsidR="00A64C90" w:rsidRPr="00217B89" w:rsidRDefault="00A64C90" w:rsidP="001F4AD2">
      <w:pPr>
        <w:numPr>
          <w:ilvl w:val="0"/>
          <w:numId w:val="14"/>
        </w:numPr>
        <w:spacing w:after="0" w:line="240" w:lineRule="auto"/>
        <w:rPr>
          <w:rFonts w:ascii="Times New Roman" w:eastAsia="Arial" w:hAnsi="Times New Roman" w:cs="Times New Roman"/>
          <w:bCs/>
        </w:rPr>
      </w:pPr>
      <w:r w:rsidRPr="00217B89">
        <w:rPr>
          <w:rFonts w:ascii="Times New Roman" w:hAnsi="Times New Roman" w:cs="Times New Roman"/>
          <w:shd w:val="clear" w:color="auto" w:fill="FFFFFF"/>
        </w:rPr>
        <w:t>Utilized various test tools for automation of test cases Generate test reports and performed extensive</w:t>
      </w:r>
      <w:r w:rsidRPr="00217B89">
        <w:rPr>
          <w:rFonts w:ascii="Times New Roman" w:hAnsi="Times New Roman" w:cs="Times New Roman"/>
          <w:b/>
          <w:shd w:val="clear" w:color="auto" w:fill="FFFFFF"/>
        </w:rPr>
        <w:t xml:space="preserve"> Web Services testing </w:t>
      </w:r>
      <w:r w:rsidRPr="00217B89">
        <w:rPr>
          <w:rFonts w:ascii="Times New Roman" w:hAnsi="Times New Roman" w:cs="Times New Roman"/>
          <w:shd w:val="clear" w:color="auto" w:fill="FFFFFF"/>
        </w:rPr>
        <w:t>using</w:t>
      </w:r>
      <w:r w:rsidRPr="00217B89">
        <w:rPr>
          <w:rFonts w:ascii="Times New Roman" w:hAnsi="Times New Roman" w:cs="Times New Roman"/>
          <w:b/>
          <w:shd w:val="clear" w:color="auto" w:fill="FFFFFF"/>
        </w:rPr>
        <w:t xml:space="preserve"> SOAP UI.</w:t>
      </w:r>
    </w:p>
    <w:p w14:paraId="50A5E7CF" w14:textId="77777777" w:rsidR="00A64C90" w:rsidRPr="00217B89" w:rsidRDefault="00A64C90" w:rsidP="0014795D">
      <w:pPr>
        <w:jc w:val="both"/>
        <w:rPr>
          <w:rFonts w:ascii="Times New Roman" w:hAnsi="Times New Roman" w:cs="Times New Roman"/>
          <w:b/>
        </w:rPr>
      </w:pPr>
    </w:p>
    <w:p w14:paraId="07BACD90" w14:textId="77777777" w:rsidR="00FB7D71" w:rsidRPr="00217B89" w:rsidRDefault="00FB7D71" w:rsidP="0014795D">
      <w:pPr>
        <w:jc w:val="both"/>
        <w:rPr>
          <w:rFonts w:ascii="Times New Roman" w:hAnsi="Times New Roman" w:cs="Times New Roman"/>
        </w:rPr>
      </w:pPr>
      <w:r w:rsidRPr="00217B89">
        <w:rPr>
          <w:rFonts w:ascii="Times New Roman" w:hAnsi="Times New Roman" w:cs="Times New Roman"/>
          <w:b/>
        </w:rPr>
        <w:t xml:space="preserve">Environment:  </w:t>
      </w:r>
      <w:r w:rsidRPr="00217B89">
        <w:rPr>
          <w:rFonts w:ascii="Times New Roman" w:hAnsi="Times New Roman" w:cs="Times New Roman"/>
        </w:rPr>
        <w:t>Selenium Web Driver, Selenium RC, Jira, MS Office, CSS, Xpath, Firebug, Oracle, JDBC Connection, TestNG, Apache POI.</w:t>
      </w:r>
    </w:p>
    <w:p w14:paraId="246CCD3A" w14:textId="77777777" w:rsidR="001F4AD2" w:rsidRPr="00DB07C8" w:rsidRDefault="001F4AD2" w:rsidP="001F4AD2">
      <w:pPr>
        <w:spacing w:after="0" w:line="240" w:lineRule="auto"/>
        <w:rPr>
          <w:rFonts w:ascii="Times New Roman" w:hAnsi="Times New Roman" w:cs="Times New Roman"/>
          <w:b/>
        </w:rPr>
      </w:pPr>
      <w:r>
        <w:rPr>
          <w:rFonts w:ascii="Times New Roman" w:hAnsi="Times New Roman" w:cs="Times New Roman"/>
          <w:b/>
        </w:rPr>
        <w:t xml:space="preserve">   </w:t>
      </w:r>
      <w:r w:rsidRPr="00DB07C8">
        <w:rPr>
          <w:rFonts w:ascii="Times New Roman" w:hAnsi="Times New Roman" w:cs="Times New Roman"/>
          <w:b/>
        </w:rPr>
        <w:t xml:space="preserve">Client: </w:t>
      </w:r>
      <w:r w:rsidRPr="00DB07C8">
        <w:rPr>
          <w:rFonts w:ascii="Times New Roman" w:hAnsi="Times New Roman" w:cs="Times New Roman"/>
          <w:b/>
          <w:color w:val="000000"/>
        </w:rPr>
        <w:t>VERIZON</w:t>
      </w:r>
      <w:r w:rsidRPr="00DB07C8">
        <w:rPr>
          <w:rFonts w:ascii="Times New Roman" w:hAnsi="Times New Roman" w:cs="Times New Roman"/>
          <w:b/>
          <w:color w:val="000000"/>
        </w:rPr>
        <w:tab/>
      </w:r>
      <w:r w:rsidRPr="00DB07C8">
        <w:rPr>
          <w:rFonts w:ascii="Times New Roman" w:hAnsi="Times New Roman" w:cs="Times New Roman"/>
          <w:b/>
          <w:color w:val="000000"/>
        </w:rPr>
        <w:tab/>
      </w:r>
      <w:r w:rsidRPr="00DB07C8">
        <w:rPr>
          <w:rFonts w:ascii="Times New Roman" w:hAnsi="Times New Roman" w:cs="Times New Roman"/>
          <w:b/>
        </w:rPr>
        <w:tab/>
      </w:r>
      <w:r w:rsidRPr="00DB07C8">
        <w:rPr>
          <w:rFonts w:ascii="Times New Roman" w:hAnsi="Times New Roman" w:cs="Times New Roman"/>
          <w:b/>
        </w:rPr>
        <w:tab/>
      </w:r>
      <w:r w:rsidRPr="00DB07C8">
        <w:rPr>
          <w:rFonts w:ascii="Times New Roman" w:hAnsi="Times New Roman" w:cs="Times New Roman"/>
          <w:b/>
        </w:rPr>
        <w:tab/>
      </w:r>
      <w:r w:rsidRPr="00DB07C8">
        <w:rPr>
          <w:rFonts w:ascii="Times New Roman" w:hAnsi="Times New Roman" w:cs="Times New Roman"/>
          <w:b/>
        </w:rPr>
        <w:tab/>
      </w:r>
      <w:r w:rsidRPr="00DB07C8">
        <w:rPr>
          <w:rFonts w:ascii="Times New Roman" w:hAnsi="Times New Roman" w:cs="Times New Roman"/>
          <w:b/>
        </w:rPr>
        <w:tab/>
      </w:r>
      <w:r w:rsidRPr="00DB07C8">
        <w:rPr>
          <w:rFonts w:ascii="Times New Roman" w:hAnsi="Times New Roman" w:cs="Times New Roman"/>
          <w:b/>
        </w:rPr>
        <w:tab/>
      </w:r>
      <w:r w:rsidRPr="00DB07C8">
        <w:rPr>
          <w:rFonts w:ascii="Times New Roman" w:hAnsi="Times New Roman" w:cs="Times New Roman"/>
          <w:b/>
        </w:rPr>
        <w:tab/>
        <w:t>Jun 201</w:t>
      </w:r>
      <w:r w:rsidR="00456F88" w:rsidRPr="00DB07C8">
        <w:rPr>
          <w:rFonts w:ascii="Times New Roman" w:hAnsi="Times New Roman" w:cs="Times New Roman"/>
          <w:b/>
        </w:rPr>
        <w:t>4</w:t>
      </w:r>
      <w:r w:rsidRPr="00DB07C8">
        <w:rPr>
          <w:rFonts w:ascii="Times New Roman" w:hAnsi="Times New Roman" w:cs="Times New Roman"/>
          <w:b/>
        </w:rPr>
        <w:t xml:space="preserve"> – Nov</w:t>
      </w:r>
      <w:r w:rsidR="00456F88" w:rsidRPr="00DB07C8">
        <w:rPr>
          <w:rFonts w:ascii="Times New Roman" w:hAnsi="Times New Roman" w:cs="Times New Roman"/>
          <w:b/>
        </w:rPr>
        <w:t xml:space="preserve"> 2015</w:t>
      </w:r>
    </w:p>
    <w:p w14:paraId="7D0A0195" w14:textId="77777777" w:rsidR="001F4AD2" w:rsidRPr="00DB07C8" w:rsidRDefault="001F4AD2" w:rsidP="001F4AD2">
      <w:pPr>
        <w:spacing w:after="0" w:line="240" w:lineRule="auto"/>
        <w:rPr>
          <w:rFonts w:ascii="Times New Roman" w:hAnsi="Times New Roman" w:cs="Times New Roman"/>
          <w:b/>
          <w:color w:val="000000"/>
        </w:rPr>
      </w:pPr>
      <w:r w:rsidRPr="00DB07C8">
        <w:rPr>
          <w:rFonts w:ascii="Times New Roman" w:hAnsi="Times New Roman" w:cs="Times New Roman"/>
          <w:b/>
        </w:rPr>
        <w:t xml:space="preserve">   Designation: </w:t>
      </w:r>
      <w:r w:rsidRPr="00DB07C8">
        <w:rPr>
          <w:rFonts w:ascii="Times New Roman" w:hAnsi="Times New Roman" w:cs="Times New Roman"/>
          <w:b/>
          <w:color w:val="000000"/>
        </w:rPr>
        <w:t>Sr. QA Test Engineer</w:t>
      </w:r>
    </w:p>
    <w:p w14:paraId="03EBB754" w14:textId="77777777" w:rsidR="001F4AD2" w:rsidRPr="00DB07C8" w:rsidRDefault="001F4AD2" w:rsidP="001F4AD2">
      <w:pPr>
        <w:spacing w:after="0" w:line="240" w:lineRule="auto"/>
        <w:rPr>
          <w:rFonts w:ascii="Times New Roman" w:hAnsi="Times New Roman" w:cs="Times New Roman"/>
          <w:b/>
        </w:rPr>
      </w:pPr>
      <w:r w:rsidRPr="00DB07C8">
        <w:rPr>
          <w:rFonts w:ascii="Times New Roman" w:hAnsi="Times New Roman" w:cs="Times New Roman"/>
          <w:b/>
          <w:color w:val="000000"/>
        </w:rPr>
        <w:t xml:space="preserve">   Location: San Jose, CA</w:t>
      </w:r>
    </w:p>
    <w:p w14:paraId="04E4D149" w14:textId="77777777" w:rsidR="001F4AD2" w:rsidRPr="00DB07C8" w:rsidRDefault="001F4AD2" w:rsidP="001F4AD2">
      <w:pPr>
        <w:spacing w:after="0" w:line="240" w:lineRule="auto"/>
        <w:rPr>
          <w:rFonts w:ascii="Times New Roman" w:hAnsi="Times New Roman" w:cs="Times New Roman"/>
          <w:b/>
        </w:rPr>
      </w:pPr>
      <w:r w:rsidRPr="00DB07C8">
        <w:rPr>
          <w:rFonts w:ascii="Times New Roman" w:hAnsi="Times New Roman" w:cs="Times New Roman"/>
          <w:b/>
        </w:rPr>
        <w:t xml:space="preserve">   Roles and Responsibilities:</w:t>
      </w:r>
    </w:p>
    <w:p w14:paraId="593D80BC" w14:textId="77777777" w:rsidR="001F4AD2" w:rsidRDefault="001F4AD2" w:rsidP="0014795D">
      <w:pPr>
        <w:ind w:left="90"/>
        <w:jc w:val="both"/>
        <w:rPr>
          <w:rFonts w:cstheme="minorHAnsi"/>
        </w:rPr>
      </w:pPr>
    </w:p>
    <w:p w14:paraId="27809460" w14:textId="77777777" w:rsidR="001F4AD2" w:rsidRPr="001F4AD2" w:rsidRDefault="001F4AD2" w:rsidP="009A0602">
      <w:pPr>
        <w:numPr>
          <w:ilvl w:val="0"/>
          <w:numId w:val="13"/>
        </w:numPr>
        <w:spacing w:after="0" w:line="240" w:lineRule="auto"/>
        <w:rPr>
          <w:rFonts w:ascii="Times New Roman" w:eastAsia="Times New Roman" w:hAnsi="Times New Roman" w:cs="Times New Roman"/>
        </w:rPr>
      </w:pPr>
      <w:r w:rsidRPr="001F4AD2">
        <w:rPr>
          <w:rFonts w:ascii="Times New Roman" w:eastAsia="Times New Roman" w:hAnsi="Times New Roman" w:cs="Times New Roman"/>
        </w:rPr>
        <w:t>Created test cases in JIRA by adding subtask.</w:t>
      </w:r>
    </w:p>
    <w:p w14:paraId="0AC8E5D1" w14:textId="77777777" w:rsidR="001F4AD2" w:rsidRPr="001F4AD2" w:rsidRDefault="001F4AD2" w:rsidP="009A0602">
      <w:pPr>
        <w:numPr>
          <w:ilvl w:val="0"/>
          <w:numId w:val="13"/>
        </w:numPr>
        <w:spacing w:after="0" w:line="240" w:lineRule="auto"/>
        <w:rPr>
          <w:rFonts w:ascii="Times New Roman" w:eastAsia="Times New Roman" w:hAnsi="Times New Roman" w:cs="Times New Roman"/>
        </w:rPr>
      </w:pPr>
      <w:r w:rsidRPr="001F4AD2">
        <w:rPr>
          <w:rFonts w:ascii="Times New Roman" w:eastAsia="Times New Roman" w:hAnsi="Times New Roman" w:cs="Times New Roman"/>
        </w:rPr>
        <w:t>After completion of test cases from previous sprint, used them to create test scripts with soapUI.</w:t>
      </w:r>
    </w:p>
    <w:p w14:paraId="58254C94" w14:textId="77777777" w:rsidR="001F4AD2" w:rsidRPr="001F4AD2" w:rsidRDefault="001F4AD2" w:rsidP="009A0602">
      <w:pPr>
        <w:numPr>
          <w:ilvl w:val="0"/>
          <w:numId w:val="13"/>
        </w:numPr>
        <w:spacing w:after="0" w:line="240" w:lineRule="auto"/>
        <w:rPr>
          <w:rFonts w:ascii="Times New Roman" w:eastAsia="Times New Roman" w:hAnsi="Times New Roman" w:cs="Times New Roman"/>
        </w:rPr>
      </w:pPr>
      <w:r w:rsidRPr="001F4AD2">
        <w:rPr>
          <w:rFonts w:ascii="Times New Roman" w:eastAsia="Times New Roman" w:hAnsi="Times New Roman" w:cs="Times New Roman"/>
        </w:rPr>
        <w:t xml:space="preserve">Involved in purchasing Smartbear software, testing a trial version, negotiating cost for client </w:t>
      </w:r>
    </w:p>
    <w:p w14:paraId="29F7B8D0" w14:textId="77777777" w:rsidR="001F4AD2" w:rsidRPr="001F4AD2" w:rsidRDefault="001F4AD2" w:rsidP="009A0602">
      <w:pPr>
        <w:numPr>
          <w:ilvl w:val="0"/>
          <w:numId w:val="13"/>
        </w:numPr>
        <w:spacing w:after="0" w:line="240" w:lineRule="auto"/>
        <w:rPr>
          <w:rFonts w:ascii="Times New Roman" w:eastAsia="Times New Roman" w:hAnsi="Times New Roman" w:cs="Times New Roman"/>
        </w:rPr>
      </w:pPr>
      <w:r w:rsidRPr="001F4AD2">
        <w:rPr>
          <w:rFonts w:ascii="Times New Roman" w:eastAsia="Times New Roman" w:hAnsi="Times New Roman" w:cs="Times New Roman"/>
        </w:rPr>
        <w:t xml:space="preserve">Involved in automating XML scripts in soapUI and running performance scripts with Jmeter. </w:t>
      </w:r>
    </w:p>
    <w:p w14:paraId="1F79BE62" w14:textId="77777777" w:rsidR="001F4AD2" w:rsidRPr="001F4AD2" w:rsidRDefault="001F4AD2" w:rsidP="009A0602">
      <w:pPr>
        <w:numPr>
          <w:ilvl w:val="0"/>
          <w:numId w:val="13"/>
        </w:numPr>
        <w:spacing w:after="0" w:line="240" w:lineRule="auto"/>
        <w:rPr>
          <w:rFonts w:ascii="Times New Roman" w:eastAsia="Times New Roman" w:hAnsi="Times New Roman" w:cs="Times New Roman"/>
        </w:rPr>
      </w:pPr>
      <w:r w:rsidRPr="001F4AD2">
        <w:rPr>
          <w:rFonts w:ascii="Times New Roman" w:eastAsia="Times New Roman" w:hAnsi="Times New Roman" w:cs="Times New Roman"/>
        </w:rPr>
        <w:t>Created assertions such as verify HTTP 200, 400, 404, Xpath and Xquery assertions.</w:t>
      </w:r>
    </w:p>
    <w:p w14:paraId="1C897FA2" w14:textId="77777777" w:rsidR="001F4AD2" w:rsidRPr="001F4AD2" w:rsidRDefault="001F4AD2" w:rsidP="009A0602">
      <w:pPr>
        <w:numPr>
          <w:ilvl w:val="0"/>
          <w:numId w:val="13"/>
        </w:numPr>
        <w:spacing w:after="0" w:line="240" w:lineRule="auto"/>
        <w:rPr>
          <w:rFonts w:ascii="Times New Roman" w:eastAsia="Times New Roman" w:hAnsi="Times New Roman" w:cs="Times New Roman"/>
        </w:rPr>
      </w:pPr>
      <w:r w:rsidRPr="001F4AD2">
        <w:rPr>
          <w:rFonts w:ascii="Times New Roman" w:eastAsia="Times New Roman" w:hAnsi="Times New Roman" w:cs="Times New Roman"/>
        </w:rPr>
        <w:t xml:space="preserve">Synced with web services 2.0 team to understand the components and create scripts for web services 3.0 team. </w:t>
      </w:r>
    </w:p>
    <w:p w14:paraId="61F22F02" w14:textId="77777777" w:rsidR="001F4AD2" w:rsidRPr="001F4AD2" w:rsidRDefault="001F4AD2" w:rsidP="009A0602">
      <w:pPr>
        <w:numPr>
          <w:ilvl w:val="0"/>
          <w:numId w:val="13"/>
        </w:numPr>
        <w:spacing w:after="0" w:line="240" w:lineRule="auto"/>
        <w:rPr>
          <w:rFonts w:ascii="Times New Roman" w:eastAsia="Times New Roman" w:hAnsi="Times New Roman" w:cs="Times New Roman"/>
        </w:rPr>
      </w:pPr>
      <w:r w:rsidRPr="001F4AD2">
        <w:rPr>
          <w:rFonts w:ascii="Times New Roman" w:eastAsia="Times New Roman" w:hAnsi="Times New Roman" w:cs="Times New Roman"/>
        </w:rPr>
        <w:t xml:space="preserve">Used Apiary doc and Swagger UI to create test cases and hold test case review for upper manager. </w:t>
      </w:r>
    </w:p>
    <w:p w14:paraId="230252AB" w14:textId="77777777" w:rsidR="001F4AD2" w:rsidRPr="001F4AD2" w:rsidRDefault="001F4AD2" w:rsidP="009A0602">
      <w:pPr>
        <w:numPr>
          <w:ilvl w:val="0"/>
          <w:numId w:val="13"/>
        </w:numPr>
        <w:spacing w:after="0" w:line="240" w:lineRule="auto"/>
        <w:rPr>
          <w:rFonts w:ascii="Times New Roman" w:eastAsia="Times New Roman" w:hAnsi="Times New Roman" w:cs="Times New Roman"/>
        </w:rPr>
      </w:pPr>
      <w:r w:rsidRPr="001F4AD2">
        <w:rPr>
          <w:rFonts w:ascii="Times New Roman" w:eastAsia="Times New Roman" w:hAnsi="Times New Roman" w:cs="Times New Roman"/>
        </w:rPr>
        <w:t>Assisted with Scrum Team estimation of stories and sizing of efforts to include the representation of the test automation.</w:t>
      </w:r>
    </w:p>
    <w:p w14:paraId="2B2A3606" w14:textId="77777777" w:rsidR="001F4AD2" w:rsidRPr="001F4AD2" w:rsidRDefault="001F4AD2" w:rsidP="009A0602">
      <w:pPr>
        <w:numPr>
          <w:ilvl w:val="0"/>
          <w:numId w:val="13"/>
        </w:numPr>
        <w:spacing w:after="0" w:line="240" w:lineRule="auto"/>
        <w:rPr>
          <w:rFonts w:ascii="Times New Roman" w:eastAsia="Times New Roman" w:hAnsi="Times New Roman" w:cs="Times New Roman"/>
        </w:rPr>
      </w:pPr>
      <w:r w:rsidRPr="001F4AD2">
        <w:rPr>
          <w:rFonts w:ascii="Times New Roman" w:eastAsia="Times New Roman" w:hAnsi="Times New Roman" w:cs="Times New Roman"/>
        </w:rPr>
        <w:t xml:space="preserve">Worked with web application team to better understand the frontend of application so as to understand how the components would be automated in the APIs. </w:t>
      </w:r>
      <w:r w:rsidRPr="001F4AD2">
        <w:rPr>
          <w:rFonts w:ascii="Times New Roman" w:eastAsia="Times New Roman" w:hAnsi="Times New Roman" w:cs="Times New Roman"/>
        </w:rPr>
        <w:tab/>
      </w:r>
    </w:p>
    <w:p w14:paraId="0D675E19" w14:textId="77777777" w:rsidR="001F4AD2" w:rsidRPr="008F4361" w:rsidRDefault="001F4AD2" w:rsidP="008F4361">
      <w:pPr>
        <w:pStyle w:val="NormalWeb"/>
        <w:tabs>
          <w:tab w:val="left" w:pos="7200"/>
        </w:tabs>
        <w:spacing w:before="100" w:after="0" w:afterAutospacing="0"/>
        <w:rPr>
          <w:color w:val="000000"/>
          <w:sz w:val="22"/>
          <w:szCs w:val="22"/>
        </w:rPr>
      </w:pPr>
      <w:r w:rsidRPr="008F4361">
        <w:rPr>
          <w:b/>
          <w:bCs/>
          <w:color w:val="000000"/>
          <w:sz w:val="22"/>
          <w:szCs w:val="22"/>
        </w:rPr>
        <w:t xml:space="preserve">Environment: </w:t>
      </w:r>
      <w:r w:rsidRPr="008F4361">
        <w:rPr>
          <w:color w:val="000000"/>
          <w:sz w:val="22"/>
          <w:szCs w:val="22"/>
        </w:rPr>
        <w:t xml:space="preserve">Windows, UNIX, Java, </w:t>
      </w:r>
      <w:r w:rsidRPr="008F4361">
        <w:rPr>
          <w:b/>
          <w:bCs/>
          <w:color w:val="000000"/>
          <w:sz w:val="22"/>
          <w:szCs w:val="22"/>
        </w:rPr>
        <w:t>JMeter</w:t>
      </w:r>
      <w:r w:rsidRPr="008F4361">
        <w:rPr>
          <w:color w:val="000000"/>
          <w:sz w:val="22"/>
          <w:szCs w:val="22"/>
        </w:rPr>
        <w:t xml:space="preserve">, JUnit, Oracle, SQL Developer, TOAD, Swagger, Apiary.io, GIT, Putty client, WinSCP, </w:t>
      </w:r>
      <w:r w:rsidRPr="008F4361">
        <w:rPr>
          <w:b/>
          <w:bCs/>
          <w:color w:val="000000"/>
          <w:sz w:val="22"/>
          <w:szCs w:val="22"/>
        </w:rPr>
        <w:t>soapUI Pro</w:t>
      </w:r>
      <w:r w:rsidRPr="008F4361">
        <w:rPr>
          <w:color w:val="000000"/>
          <w:sz w:val="22"/>
          <w:szCs w:val="22"/>
        </w:rPr>
        <w:t xml:space="preserve">, </w:t>
      </w:r>
      <w:r w:rsidRPr="008F4361">
        <w:rPr>
          <w:b/>
          <w:bCs/>
          <w:color w:val="000000"/>
          <w:sz w:val="22"/>
          <w:szCs w:val="22"/>
        </w:rPr>
        <w:t>Jenkins CI</w:t>
      </w:r>
      <w:r w:rsidRPr="008F4361">
        <w:rPr>
          <w:color w:val="000000"/>
          <w:sz w:val="22"/>
          <w:szCs w:val="22"/>
        </w:rPr>
        <w:t xml:space="preserve">, </w:t>
      </w:r>
      <w:r w:rsidRPr="008F4361">
        <w:rPr>
          <w:b/>
          <w:bCs/>
          <w:color w:val="000000"/>
          <w:sz w:val="22"/>
          <w:szCs w:val="22"/>
        </w:rPr>
        <w:t>Agile-Test Driven Development(TDD)</w:t>
      </w:r>
    </w:p>
    <w:p w14:paraId="5191975C" w14:textId="77777777" w:rsidR="001F4AD2" w:rsidRDefault="001F4AD2" w:rsidP="001F4AD2">
      <w:pPr>
        <w:pStyle w:val="NormalWeb"/>
        <w:tabs>
          <w:tab w:val="left" w:pos="7200"/>
        </w:tabs>
        <w:spacing w:after="0"/>
        <w:ind w:left="360"/>
        <w:rPr>
          <w:rFonts w:ascii="Verdana" w:hAnsi="Verdana"/>
          <w:b/>
          <w:color w:val="000000"/>
          <w:sz w:val="18"/>
          <w:szCs w:val="18"/>
        </w:rPr>
      </w:pPr>
    </w:p>
    <w:p w14:paraId="596879B0" w14:textId="77777777" w:rsidR="002B474E" w:rsidRPr="009A0602" w:rsidRDefault="002B474E" w:rsidP="002B474E">
      <w:pPr>
        <w:spacing w:after="0" w:line="240" w:lineRule="auto"/>
        <w:rPr>
          <w:rFonts w:ascii="Times New Roman" w:hAnsi="Times New Roman" w:cs="Times New Roman"/>
          <w:b/>
        </w:rPr>
      </w:pPr>
      <w:r>
        <w:rPr>
          <w:rFonts w:ascii="Times New Roman" w:hAnsi="Times New Roman" w:cs="Times New Roman"/>
          <w:b/>
        </w:rPr>
        <w:t xml:space="preserve">   </w:t>
      </w:r>
      <w:r w:rsidRPr="009A0602">
        <w:rPr>
          <w:rFonts w:ascii="Times New Roman" w:hAnsi="Times New Roman" w:cs="Times New Roman"/>
          <w:b/>
        </w:rPr>
        <w:t xml:space="preserve">Client: </w:t>
      </w:r>
      <w:r w:rsidRPr="009A0602">
        <w:rPr>
          <w:rFonts w:ascii="Times New Roman" w:hAnsi="Times New Roman" w:cs="Times New Roman"/>
          <w:b/>
          <w:color w:val="000000"/>
          <w:kern w:val="1"/>
        </w:rPr>
        <w:t>CAPITAL ONE</w:t>
      </w:r>
      <w:r w:rsidRPr="009A0602">
        <w:rPr>
          <w:rFonts w:ascii="Times New Roman" w:hAnsi="Times New Roman" w:cs="Times New Roman"/>
          <w:b/>
          <w:color w:val="000000"/>
          <w:kern w:val="1"/>
        </w:rPr>
        <w:tab/>
      </w:r>
      <w:r w:rsidRPr="009A0602">
        <w:rPr>
          <w:rFonts w:ascii="Times New Roman" w:hAnsi="Times New Roman" w:cs="Times New Roman"/>
          <w:b/>
          <w:color w:val="000000"/>
          <w:kern w:val="1"/>
        </w:rPr>
        <w:tab/>
      </w:r>
      <w:r w:rsidRPr="009A0602">
        <w:rPr>
          <w:rFonts w:ascii="Times New Roman" w:hAnsi="Times New Roman" w:cs="Times New Roman"/>
          <w:b/>
        </w:rPr>
        <w:tab/>
      </w:r>
      <w:r w:rsidRPr="009A0602">
        <w:rPr>
          <w:rFonts w:ascii="Times New Roman" w:hAnsi="Times New Roman" w:cs="Times New Roman"/>
          <w:b/>
        </w:rPr>
        <w:tab/>
      </w:r>
      <w:r w:rsidRPr="009A0602">
        <w:rPr>
          <w:rFonts w:ascii="Times New Roman" w:hAnsi="Times New Roman" w:cs="Times New Roman"/>
          <w:b/>
        </w:rPr>
        <w:tab/>
      </w:r>
      <w:r w:rsidRPr="009A0602">
        <w:rPr>
          <w:rFonts w:ascii="Times New Roman" w:hAnsi="Times New Roman" w:cs="Times New Roman"/>
          <w:b/>
        </w:rPr>
        <w:tab/>
      </w:r>
      <w:r w:rsidRPr="009A0602">
        <w:rPr>
          <w:rFonts w:ascii="Times New Roman" w:hAnsi="Times New Roman" w:cs="Times New Roman"/>
          <w:b/>
        </w:rPr>
        <w:tab/>
      </w:r>
      <w:r w:rsidRPr="009A0602">
        <w:rPr>
          <w:rFonts w:ascii="Times New Roman" w:hAnsi="Times New Roman" w:cs="Times New Roman"/>
          <w:b/>
        </w:rPr>
        <w:tab/>
        <w:t>Jan 201</w:t>
      </w:r>
      <w:r w:rsidR="00456F88" w:rsidRPr="009A0602">
        <w:rPr>
          <w:rFonts w:ascii="Times New Roman" w:hAnsi="Times New Roman" w:cs="Times New Roman"/>
          <w:b/>
        </w:rPr>
        <w:t>3</w:t>
      </w:r>
      <w:r w:rsidRPr="009A0602">
        <w:rPr>
          <w:rFonts w:ascii="Times New Roman" w:hAnsi="Times New Roman" w:cs="Times New Roman"/>
          <w:b/>
        </w:rPr>
        <w:t xml:space="preserve"> – May 201</w:t>
      </w:r>
      <w:r w:rsidR="00456F88" w:rsidRPr="009A0602">
        <w:rPr>
          <w:rFonts w:ascii="Times New Roman" w:hAnsi="Times New Roman" w:cs="Times New Roman"/>
          <w:b/>
        </w:rPr>
        <w:t>4</w:t>
      </w:r>
    </w:p>
    <w:p w14:paraId="181149E7" w14:textId="77777777" w:rsidR="002B474E" w:rsidRPr="009A0602" w:rsidRDefault="002B474E" w:rsidP="002B474E">
      <w:pPr>
        <w:spacing w:after="0" w:line="240" w:lineRule="auto"/>
        <w:rPr>
          <w:rFonts w:ascii="Times New Roman" w:hAnsi="Times New Roman" w:cs="Times New Roman"/>
          <w:b/>
          <w:color w:val="000000"/>
        </w:rPr>
      </w:pPr>
      <w:r w:rsidRPr="009A0602">
        <w:rPr>
          <w:rFonts w:ascii="Times New Roman" w:hAnsi="Times New Roman" w:cs="Times New Roman"/>
          <w:b/>
        </w:rPr>
        <w:t xml:space="preserve">   Designation: </w:t>
      </w:r>
      <w:r w:rsidRPr="009A0602">
        <w:rPr>
          <w:rFonts w:ascii="Times New Roman" w:hAnsi="Times New Roman" w:cs="Times New Roman"/>
          <w:b/>
          <w:color w:val="000000"/>
          <w:kern w:val="1"/>
        </w:rPr>
        <w:t>Javascript Automation Engineer</w:t>
      </w:r>
    </w:p>
    <w:p w14:paraId="6A4CEB26" w14:textId="77777777" w:rsidR="002B474E" w:rsidRPr="009A0602" w:rsidRDefault="002B474E" w:rsidP="002B474E">
      <w:pPr>
        <w:spacing w:after="0" w:line="240" w:lineRule="auto"/>
        <w:rPr>
          <w:rFonts w:ascii="Times New Roman" w:hAnsi="Times New Roman" w:cs="Times New Roman"/>
          <w:b/>
        </w:rPr>
      </w:pPr>
      <w:r w:rsidRPr="009A0602">
        <w:rPr>
          <w:rFonts w:ascii="Times New Roman" w:hAnsi="Times New Roman" w:cs="Times New Roman"/>
          <w:b/>
          <w:color w:val="000000"/>
        </w:rPr>
        <w:t xml:space="preserve">   Location: </w:t>
      </w:r>
      <w:r w:rsidRPr="009A0602">
        <w:rPr>
          <w:rFonts w:ascii="Times New Roman" w:hAnsi="Times New Roman" w:cs="Times New Roman"/>
          <w:b/>
          <w:color w:val="000000"/>
          <w:kern w:val="1"/>
        </w:rPr>
        <w:t>Tysons Corner</w:t>
      </w:r>
      <w:r w:rsidRPr="009A0602">
        <w:rPr>
          <w:rFonts w:ascii="Times New Roman" w:hAnsi="Times New Roman" w:cs="Times New Roman"/>
          <w:b/>
          <w:color w:val="000000"/>
        </w:rPr>
        <w:t>, VA</w:t>
      </w:r>
    </w:p>
    <w:p w14:paraId="23E5EE8B" w14:textId="77777777" w:rsidR="002B474E" w:rsidRPr="009A0602" w:rsidRDefault="002B474E" w:rsidP="002B474E">
      <w:pPr>
        <w:spacing w:after="0" w:line="240" w:lineRule="auto"/>
        <w:rPr>
          <w:rFonts w:ascii="Times New Roman" w:hAnsi="Times New Roman" w:cs="Times New Roman"/>
          <w:b/>
        </w:rPr>
      </w:pPr>
      <w:r w:rsidRPr="009A0602">
        <w:rPr>
          <w:rFonts w:ascii="Times New Roman" w:hAnsi="Times New Roman" w:cs="Times New Roman"/>
          <w:b/>
        </w:rPr>
        <w:t xml:space="preserve">   Roles and Responsibilities:</w:t>
      </w:r>
    </w:p>
    <w:p w14:paraId="46FD06E3" w14:textId="77777777" w:rsidR="002B474E" w:rsidRPr="00A43483" w:rsidRDefault="002B474E" w:rsidP="001F4AD2">
      <w:pPr>
        <w:pStyle w:val="NormalWeb"/>
        <w:tabs>
          <w:tab w:val="left" w:pos="7200"/>
        </w:tabs>
        <w:spacing w:after="0"/>
        <w:ind w:left="360"/>
        <w:rPr>
          <w:rFonts w:ascii="Verdana" w:hAnsi="Verdana"/>
          <w:b/>
          <w:color w:val="000000"/>
          <w:sz w:val="18"/>
          <w:szCs w:val="18"/>
        </w:rPr>
      </w:pPr>
    </w:p>
    <w:p w14:paraId="73FE1BBC"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 xml:space="preserve">Assisted with Scrum Team estimation of stories and sizing of efforts to include the </w:t>
      </w:r>
      <w:r w:rsidRPr="002B474E">
        <w:rPr>
          <w:rFonts w:ascii="Times New Roman" w:eastAsia="Times New Roman" w:hAnsi="Times New Roman" w:cs="Times New Roman"/>
        </w:rPr>
        <w:tab/>
        <w:t>representation of the test automation.</w:t>
      </w:r>
    </w:p>
    <w:p w14:paraId="767B035D"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Involved in taking existing Protractor scripts and converting to Cucumber scripts.</w:t>
      </w:r>
    </w:p>
    <w:p w14:paraId="683D0197"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Created dev-integration job and automated deployment processes by promoting war files from existing builds using Jenkins CI.</w:t>
      </w:r>
    </w:p>
    <w:p w14:paraId="0772F2F9"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Worked with web application team to better understand the frontend of application so as to    understand how the components would be automated in the APIs.</w:t>
      </w:r>
    </w:p>
    <w:p w14:paraId="5FDFEA42"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Tested website responsiveness by verifying screen resolution, size in Chrome with    desktop and portrait and landscape view in iPad and iPhone 5, 6.</w:t>
      </w:r>
    </w:p>
    <w:p w14:paraId="2C2AE1D6"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 xml:space="preserve">Implemented Page Object Model pattern based on automation framework with Page factory API to ensuring code and maintainability, stability, reusability so development was greatly reduced in the future.  </w:t>
      </w:r>
    </w:p>
    <w:p w14:paraId="04268BE3"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 xml:space="preserve">Performed Smoke, Regression, System, Integration testing on web and client/server </w:t>
      </w:r>
      <w:r w:rsidRPr="002B474E">
        <w:rPr>
          <w:rFonts w:ascii="Times New Roman" w:eastAsia="Times New Roman" w:hAnsi="Times New Roman" w:cs="Times New Roman"/>
        </w:rPr>
        <w:tab/>
        <w:t>applications.</w:t>
      </w:r>
    </w:p>
    <w:p w14:paraId="55D13F55"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 xml:space="preserve">Supported the development of solution designs and testing scripts in blueprint meetings. </w:t>
      </w:r>
    </w:p>
    <w:p w14:paraId="57777EBD"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 xml:space="preserve">Reported and tracked defects, and work closely with Developers and Operations in defect </w:t>
      </w:r>
      <w:r w:rsidRPr="002B474E">
        <w:rPr>
          <w:rFonts w:ascii="Times New Roman" w:eastAsia="Times New Roman" w:hAnsi="Times New Roman" w:cs="Times New Roman"/>
        </w:rPr>
        <w:tab/>
        <w:t>resolution</w:t>
      </w:r>
    </w:p>
    <w:p w14:paraId="1E45F0DA"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Executed TestNG from Maven on Command Prompt.</w:t>
      </w:r>
    </w:p>
    <w:p w14:paraId="7C35AD03"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 xml:space="preserve">Created mock credit cards and associate transactions to use as test data for development and </w:t>
      </w:r>
      <w:r w:rsidRPr="002B474E">
        <w:rPr>
          <w:rFonts w:ascii="Times New Roman" w:eastAsia="Times New Roman" w:hAnsi="Times New Roman" w:cs="Times New Roman"/>
        </w:rPr>
        <w:tab/>
        <w:t xml:space="preserve">testing. </w:t>
      </w:r>
    </w:p>
    <w:p w14:paraId="323B59C8"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Created testing tasks for stories within VersionOne.</w:t>
      </w:r>
    </w:p>
    <w:p w14:paraId="29F013B7"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 xml:space="preserve">Developed the Test Strategy document and accepted critiques from other departments before </w:t>
      </w:r>
    </w:p>
    <w:p w14:paraId="7A3126F3" w14:textId="77777777" w:rsidR="001F4AD2" w:rsidRPr="002B474E" w:rsidRDefault="001F4AD2" w:rsidP="009A0602">
      <w:pPr>
        <w:numPr>
          <w:ilvl w:val="0"/>
          <w:numId w:val="13"/>
        </w:numPr>
        <w:spacing w:after="0" w:line="240" w:lineRule="auto"/>
        <w:rPr>
          <w:rFonts w:ascii="Times New Roman" w:eastAsia="Times New Roman" w:hAnsi="Times New Roman" w:cs="Times New Roman"/>
        </w:rPr>
      </w:pPr>
      <w:r w:rsidRPr="002B474E">
        <w:rPr>
          <w:rFonts w:ascii="Times New Roman" w:eastAsia="Times New Roman" w:hAnsi="Times New Roman" w:cs="Times New Roman"/>
        </w:rPr>
        <w:t>submitting to Director of Review Board.</w:t>
      </w:r>
    </w:p>
    <w:p w14:paraId="4AB01F74" w14:textId="77777777" w:rsidR="001F4AD2" w:rsidRPr="002B474E" w:rsidRDefault="001F4AD2" w:rsidP="002B474E">
      <w:pPr>
        <w:pStyle w:val="NormalWeb"/>
        <w:tabs>
          <w:tab w:val="left" w:pos="7200"/>
        </w:tabs>
        <w:spacing w:before="100" w:after="0" w:afterAutospacing="0"/>
        <w:ind w:left="360"/>
        <w:rPr>
          <w:color w:val="000000"/>
          <w:sz w:val="22"/>
          <w:szCs w:val="22"/>
        </w:rPr>
      </w:pPr>
      <w:r w:rsidRPr="002B474E">
        <w:rPr>
          <w:b/>
          <w:bCs/>
          <w:color w:val="000000"/>
          <w:sz w:val="22"/>
          <w:szCs w:val="22"/>
          <w:shd w:val="clear" w:color="auto" w:fill="FFFFFF"/>
        </w:rPr>
        <w:t>Environment: Angular JS</w:t>
      </w:r>
      <w:r w:rsidRPr="002B474E">
        <w:rPr>
          <w:color w:val="000000"/>
          <w:sz w:val="22"/>
          <w:szCs w:val="22"/>
          <w:shd w:val="clear" w:color="auto" w:fill="FFFFFF"/>
        </w:rPr>
        <w:t xml:space="preserve">, Protractor, </w:t>
      </w:r>
      <w:r w:rsidRPr="002B474E">
        <w:rPr>
          <w:b/>
          <w:bCs/>
          <w:color w:val="000000"/>
          <w:sz w:val="22"/>
          <w:szCs w:val="22"/>
          <w:shd w:val="clear" w:color="auto" w:fill="FFFFFF"/>
        </w:rPr>
        <w:t>Gulp</w:t>
      </w:r>
      <w:r w:rsidRPr="002B474E">
        <w:rPr>
          <w:color w:val="000000"/>
          <w:sz w:val="22"/>
          <w:szCs w:val="22"/>
          <w:shd w:val="clear" w:color="auto" w:fill="FFFFFF"/>
        </w:rPr>
        <w:t xml:space="preserve">, </w:t>
      </w:r>
      <w:r w:rsidRPr="002B474E">
        <w:rPr>
          <w:b/>
          <w:bCs/>
          <w:color w:val="000000"/>
          <w:sz w:val="22"/>
          <w:szCs w:val="22"/>
          <w:shd w:val="clear" w:color="auto" w:fill="FFFFFF"/>
        </w:rPr>
        <w:t>Javascript</w:t>
      </w:r>
      <w:r w:rsidRPr="002B474E">
        <w:rPr>
          <w:color w:val="000000"/>
          <w:sz w:val="22"/>
          <w:szCs w:val="22"/>
          <w:shd w:val="clear" w:color="auto" w:fill="FFFFFF"/>
        </w:rPr>
        <w:t xml:space="preserve">, </w:t>
      </w:r>
      <w:r w:rsidRPr="002B474E">
        <w:rPr>
          <w:b/>
          <w:bCs/>
          <w:color w:val="000000"/>
          <w:sz w:val="22"/>
          <w:szCs w:val="22"/>
          <w:shd w:val="clear" w:color="auto" w:fill="FFFFFF"/>
        </w:rPr>
        <w:t>Selenium Webdriver</w:t>
      </w:r>
      <w:r w:rsidRPr="002B474E">
        <w:rPr>
          <w:color w:val="000000"/>
          <w:sz w:val="22"/>
          <w:szCs w:val="22"/>
          <w:shd w:val="clear" w:color="auto" w:fill="FFFFFF"/>
        </w:rPr>
        <w:t xml:space="preserve">, </w:t>
      </w:r>
      <w:r w:rsidRPr="002B474E">
        <w:rPr>
          <w:b/>
          <w:bCs/>
          <w:color w:val="000000"/>
          <w:sz w:val="22"/>
          <w:szCs w:val="22"/>
          <w:shd w:val="clear" w:color="auto" w:fill="FFFFFF"/>
        </w:rPr>
        <w:t>Node.js</w:t>
      </w:r>
      <w:r w:rsidRPr="002B474E">
        <w:rPr>
          <w:color w:val="000000"/>
          <w:sz w:val="22"/>
          <w:szCs w:val="22"/>
          <w:shd w:val="clear" w:color="auto" w:fill="FFFFFF"/>
        </w:rPr>
        <w:t xml:space="preserve">, Chrome, Git, SASS, CSS, </w:t>
      </w:r>
      <w:r w:rsidRPr="002B474E">
        <w:rPr>
          <w:b/>
          <w:bCs/>
          <w:color w:val="000000"/>
          <w:sz w:val="22"/>
          <w:szCs w:val="22"/>
          <w:shd w:val="clear" w:color="auto" w:fill="FFFFFF"/>
        </w:rPr>
        <w:t>Hudson-Jenkins</w:t>
      </w:r>
      <w:r w:rsidRPr="002B474E">
        <w:rPr>
          <w:color w:val="000000"/>
          <w:sz w:val="22"/>
          <w:szCs w:val="22"/>
          <w:shd w:val="clear" w:color="auto" w:fill="FFFFFF"/>
        </w:rPr>
        <w:t xml:space="preserve">, Compass, Bower, HTTPS, REST, Json, VersionOne, </w:t>
      </w:r>
      <w:r w:rsidRPr="002B474E">
        <w:rPr>
          <w:b/>
          <w:bCs/>
          <w:color w:val="000000"/>
          <w:sz w:val="22"/>
          <w:szCs w:val="22"/>
          <w:shd w:val="clear" w:color="auto" w:fill="FFFFFF"/>
        </w:rPr>
        <w:t>Apache Tomcat server, VMWare. Firebug, Amazon EC2</w:t>
      </w:r>
    </w:p>
    <w:p w14:paraId="61B383A0" w14:textId="77777777" w:rsidR="001F4AD2" w:rsidRPr="002B474E" w:rsidRDefault="001F4AD2" w:rsidP="002B474E">
      <w:pPr>
        <w:pStyle w:val="NormalWeb"/>
        <w:spacing w:before="100" w:after="0" w:afterAutospacing="0"/>
        <w:rPr>
          <w:b/>
          <w:bCs/>
          <w:color w:val="000000"/>
          <w:sz w:val="22"/>
          <w:szCs w:val="22"/>
        </w:rPr>
      </w:pPr>
    </w:p>
    <w:p w14:paraId="3ECD6CD6" w14:textId="77777777" w:rsidR="009F09BC" w:rsidRPr="00456F88" w:rsidRDefault="009F09BC" w:rsidP="009F09BC">
      <w:pPr>
        <w:spacing w:after="0" w:line="240" w:lineRule="auto"/>
        <w:rPr>
          <w:rFonts w:ascii="Times New Roman" w:hAnsi="Times New Roman" w:cs="Times New Roman"/>
          <w:b/>
        </w:rPr>
      </w:pPr>
      <w:r w:rsidRPr="00456F88">
        <w:rPr>
          <w:rFonts w:ascii="Times New Roman" w:hAnsi="Times New Roman" w:cs="Times New Roman"/>
          <w:b/>
        </w:rPr>
        <w:t xml:space="preserve">   Client: </w:t>
      </w:r>
      <w:r w:rsidRPr="00456F88">
        <w:rPr>
          <w:rFonts w:ascii="Times New Roman" w:hAnsi="Times New Roman" w:cs="Times New Roman"/>
          <w:b/>
          <w:color w:val="000000"/>
        </w:rPr>
        <w:t>OpenText</w:t>
      </w:r>
      <w:r w:rsidRPr="00456F88">
        <w:rPr>
          <w:rFonts w:ascii="Times New Roman" w:hAnsi="Times New Roman" w:cs="Times New Roman"/>
          <w:b/>
          <w:color w:val="000000"/>
        </w:rPr>
        <w:tab/>
      </w:r>
      <w:r w:rsidRPr="00456F88">
        <w:rPr>
          <w:rFonts w:ascii="Times New Roman" w:hAnsi="Times New Roman" w:cs="Times New Roman"/>
          <w:b/>
          <w:color w:val="000000"/>
        </w:rPr>
        <w:tab/>
      </w:r>
      <w:r w:rsidRPr="00456F88">
        <w:rPr>
          <w:rFonts w:ascii="Times New Roman" w:hAnsi="Times New Roman" w:cs="Times New Roman"/>
          <w:b/>
        </w:rPr>
        <w:tab/>
      </w:r>
      <w:r w:rsidRPr="00456F88">
        <w:rPr>
          <w:rFonts w:ascii="Times New Roman" w:hAnsi="Times New Roman" w:cs="Times New Roman"/>
          <w:b/>
        </w:rPr>
        <w:tab/>
      </w:r>
      <w:r w:rsidRPr="00456F88">
        <w:rPr>
          <w:rFonts w:ascii="Times New Roman" w:hAnsi="Times New Roman" w:cs="Times New Roman"/>
          <w:b/>
        </w:rPr>
        <w:tab/>
      </w:r>
      <w:r w:rsidRPr="00456F88">
        <w:rPr>
          <w:rFonts w:ascii="Times New Roman" w:hAnsi="Times New Roman" w:cs="Times New Roman"/>
          <w:b/>
        </w:rPr>
        <w:tab/>
      </w:r>
      <w:r w:rsidRPr="00456F88">
        <w:rPr>
          <w:rFonts w:ascii="Times New Roman" w:hAnsi="Times New Roman" w:cs="Times New Roman"/>
          <w:b/>
        </w:rPr>
        <w:tab/>
      </w:r>
      <w:r w:rsidRPr="00456F88">
        <w:rPr>
          <w:rFonts w:ascii="Times New Roman" w:hAnsi="Times New Roman" w:cs="Times New Roman"/>
          <w:b/>
        </w:rPr>
        <w:tab/>
      </w:r>
      <w:r w:rsidRPr="00456F88">
        <w:rPr>
          <w:rFonts w:ascii="Times New Roman" w:hAnsi="Times New Roman" w:cs="Times New Roman"/>
          <w:b/>
        </w:rPr>
        <w:tab/>
      </w:r>
      <w:r w:rsidR="00456F88" w:rsidRPr="00456F88">
        <w:rPr>
          <w:rFonts w:ascii="Times New Roman" w:hAnsi="Times New Roman" w:cs="Times New Roman"/>
          <w:b/>
        </w:rPr>
        <w:t>Jan</w:t>
      </w:r>
      <w:r w:rsidRPr="00456F88">
        <w:rPr>
          <w:rFonts w:ascii="Times New Roman" w:hAnsi="Times New Roman" w:cs="Times New Roman"/>
          <w:b/>
        </w:rPr>
        <w:t xml:space="preserve"> 201</w:t>
      </w:r>
      <w:r w:rsidR="00456F88">
        <w:rPr>
          <w:rFonts w:ascii="Times New Roman" w:hAnsi="Times New Roman" w:cs="Times New Roman"/>
          <w:b/>
        </w:rPr>
        <w:t>1</w:t>
      </w:r>
      <w:r w:rsidRPr="00456F88">
        <w:rPr>
          <w:rFonts w:ascii="Times New Roman" w:hAnsi="Times New Roman" w:cs="Times New Roman"/>
          <w:b/>
        </w:rPr>
        <w:t xml:space="preserve"> – Nov</w:t>
      </w:r>
      <w:r w:rsidR="00456F88">
        <w:rPr>
          <w:rFonts w:ascii="Times New Roman" w:hAnsi="Times New Roman" w:cs="Times New Roman"/>
          <w:b/>
        </w:rPr>
        <w:t xml:space="preserve"> 2012</w:t>
      </w:r>
    </w:p>
    <w:p w14:paraId="69D5342B" w14:textId="77777777" w:rsidR="009F09BC" w:rsidRPr="00456F88" w:rsidRDefault="009F09BC" w:rsidP="009F09BC">
      <w:pPr>
        <w:spacing w:after="0" w:line="240" w:lineRule="auto"/>
        <w:rPr>
          <w:rFonts w:ascii="Times New Roman" w:hAnsi="Times New Roman" w:cs="Times New Roman"/>
          <w:b/>
          <w:color w:val="000000"/>
        </w:rPr>
      </w:pPr>
      <w:r w:rsidRPr="00456F88">
        <w:rPr>
          <w:rFonts w:ascii="Times New Roman" w:hAnsi="Times New Roman" w:cs="Times New Roman"/>
          <w:b/>
        </w:rPr>
        <w:t xml:space="preserve">   Designation: </w:t>
      </w:r>
      <w:r w:rsidRPr="00456F88">
        <w:rPr>
          <w:rFonts w:ascii="Times New Roman" w:hAnsi="Times New Roman" w:cs="Times New Roman"/>
          <w:b/>
          <w:color w:val="000000"/>
        </w:rPr>
        <w:t>Sr. QA Test Engineer</w:t>
      </w:r>
    </w:p>
    <w:p w14:paraId="333F3B13" w14:textId="77777777" w:rsidR="009F09BC" w:rsidRPr="00456F88" w:rsidRDefault="009F09BC" w:rsidP="009F09BC">
      <w:pPr>
        <w:spacing w:after="0" w:line="240" w:lineRule="auto"/>
        <w:rPr>
          <w:rFonts w:ascii="Times New Roman" w:hAnsi="Times New Roman" w:cs="Times New Roman"/>
          <w:b/>
        </w:rPr>
      </w:pPr>
      <w:r w:rsidRPr="00456F88">
        <w:rPr>
          <w:rFonts w:ascii="Times New Roman" w:hAnsi="Times New Roman" w:cs="Times New Roman"/>
          <w:b/>
          <w:color w:val="000000"/>
        </w:rPr>
        <w:t xml:space="preserve">   Location: Rockville, MD</w:t>
      </w:r>
    </w:p>
    <w:p w14:paraId="1BCA1F7F" w14:textId="77777777" w:rsidR="009F09BC" w:rsidRPr="00456F88" w:rsidRDefault="009F09BC" w:rsidP="009F09BC">
      <w:pPr>
        <w:spacing w:after="0" w:line="240" w:lineRule="auto"/>
        <w:rPr>
          <w:rFonts w:ascii="Times New Roman" w:hAnsi="Times New Roman" w:cs="Times New Roman"/>
          <w:b/>
        </w:rPr>
      </w:pPr>
      <w:r w:rsidRPr="00456F88">
        <w:rPr>
          <w:rFonts w:ascii="Times New Roman" w:hAnsi="Times New Roman" w:cs="Times New Roman"/>
          <w:b/>
        </w:rPr>
        <w:t xml:space="preserve">   Roles and Responsibilities:</w:t>
      </w:r>
    </w:p>
    <w:p w14:paraId="34270B93" w14:textId="77777777" w:rsidR="001F4AD2" w:rsidRPr="00A43483" w:rsidRDefault="001F4AD2" w:rsidP="001F4AD2">
      <w:pPr>
        <w:pStyle w:val="NormalWeb"/>
        <w:spacing w:after="0"/>
        <w:rPr>
          <w:rFonts w:ascii="Verdana" w:hAnsi="Verdana"/>
          <w:sz w:val="18"/>
          <w:szCs w:val="18"/>
          <w:shd w:val="clear" w:color="auto" w:fill="FFFFFF"/>
        </w:rPr>
      </w:pPr>
    </w:p>
    <w:p w14:paraId="58F3E855" w14:textId="77777777" w:rsidR="00422B90" w:rsidRDefault="00422B90" w:rsidP="00422B90">
      <w:pPr>
        <w:pStyle w:val="NormalWeb"/>
        <w:numPr>
          <w:ilvl w:val="0"/>
          <w:numId w:val="13"/>
        </w:numPr>
        <w:tabs>
          <w:tab w:val="left" w:pos="720"/>
        </w:tabs>
        <w:suppressAutoHyphens/>
        <w:spacing w:before="115" w:beforeAutospacing="0" w:after="0" w:afterAutospacing="0"/>
        <w:rPr>
          <w:color w:val="000000"/>
          <w:sz w:val="22"/>
          <w:szCs w:val="22"/>
        </w:rPr>
      </w:pPr>
      <w:r>
        <w:rPr>
          <w:sz w:val="22"/>
          <w:szCs w:val="22"/>
          <w:shd w:val="clear" w:color="auto" w:fill="FFFFFF"/>
        </w:rPr>
        <w:t xml:space="preserve">Converted </w:t>
      </w:r>
      <w:r>
        <w:rPr>
          <w:b/>
          <w:bCs/>
          <w:sz w:val="22"/>
          <w:szCs w:val="22"/>
          <w:shd w:val="clear" w:color="auto" w:fill="FFFFFF"/>
        </w:rPr>
        <w:t>Cucumber test</w:t>
      </w:r>
      <w:r>
        <w:rPr>
          <w:sz w:val="22"/>
          <w:szCs w:val="22"/>
          <w:shd w:val="clear" w:color="auto" w:fill="FFFFFF"/>
        </w:rPr>
        <w:t xml:space="preserve"> written for Selenium to QTP using descriptive programming written in </w:t>
      </w:r>
      <w:r>
        <w:rPr>
          <w:b/>
          <w:bCs/>
          <w:sz w:val="22"/>
          <w:szCs w:val="22"/>
          <w:shd w:val="clear" w:color="auto" w:fill="FFFFFF"/>
        </w:rPr>
        <w:t>VBScript</w:t>
      </w:r>
      <w:r>
        <w:rPr>
          <w:sz w:val="22"/>
          <w:szCs w:val="22"/>
          <w:shd w:val="clear" w:color="auto" w:fill="FFFFFF"/>
        </w:rPr>
        <w:t>.</w:t>
      </w:r>
    </w:p>
    <w:p w14:paraId="2024EE3B" w14:textId="77777777" w:rsidR="00422B90" w:rsidRPr="004D6D4A" w:rsidRDefault="00422B90" w:rsidP="00422B90">
      <w:pPr>
        <w:pStyle w:val="NormalWeb"/>
        <w:numPr>
          <w:ilvl w:val="0"/>
          <w:numId w:val="13"/>
        </w:numPr>
        <w:tabs>
          <w:tab w:val="left" w:pos="720"/>
        </w:tabs>
        <w:suppressAutoHyphens/>
        <w:spacing w:before="115" w:beforeAutospacing="0" w:after="0" w:afterAutospacing="0"/>
        <w:rPr>
          <w:color w:val="000000"/>
          <w:sz w:val="22"/>
          <w:szCs w:val="22"/>
          <w:shd w:val="clear" w:color="auto" w:fill="FFFFFF"/>
        </w:rPr>
      </w:pPr>
      <w:r>
        <w:rPr>
          <w:color w:val="000000"/>
          <w:sz w:val="22"/>
          <w:szCs w:val="22"/>
        </w:rPr>
        <w:t xml:space="preserve">Lead technical efforts to streamline testing using Quicktest Pro(QTP), </w:t>
      </w:r>
      <w:r>
        <w:rPr>
          <w:b/>
          <w:bCs/>
          <w:color w:val="000000"/>
          <w:sz w:val="22"/>
          <w:szCs w:val="22"/>
        </w:rPr>
        <w:t>continous integration(CI) server</w:t>
      </w:r>
      <w:r>
        <w:rPr>
          <w:color w:val="000000"/>
          <w:sz w:val="22"/>
          <w:szCs w:val="22"/>
        </w:rPr>
        <w:t xml:space="preserve">, and </w:t>
      </w:r>
      <w:r>
        <w:rPr>
          <w:b/>
          <w:bCs/>
          <w:color w:val="000000"/>
          <w:sz w:val="22"/>
          <w:szCs w:val="22"/>
        </w:rPr>
        <w:t>Central repository</w:t>
      </w:r>
      <w:r>
        <w:rPr>
          <w:color w:val="000000"/>
          <w:sz w:val="22"/>
          <w:szCs w:val="22"/>
        </w:rPr>
        <w:t xml:space="preserve"> to run automated test suite/nightly builds.</w:t>
      </w:r>
    </w:p>
    <w:p w14:paraId="43D40FBF" w14:textId="77777777" w:rsidR="00422B90" w:rsidRPr="00A47566" w:rsidRDefault="00422B90" w:rsidP="00422B90">
      <w:pPr>
        <w:pStyle w:val="NormalWeb"/>
        <w:numPr>
          <w:ilvl w:val="0"/>
          <w:numId w:val="13"/>
        </w:numPr>
        <w:tabs>
          <w:tab w:val="left" w:pos="720"/>
        </w:tabs>
        <w:suppressAutoHyphens/>
        <w:spacing w:before="115" w:beforeAutospacing="0" w:after="0" w:afterAutospacing="0"/>
        <w:rPr>
          <w:sz w:val="22"/>
          <w:szCs w:val="22"/>
        </w:rPr>
      </w:pPr>
      <w:r>
        <w:rPr>
          <w:sz w:val="22"/>
          <w:szCs w:val="22"/>
          <w:shd w:val="clear" w:color="auto" w:fill="FFFFFF"/>
        </w:rPr>
        <w:t xml:space="preserve">Identified problems with existing </w:t>
      </w:r>
      <w:r>
        <w:rPr>
          <w:b/>
          <w:bCs/>
          <w:sz w:val="22"/>
          <w:szCs w:val="22"/>
          <w:shd w:val="clear" w:color="auto" w:fill="FFFFFF"/>
        </w:rPr>
        <w:t>automated testing approach</w:t>
      </w:r>
      <w:r>
        <w:rPr>
          <w:sz w:val="22"/>
          <w:szCs w:val="22"/>
          <w:shd w:val="clear" w:color="auto" w:fill="FFFFFF"/>
        </w:rPr>
        <w:t>, advocated for a new solution, gathered requirements from team, managed vendor evaluations.</w:t>
      </w:r>
    </w:p>
    <w:p w14:paraId="396CE2B6" w14:textId="77777777" w:rsidR="00422B90" w:rsidRDefault="00422B90" w:rsidP="00422B90">
      <w:pPr>
        <w:numPr>
          <w:ilvl w:val="0"/>
          <w:numId w:val="13"/>
        </w:numPr>
        <w:spacing w:after="0" w:line="240" w:lineRule="auto"/>
        <w:rPr>
          <w:rFonts w:ascii="Times New Roman" w:eastAsia="Times New Roman" w:hAnsi="Times New Roman" w:cs="Times New Roman"/>
        </w:rPr>
      </w:pPr>
      <w:r>
        <w:rPr>
          <w:shd w:val="clear" w:color="auto" w:fill="FFFFFF"/>
        </w:rPr>
        <w:t xml:space="preserve">Worked on </w:t>
      </w:r>
      <w:r w:rsidRPr="00A47566">
        <w:rPr>
          <w:b/>
          <w:shd w:val="clear" w:color="auto" w:fill="FFFFFF"/>
        </w:rPr>
        <w:t>absolute</w:t>
      </w:r>
      <w:r>
        <w:rPr>
          <w:shd w:val="clear" w:color="auto" w:fill="FFFFFF"/>
        </w:rPr>
        <w:t xml:space="preserve"> and </w:t>
      </w:r>
      <w:r w:rsidRPr="00A47566">
        <w:rPr>
          <w:b/>
          <w:shd w:val="clear" w:color="auto" w:fill="FFFFFF"/>
        </w:rPr>
        <w:t>complete</w:t>
      </w:r>
      <w:r>
        <w:rPr>
          <w:shd w:val="clear" w:color="auto" w:fill="FFFFFF"/>
        </w:rPr>
        <w:t xml:space="preserve"> </w:t>
      </w:r>
      <w:r w:rsidRPr="00A47566">
        <w:rPr>
          <w:b/>
          <w:shd w:val="clear" w:color="auto" w:fill="FFFFFF"/>
        </w:rPr>
        <w:t>xpath</w:t>
      </w:r>
      <w:r>
        <w:rPr>
          <w:shd w:val="clear" w:color="auto" w:fill="FFFFFF"/>
        </w:rPr>
        <w:t xml:space="preserve"> in identifying </w:t>
      </w:r>
      <w:r w:rsidRPr="00A47566">
        <w:rPr>
          <w:b/>
          <w:shd w:val="clear" w:color="auto" w:fill="FFFFFF"/>
        </w:rPr>
        <w:t>web elements</w:t>
      </w:r>
    </w:p>
    <w:p w14:paraId="21422F2B" w14:textId="77777777" w:rsidR="001F4AD2" w:rsidRPr="009F09BC" w:rsidRDefault="001F4AD2" w:rsidP="006111A2">
      <w:pPr>
        <w:numPr>
          <w:ilvl w:val="0"/>
          <w:numId w:val="13"/>
        </w:numPr>
        <w:spacing w:after="0" w:line="240" w:lineRule="auto"/>
        <w:rPr>
          <w:rFonts w:ascii="Times New Roman" w:eastAsia="Times New Roman" w:hAnsi="Times New Roman" w:cs="Times New Roman"/>
        </w:rPr>
      </w:pPr>
      <w:r w:rsidRPr="009F09BC">
        <w:rPr>
          <w:rFonts w:ascii="Times New Roman" w:eastAsia="Times New Roman" w:hAnsi="Times New Roman" w:cs="Times New Roman"/>
        </w:rPr>
        <w:t xml:space="preserve">Designed, built, executed performance scripts using HP's LoadRunner (VuGen), executed scripts with Vusers in LoadRunner (Controller), and analyzed result metrics with LoadRunner(Analyzer) </w:t>
      </w:r>
    </w:p>
    <w:p w14:paraId="0318504D" w14:textId="77777777" w:rsidR="001F4AD2" w:rsidRPr="009F09BC" w:rsidRDefault="001F4AD2" w:rsidP="006111A2">
      <w:pPr>
        <w:numPr>
          <w:ilvl w:val="0"/>
          <w:numId w:val="13"/>
        </w:numPr>
        <w:spacing w:after="0" w:line="240" w:lineRule="auto"/>
        <w:rPr>
          <w:rFonts w:ascii="Times New Roman" w:eastAsia="Times New Roman" w:hAnsi="Times New Roman" w:cs="Times New Roman"/>
        </w:rPr>
      </w:pPr>
      <w:r w:rsidRPr="009F09BC">
        <w:rPr>
          <w:rFonts w:ascii="Times New Roman" w:eastAsia="Times New Roman" w:hAnsi="Times New Roman" w:cs="Times New Roman"/>
        </w:rPr>
        <w:t>Executed manual tests, analyze issues, and work with development to debug and resolve issues early in the release cycle </w:t>
      </w:r>
    </w:p>
    <w:p w14:paraId="56CD5EFB" w14:textId="77777777" w:rsidR="001F4AD2" w:rsidRPr="009F09BC" w:rsidRDefault="001F4AD2" w:rsidP="006111A2">
      <w:pPr>
        <w:numPr>
          <w:ilvl w:val="0"/>
          <w:numId w:val="13"/>
        </w:numPr>
        <w:spacing w:after="0" w:line="240" w:lineRule="auto"/>
        <w:rPr>
          <w:rFonts w:ascii="Times New Roman" w:eastAsia="Times New Roman" w:hAnsi="Times New Roman" w:cs="Times New Roman"/>
        </w:rPr>
      </w:pPr>
      <w:r w:rsidRPr="009F09BC">
        <w:rPr>
          <w:rFonts w:ascii="Times New Roman" w:eastAsia="Times New Roman" w:hAnsi="Times New Roman" w:cs="Times New Roman"/>
        </w:rPr>
        <w:t>Gathered and analyzed defect metrics data. Presented analysis findings to the appropriate QA Managers, Scrum Master and Product Owner verbally and through the preparation of periodic written reports. </w:t>
      </w:r>
    </w:p>
    <w:p w14:paraId="1FC1A831" w14:textId="77777777" w:rsidR="001F4AD2" w:rsidRPr="009F09BC" w:rsidRDefault="001F4AD2" w:rsidP="006111A2">
      <w:pPr>
        <w:numPr>
          <w:ilvl w:val="0"/>
          <w:numId w:val="13"/>
        </w:numPr>
        <w:spacing w:after="0" w:line="240" w:lineRule="auto"/>
        <w:rPr>
          <w:rFonts w:ascii="Times New Roman" w:eastAsia="Times New Roman" w:hAnsi="Times New Roman" w:cs="Times New Roman"/>
        </w:rPr>
      </w:pPr>
      <w:r w:rsidRPr="009F09BC">
        <w:rPr>
          <w:rFonts w:ascii="Times New Roman" w:eastAsia="Times New Roman" w:hAnsi="Times New Roman" w:cs="Times New Roman"/>
        </w:rPr>
        <w:t>Developed/updated test cases/scenarios based on functional user specification/requirements documentation.</w:t>
      </w:r>
    </w:p>
    <w:p w14:paraId="635E2495" w14:textId="77777777" w:rsidR="001F4AD2" w:rsidRPr="009F09BC" w:rsidRDefault="001F4AD2" w:rsidP="006111A2">
      <w:pPr>
        <w:numPr>
          <w:ilvl w:val="0"/>
          <w:numId w:val="13"/>
        </w:numPr>
        <w:spacing w:after="0" w:line="240" w:lineRule="auto"/>
        <w:rPr>
          <w:rFonts w:ascii="Times New Roman" w:eastAsia="Times New Roman" w:hAnsi="Times New Roman" w:cs="Times New Roman"/>
        </w:rPr>
      </w:pPr>
      <w:r w:rsidRPr="009F09BC">
        <w:rPr>
          <w:rFonts w:ascii="Times New Roman" w:eastAsia="Times New Roman" w:hAnsi="Times New Roman" w:cs="Times New Roman"/>
        </w:rPr>
        <w:t>Validated XML data in the API using soapUI with HTTP methods</w:t>
      </w:r>
    </w:p>
    <w:p w14:paraId="2DAE5E98" w14:textId="77777777" w:rsidR="001F4AD2" w:rsidRPr="009F09BC" w:rsidRDefault="001F4AD2" w:rsidP="006111A2">
      <w:pPr>
        <w:numPr>
          <w:ilvl w:val="0"/>
          <w:numId w:val="13"/>
        </w:numPr>
        <w:spacing w:after="0" w:line="240" w:lineRule="auto"/>
        <w:rPr>
          <w:rFonts w:ascii="Times New Roman" w:eastAsia="Times New Roman" w:hAnsi="Times New Roman" w:cs="Times New Roman"/>
        </w:rPr>
      </w:pPr>
      <w:r w:rsidRPr="009F09BC">
        <w:rPr>
          <w:rFonts w:ascii="Times New Roman" w:eastAsia="Times New Roman" w:hAnsi="Times New Roman" w:cs="Times New Roman"/>
        </w:rPr>
        <w:t xml:space="preserve">Identified critical bugs in Production and submitted Change Request(CR) before Release and patch update release </w:t>
      </w:r>
    </w:p>
    <w:p w14:paraId="156FA75E" w14:textId="77777777" w:rsidR="001F4AD2" w:rsidRDefault="001F4AD2" w:rsidP="006111A2">
      <w:pPr>
        <w:numPr>
          <w:ilvl w:val="0"/>
          <w:numId w:val="13"/>
        </w:numPr>
        <w:spacing w:after="0" w:line="240" w:lineRule="auto"/>
        <w:rPr>
          <w:rFonts w:ascii="Times New Roman" w:eastAsia="Times New Roman" w:hAnsi="Times New Roman" w:cs="Times New Roman"/>
        </w:rPr>
      </w:pPr>
      <w:r w:rsidRPr="009F09BC">
        <w:rPr>
          <w:rFonts w:ascii="Times New Roman" w:eastAsia="Times New Roman" w:hAnsi="Times New Roman" w:cs="Times New Roman"/>
        </w:rPr>
        <w:t xml:space="preserve">Created Exit Report during each Release to provide QA Directors, Product Manager and shareholders. </w:t>
      </w:r>
    </w:p>
    <w:p w14:paraId="777472D3" w14:textId="77777777" w:rsidR="009F09BC" w:rsidRDefault="009F09BC" w:rsidP="009F09BC">
      <w:pPr>
        <w:spacing w:after="0" w:line="240" w:lineRule="auto"/>
        <w:rPr>
          <w:rFonts w:ascii="Times New Roman" w:eastAsia="Times New Roman" w:hAnsi="Times New Roman" w:cs="Times New Roman"/>
        </w:rPr>
      </w:pPr>
    </w:p>
    <w:p w14:paraId="4965F2E7" w14:textId="77777777" w:rsidR="009F09BC" w:rsidRPr="009F09BC" w:rsidRDefault="009F09BC" w:rsidP="009F09BC">
      <w:pPr>
        <w:spacing w:after="0" w:line="240" w:lineRule="auto"/>
        <w:rPr>
          <w:rFonts w:ascii="Times New Roman" w:eastAsia="Times New Roman" w:hAnsi="Times New Roman" w:cs="Times New Roman"/>
        </w:rPr>
      </w:pPr>
    </w:p>
    <w:p w14:paraId="67245145" w14:textId="77777777" w:rsidR="001F4AD2" w:rsidRPr="009F09BC" w:rsidRDefault="001F4AD2" w:rsidP="009F09BC">
      <w:pPr>
        <w:pStyle w:val="NormalWeb"/>
        <w:spacing w:beforeAutospacing="0" w:after="0" w:afterAutospacing="0"/>
        <w:rPr>
          <w:b/>
          <w:bCs/>
          <w:color w:val="000000"/>
          <w:sz w:val="22"/>
          <w:szCs w:val="22"/>
        </w:rPr>
      </w:pPr>
      <w:r w:rsidRPr="009F09BC">
        <w:rPr>
          <w:b/>
          <w:bCs/>
          <w:color w:val="000000"/>
          <w:sz w:val="22"/>
          <w:szCs w:val="22"/>
        </w:rPr>
        <w:lastRenderedPageBreak/>
        <w:t>Environment:</w:t>
      </w:r>
      <w:r w:rsidRPr="009F09BC">
        <w:rPr>
          <w:color w:val="000000"/>
          <w:sz w:val="22"/>
          <w:szCs w:val="22"/>
        </w:rPr>
        <w:t xml:space="preserve"> Windows, UNIX, Ruby on Rails, Rally, JIRA, PostgreSQL, </w:t>
      </w:r>
      <w:r w:rsidRPr="009F09BC">
        <w:rPr>
          <w:b/>
          <w:bCs/>
          <w:color w:val="000000"/>
          <w:sz w:val="22"/>
          <w:szCs w:val="22"/>
        </w:rPr>
        <w:t>HP QuickTest Pro using VBScript,</w:t>
      </w:r>
      <w:r w:rsidRPr="009F09BC">
        <w:rPr>
          <w:color w:val="000000"/>
          <w:sz w:val="22"/>
          <w:szCs w:val="22"/>
        </w:rPr>
        <w:t xml:space="preserve"> HP LoadRunner, Apache JMeter, </w:t>
      </w:r>
      <w:r w:rsidRPr="009F09BC">
        <w:rPr>
          <w:b/>
          <w:bCs/>
          <w:color w:val="000000"/>
          <w:sz w:val="22"/>
          <w:szCs w:val="22"/>
        </w:rPr>
        <w:t>soapUI</w:t>
      </w:r>
      <w:r w:rsidRPr="009F09BC">
        <w:rPr>
          <w:color w:val="000000"/>
          <w:sz w:val="22"/>
          <w:szCs w:val="22"/>
        </w:rPr>
        <w:t xml:space="preserve">, TeamCity CI server, Windows VM, Apache Subversion(SVN) Repository, Citrix(secured environment), Microsoft Sharepoint, Apache Ant, </w:t>
      </w:r>
      <w:r w:rsidRPr="009F09BC">
        <w:rPr>
          <w:b/>
          <w:bCs/>
          <w:color w:val="000000"/>
          <w:sz w:val="22"/>
          <w:szCs w:val="22"/>
        </w:rPr>
        <w:t>Selenium Webdriver, Cucumber BDD</w:t>
      </w:r>
      <w:r w:rsidRPr="009F09BC">
        <w:rPr>
          <w:color w:val="000000"/>
          <w:sz w:val="22"/>
          <w:szCs w:val="22"/>
        </w:rPr>
        <w:t xml:space="preserve">, Selenium, </w:t>
      </w:r>
      <w:r w:rsidRPr="009F09BC">
        <w:rPr>
          <w:b/>
          <w:bCs/>
          <w:color w:val="000000"/>
          <w:sz w:val="22"/>
          <w:szCs w:val="22"/>
        </w:rPr>
        <w:t>Gherkin</w:t>
      </w:r>
      <w:r w:rsidRPr="009F09BC">
        <w:rPr>
          <w:color w:val="000000"/>
          <w:sz w:val="22"/>
          <w:szCs w:val="22"/>
        </w:rPr>
        <w:t xml:space="preserve">, Electronic Data Interchange(EDI), HP SiteScope, Crucible/Fisheye, iOS Simulator, </w:t>
      </w:r>
      <w:r w:rsidRPr="009F09BC">
        <w:rPr>
          <w:b/>
          <w:bCs/>
          <w:color w:val="000000"/>
          <w:sz w:val="22"/>
          <w:szCs w:val="22"/>
        </w:rPr>
        <w:t>Splunk</w:t>
      </w:r>
      <w:r w:rsidRPr="009F09BC">
        <w:rPr>
          <w:color w:val="000000"/>
          <w:sz w:val="22"/>
          <w:szCs w:val="22"/>
        </w:rPr>
        <w:t xml:space="preserve">, Amazon EC2, </w:t>
      </w:r>
      <w:r w:rsidRPr="009F09BC">
        <w:rPr>
          <w:b/>
          <w:bCs/>
          <w:color w:val="000000"/>
          <w:sz w:val="22"/>
          <w:szCs w:val="22"/>
        </w:rPr>
        <w:t>Agile-Scrum</w:t>
      </w:r>
    </w:p>
    <w:p w14:paraId="774EBD99" w14:textId="77777777" w:rsidR="001F4AD2" w:rsidRPr="00A43483" w:rsidRDefault="001F4AD2" w:rsidP="001F4AD2">
      <w:pPr>
        <w:pStyle w:val="NormalWeb"/>
        <w:spacing w:after="0"/>
        <w:rPr>
          <w:rFonts w:ascii="Verdana" w:hAnsi="Verdana"/>
          <w:b/>
          <w:bCs/>
          <w:color w:val="000000"/>
          <w:sz w:val="18"/>
          <w:szCs w:val="18"/>
        </w:rPr>
      </w:pPr>
    </w:p>
    <w:p w14:paraId="22CC8840" w14:textId="77777777" w:rsidR="001F4AD2" w:rsidRDefault="001F4AD2" w:rsidP="001F4AD2">
      <w:pPr>
        <w:pStyle w:val="NormalWeb"/>
        <w:spacing w:after="0"/>
        <w:rPr>
          <w:rFonts w:ascii="Verdana" w:hAnsi="Verdana"/>
          <w:b/>
          <w:bCs/>
          <w:color w:val="000000"/>
          <w:sz w:val="18"/>
          <w:szCs w:val="18"/>
        </w:rPr>
      </w:pPr>
    </w:p>
    <w:p w14:paraId="1B93C7DC" w14:textId="77777777" w:rsidR="00CA2ABE" w:rsidRDefault="00CA2ABE" w:rsidP="001F4AD2">
      <w:pPr>
        <w:pStyle w:val="NormalWeb"/>
        <w:spacing w:after="0"/>
        <w:rPr>
          <w:rFonts w:ascii="Verdana" w:hAnsi="Verdana"/>
          <w:b/>
          <w:bCs/>
          <w:color w:val="000000"/>
          <w:sz w:val="18"/>
          <w:szCs w:val="18"/>
        </w:rPr>
      </w:pPr>
    </w:p>
    <w:p w14:paraId="0F66F6C7" w14:textId="77777777" w:rsidR="00CA2ABE" w:rsidRPr="009B71CA" w:rsidRDefault="00CA2ABE" w:rsidP="00CA2ABE">
      <w:pPr>
        <w:spacing w:after="0" w:line="240" w:lineRule="auto"/>
        <w:rPr>
          <w:rFonts w:ascii="Times New Roman" w:hAnsi="Times New Roman" w:cs="Times New Roman"/>
          <w:b/>
        </w:rPr>
      </w:pPr>
      <w:r>
        <w:rPr>
          <w:rFonts w:ascii="Times New Roman" w:hAnsi="Times New Roman" w:cs="Times New Roman"/>
          <w:b/>
        </w:rPr>
        <w:t xml:space="preserve">   </w:t>
      </w:r>
      <w:r w:rsidRPr="009B71CA">
        <w:rPr>
          <w:rFonts w:ascii="Times New Roman" w:hAnsi="Times New Roman" w:cs="Times New Roman"/>
          <w:b/>
        </w:rPr>
        <w:t xml:space="preserve">Client: </w:t>
      </w:r>
      <w:r w:rsidRPr="009B71CA">
        <w:rPr>
          <w:rFonts w:ascii="Times New Roman" w:hAnsi="Times New Roman" w:cs="Times New Roman"/>
          <w:b/>
          <w:bCs/>
          <w:color w:val="000000"/>
        </w:rPr>
        <w:t>LAUREATE EDUCATION</w:t>
      </w:r>
      <w:r w:rsidRPr="009B71CA">
        <w:rPr>
          <w:rFonts w:ascii="Times New Roman" w:hAnsi="Times New Roman" w:cs="Times New Roman"/>
          <w:b/>
          <w:color w:val="000000"/>
        </w:rPr>
        <w:tab/>
      </w:r>
      <w:r w:rsidRPr="009B71CA">
        <w:rPr>
          <w:rFonts w:ascii="Times New Roman" w:hAnsi="Times New Roman" w:cs="Times New Roman"/>
          <w:b/>
        </w:rPr>
        <w:tab/>
      </w:r>
      <w:r w:rsidRPr="009B71CA">
        <w:rPr>
          <w:rFonts w:ascii="Times New Roman" w:hAnsi="Times New Roman" w:cs="Times New Roman"/>
          <w:b/>
        </w:rPr>
        <w:tab/>
      </w:r>
      <w:r w:rsidRPr="009B71CA">
        <w:rPr>
          <w:rFonts w:ascii="Times New Roman" w:hAnsi="Times New Roman" w:cs="Times New Roman"/>
          <w:b/>
        </w:rPr>
        <w:tab/>
      </w:r>
      <w:r w:rsidRPr="009B71CA">
        <w:rPr>
          <w:rFonts w:ascii="Times New Roman" w:hAnsi="Times New Roman" w:cs="Times New Roman"/>
          <w:b/>
        </w:rPr>
        <w:tab/>
      </w:r>
      <w:r w:rsidRPr="009B71CA">
        <w:rPr>
          <w:rFonts w:ascii="Times New Roman" w:hAnsi="Times New Roman" w:cs="Times New Roman"/>
          <w:b/>
        </w:rPr>
        <w:tab/>
      </w:r>
      <w:r w:rsidRPr="009B71CA">
        <w:rPr>
          <w:rFonts w:ascii="Times New Roman" w:hAnsi="Times New Roman" w:cs="Times New Roman"/>
          <w:b/>
        </w:rPr>
        <w:tab/>
      </w:r>
      <w:r w:rsidRPr="009B71CA">
        <w:rPr>
          <w:rFonts w:ascii="Times New Roman" w:hAnsi="Times New Roman" w:cs="Times New Roman"/>
          <w:b/>
        </w:rPr>
        <w:tab/>
        <w:t>Jun</w:t>
      </w:r>
      <w:r w:rsidR="00456F88" w:rsidRPr="009B71CA">
        <w:rPr>
          <w:rFonts w:ascii="Times New Roman" w:hAnsi="Times New Roman" w:cs="Times New Roman"/>
          <w:b/>
        </w:rPr>
        <w:t xml:space="preserve"> 2009</w:t>
      </w:r>
      <w:r w:rsidRPr="009B71CA">
        <w:rPr>
          <w:rFonts w:ascii="Times New Roman" w:hAnsi="Times New Roman" w:cs="Times New Roman"/>
          <w:b/>
        </w:rPr>
        <w:t xml:space="preserve"> – Nov 201</w:t>
      </w:r>
      <w:r w:rsidR="00456F88" w:rsidRPr="009B71CA">
        <w:rPr>
          <w:rFonts w:ascii="Times New Roman" w:hAnsi="Times New Roman" w:cs="Times New Roman"/>
          <w:b/>
        </w:rPr>
        <w:t>0</w:t>
      </w:r>
    </w:p>
    <w:p w14:paraId="7C15D814" w14:textId="77777777" w:rsidR="00CA2ABE" w:rsidRPr="009B71CA" w:rsidRDefault="00CA2ABE" w:rsidP="00CA2ABE">
      <w:pPr>
        <w:spacing w:after="0" w:line="240" w:lineRule="auto"/>
        <w:rPr>
          <w:rFonts w:ascii="Times New Roman" w:hAnsi="Times New Roman" w:cs="Times New Roman"/>
          <w:b/>
          <w:color w:val="000000"/>
        </w:rPr>
      </w:pPr>
      <w:r w:rsidRPr="009B71CA">
        <w:rPr>
          <w:rFonts w:ascii="Times New Roman" w:hAnsi="Times New Roman" w:cs="Times New Roman"/>
          <w:b/>
        </w:rPr>
        <w:t xml:space="preserve">   Designation: </w:t>
      </w:r>
      <w:r w:rsidRPr="009B71CA">
        <w:rPr>
          <w:rFonts w:ascii="Times New Roman" w:hAnsi="Times New Roman" w:cs="Times New Roman"/>
          <w:b/>
          <w:color w:val="000000"/>
        </w:rPr>
        <w:t xml:space="preserve">Sr. QA </w:t>
      </w:r>
      <w:r w:rsidR="006D0A4D" w:rsidRPr="009B71CA">
        <w:rPr>
          <w:rFonts w:ascii="Times New Roman" w:hAnsi="Times New Roman" w:cs="Times New Roman"/>
          <w:b/>
          <w:color w:val="000000"/>
        </w:rPr>
        <w:t>ANalyst</w:t>
      </w:r>
    </w:p>
    <w:p w14:paraId="6D0F6269" w14:textId="77777777" w:rsidR="00CA2ABE" w:rsidRPr="009B71CA" w:rsidRDefault="00CA2ABE" w:rsidP="00CA2ABE">
      <w:pPr>
        <w:spacing w:after="0" w:line="240" w:lineRule="auto"/>
        <w:rPr>
          <w:rFonts w:ascii="Times New Roman" w:hAnsi="Times New Roman" w:cs="Times New Roman"/>
          <w:b/>
        </w:rPr>
      </w:pPr>
      <w:r w:rsidRPr="009B71CA">
        <w:rPr>
          <w:rFonts w:ascii="Times New Roman" w:hAnsi="Times New Roman" w:cs="Times New Roman"/>
          <w:b/>
          <w:color w:val="000000"/>
        </w:rPr>
        <w:t xml:space="preserve">   Location: </w:t>
      </w:r>
      <w:r w:rsidR="006D0A4D" w:rsidRPr="009B71CA">
        <w:rPr>
          <w:rFonts w:ascii="Times New Roman" w:hAnsi="Times New Roman" w:cs="Times New Roman"/>
          <w:b/>
          <w:color w:val="000000"/>
        </w:rPr>
        <w:t>Baltimore</w:t>
      </w:r>
      <w:r w:rsidRPr="009B71CA">
        <w:rPr>
          <w:rFonts w:ascii="Times New Roman" w:hAnsi="Times New Roman" w:cs="Times New Roman"/>
          <w:b/>
          <w:color w:val="000000"/>
        </w:rPr>
        <w:t>, MD</w:t>
      </w:r>
    </w:p>
    <w:p w14:paraId="023F4CC3" w14:textId="77777777" w:rsidR="00CA2ABE" w:rsidRPr="009B71CA" w:rsidRDefault="00CA2ABE" w:rsidP="00CA2ABE">
      <w:pPr>
        <w:spacing w:after="0" w:line="240" w:lineRule="auto"/>
        <w:rPr>
          <w:rFonts w:ascii="Times New Roman" w:hAnsi="Times New Roman" w:cs="Times New Roman"/>
          <w:b/>
        </w:rPr>
      </w:pPr>
      <w:r w:rsidRPr="009B71CA">
        <w:rPr>
          <w:rFonts w:ascii="Times New Roman" w:hAnsi="Times New Roman" w:cs="Times New Roman"/>
          <w:b/>
        </w:rPr>
        <w:t xml:space="preserve">   Roles and Responsibilities:</w:t>
      </w:r>
    </w:p>
    <w:p w14:paraId="517076A2" w14:textId="77777777" w:rsidR="00CA2ABE" w:rsidRPr="00A43483" w:rsidRDefault="00CA2ABE" w:rsidP="001F4AD2">
      <w:pPr>
        <w:pStyle w:val="NormalWeb"/>
        <w:spacing w:after="0"/>
        <w:rPr>
          <w:rFonts w:ascii="Verdana" w:hAnsi="Verdana"/>
          <w:b/>
          <w:bCs/>
          <w:color w:val="000000"/>
          <w:sz w:val="18"/>
          <w:szCs w:val="18"/>
        </w:rPr>
      </w:pPr>
    </w:p>
    <w:p w14:paraId="6283FB9E"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 xml:space="preserve">Used Selenium to enhance the script by creating user extensions and using complex commands, verifying text, elements and adding assertions. </w:t>
      </w:r>
    </w:p>
    <w:p w14:paraId="7C58DA46"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Wrote scripts with Jbehave(ex. Given, When, Then statements)</w:t>
      </w:r>
    </w:p>
    <w:p w14:paraId="77BAB5A0"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Pushed and pulled automated scripts from the repository. Maintained, executed and analyzed results of automated tests using Selenium.</w:t>
      </w:r>
    </w:p>
    <w:p w14:paraId="50D6A140"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Involved in creating manual test case for functional stories and automating them for smoke and regression testing in each sprint cycle.</w:t>
      </w:r>
    </w:p>
    <w:p w14:paraId="54F50444"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Implemented manual and automated tests in QA, DEV, CI, DEMO environment.</w:t>
      </w:r>
    </w:p>
    <w:p w14:paraId="56B193BF"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Involved in fixing defects such as sizing issues in CSS Style, used debugging tool, Firebug to identify HTTP errors and fixing the problem by finding the class in the container or by going to the Strophe.js</w:t>
      </w:r>
    </w:p>
    <w:p w14:paraId="757DE791"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Involved in cross-browser testing in IE 8, 9, Firefox and Chrome by running automation on Virtual Machine.</w:t>
      </w:r>
    </w:p>
    <w:p w14:paraId="7A299611"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Involved in data migration when transitioning from Neo4J database to MongoDB.</w:t>
      </w:r>
    </w:p>
    <w:p w14:paraId="286EF5B3"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 xml:space="preserve">Involved in taking QA builds after the codes are pushed by the developers. Ran a smoke test afterwards to identify if the application was broken. </w:t>
      </w:r>
    </w:p>
    <w:p w14:paraId="43D4A0AE"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 xml:space="preserve">Used JMeter to create 10000 clubs, circles, and students and determine the behavior of the application </w:t>
      </w:r>
    </w:p>
    <w:p w14:paraId="4F250615"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 xml:space="preserve">Used HP Loadrunner to determine how the LLP application behaves when 15000 users are logged in at the same time. </w:t>
      </w:r>
    </w:p>
    <w:p w14:paraId="5A67296C"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 xml:space="preserve">Involved in integration testing between LLP and MySys </w:t>
      </w:r>
    </w:p>
    <w:p w14:paraId="42ACED40" w14:textId="77777777" w:rsidR="001F4AD2" w:rsidRPr="006D0A4D" w:rsidRDefault="001F4AD2" w:rsidP="006111A2">
      <w:pPr>
        <w:numPr>
          <w:ilvl w:val="0"/>
          <w:numId w:val="13"/>
        </w:numPr>
        <w:spacing w:after="0" w:line="240" w:lineRule="auto"/>
        <w:rPr>
          <w:rFonts w:ascii="Times New Roman" w:eastAsia="Times New Roman" w:hAnsi="Times New Roman" w:cs="Times New Roman"/>
        </w:rPr>
      </w:pPr>
      <w:r w:rsidRPr="006D0A4D">
        <w:rPr>
          <w:rFonts w:ascii="Times New Roman" w:eastAsia="Times New Roman" w:hAnsi="Times New Roman" w:cs="Times New Roman"/>
        </w:rPr>
        <w:t xml:space="preserve">University Of Liverpool (UOL) team who owns the MySys project consistently met with me and the QA team to discuss about the features that have been added in the MySys environment. In addition, I have provided them with defects I found and functionalities that are not working. </w:t>
      </w:r>
    </w:p>
    <w:p w14:paraId="7F1681FE" w14:textId="77777777" w:rsidR="001F4AD2" w:rsidRPr="006D0A4D" w:rsidRDefault="001F4AD2" w:rsidP="006D0A4D">
      <w:pPr>
        <w:pStyle w:val="NormalWeb"/>
        <w:spacing w:before="100" w:after="0" w:afterAutospacing="0"/>
        <w:rPr>
          <w:sz w:val="22"/>
          <w:szCs w:val="22"/>
        </w:rPr>
      </w:pPr>
      <w:r w:rsidRPr="006D0A4D">
        <w:rPr>
          <w:b/>
          <w:bCs/>
          <w:color w:val="000000"/>
          <w:sz w:val="22"/>
          <w:szCs w:val="22"/>
        </w:rPr>
        <w:t>Environment:</w:t>
      </w:r>
      <w:r w:rsidRPr="006D0A4D">
        <w:rPr>
          <w:color w:val="000000"/>
          <w:sz w:val="22"/>
          <w:szCs w:val="22"/>
        </w:rPr>
        <w:t xml:space="preserve"> </w:t>
      </w:r>
      <w:r w:rsidRPr="006D0A4D">
        <w:rPr>
          <w:sz w:val="22"/>
          <w:szCs w:val="22"/>
        </w:rPr>
        <w:t xml:space="preserve">Windows, UNIX, Java, Mac OS, </w:t>
      </w:r>
      <w:r w:rsidRPr="006D0A4D">
        <w:rPr>
          <w:bCs/>
          <w:sz w:val="22"/>
          <w:szCs w:val="22"/>
        </w:rPr>
        <w:t>NEO4J,</w:t>
      </w:r>
      <w:r w:rsidRPr="006D0A4D">
        <w:rPr>
          <w:sz w:val="22"/>
          <w:szCs w:val="22"/>
        </w:rPr>
        <w:t xml:space="preserve"> MongoDB, </w:t>
      </w:r>
      <w:r w:rsidRPr="006D0A4D">
        <w:rPr>
          <w:b/>
          <w:bCs/>
          <w:sz w:val="22"/>
          <w:szCs w:val="22"/>
        </w:rPr>
        <w:t>JIRA</w:t>
      </w:r>
      <w:r w:rsidRPr="006D0A4D">
        <w:rPr>
          <w:sz w:val="22"/>
          <w:szCs w:val="22"/>
        </w:rPr>
        <w:t xml:space="preserve">, </w:t>
      </w:r>
      <w:r w:rsidRPr="006D0A4D">
        <w:rPr>
          <w:b/>
          <w:bCs/>
          <w:sz w:val="22"/>
          <w:szCs w:val="22"/>
        </w:rPr>
        <w:t>Jbehave</w:t>
      </w:r>
      <w:r w:rsidRPr="006D0A4D">
        <w:rPr>
          <w:sz w:val="22"/>
          <w:szCs w:val="22"/>
        </w:rPr>
        <w:t xml:space="preserve">, Mingle, TIBCO, ONYX, </w:t>
      </w:r>
      <w:r w:rsidRPr="006D0A4D">
        <w:rPr>
          <w:b/>
          <w:bCs/>
          <w:sz w:val="22"/>
          <w:szCs w:val="22"/>
        </w:rPr>
        <w:t>Selenium Webdriver/IDE/RC</w:t>
      </w:r>
      <w:r w:rsidRPr="006D0A4D">
        <w:rPr>
          <w:sz w:val="22"/>
          <w:szCs w:val="22"/>
        </w:rPr>
        <w:t xml:space="preserve">, JMeter, JUnit, </w:t>
      </w:r>
      <w:r w:rsidRPr="006D0A4D">
        <w:rPr>
          <w:b/>
          <w:bCs/>
          <w:sz w:val="22"/>
          <w:szCs w:val="22"/>
        </w:rPr>
        <w:t>Agile-Scrum</w:t>
      </w:r>
      <w:r w:rsidRPr="006D0A4D">
        <w:rPr>
          <w:sz w:val="22"/>
          <w:szCs w:val="22"/>
        </w:rPr>
        <w:t xml:space="preserve">, FireFox, Chrome, Internet Explorer, Safari, iPad, IntelliJ IDEA, Atlassian SourceTree, HP LoadRunner, Jenkins CI server, Firebug, Apache Maven, </w:t>
      </w:r>
    </w:p>
    <w:p w14:paraId="1D85F3FF" w14:textId="77777777" w:rsidR="001F4AD2" w:rsidRPr="006D0A4D" w:rsidRDefault="001F4AD2" w:rsidP="006D0A4D">
      <w:pPr>
        <w:pStyle w:val="NormalWeb"/>
        <w:spacing w:before="100" w:after="0" w:afterAutospacing="0"/>
        <w:rPr>
          <w:color w:val="000000"/>
          <w:sz w:val="22"/>
          <w:szCs w:val="22"/>
          <w:shd w:val="clear" w:color="auto" w:fill="FFFFFF"/>
        </w:rPr>
      </w:pPr>
    </w:p>
    <w:tbl>
      <w:tblPr>
        <w:tblW w:w="0" w:type="auto"/>
        <w:tblInd w:w="-5" w:type="dxa"/>
        <w:tblLayout w:type="fixed"/>
        <w:tblLook w:val="0000" w:firstRow="0" w:lastRow="0" w:firstColumn="0" w:lastColumn="0" w:noHBand="0" w:noVBand="0"/>
      </w:tblPr>
      <w:tblGrid>
        <w:gridCol w:w="10022"/>
      </w:tblGrid>
      <w:tr w:rsidR="001F4AD2" w:rsidRPr="006D0A4D" w14:paraId="6E48CFE4" w14:textId="77777777" w:rsidTr="00422B90">
        <w:trPr>
          <w:trHeight w:val="168"/>
        </w:trPr>
        <w:tc>
          <w:tcPr>
            <w:tcW w:w="10022" w:type="dxa"/>
            <w:tcBorders>
              <w:top w:val="single" w:sz="4" w:space="0" w:color="FFFFFF"/>
              <w:left w:val="single" w:sz="4" w:space="0" w:color="FFFFFF"/>
              <w:right w:val="single" w:sz="4" w:space="0" w:color="FFFFFF"/>
            </w:tcBorders>
            <w:shd w:val="clear" w:color="auto" w:fill="F3F3F3"/>
          </w:tcPr>
          <w:p w14:paraId="36EE47E4" w14:textId="77777777" w:rsidR="001F4AD2" w:rsidRPr="006D0A4D" w:rsidRDefault="001F4AD2" w:rsidP="00422B90">
            <w:pPr>
              <w:pStyle w:val="Heading1"/>
              <w:numPr>
                <w:ilvl w:val="0"/>
                <w:numId w:val="0"/>
              </w:numPr>
              <w:tabs>
                <w:tab w:val="clear" w:pos="9720"/>
                <w:tab w:val="left" w:pos="1680"/>
              </w:tabs>
              <w:rPr>
                <w:sz w:val="22"/>
                <w:szCs w:val="22"/>
              </w:rPr>
            </w:pPr>
            <w:r w:rsidRPr="006D0A4D">
              <w:rPr>
                <w:sz w:val="22"/>
                <w:szCs w:val="22"/>
              </w:rPr>
              <w:t>Education</w:t>
            </w:r>
            <w:r w:rsidRPr="006D0A4D">
              <w:rPr>
                <w:sz w:val="22"/>
                <w:szCs w:val="22"/>
              </w:rPr>
              <w:tab/>
            </w:r>
          </w:p>
        </w:tc>
      </w:tr>
    </w:tbl>
    <w:p w14:paraId="7A5C4467" w14:textId="77777777" w:rsidR="00422B90" w:rsidRDefault="00422B90" w:rsidP="001F4AD2">
      <w:pPr>
        <w:tabs>
          <w:tab w:val="left" w:pos="0"/>
          <w:tab w:val="left" w:pos="6480"/>
        </w:tabs>
        <w:ind w:right="-864"/>
        <w:rPr>
          <w:rFonts w:ascii="Times New Roman" w:hAnsi="Times New Roman" w:cs="Times New Roman"/>
        </w:rPr>
      </w:pPr>
      <w:r w:rsidRPr="00422B90">
        <w:rPr>
          <w:rFonts w:ascii="Times New Roman" w:hAnsi="Times New Roman" w:cs="Times New Roman"/>
          <w:b/>
        </w:rPr>
        <w:t>WESTERN GOVERNOR UNIVERSITY</w:t>
      </w:r>
      <w:r>
        <w:rPr>
          <w:rFonts w:ascii="Times New Roman" w:hAnsi="Times New Roman" w:cs="Times New Roman"/>
        </w:rPr>
        <w:t xml:space="preserve"> </w:t>
      </w:r>
    </w:p>
    <w:p w14:paraId="40B916E2" w14:textId="77777777" w:rsidR="00422B90" w:rsidRPr="00422B90" w:rsidRDefault="00422B90" w:rsidP="001F4AD2">
      <w:pPr>
        <w:tabs>
          <w:tab w:val="left" w:pos="0"/>
          <w:tab w:val="left" w:pos="6480"/>
        </w:tabs>
        <w:ind w:right="-864"/>
        <w:rPr>
          <w:rFonts w:ascii="Times New Roman" w:hAnsi="Times New Roman" w:cs="Times New Roman"/>
        </w:rPr>
      </w:pPr>
      <w:r>
        <w:rPr>
          <w:rFonts w:ascii="Times New Roman" w:hAnsi="Times New Roman" w:cs="Times New Roman"/>
        </w:rPr>
        <w:t>MBA in Information Technology (In Progress)</w:t>
      </w:r>
    </w:p>
    <w:p w14:paraId="17AFB27F" w14:textId="77777777" w:rsidR="001F4AD2" w:rsidRPr="006D0A4D" w:rsidRDefault="00422B90" w:rsidP="006D0A4D">
      <w:pPr>
        <w:pStyle w:val="NormalWeb"/>
        <w:spacing w:beforeAutospacing="0" w:after="0" w:afterAutospacing="0"/>
        <w:rPr>
          <w:sz w:val="22"/>
          <w:szCs w:val="22"/>
        </w:rPr>
      </w:pPr>
      <w:r>
        <w:rPr>
          <w:b/>
          <w:bCs/>
          <w:sz w:val="22"/>
          <w:szCs w:val="22"/>
        </w:rPr>
        <w:t>COMMUNITY COLLEGE OF BALTIMORE COUNTY</w:t>
      </w:r>
      <w:r w:rsidR="001F4AD2" w:rsidRPr="006D0A4D">
        <w:rPr>
          <w:b/>
          <w:bCs/>
          <w:sz w:val="22"/>
          <w:szCs w:val="22"/>
        </w:rPr>
        <w:t xml:space="preserve">, </w:t>
      </w:r>
      <w:r w:rsidR="001F4AD2" w:rsidRPr="006D0A4D">
        <w:rPr>
          <w:sz w:val="22"/>
          <w:szCs w:val="22"/>
        </w:rPr>
        <w:t>Baltimore, MD</w:t>
      </w:r>
    </w:p>
    <w:p w14:paraId="4A5F762C" w14:textId="350A7DB9" w:rsidR="001F4AD2" w:rsidRPr="006D0A4D" w:rsidRDefault="00422B90" w:rsidP="006D0A4D">
      <w:pPr>
        <w:pStyle w:val="NormalWeb"/>
        <w:spacing w:beforeAutospacing="0" w:after="0" w:afterAutospacing="0"/>
        <w:rPr>
          <w:sz w:val="22"/>
          <w:szCs w:val="22"/>
        </w:rPr>
      </w:pPr>
      <w:r>
        <w:rPr>
          <w:sz w:val="22"/>
          <w:szCs w:val="22"/>
        </w:rPr>
        <w:t xml:space="preserve">Certificate in Software Development </w:t>
      </w:r>
      <w:r w:rsidR="0067789F">
        <w:rPr>
          <w:sz w:val="22"/>
          <w:szCs w:val="22"/>
        </w:rPr>
        <w:t>2019</w:t>
      </w:r>
    </w:p>
    <w:p w14:paraId="4B454D20" w14:textId="77777777" w:rsidR="001F4AD2" w:rsidRPr="006D0A4D" w:rsidRDefault="001F4AD2" w:rsidP="001F4AD2">
      <w:pPr>
        <w:tabs>
          <w:tab w:val="left" w:pos="0"/>
          <w:tab w:val="left" w:pos="6480"/>
        </w:tabs>
        <w:ind w:right="-864"/>
        <w:rPr>
          <w:rFonts w:ascii="Times New Roman" w:hAnsi="Times New Roman" w:cs="Times New Roman"/>
        </w:rPr>
      </w:pPr>
    </w:p>
    <w:p w14:paraId="3CACA7FB" w14:textId="77777777" w:rsidR="001F4AD2" w:rsidRPr="006D0A4D" w:rsidRDefault="001F4AD2" w:rsidP="006D0A4D">
      <w:pPr>
        <w:tabs>
          <w:tab w:val="left" w:pos="0"/>
          <w:tab w:val="left" w:pos="6480"/>
        </w:tabs>
        <w:spacing w:after="0"/>
        <w:ind w:right="-864"/>
        <w:rPr>
          <w:rFonts w:ascii="Times New Roman" w:hAnsi="Times New Roman" w:cs="Times New Roman"/>
        </w:rPr>
      </w:pPr>
      <w:r w:rsidRPr="006D0A4D">
        <w:rPr>
          <w:rFonts w:ascii="Times New Roman" w:hAnsi="Times New Roman" w:cs="Times New Roman"/>
          <w:b/>
          <w:bCs/>
        </w:rPr>
        <w:t>UNIVERSITY OF BALTIMORE</w:t>
      </w:r>
      <w:r w:rsidRPr="006D0A4D">
        <w:rPr>
          <w:rFonts w:ascii="Times New Roman" w:hAnsi="Times New Roman" w:cs="Times New Roman"/>
        </w:rPr>
        <w:t>, Baltimore, MD</w:t>
      </w:r>
    </w:p>
    <w:p w14:paraId="46B51C7A" w14:textId="313E1077" w:rsidR="00871ADA" w:rsidRPr="00422B90" w:rsidRDefault="001F4AD2" w:rsidP="00422B90">
      <w:pPr>
        <w:spacing w:after="0"/>
        <w:ind w:left="90"/>
        <w:jc w:val="both"/>
        <w:rPr>
          <w:rFonts w:ascii="Times New Roman" w:hAnsi="Times New Roman" w:cs="Times New Roman"/>
        </w:rPr>
      </w:pPr>
      <w:r w:rsidRPr="006D0A4D">
        <w:rPr>
          <w:rFonts w:ascii="Times New Roman" w:hAnsi="Times New Roman" w:cs="Times New Roman"/>
        </w:rPr>
        <w:t>Bachelor of Science, Information Technolog</w:t>
      </w:r>
      <w:r w:rsidR="00422B90">
        <w:rPr>
          <w:rFonts w:ascii="Times New Roman" w:hAnsi="Times New Roman" w:cs="Times New Roman"/>
        </w:rPr>
        <w:t>y</w:t>
      </w:r>
      <w:r w:rsidR="0067789F">
        <w:rPr>
          <w:rFonts w:ascii="Times New Roman" w:hAnsi="Times New Roman" w:cs="Times New Roman"/>
        </w:rPr>
        <w:t xml:space="preserve"> 2008</w:t>
      </w:r>
    </w:p>
    <w:sectPr w:rsidR="00871ADA" w:rsidRPr="00422B90" w:rsidSect="00871ADA">
      <w:pgSz w:w="11906" w:h="16838"/>
      <w:pgMar w:top="567"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3"/>
    <w:multiLevelType w:val="multilevel"/>
    <w:tmpl w:val="00000003"/>
    <w:name w:val="WW8Num3"/>
    <w:lvl w:ilvl="0">
      <w:start w:val="1"/>
      <w:numFmt w:val="bullet"/>
      <w:lvlText w:val=""/>
      <w:lvlJc w:val="left"/>
      <w:pPr>
        <w:tabs>
          <w:tab w:val="num" w:pos="720"/>
        </w:tabs>
        <w:ind w:left="360" w:hanging="360"/>
      </w:pPr>
      <w:rPr>
        <w:rFonts w:ascii="Symbol" w:hAnsi="Symbol" w:cs="Symbol"/>
        <w:color w:val="000000"/>
        <w:sz w:val="20"/>
        <w:szCs w:val="22"/>
      </w:rPr>
    </w:lvl>
    <w:lvl w:ilvl="1">
      <w:start w:val="1"/>
      <w:numFmt w:val="bullet"/>
      <w:lvlText w:val="o"/>
      <w:lvlJc w:val="left"/>
      <w:pPr>
        <w:tabs>
          <w:tab w:val="num" w:pos="1080"/>
        </w:tabs>
        <w:ind w:left="1080" w:hanging="360"/>
      </w:pPr>
      <w:rPr>
        <w:rFonts w:ascii="Courier New" w:hAnsi="Courier New" w:cs="Courier New"/>
        <w:sz w:val="20"/>
      </w:rPr>
    </w:lvl>
    <w:lvl w:ilvl="2">
      <w:start w:val="1"/>
      <w:numFmt w:val="bullet"/>
      <w:lvlText w:val=""/>
      <w:lvlJc w:val="left"/>
      <w:pPr>
        <w:tabs>
          <w:tab w:val="num" w:pos="1800"/>
        </w:tabs>
        <w:ind w:left="1800" w:hanging="360"/>
      </w:pPr>
      <w:rPr>
        <w:rFonts w:ascii="Wingdings" w:hAnsi="Wingdings" w:cs="Wingdings"/>
        <w:sz w:val="20"/>
      </w:rPr>
    </w:lvl>
    <w:lvl w:ilvl="3">
      <w:start w:val="1"/>
      <w:numFmt w:val="bullet"/>
      <w:lvlText w:val=""/>
      <w:lvlJc w:val="left"/>
      <w:pPr>
        <w:tabs>
          <w:tab w:val="num" w:pos="2520"/>
        </w:tabs>
        <w:ind w:left="2520" w:hanging="360"/>
      </w:pPr>
      <w:rPr>
        <w:rFonts w:ascii="Wingdings" w:hAnsi="Wingdings" w:cs="Wingdings"/>
        <w:sz w:val="20"/>
      </w:rPr>
    </w:lvl>
    <w:lvl w:ilvl="4">
      <w:start w:val="1"/>
      <w:numFmt w:val="bullet"/>
      <w:lvlText w:val=""/>
      <w:lvlJc w:val="left"/>
      <w:pPr>
        <w:tabs>
          <w:tab w:val="num" w:pos="3240"/>
        </w:tabs>
        <w:ind w:left="3240" w:hanging="360"/>
      </w:pPr>
      <w:rPr>
        <w:rFonts w:ascii="Wingdings" w:hAnsi="Wingdings" w:cs="Wingdings"/>
        <w:sz w:val="20"/>
      </w:rPr>
    </w:lvl>
    <w:lvl w:ilvl="5">
      <w:start w:val="1"/>
      <w:numFmt w:val="bullet"/>
      <w:lvlText w:val=""/>
      <w:lvlJc w:val="left"/>
      <w:pPr>
        <w:tabs>
          <w:tab w:val="num" w:pos="3960"/>
        </w:tabs>
        <w:ind w:left="3960" w:hanging="360"/>
      </w:pPr>
      <w:rPr>
        <w:rFonts w:ascii="Wingdings" w:hAnsi="Wingdings" w:cs="Wingdings"/>
        <w:sz w:val="20"/>
      </w:rPr>
    </w:lvl>
    <w:lvl w:ilvl="6">
      <w:start w:val="1"/>
      <w:numFmt w:val="bullet"/>
      <w:lvlText w:val=""/>
      <w:lvlJc w:val="left"/>
      <w:pPr>
        <w:tabs>
          <w:tab w:val="num" w:pos="4680"/>
        </w:tabs>
        <w:ind w:left="4680" w:hanging="360"/>
      </w:pPr>
      <w:rPr>
        <w:rFonts w:ascii="Wingdings" w:hAnsi="Wingdings" w:cs="Wingdings"/>
        <w:sz w:val="20"/>
      </w:rPr>
    </w:lvl>
    <w:lvl w:ilvl="7">
      <w:start w:val="1"/>
      <w:numFmt w:val="bullet"/>
      <w:lvlText w:val=""/>
      <w:lvlJc w:val="left"/>
      <w:pPr>
        <w:tabs>
          <w:tab w:val="num" w:pos="5400"/>
        </w:tabs>
        <w:ind w:left="5400" w:hanging="360"/>
      </w:pPr>
      <w:rPr>
        <w:rFonts w:ascii="Wingdings" w:hAnsi="Wingdings" w:cs="Wingdings"/>
        <w:sz w:val="20"/>
      </w:rPr>
    </w:lvl>
    <w:lvl w:ilvl="8">
      <w:start w:val="1"/>
      <w:numFmt w:val="bullet"/>
      <w:lvlText w:val=""/>
      <w:lvlJc w:val="left"/>
      <w:pPr>
        <w:tabs>
          <w:tab w:val="num" w:pos="6120"/>
        </w:tabs>
        <w:ind w:left="6120" w:hanging="360"/>
      </w:pPr>
      <w:rPr>
        <w:rFonts w:ascii="Wingdings" w:hAnsi="Wingdings" w:cs="Wingdings"/>
        <w:sz w:val="20"/>
      </w:rPr>
    </w:lvl>
  </w:abstractNum>
  <w:abstractNum w:abstractNumId="2">
    <w:nsid w:val="00000004"/>
    <w:multiLevelType w:val="multilevel"/>
    <w:tmpl w:val="00000004"/>
    <w:name w:val="WW8Num19"/>
    <w:lvl w:ilvl="0">
      <w:start w:val="1"/>
      <w:numFmt w:val="bullet"/>
      <w:lvlText w:val=""/>
      <w:lvlJc w:val="left"/>
      <w:pPr>
        <w:tabs>
          <w:tab w:val="num" w:pos="2160"/>
        </w:tabs>
        <w:ind w:left="2160" w:hanging="360"/>
      </w:pPr>
      <w:rPr>
        <w:rFonts w:ascii="Wingdings" w:hAnsi="Wingdings" w:cs="Wingdings"/>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3">
    <w:nsid w:val="00000005"/>
    <w:multiLevelType w:val="singleLevel"/>
    <w:tmpl w:val="00000005"/>
    <w:name w:val="WW8Num28"/>
    <w:lvl w:ilvl="0">
      <w:start w:val="1"/>
      <w:numFmt w:val="bullet"/>
      <w:lvlText w:val=""/>
      <w:lvlJc w:val="left"/>
      <w:pPr>
        <w:tabs>
          <w:tab w:val="num" w:pos="0"/>
        </w:tabs>
        <w:ind w:left="720" w:hanging="360"/>
      </w:pPr>
      <w:rPr>
        <w:rFonts w:ascii="Symbol" w:hAnsi="Symbol" w:cs="Symbol"/>
        <w:sz w:val="22"/>
        <w:szCs w:val="22"/>
      </w:rPr>
    </w:lvl>
  </w:abstractNum>
  <w:abstractNum w:abstractNumId="4">
    <w:nsid w:val="047E11B7"/>
    <w:multiLevelType w:val="hybridMultilevel"/>
    <w:tmpl w:val="267E121A"/>
    <w:lvl w:ilvl="0" w:tplc="B8729C94">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8BA673E"/>
    <w:multiLevelType w:val="hybridMultilevel"/>
    <w:tmpl w:val="05168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34916B1"/>
    <w:multiLevelType w:val="hybridMultilevel"/>
    <w:tmpl w:val="805E0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6EA42BA"/>
    <w:multiLevelType w:val="multilevel"/>
    <w:tmpl w:val="39943730"/>
    <w:lvl w:ilvl="0">
      <w:start w:val="1"/>
      <w:numFmt w:val="bullet"/>
      <w:lvlText w:val=""/>
      <w:lvlJc w:val="left"/>
      <w:pPr>
        <w:tabs>
          <w:tab w:val="num" w:pos="2160"/>
        </w:tabs>
        <w:ind w:left="21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8">
    <w:nsid w:val="1F220485"/>
    <w:multiLevelType w:val="hybridMultilevel"/>
    <w:tmpl w:val="00CCD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4087AA5"/>
    <w:multiLevelType w:val="multilevel"/>
    <w:tmpl w:val="B5A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90F5512"/>
    <w:multiLevelType w:val="multilevel"/>
    <w:tmpl w:val="A8C06130"/>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1">
    <w:nsid w:val="2DC7606C"/>
    <w:multiLevelType w:val="hybridMultilevel"/>
    <w:tmpl w:val="B7F47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CC16FCB"/>
    <w:multiLevelType w:val="hybridMultilevel"/>
    <w:tmpl w:val="CDDE64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D4A0077"/>
    <w:multiLevelType w:val="hybridMultilevel"/>
    <w:tmpl w:val="2550B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F5B3675"/>
    <w:multiLevelType w:val="hybridMultilevel"/>
    <w:tmpl w:val="BCD00294"/>
    <w:lvl w:ilvl="0" w:tplc="04090001">
      <w:start w:val="1"/>
      <w:numFmt w:val="lowerLetter"/>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
    <w:nsid w:val="420152A9"/>
    <w:multiLevelType w:val="hybridMultilevel"/>
    <w:tmpl w:val="B02AD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2952144"/>
    <w:multiLevelType w:val="hybridMultilevel"/>
    <w:tmpl w:val="E2184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EAF1D53"/>
    <w:multiLevelType w:val="hybridMultilevel"/>
    <w:tmpl w:val="5EF6A28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nsid w:val="62885733"/>
    <w:multiLevelType w:val="hybridMultilevel"/>
    <w:tmpl w:val="EBBAE6E2"/>
    <w:lvl w:ilvl="0" w:tplc="749886F8">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69DC628B"/>
    <w:multiLevelType w:val="hybridMultilevel"/>
    <w:tmpl w:val="736EB65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nsid w:val="6D7443A2"/>
    <w:multiLevelType w:val="hybridMultilevel"/>
    <w:tmpl w:val="4C0824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2504384"/>
    <w:multiLevelType w:val="multilevel"/>
    <w:tmpl w:val="BD529252"/>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Times New Roman"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Times New Roman"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Times New Roman" w:hint="default"/>
      </w:rPr>
    </w:lvl>
    <w:lvl w:ilvl="8">
      <w:start w:val="1"/>
      <w:numFmt w:val="bullet"/>
      <w:lvlText w:val=""/>
      <w:lvlJc w:val="left"/>
      <w:pPr>
        <w:ind w:left="6120" w:hanging="360"/>
      </w:pPr>
      <w:rPr>
        <w:rFonts w:ascii="Wingdings" w:hAnsi="Wingdings" w:cs="Wingdings" w:hint="default"/>
      </w:rPr>
    </w:lvl>
  </w:abstractNum>
  <w:abstractNum w:abstractNumId="22">
    <w:nsid w:val="74194356"/>
    <w:multiLevelType w:val="multilevel"/>
    <w:tmpl w:val="0C1CF8EA"/>
    <w:lvl w:ilvl="0">
      <w:start w:val="1"/>
      <w:numFmt w:val="bullet"/>
      <w:lvlText w:val=""/>
      <w:lvlJc w:val="left"/>
      <w:pPr>
        <w:tabs>
          <w:tab w:val="num" w:pos="2160"/>
        </w:tabs>
        <w:ind w:left="21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num w:numId="1">
    <w:abstractNumId w:val="8"/>
  </w:num>
  <w:num w:numId="2">
    <w:abstractNumId w:val="6"/>
  </w:num>
  <w:num w:numId="3">
    <w:abstractNumId w:val="13"/>
  </w:num>
  <w:num w:numId="4">
    <w:abstractNumId w:val="14"/>
  </w:num>
  <w:num w:numId="5">
    <w:abstractNumId w:val="17"/>
  </w:num>
  <w:num w:numId="6">
    <w:abstractNumId w:val="16"/>
  </w:num>
  <w:num w:numId="7">
    <w:abstractNumId w:val="15"/>
  </w:num>
  <w:num w:numId="8">
    <w:abstractNumId w:val="20"/>
  </w:num>
  <w:num w:numId="9">
    <w:abstractNumId w:val="19"/>
  </w:num>
  <w:num w:numId="10">
    <w:abstractNumId w:val="4"/>
  </w:num>
  <w:num w:numId="11">
    <w:abstractNumId w:val="11"/>
  </w:num>
  <w:num w:numId="12">
    <w:abstractNumId w:val="5"/>
  </w:num>
  <w:num w:numId="13">
    <w:abstractNumId w:val="10"/>
  </w:num>
  <w:num w:numId="14">
    <w:abstractNumId w:val="21"/>
  </w:num>
  <w:num w:numId="15">
    <w:abstractNumId w:val="3"/>
  </w:num>
  <w:num w:numId="16">
    <w:abstractNumId w:val="0"/>
  </w:num>
  <w:num w:numId="17">
    <w:abstractNumId w:val="1"/>
  </w:num>
  <w:num w:numId="18">
    <w:abstractNumId w:val="2"/>
  </w:num>
  <w:num w:numId="19">
    <w:abstractNumId w:val="12"/>
  </w:num>
  <w:num w:numId="20">
    <w:abstractNumId w:val="22"/>
  </w:num>
  <w:num w:numId="21">
    <w:abstractNumId w:val="7"/>
  </w:num>
  <w:num w:numId="22">
    <w:abstractNumId w:val="18"/>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rUwNzIwtzCzsLQ0tLRU0lEKTi0uzszPAykwrgUAc+p73SwAAAA="/>
  </w:docVars>
  <w:rsids>
    <w:rsidRoot w:val="0047680D"/>
    <w:rsid w:val="00005D84"/>
    <w:rsid w:val="00017BEF"/>
    <w:rsid w:val="000342F4"/>
    <w:rsid w:val="00035162"/>
    <w:rsid w:val="00054F3A"/>
    <w:rsid w:val="00087D45"/>
    <w:rsid w:val="000F293C"/>
    <w:rsid w:val="00114A08"/>
    <w:rsid w:val="0014795D"/>
    <w:rsid w:val="001A53A8"/>
    <w:rsid w:val="001B6C9E"/>
    <w:rsid w:val="001F4AD2"/>
    <w:rsid w:val="00211DA0"/>
    <w:rsid w:val="00217B89"/>
    <w:rsid w:val="00225A13"/>
    <w:rsid w:val="002B474E"/>
    <w:rsid w:val="002F7B56"/>
    <w:rsid w:val="00315F3B"/>
    <w:rsid w:val="00323B80"/>
    <w:rsid w:val="003504B1"/>
    <w:rsid w:val="003B4A1A"/>
    <w:rsid w:val="003E7686"/>
    <w:rsid w:val="00422B90"/>
    <w:rsid w:val="00456F88"/>
    <w:rsid w:val="004652C3"/>
    <w:rsid w:val="00472FF2"/>
    <w:rsid w:val="0047680D"/>
    <w:rsid w:val="004C6476"/>
    <w:rsid w:val="004D3F82"/>
    <w:rsid w:val="006111A2"/>
    <w:rsid w:val="0065700D"/>
    <w:rsid w:val="00667676"/>
    <w:rsid w:val="0067789F"/>
    <w:rsid w:val="006D0A4D"/>
    <w:rsid w:val="00741BA9"/>
    <w:rsid w:val="00783342"/>
    <w:rsid w:val="007C6265"/>
    <w:rsid w:val="007E0560"/>
    <w:rsid w:val="008269C3"/>
    <w:rsid w:val="00871ADA"/>
    <w:rsid w:val="00882BAB"/>
    <w:rsid w:val="008855B1"/>
    <w:rsid w:val="008F4361"/>
    <w:rsid w:val="0094009C"/>
    <w:rsid w:val="00943E8E"/>
    <w:rsid w:val="009A0602"/>
    <w:rsid w:val="009B71CA"/>
    <w:rsid w:val="009F09BC"/>
    <w:rsid w:val="00A54943"/>
    <w:rsid w:val="00A64C90"/>
    <w:rsid w:val="00AB790D"/>
    <w:rsid w:val="00B40C61"/>
    <w:rsid w:val="00BD2001"/>
    <w:rsid w:val="00C91B11"/>
    <w:rsid w:val="00CA2ABE"/>
    <w:rsid w:val="00CB7468"/>
    <w:rsid w:val="00D929AB"/>
    <w:rsid w:val="00DB07C8"/>
    <w:rsid w:val="00DF6B71"/>
    <w:rsid w:val="00F85C07"/>
    <w:rsid w:val="00FB7D71"/>
    <w:rsid w:val="00FE29B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44A1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BodyText"/>
    <w:next w:val="Normal"/>
    <w:link w:val="Heading1Char"/>
    <w:qFormat/>
    <w:rsid w:val="001F4AD2"/>
    <w:pPr>
      <w:keepNext/>
      <w:numPr>
        <w:numId w:val="1"/>
      </w:numPr>
      <w:tabs>
        <w:tab w:val="left" w:pos="9720"/>
      </w:tabs>
      <w:suppressAutoHyphens/>
      <w:spacing w:after="0" w:line="240" w:lineRule="auto"/>
      <w:ind w:left="0" w:right="-864" w:firstLine="0"/>
      <w:outlineLvl w:val="0"/>
    </w:pPr>
    <w:rPr>
      <w:rFonts w:ascii="Times New Roman" w:eastAsia="Times New Roman" w:hAnsi="Times New Roman" w:cs="Times New Roman"/>
      <w:b/>
      <w:bCs/>
      <w:kern w:val="1"/>
      <w:sz w:val="28"/>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1ADA"/>
    <w:rPr>
      <w:color w:val="0000FF" w:themeColor="hyperlink"/>
      <w:u w:val="single"/>
    </w:rPr>
  </w:style>
  <w:style w:type="paragraph" w:styleId="ListParagraph">
    <w:name w:val="List Paragraph"/>
    <w:basedOn w:val="Normal"/>
    <w:link w:val="ListParagraphChar"/>
    <w:qFormat/>
    <w:rsid w:val="00871ADA"/>
    <w:pPr>
      <w:spacing w:after="0" w:line="259" w:lineRule="auto"/>
      <w:ind w:left="720" w:firstLine="360"/>
      <w:contextualSpacing/>
      <w:jc w:val="center"/>
    </w:pPr>
    <w:rPr>
      <w:lang w:val="en-US"/>
    </w:rPr>
  </w:style>
  <w:style w:type="character" w:customStyle="1" w:styleId="ListParagraphChar">
    <w:name w:val="List Paragraph Char"/>
    <w:link w:val="ListParagraph"/>
    <w:qFormat/>
    <w:locked/>
    <w:rsid w:val="00871ADA"/>
    <w:rPr>
      <w:lang w:val="en-US"/>
    </w:rPr>
  </w:style>
  <w:style w:type="table" w:styleId="TableGrid">
    <w:name w:val="Table Grid"/>
    <w:basedOn w:val="TableNormal"/>
    <w:uiPriority w:val="39"/>
    <w:rsid w:val="00871ADA"/>
    <w:pPr>
      <w:spacing w:after="0" w:line="240" w:lineRule="auto"/>
      <w:ind w:firstLine="360"/>
      <w:jc w:val="center"/>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qFormat/>
    <w:rsid w:val="000342F4"/>
  </w:style>
  <w:style w:type="paragraph" w:styleId="NoSpacing">
    <w:name w:val="No Spacing"/>
    <w:link w:val="NoSpacingChar"/>
    <w:uiPriority w:val="1"/>
    <w:qFormat/>
    <w:rsid w:val="007E0560"/>
    <w:pPr>
      <w:spacing w:after="0" w:line="240" w:lineRule="auto"/>
    </w:pPr>
    <w:rPr>
      <w:rFonts w:ascii="Calibri" w:eastAsia="Times New Roman" w:hAnsi="Calibri" w:cs="Times New Roman"/>
      <w:lang w:val="en-US"/>
    </w:rPr>
  </w:style>
  <w:style w:type="character" w:customStyle="1" w:styleId="apple-style-span">
    <w:name w:val="apple-style-span"/>
    <w:basedOn w:val="DefaultParagraphFont"/>
    <w:rsid w:val="007E0560"/>
  </w:style>
  <w:style w:type="character" w:customStyle="1" w:styleId="NormalWebChar">
    <w:name w:val="Normal (Web) Char"/>
    <w:basedOn w:val="DefaultParagraphFont"/>
    <w:link w:val="NormalWeb"/>
    <w:qFormat/>
    <w:locked/>
    <w:rsid w:val="00A64C90"/>
    <w:rPr>
      <w:rFonts w:ascii="Times New Roman" w:eastAsia="Times New Roman" w:hAnsi="Times New Roman" w:cs="Times New Roman"/>
      <w:sz w:val="24"/>
      <w:szCs w:val="24"/>
    </w:rPr>
  </w:style>
  <w:style w:type="paragraph" w:styleId="NormalWeb">
    <w:name w:val="Normal (Web)"/>
    <w:basedOn w:val="Normal"/>
    <w:link w:val="NormalWebChar"/>
    <w:unhideWhenUsed/>
    <w:qFormat/>
    <w:rsid w:val="00A64C90"/>
    <w:pPr>
      <w:spacing w:beforeAutospacing="1" w:afterAutospacing="1" w:line="240" w:lineRule="auto"/>
    </w:pPr>
    <w:rPr>
      <w:rFonts w:ascii="Times New Roman" w:eastAsia="Times New Roman" w:hAnsi="Times New Roman" w:cs="Times New Roman"/>
      <w:sz w:val="24"/>
      <w:szCs w:val="24"/>
    </w:rPr>
  </w:style>
  <w:style w:type="paragraph" w:customStyle="1" w:styleId="normalchar">
    <w:name w:val="normal_char"/>
    <w:basedOn w:val="Normal"/>
    <w:uiPriority w:val="99"/>
    <w:qFormat/>
    <w:rsid w:val="00A64C90"/>
    <w:pPr>
      <w:spacing w:after="0" w:line="240" w:lineRule="auto"/>
      <w:jc w:val="both"/>
    </w:pPr>
    <w:rPr>
      <w:rFonts w:ascii="Times New Roman" w:eastAsiaTheme="minorEastAsia" w:hAnsi="Times New Roman" w:cs="Times New Roman"/>
      <w:sz w:val="24"/>
      <w:szCs w:val="24"/>
      <w:lang w:val="en-US"/>
    </w:rPr>
  </w:style>
  <w:style w:type="paragraph" w:customStyle="1" w:styleId="Bulletedlist">
    <w:name w:val="Bulleted list"/>
    <w:uiPriority w:val="99"/>
    <w:qFormat/>
    <w:rsid w:val="00A64C90"/>
    <w:pPr>
      <w:spacing w:after="0" w:line="240" w:lineRule="auto"/>
    </w:pPr>
    <w:rPr>
      <w:rFonts w:ascii="Times New Roman" w:eastAsia="Times New Roman" w:hAnsi="Times New Roman" w:cs="Times New Roman"/>
      <w:sz w:val="20"/>
      <w:szCs w:val="20"/>
      <w:lang w:val="en-US"/>
    </w:rPr>
  </w:style>
  <w:style w:type="character" w:customStyle="1" w:styleId="NoSpacingChar">
    <w:name w:val="No Spacing Char"/>
    <w:basedOn w:val="DefaultParagraphFont"/>
    <w:link w:val="NoSpacing"/>
    <w:uiPriority w:val="1"/>
    <w:qFormat/>
    <w:rsid w:val="00A64C90"/>
    <w:rPr>
      <w:rFonts w:ascii="Calibri" w:eastAsia="Times New Roman" w:hAnsi="Calibri" w:cs="Times New Roman"/>
      <w:lang w:val="en-US"/>
    </w:rPr>
  </w:style>
  <w:style w:type="paragraph" w:customStyle="1" w:styleId="Normal0">
    <w:name w:val="Normal~"/>
    <w:basedOn w:val="Normal"/>
    <w:uiPriority w:val="99"/>
    <w:qFormat/>
    <w:rsid w:val="00A64C90"/>
    <w:pPr>
      <w:widowControl w:val="0"/>
      <w:spacing w:after="0" w:line="240" w:lineRule="auto"/>
    </w:pPr>
    <w:rPr>
      <w:rFonts w:ascii="Times New Roman" w:eastAsia="Times New Roman" w:hAnsi="Times New Roman" w:cs="Times New Roman"/>
      <w:sz w:val="24"/>
      <w:szCs w:val="20"/>
      <w:lang w:val="en-US"/>
    </w:rPr>
  </w:style>
  <w:style w:type="character" w:customStyle="1" w:styleId="Heading1Char">
    <w:name w:val="Heading 1 Char"/>
    <w:basedOn w:val="DefaultParagraphFont"/>
    <w:link w:val="Heading1"/>
    <w:rsid w:val="001F4AD2"/>
    <w:rPr>
      <w:rFonts w:ascii="Times New Roman" w:eastAsia="Times New Roman" w:hAnsi="Times New Roman" w:cs="Times New Roman"/>
      <w:b/>
      <w:bCs/>
      <w:kern w:val="1"/>
      <w:sz w:val="28"/>
      <w:szCs w:val="28"/>
      <w:lang w:eastAsia="ar-SA"/>
    </w:rPr>
  </w:style>
  <w:style w:type="paragraph" w:styleId="BodyText">
    <w:name w:val="Body Text"/>
    <w:basedOn w:val="Normal"/>
    <w:link w:val="BodyTextChar"/>
    <w:uiPriority w:val="99"/>
    <w:semiHidden/>
    <w:unhideWhenUsed/>
    <w:rsid w:val="001F4AD2"/>
    <w:pPr>
      <w:spacing w:after="120"/>
    </w:pPr>
  </w:style>
  <w:style w:type="character" w:customStyle="1" w:styleId="BodyTextChar">
    <w:name w:val="Body Text Char"/>
    <w:basedOn w:val="DefaultParagraphFont"/>
    <w:link w:val="BodyText"/>
    <w:uiPriority w:val="99"/>
    <w:semiHidden/>
    <w:rsid w:val="001F4AD2"/>
  </w:style>
  <w:style w:type="character" w:customStyle="1" w:styleId="WW8Num2z0">
    <w:name w:val="WW8Num2z0"/>
    <w:rsid w:val="00422B90"/>
    <w:rPr>
      <w:rFonts w:ascii="Symbol" w:hAnsi="Symbol" w:cs="Symbo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BodyText"/>
    <w:next w:val="Normal"/>
    <w:link w:val="Heading1Char"/>
    <w:qFormat/>
    <w:rsid w:val="001F4AD2"/>
    <w:pPr>
      <w:keepNext/>
      <w:numPr>
        <w:numId w:val="1"/>
      </w:numPr>
      <w:tabs>
        <w:tab w:val="left" w:pos="9720"/>
      </w:tabs>
      <w:suppressAutoHyphens/>
      <w:spacing w:after="0" w:line="240" w:lineRule="auto"/>
      <w:ind w:left="0" w:right="-864" w:firstLine="0"/>
      <w:outlineLvl w:val="0"/>
    </w:pPr>
    <w:rPr>
      <w:rFonts w:ascii="Times New Roman" w:eastAsia="Times New Roman" w:hAnsi="Times New Roman" w:cs="Times New Roman"/>
      <w:b/>
      <w:bCs/>
      <w:kern w:val="1"/>
      <w:sz w:val="28"/>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1ADA"/>
    <w:rPr>
      <w:color w:val="0000FF" w:themeColor="hyperlink"/>
      <w:u w:val="single"/>
    </w:rPr>
  </w:style>
  <w:style w:type="paragraph" w:styleId="ListParagraph">
    <w:name w:val="List Paragraph"/>
    <w:basedOn w:val="Normal"/>
    <w:link w:val="ListParagraphChar"/>
    <w:qFormat/>
    <w:rsid w:val="00871ADA"/>
    <w:pPr>
      <w:spacing w:after="0" w:line="259" w:lineRule="auto"/>
      <w:ind w:left="720" w:firstLine="360"/>
      <w:contextualSpacing/>
      <w:jc w:val="center"/>
    </w:pPr>
    <w:rPr>
      <w:lang w:val="en-US"/>
    </w:rPr>
  </w:style>
  <w:style w:type="character" w:customStyle="1" w:styleId="ListParagraphChar">
    <w:name w:val="List Paragraph Char"/>
    <w:link w:val="ListParagraph"/>
    <w:qFormat/>
    <w:locked/>
    <w:rsid w:val="00871ADA"/>
    <w:rPr>
      <w:lang w:val="en-US"/>
    </w:rPr>
  </w:style>
  <w:style w:type="table" w:styleId="TableGrid">
    <w:name w:val="Table Grid"/>
    <w:basedOn w:val="TableNormal"/>
    <w:uiPriority w:val="39"/>
    <w:rsid w:val="00871ADA"/>
    <w:pPr>
      <w:spacing w:after="0" w:line="240" w:lineRule="auto"/>
      <w:ind w:firstLine="360"/>
      <w:jc w:val="center"/>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qFormat/>
    <w:rsid w:val="000342F4"/>
  </w:style>
  <w:style w:type="paragraph" w:styleId="NoSpacing">
    <w:name w:val="No Spacing"/>
    <w:link w:val="NoSpacingChar"/>
    <w:uiPriority w:val="1"/>
    <w:qFormat/>
    <w:rsid w:val="007E0560"/>
    <w:pPr>
      <w:spacing w:after="0" w:line="240" w:lineRule="auto"/>
    </w:pPr>
    <w:rPr>
      <w:rFonts w:ascii="Calibri" w:eastAsia="Times New Roman" w:hAnsi="Calibri" w:cs="Times New Roman"/>
      <w:lang w:val="en-US"/>
    </w:rPr>
  </w:style>
  <w:style w:type="character" w:customStyle="1" w:styleId="apple-style-span">
    <w:name w:val="apple-style-span"/>
    <w:basedOn w:val="DefaultParagraphFont"/>
    <w:rsid w:val="007E0560"/>
  </w:style>
  <w:style w:type="character" w:customStyle="1" w:styleId="NormalWebChar">
    <w:name w:val="Normal (Web) Char"/>
    <w:basedOn w:val="DefaultParagraphFont"/>
    <w:link w:val="NormalWeb"/>
    <w:qFormat/>
    <w:locked/>
    <w:rsid w:val="00A64C90"/>
    <w:rPr>
      <w:rFonts w:ascii="Times New Roman" w:eastAsia="Times New Roman" w:hAnsi="Times New Roman" w:cs="Times New Roman"/>
      <w:sz w:val="24"/>
      <w:szCs w:val="24"/>
    </w:rPr>
  </w:style>
  <w:style w:type="paragraph" w:styleId="NormalWeb">
    <w:name w:val="Normal (Web)"/>
    <w:basedOn w:val="Normal"/>
    <w:link w:val="NormalWebChar"/>
    <w:unhideWhenUsed/>
    <w:qFormat/>
    <w:rsid w:val="00A64C90"/>
    <w:pPr>
      <w:spacing w:beforeAutospacing="1" w:afterAutospacing="1" w:line="240" w:lineRule="auto"/>
    </w:pPr>
    <w:rPr>
      <w:rFonts w:ascii="Times New Roman" w:eastAsia="Times New Roman" w:hAnsi="Times New Roman" w:cs="Times New Roman"/>
      <w:sz w:val="24"/>
      <w:szCs w:val="24"/>
    </w:rPr>
  </w:style>
  <w:style w:type="paragraph" w:customStyle="1" w:styleId="normalchar">
    <w:name w:val="normal_char"/>
    <w:basedOn w:val="Normal"/>
    <w:uiPriority w:val="99"/>
    <w:qFormat/>
    <w:rsid w:val="00A64C90"/>
    <w:pPr>
      <w:spacing w:after="0" w:line="240" w:lineRule="auto"/>
      <w:jc w:val="both"/>
    </w:pPr>
    <w:rPr>
      <w:rFonts w:ascii="Times New Roman" w:eastAsiaTheme="minorEastAsia" w:hAnsi="Times New Roman" w:cs="Times New Roman"/>
      <w:sz w:val="24"/>
      <w:szCs w:val="24"/>
      <w:lang w:val="en-US"/>
    </w:rPr>
  </w:style>
  <w:style w:type="paragraph" w:customStyle="1" w:styleId="Bulletedlist">
    <w:name w:val="Bulleted list"/>
    <w:uiPriority w:val="99"/>
    <w:qFormat/>
    <w:rsid w:val="00A64C90"/>
    <w:pPr>
      <w:spacing w:after="0" w:line="240" w:lineRule="auto"/>
    </w:pPr>
    <w:rPr>
      <w:rFonts w:ascii="Times New Roman" w:eastAsia="Times New Roman" w:hAnsi="Times New Roman" w:cs="Times New Roman"/>
      <w:sz w:val="20"/>
      <w:szCs w:val="20"/>
      <w:lang w:val="en-US"/>
    </w:rPr>
  </w:style>
  <w:style w:type="character" w:customStyle="1" w:styleId="NoSpacingChar">
    <w:name w:val="No Spacing Char"/>
    <w:basedOn w:val="DefaultParagraphFont"/>
    <w:link w:val="NoSpacing"/>
    <w:uiPriority w:val="1"/>
    <w:qFormat/>
    <w:rsid w:val="00A64C90"/>
    <w:rPr>
      <w:rFonts w:ascii="Calibri" w:eastAsia="Times New Roman" w:hAnsi="Calibri" w:cs="Times New Roman"/>
      <w:lang w:val="en-US"/>
    </w:rPr>
  </w:style>
  <w:style w:type="paragraph" w:customStyle="1" w:styleId="Normal0">
    <w:name w:val="Normal~"/>
    <w:basedOn w:val="Normal"/>
    <w:uiPriority w:val="99"/>
    <w:qFormat/>
    <w:rsid w:val="00A64C90"/>
    <w:pPr>
      <w:widowControl w:val="0"/>
      <w:spacing w:after="0" w:line="240" w:lineRule="auto"/>
    </w:pPr>
    <w:rPr>
      <w:rFonts w:ascii="Times New Roman" w:eastAsia="Times New Roman" w:hAnsi="Times New Roman" w:cs="Times New Roman"/>
      <w:sz w:val="24"/>
      <w:szCs w:val="20"/>
      <w:lang w:val="en-US"/>
    </w:rPr>
  </w:style>
  <w:style w:type="character" w:customStyle="1" w:styleId="Heading1Char">
    <w:name w:val="Heading 1 Char"/>
    <w:basedOn w:val="DefaultParagraphFont"/>
    <w:link w:val="Heading1"/>
    <w:rsid w:val="001F4AD2"/>
    <w:rPr>
      <w:rFonts w:ascii="Times New Roman" w:eastAsia="Times New Roman" w:hAnsi="Times New Roman" w:cs="Times New Roman"/>
      <w:b/>
      <w:bCs/>
      <w:kern w:val="1"/>
      <w:sz w:val="28"/>
      <w:szCs w:val="28"/>
      <w:lang w:eastAsia="ar-SA"/>
    </w:rPr>
  </w:style>
  <w:style w:type="paragraph" w:styleId="BodyText">
    <w:name w:val="Body Text"/>
    <w:basedOn w:val="Normal"/>
    <w:link w:val="BodyTextChar"/>
    <w:uiPriority w:val="99"/>
    <w:semiHidden/>
    <w:unhideWhenUsed/>
    <w:rsid w:val="001F4AD2"/>
    <w:pPr>
      <w:spacing w:after="120"/>
    </w:pPr>
  </w:style>
  <w:style w:type="character" w:customStyle="1" w:styleId="BodyTextChar">
    <w:name w:val="Body Text Char"/>
    <w:basedOn w:val="DefaultParagraphFont"/>
    <w:link w:val="BodyText"/>
    <w:uiPriority w:val="99"/>
    <w:semiHidden/>
    <w:rsid w:val="001F4AD2"/>
  </w:style>
  <w:style w:type="character" w:customStyle="1" w:styleId="WW8Num2z0">
    <w:name w:val="WW8Num2z0"/>
    <w:rsid w:val="00422B90"/>
    <w:rPr>
      <w:rFonts w:ascii="Symbol" w:hAnsi="Symbol" w:cs="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3194</Words>
  <Characters>18208</Characters>
  <Application>Microsoft Macintosh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University of New Orleans</Company>
  <LinksUpToDate>false</LinksUpToDate>
  <CharactersWithSpaces>21360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S K 7</dc:creator>
  <cp:lastModifiedBy>Naimul Islam</cp:lastModifiedBy>
  <cp:revision>16</cp:revision>
  <dcterms:created xsi:type="dcterms:W3CDTF">2019-08-20T19:59:00Z</dcterms:created>
  <dcterms:modified xsi:type="dcterms:W3CDTF">2019-09-25T19:21:00Z</dcterms:modified>
</cp:coreProperties>
</file>