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93933" w:rsidRPr="0021101B" w:rsidRDefault="00413775" w:rsidP="00D91AD5">
      <w:pPr>
        <w:spacing w:after="0"/>
        <w:jc w:val="both"/>
        <w:rPr>
          <w:rFonts w:ascii="Cambria" w:hAnsi="Cambria" w:cs="Times New Roman"/>
          <w:b/>
          <w:color w:val="000000" w:themeColor="text1"/>
          <w:sz w:val="28"/>
          <w:szCs w:val="28"/>
        </w:rPr>
      </w:pPr>
      <w:r>
        <w:rPr>
          <w:rFonts w:ascii="Cambria" w:hAnsi="Cambria" w:cs="Times New Roman"/>
          <w:b/>
          <w:noProof/>
          <w:color w:val="000000" w:themeColor="text1"/>
          <w:sz w:val="28"/>
          <w:szCs w:val="28"/>
        </w:rPr>
        <w:drawing>
          <wp:anchor distT="0" distB="0" distL="114300" distR="114300" simplePos="0" relativeHeight="251658240" behindDoc="0" locked="0" layoutInCell="1" allowOverlap="1" wp14:anchorId="39C7BCFE" wp14:editId="3EAA2627">
            <wp:simplePos x="0" y="0"/>
            <wp:positionH relativeFrom="column">
              <wp:posOffset>4724401</wp:posOffset>
            </wp:positionH>
            <wp:positionV relativeFrom="paragraph">
              <wp:posOffset>-83819</wp:posOffset>
            </wp:positionV>
            <wp:extent cx="1757160" cy="8763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ownload.png"/>
                    <pic:cNvPicPr/>
                  </pic:nvPicPr>
                  <pic:blipFill>
                    <a:blip r:embed="rId8"/>
                    <a:stretch>
                      <a:fillRect/>
                    </a:stretch>
                  </pic:blipFill>
                  <pic:spPr>
                    <a:xfrm>
                      <a:off x="0" y="0"/>
                      <a:ext cx="1846612" cy="920910"/>
                    </a:xfrm>
                    <a:prstGeom prst="rect">
                      <a:avLst/>
                    </a:prstGeom>
                  </pic:spPr>
                </pic:pic>
              </a:graphicData>
            </a:graphic>
            <wp14:sizeRelH relativeFrom="margin">
              <wp14:pctWidth>0</wp14:pctWidth>
            </wp14:sizeRelH>
            <wp14:sizeRelV relativeFrom="margin">
              <wp14:pctHeight>0</wp14:pctHeight>
            </wp14:sizeRelV>
          </wp:anchor>
        </w:drawing>
      </w:r>
      <w:r w:rsidR="00AF3BA4">
        <w:rPr>
          <w:rFonts w:ascii="Cambria" w:hAnsi="Cambria" w:cs="Times New Roman"/>
          <w:b/>
          <w:color w:val="000000" w:themeColor="text1"/>
          <w:sz w:val="28"/>
          <w:szCs w:val="28"/>
        </w:rPr>
        <w:t>Harshitha</w:t>
      </w:r>
      <w:r w:rsidR="00DE7BCF">
        <w:rPr>
          <w:rFonts w:ascii="Cambria" w:hAnsi="Cambria" w:cs="Times New Roman"/>
          <w:b/>
          <w:color w:val="000000" w:themeColor="text1"/>
          <w:sz w:val="28"/>
          <w:szCs w:val="28"/>
        </w:rPr>
        <w:t xml:space="preserve"> </w:t>
      </w:r>
      <w:bookmarkStart w:id="0" w:name="_GoBack"/>
      <w:bookmarkEnd w:id="0"/>
      <w:r w:rsidR="008C1946">
        <w:rPr>
          <w:rFonts w:ascii="Cambria" w:hAnsi="Cambria" w:cs="Times New Roman"/>
          <w:b/>
          <w:color w:val="000000" w:themeColor="text1"/>
          <w:sz w:val="28"/>
          <w:szCs w:val="28"/>
        </w:rPr>
        <w:t>Kumari</w:t>
      </w:r>
      <w:r w:rsidR="007348D1">
        <w:rPr>
          <w:rFonts w:ascii="Cambria" w:hAnsi="Cambria" w:cs="Times New Roman"/>
          <w:b/>
          <w:color w:val="000000" w:themeColor="text1"/>
          <w:sz w:val="28"/>
          <w:szCs w:val="28"/>
        </w:rPr>
        <w:t xml:space="preserve">                                                                                                         </w:t>
      </w:r>
      <w:r>
        <w:rPr>
          <w:rFonts w:ascii="Cambria" w:hAnsi="Cambria" w:cs="Times New Roman"/>
          <w:b/>
          <w:color w:val="000000" w:themeColor="text1"/>
          <w:sz w:val="28"/>
          <w:szCs w:val="28"/>
        </w:rPr>
        <w:t xml:space="preserve">                </w:t>
      </w:r>
      <w:r>
        <w:rPr>
          <w:rFonts w:ascii="Cambria" w:hAnsi="Cambria" w:cs="Times New Roman"/>
          <w:b/>
          <w:noProof/>
          <w:color w:val="000000" w:themeColor="text1"/>
          <w:sz w:val="28"/>
          <w:szCs w:val="28"/>
        </w:rPr>
        <w:t xml:space="preserve"> </w:t>
      </w:r>
      <w:r w:rsidR="007348D1">
        <w:rPr>
          <w:rFonts w:ascii="Cambria" w:hAnsi="Cambria" w:cs="Times New Roman"/>
          <w:b/>
          <w:color w:val="000000" w:themeColor="text1"/>
          <w:sz w:val="28"/>
          <w:szCs w:val="28"/>
        </w:rPr>
        <w:t xml:space="preserve">                                               </w:t>
      </w:r>
    </w:p>
    <w:p w:rsidR="00413775" w:rsidRDefault="0025282D" w:rsidP="00D91AD5">
      <w:pPr>
        <w:spacing w:after="0"/>
        <w:jc w:val="both"/>
        <w:rPr>
          <w:rFonts w:ascii="Cambria" w:hAnsi="Cambria" w:cs="Times New Roman"/>
          <w:sz w:val="24"/>
          <w:szCs w:val="24"/>
        </w:rPr>
      </w:pPr>
      <w:r>
        <w:rPr>
          <w:rFonts w:ascii="Cambria" w:hAnsi="Cambria" w:cs="Times New Roman"/>
          <w:sz w:val="24"/>
          <w:szCs w:val="24"/>
        </w:rPr>
        <w:t xml:space="preserve">Email: </w:t>
      </w:r>
      <w:r w:rsidR="00AF3BA4" w:rsidRPr="00AF3BA4">
        <w:t>harshitha2342@outlook.com</w:t>
      </w:r>
    </w:p>
    <w:p w:rsidR="0025282D" w:rsidRDefault="0025282D" w:rsidP="00D91AD5">
      <w:pPr>
        <w:spacing w:after="0"/>
        <w:jc w:val="both"/>
        <w:rPr>
          <w:rFonts w:ascii="Cambria" w:hAnsi="Cambria" w:cs="Times New Roman"/>
          <w:sz w:val="24"/>
          <w:szCs w:val="24"/>
        </w:rPr>
      </w:pPr>
      <w:r>
        <w:rPr>
          <w:rFonts w:ascii="Cambria" w:hAnsi="Cambria" w:cs="Times New Roman"/>
          <w:sz w:val="24"/>
          <w:szCs w:val="24"/>
        </w:rPr>
        <w:t>Phone: 469</w:t>
      </w:r>
      <w:r w:rsidR="00EC68B2">
        <w:rPr>
          <w:rFonts w:ascii="Cambria" w:hAnsi="Cambria" w:cs="Times New Roman"/>
          <w:sz w:val="24"/>
          <w:szCs w:val="24"/>
        </w:rPr>
        <w:t xml:space="preserve"> 640 6035</w:t>
      </w:r>
    </w:p>
    <w:p w:rsidR="00413775" w:rsidRPr="0021101B" w:rsidRDefault="00413775" w:rsidP="00D91AD5">
      <w:pPr>
        <w:spacing w:after="0"/>
        <w:jc w:val="both"/>
        <w:rPr>
          <w:rFonts w:ascii="Cambria" w:hAnsi="Cambria" w:cs="Times New Roman"/>
          <w:sz w:val="24"/>
          <w:szCs w:val="24"/>
        </w:rPr>
      </w:pPr>
    </w:p>
    <w:p w:rsidR="005733D6" w:rsidRPr="0021101B" w:rsidRDefault="00F93933" w:rsidP="00D91AD5">
      <w:pPr>
        <w:shd w:val="clear" w:color="auto" w:fill="D9D9D9" w:themeFill="background1" w:themeFillShade="D9"/>
        <w:spacing w:after="0"/>
        <w:jc w:val="both"/>
        <w:rPr>
          <w:rFonts w:ascii="Cambria" w:hAnsi="Cambria" w:cs="Times New Roman"/>
          <w:sz w:val="24"/>
          <w:szCs w:val="24"/>
        </w:rPr>
      </w:pPr>
      <w:r w:rsidRPr="0021101B">
        <w:rPr>
          <w:rFonts w:ascii="Cambria" w:hAnsi="Cambria" w:cs="Times New Roman"/>
          <w:sz w:val="24"/>
          <w:szCs w:val="24"/>
        </w:rPr>
        <w:t xml:space="preserve"> </w:t>
      </w:r>
      <w:r w:rsidR="005733D6" w:rsidRPr="0021101B">
        <w:rPr>
          <w:rFonts w:ascii="Cambria" w:hAnsi="Cambria" w:cs="Times New Roman"/>
          <w:sz w:val="24"/>
          <w:szCs w:val="24"/>
        </w:rPr>
        <w:t>Professional Summary</w:t>
      </w:r>
    </w:p>
    <w:p w:rsidR="005733D6" w:rsidRPr="0021101B" w:rsidRDefault="005733D6" w:rsidP="00D91AD5">
      <w:pPr>
        <w:pStyle w:val="ListParagraph"/>
        <w:spacing w:after="0"/>
        <w:jc w:val="both"/>
        <w:rPr>
          <w:rFonts w:ascii="Cambria" w:hAnsi="Cambria" w:cs="Times New Roman"/>
          <w:sz w:val="24"/>
          <w:szCs w:val="24"/>
        </w:rPr>
      </w:pPr>
    </w:p>
    <w:p w:rsidR="00E3529A" w:rsidRPr="0021101B" w:rsidRDefault="00591DDD" w:rsidP="00D91AD5">
      <w:pPr>
        <w:pStyle w:val="ListParagraph"/>
        <w:numPr>
          <w:ilvl w:val="0"/>
          <w:numId w:val="2"/>
        </w:numPr>
        <w:tabs>
          <w:tab w:val="left" w:pos="450"/>
        </w:tabs>
        <w:spacing w:after="0" w:line="276" w:lineRule="auto"/>
        <w:ind w:left="360"/>
        <w:jc w:val="both"/>
        <w:rPr>
          <w:rFonts w:ascii="Cambria" w:hAnsi="Cambria" w:cs="Times New Roman"/>
          <w:sz w:val="24"/>
          <w:szCs w:val="24"/>
        </w:rPr>
      </w:pPr>
      <w:r w:rsidRPr="0021101B">
        <w:rPr>
          <w:rFonts w:ascii="Cambria" w:hAnsi="Cambria"/>
          <w:sz w:val="24"/>
          <w:szCs w:val="24"/>
        </w:rPr>
        <w:t>Over 8</w:t>
      </w:r>
      <w:r w:rsidR="00EC6930" w:rsidRPr="0021101B">
        <w:rPr>
          <w:rFonts w:ascii="Cambria" w:hAnsi="Cambria"/>
          <w:sz w:val="24"/>
          <w:szCs w:val="24"/>
        </w:rPr>
        <w:t xml:space="preserve"> years of IT </w:t>
      </w:r>
      <w:r w:rsidR="005E6AE4" w:rsidRPr="0021101B">
        <w:rPr>
          <w:rFonts w:ascii="Cambria" w:hAnsi="Cambria"/>
          <w:sz w:val="24"/>
          <w:szCs w:val="24"/>
        </w:rPr>
        <w:t xml:space="preserve">Professional </w:t>
      </w:r>
      <w:r w:rsidR="00C77D49" w:rsidRPr="0021101B">
        <w:rPr>
          <w:rFonts w:ascii="Cambria" w:hAnsi="Cambria"/>
          <w:sz w:val="24"/>
          <w:szCs w:val="24"/>
        </w:rPr>
        <w:t>experience</w:t>
      </w:r>
      <w:r w:rsidR="00EC6930" w:rsidRPr="0021101B">
        <w:rPr>
          <w:rFonts w:ascii="Cambria" w:hAnsi="Cambria"/>
          <w:sz w:val="24"/>
          <w:szCs w:val="24"/>
        </w:rPr>
        <w:t xml:space="preserve"> in all phases of softw</w:t>
      </w:r>
      <w:r w:rsidRPr="0021101B">
        <w:rPr>
          <w:rFonts w:ascii="Cambria" w:hAnsi="Cambria"/>
          <w:sz w:val="24"/>
          <w:szCs w:val="24"/>
        </w:rPr>
        <w:t xml:space="preserve">are development life cycle to </w:t>
      </w:r>
      <w:r w:rsidR="00EC6930" w:rsidRPr="0021101B">
        <w:rPr>
          <w:rFonts w:ascii="Cambria" w:hAnsi="Cambria"/>
          <w:sz w:val="24"/>
          <w:szCs w:val="24"/>
        </w:rPr>
        <w:t xml:space="preserve">requirements gathering </w:t>
      </w:r>
      <w:r w:rsidR="009D79ED" w:rsidRPr="0021101B">
        <w:rPr>
          <w:rFonts w:ascii="Cambria" w:hAnsi="Cambria" w:cs="Times New Roman"/>
          <w:b/>
          <w:sz w:val="24"/>
          <w:szCs w:val="24"/>
        </w:rPr>
        <w:t>Analysis, Design, Development, Maintenance</w:t>
      </w:r>
      <w:r w:rsidR="009D79ED" w:rsidRPr="0021101B">
        <w:rPr>
          <w:rFonts w:ascii="Cambria" w:hAnsi="Cambria" w:cs="Times New Roman"/>
          <w:sz w:val="24"/>
          <w:szCs w:val="24"/>
        </w:rPr>
        <w:t xml:space="preserve"> and Implementation of enterprise, web and client server applications using </w:t>
      </w:r>
      <w:r w:rsidR="002600C1" w:rsidRPr="0021101B">
        <w:rPr>
          <w:rFonts w:ascii="Cambria" w:hAnsi="Cambria" w:cs="Times New Roman"/>
          <w:b/>
          <w:sz w:val="24"/>
          <w:szCs w:val="24"/>
        </w:rPr>
        <w:t>JAVA/</w:t>
      </w:r>
      <w:r w:rsidR="009D79ED" w:rsidRPr="0021101B">
        <w:rPr>
          <w:rFonts w:ascii="Cambria" w:hAnsi="Cambria" w:cs="Times New Roman"/>
          <w:b/>
          <w:sz w:val="24"/>
          <w:szCs w:val="24"/>
        </w:rPr>
        <w:t>J2EE</w:t>
      </w:r>
      <w:r w:rsidR="00021E42" w:rsidRPr="0021101B">
        <w:rPr>
          <w:rFonts w:ascii="Cambria" w:hAnsi="Cambria" w:cs="Times New Roman"/>
          <w:sz w:val="24"/>
          <w:szCs w:val="24"/>
        </w:rPr>
        <w:t xml:space="preserve"> technologies.</w:t>
      </w:r>
    </w:p>
    <w:p w:rsidR="007B1839" w:rsidRPr="0021101B" w:rsidRDefault="00E25831" w:rsidP="00D91AD5">
      <w:pPr>
        <w:pStyle w:val="ListParagraph"/>
        <w:numPr>
          <w:ilvl w:val="0"/>
          <w:numId w:val="2"/>
        </w:numPr>
        <w:tabs>
          <w:tab w:val="left" w:pos="450"/>
        </w:tabs>
        <w:spacing w:after="0" w:line="276" w:lineRule="auto"/>
        <w:ind w:left="360"/>
        <w:jc w:val="both"/>
        <w:rPr>
          <w:rFonts w:ascii="Cambria" w:hAnsi="Cambria"/>
          <w:sz w:val="24"/>
          <w:szCs w:val="24"/>
        </w:rPr>
      </w:pPr>
      <w:r w:rsidRPr="0021101B">
        <w:rPr>
          <w:rFonts w:ascii="Cambria" w:hAnsi="Cambria"/>
          <w:sz w:val="24"/>
          <w:szCs w:val="24"/>
        </w:rPr>
        <w:t>Expertise in designing and developing applications using </w:t>
      </w:r>
      <w:r w:rsidRPr="0021101B">
        <w:rPr>
          <w:rFonts w:ascii="Cambria" w:hAnsi="Cambria"/>
          <w:b/>
          <w:sz w:val="24"/>
          <w:szCs w:val="24"/>
        </w:rPr>
        <w:t>Java</w:t>
      </w:r>
      <w:r w:rsidRPr="0021101B">
        <w:rPr>
          <w:rFonts w:ascii="Cambria" w:hAnsi="Cambria"/>
          <w:sz w:val="24"/>
          <w:szCs w:val="24"/>
        </w:rPr>
        <w:t xml:space="preserve">, </w:t>
      </w:r>
      <w:r w:rsidRPr="0021101B">
        <w:rPr>
          <w:rFonts w:ascii="Cambria" w:hAnsi="Cambria"/>
          <w:b/>
          <w:sz w:val="24"/>
          <w:szCs w:val="24"/>
        </w:rPr>
        <w:t>J2EE</w:t>
      </w:r>
      <w:r w:rsidRPr="0021101B">
        <w:rPr>
          <w:rFonts w:ascii="Cambria" w:hAnsi="Cambria"/>
          <w:sz w:val="24"/>
          <w:szCs w:val="24"/>
        </w:rPr>
        <w:t xml:space="preserve"> Technologies like </w:t>
      </w:r>
      <w:r w:rsidRPr="0021101B">
        <w:rPr>
          <w:rFonts w:ascii="Cambria" w:hAnsi="Cambria"/>
          <w:b/>
          <w:sz w:val="24"/>
          <w:szCs w:val="24"/>
        </w:rPr>
        <w:t>Servlets</w:t>
      </w:r>
      <w:r w:rsidRPr="0021101B">
        <w:rPr>
          <w:rFonts w:ascii="Cambria" w:hAnsi="Cambria"/>
          <w:sz w:val="24"/>
          <w:szCs w:val="24"/>
        </w:rPr>
        <w:t xml:space="preserve">, </w:t>
      </w:r>
      <w:r w:rsidRPr="0021101B">
        <w:rPr>
          <w:rFonts w:ascii="Cambria" w:hAnsi="Cambria"/>
          <w:b/>
          <w:sz w:val="24"/>
          <w:szCs w:val="24"/>
        </w:rPr>
        <w:t>JSP</w:t>
      </w:r>
      <w:r w:rsidRPr="0021101B">
        <w:rPr>
          <w:rFonts w:ascii="Cambria" w:hAnsi="Cambria"/>
          <w:sz w:val="24"/>
          <w:szCs w:val="24"/>
        </w:rPr>
        <w:t xml:space="preserve">, </w:t>
      </w:r>
      <w:r w:rsidRPr="0021101B">
        <w:rPr>
          <w:rFonts w:ascii="Cambria" w:hAnsi="Cambria"/>
          <w:b/>
          <w:sz w:val="24"/>
          <w:szCs w:val="24"/>
        </w:rPr>
        <w:t>EJB</w:t>
      </w:r>
      <w:r w:rsidRPr="0021101B">
        <w:rPr>
          <w:rFonts w:ascii="Cambria" w:hAnsi="Cambria"/>
          <w:sz w:val="24"/>
          <w:szCs w:val="24"/>
        </w:rPr>
        <w:t>,</w:t>
      </w:r>
      <w:r w:rsidR="0018615C" w:rsidRPr="0021101B">
        <w:rPr>
          <w:rFonts w:ascii="Cambria" w:hAnsi="Cambria"/>
          <w:sz w:val="24"/>
          <w:szCs w:val="24"/>
        </w:rPr>
        <w:t xml:space="preserve"> </w:t>
      </w:r>
      <w:r w:rsidRPr="0021101B">
        <w:rPr>
          <w:rFonts w:ascii="Cambria" w:hAnsi="Cambria"/>
          <w:b/>
          <w:sz w:val="24"/>
          <w:szCs w:val="24"/>
        </w:rPr>
        <w:t>JDBC</w:t>
      </w:r>
      <w:r w:rsidRPr="0021101B">
        <w:rPr>
          <w:rFonts w:ascii="Cambria" w:hAnsi="Cambria"/>
          <w:sz w:val="24"/>
          <w:szCs w:val="24"/>
        </w:rPr>
        <w:t xml:space="preserve">, </w:t>
      </w:r>
      <w:r w:rsidRPr="0021101B">
        <w:rPr>
          <w:rFonts w:ascii="Cambria" w:hAnsi="Cambria"/>
          <w:b/>
          <w:sz w:val="24"/>
          <w:szCs w:val="24"/>
        </w:rPr>
        <w:t>XML</w:t>
      </w:r>
      <w:r w:rsidRPr="0021101B">
        <w:rPr>
          <w:rFonts w:ascii="Cambria" w:hAnsi="Cambria"/>
          <w:sz w:val="24"/>
          <w:szCs w:val="24"/>
        </w:rPr>
        <w:t xml:space="preserve">, </w:t>
      </w:r>
      <w:r w:rsidRPr="0021101B">
        <w:rPr>
          <w:rFonts w:ascii="Cambria" w:hAnsi="Cambria"/>
          <w:b/>
          <w:sz w:val="24"/>
          <w:szCs w:val="24"/>
        </w:rPr>
        <w:t>JMS</w:t>
      </w:r>
      <w:r w:rsidRPr="0021101B">
        <w:rPr>
          <w:rFonts w:ascii="Cambria" w:hAnsi="Cambria"/>
          <w:sz w:val="24"/>
          <w:szCs w:val="24"/>
        </w:rPr>
        <w:t xml:space="preserve">, </w:t>
      </w:r>
      <w:r w:rsidRPr="0021101B">
        <w:rPr>
          <w:rFonts w:ascii="Cambria" w:hAnsi="Cambria"/>
          <w:b/>
          <w:sz w:val="24"/>
          <w:szCs w:val="24"/>
        </w:rPr>
        <w:t>AJAX</w:t>
      </w:r>
      <w:r w:rsidRPr="0021101B">
        <w:rPr>
          <w:rFonts w:ascii="Cambria" w:hAnsi="Cambria"/>
          <w:sz w:val="24"/>
          <w:szCs w:val="24"/>
        </w:rPr>
        <w:t xml:space="preserve">, </w:t>
      </w:r>
      <w:r w:rsidRPr="0021101B">
        <w:rPr>
          <w:rFonts w:ascii="Cambria" w:hAnsi="Cambria"/>
          <w:b/>
          <w:sz w:val="24"/>
          <w:szCs w:val="24"/>
        </w:rPr>
        <w:t>Web</w:t>
      </w:r>
      <w:r w:rsidRPr="0021101B">
        <w:rPr>
          <w:rFonts w:ascii="Cambria" w:hAnsi="Cambria"/>
          <w:sz w:val="24"/>
          <w:szCs w:val="24"/>
        </w:rPr>
        <w:t xml:space="preserve"> </w:t>
      </w:r>
      <w:r w:rsidRPr="0021101B">
        <w:rPr>
          <w:rFonts w:ascii="Cambria" w:hAnsi="Cambria"/>
          <w:b/>
          <w:sz w:val="24"/>
          <w:szCs w:val="24"/>
        </w:rPr>
        <w:t>Services</w:t>
      </w:r>
      <w:r w:rsidR="00021E42" w:rsidRPr="0021101B">
        <w:rPr>
          <w:rFonts w:ascii="Cambria" w:hAnsi="Cambria"/>
          <w:sz w:val="24"/>
          <w:szCs w:val="24"/>
        </w:rPr>
        <w:t xml:space="preserve"> using </w:t>
      </w:r>
      <w:r w:rsidR="00021E42" w:rsidRPr="0021101B">
        <w:rPr>
          <w:rFonts w:ascii="Cambria" w:hAnsi="Cambria"/>
          <w:b/>
          <w:sz w:val="24"/>
          <w:szCs w:val="24"/>
        </w:rPr>
        <w:t>SOAP</w:t>
      </w:r>
      <w:r w:rsidR="00021E42" w:rsidRPr="0021101B">
        <w:rPr>
          <w:rFonts w:ascii="Cambria" w:hAnsi="Cambria"/>
          <w:sz w:val="24"/>
          <w:szCs w:val="24"/>
        </w:rPr>
        <w:t xml:space="preserve"> and</w:t>
      </w:r>
      <w:r w:rsidRPr="0021101B">
        <w:rPr>
          <w:rFonts w:ascii="Cambria" w:hAnsi="Cambria"/>
          <w:sz w:val="24"/>
          <w:szCs w:val="24"/>
        </w:rPr>
        <w:t xml:space="preserve"> </w:t>
      </w:r>
      <w:r w:rsidRPr="0021101B">
        <w:rPr>
          <w:rFonts w:ascii="Cambria" w:hAnsi="Cambria"/>
          <w:b/>
          <w:sz w:val="24"/>
          <w:szCs w:val="24"/>
        </w:rPr>
        <w:t>RESTful</w:t>
      </w:r>
      <w:r w:rsidRPr="0021101B">
        <w:rPr>
          <w:rFonts w:ascii="Cambria" w:hAnsi="Cambria"/>
          <w:sz w:val="24"/>
          <w:szCs w:val="24"/>
        </w:rPr>
        <w:t xml:space="preserve"> Services.</w:t>
      </w:r>
    </w:p>
    <w:p w:rsidR="00E25831" w:rsidRPr="0021101B" w:rsidRDefault="00E25831" w:rsidP="00D91AD5">
      <w:pPr>
        <w:pStyle w:val="ListParagraph"/>
        <w:numPr>
          <w:ilvl w:val="0"/>
          <w:numId w:val="2"/>
        </w:numPr>
        <w:tabs>
          <w:tab w:val="left" w:pos="450"/>
        </w:tabs>
        <w:spacing w:after="0" w:line="276" w:lineRule="auto"/>
        <w:ind w:left="360"/>
        <w:jc w:val="both"/>
        <w:rPr>
          <w:rFonts w:ascii="Cambria" w:hAnsi="Cambria" w:cs="Times New Roman"/>
          <w:sz w:val="24"/>
          <w:szCs w:val="24"/>
        </w:rPr>
      </w:pPr>
      <w:r w:rsidRPr="0021101B">
        <w:rPr>
          <w:rFonts w:ascii="Cambria" w:hAnsi="Cambria"/>
          <w:sz w:val="24"/>
          <w:szCs w:val="24"/>
        </w:rPr>
        <w:t xml:space="preserve">Good experience in implementing J2EE compliant applications using various </w:t>
      </w:r>
      <w:r w:rsidRPr="0021101B">
        <w:rPr>
          <w:rFonts w:ascii="Cambria" w:hAnsi="Cambria"/>
          <w:b/>
          <w:sz w:val="24"/>
          <w:szCs w:val="24"/>
        </w:rPr>
        <w:t>Design</w:t>
      </w:r>
      <w:r w:rsidRPr="0021101B">
        <w:rPr>
          <w:rFonts w:ascii="Cambria" w:hAnsi="Cambria"/>
          <w:sz w:val="24"/>
          <w:szCs w:val="24"/>
        </w:rPr>
        <w:t xml:space="preserve"> </w:t>
      </w:r>
      <w:r w:rsidRPr="0021101B">
        <w:rPr>
          <w:rFonts w:ascii="Cambria" w:hAnsi="Cambria"/>
          <w:b/>
          <w:sz w:val="24"/>
          <w:szCs w:val="24"/>
        </w:rPr>
        <w:t>patterns</w:t>
      </w:r>
      <w:r w:rsidRPr="0021101B">
        <w:rPr>
          <w:rFonts w:ascii="Cambria" w:hAnsi="Cambria"/>
          <w:sz w:val="24"/>
          <w:szCs w:val="24"/>
        </w:rPr>
        <w:t xml:space="preserve">, </w:t>
      </w:r>
      <w:r w:rsidRPr="0021101B">
        <w:rPr>
          <w:rFonts w:ascii="Cambria" w:hAnsi="Cambria"/>
          <w:b/>
          <w:sz w:val="24"/>
          <w:szCs w:val="24"/>
        </w:rPr>
        <w:t>Struts</w:t>
      </w:r>
      <w:r w:rsidRPr="0021101B">
        <w:rPr>
          <w:rFonts w:ascii="Cambria" w:hAnsi="Cambria"/>
          <w:sz w:val="24"/>
          <w:szCs w:val="24"/>
        </w:rPr>
        <w:t xml:space="preserve">, </w:t>
      </w:r>
      <w:r w:rsidRPr="0021101B">
        <w:rPr>
          <w:rFonts w:ascii="Cambria" w:hAnsi="Cambria"/>
          <w:b/>
          <w:sz w:val="24"/>
          <w:szCs w:val="24"/>
        </w:rPr>
        <w:t>Spring</w:t>
      </w:r>
      <w:r w:rsidRPr="0021101B">
        <w:rPr>
          <w:rFonts w:ascii="Cambria" w:hAnsi="Cambria"/>
          <w:sz w:val="24"/>
          <w:szCs w:val="24"/>
        </w:rPr>
        <w:t xml:space="preserve">, </w:t>
      </w:r>
      <w:r w:rsidRPr="0021101B">
        <w:rPr>
          <w:rFonts w:ascii="Cambria" w:hAnsi="Cambria"/>
          <w:b/>
          <w:sz w:val="24"/>
          <w:szCs w:val="24"/>
        </w:rPr>
        <w:t>MVC</w:t>
      </w:r>
      <w:r w:rsidRPr="0021101B">
        <w:rPr>
          <w:rFonts w:ascii="Cambria" w:hAnsi="Cambria"/>
          <w:sz w:val="24"/>
          <w:szCs w:val="24"/>
        </w:rPr>
        <w:t xml:space="preserve"> </w:t>
      </w:r>
      <w:r w:rsidRPr="0021101B">
        <w:rPr>
          <w:rFonts w:ascii="Cambria" w:hAnsi="Cambria"/>
          <w:b/>
          <w:sz w:val="24"/>
          <w:szCs w:val="24"/>
        </w:rPr>
        <w:t>framework</w:t>
      </w:r>
      <w:r w:rsidRPr="0021101B">
        <w:rPr>
          <w:rFonts w:ascii="Cambria" w:hAnsi="Cambria"/>
          <w:sz w:val="24"/>
          <w:szCs w:val="24"/>
        </w:rPr>
        <w:t xml:space="preserve">, </w:t>
      </w:r>
      <w:r w:rsidRPr="0021101B">
        <w:rPr>
          <w:rFonts w:ascii="Cambria" w:hAnsi="Cambria"/>
          <w:b/>
          <w:sz w:val="24"/>
          <w:szCs w:val="24"/>
        </w:rPr>
        <w:t>Hibernate</w:t>
      </w:r>
      <w:r w:rsidRPr="0021101B">
        <w:rPr>
          <w:rFonts w:ascii="Cambria" w:hAnsi="Cambria"/>
          <w:sz w:val="24"/>
          <w:szCs w:val="24"/>
        </w:rPr>
        <w:t xml:space="preserve"> and Messaging Middle-ware using </w:t>
      </w:r>
      <w:r w:rsidRPr="0021101B">
        <w:rPr>
          <w:rFonts w:ascii="Cambria" w:hAnsi="Cambria"/>
          <w:b/>
          <w:sz w:val="24"/>
          <w:szCs w:val="24"/>
        </w:rPr>
        <w:t>JMS</w:t>
      </w:r>
      <w:r w:rsidRPr="0021101B">
        <w:rPr>
          <w:rFonts w:ascii="Cambria" w:hAnsi="Cambria"/>
          <w:sz w:val="24"/>
          <w:szCs w:val="24"/>
        </w:rPr>
        <w:t>. </w:t>
      </w:r>
    </w:p>
    <w:p w:rsidR="007A471C" w:rsidRPr="0021101B" w:rsidRDefault="005E6AE4" w:rsidP="00D91AD5">
      <w:pPr>
        <w:pStyle w:val="ListParagraph"/>
        <w:numPr>
          <w:ilvl w:val="0"/>
          <w:numId w:val="2"/>
        </w:numPr>
        <w:tabs>
          <w:tab w:val="left" w:pos="450"/>
        </w:tabs>
        <w:spacing w:after="0" w:line="276" w:lineRule="auto"/>
        <w:ind w:left="360"/>
        <w:jc w:val="both"/>
        <w:rPr>
          <w:rFonts w:ascii="Cambria" w:hAnsi="Cambria" w:cs="Times New Roman"/>
          <w:sz w:val="24"/>
          <w:szCs w:val="24"/>
        </w:rPr>
      </w:pPr>
      <w:r w:rsidRPr="0021101B">
        <w:rPr>
          <w:rFonts w:ascii="Cambria" w:hAnsi="Cambria" w:cs="Times New Roman"/>
          <w:sz w:val="24"/>
          <w:szCs w:val="24"/>
        </w:rPr>
        <w:t>Expertise</w:t>
      </w:r>
      <w:r w:rsidR="007A471C" w:rsidRPr="0021101B">
        <w:rPr>
          <w:rFonts w:ascii="Cambria" w:hAnsi="Cambria" w:cs="Times New Roman"/>
          <w:sz w:val="24"/>
          <w:szCs w:val="24"/>
        </w:rPr>
        <w:t xml:space="preserve"> in architecture, designing and developing applications and production support/release and performance tuning using </w:t>
      </w:r>
      <w:r w:rsidR="007A471C" w:rsidRPr="0021101B">
        <w:rPr>
          <w:rFonts w:ascii="Cambria" w:hAnsi="Cambria" w:cs="Times New Roman"/>
          <w:b/>
          <w:sz w:val="24"/>
          <w:szCs w:val="24"/>
        </w:rPr>
        <w:t>Java, Servlets, JSP, JSTL, HTML, JavaScript, JavaBeans, JNDI, EJB, JMS, XML, Swing, JSF and Ajax.</w:t>
      </w:r>
    </w:p>
    <w:p w:rsidR="009C1639" w:rsidRPr="0021101B" w:rsidRDefault="009C1639" w:rsidP="00D91AD5">
      <w:pPr>
        <w:pStyle w:val="ListParagraph"/>
        <w:numPr>
          <w:ilvl w:val="0"/>
          <w:numId w:val="2"/>
        </w:numPr>
        <w:tabs>
          <w:tab w:val="left" w:pos="450"/>
        </w:tabs>
        <w:spacing w:after="0" w:line="276" w:lineRule="auto"/>
        <w:ind w:left="360"/>
        <w:jc w:val="both"/>
        <w:rPr>
          <w:rFonts w:ascii="Cambria" w:hAnsi="Cambria" w:cs="Times New Roman"/>
          <w:sz w:val="24"/>
          <w:szCs w:val="24"/>
        </w:rPr>
      </w:pPr>
      <w:r w:rsidRPr="0021101B">
        <w:rPr>
          <w:rFonts w:ascii="Cambria" w:hAnsi="Cambria" w:cs="Times New Roman"/>
          <w:sz w:val="24"/>
          <w:szCs w:val="24"/>
        </w:rPr>
        <w:t xml:space="preserve">Experience in developing server side code with good knowledge of enterprise and persistence </w:t>
      </w:r>
      <w:r w:rsidRPr="0021101B">
        <w:rPr>
          <w:rFonts w:ascii="Cambria" w:hAnsi="Cambria" w:cs="Times New Roman"/>
          <w:b/>
          <w:sz w:val="24"/>
          <w:szCs w:val="24"/>
        </w:rPr>
        <w:t>design patterns</w:t>
      </w:r>
      <w:r w:rsidRPr="0021101B">
        <w:rPr>
          <w:rFonts w:ascii="Cambria" w:hAnsi="Cambria" w:cs="Times New Roman"/>
          <w:sz w:val="24"/>
          <w:szCs w:val="24"/>
        </w:rPr>
        <w:t xml:space="preserve"> like </w:t>
      </w:r>
      <w:r w:rsidRPr="0021101B">
        <w:rPr>
          <w:rFonts w:ascii="Cambria" w:hAnsi="Cambria" w:cs="Times New Roman"/>
          <w:b/>
          <w:sz w:val="24"/>
          <w:szCs w:val="24"/>
        </w:rPr>
        <w:t>Singleton, Factory, Prototype, Business Delegate</w:t>
      </w:r>
      <w:r w:rsidRPr="0021101B">
        <w:rPr>
          <w:rFonts w:ascii="Cambria" w:hAnsi="Cambria" w:cs="Times New Roman"/>
          <w:sz w:val="24"/>
          <w:szCs w:val="24"/>
        </w:rPr>
        <w:t xml:space="preserve">, </w:t>
      </w:r>
      <w:r w:rsidRPr="0021101B">
        <w:rPr>
          <w:rFonts w:ascii="Cambria" w:hAnsi="Cambria" w:cs="Times New Roman"/>
          <w:b/>
          <w:sz w:val="24"/>
          <w:szCs w:val="24"/>
        </w:rPr>
        <w:t>Session Facade</w:t>
      </w:r>
      <w:r w:rsidRPr="0021101B">
        <w:rPr>
          <w:rFonts w:ascii="Cambria" w:hAnsi="Cambria" w:cs="Times New Roman"/>
          <w:sz w:val="24"/>
          <w:szCs w:val="24"/>
        </w:rPr>
        <w:t xml:space="preserve">, and </w:t>
      </w:r>
      <w:r w:rsidRPr="0021101B">
        <w:rPr>
          <w:rFonts w:ascii="Cambria" w:hAnsi="Cambria" w:cs="Times New Roman"/>
          <w:b/>
          <w:sz w:val="24"/>
          <w:szCs w:val="24"/>
        </w:rPr>
        <w:t>Service locator, DAO, ORM</w:t>
      </w:r>
      <w:r w:rsidRPr="0021101B">
        <w:rPr>
          <w:rFonts w:ascii="Cambria" w:hAnsi="Cambria" w:cs="Times New Roman"/>
          <w:sz w:val="24"/>
          <w:szCs w:val="24"/>
        </w:rPr>
        <w:t xml:space="preserve">, </w:t>
      </w:r>
      <w:r w:rsidRPr="0021101B">
        <w:rPr>
          <w:rFonts w:ascii="Cambria" w:hAnsi="Cambria" w:cs="Times New Roman"/>
          <w:b/>
          <w:sz w:val="24"/>
          <w:szCs w:val="24"/>
        </w:rPr>
        <w:t>MVC, IOC</w:t>
      </w:r>
      <w:r w:rsidRPr="0021101B">
        <w:rPr>
          <w:rFonts w:ascii="Cambria" w:hAnsi="Cambria" w:cs="Times New Roman"/>
          <w:sz w:val="24"/>
          <w:szCs w:val="24"/>
        </w:rPr>
        <w:t xml:space="preserve"> and </w:t>
      </w:r>
      <w:r w:rsidRPr="0021101B">
        <w:rPr>
          <w:rFonts w:ascii="Cambria" w:hAnsi="Cambria" w:cs="Times New Roman"/>
          <w:b/>
          <w:sz w:val="24"/>
          <w:szCs w:val="24"/>
        </w:rPr>
        <w:t>AOP</w:t>
      </w:r>
    </w:p>
    <w:p w:rsidR="00C421BA" w:rsidRPr="0021101B" w:rsidRDefault="00C3636B" w:rsidP="00D91AD5">
      <w:pPr>
        <w:pStyle w:val="ListParagraph"/>
        <w:numPr>
          <w:ilvl w:val="0"/>
          <w:numId w:val="2"/>
        </w:numPr>
        <w:tabs>
          <w:tab w:val="left" w:pos="450"/>
        </w:tabs>
        <w:spacing w:after="0" w:line="276" w:lineRule="auto"/>
        <w:ind w:left="360"/>
        <w:jc w:val="both"/>
        <w:rPr>
          <w:rFonts w:ascii="Cambria" w:hAnsi="Cambria" w:cs="Times New Roman"/>
          <w:sz w:val="24"/>
          <w:szCs w:val="24"/>
        </w:rPr>
      </w:pPr>
      <w:r w:rsidRPr="0021101B">
        <w:rPr>
          <w:rFonts w:ascii="Cambria" w:hAnsi="Cambria" w:cs="Times New Roman"/>
          <w:sz w:val="24"/>
          <w:szCs w:val="24"/>
        </w:rPr>
        <w:t>Expertise</w:t>
      </w:r>
      <w:r w:rsidR="00C421BA" w:rsidRPr="0021101B">
        <w:rPr>
          <w:rFonts w:ascii="Cambria" w:hAnsi="Cambria" w:cs="Times New Roman"/>
          <w:sz w:val="24"/>
          <w:szCs w:val="24"/>
        </w:rPr>
        <w:t xml:space="preserve"> in developing inter-operable Web Services and its related technologies like </w:t>
      </w:r>
      <w:r w:rsidR="00C421BA" w:rsidRPr="0021101B">
        <w:rPr>
          <w:rFonts w:ascii="Cambria" w:hAnsi="Cambria" w:cs="Times New Roman"/>
          <w:b/>
          <w:sz w:val="24"/>
          <w:szCs w:val="24"/>
        </w:rPr>
        <w:t>SOAP, WSDL, UDDI, XML</w:t>
      </w:r>
      <w:r w:rsidR="00C421BA" w:rsidRPr="0021101B">
        <w:rPr>
          <w:rFonts w:ascii="Cambria" w:hAnsi="Cambria" w:cs="Times New Roman"/>
          <w:sz w:val="24"/>
          <w:szCs w:val="24"/>
        </w:rPr>
        <w:t xml:space="preserve"> related technologies/tools such as </w:t>
      </w:r>
      <w:r w:rsidR="00C421BA" w:rsidRPr="0021101B">
        <w:rPr>
          <w:rFonts w:ascii="Cambria" w:hAnsi="Cambria" w:cs="Times New Roman"/>
          <w:b/>
          <w:sz w:val="24"/>
          <w:szCs w:val="24"/>
        </w:rPr>
        <w:t>JAXB, XSD, XML</w:t>
      </w:r>
      <w:r w:rsidR="00C421BA" w:rsidRPr="0021101B">
        <w:rPr>
          <w:rFonts w:ascii="Cambria" w:hAnsi="Cambria" w:cs="Times New Roman"/>
          <w:sz w:val="24"/>
          <w:szCs w:val="24"/>
        </w:rPr>
        <w:t xml:space="preserve"> with good understanding of </w:t>
      </w:r>
      <w:r w:rsidR="00C421BA" w:rsidRPr="0021101B">
        <w:rPr>
          <w:rFonts w:ascii="Cambria" w:hAnsi="Cambria" w:cs="Times New Roman"/>
          <w:b/>
          <w:sz w:val="24"/>
          <w:szCs w:val="24"/>
        </w:rPr>
        <w:t>JAX-WS, JAX-RS, JAX-RPC</w:t>
      </w:r>
      <w:r w:rsidR="00C421BA" w:rsidRPr="0021101B">
        <w:rPr>
          <w:rFonts w:ascii="Cambria" w:hAnsi="Cambria" w:cs="Times New Roman"/>
          <w:sz w:val="24"/>
          <w:szCs w:val="24"/>
        </w:rPr>
        <w:t xml:space="preserve"> inter-operable issues</w:t>
      </w:r>
    </w:p>
    <w:p w:rsidR="00897F0A" w:rsidRPr="0021101B" w:rsidRDefault="00897F0A" w:rsidP="00D91AD5">
      <w:pPr>
        <w:pStyle w:val="ListParagraph"/>
        <w:numPr>
          <w:ilvl w:val="0"/>
          <w:numId w:val="2"/>
        </w:numPr>
        <w:tabs>
          <w:tab w:val="left" w:pos="450"/>
        </w:tabs>
        <w:spacing w:after="0" w:line="276" w:lineRule="auto"/>
        <w:ind w:left="360"/>
        <w:jc w:val="both"/>
        <w:rPr>
          <w:rFonts w:ascii="Cambria" w:hAnsi="Cambria" w:cs="Times New Roman"/>
          <w:sz w:val="24"/>
          <w:szCs w:val="24"/>
        </w:rPr>
      </w:pPr>
      <w:r w:rsidRPr="0021101B">
        <w:rPr>
          <w:rFonts w:ascii="Cambria" w:hAnsi="Cambria" w:cs="Times New Roman"/>
          <w:sz w:val="24"/>
          <w:szCs w:val="24"/>
        </w:rPr>
        <w:t xml:space="preserve">Expertise in developing application components using frameworks like </w:t>
      </w:r>
      <w:r w:rsidRPr="0021101B">
        <w:rPr>
          <w:rFonts w:ascii="Cambria" w:hAnsi="Cambria" w:cs="Times New Roman"/>
          <w:b/>
          <w:sz w:val="24"/>
          <w:szCs w:val="24"/>
        </w:rPr>
        <w:t>Spring, Hibernate, Struts</w:t>
      </w:r>
      <w:r w:rsidR="005F1C36">
        <w:rPr>
          <w:rFonts w:ascii="Cambria" w:hAnsi="Cambria" w:cs="Times New Roman"/>
          <w:b/>
          <w:sz w:val="24"/>
          <w:szCs w:val="24"/>
        </w:rPr>
        <w:t xml:space="preserve"> </w:t>
      </w:r>
    </w:p>
    <w:p w:rsidR="000768A6" w:rsidRPr="0021101B" w:rsidRDefault="00FC3A12" w:rsidP="00D91AD5">
      <w:pPr>
        <w:pStyle w:val="ListParagraph"/>
        <w:numPr>
          <w:ilvl w:val="0"/>
          <w:numId w:val="2"/>
        </w:numPr>
        <w:tabs>
          <w:tab w:val="left" w:pos="450"/>
        </w:tabs>
        <w:spacing w:after="0" w:line="276" w:lineRule="auto"/>
        <w:ind w:left="360"/>
        <w:jc w:val="both"/>
        <w:rPr>
          <w:rFonts w:ascii="Cambria" w:hAnsi="Cambria" w:cs="Times New Roman"/>
          <w:sz w:val="24"/>
          <w:szCs w:val="24"/>
        </w:rPr>
      </w:pPr>
      <w:r w:rsidRPr="0021101B">
        <w:rPr>
          <w:rFonts w:ascii="Cambria" w:hAnsi="Cambria" w:cs="Times New Roman"/>
          <w:sz w:val="24"/>
          <w:szCs w:val="24"/>
        </w:rPr>
        <w:t>Experience</w:t>
      </w:r>
      <w:r w:rsidR="00C3636B" w:rsidRPr="0021101B">
        <w:rPr>
          <w:rFonts w:ascii="Cambria" w:hAnsi="Cambria" w:cs="Times New Roman"/>
          <w:sz w:val="24"/>
          <w:szCs w:val="24"/>
        </w:rPr>
        <w:t xml:space="preserve"> </w:t>
      </w:r>
      <w:r w:rsidR="000768A6" w:rsidRPr="0021101B">
        <w:rPr>
          <w:rFonts w:ascii="Cambria" w:hAnsi="Cambria" w:cs="Times New Roman"/>
          <w:sz w:val="24"/>
          <w:szCs w:val="24"/>
        </w:rPr>
        <w:t xml:space="preserve">in developing applications using </w:t>
      </w:r>
      <w:r w:rsidR="000768A6" w:rsidRPr="0021101B">
        <w:rPr>
          <w:rFonts w:ascii="Cambria" w:hAnsi="Cambria" w:cs="Times New Roman"/>
          <w:b/>
          <w:sz w:val="24"/>
          <w:szCs w:val="24"/>
        </w:rPr>
        <w:t>waterfall, RUP</w:t>
      </w:r>
      <w:r w:rsidR="000768A6" w:rsidRPr="0021101B">
        <w:rPr>
          <w:rFonts w:ascii="Cambria" w:hAnsi="Cambria" w:cs="Times New Roman"/>
          <w:sz w:val="24"/>
          <w:szCs w:val="24"/>
        </w:rPr>
        <w:t xml:space="preserve"> and </w:t>
      </w:r>
      <w:r w:rsidR="000768A6" w:rsidRPr="0021101B">
        <w:rPr>
          <w:rFonts w:ascii="Cambria" w:hAnsi="Cambria" w:cs="Times New Roman"/>
          <w:b/>
          <w:sz w:val="24"/>
          <w:szCs w:val="24"/>
        </w:rPr>
        <w:t>Agile (XP and Scrum)</w:t>
      </w:r>
      <w:r w:rsidR="000768A6" w:rsidRPr="0021101B">
        <w:rPr>
          <w:rFonts w:ascii="Cambria" w:hAnsi="Cambria" w:cs="Times New Roman"/>
          <w:sz w:val="24"/>
          <w:szCs w:val="24"/>
        </w:rPr>
        <w:t xml:space="preserve">, </w:t>
      </w:r>
      <w:r w:rsidR="000768A6" w:rsidRPr="0021101B">
        <w:rPr>
          <w:rFonts w:ascii="Cambria" w:hAnsi="Cambria" w:cs="Times New Roman"/>
          <w:b/>
          <w:sz w:val="24"/>
          <w:szCs w:val="24"/>
        </w:rPr>
        <w:t>Test First</w:t>
      </w:r>
      <w:r w:rsidR="000768A6" w:rsidRPr="0021101B">
        <w:rPr>
          <w:rFonts w:ascii="Cambria" w:hAnsi="Cambria" w:cs="Times New Roman"/>
          <w:sz w:val="24"/>
          <w:szCs w:val="24"/>
        </w:rPr>
        <w:t xml:space="preserve">, </w:t>
      </w:r>
      <w:r w:rsidR="000768A6" w:rsidRPr="0021101B">
        <w:rPr>
          <w:rFonts w:ascii="Cambria" w:hAnsi="Cambria" w:cs="Times New Roman"/>
          <w:b/>
          <w:sz w:val="24"/>
          <w:szCs w:val="24"/>
        </w:rPr>
        <w:t>Test</w:t>
      </w:r>
      <w:r w:rsidR="000768A6" w:rsidRPr="0021101B">
        <w:rPr>
          <w:rFonts w:ascii="Cambria" w:hAnsi="Cambria" w:cs="Times New Roman"/>
          <w:sz w:val="24"/>
          <w:szCs w:val="24"/>
        </w:rPr>
        <w:t xml:space="preserve"> </w:t>
      </w:r>
      <w:r w:rsidR="000768A6" w:rsidRPr="0021101B">
        <w:rPr>
          <w:rFonts w:ascii="Cambria" w:hAnsi="Cambria" w:cs="Times New Roman"/>
          <w:b/>
          <w:sz w:val="24"/>
          <w:szCs w:val="24"/>
        </w:rPr>
        <w:t>Driven</w:t>
      </w:r>
      <w:r w:rsidR="000768A6" w:rsidRPr="0021101B">
        <w:rPr>
          <w:rFonts w:ascii="Cambria" w:hAnsi="Cambria" w:cs="Times New Roman"/>
          <w:sz w:val="24"/>
          <w:szCs w:val="24"/>
        </w:rPr>
        <w:t xml:space="preserve"> methodologies and good understanding of Service orientation architecture</w:t>
      </w:r>
    </w:p>
    <w:p w:rsidR="000768A6" w:rsidRPr="0021101B" w:rsidRDefault="00C3636B" w:rsidP="00D91AD5">
      <w:pPr>
        <w:pStyle w:val="ListParagraph"/>
        <w:numPr>
          <w:ilvl w:val="0"/>
          <w:numId w:val="2"/>
        </w:numPr>
        <w:tabs>
          <w:tab w:val="left" w:pos="450"/>
        </w:tabs>
        <w:spacing w:after="0" w:line="276" w:lineRule="auto"/>
        <w:ind w:left="360"/>
        <w:jc w:val="both"/>
        <w:rPr>
          <w:rFonts w:ascii="Cambria" w:hAnsi="Cambria" w:cs="Times New Roman"/>
          <w:sz w:val="24"/>
          <w:szCs w:val="24"/>
        </w:rPr>
      </w:pPr>
      <w:r w:rsidRPr="0021101B">
        <w:rPr>
          <w:rFonts w:ascii="Cambria" w:hAnsi="Cambria" w:cs="Times New Roman"/>
          <w:sz w:val="24"/>
          <w:szCs w:val="24"/>
        </w:rPr>
        <w:t xml:space="preserve">Expertise </w:t>
      </w:r>
      <w:r w:rsidR="000768A6" w:rsidRPr="0021101B">
        <w:rPr>
          <w:rFonts w:ascii="Cambria" w:hAnsi="Cambria" w:cs="Times New Roman"/>
          <w:sz w:val="24"/>
          <w:szCs w:val="24"/>
        </w:rPr>
        <w:t xml:space="preserve">in deploying, configuring and administering application servers such as </w:t>
      </w:r>
      <w:r w:rsidR="00E546B2" w:rsidRPr="0021101B">
        <w:rPr>
          <w:rFonts w:ascii="Cambria" w:hAnsi="Cambria" w:cs="Times New Roman"/>
          <w:b/>
          <w:bCs/>
          <w:sz w:val="24"/>
          <w:szCs w:val="24"/>
        </w:rPr>
        <w:t>JBoss</w:t>
      </w:r>
      <w:r w:rsidR="00E546B2" w:rsidRPr="0021101B">
        <w:rPr>
          <w:rFonts w:ascii="Cambria" w:hAnsi="Cambria" w:cs="Times New Roman"/>
          <w:b/>
          <w:sz w:val="24"/>
          <w:szCs w:val="24"/>
        </w:rPr>
        <w:t>,</w:t>
      </w:r>
      <w:r w:rsidR="00BF5E4E" w:rsidRPr="0021101B">
        <w:rPr>
          <w:rFonts w:ascii="Cambria" w:hAnsi="Cambria" w:cs="Times New Roman"/>
          <w:b/>
          <w:sz w:val="24"/>
          <w:szCs w:val="24"/>
        </w:rPr>
        <w:t xml:space="preserve"> </w:t>
      </w:r>
      <w:r w:rsidR="000768A6" w:rsidRPr="0021101B">
        <w:rPr>
          <w:rFonts w:ascii="Cambria" w:hAnsi="Cambria" w:cs="Times New Roman"/>
          <w:b/>
          <w:sz w:val="24"/>
          <w:szCs w:val="24"/>
        </w:rPr>
        <w:t>WebSphere, Web logic</w:t>
      </w:r>
      <w:r w:rsidR="00BF5E4E" w:rsidRPr="0021101B">
        <w:rPr>
          <w:rFonts w:ascii="Cambria" w:hAnsi="Cambria" w:cs="Times New Roman"/>
          <w:b/>
          <w:sz w:val="24"/>
          <w:szCs w:val="24"/>
        </w:rPr>
        <w:t xml:space="preserve"> </w:t>
      </w:r>
      <w:r w:rsidR="00AF23AC" w:rsidRPr="0021101B">
        <w:rPr>
          <w:rFonts w:ascii="Cambria" w:hAnsi="Cambria" w:cs="Times New Roman"/>
          <w:sz w:val="24"/>
          <w:szCs w:val="24"/>
        </w:rPr>
        <w:t>and</w:t>
      </w:r>
      <w:r w:rsidR="00446C7F" w:rsidRPr="0021101B">
        <w:rPr>
          <w:rFonts w:ascii="Cambria" w:hAnsi="Cambria" w:cs="Times New Roman"/>
          <w:sz w:val="24"/>
          <w:szCs w:val="24"/>
        </w:rPr>
        <w:t xml:space="preserve"> </w:t>
      </w:r>
      <w:r w:rsidR="00AF23AC" w:rsidRPr="0021101B">
        <w:rPr>
          <w:rFonts w:ascii="Cambria" w:hAnsi="Cambria" w:cs="Times New Roman"/>
          <w:b/>
          <w:bCs/>
          <w:sz w:val="24"/>
          <w:szCs w:val="24"/>
        </w:rPr>
        <w:t xml:space="preserve">Apache Tomcat </w:t>
      </w:r>
      <w:r w:rsidR="00AF23AC" w:rsidRPr="0021101B">
        <w:rPr>
          <w:rFonts w:ascii="Cambria" w:hAnsi="Cambria" w:cs="Times New Roman"/>
          <w:b/>
          <w:sz w:val="24"/>
          <w:szCs w:val="24"/>
        </w:rPr>
        <w:t>Server</w:t>
      </w:r>
    </w:p>
    <w:p w:rsidR="00BF5E4E" w:rsidRPr="0021101B" w:rsidRDefault="00BF5E4E" w:rsidP="00D91AD5">
      <w:pPr>
        <w:pStyle w:val="ListParagraph"/>
        <w:numPr>
          <w:ilvl w:val="0"/>
          <w:numId w:val="2"/>
        </w:numPr>
        <w:tabs>
          <w:tab w:val="left" w:pos="450"/>
        </w:tabs>
        <w:spacing w:after="0" w:line="276" w:lineRule="auto"/>
        <w:ind w:left="360"/>
        <w:jc w:val="both"/>
        <w:rPr>
          <w:rFonts w:ascii="Cambria" w:hAnsi="Cambria" w:cs="Times New Roman"/>
          <w:sz w:val="24"/>
          <w:szCs w:val="24"/>
        </w:rPr>
      </w:pPr>
      <w:r w:rsidRPr="0021101B">
        <w:rPr>
          <w:rFonts w:ascii="Cambria" w:hAnsi="Cambria" w:cs="Times New Roman"/>
          <w:sz w:val="24"/>
          <w:szCs w:val="24"/>
        </w:rPr>
        <w:t xml:space="preserve">Developed core modules in large cross-platform applications using </w:t>
      </w:r>
      <w:r w:rsidRPr="0021101B">
        <w:rPr>
          <w:rFonts w:ascii="Cambria" w:hAnsi="Cambria" w:cs="Times New Roman"/>
          <w:b/>
          <w:sz w:val="24"/>
          <w:szCs w:val="24"/>
        </w:rPr>
        <w:t>JAVA</w:t>
      </w:r>
      <w:r w:rsidRPr="0021101B">
        <w:rPr>
          <w:rFonts w:ascii="Cambria" w:hAnsi="Cambria" w:cs="Times New Roman"/>
          <w:sz w:val="24"/>
          <w:szCs w:val="24"/>
        </w:rPr>
        <w:t xml:space="preserve">, </w:t>
      </w:r>
      <w:r w:rsidRPr="0021101B">
        <w:rPr>
          <w:rFonts w:ascii="Cambria" w:hAnsi="Cambria" w:cs="Times New Roman"/>
          <w:b/>
          <w:sz w:val="24"/>
          <w:szCs w:val="24"/>
        </w:rPr>
        <w:t>J2EE</w:t>
      </w:r>
      <w:r w:rsidRPr="0021101B">
        <w:rPr>
          <w:rFonts w:ascii="Cambria" w:hAnsi="Cambria" w:cs="Times New Roman"/>
          <w:sz w:val="24"/>
          <w:szCs w:val="24"/>
        </w:rPr>
        <w:t xml:space="preserve">, </w:t>
      </w:r>
      <w:r w:rsidRPr="0021101B">
        <w:rPr>
          <w:rFonts w:ascii="Cambria" w:hAnsi="Cambria" w:cs="Times New Roman"/>
          <w:b/>
          <w:sz w:val="24"/>
          <w:szCs w:val="24"/>
        </w:rPr>
        <w:t>Hibernate</w:t>
      </w:r>
      <w:r w:rsidRPr="0021101B">
        <w:rPr>
          <w:rFonts w:ascii="Cambria" w:hAnsi="Cambria" w:cs="Times New Roman"/>
          <w:sz w:val="24"/>
          <w:szCs w:val="24"/>
        </w:rPr>
        <w:t xml:space="preserve">, </w:t>
      </w:r>
      <w:r w:rsidRPr="0021101B">
        <w:rPr>
          <w:rFonts w:ascii="Cambria" w:hAnsi="Cambria" w:cs="Times New Roman"/>
          <w:b/>
          <w:sz w:val="24"/>
          <w:szCs w:val="24"/>
        </w:rPr>
        <w:t>JSP</w:t>
      </w:r>
      <w:r w:rsidRPr="0021101B">
        <w:rPr>
          <w:rFonts w:ascii="Cambria" w:hAnsi="Cambria" w:cs="Times New Roman"/>
          <w:sz w:val="24"/>
          <w:szCs w:val="24"/>
        </w:rPr>
        <w:t xml:space="preserve">, </w:t>
      </w:r>
      <w:r w:rsidRPr="0021101B">
        <w:rPr>
          <w:rFonts w:ascii="Cambria" w:hAnsi="Cambria" w:cs="Times New Roman"/>
          <w:b/>
          <w:sz w:val="24"/>
          <w:szCs w:val="24"/>
        </w:rPr>
        <w:t>Servlets</w:t>
      </w:r>
      <w:r w:rsidRPr="0021101B">
        <w:rPr>
          <w:rFonts w:ascii="Cambria" w:hAnsi="Cambria" w:cs="Times New Roman"/>
          <w:sz w:val="24"/>
          <w:szCs w:val="24"/>
        </w:rPr>
        <w:t xml:space="preserve">, </w:t>
      </w:r>
      <w:r w:rsidRPr="0021101B">
        <w:rPr>
          <w:rFonts w:ascii="Cambria" w:hAnsi="Cambria" w:cs="Times New Roman"/>
          <w:b/>
          <w:sz w:val="24"/>
          <w:szCs w:val="24"/>
        </w:rPr>
        <w:t>EJB</w:t>
      </w:r>
      <w:r w:rsidRPr="0021101B">
        <w:rPr>
          <w:rFonts w:ascii="Cambria" w:hAnsi="Cambria" w:cs="Times New Roman"/>
          <w:sz w:val="24"/>
          <w:szCs w:val="24"/>
        </w:rPr>
        <w:t xml:space="preserve">, </w:t>
      </w:r>
      <w:r w:rsidRPr="0021101B">
        <w:rPr>
          <w:rFonts w:ascii="Cambria" w:hAnsi="Cambria" w:cs="Times New Roman"/>
          <w:b/>
          <w:sz w:val="24"/>
          <w:szCs w:val="24"/>
        </w:rPr>
        <w:t>JDBC</w:t>
      </w:r>
      <w:r w:rsidRPr="0021101B">
        <w:rPr>
          <w:rFonts w:ascii="Cambria" w:hAnsi="Cambria" w:cs="Times New Roman"/>
          <w:sz w:val="24"/>
          <w:szCs w:val="24"/>
        </w:rPr>
        <w:t xml:space="preserve">, </w:t>
      </w:r>
      <w:r w:rsidRPr="0021101B">
        <w:rPr>
          <w:rFonts w:ascii="Cambria" w:hAnsi="Cambria" w:cs="Times New Roman"/>
          <w:b/>
          <w:sz w:val="24"/>
          <w:szCs w:val="24"/>
        </w:rPr>
        <w:t>JavaScript</w:t>
      </w:r>
      <w:r w:rsidRPr="0021101B">
        <w:rPr>
          <w:rFonts w:ascii="Cambria" w:hAnsi="Cambria" w:cs="Times New Roman"/>
          <w:sz w:val="24"/>
          <w:szCs w:val="24"/>
        </w:rPr>
        <w:t xml:space="preserve">, </w:t>
      </w:r>
      <w:r w:rsidRPr="0021101B">
        <w:rPr>
          <w:rFonts w:ascii="Cambria" w:hAnsi="Cambria" w:cs="Times New Roman"/>
          <w:b/>
          <w:sz w:val="24"/>
          <w:szCs w:val="24"/>
        </w:rPr>
        <w:t>Ajax</w:t>
      </w:r>
      <w:r w:rsidRPr="0021101B">
        <w:rPr>
          <w:rFonts w:ascii="Cambria" w:hAnsi="Cambria" w:cs="Times New Roman"/>
          <w:sz w:val="24"/>
          <w:szCs w:val="24"/>
        </w:rPr>
        <w:t xml:space="preserve">, </w:t>
      </w:r>
      <w:r w:rsidR="000A3034" w:rsidRPr="0021101B">
        <w:rPr>
          <w:rFonts w:ascii="Cambria" w:hAnsi="Cambria" w:cs="Times New Roman"/>
          <w:b/>
          <w:sz w:val="24"/>
          <w:szCs w:val="24"/>
        </w:rPr>
        <w:t>JQ</w:t>
      </w:r>
      <w:r w:rsidRPr="0021101B">
        <w:rPr>
          <w:rFonts w:ascii="Cambria" w:hAnsi="Cambria" w:cs="Times New Roman"/>
          <w:b/>
          <w:sz w:val="24"/>
          <w:szCs w:val="24"/>
        </w:rPr>
        <w:t>uery</w:t>
      </w:r>
      <w:r w:rsidRPr="0021101B">
        <w:rPr>
          <w:rFonts w:ascii="Cambria" w:hAnsi="Cambria" w:cs="Times New Roman"/>
          <w:sz w:val="24"/>
          <w:szCs w:val="24"/>
        </w:rPr>
        <w:t xml:space="preserve">, </w:t>
      </w:r>
      <w:r w:rsidRPr="0021101B">
        <w:rPr>
          <w:rFonts w:ascii="Cambria" w:hAnsi="Cambria" w:cs="Times New Roman"/>
          <w:b/>
          <w:sz w:val="24"/>
          <w:szCs w:val="24"/>
        </w:rPr>
        <w:t>XML</w:t>
      </w:r>
      <w:r w:rsidRPr="0021101B">
        <w:rPr>
          <w:rFonts w:ascii="Cambria" w:hAnsi="Cambria" w:cs="Times New Roman"/>
          <w:sz w:val="24"/>
          <w:szCs w:val="24"/>
        </w:rPr>
        <w:t xml:space="preserve">, and </w:t>
      </w:r>
      <w:r w:rsidRPr="0021101B">
        <w:rPr>
          <w:rFonts w:ascii="Cambria" w:hAnsi="Cambria" w:cs="Times New Roman"/>
          <w:b/>
          <w:sz w:val="24"/>
          <w:szCs w:val="24"/>
        </w:rPr>
        <w:t>HTML</w:t>
      </w:r>
      <w:r w:rsidR="00456AD9" w:rsidRPr="0021101B">
        <w:rPr>
          <w:rFonts w:ascii="Cambria" w:hAnsi="Cambria" w:cs="Times New Roman"/>
          <w:b/>
          <w:sz w:val="24"/>
          <w:szCs w:val="24"/>
        </w:rPr>
        <w:t>,</w:t>
      </w:r>
      <w:r w:rsidR="00F463E1" w:rsidRPr="0021101B">
        <w:rPr>
          <w:rFonts w:ascii="Cambria" w:hAnsi="Cambria" w:cs="Times New Roman"/>
          <w:b/>
          <w:sz w:val="24"/>
          <w:szCs w:val="24"/>
        </w:rPr>
        <w:t xml:space="preserve"> Ang</w:t>
      </w:r>
      <w:r w:rsidR="00EB50A3" w:rsidRPr="0021101B">
        <w:rPr>
          <w:rFonts w:ascii="Cambria" w:hAnsi="Cambria" w:cs="Times New Roman"/>
          <w:b/>
          <w:sz w:val="24"/>
          <w:szCs w:val="24"/>
        </w:rPr>
        <w:t>ula</w:t>
      </w:r>
      <w:r w:rsidR="00F463E1" w:rsidRPr="0021101B">
        <w:rPr>
          <w:rFonts w:ascii="Cambria" w:hAnsi="Cambria" w:cs="Times New Roman"/>
          <w:b/>
          <w:sz w:val="24"/>
          <w:szCs w:val="24"/>
        </w:rPr>
        <w:t>r</w:t>
      </w:r>
      <w:r w:rsidR="00191869" w:rsidRPr="0021101B">
        <w:rPr>
          <w:rFonts w:ascii="Cambria" w:hAnsi="Cambria" w:cs="Times New Roman"/>
          <w:b/>
          <w:sz w:val="24"/>
          <w:szCs w:val="24"/>
        </w:rPr>
        <w:t>JS</w:t>
      </w:r>
      <w:r w:rsidR="00C4559C" w:rsidRPr="0021101B">
        <w:rPr>
          <w:rFonts w:ascii="Cambria" w:hAnsi="Cambria" w:cs="Times New Roman"/>
          <w:b/>
          <w:sz w:val="24"/>
          <w:szCs w:val="24"/>
        </w:rPr>
        <w:t>,</w:t>
      </w:r>
      <w:r w:rsidR="00421E42" w:rsidRPr="0021101B">
        <w:rPr>
          <w:rFonts w:ascii="Cambria" w:hAnsi="Cambria" w:cs="Times New Roman"/>
          <w:b/>
          <w:sz w:val="24"/>
          <w:szCs w:val="24"/>
        </w:rPr>
        <w:t xml:space="preserve"> </w:t>
      </w:r>
      <w:r w:rsidR="00C4559C" w:rsidRPr="0021101B">
        <w:rPr>
          <w:rFonts w:ascii="Cambria" w:hAnsi="Cambria" w:cs="Times New Roman"/>
          <w:b/>
          <w:sz w:val="24"/>
          <w:szCs w:val="24"/>
        </w:rPr>
        <w:t>Node JS</w:t>
      </w:r>
      <w:r w:rsidR="003667F9" w:rsidRPr="0021101B">
        <w:rPr>
          <w:rFonts w:ascii="Cambria" w:hAnsi="Cambria" w:cs="Times New Roman"/>
          <w:b/>
          <w:sz w:val="24"/>
          <w:szCs w:val="24"/>
        </w:rPr>
        <w:t>.</w:t>
      </w:r>
    </w:p>
    <w:p w:rsidR="003333FF" w:rsidRPr="0021101B" w:rsidRDefault="00DA23A0" w:rsidP="00D91AD5">
      <w:pPr>
        <w:pStyle w:val="ListParagraph"/>
        <w:numPr>
          <w:ilvl w:val="0"/>
          <w:numId w:val="2"/>
        </w:numPr>
        <w:tabs>
          <w:tab w:val="left" w:pos="450"/>
        </w:tabs>
        <w:spacing w:after="0" w:line="276" w:lineRule="auto"/>
        <w:ind w:left="360"/>
        <w:jc w:val="both"/>
        <w:rPr>
          <w:rFonts w:ascii="Cambria" w:hAnsi="Cambria" w:cs="Times New Roman"/>
          <w:sz w:val="24"/>
          <w:szCs w:val="24"/>
        </w:rPr>
      </w:pPr>
      <w:r w:rsidRPr="0021101B">
        <w:rPr>
          <w:rFonts w:ascii="Cambria" w:hAnsi="Cambria"/>
          <w:sz w:val="24"/>
          <w:szCs w:val="24"/>
        </w:rPr>
        <w:t>Experience</w:t>
      </w:r>
      <w:r w:rsidR="00112E82" w:rsidRPr="0021101B">
        <w:rPr>
          <w:rFonts w:ascii="Cambria" w:hAnsi="Cambria"/>
          <w:sz w:val="24"/>
          <w:szCs w:val="24"/>
        </w:rPr>
        <w:t>d</w:t>
      </w:r>
      <w:r w:rsidR="003333FF" w:rsidRPr="0021101B">
        <w:rPr>
          <w:rFonts w:ascii="Cambria" w:hAnsi="Cambria"/>
          <w:sz w:val="24"/>
          <w:szCs w:val="24"/>
        </w:rPr>
        <w:t xml:space="preserve"> in Web designing &amp; development, using HTML5, CSS, JavaScript, XML, Angular JS, Bootstrap JS, JSP, JSON, JSF and AJAX. </w:t>
      </w:r>
    </w:p>
    <w:p w:rsidR="00562065" w:rsidRPr="0021101B" w:rsidRDefault="00562065" w:rsidP="00D91AD5">
      <w:pPr>
        <w:pStyle w:val="ListParagraph"/>
        <w:numPr>
          <w:ilvl w:val="0"/>
          <w:numId w:val="2"/>
        </w:numPr>
        <w:tabs>
          <w:tab w:val="left" w:pos="450"/>
        </w:tabs>
        <w:spacing w:after="0" w:line="276" w:lineRule="auto"/>
        <w:ind w:left="360"/>
        <w:jc w:val="both"/>
        <w:rPr>
          <w:rFonts w:ascii="Cambria" w:hAnsi="Cambria" w:cs="Times New Roman"/>
          <w:sz w:val="24"/>
          <w:szCs w:val="24"/>
        </w:rPr>
      </w:pPr>
      <w:r w:rsidRPr="0021101B">
        <w:rPr>
          <w:rFonts w:ascii="Cambria" w:hAnsi="Cambria" w:cs="Times New Roman"/>
          <w:sz w:val="24"/>
          <w:szCs w:val="24"/>
        </w:rPr>
        <w:t xml:space="preserve">Solid working experience on </w:t>
      </w:r>
      <w:r w:rsidRPr="0021101B">
        <w:rPr>
          <w:rFonts w:ascii="Cambria" w:hAnsi="Cambria" w:cs="Times New Roman"/>
          <w:b/>
          <w:sz w:val="24"/>
          <w:szCs w:val="24"/>
        </w:rPr>
        <w:t>XML</w:t>
      </w:r>
      <w:r w:rsidRPr="0021101B">
        <w:rPr>
          <w:rFonts w:ascii="Cambria" w:hAnsi="Cambria" w:cs="Times New Roman"/>
          <w:sz w:val="24"/>
          <w:szCs w:val="24"/>
        </w:rPr>
        <w:t xml:space="preserve"> parsing using </w:t>
      </w:r>
      <w:r w:rsidRPr="0021101B">
        <w:rPr>
          <w:rFonts w:ascii="Cambria" w:hAnsi="Cambria" w:cs="Times New Roman"/>
          <w:b/>
          <w:bCs/>
          <w:sz w:val="24"/>
          <w:szCs w:val="24"/>
        </w:rPr>
        <w:t>SAX, DOM</w:t>
      </w:r>
      <w:r w:rsidRPr="0021101B">
        <w:rPr>
          <w:rFonts w:ascii="Cambria" w:hAnsi="Cambria" w:cs="Times New Roman"/>
          <w:sz w:val="24"/>
          <w:szCs w:val="24"/>
        </w:rPr>
        <w:t xml:space="preserve"> and </w:t>
      </w:r>
      <w:r w:rsidRPr="0021101B">
        <w:rPr>
          <w:rFonts w:ascii="Cambria" w:hAnsi="Cambria" w:cs="Times New Roman"/>
          <w:b/>
          <w:sz w:val="24"/>
          <w:szCs w:val="24"/>
        </w:rPr>
        <w:t>JAXB</w:t>
      </w:r>
      <w:r w:rsidRPr="0021101B">
        <w:rPr>
          <w:rFonts w:ascii="Cambria" w:hAnsi="Cambria" w:cs="Times New Roman"/>
          <w:sz w:val="24"/>
          <w:szCs w:val="24"/>
        </w:rPr>
        <w:t xml:space="preserve"> parsers</w:t>
      </w:r>
    </w:p>
    <w:p w:rsidR="000768A6" w:rsidRPr="0021101B" w:rsidRDefault="00C3636B" w:rsidP="00D91AD5">
      <w:pPr>
        <w:pStyle w:val="ListParagraph"/>
        <w:numPr>
          <w:ilvl w:val="0"/>
          <w:numId w:val="2"/>
        </w:numPr>
        <w:tabs>
          <w:tab w:val="left" w:pos="450"/>
        </w:tabs>
        <w:spacing w:after="0" w:line="276" w:lineRule="auto"/>
        <w:ind w:left="360"/>
        <w:jc w:val="both"/>
        <w:rPr>
          <w:rFonts w:ascii="Cambria" w:hAnsi="Cambria" w:cs="Times New Roman"/>
          <w:sz w:val="24"/>
          <w:szCs w:val="24"/>
        </w:rPr>
      </w:pPr>
      <w:r w:rsidRPr="0021101B">
        <w:rPr>
          <w:rFonts w:ascii="Cambria" w:hAnsi="Cambria" w:cs="Times New Roman"/>
          <w:sz w:val="24"/>
          <w:szCs w:val="24"/>
        </w:rPr>
        <w:t xml:space="preserve">Expertise </w:t>
      </w:r>
      <w:r w:rsidR="000768A6" w:rsidRPr="0021101B">
        <w:rPr>
          <w:rFonts w:ascii="Cambria" w:hAnsi="Cambria" w:cs="Times New Roman"/>
          <w:sz w:val="24"/>
          <w:szCs w:val="24"/>
        </w:rPr>
        <w:t xml:space="preserve">in development, deployment and troubleshooting Web based and enterprise based applications on </w:t>
      </w:r>
      <w:r w:rsidR="000768A6" w:rsidRPr="0021101B">
        <w:rPr>
          <w:rFonts w:ascii="Cambria" w:hAnsi="Cambria" w:cs="Times New Roman"/>
          <w:b/>
          <w:sz w:val="24"/>
          <w:szCs w:val="24"/>
        </w:rPr>
        <w:t>Windows, UNIX and Linux platforms</w:t>
      </w:r>
    </w:p>
    <w:p w:rsidR="003428B6" w:rsidRPr="0021101B" w:rsidRDefault="00C3636B" w:rsidP="00D91AD5">
      <w:pPr>
        <w:pStyle w:val="ListParagraph"/>
        <w:numPr>
          <w:ilvl w:val="0"/>
          <w:numId w:val="2"/>
        </w:numPr>
        <w:tabs>
          <w:tab w:val="left" w:pos="450"/>
        </w:tabs>
        <w:spacing w:after="0" w:line="276" w:lineRule="auto"/>
        <w:ind w:left="360"/>
        <w:jc w:val="both"/>
        <w:rPr>
          <w:rFonts w:ascii="Cambria" w:hAnsi="Cambria" w:cs="Times New Roman"/>
          <w:sz w:val="24"/>
          <w:szCs w:val="24"/>
        </w:rPr>
      </w:pPr>
      <w:r w:rsidRPr="0021101B">
        <w:rPr>
          <w:rFonts w:ascii="Cambria" w:hAnsi="Cambria" w:cs="Times New Roman"/>
          <w:sz w:val="24"/>
          <w:szCs w:val="24"/>
        </w:rPr>
        <w:t xml:space="preserve">Expertise </w:t>
      </w:r>
      <w:r w:rsidR="003428B6" w:rsidRPr="0021101B">
        <w:rPr>
          <w:rFonts w:ascii="Cambria" w:hAnsi="Cambria" w:cs="Times New Roman"/>
          <w:sz w:val="24"/>
          <w:szCs w:val="24"/>
        </w:rPr>
        <w:t>on different IDE</w:t>
      </w:r>
      <w:r w:rsidR="003428B6" w:rsidRPr="0021101B">
        <w:rPr>
          <w:rFonts w:ascii="Cambria" w:hAnsi="Cambria" w:cs="Times New Roman"/>
          <w:b/>
          <w:bCs/>
          <w:sz w:val="24"/>
          <w:szCs w:val="24"/>
        </w:rPr>
        <w:t xml:space="preserve">s </w:t>
      </w:r>
      <w:r w:rsidR="003667F9" w:rsidRPr="0021101B">
        <w:rPr>
          <w:rFonts w:ascii="Cambria" w:hAnsi="Cambria" w:cs="Times New Roman"/>
          <w:sz w:val="24"/>
          <w:szCs w:val="24"/>
        </w:rPr>
        <w:t>such as</w:t>
      </w:r>
      <w:r w:rsidR="003428B6" w:rsidRPr="0021101B">
        <w:rPr>
          <w:rFonts w:ascii="Cambria" w:hAnsi="Cambria" w:cs="Times New Roman"/>
          <w:sz w:val="24"/>
          <w:szCs w:val="24"/>
        </w:rPr>
        <w:t xml:space="preserve"> </w:t>
      </w:r>
      <w:r w:rsidR="003428B6" w:rsidRPr="0021101B">
        <w:rPr>
          <w:rFonts w:ascii="Cambria" w:hAnsi="Cambria" w:cs="Times New Roman"/>
          <w:b/>
          <w:sz w:val="24"/>
          <w:szCs w:val="24"/>
        </w:rPr>
        <w:t>Eclipse</w:t>
      </w:r>
      <w:r w:rsidR="003428B6" w:rsidRPr="0021101B">
        <w:rPr>
          <w:rFonts w:ascii="Cambria" w:hAnsi="Cambria" w:cs="Times New Roman"/>
          <w:sz w:val="24"/>
          <w:szCs w:val="24"/>
        </w:rPr>
        <w:t xml:space="preserve">, </w:t>
      </w:r>
      <w:r w:rsidR="006C315F" w:rsidRPr="0021101B">
        <w:rPr>
          <w:rFonts w:ascii="Cambria" w:hAnsi="Cambria" w:cs="Times New Roman"/>
          <w:b/>
          <w:sz w:val="24"/>
          <w:szCs w:val="24"/>
        </w:rPr>
        <w:t>NetBeans</w:t>
      </w:r>
      <w:r w:rsidR="003428B6" w:rsidRPr="0021101B">
        <w:rPr>
          <w:rFonts w:ascii="Cambria" w:hAnsi="Cambria" w:cs="Times New Roman"/>
          <w:sz w:val="24"/>
          <w:szCs w:val="24"/>
        </w:rPr>
        <w:t xml:space="preserve"> and deployment using Application Servers </w:t>
      </w:r>
      <w:r w:rsidR="003428B6" w:rsidRPr="0021101B">
        <w:rPr>
          <w:rFonts w:ascii="Cambria" w:hAnsi="Cambria" w:cs="Times New Roman"/>
          <w:b/>
          <w:bCs/>
          <w:sz w:val="24"/>
          <w:szCs w:val="24"/>
        </w:rPr>
        <w:t>Apache Tomcat</w:t>
      </w:r>
      <w:r w:rsidR="003428B6" w:rsidRPr="0021101B">
        <w:rPr>
          <w:rFonts w:ascii="Cambria" w:hAnsi="Cambria" w:cs="Times New Roman"/>
          <w:sz w:val="24"/>
          <w:szCs w:val="24"/>
        </w:rPr>
        <w:t xml:space="preserve">, </w:t>
      </w:r>
      <w:r w:rsidR="0034569E">
        <w:rPr>
          <w:rFonts w:ascii="Cambria" w:hAnsi="Cambria" w:cs="Times New Roman"/>
          <w:b/>
          <w:bCs/>
          <w:sz w:val="24"/>
          <w:szCs w:val="24"/>
        </w:rPr>
        <w:t>BEA WebLogic</w:t>
      </w:r>
      <w:r w:rsidR="003428B6" w:rsidRPr="0021101B">
        <w:rPr>
          <w:rFonts w:ascii="Cambria" w:hAnsi="Cambria" w:cs="Times New Roman"/>
          <w:b/>
          <w:bCs/>
          <w:sz w:val="24"/>
          <w:szCs w:val="24"/>
        </w:rPr>
        <w:t xml:space="preserve"> </w:t>
      </w:r>
      <w:r w:rsidR="003428B6" w:rsidRPr="0021101B">
        <w:rPr>
          <w:rFonts w:ascii="Cambria" w:hAnsi="Cambria" w:cs="Times New Roman"/>
          <w:sz w:val="24"/>
          <w:szCs w:val="24"/>
        </w:rPr>
        <w:t xml:space="preserve">and </w:t>
      </w:r>
      <w:r w:rsidR="003428B6" w:rsidRPr="0021101B">
        <w:rPr>
          <w:rFonts w:ascii="Cambria" w:hAnsi="Cambria" w:cs="Times New Roman"/>
          <w:b/>
          <w:bCs/>
          <w:sz w:val="24"/>
          <w:szCs w:val="24"/>
        </w:rPr>
        <w:t>JBoss</w:t>
      </w:r>
    </w:p>
    <w:p w:rsidR="00003BC1" w:rsidRPr="0021101B" w:rsidRDefault="00DD2423" w:rsidP="00D91AD5">
      <w:pPr>
        <w:pStyle w:val="ListParagraph"/>
        <w:numPr>
          <w:ilvl w:val="0"/>
          <w:numId w:val="2"/>
        </w:numPr>
        <w:tabs>
          <w:tab w:val="left" w:pos="450"/>
        </w:tabs>
        <w:spacing w:after="0" w:line="240" w:lineRule="auto"/>
        <w:ind w:left="360"/>
        <w:jc w:val="both"/>
        <w:rPr>
          <w:rFonts w:ascii="Cambria" w:hAnsi="Cambria" w:cs="Times New Roman"/>
          <w:sz w:val="24"/>
          <w:szCs w:val="24"/>
        </w:rPr>
      </w:pPr>
      <w:r w:rsidRPr="0021101B">
        <w:rPr>
          <w:rFonts w:ascii="Cambria" w:hAnsi="Cambria" w:cs="Times New Roman"/>
          <w:sz w:val="24"/>
          <w:szCs w:val="24"/>
        </w:rPr>
        <w:t>Extensive experience and good knowledge in</w:t>
      </w:r>
      <w:r w:rsidR="00003BC1" w:rsidRPr="0021101B">
        <w:rPr>
          <w:rFonts w:ascii="Cambria" w:hAnsi="Cambria" w:cs="Times New Roman"/>
          <w:bCs/>
          <w:sz w:val="24"/>
          <w:szCs w:val="24"/>
        </w:rPr>
        <w:t xml:space="preserve"> </w:t>
      </w:r>
      <w:r w:rsidR="00003BC1" w:rsidRPr="0021101B">
        <w:rPr>
          <w:rFonts w:ascii="Cambria" w:hAnsi="Cambria" w:cs="Times New Roman"/>
          <w:b/>
          <w:bCs/>
          <w:sz w:val="24"/>
          <w:szCs w:val="24"/>
        </w:rPr>
        <w:t>SQL, Stored Procedures, Functions</w:t>
      </w:r>
      <w:r w:rsidR="00003BC1" w:rsidRPr="0021101B">
        <w:rPr>
          <w:rFonts w:ascii="Cambria" w:hAnsi="Cambria" w:cs="Times New Roman"/>
          <w:sz w:val="24"/>
          <w:szCs w:val="24"/>
        </w:rPr>
        <w:t xml:space="preserve"> and </w:t>
      </w:r>
      <w:r w:rsidR="00003BC1" w:rsidRPr="0021101B">
        <w:rPr>
          <w:rFonts w:ascii="Cambria" w:hAnsi="Cambria" w:cs="Times New Roman"/>
          <w:b/>
          <w:bCs/>
          <w:sz w:val="24"/>
          <w:szCs w:val="24"/>
        </w:rPr>
        <w:t xml:space="preserve">Triggers </w:t>
      </w:r>
      <w:r w:rsidR="00003BC1" w:rsidRPr="0021101B">
        <w:rPr>
          <w:rFonts w:ascii="Cambria" w:hAnsi="Cambria" w:cs="Times New Roman"/>
          <w:bCs/>
          <w:sz w:val="24"/>
          <w:szCs w:val="24"/>
        </w:rPr>
        <w:t>with databases such as</w:t>
      </w:r>
      <w:r w:rsidR="00003BC1" w:rsidRPr="0021101B">
        <w:rPr>
          <w:rFonts w:ascii="Cambria" w:hAnsi="Cambria" w:cs="Times New Roman"/>
          <w:b/>
          <w:bCs/>
          <w:sz w:val="24"/>
          <w:szCs w:val="24"/>
        </w:rPr>
        <w:t xml:space="preserve"> </w:t>
      </w:r>
      <w:r w:rsidR="00003BC1" w:rsidRPr="0021101B">
        <w:rPr>
          <w:rFonts w:ascii="Cambria" w:hAnsi="Cambria" w:cs="Times New Roman"/>
          <w:b/>
          <w:sz w:val="24"/>
          <w:szCs w:val="24"/>
        </w:rPr>
        <w:t>Oracle, IBM</w:t>
      </w:r>
      <w:r w:rsidR="00003BC1" w:rsidRPr="0021101B">
        <w:rPr>
          <w:rFonts w:ascii="Cambria" w:hAnsi="Cambria" w:cs="Times New Roman"/>
          <w:bCs/>
          <w:sz w:val="24"/>
          <w:szCs w:val="24"/>
        </w:rPr>
        <w:t xml:space="preserve"> </w:t>
      </w:r>
      <w:r w:rsidR="00003BC1" w:rsidRPr="0021101B">
        <w:rPr>
          <w:rFonts w:ascii="Cambria" w:hAnsi="Cambria" w:cs="Times New Roman"/>
          <w:b/>
          <w:sz w:val="24"/>
          <w:szCs w:val="24"/>
        </w:rPr>
        <w:t xml:space="preserve">DB2 </w:t>
      </w:r>
      <w:r w:rsidR="00003BC1" w:rsidRPr="0021101B">
        <w:rPr>
          <w:rFonts w:ascii="Cambria" w:hAnsi="Cambria" w:cs="Times New Roman"/>
          <w:sz w:val="24"/>
          <w:szCs w:val="24"/>
        </w:rPr>
        <w:t>and</w:t>
      </w:r>
      <w:r w:rsidR="00003BC1" w:rsidRPr="0021101B">
        <w:rPr>
          <w:rFonts w:ascii="Cambria" w:hAnsi="Cambria" w:cs="Times New Roman"/>
          <w:b/>
          <w:sz w:val="24"/>
          <w:szCs w:val="24"/>
        </w:rPr>
        <w:t xml:space="preserve"> </w:t>
      </w:r>
      <w:r w:rsidR="00003BC1" w:rsidRPr="0021101B">
        <w:rPr>
          <w:rFonts w:ascii="Cambria" w:hAnsi="Cambria" w:cs="Times New Roman"/>
          <w:b/>
          <w:bCs/>
          <w:sz w:val="24"/>
          <w:szCs w:val="24"/>
        </w:rPr>
        <w:t>MS SQL Server 2005</w:t>
      </w:r>
      <w:r w:rsidR="00003BC1" w:rsidRPr="0021101B">
        <w:rPr>
          <w:rFonts w:ascii="Cambria" w:hAnsi="Cambria" w:cs="Times New Roman"/>
          <w:b/>
          <w:sz w:val="24"/>
          <w:szCs w:val="24"/>
        </w:rPr>
        <w:t>.</w:t>
      </w:r>
    </w:p>
    <w:p w:rsidR="000768A6" w:rsidRPr="0021101B" w:rsidRDefault="00C3636B" w:rsidP="00D91AD5">
      <w:pPr>
        <w:pStyle w:val="ListParagraph"/>
        <w:numPr>
          <w:ilvl w:val="0"/>
          <w:numId w:val="2"/>
        </w:numPr>
        <w:tabs>
          <w:tab w:val="left" w:pos="450"/>
        </w:tabs>
        <w:spacing w:after="0" w:line="276" w:lineRule="auto"/>
        <w:ind w:left="360"/>
        <w:jc w:val="both"/>
        <w:rPr>
          <w:rFonts w:ascii="Cambria" w:hAnsi="Cambria" w:cs="Times New Roman"/>
          <w:sz w:val="24"/>
          <w:szCs w:val="24"/>
        </w:rPr>
      </w:pPr>
      <w:r w:rsidRPr="0021101B">
        <w:rPr>
          <w:rFonts w:ascii="Cambria" w:hAnsi="Cambria" w:cs="Times New Roman"/>
          <w:sz w:val="24"/>
          <w:szCs w:val="24"/>
        </w:rPr>
        <w:t xml:space="preserve">Expertise </w:t>
      </w:r>
      <w:r w:rsidR="000768A6" w:rsidRPr="0021101B">
        <w:rPr>
          <w:rFonts w:ascii="Cambria" w:hAnsi="Cambria" w:cs="Times New Roman"/>
          <w:sz w:val="24"/>
          <w:szCs w:val="24"/>
        </w:rPr>
        <w:t xml:space="preserve">in using various configuration management tools like </w:t>
      </w:r>
      <w:r w:rsidR="000768A6" w:rsidRPr="0021101B">
        <w:rPr>
          <w:rFonts w:ascii="Cambria" w:hAnsi="Cambria" w:cs="Times New Roman"/>
          <w:b/>
          <w:sz w:val="24"/>
          <w:szCs w:val="24"/>
        </w:rPr>
        <w:t>SVN</w:t>
      </w:r>
      <w:r w:rsidR="003C0672" w:rsidRPr="0021101B">
        <w:rPr>
          <w:rFonts w:ascii="Cambria" w:hAnsi="Cambria" w:cs="Times New Roman"/>
          <w:sz w:val="24"/>
          <w:szCs w:val="24"/>
        </w:rPr>
        <w:t>,</w:t>
      </w:r>
      <w:r w:rsidR="000768A6" w:rsidRPr="0021101B">
        <w:rPr>
          <w:rFonts w:ascii="Cambria" w:hAnsi="Cambria" w:cs="Times New Roman"/>
          <w:sz w:val="24"/>
          <w:szCs w:val="24"/>
        </w:rPr>
        <w:t xml:space="preserve"> </w:t>
      </w:r>
      <w:r w:rsidR="006C315F" w:rsidRPr="0021101B">
        <w:rPr>
          <w:rFonts w:ascii="Cambria" w:hAnsi="Cambria" w:cs="Times New Roman"/>
          <w:b/>
          <w:sz w:val="24"/>
          <w:szCs w:val="24"/>
        </w:rPr>
        <w:t>CVS</w:t>
      </w:r>
      <w:r w:rsidR="006C315F" w:rsidRPr="0021101B">
        <w:rPr>
          <w:rFonts w:ascii="Cambria" w:hAnsi="Cambria" w:cs="Times New Roman"/>
          <w:sz w:val="24"/>
          <w:szCs w:val="24"/>
        </w:rPr>
        <w:t xml:space="preserve">, </w:t>
      </w:r>
      <w:r w:rsidR="006C315F" w:rsidRPr="0021101B">
        <w:rPr>
          <w:rFonts w:ascii="Cambria" w:hAnsi="Cambria" w:cs="Times New Roman"/>
          <w:b/>
          <w:sz w:val="24"/>
          <w:szCs w:val="24"/>
        </w:rPr>
        <w:t>RTC</w:t>
      </w:r>
      <w:r w:rsidR="003C0672" w:rsidRPr="0021101B">
        <w:rPr>
          <w:rFonts w:ascii="Cambria" w:hAnsi="Cambria" w:cs="Times New Roman"/>
          <w:sz w:val="24"/>
          <w:szCs w:val="24"/>
        </w:rPr>
        <w:t xml:space="preserve"> </w:t>
      </w:r>
      <w:r w:rsidR="00C876AF" w:rsidRPr="0021101B">
        <w:rPr>
          <w:rFonts w:ascii="Cambria" w:hAnsi="Cambria" w:cs="Times New Roman"/>
          <w:sz w:val="24"/>
          <w:szCs w:val="24"/>
        </w:rPr>
        <w:t xml:space="preserve">and </w:t>
      </w:r>
      <w:r w:rsidR="00C876AF" w:rsidRPr="0021101B">
        <w:rPr>
          <w:rFonts w:ascii="Cambria" w:hAnsi="Cambria" w:cs="Times New Roman"/>
          <w:b/>
          <w:sz w:val="24"/>
          <w:szCs w:val="24"/>
        </w:rPr>
        <w:t>Visual</w:t>
      </w:r>
      <w:r w:rsidR="00E40AB6" w:rsidRPr="0021101B">
        <w:rPr>
          <w:rFonts w:ascii="Cambria" w:hAnsi="Cambria" w:cs="Times New Roman"/>
          <w:b/>
          <w:sz w:val="24"/>
          <w:szCs w:val="24"/>
        </w:rPr>
        <w:t xml:space="preserve"> Source Safe</w:t>
      </w:r>
      <w:r w:rsidR="003C0672" w:rsidRPr="0021101B">
        <w:rPr>
          <w:rFonts w:ascii="Cambria" w:hAnsi="Cambria" w:cs="Times New Roman"/>
          <w:sz w:val="24"/>
          <w:szCs w:val="24"/>
        </w:rPr>
        <w:t>.</w:t>
      </w:r>
    </w:p>
    <w:p w:rsidR="00E3529A" w:rsidRPr="0021101B" w:rsidRDefault="00C3636B" w:rsidP="00D91AD5">
      <w:pPr>
        <w:pStyle w:val="ListParagraph"/>
        <w:numPr>
          <w:ilvl w:val="0"/>
          <w:numId w:val="2"/>
        </w:numPr>
        <w:tabs>
          <w:tab w:val="left" w:pos="450"/>
        </w:tabs>
        <w:spacing w:after="0" w:line="276" w:lineRule="auto"/>
        <w:ind w:left="360"/>
        <w:jc w:val="both"/>
        <w:rPr>
          <w:rFonts w:ascii="Cambria" w:hAnsi="Cambria" w:cs="Times New Roman"/>
          <w:sz w:val="24"/>
          <w:szCs w:val="24"/>
        </w:rPr>
      </w:pPr>
      <w:r w:rsidRPr="0021101B">
        <w:rPr>
          <w:rFonts w:ascii="Cambria" w:hAnsi="Cambria" w:cs="Times New Roman"/>
          <w:sz w:val="24"/>
          <w:szCs w:val="24"/>
        </w:rPr>
        <w:t xml:space="preserve">Expertise </w:t>
      </w:r>
      <w:r w:rsidR="00AA1E65" w:rsidRPr="0021101B">
        <w:rPr>
          <w:rFonts w:ascii="Cambria" w:hAnsi="Cambria" w:cs="Times New Roman"/>
          <w:sz w:val="24"/>
          <w:szCs w:val="24"/>
        </w:rPr>
        <w:t xml:space="preserve">in developing unit testing frameworks using </w:t>
      </w:r>
      <w:r w:rsidR="00AA1E65" w:rsidRPr="0021101B">
        <w:rPr>
          <w:rFonts w:ascii="Cambria" w:hAnsi="Cambria" w:cs="Times New Roman"/>
          <w:b/>
          <w:sz w:val="24"/>
          <w:szCs w:val="24"/>
        </w:rPr>
        <w:t xml:space="preserve">JUnit, </w:t>
      </w:r>
      <w:r w:rsidR="00AF003D" w:rsidRPr="0021101B">
        <w:rPr>
          <w:rFonts w:ascii="Cambria" w:hAnsi="Cambria" w:cs="Times New Roman"/>
          <w:b/>
          <w:sz w:val="24"/>
          <w:szCs w:val="24"/>
        </w:rPr>
        <w:t>DB Unit</w:t>
      </w:r>
      <w:r w:rsidR="00AA1E65" w:rsidRPr="0021101B">
        <w:rPr>
          <w:rFonts w:ascii="Cambria" w:hAnsi="Cambria" w:cs="Times New Roman"/>
          <w:sz w:val="24"/>
          <w:szCs w:val="24"/>
        </w:rPr>
        <w:t xml:space="preserve"> based on test first or test driven methodology</w:t>
      </w:r>
    </w:p>
    <w:p w:rsidR="00DA1689" w:rsidRPr="0021101B" w:rsidRDefault="00DA1689" w:rsidP="00D91AD5">
      <w:pPr>
        <w:pStyle w:val="ListParagraph"/>
        <w:numPr>
          <w:ilvl w:val="0"/>
          <w:numId w:val="2"/>
        </w:numPr>
        <w:tabs>
          <w:tab w:val="left" w:pos="450"/>
        </w:tabs>
        <w:spacing w:after="0" w:line="276" w:lineRule="auto"/>
        <w:ind w:left="360"/>
        <w:jc w:val="both"/>
        <w:rPr>
          <w:rFonts w:ascii="Cambria" w:hAnsi="Cambria" w:cs="Times New Roman"/>
          <w:sz w:val="24"/>
          <w:szCs w:val="24"/>
        </w:rPr>
      </w:pPr>
      <w:r w:rsidRPr="0021101B">
        <w:rPr>
          <w:rFonts w:ascii="Cambria" w:hAnsi="Cambria" w:cs="Times New Roman"/>
          <w:sz w:val="24"/>
          <w:szCs w:val="24"/>
        </w:rPr>
        <w:t>Developed, Tes</w:t>
      </w:r>
      <w:r w:rsidR="00FB1CE7" w:rsidRPr="0021101B">
        <w:rPr>
          <w:rFonts w:ascii="Cambria" w:hAnsi="Cambria" w:cs="Times New Roman"/>
          <w:sz w:val="24"/>
          <w:szCs w:val="24"/>
        </w:rPr>
        <w:t>ted and Deployed applications on Windows</w:t>
      </w:r>
      <w:r w:rsidR="00FF601C" w:rsidRPr="0021101B">
        <w:rPr>
          <w:rFonts w:ascii="Cambria" w:hAnsi="Cambria" w:cs="Times New Roman"/>
          <w:sz w:val="24"/>
          <w:szCs w:val="24"/>
        </w:rPr>
        <w:t xml:space="preserve"> and</w:t>
      </w:r>
      <w:r w:rsidR="00FB1CE7" w:rsidRPr="0021101B">
        <w:rPr>
          <w:rFonts w:ascii="Cambria" w:hAnsi="Cambria" w:cs="Times New Roman"/>
          <w:sz w:val="24"/>
          <w:szCs w:val="24"/>
        </w:rPr>
        <w:t xml:space="preserve"> </w:t>
      </w:r>
      <w:r w:rsidRPr="0021101B">
        <w:rPr>
          <w:rFonts w:ascii="Cambria" w:hAnsi="Cambria" w:cs="Times New Roman"/>
          <w:sz w:val="24"/>
          <w:szCs w:val="24"/>
        </w:rPr>
        <w:t xml:space="preserve">UNIX </w:t>
      </w:r>
      <w:r w:rsidR="00632170" w:rsidRPr="0021101B">
        <w:rPr>
          <w:rFonts w:ascii="Cambria" w:hAnsi="Cambria" w:cs="Times New Roman"/>
          <w:sz w:val="24"/>
          <w:szCs w:val="24"/>
        </w:rPr>
        <w:t>platforms</w:t>
      </w:r>
      <w:r w:rsidRPr="0021101B">
        <w:rPr>
          <w:rFonts w:ascii="Cambria" w:hAnsi="Cambria" w:cs="Times New Roman"/>
          <w:sz w:val="24"/>
          <w:szCs w:val="24"/>
        </w:rPr>
        <w:t>. </w:t>
      </w:r>
    </w:p>
    <w:p w:rsidR="00465A4C" w:rsidRPr="0021101B" w:rsidRDefault="00465A4C" w:rsidP="00D91AD5">
      <w:pPr>
        <w:pStyle w:val="ListParagraph"/>
        <w:numPr>
          <w:ilvl w:val="0"/>
          <w:numId w:val="2"/>
        </w:numPr>
        <w:tabs>
          <w:tab w:val="left" w:pos="450"/>
        </w:tabs>
        <w:spacing w:after="0" w:line="276" w:lineRule="auto"/>
        <w:ind w:left="360"/>
        <w:jc w:val="both"/>
        <w:rPr>
          <w:rFonts w:ascii="Cambria" w:hAnsi="Cambria" w:cs="Times New Roman"/>
          <w:sz w:val="24"/>
          <w:szCs w:val="24"/>
        </w:rPr>
      </w:pPr>
      <w:r w:rsidRPr="0021101B">
        <w:rPr>
          <w:rFonts w:ascii="Cambria" w:hAnsi="Cambria" w:cs="Times New Roman"/>
          <w:sz w:val="24"/>
          <w:szCs w:val="24"/>
        </w:rPr>
        <w:lastRenderedPageBreak/>
        <w:t>Strong understanding of Object Oriented Analysis and Design (OOAD) Concepts with excellent logical and analytical skills focused towards business needs. </w:t>
      </w:r>
    </w:p>
    <w:p w:rsidR="006C04AA" w:rsidRPr="0021101B" w:rsidRDefault="006C04AA" w:rsidP="00D91AD5">
      <w:pPr>
        <w:pStyle w:val="ListParagraph"/>
        <w:numPr>
          <w:ilvl w:val="0"/>
          <w:numId w:val="2"/>
        </w:numPr>
        <w:tabs>
          <w:tab w:val="left" w:pos="450"/>
        </w:tabs>
        <w:spacing w:after="0" w:line="276" w:lineRule="auto"/>
        <w:ind w:left="360"/>
        <w:jc w:val="both"/>
        <w:rPr>
          <w:rFonts w:ascii="Cambria" w:hAnsi="Cambria" w:cs="Times New Roman"/>
          <w:sz w:val="24"/>
          <w:szCs w:val="24"/>
        </w:rPr>
      </w:pPr>
      <w:r w:rsidRPr="0021101B">
        <w:rPr>
          <w:rFonts w:ascii="Cambria" w:hAnsi="Cambria" w:cs="Times New Roman"/>
          <w:sz w:val="24"/>
          <w:szCs w:val="24"/>
        </w:rPr>
        <w:t xml:space="preserve">Experience with UNIX environment through deployment and </w:t>
      </w:r>
      <w:r w:rsidR="00AA2A9E" w:rsidRPr="0021101B">
        <w:rPr>
          <w:rFonts w:ascii="Cambria" w:hAnsi="Cambria" w:cs="Times New Roman"/>
          <w:sz w:val="24"/>
          <w:szCs w:val="24"/>
        </w:rPr>
        <w:t>performa</w:t>
      </w:r>
      <w:r w:rsidR="005353E7" w:rsidRPr="0021101B">
        <w:rPr>
          <w:rFonts w:ascii="Cambria" w:hAnsi="Cambria" w:cs="Times New Roman"/>
          <w:sz w:val="24"/>
          <w:szCs w:val="24"/>
        </w:rPr>
        <w:t>nce testing of various modules</w:t>
      </w:r>
    </w:p>
    <w:p w:rsidR="006F78E0" w:rsidRPr="0021101B" w:rsidRDefault="006F78E0" w:rsidP="00D91AD5">
      <w:pPr>
        <w:pStyle w:val="ListParagraph"/>
        <w:numPr>
          <w:ilvl w:val="0"/>
          <w:numId w:val="2"/>
        </w:numPr>
        <w:tabs>
          <w:tab w:val="left" w:pos="450"/>
        </w:tabs>
        <w:spacing w:after="0" w:line="276" w:lineRule="auto"/>
        <w:ind w:left="360"/>
        <w:jc w:val="both"/>
        <w:rPr>
          <w:rFonts w:ascii="Cambria" w:hAnsi="Cambria" w:cs="Times New Roman"/>
          <w:sz w:val="24"/>
          <w:szCs w:val="24"/>
        </w:rPr>
      </w:pPr>
      <w:r w:rsidRPr="0021101B">
        <w:rPr>
          <w:rFonts w:ascii="Cambria" w:hAnsi="Cambria" w:cs="Times New Roman"/>
          <w:sz w:val="24"/>
          <w:szCs w:val="24"/>
        </w:rPr>
        <w:t xml:space="preserve">Expert in creating automation scripts using </w:t>
      </w:r>
      <w:r w:rsidRPr="0021101B">
        <w:rPr>
          <w:rFonts w:ascii="Cambria" w:hAnsi="Cambria" w:cs="Times New Roman"/>
          <w:b/>
          <w:sz w:val="24"/>
          <w:szCs w:val="24"/>
        </w:rPr>
        <w:t>shell scr</w:t>
      </w:r>
      <w:r w:rsidR="001E6C26" w:rsidRPr="0021101B">
        <w:rPr>
          <w:rFonts w:ascii="Cambria" w:hAnsi="Cambria" w:cs="Times New Roman"/>
          <w:b/>
          <w:sz w:val="24"/>
          <w:szCs w:val="24"/>
        </w:rPr>
        <w:t>ipting</w:t>
      </w:r>
      <w:r w:rsidR="001E6C26" w:rsidRPr="0021101B">
        <w:rPr>
          <w:rFonts w:ascii="Cambria" w:hAnsi="Cambria" w:cs="Times New Roman"/>
          <w:sz w:val="24"/>
          <w:szCs w:val="24"/>
        </w:rPr>
        <w:t xml:space="preserve"> to reduce manual efforts</w:t>
      </w:r>
    </w:p>
    <w:p w:rsidR="00C04294" w:rsidRPr="0021101B" w:rsidRDefault="00EA1176" w:rsidP="00D91AD5">
      <w:pPr>
        <w:pStyle w:val="ListParagraph"/>
        <w:numPr>
          <w:ilvl w:val="0"/>
          <w:numId w:val="2"/>
        </w:numPr>
        <w:tabs>
          <w:tab w:val="left" w:pos="450"/>
        </w:tabs>
        <w:spacing w:line="276" w:lineRule="auto"/>
        <w:ind w:left="360"/>
        <w:jc w:val="both"/>
        <w:rPr>
          <w:rFonts w:ascii="Cambria" w:hAnsi="Cambria" w:cs="Times New Roman"/>
          <w:sz w:val="24"/>
          <w:szCs w:val="24"/>
        </w:rPr>
      </w:pPr>
      <w:r w:rsidRPr="0021101B">
        <w:rPr>
          <w:rFonts w:ascii="Cambria" w:hAnsi="Cambria" w:cs="Times New Roman"/>
          <w:sz w:val="24"/>
          <w:szCs w:val="24"/>
        </w:rPr>
        <w:t>Good Knowledge in</w:t>
      </w:r>
      <w:r w:rsidRPr="0021101B">
        <w:rPr>
          <w:rFonts w:ascii="Cambria" w:hAnsi="Cambria" w:cs="Times New Roman"/>
          <w:b/>
          <w:sz w:val="24"/>
          <w:szCs w:val="24"/>
        </w:rPr>
        <w:t xml:space="preserve"> </w:t>
      </w:r>
      <w:r w:rsidR="00A1474F" w:rsidRPr="0021101B">
        <w:rPr>
          <w:rFonts w:ascii="Cambria" w:hAnsi="Cambria" w:cs="Times New Roman"/>
          <w:b/>
          <w:sz w:val="24"/>
          <w:szCs w:val="24"/>
        </w:rPr>
        <w:t>Core Java,</w:t>
      </w:r>
      <w:r w:rsidRPr="0021101B">
        <w:rPr>
          <w:rFonts w:ascii="Cambria" w:hAnsi="Cambria" w:cs="Times New Roman"/>
          <w:b/>
          <w:sz w:val="24"/>
          <w:szCs w:val="24"/>
        </w:rPr>
        <w:t xml:space="preserve"> </w:t>
      </w:r>
      <w:r w:rsidR="00C04294" w:rsidRPr="0021101B">
        <w:rPr>
          <w:rFonts w:ascii="Cambria" w:hAnsi="Cambria" w:cs="Times New Roman"/>
          <w:b/>
          <w:sz w:val="24"/>
          <w:szCs w:val="24"/>
        </w:rPr>
        <w:t>Multithreading, Generics, Collections</w:t>
      </w:r>
      <w:r w:rsidRPr="0021101B">
        <w:rPr>
          <w:rFonts w:ascii="Cambria" w:hAnsi="Cambria" w:cs="Times New Roman"/>
          <w:b/>
          <w:sz w:val="24"/>
          <w:szCs w:val="24"/>
        </w:rPr>
        <w:t xml:space="preserve"> </w:t>
      </w:r>
      <w:r w:rsidRPr="0021101B">
        <w:rPr>
          <w:rFonts w:ascii="Cambria" w:hAnsi="Cambria" w:cs="Times New Roman"/>
          <w:sz w:val="24"/>
          <w:szCs w:val="24"/>
        </w:rPr>
        <w:t>framework</w:t>
      </w:r>
      <w:r w:rsidR="00C04294" w:rsidRPr="0021101B">
        <w:rPr>
          <w:rFonts w:ascii="Cambria" w:hAnsi="Cambria" w:cs="Times New Roman"/>
          <w:b/>
          <w:sz w:val="24"/>
          <w:szCs w:val="24"/>
        </w:rPr>
        <w:t xml:space="preserve"> </w:t>
      </w:r>
      <w:r w:rsidR="00C04294" w:rsidRPr="0021101B">
        <w:rPr>
          <w:rFonts w:ascii="Cambria" w:hAnsi="Cambria" w:cs="Times New Roman"/>
          <w:sz w:val="24"/>
          <w:szCs w:val="24"/>
        </w:rPr>
        <w:t>and</w:t>
      </w:r>
      <w:r w:rsidRPr="0021101B">
        <w:rPr>
          <w:rFonts w:ascii="Cambria" w:hAnsi="Cambria" w:cs="Times New Roman"/>
          <w:b/>
          <w:sz w:val="24"/>
          <w:szCs w:val="24"/>
        </w:rPr>
        <w:t xml:space="preserve"> Design Patterns.</w:t>
      </w:r>
    </w:p>
    <w:p w:rsidR="00AE03F6" w:rsidRPr="0021101B" w:rsidRDefault="009156B0" w:rsidP="00D91AD5">
      <w:pPr>
        <w:pStyle w:val="ListParagraph"/>
        <w:numPr>
          <w:ilvl w:val="0"/>
          <w:numId w:val="2"/>
        </w:numPr>
        <w:tabs>
          <w:tab w:val="left" w:pos="450"/>
        </w:tabs>
        <w:spacing w:line="276" w:lineRule="auto"/>
        <w:ind w:left="360"/>
        <w:jc w:val="both"/>
        <w:rPr>
          <w:rFonts w:ascii="Cambria" w:hAnsi="Cambria" w:cs="Times New Roman"/>
          <w:sz w:val="24"/>
          <w:szCs w:val="24"/>
        </w:rPr>
      </w:pPr>
      <w:r w:rsidRPr="0021101B">
        <w:rPr>
          <w:rFonts w:ascii="Cambria" w:eastAsia="DejaVu Sans" w:hAnsi="Cambria" w:cs="Times New Roman"/>
          <w:b/>
          <w:kern w:val="1"/>
          <w:sz w:val="24"/>
          <w:szCs w:val="24"/>
        </w:rPr>
        <w:t>Quick learner</w:t>
      </w:r>
      <w:r w:rsidRPr="0021101B">
        <w:rPr>
          <w:rFonts w:ascii="Cambria" w:eastAsia="DejaVu Sans" w:hAnsi="Cambria" w:cs="Times New Roman"/>
          <w:kern w:val="1"/>
          <w:sz w:val="24"/>
          <w:szCs w:val="24"/>
        </w:rPr>
        <w:t xml:space="preserve"> with </w:t>
      </w:r>
      <w:r w:rsidRPr="0021101B">
        <w:rPr>
          <w:rFonts w:ascii="Cambria" w:eastAsia="DejaVu Sans" w:hAnsi="Cambria" w:cs="Times New Roman"/>
          <w:b/>
          <w:kern w:val="1"/>
          <w:sz w:val="24"/>
          <w:szCs w:val="24"/>
        </w:rPr>
        <w:t>strong problem solving</w:t>
      </w:r>
      <w:r w:rsidRPr="0021101B">
        <w:rPr>
          <w:rFonts w:ascii="Cambria" w:eastAsia="DejaVu Sans" w:hAnsi="Cambria" w:cs="Times New Roman"/>
          <w:kern w:val="1"/>
          <w:sz w:val="24"/>
          <w:szCs w:val="24"/>
        </w:rPr>
        <w:t xml:space="preserve"> and </w:t>
      </w:r>
      <w:r w:rsidR="00A02B8A" w:rsidRPr="0021101B">
        <w:rPr>
          <w:rFonts w:ascii="Cambria" w:eastAsia="DejaVu Sans" w:hAnsi="Cambria" w:cs="Times New Roman"/>
          <w:b/>
          <w:kern w:val="1"/>
          <w:sz w:val="24"/>
          <w:szCs w:val="24"/>
        </w:rPr>
        <w:t>good communication</w:t>
      </w:r>
      <w:r w:rsidRPr="0021101B">
        <w:rPr>
          <w:rFonts w:ascii="Cambria" w:eastAsia="DejaVu Sans" w:hAnsi="Cambria" w:cs="Times New Roman"/>
          <w:kern w:val="1"/>
          <w:sz w:val="24"/>
          <w:szCs w:val="24"/>
        </w:rPr>
        <w:t xml:space="preserve"> skills</w:t>
      </w:r>
      <w:r w:rsidR="00F93933" w:rsidRPr="0021101B">
        <w:rPr>
          <w:rFonts w:ascii="Cambria" w:eastAsia="DejaVu Sans" w:hAnsi="Cambria" w:cs="Times New Roman"/>
          <w:kern w:val="1"/>
          <w:sz w:val="24"/>
          <w:szCs w:val="24"/>
        </w:rPr>
        <w:t>.</w:t>
      </w:r>
    </w:p>
    <w:p w:rsidR="005D31E3" w:rsidRPr="0021101B" w:rsidRDefault="005D31E3" w:rsidP="00D91AD5">
      <w:pPr>
        <w:pStyle w:val="ListParagraph"/>
        <w:spacing w:after="0" w:line="276" w:lineRule="auto"/>
        <w:jc w:val="both"/>
        <w:rPr>
          <w:rFonts w:ascii="Cambria" w:hAnsi="Cambria" w:cs="Times New Roman"/>
          <w:sz w:val="24"/>
          <w:szCs w:val="24"/>
        </w:rPr>
      </w:pPr>
    </w:p>
    <w:p w:rsidR="00F6150C" w:rsidRPr="0021101B" w:rsidRDefault="00662F3B" w:rsidP="00D91AD5">
      <w:pPr>
        <w:shd w:val="clear" w:color="auto" w:fill="D9D9D9" w:themeFill="background1" w:themeFillShade="D9"/>
        <w:spacing w:after="0"/>
        <w:jc w:val="both"/>
        <w:rPr>
          <w:rFonts w:ascii="Cambria" w:hAnsi="Cambria" w:cs="Times New Roman"/>
          <w:b/>
          <w:sz w:val="24"/>
          <w:szCs w:val="24"/>
        </w:rPr>
      </w:pPr>
      <w:r w:rsidRPr="0021101B">
        <w:rPr>
          <w:rFonts w:ascii="Cambria" w:hAnsi="Cambria" w:cs="Times New Roman"/>
          <w:b/>
          <w:sz w:val="24"/>
          <w:szCs w:val="24"/>
        </w:rPr>
        <w:t>Technical Skills</w:t>
      </w:r>
    </w:p>
    <w:p w:rsidR="00C845B0" w:rsidRPr="0021101B" w:rsidRDefault="00C845B0" w:rsidP="00D91AD5">
      <w:pPr>
        <w:spacing w:after="0"/>
        <w:jc w:val="both"/>
        <w:rPr>
          <w:rFonts w:ascii="Cambria" w:hAnsi="Cambria" w:cs="Times New Roman"/>
          <w:sz w:val="24"/>
          <w:szCs w:val="24"/>
        </w:rPr>
      </w:pPr>
    </w:p>
    <w:tbl>
      <w:tblPr>
        <w:tblStyle w:val="TableGrid"/>
        <w:tblW w:w="0" w:type="auto"/>
        <w:tblLook w:val="04A0" w:firstRow="1" w:lastRow="0" w:firstColumn="1" w:lastColumn="0" w:noHBand="0" w:noVBand="1"/>
      </w:tblPr>
      <w:tblGrid>
        <w:gridCol w:w="2540"/>
        <w:gridCol w:w="7530"/>
      </w:tblGrid>
      <w:tr w:rsidR="00075068" w:rsidRPr="0021101B" w:rsidTr="00CB117E">
        <w:tc>
          <w:tcPr>
            <w:tcW w:w="2587" w:type="dxa"/>
          </w:tcPr>
          <w:p w:rsidR="00075068" w:rsidRPr="0021101B" w:rsidRDefault="00075068" w:rsidP="00D91AD5">
            <w:pPr>
              <w:spacing w:line="276" w:lineRule="auto"/>
              <w:jc w:val="both"/>
              <w:rPr>
                <w:rFonts w:ascii="Cambria" w:hAnsi="Cambria" w:cs="Times New Roman"/>
                <w:b/>
                <w:sz w:val="24"/>
                <w:szCs w:val="24"/>
              </w:rPr>
            </w:pPr>
            <w:r w:rsidRPr="0021101B">
              <w:rPr>
                <w:rFonts w:ascii="Cambria" w:hAnsi="Cambria" w:cs="Times New Roman"/>
                <w:b/>
                <w:sz w:val="24"/>
                <w:szCs w:val="24"/>
              </w:rPr>
              <w:t>Languages</w:t>
            </w:r>
          </w:p>
        </w:tc>
        <w:tc>
          <w:tcPr>
            <w:tcW w:w="8203" w:type="dxa"/>
          </w:tcPr>
          <w:p w:rsidR="00075068" w:rsidRPr="0021101B" w:rsidRDefault="00737EBE" w:rsidP="00D91AD5">
            <w:pPr>
              <w:spacing w:line="276" w:lineRule="auto"/>
              <w:jc w:val="both"/>
              <w:rPr>
                <w:rFonts w:ascii="Cambria" w:hAnsi="Cambria" w:cs="Times New Roman"/>
                <w:sz w:val="24"/>
                <w:szCs w:val="24"/>
              </w:rPr>
            </w:pPr>
            <w:r w:rsidRPr="0021101B">
              <w:rPr>
                <w:rFonts w:ascii="Cambria" w:hAnsi="Cambria" w:cs="Times New Roman"/>
                <w:sz w:val="24"/>
                <w:szCs w:val="24"/>
              </w:rPr>
              <w:t>Java</w:t>
            </w:r>
            <w:r w:rsidR="00075068" w:rsidRPr="0021101B">
              <w:rPr>
                <w:rFonts w:ascii="Cambria" w:hAnsi="Cambria" w:cs="Times New Roman"/>
                <w:sz w:val="24"/>
                <w:szCs w:val="24"/>
              </w:rPr>
              <w:t>, C,</w:t>
            </w:r>
            <w:r w:rsidR="00D50588" w:rsidRPr="0021101B">
              <w:rPr>
                <w:rFonts w:ascii="Cambria" w:hAnsi="Cambria" w:cs="Times New Roman"/>
                <w:sz w:val="24"/>
                <w:szCs w:val="24"/>
              </w:rPr>
              <w:t xml:space="preserve"> </w:t>
            </w:r>
            <w:r w:rsidRPr="0021101B">
              <w:rPr>
                <w:rFonts w:ascii="Cambria" w:hAnsi="Cambria" w:cs="Times New Roman"/>
                <w:sz w:val="24"/>
                <w:szCs w:val="24"/>
              </w:rPr>
              <w:t>C++,</w:t>
            </w:r>
            <w:r w:rsidR="00D50588" w:rsidRPr="0021101B">
              <w:rPr>
                <w:rFonts w:ascii="Cambria" w:hAnsi="Cambria" w:cs="Times New Roman"/>
                <w:sz w:val="24"/>
                <w:szCs w:val="24"/>
              </w:rPr>
              <w:t xml:space="preserve"> </w:t>
            </w:r>
            <w:r w:rsidRPr="0021101B">
              <w:rPr>
                <w:rFonts w:ascii="Cambria" w:hAnsi="Cambria" w:cs="Times New Roman"/>
                <w:sz w:val="24"/>
                <w:szCs w:val="24"/>
              </w:rPr>
              <w:t>SQL,</w:t>
            </w:r>
            <w:r w:rsidR="00075068" w:rsidRPr="0021101B">
              <w:rPr>
                <w:rFonts w:ascii="Cambria" w:hAnsi="Cambria" w:cs="Times New Roman"/>
                <w:sz w:val="24"/>
                <w:szCs w:val="24"/>
              </w:rPr>
              <w:t xml:space="preserve"> PL/SQL</w:t>
            </w:r>
          </w:p>
        </w:tc>
      </w:tr>
      <w:tr w:rsidR="00075068" w:rsidRPr="0021101B" w:rsidTr="00CB117E">
        <w:tc>
          <w:tcPr>
            <w:tcW w:w="2587" w:type="dxa"/>
          </w:tcPr>
          <w:p w:rsidR="00075068" w:rsidRPr="0021101B" w:rsidRDefault="00075068" w:rsidP="00D91AD5">
            <w:pPr>
              <w:spacing w:line="276" w:lineRule="auto"/>
              <w:jc w:val="both"/>
              <w:rPr>
                <w:rFonts w:ascii="Cambria" w:hAnsi="Cambria" w:cs="Times New Roman"/>
                <w:b/>
                <w:sz w:val="24"/>
                <w:szCs w:val="24"/>
              </w:rPr>
            </w:pPr>
            <w:r w:rsidRPr="0021101B">
              <w:rPr>
                <w:rFonts w:ascii="Cambria" w:hAnsi="Cambria" w:cs="Times New Roman"/>
                <w:b/>
                <w:sz w:val="24"/>
                <w:szCs w:val="24"/>
              </w:rPr>
              <w:t>J2EE Technologies</w:t>
            </w:r>
          </w:p>
        </w:tc>
        <w:tc>
          <w:tcPr>
            <w:tcW w:w="8203" w:type="dxa"/>
          </w:tcPr>
          <w:p w:rsidR="00075068" w:rsidRPr="0021101B" w:rsidRDefault="00075068" w:rsidP="00D91AD5">
            <w:pPr>
              <w:spacing w:line="276" w:lineRule="auto"/>
              <w:jc w:val="both"/>
              <w:rPr>
                <w:rFonts w:ascii="Cambria" w:hAnsi="Cambria" w:cs="Times New Roman"/>
                <w:sz w:val="24"/>
                <w:szCs w:val="24"/>
              </w:rPr>
            </w:pPr>
            <w:r w:rsidRPr="0021101B">
              <w:rPr>
                <w:rFonts w:ascii="Cambria" w:hAnsi="Cambria" w:cs="Times New Roman"/>
                <w:sz w:val="24"/>
                <w:szCs w:val="24"/>
              </w:rPr>
              <w:t>Servlets, JSP, JSTL, JDBC, EJB, Design Patterns, JNDI, JMS, JAXP</w:t>
            </w:r>
            <w:r w:rsidR="00737EBE" w:rsidRPr="0021101B">
              <w:rPr>
                <w:rFonts w:ascii="Cambria" w:hAnsi="Cambria" w:cs="Times New Roman"/>
                <w:sz w:val="24"/>
                <w:szCs w:val="24"/>
              </w:rPr>
              <w:t>,</w:t>
            </w:r>
            <w:r w:rsidR="00E85C66" w:rsidRPr="0021101B">
              <w:rPr>
                <w:rFonts w:ascii="Cambria" w:hAnsi="Cambria" w:cs="Times New Roman"/>
                <w:sz w:val="24"/>
                <w:szCs w:val="24"/>
              </w:rPr>
              <w:t xml:space="preserve"> </w:t>
            </w:r>
            <w:r w:rsidR="00737EBE" w:rsidRPr="0021101B">
              <w:rPr>
                <w:rFonts w:ascii="Cambria" w:hAnsi="Cambria" w:cs="Times New Roman"/>
                <w:sz w:val="24"/>
                <w:szCs w:val="24"/>
              </w:rPr>
              <w:t>JAXB</w:t>
            </w:r>
            <w:r w:rsidRPr="0021101B">
              <w:rPr>
                <w:rFonts w:ascii="Cambria" w:hAnsi="Cambria" w:cs="Times New Roman"/>
                <w:sz w:val="24"/>
                <w:szCs w:val="24"/>
              </w:rPr>
              <w:t>, JPA, RMI, POJOs</w:t>
            </w:r>
          </w:p>
        </w:tc>
      </w:tr>
      <w:tr w:rsidR="00075068" w:rsidRPr="0021101B" w:rsidTr="00CB117E">
        <w:tc>
          <w:tcPr>
            <w:tcW w:w="2587" w:type="dxa"/>
          </w:tcPr>
          <w:p w:rsidR="00075068" w:rsidRPr="0021101B" w:rsidRDefault="00075068" w:rsidP="00D91AD5">
            <w:pPr>
              <w:spacing w:line="276" w:lineRule="auto"/>
              <w:jc w:val="both"/>
              <w:rPr>
                <w:rFonts w:ascii="Cambria" w:hAnsi="Cambria" w:cs="Times New Roman"/>
                <w:b/>
                <w:sz w:val="24"/>
                <w:szCs w:val="24"/>
              </w:rPr>
            </w:pPr>
            <w:r w:rsidRPr="0021101B">
              <w:rPr>
                <w:rFonts w:ascii="Cambria" w:hAnsi="Cambria" w:cs="Times New Roman"/>
                <w:b/>
                <w:sz w:val="24"/>
                <w:szCs w:val="24"/>
              </w:rPr>
              <w:t>Frameworks</w:t>
            </w:r>
          </w:p>
        </w:tc>
        <w:tc>
          <w:tcPr>
            <w:tcW w:w="8203" w:type="dxa"/>
          </w:tcPr>
          <w:p w:rsidR="00075068" w:rsidRPr="0021101B" w:rsidRDefault="00737EBE" w:rsidP="00D91AD5">
            <w:pPr>
              <w:spacing w:line="276" w:lineRule="auto"/>
              <w:jc w:val="both"/>
              <w:rPr>
                <w:rFonts w:ascii="Cambria" w:hAnsi="Cambria" w:cs="Times New Roman"/>
                <w:sz w:val="24"/>
                <w:szCs w:val="24"/>
              </w:rPr>
            </w:pPr>
            <w:r w:rsidRPr="0021101B">
              <w:rPr>
                <w:rFonts w:ascii="Cambria" w:hAnsi="Cambria" w:cs="Times New Roman"/>
                <w:sz w:val="24"/>
                <w:szCs w:val="24"/>
              </w:rPr>
              <w:t>Struts, Spring, Hibernate</w:t>
            </w:r>
            <w:r w:rsidR="00075068" w:rsidRPr="0021101B">
              <w:rPr>
                <w:rFonts w:ascii="Cambria" w:hAnsi="Cambria" w:cs="Times New Roman"/>
                <w:sz w:val="24"/>
                <w:szCs w:val="24"/>
              </w:rPr>
              <w:t>, JSF, Ant, Maven</w:t>
            </w:r>
          </w:p>
        </w:tc>
      </w:tr>
      <w:tr w:rsidR="00075068" w:rsidRPr="0021101B" w:rsidTr="00CB117E">
        <w:tc>
          <w:tcPr>
            <w:tcW w:w="2587" w:type="dxa"/>
          </w:tcPr>
          <w:p w:rsidR="00075068" w:rsidRPr="0021101B" w:rsidRDefault="00075068" w:rsidP="00D91AD5">
            <w:pPr>
              <w:spacing w:line="276" w:lineRule="auto"/>
              <w:jc w:val="both"/>
              <w:rPr>
                <w:rFonts w:ascii="Cambria" w:hAnsi="Cambria" w:cs="Times New Roman"/>
                <w:b/>
                <w:sz w:val="24"/>
                <w:szCs w:val="24"/>
              </w:rPr>
            </w:pPr>
            <w:r w:rsidRPr="0021101B">
              <w:rPr>
                <w:rFonts w:ascii="Cambria" w:hAnsi="Cambria" w:cs="Times New Roman"/>
                <w:b/>
                <w:sz w:val="24"/>
                <w:szCs w:val="24"/>
              </w:rPr>
              <w:t>Scripting</w:t>
            </w:r>
          </w:p>
        </w:tc>
        <w:tc>
          <w:tcPr>
            <w:tcW w:w="8203" w:type="dxa"/>
          </w:tcPr>
          <w:p w:rsidR="00075068" w:rsidRPr="0021101B" w:rsidRDefault="00075068" w:rsidP="00D91AD5">
            <w:pPr>
              <w:spacing w:line="276" w:lineRule="auto"/>
              <w:jc w:val="both"/>
              <w:rPr>
                <w:rFonts w:ascii="Cambria" w:hAnsi="Cambria" w:cs="Times New Roman"/>
                <w:sz w:val="24"/>
                <w:szCs w:val="24"/>
              </w:rPr>
            </w:pPr>
            <w:r w:rsidRPr="0021101B">
              <w:rPr>
                <w:rFonts w:ascii="Cambria" w:hAnsi="Cambria" w:cs="Times New Roman"/>
                <w:sz w:val="24"/>
                <w:szCs w:val="24"/>
              </w:rPr>
              <w:t>JQuery, AJAX, UNIX Shell, Log4J</w:t>
            </w:r>
          </w:p>
        </w:tc>
      </w:tr>
      <w:tr w:rsidR="00075068" w:rsidRPr="0021101B" w:rsidTr="00CB117E">
        <w:tc>
          <w:tcPr>
            <w:tcW w:w="2587" w:type="dxa"/>
          </w:tcPr>
          <w:p w:rsidR="00075068" w:rsidRPr="0021101B" w:rsidRDefault="00075068" w:rsidP="00D91AD5">
            <w:pPr>
              <w:spacing w:line="276" w:lineRule="auto"/>
              <w:jc w:val="both"/>
              <w:rPr>
                <w:rFonts w:ascii="Cambria" w:hAnsi="Cambria" w:cs="Times New Roman"/>
                <w:b/>
                <w:sz w:val="24"/>
                <w:szCs w:val="24"/>
              </w:rPr>
            </w:pPr>
            <w:r w:rsidRPr="0021101B">
              <w:rPr>
                <w:rFonts w:ascii="Cambria" w:hAnsi="Cambria" w:cs="Times New Roman"/>
                <w:b/>
                <w:sz w:val="24"/>
                <w:szCs w:val="24"/>
              </w:rPr>
              <w:t>Database</w:t>
            </w:r>
          </w:p>
        </w:tc>
        <w:tc>
          <w:tcPr>
            <w:tcW w:w="8203" w:type="dxa"/>
          </w:tcPr>
          <w:p w:rsidR="00075068" w:rsidRPr="0021101B" w:rsidRDefault="00D50588" w:rsidP="00D91AD5">
            <w:pPr>
              <w:spacing w:line="276" w:lineRule="auto"/>
              <w:jc w:val="both"/>
              <w:rPr>
                <w:rFonts w:ascii="Cambria" w:hAnsi="Cambria" w:cs="Times New Roman"/>
                <w:sz w:val="24"/>
                <w:szCs w:val="24"/>
              </w:rPr>
            </w:pPr>
            <w:r w:rsidRPr="0021101B">
              <w:rPr>
                <w:rFonts w:ascii="Cambria" w:hAnsi="Cambria" w:cs="Times New Roman"/>
                <w:sz w:val="24"/>
                <w:szCs w:val="24"/>
              </w:rPr>
              <w:t>Oracle</w:t>
            </w:r>
            <w:r w:rsidR="00075068" w:rsidRPr="0021101B">
              <w:rPr>
                <w:rFonts w:ascii="Cambria" w:hAnsi="Cambria" w:cs="Times New Roman"/>
                <w:sz w:val="24"/>
                <w:szCs w:val="24"/>
              </w:rPr>
              <w:t xml:space="preserve">, SQL </w:t>
            </w:r>
            <w:r w:rsidRPr="0021101B">
              <w:rPr>
                <w:rFonts w:ascii="Cambria" w:hAnsi="Cambria" w:cs="Times New Roman"/>
                <w:sz w:val="24"/>
                <w:szCs w:val="24"/>
              </w:rPr>
              <w:t>Server, DB2</w:t>
            </w:r>
            <w:r w:rsidR="00075068" w:rsidRPr="0021101B">
              <w:rPr>
                <w:rFonts w:ascii="Cambria" w:hAnsi="Cambria" w:cs="Times New Roman"/>
                <w:sz w:val="24"/>
                <w:szCs w:val="24"/>
              </w:rPr>
              <w:t>, MySQL, Toad</w:t>
            </w:r>
            <w:r w:rsidR="00932C69" w:rsidRPr="0021101B">
              <w:rPr>
                <w:rFonts w:ascii="Cambria" w:hAnsi="Cambria" w:cs="Times New Roman"/>
                <w:sz w:val="24"/>
                <w:szCs w:val="24"/>
              </w:rPr>
              <w:t xml:space="preserve">, </w:t>
            </w:r>
            <w:r w:rsidR="00BF0510" w:rsidRPr="0021101B">
              <w:rPr>
                <w:rFonts w:ascii="Cambria" w:hAnsi="Cambria" w:cs="Times New Roman"/>
                <w:sz w:val="24"/>
                <w:szCs w:val="24"/>
              </w:rPr>
              <w:t>MySQL Workbench</w:t>
            </w:r>
          </w:p>
        </w:tc>
      </w:tr>
      <w:tr w:rsidR="00075068" w:rsidRPr="0021101B" w:rsidTr="00CB117E">
        <w:tc>
          <w:tcPr>
            <w:tcW w:w="2587" w:type="dxa"/>
          </w:tcPr>
          <w:p w:rsidR="00075068" w:rsidRPr="0021101B" w:rsidRDefault="00075068" w:rsidP="00D91AD5">
            <w:pPr>
              <w:spacing w:line="276" w:lineRule="auto"/>
              <w:jc w:val="both"/>
              <w:rPr>
                <w:rFonts w:ascii="Cambria" w:hAnsi="Cambria" w:cs="Times New Roman"/>
                <w:b/>
                <w:sz w:val="24"/>
                <w:szCs w:val="24"/>
              </w:rPr>
            </w:pPr>
            <w:r w:rsidRPr="0021101B">
              <w:rPr>
                <w:rFonts w:ascii="Cambria" w:hAnsi="Cambria" w:cs="Times New Roman"/>
                <w:b/>
                <w:sz w:val="24"/>
                <w:szCs w:val="24"/>
              </w:rPr>
              <w:t>Web/Application Servers</w:t>
            </w:r>
          </w:p>
        </w:tc>
        <w:tc>
          <w:tcPr>
            <w:tcW w:w="8203" w:type="dxa"/>
          </w:tcPr>
          <w:p w:rsidR="00075068" w:rsidRPr="0021101B" w:rsidRDefault="00D50588" w:rsidP="00D91AD5">
            <w:pPr>
              <w:spacing w:line="276" w:lineRule="auto"/>
              <w:jc w:val="both"/>
              <w:rPr>
                <w:rFonts w:ascii="Cambria" w:hAnsi="Cambria" w:cs="Times New Roman"/>
                <w:sz w:val="24"/>
                <w:szCs w:val="24"/>
              </w:rPr>
            </w:pPr>
            <w:r w:rsidRPr="0021101B">
              <w:rPr>
                <w:rFonts w:ascii="Cambria" w:hAnsi="Cambria" w:cs="Times New Roman"/>
                <w:sz w:val="24"/>
                <w:szCs w:val="24"/>
              </w:rPr>
              <w:t>WebLogic, JBoss</w:t>
            </w:r>
            <w:r w:rsidR="00075068" w:rsidRPr="0021101B">
              <w:rPr>
                <w:rFonts w:ascii="Cambria" w:hAnsi="Cambria" w:cs="Times New Roman"/>
                <w:sz w:val="24"/>
                <w:szCs w:val="24"/>
              </w:rPr>
              <w:t>, Web</w:t>
            </w:r>
            <w:r w:rsidR="00737EBE" w:rsidRPr="0021101B">
              <w:rPr>
                <w:rFonts w:ascii="Cambria" w:hAnsi="Cambria" w:cs="Times New Roman"/>
                <w:sz w:val="24"/>
                <w:szCs w:val="24"/>
              </w:rPr>
              <w:t xml:space="preserve">Sphere Application Server </w:t>
            </w:r>
          </w:p>
        </w:tc>
      </w:tr>
      <w:tr w:rsidR="00075068" w:rsidRPr="0021101B" w:rsidTr="00CB117E">
        <w:tc>
          <w:tcPr>
            <w:tcW w:w="2587" w:type="dxa"/>
          </w:tcPr>
          <w:p w:rsidR="00075068" w:rsidRPr="0021101B" w:rsidRDefault="00075068" w:rsidP="00D91AD5">
            <w:pPr>
              <w:spacing w:line="276" w:lineRule="auto"/>
              <w:jc w:val="both"/>
              <w:rPr>
                <w:rFonts w:ascii="Cambria" w:hAnsi="Cambria" w:cs="Times New Roman"/>
                <w:b/>
                <w:sz w:val="24"/>
                <w:szCs w:val="24"/>
              </w:rPr>
            </w:pPr>
            <w:r w:rsidRPr="0021101B">
              <w:rPr>
                <w:rFonts w:ascii="Cambria" w:hAnsi="Cambria" w:cs="Times New Roman"/>
                <w:b/>
                <w:sz w:val="24"/>
                <w:szCs w:val="24"/>
              </w:rPr>
              <w:t>IDE tools</w:t>
            </w:r>
          </w:p>
        </w:tc>
        <w:tc>
          <w:tcPr>
            <w:tcW w:w="8203" w:type="dxa"/>
          </w:tcPr>
          <w:p w:rsidR="00075068" w:rsidRPr="0021101B" w:rsidRDefault="00737EBE" w:rsidP="00D91AD5">
            <w:pPr>
              <w:spacing w:line="276" w:lineRule="auto"/>
              <w:jc w:val="both"/>
              <w:rPr>
                <w:rFonts w:ascii="Cambria" w:hAnsi="Cambria" w:cs="Times New Roman"/>
                <w:sz w:val="24"/>
                <w:szCs w:val="24"/>
              </w:rPr>
            </w:pPr>
            <w:r w:rsidRPr="0021101B">
              <w:rPr>
                <w:rFonts w:ascii="Cambria" w:hAnsi="Cambria" w:cs="Times New Roman"/>
                <w:sz w:val="24"/>
                <w:szCs w:val="24"/>
              </w:rPr>
              <w:t>Eclipse, RAD</w:t>
            </w:r>
            <w:r w:rsidR="006565EE" w:rsidRPr="0021101B">
              <w:rPr>
                <w:rFonts w:ascii="Cambria" w:hAnsi="Cambria" w:cs="Times New Roman"/>
                <w:sz w:val="24"/>
                <w:szCs w:val="24"/>
              </w:rPr>
              <w:t xml:space="preserve">, </w:t>
            </w:r>
            <w:r w:rsidRPr="0021101B">
              <w:rPr>
                <w:rFonts w:ascii="Cambria" w:hAnsi="Cambria" w:cs="Times New Roman"/>
                <w:sz w:val="24"/>
                <w:szCs w:val="24"/>
              </w:rPr>
              <w:t>Spring Tool Suite (STS)</w:t>
            </w:r>
          </w:p>
        </w:tc>
      </w:tr>
      <w:tr w:rsidR="00075068" w:rsidRPr="0021101B" w:rsidTr="00CB117E">
        <w:tc>
          <w:tcPr>
            <w:tcW w:w="2587" w:type="dxa"/>
          </w:tcPr>
          <w:p w:rsidR="00075068" w:rsidRPr="0021101B" w:rsidRDefault="00075068" w:rsidP="00D91AD5">
            <w:pPr>
              <w:spacing w:line="276" w:lineRule="auto"/>
              <w:jc w:val="both"/>
              <w:rPr>
                <w:rFonts w:ascii="Cambria" w:hAnsi="Cambria" w:cs="Times New Roman"/>
                <w:b/>
                <w:sz w:val="24"/>
                <w:szCs w:val="24"/>
              </w:rPr>
            </w:pPr>
            <w:r w:rsidRPr="0021101B">
              <w:rPr>
                <w:rFonts w:ascii="Cambria" w:hAnsi="Cambria" w:cs="Times New Roman"/>
                <w:b/>
                <w:sz w:val="24"/>
                <w:szCs w:val="24"/>
              </w:rPr>
              <w:t>XML Technologies</w:t>
            </w:r>
          </w:p>
        </w:tc>
        <w:tc>
          <w:tcPr>
            <w:tcW w:w="8203" w:type="dxa"/>
          </w:tcPr>
          <w:p w:rsidR="00075068" w:rsidRPr="0021101B" w:rsidRDefault="00A155A8" w:rsidP="00D91AD5">
            <w:pPr>
              <w:spacing w:line="276" w:lineRule="auto"/>
              <w:jc w:val="both"/>
              <w:rPr>
                <w:rFonts w:ascii="Cambria" w:hAnsi="Cambria" w:cs="Times New Roman"/>
                <w:sz w:val="24"/>
                <w:szCs w:val="24"/>
              </w:rPr>
            </w:pPr>
            <w:r w:rsidRPr="0021101B">
              <w:rPr>
                <w:rFonts w:ascii="Cambria" w:hAnsi="Cambria" w:cs="Times New Roman"/>
                <w:sz w:val="24"/>
                <w:szCs w:val="24"/>
              </w:rPr>
              <w:t>XML, XSLT, DOM, DTD, SAX</w:t>
            </w:r>
          </w:p>
        </w:tc>
      </w:tr>
      <w:tr w:rsidR="00075068" w:rsidRPr="0021101B" w:rsidTr="00CB117E">
        <w:tc>
          <w:tcPr>
            <w:tcW w:w="2587" w:type="dxa"/>
          </w:tcPr>
          <w:p w:rsidR="00075068" w:rsidRPr="0021101B" w:rsidRDefault="00075068" w:rsidP="00D91AD5">
            <w:pPr>
              <w:spacing w:line="276" w:lineRule="auto"/>
              <w:jc w:val="both"/>
              <w:rPr>
                <w:rFonts w:ascii="Cambria" w:hAnsi="Cambria" w:cs="Times New Roman"/>
                <w:b/>
                <w:sz w:val="24"/>
                <w:szCs w:val="24"/>
              </w:rPr>
            </w:pPr>
            <w:r w:rsidRPr="0021101B">
              <w:rPr>
                <w:rFonts w:ascii="Cambria" w:hAnsi="Cambria" w:cs="Times New Roman"/>
                <w:b/>
                <w:sz w:val="24"/>
                <w:szCs w:val="24"/>
              </w:rPr>
              <w:t>Web Services</w:t>
            </w:r>
          </w:p>
        </w:tc>
        <w:tc>
          <w:tcPr>
            <w:tcW w:w="8203" w:type="dxa"/>
          </w:tcPr>
          <w:p w:rsidR="00075068" w:rsidRPr="0021101B" w:rsidRDefault="00075068" w:rsidP="00D91AD5">
            <w:pPr>
              <w:spacing w:line="276" w:lineRule="auto"/>
              <w:jc w:val="both"/>
              <w:rPr>
                <w:rFonts w:ascii="Cambria" w:hAnsi="Cambria" w:cs="Times New Roman"/>
                <w:sz w:val="24"/>
                <w:szCs w:val="24"/>
              </w:rPr>
            </w:pPr>
            <w:r w:rsidRPr="0021101B">
              <w:rPr>
                <w:rFonts w:ascii="Cambria" w:hAnsi="Cambria" w:cs="Times New Roman"/>
                <w:sz w:val="24"/>
                <w:szCs w:val="24"/>
              </w:rPr>
              <w:t xml:space="preserve">JAX-RPC, JAX-WS, </w:t>
            </w:r>
            <w:r w:rsidR="00737EBE" w:rsidRPr="0021101B">
              <w:rPr>
                <w:rFonts w:ascii="Cambria" w:hAnsi="Cambria" w:cs="Times New Roman"/>
                <w:sz w:val="24"/>
                <w:szCs w:val="24"/>
              </w:rPr>
              <w:t>JAX-RS,</w:t>
            </w:r>
            <w:r w:rsidR="00D50588" w:rsidRPr="0021101B">
              <w:rPr>
                <w:rFonts w:ascii="Cambria" w:hAnsi="Cambria" w:cs="Times New Roman"/>
                <w:sz w:val="24"/>
                <w:szCs w:val="24"/>
              </w:rPr>
              <w:t xml:space="preserve"> </w:t>
            </w:r>
            <w:r w:rsidRPr="0021101B">
              <w:rPr>
                <w:rFonts w:ascii="Cambria" w:hAnsi="Cambria" w:cs="Times New Roman"/>
                <w:sz w:val="24"/>
                <w:szCs w:val="24"/>
              </w:rPr>
              <w:t>SOAP, WSDL</w:t>
            </w:r>
            <w:r w:rsidR="00A155A8" w:rsidRPr="0021101B">
              <w:rPr>
                <w:rFonts w:ascii="Cambria" w:hAnsi="Cambria" w:cs="Times New Roman"/>
                <w:sz w:val="24"/>
                <w:szCs w:val="24"/>
              </w:rPr>
              <w:t xml:space="preserve">, UDDI and RESTFUL </w:t>
            </w:r>
            <w:r w:rsidR="00737EBE" w:rsidRPr="0021101B">
              <w:rPr>
                <w:rFonts w:ascii="Cambria" w:hAnsi="Cambria" w:cs="Times New Roman"/>
                <w:sz w:val="24"/>
                <w:szCs w:val="24"/>
              </w:rPr>
              <w:t>Web Services</w:t>
            </w:r>
          </w:p>
        </w:tc>
      </w:tr>
      <w:tr w:rsidR="00075068" w:rsidRPr="0021101B" w:rsidTr="00CB117E">
        <w:tc>
          <w:tcPr>
            <w:tcW w:w="2587" w:type="dxa"/>
          </w:tcPr>
          <w:p w:rsidR="00075068" w:rsidRPr="0021101B" w:rsidRDefault="00075068" w:rsidP="00D91AD5">
            <w:pPr>
              <w:spacing w:line="276" w:lineRule="auto"/>
              <w:jc w:val="both"/>
              <w:rPr>
                <w:rFonts w:ascii="Cambria" w:hAnsi="Cambria" w:cs="Times New Roman"/>
                <w:b/>
                <w:sz w:val="24"/>
                <w:szCs w:val="24"/>
              </w:rPr>
            </w:pPr>
            <w:r w:rsidRPr="0021101B">
              <w:rPr>
                <w:rFonts w:ascii="Cambria" w:hAnsi="Cambria" w:cs="Times New Roman"/>
                <w:b/>
                <w:sz w:val="24"/>
                <w:szCs w:val="24"/>
              </w:rPr>
              <w:t>Version control</w:t>
            </w:r>
          </w:p>
        </w:tc>
        <w:tc>
          <w:tcPr>
            <w:tcW w:w="8203" w:type="dxa"/>
          </w:tcPr>
          <w:p w:rsidR="00075068" w:rsidRPr="0021101B" w:rsidRDefault="00075068" w:rsidP="00D91AD5">
            <w:pPr>
              <w:spacing w:line="276" w:lineRule="auto"/>
              <w:jc w:val="both"/>
              <w:rPr>
                <w:rFonts w:ascii="Cambria" w:hAnsi="Cambria" w:cs="Times New Roman"/>
                <w:sz w:val="24"/>
                <w:szCs w:val="24"/>
              </w:rPr>
            </w:pPr>
            <w:r w:rsidRPr="0021101B">
              <w:rPr>
                <w:rFonts w:ascii="Cambria" w:hAnsi="Cambria" w:cs="Times New Roman"/>
                <w:sz w:val="24"/>
                <w:szCs w:val="24"/>
              </w:rPr>
              <w:t>CV</w:t>
            </w:r>
            <w:r w:rsidR="00737EBE" w:rsidRPr="0021101B">
              <w:rPr>
                <w:rFonts w:ascii="Cambria" w:hAnsi="Cambria" w:cs="Times New Roman"/>
                <w:sz w:val="24"/>
                <w:szCs w:val="24"/>
              </w:rPr>
              <w:t>S, SVN, Visual Source Safe, Mercurial</w:t>
            </w:r>
          </w:p>
        </w:tc>
      </w:tr>
      <w:tr w:rsidR="00075068" w:rsidRPr="0021101B" w:rsidTr="00CB117E">
        <w:tc>
          <w:tcPr>
            <w:tcW w:w="2587" w:type="dxa"/>
          </w:tcPr>
          <w:p w:rsidR="00075068" w:rsidRPr="0021101B" w:rsidRDefault="00075068" w:rsidP="00D91AD5">
            <w:pPr>
              <w:spacing w:line="276" w:lineRule="auto"/>
              <w:jc w:val="both"/>
              <w:rPr>
                <w:rFonts w:ascii="Cambria" w:hAnsi="Cambria" w:cs="Times New Roman"/>
                <w:b/>
                <w:sz w:val="24"/>
                <w:szCs w:val="24"/>
              </w:rPr>
            </w:pPr>
            <w:r w:rsidRPr="0021101B">
              <w:rPr>
                <w:rFonts w:ascii="Cambria" w:hAnsi="Cambria" w:cs="Times New Roman"/>
                <w:b/>
                <w:sz w:val="24"/>
                <w:szCs w:val="24"/>
              </w:rPr>
              <w:t>Web Technologies</w:t>
            </w:r>
          </w:p>
        </w:tc>
        <w:tc>
          <w:tcPr>
            <w:tcW w:w="8203" w:type="dxa"/>
          </w:tcPr>
          <w:p w:rsidR="00075068" w:rsidRPr="0021101B" w:rsidRDefault="00075068" w:rsidP="00D91AD5">
            <w:pPr>
              <w:spacing w:line="276" w:lineRule="auto"/>
              <w:jc w:val="both"/>
              <w:rPr>
                <w:rFonts w:ascii="Cambria" w:hAnsi="Cambria" w:cs="Times New Roman"/>
                <w:sz w:val="24"/>
                <w:szCs w:val="24"/>
              </w:rPr>
            </w:pPr>
            <w:r w:rsidRPr="0021101B">
              <w:rPr>
                <w:rFonts w:ascii="Cambria" w:hAnsi="Cambria" w:cs="Times New Roman"/>
                <w:sz w:val="24"/>
                <w:szCs w:val="24"/>
              </w:rPr>
              <w:t>HTM</w:t>
            </w:r>
            <w:r w:rsidR="00737EBE" w:rsidRPr="0021101B">
              <w:rPr>
                <w:rFonts w:ascii="Cambria" w:hAnsi="Cambria" w:cs="Times New Roman"/>
                <w:sz w:val="24"/>
                <w:szCs w:val="24"/>
              </w:rPr>
              <w:t>L, DHTML,</w:t>
            </w:r>
            <w:r w:rsidR="00D50588" w:rsidRPr="0021101B">
              <w:rPr>
                <w:rFonts w:ascii="Cambria" w:hAnsi="Cambria" w:cs="Times New Roman"/>
                <w:sz w:val="24"/>
                <w:szCs w:val="24"/>
              </w:rPr>
              <w:t xml:space="preserve"> </w:t>
            </w:r>
            <w:r w:rsidR="00A155A8" w:rsidRPr="0021101B">
              <w:rPr>
                <w:rFonts w:ascii="Cambria" w:hAnsi="Cambria" w:cs="Times New Roman"/>
                <w:sz w:val="24"/>
                <w:szCs w:val="24"/>
              </w:rPr>
              <w:t>CSS, AJAX, JavaScript</w:t>
            </w:r>
            <w:r w:rsidR="00FF7A18" w:rsidRPr="0021101B">
              <w:rPr>
                <w:rFonts w:ascii="Cambria" w:hAnsi="Cambria" w:cs="Times New Roman"/>
                <w:sz w:val="24"/>
                <w:szCs w:val="24"/>
              </w:rPr>
              <w:t xml:space="preserve">, </w:t>
            </w:r>
            <w:r w:rsidR="006C315F" w:rsidRPr="0021101B">
              <w:rPr>
                <w:rFonts w:ascii="Cambria" w:hAnsi="Cambria" w:cs="Times New Roman"/>
                <w:sz w:val="24"/>
                <w:szCs w:val="24"/>
              </w:rPr>
              <w:t>JQuery</w:t>
            </w:r>
            <w:r w:rsidR="00456AD9" w:rsidRPr="0021101B">
              <w:rPr>
                <w:rFonts w:ascii="Cambria" w:hAnsi="Cambria" w:cs="Times New Roman"/>
                <w:sz w:val="24"/>
                <w:szCs w:val="24"/>
              </w:rPr>
              <w:t>,</w:t>
            </w:r>
            <w:r w:rsidR="00191869" w:rsidRPr="0021101B">
              <w:rPr>
                <w:rFonts w:ascii="Cambria" w:hAnsi="Cambria" w:cs="Times New Roman"/>
                <w:sz w:val="24"/>
                <w:szCs w:val="24"/>
              </w:rPr>
              <w:t xml:space="preserve"> </w:t>
            </w:r>
            <w:r w:rsidR="00456AD9" w:rsidRPr="0021101B">
              <w:rPr>
                <w:rFonts w:ascii="Cambria" w:hAnsi="Cambria" w:cs="Times New Roman"/>
                <w:sz w:val="24"/>
                <w:szCs w:val="24"/>
              </w:rPr>
              <w:t>Ang</w:t>
            </w:r>
            <w:r w:rsidR="00191869" w:rsidRPr="0021101B">
              <w:rPr>
                <w:rFonts w:ascii="Cambria" w:hAnsi="Cambria" w:cs="Times New Roman"/>
                <w:sz w:val="24"/>
                <w:szCs w:val="24"/>
              </w:rPr>
              <w:t>ula</w:t>
            </w:r>
            <w:r w:rsidR="00456AD9" w:rsidRPr="0021101B">
              <w:rPr>
                <w:rFonts w:ascii="Cambria" w:hAnsi="Cambria" w:cs="Times New Roman"/>
                <w:sz w:val="24"/>
                <w:szCs w:val="24"/>
              </w:rPr>
              <w:t>rJS</w:t>
            </w:r>
          </w:p>
        </w:tc>
      </w:tr>
      <w:tr w:rsidR="00075068" w:rsidRPr="0021101B" w:rsidTr="00CB117E">
        <w:tc>
          <w:tcPr>
            <w:tcW w:w="2587" w:type="dxa"/>
          </w:tcPr>
          <w:p w:rsidR="00075068" w:rsidRPr="0021101B" w:rsidRDefault="00075068" w:rsidP="00D91AD5">
            <w:pPr>
              <w:spacing w:line="276" w:lineRule="auto"/>
              <w:jc w:val="both"/>
              <w:rPr>
                <w:rFonts w:ascii="Cambria" w:hAnsi="Cambria" w:cs="Times New Roman"/>
                <w:b/>
                <w:sz w:val="24"/>
                <w:szCs w:val="24"/>
              </w:rPr>
            </w:pPr>
            <w:r w:rsidRPr="0021101B">
              <w:rPr>
                <w:rFonts w:ascii="Cambria" w:hAnsi="Cambria" w:cs="Times New Roman"/>
                <w:b/>
                <w:sz w:val="24"/>
                <w:szCs w:val="24"/>
              </w:rPr>
              <w:t>Design Tools</w:t>
            </w:r>
          </w:p>
        </w:tc>
        <w:tc>
          <w:tcPr>
            <w:tcW w:w="8203" w:type="dxa"/>
          </w:tcPr>
          <w:p w:rsidR="00075068" w:rsidRPr="0021101B" w:rsidRDefault="00932C69" w:rsidP="00D91AD5">
            <w:pPr>
              <w:spacing w:line="276" w:lineRule="auto"/>
              <w:jc w:val="both"/>
              <w:rPr>
                <w:rFonts w:ascii="Cambria" w:hAnsi="Cambria" w:cs="Times New Roman"/>
                <w:sz w:val="24"/>
                <w:szCs w:val="24"/>
              </w:rPr>
            </w:pPr>
            <w:r w:rsidRPr="0021101B">
              <w:rPr>
                <w:rFonts w:ascii="Cambria" w:hAnsi="Cambria" w:cs="Times New Roman"/>
                <w:sz w:val="24"/>
                <w:szCs w:val="24"/>
              </w:rPr>
              <w:t>Rational Ros</w:t>
            </w:r>
            <w:r w:rsidR="008676A7" w:rsidRPr="0021101B">
              <w:rPr>
                <w:rFonts w:ascii="Cambria" w:hAnsi="Cambria" w:cs="Times New Roman"/>
                <w:sz w:val="24"/>
                <w:szCs w:val="24"/>
              </w:rPr>
              <w:t>e</w:t>
            </w:r>
          </w:p>
        </w:tc>
      </w:tr>
      <w:tr w:rsidR="00075068" w:rsidRPr="0021101B" w:rsidTr="00CB117E">
        <w:tc>
          <w:tcPr>
            <w:tcW w:w="2587" w:type="dxa"/>
          </w:tcPr>
          <w:p w:rsidR="00075068" w:rsidRPr="0021101B" w:rsidRDefault="00075068" w:rsidP="00D91AD5">
            <w:pPr>
              <w:spacing w:line="276" w:lineRule="auto"/>
              <w:jc w:val="both"/>
              <w:rPr>
                <w:rFonts w:ascii="Cambria" w:hAnsi="Cambria" w:cs="Times New Roman"/>
                <w:b/>
                <w:sz w:val="24"/>
                <w:szCs w:val="24"/>
              </w:rPr>
            </w:pPr>
            <w:r w:rsidRPr="0021101B">
              <w:rPr>
                <w:rFonts w:ascii="Cambria" w:hAnsi="Cambria" w:cs="Times New Roman"/>
                <w:b/>
                <w:sz w:val="24"/>
                <w:szCs w:val="24"/>
              </w:rPr>
              <w:t>Operating Systems</w:t>
            </w:r>
          </w:p>
        </w:tc>
        <w:tc>
          <w:tcPr>
            <w:tcW w:w="8203" w:type="dxa"/>
          </w:tcPr>
          <w:p w:rsidR="00075068" w:rsidRPr="0021101B" w:rsidRDefault="00446C7F" w:rsidP="00D91AD5">
            <w:pPr>
              <w:spacing w:line="276" w:lineRule="auto"/>
              <w:jc w:val="both"/>
              <w:rPr>
                <w:rFonts w:ascii="Cambria" w:hAnsi="Cambria" w:cs="Times New Roman"/>
                <w:sz w:val="24"/>
                <w:szCs w:val="24"/>
              </w:rPr>
            </w:pPr>
            <w:r w:rsidRPr="0021101B">
              <w:rPr>
                <w:rFonts w:ascii="Cambria" w:hAnsi="Cambria" w:cs="Times New Roman"/>
                <w:sz w:val="24"/>
                <w:szCs w:val="24"/>
              </w:rPr>
              <w:t xml:space="preserve"> </w:t>
            </w:r>
            <w:r w:rsidR="007039E0" w:rsidRPr="0021101B">
              <w:rPr>
                <w:rFonts w:ascii="Cambria" w:hAnsi="Cambria" w:cs="Times New Roman"/>
                <w:sz w:val="24"/>
                <w:szCs w:val="24"/>
              </w:rPr>
              <w:t xml:space="preserve">Windows, </w:t>
            </w:r>
            <w:r w:rsidR="00BF5E4E" w:rsidRPr="0021101B">
              <w:rPr>
                <w:rFonts w:ascii="Cambria" w:hAnsi="Cambria" w:cs="Times New Roman"/>
                <w:sz w:val="24"/>
                <w:szCs w:val="24"/>
              </w:rPr>
              <w:t>Unix and Linux</w:t>
            </w:r>
          </w:p>
        </w:tc>
      </w:tr>
    </w:tbl>
    <w:p w:rsidR="009E6A44" w:rsidRPr="0021101B" w:rsidRDefault="009E6A44" w:rsidP="00D91AD5">
      <w:pPr>
        <w:jc w:val="both"/>
        <w:rPr>
          <w:rFonts w:ascii="Cambria" w:hAnsi="Cambria" w:cs="Times New Roman"/>
          <w:sz w:val="24"/>
          <w:szCs w:val="24"/>
        </w:rPr>
      </w:pPr>
    </w:p>
    <w:p w:rsidR="00F93933" w:rsidRPr="0021101B" w:rsidRDefault="00FF7866" w:rsidP="00D91AD5">
      <w:pPr>
        <w:shd w:val="clear" w:color="auto" w:fill="D9D9D9" w:themeFill="background1" w:themeFillShade="D9"/>
        <w:jc w:val="both"/>
        <w:rPr>
          <w:rFonts w:ascii="Cambria" w:hAnsi="Cambria" w:cs="Times New Roman"/>
          <w:b/>
          <w:sz w:val="24"/>
          <w:szCs w:val="24"/>
        </w:rPr>
      </w:pPr>
      <w:r w:rsidRPr="0021101B">
        <w:rPr>
          <w:rFonts w:ascii="Cambria" w:hAnsi="Cambria" w:cs="Times New Roman"/>
          <w:b/>
          <w:sz w:val="24"/>
          <w:szCs w:val="24"/>
        </w:rPr>
        <w:t>Professional Experience</w:t>
      </w:r>
    </w:p>
    <w:p w:rsidR="004C6C05" w:rsidRPr="00EC68B2" w:rsidRDefault="00734EF4" w:rsidP="00D91AD5">
      <w:pPr>
        <w:spacing w:after="0" w:line="276" w:lineRule="auto"/>
        <w:jc w:val="both"/>
        <w:rPr>
          <w:rFonts w:ascii="Cambria" w:hAnsi="Cambria" w:cs="Times New Roman"/>
          <w:sz w:val="24"/>
          <w:szCs w:val="24"/>
        </w:rPr>
      </w:pPr>
      <w:r w:rsidRPr="0021101B">
        <w:rPr>
          <w:rFonts w:ascii="Cambria" w:hAnsi="Cambria" w:cs="Times New Roman"/>
          <w:sz w:val="24"/>
          <w:szCs w:val="24"/>
        </w:rPr>
        <w:t>Client</w:t>
      </w:r>
      <w:r w:rsidR="001A48BD" w:rsidRPr="0021101B">
        <w:rPr>
          <w:rFonts w:ascii="Cambria" w:hAnsi="Cambria" w:cs="Times New Roman"/>
          <w:sz w:val="24"/>
          <w:szCs w:val="24"/>
        </w:rPr>
        <w:t xml:space="preserve">: </w:t>
      </w:r>
      <w:r w:rsidR="00102830" w:rsidRPr="0021101B">
        <w:rPr>
          <w:rFonts w:ascii="Cambria" w:hAnsi="Cambria" w:cs="Times New Roman"/>
          <w:sz w:val="24"/>
          <w:szCs w:val="24"/>
        </w:rPr>
        <w:t xml:space="preserve">  </w:t>
      </w:r>
      <w:r w:rsidR="00EC68B2" w:rsidRPr="00EC68B2">
        <w:rPr>
          <w:rFonts w:ascii="Cambria" w:hAnsi="Cambria" w:cs="Times New Roman"/>
          <w:b/>
          <w:sz w:val="24"/>
          <w:szCs w:val="24"/>
        </w:rPr>
        <w:t>Elsevier - Dayton, OH</w:t>
      </w:r>
      <w:r w:rsidR="00EC68B2">
        <w:rPr>
          <w:rFonts w:ascii="Cambria" w:hAnsi="Cambria" w:cs="Times New Roman"/>
          <w:b/>
          <w:sz w:val="24"/>
          <w:szCs w:val="24"/>
        </w:rPr>
        <w:t xml:space="preserve"> </w:t>
      </w:r>
      <w:r w:rsidR="00102830" w:rsidRPr="0021101B">
        <w:rPr>
          <w:rFonts w:ascii="Cambria" w:hAnsi="Cambria" w:cs="Times New Roman"/>
          <w:b/>
          <w:sz w:val="24"/>
          <w:szCs w:val="24"/>
        </w:rPr>
        <w:t xml:space="preserve">                                                                                 </w:t>
      </w:r>
      <w:r w:rsidR="00E35CDD" w:rsidRPr="0021101B">
        <w:rPr>
          <w:rFonts w:ascii="Cambria" w:hAnsi="Cambria" w:cs="Times New Roman"/>
          <w:b/>
          <w:sz w:val="24"/>
          <w:szCs w:val="24"/>
        </w:rPr>
        <w:t xml:space="preserve"> </w:t>
      </w:r>
      <w:r w:rsidR="001A48BD" w:rsidRPr="0021101B">
        <w:rPr>
          <w:rFonts w:ascii="Cambria" w:hAnsi="Cambria" w:cs="Times New Roman"/>
          <w:b/>
          <w:sz w:val="24"/>
          <w:szCs w:val="24"/>
        </w:rPr>
        <w:t xml:space="preserve">Jun’ </w:t>
      </w:r>
      <w:r w:rsidR="00B63DBB" w:rsidRPr="0021101B">
        <w:rPr>
          <w:rFonts w:ascii="Cambria" w:hAnsi="Cambria" w:cs="Times New Roman"/>
          <w:b/>
          <w:sz w:val="24"/>
          <w:szCs w:val="24"/>
        </w:rPr>
        <w:t xml:space="preserve">14 – </w:t>
      </w:r>
      <w:r w:rsidRPr="0021101B">
        <w:rPr>
          <w:rFonts w:ascii="Cambria" w:hAnsi="Cambria" w:cs="Times New Roman"/>
          <w:sz w:val="24"/>
          <w:szCs w:val="24"/>
        </w:rPr>
        <w:t xml:space="preserve"> </w:t>
      </w:r>
      <w:r w:rsidR="001A48BD" w:rsidRPr="0021101B">
        <w:rPr>
          <w:rFonts w:ascii="Cambria" w:hAnsi="Cambria" w:cs="Times New Roman"/>
          <w:b/>
          <w:sz w:val="24"/>
          <w:szCs w:val="24"/>
        </w:rPr>
        <w:t>Present</w:t>
      </w:r>
      <w:r w:rsidRPr="0021101B">
        <w:rPr>
          <w:rFonts w:ascii="Cambria" w:hAnsi="Cambria" w:cs="Times New Roman"/>
          <w:sz w:val="24"/>
          <w:szCs w:val="24"/>
        </w:rPr>
        <w:t xml:space="preserve">                                                            </w:t>
      </w:r>
      <w:r w:rsidR="00EC68B2">
        <w:rPr>
          <w:rFonts w:ascii="Cambria" w:hAnsi="Cambria" w:cs="Times New Roman"/>
          <w:sz w:val="24"/>
          <w:szCs w:val="24"/>
        </w:rPr>
        <w:t xml:space="preserve">                         </w:t>
      </w:r>
      <w:r w:rsidR="00CB4765" w:rsidRPr="0021101B">
        <w:rPr>
          <w:rFonts w:ascii="Cambria" w:hAnsi="Cambria" w:cs="Times New Roman"/>
          <w:sz w:val="24"/>
          <w:szCs w:val="24"/>
        </w:rPr>
        <w:t>Role</w:t>
      </w:r>
      <w:r w:rsidR="00CB4765" w:rsidRPr="0021101B">
        <w:rPr>
          <w:rFonts w:ascii="Cambria" w:hAnsi="Cambria" w:cs="Times New Roman"/>
          <w:b/>
          <w:sz w:val="24"/>
          <w:szCs w:val="24"/>
        </w:rPr>
        <w:t xml:space="preserve">: </w:t>
      </w:r>
      <w:r w:rsidR="00312D92" w:rsidRPr="0021101B">
        <w:rPr>
          <w:rFonts w:ascii="Cambria" w:hAnsi="Cambria" w:cs="Times New Roman"/>
          <w:b/>
          <w:sz w:val="24"/>
          <w:szCs w:val="24"/>
        </w:rPr>
        <w:t xml:space="preserve">   </w:t>
      </w:r>
      <w:r w:rsidR="00F93933" w:rsidRPr="0021101B">
        <w:rPr>
          <w:rFonts w:ascii="Cambria" w:hAnsi="Cambria" w:cs="Times New Roman"/>
          <w:b/>
          <w:sz w:val="24"/>
          <w:szCs w:val="24"/>
        </w:rPr>
        <w:t>Sr.</w:t>
      </w:r>
      <w:r w:rsidR="00312D92" w:rsidRPr="0021101B">
        <w:rPr>
          <w:rFonts w:ascii="Cambria" w:hAnsi="Cambria" w:cs="Times New Roman"/>
          <w:b/>
          <w:sz w:val="24"/>
          <w:szCs w:val="24"/>
        </w:rPr>
        <w:t xml:space="preserve"> </w:t>
      </w:r>
      <w:r w:rsidR="004C6C05" w:rsidRPr="0021101B">
        <w:rPr>
          <w:rFonts w:ascii="Cambria" w:hAnsi="Cambria" w:cs="Times New Roman"/>
          <w:b/>
          <w:sz w:val="24"/>
          <w:szCs w:val="24"/>
        </w:rPr>
        <w:t>Java</w:t>
      </w:r>
      <w:r w:rsidR="00E14C97" w:rsidRPr="0021101B">
        <w:rPr>
          <w:rFonts w:ascii="Cambria" w:hAnsi="Cambria" w:cs="Times New Roman"/>
          <w:b/>
          <w:sz w:val="24"/>
          <w:szCs w:val="24"/>
        </w:rPr>
        <w:t>/J2EE</w:t>
      </w:r>
      <w:r w:rsidR="004C6C05" w:rsidRPr="0021101B">
        <w:rPr>
          <w:rFonts w:ascii="Cambria" w:hAnsi="Cambria" w:cs="Times New Roman"/>
          <w:b/>
          <w:sz w:val="24"/>
          <w:szCs w:val="24"/>
        </w:rPr>
        <w:t xml:space="preserve"> Developer </w:t>
      </w:r>
    </w:p>
    <w:p w:rsidR="00454CC9" w:rsidRDefault="00454CC9" w:rsidP="00D91AD5">
      <w:pPr>
        <w:spacing w:after="0" w:line="276" w:lineRule="auto"/>
        <w:jc w:val="both"/>
        <w:rPr>
          <w:rFonts w:ascii="Cambria" w:hAnsi="Cambria" w:cs="Times New Roman"/>
          <w:b/>
          <w:sz w:val="24"/>
          <w:szCs w:val="24"/>
        </w:rPr>
      </w:pPr>
      <w:r w:rsidRPr="0021101B">
        <w:rPr>
          <w:rFonts w:ascii="Cambria" w:hAnsi="Cambria"/>
          <w:b/>
          <w:sz w:val="24"/>
          <w:szCs w:val="24"/>
        </w:rPr>
        <w:t>Description</w:t>
      </w:r>
      <w:r>
        <w:rPr>
          <w:rFonts w:ascii="Cambria" w:hAnsi="Cambria"/>
          <w:b/>
          <w:sz w:val="24"/>
          <w:szCs w:val="24"/>
        </w:rPr>
        <w:t>:</w:t>
      </w:r>
    </w:p>
    <w:p w:rsidR="00454CC9" w:rsidRPr="00454CC9" w:rsidRDefault="00454CC9" w:rsidP="00D91AD5">
      <w:pPr>
        <w:spacing w:after="0" w:line="276" w:lineRule="auto"/>
        <w:jc w:val="both"/>
        <w:rPr>
          <w:rFonts w:ascii="Cambria" w:hAnsi="Cambria" w:cs="Times New Roman"/>
          <w:sz w:val="24"/>
          <w:szCs w:val="24"/>
        </w:rPr>
      </w:pPr>
      <w:r w:rsidRPr="00454CC9">
        <w:rPr>
          <w:rFonts w:ascii="Cambria" w:hAnsi="Cambria" w:cs="Times New Roman"/>
          <w:sz w:val="24"/>
          <w:szCs w:val="24"/>
        </w:rPr>
        <w:t>A web based Portal for xylem</w:t>
      </w:r>
      <w:r>
        <w:rPr>
          <w:rFonts w:ascii="Cambria" w:hAnsi="Cambria" w:cs="Times New Roman"/>
          <w:sz w:val="24"/>
          <w:szCs w:val="24"/>
        </w:rPr>
        <w:t xml:space="preserve"> water system</w:t>
      </w:r>
      <w:r w:rsidRPr="00454CC9">
        <w:rPr>
          <w:rFonts w:ascii="Cambria" w:hAnsi="Cambria" w:cs="Times New Roman"/>
          <w:sz w:val="24"/>
          <w:szCs w:val="24"/>
        </w:rPr>
        <w:t>. This application gives all the details an owner would want to know about his/her water system. An application which c</w:t>
      </w:r>
      <w:r>
        <w:rPr>
          <w:rFonts w:ascii="Cambria" w:hAnsi="Cambria" w:cs="Times New Roman"/>
          <w:sz w:val="24"/>
          <w:szCs w:val="24"/>
        </w:rPr>
        <w:t>an enable services for the</w:t>
      </w:r>
      <w:r w:rsidR="00E266A2">
        <w:rPr>
          <w:rFonts w:ascii="Cambria" w:hAnsi="Cambria" w:cs="Times New Roman"/>
          <w:sz w:val="24"/>
          <w:szCs w:val="24"/>
        </w:rPr>
        <w:t xml:space="preserve"> water problems</w:t>
      </w:r>
      <w:r w:rsidRPr="00454CC9">
        <w:rPr>
          <w:rFonts w:ascii="Cambria" w:hAnsi="Cambria" w:cs="Times New Roman"/>
          <w:sz w:val="24"/>
          <w:szCs w:val="24"/>
        </w:rPr>
        <w:t xml:space="preserve">, gets over speeding alerts regarding water supplies and </w:t>
      </w:r>
      <w:r w:rsidR="00E266A2">
        <w:rPr>
          <w:rFonts w:ascii="Cambria" w:hAnsi="Cambria" w:cs="Times New Roman"/>
          <w:sz w:val="24"/>
          <w:szCs w:val="24"/>
        </w:rPr>
        <w:t>billing information’s</w:t>
      </w:r>
      <w:r w:rsidRPr="00454CC9">
        <w:rPr>
          <w:rFonts w:ascii="Cambria" w:hAnsi="Cambria" w:cs="Times New Roman"/>
          <w:sz w:val="24"/>
          <w:szCs w:val="24"/>
        </w:rPr>
        <w:t>. Other functionalities include user registration, authentication, etc. This application has an overwhelming and attractive user interface.</w:t>
      </w:r>
    </w:p>
    <w:p w:rsidR="0021101B" w:rsidRPr="0021101B" w:rsidRDefault="0021101B" w:rsidP="00D91AD5">
      <w:pPr>
        <w:spacing w:after="0" w:line="276" w:lineRule="auto"/>
        <w:jc w:val="both"/>
        <w:rPr>
          <w:rFonts w:ascii="Cambria" w:hAnsi="Cambria" w:cs="Times New Roman"/>
          <w:b/>
          <w:sz w:val="24"/>
          <w:szCs w:val="24"/>
        </w:rPr>
      </w:pPr>
    </w:p>
    <w:p w:rsidR="004C6C05" w:rsidRPr="0021101B" w:rsidRDefault="004C6C05" w:rsidP="00D91AD5">
      <w:pPr>
        <w:spacing w:after="0" w:line="276" w:lineRule="auto"/>
        <w:jc w:val="both"/>
        <w:rPr>
          <w:rFonts w:ascii="Cambria" w:hAnsi="Cambria" w:cs="Times New Roman"/>
          <w:b/>
          <w:bCs/>
          <w:sz w:val="24"/>
          <w:szCs w:val="24"/>
          <w:u w:val="single"/>
        </w:rPr>
      </w:pPr>
      <w:r w:rsidRPr="0021101B">
        <w:rPr>
          <w:rFonts w:ascii="Cambria" w:hAnsi="Cambria" w:cs="Times New Roman"/>
          <w:b/>
          <w:bCs/>
          <w:sz w:val="24"/>
          <w:szCs w:val="24"/>
          <w:u w:val="single"/>
        </w:rPr>
        <w:t xml:space="preserve">Responsibilities: </w:t>
      </w:r>
    </w:p>
    <w:p w:rsidR="0063420A" w:rsidRPr="0021101B" w:rsidRDefault="0063420A" w:rsidP="00D91AD5">
      <w:pPr>
        <w:pStyle w:val="ListParagraph"/>
        <w:numPr>
          <w:ilvl w:val="0"/>
          <w:numId w:val="3"/>
        </w:numPr>
        <w:tabs>
          <w:tab w:val="left" w:pos="360"/>
        </w:tabs>
        <w:spacing w:after="0" w:line="276" w:lineRule="auto"/>
        <w:ind w:left="360"/>
        <w:jc w:val="both"/>
        <w:rPr>
          <w:rFonts w:ascii="Cambria" w:hAnsi="Cambria" w:cs="Times New Roman"/>
          <w:bCs/>
          <w:sz w:val="24"/>
          <w:szCs w:val="24"/>
        </w:rPr>
      </w:pPr>
      <w:r w:rsidRPr="0021101B">
        <w:rPr>
          <w:rFonts w:ascii="Cambria" w:hAnsi="Cambria" w:cs="Times New Roman"/>
          <w:bCs/>
          <w:sz w:val="24"/>
          <w:szCs w:val="24"/>
        </w:rPr>
        <w:t>Involved in complete SDLC - Requirement Analysis, Architect proposed solution, High Level Design documentation, Review and Validate development effort, Support System Integration and User Acceptance Testing, Deployment and Release Management. </w:t>
      </w:r>
    </w:p>
    <w:p w:rsidR="001A6D26" w:rsidRPr="0021101B" w:rsidRDefault="001A6D26" w:rsidP="00D91AD5">
      <w:pPr>
        <w:pStyle w:val="ListParagraph"/>
        <w:numPr>
          <w:ilvl w:val="0"/>
          <w:numId w:val="3"/>
        </w:numPr>
        <w:tabs>
          <w:tab w:val="left" w:pos="360"/>
        </w:tabs>
        <w:ind w:left="360"/>
        <w:jc w:val="both"/>
        <w:rPr>
          <w:rFonts w:ascii="Cambria" w:hAnsi="Cambria"/>
          <w:sz w:val="24"/>
          <w:szCs w:val="24"/>
        </w:rPr>
      </w:pPr>
      <w:r w:rsidRPr="0021101B">
        <w:rPr>
          <w:rFonts w:ascii="Cambria" w:hAnsi="Cambria"/>
          <w:sz w:val="24"/>
          <w:szCs w:val="24"/>
        </w:rPr>
        <w:lastRenderedPageBreak/>
        <w:t>Interacting with Business Analysts and business users to understand and analyze the requirements.</w:t>
      </w:r>
    </w:p>
    <w:p w:rsidR="001A6D26" w:rsidRPr="0021101B" w:rsidRDefault="001A6D26" w:rsidP="00D91AD5">
      <w:pPr>
        <w:pStyle w:val="ListParagraph"/>
        <w:numPr>
          <w:ilvl w:val="0"/>
          <w:numId w:val="3"/>
        </w:numPr>
        <w:tabs>
          <w:tab w:val="left" w:pos="360"/>
        </w:tabs>
        <w:ind w:left="360"/>
        <w:jc w:val="both"/>
        <w:rPr>
          <w:rFonts w:ascii="Cambria" w:hAnsi="Cambria"/>
          <w:sz w:val="24"/>
          <w:szCs w:val="24"/>
        </w:rPr>
      </w:pPr>
      <w:r w:rsidRPr="0021101B">
        <w:rPr>
          <w:rFonts w:ascii="Cambria" w:hAnsi="Cambria"/>
          <w:sz w:val="24"/>
          <w:szCs w:val="24"/>
        </w:rPr>
        <w:t>Object modelling using UML with Rational Rose tool, IBM RAD to create Class Diagrams, Sequence Diagrams and Activity Diagrams.</w:t>
      </w:r>
    </w:p>
    <w:p w:rsidR="00B57181" w:rsidRPr="0021101B" w:rsidRDefault="00B57181" w:rsidP="00D91AD5">
      <w:pPr>
        <w:pStyle w:val="ListParagraph"/>
        <w:numPr>
          <w:ilvl w:val="0"/>
          <w:numId w:val="3"/>
        </w:numPr>
        <w:tabs>
          <w:tab w:val="left" w:pos="360"/>
        </w:tabs>
        <w:ind w:left="360"/>
        <w:jc w:val="both"/>
        <w:rPr>
          <w:rFonts w:ascii="Cambria" w:hAnsi="Cambria" w:cs="Times New Roman"/>
          <w:sz w:val="24"/>
          <w:szCs w:val="24"/>
        </w:rPr>
      </w:pPr>
      <w:r w:rsidRPr="0021101B">
        <w:rPr>
          <w:rFonts w:ascii="Cambria" w:hAnsi="Cambria" w:cs="Times New Roman"/>
          <w:sz w:val="24"/>
          <w:szCs w:val="24"/>
        </w:rPr>
        <w:t>Involved in complete development of ‘</w:t>
      </w:r>
      <w:r w:rsidR="000E3650" w:rsidRPr="0021101B">
        <w:rPr>
          <w:rFonts w:ascii="Cambria" w:hAnsi="Cambria" w:cs="Times New Roman"/>
          <w:b/>
          <w:sz w:val="24"/>
          <w:szCs w:val="24"/>
        </w:rPr>
        <w:t xml:space="preserve">Agile </w:t>
      </w:r>
      <w:r w:rsidRPr="0021101B">
        <w:rPr>
          <w:rFonts w:ascii="Cambria" w:hAnsi="Cambria" w:cs="Times New Roman"/>
          <w:b/>
          <w:sz w:val="24"/>
          <w:szCs w:val="24"/>
        </w:rPr>
        <w:t>Development Methodology</w:t>
      </w:r>
      <w:r w:rsidRPr="0021101B">
        <w:rPr>
          <w:rFonts w:ascii="Cambria" w:hAnsi="Cambria" w:cs="Times New Roman"/>
          <w:sz w:val="24"/>
          <w:szCs w:val="24"/>
        </w:rPr>
        <w:t>/SCRUM’ and tested the application in each iteration</w:t>
      </w:r>
    </w:p>
    <w:p w:rsidR="001A6D26" w:rsidRPr="0021101B" w:rsidRDefault="008738AD" w:rsidP="00D91AD5">
      <w:pPr>
        <w:pStyle w:val="ListParagraph"/>
        <w:numPr>
          <w:ilvl w:val="0"/>
          <w:numId w:val="3"/>
        </w:numPr>
        <w:tabs>
          <w:tab w:val="left" w:pos="360"/>
        </w:tabs>
        <w:ind w:left="360"/>
        <w:jc w:val="both"/>
        <w:rPr>
          <w:rFonts w:ascii="Cambria" w:hAnsi="Cambria"/>
          <w:sz w:val="24"/>
          <w:szCs w:val="24"/>
        </w:rPr>
      </w:pPr>
      <w:r w:rsidRPr="0021101B">
        <w:rPr>
          <w:rFonts w:ascii="Cambria" w:hAnsi="Cambria"/>
          <w:sz w:val="24"/>
          <w:szCs w:val="24"/>
        </w:rPr>
        <w:t>Implemented presen</w:t>
      </w:r>
      <w:r w:rsidR="00D36C37" w:rsidRPr="0021101B">
        <w:rPr>
          <w:rFonts w:ascii="Cambria" w:hAnsi="Cambria"/>
          <w:sz w:val="24"/>
          <w:szCs w:val="24"/>
        </w:rPr>
        <w:t>tation layer using Spring MVC, JQ</w:t>
      </w:r>
      <w:r w:rsidRPr="0021101B">
        <w:rPr>
          <w:rFonts w:ascii="Cambria" w:hAnsi="Cambria"/>
          <w:sz w:val="24"/>
          <w:szCs w:val="24"/>
        </w:rPr>
        <w:t>uery and Bootstrap.</w:t>
      </w:r>
    </w:p>
    <w:p w:rsidR="004C6C05" w:rsidRPr="0021101B" w:rsidRDefault="00D36C37" w:rsidP="00D91AD5">
      <w:pPr>
        <w:pStyle w:val="ListParagraph"/>
        <w:numPr>
          <w:ilvl w:val="0"/>
          <w:numId w:val="3"/>
        </w:numPr>
        <w:tabs>
          <w:tab w:val="left" w:pos="360"/>
        </w:tabs>
        <w:spacing w:after="0" w:line="276" w:lineRule="auto"/>
        <w:ind w:left="360"/>
        <w:jc w:val="both"/>
        <w:rPr>
          <w:rFonts w:ascii="Cambria" w:hAnsi="Cambria" w:cs="Times New Roman"/>
          <w:bCs/>
          <w:sz w:val="24"/>
          <w:szCs w:val="24"/>
        </w:rPr>
      </w:pPr>
      <w:r w:rsidRPr="0021101B">
        <w:rPr>
          <w:rFonts w:ascii="Cambria" w:hAnsi="Cambria" w:cs="Times New Roman"/>
          <w:bCs/>
          <w:sz w:val="24"/>
          <w:szCs w:val="24"/>
        </w:rPr>
        <w:t>Implemented</w:t>
      </w:r>
      <w:r w:rsidR="00306385" w:rsidRPr="0021101B">
        <w:rPr>
          <w:rFonts w:ascii="Cambria" w:hAnsi="Cambria" w:cs="Times New Roman"/>
          <w:bCs/>
          <w:sz w:val="24"/>
          <w:szCs w:val="24"/>
        </w:rPr>
        <w:t xml:space="preserve"> user interface(UI) </w:t>
      </w:r>
      <w:r w:rsidR="004C6C05" w:rsidRPr="0021101B">
        <w:rPr>
          <w:rFonts w:ascii="Cambria" w:hAnsi="Cambria" w:cs="Times New Roman"/>
          <w:bCs/>
          <w:sz w:val="24"/>
          <w:szCs w:val="24"/>
        </w:rPr>
        <w:t xml:space="preserve">using </w:t>
      </w:r>
      <w:r w:rsidR="004C6C05" w:rsidRPr="0021101B">
        <w:rPr>
          <w:rFonts w:ascii="Cambria" w:hAnsi="Cambria" w:cs="Times New Roman"/>
          <w:b/>
          <w:bCs/>
          <w:sz w:val="24"/>
          <w:szCs w:val="24"/>
        </w:rPr>
        <w:t>JSP, HTML</w:t>
      </w:r>
      <w:r w:rsidR="004C6C05" w:rsidRPr="0021101B">
        <w:rPr>
          <w:rFonts w:ascii="Cambria" w:hAnsi="Cambria" w:cs="Times New Roman"/>
          <w:bCs/>
          <w:sz w:val="24"/>
          <w:szCs w:val="24"/>
        </w:rPr>
        <w:t xml:space="preserve"> and</w:t>
      </w:r>
      <w:r w:rsidR="004C6C05" w:rsidRPr="0021101B">
        <w:rPr>
          <w:rFonts w:ascii="Cambria" w:hAnsi="Cambria" w:cs="Times New Roman"/>
          <w:b/>
          <w:bCs/>
          <w:sz w:val="24"/>
          <w:szCs w:val="24"/>
        </w:rPr>
        <w:t xml:space="preserve"> CSS</w:t>
      </w:r>
      <w:r w:rsidR="004C6C05" w:rsidRPr="0021101B">
        <w:rPr>
          <w:rFonts w:ascii="Cambria" w:hAnsi="Cambria" w:cs="Times New Roman"/>
          <w:bCs/>
          <w:sz w:val="24"/>
          <w:szCs w:val="24"/>
        </w:rPr>
        <w:t>.</w:t>
      </w:r>
    </w:p>
    <w:p w:rsidR="007A07F1" w:rsidRPr="0021101B" w:rsidRDefault="007A07F1" w:rsidP="00D91AD5">
      <w:pPr>
        <w:pStyle w:val="ListParagraph"/>
        <w:numPr>
          <w:ilvl w:val="0"/>
          <w:numId w:val="3"/>
        </w:numPr>
        <w:tabs>
          <w:tab w:val="left" w:pos="360"/>
        </w:tabs>
        <w:spacing w:after="0" w:line="276" w:lineRule="auto"/>
        <w:ind w:left="360"/>
        <w:jc w:val="both"/>
        <w:rPr>
          <w:rFonts w:ascii="Cambria" w:hAnsi="Cambria" w:cs="Times New Roman"/>
          <w:bCs/>
          <w:sz w:val="24"/>
          <w:szCs w:val="24"/>
        </w:rPr>
      </w:pPr>
      <w:r w:rsidRPr="0021101B">
        <w:rPr>
          <w:rFonts w:ascii="Cambria" w:hAnsi="Cambria" w:cs="Times New Roman"/>
          <w:sz w:val="24"/>
          <w:szCs w:val="24"/>
        </w:rPr>
        <w:t xml:space="preserve">Extremely used plain </w:t>
      </w:r>
      <w:r w:rsidRPr="0021101B">
        <w:rPr>
          <w:rFonts w:ascii="Cambria" w:hAnsi="Cambria" w:cs="Times New Roman"/>
          <w:b/>
          <w:sz w:val="24"/>
          <w:szCs w:val="24"/>
        </w:rPr>
        <w:t>JavaScript</w:t>
      </w:r>
      <w:r w:rsidRPr="0021101B">
        <w:rPr>
          <w:rFonts w:ascii="Cambria" w:hAnsi="Cambria" w:cs="Times New Roman"/>
          <w:sz w:val="24"/>
          <w:szCs w:val="24"/>
        </w:rPr>
        <w:t xml:space="preserve"> and </w:t>
      </w:r>
      <w:r w:rsidRPr="0021101B">
        <w:rPr>
          <w:rFonts w:ascii="Cambria" w:hAnsi="Cambria" w:cs="Times New Roman"/>
          <w:b/>
          <w:sz w:val="24"/>
          <w:szCs w:val="24"/>
        </w:rPr>
        <w:t xml:space="preserve">JQuery, </w:t>
      </w:r>
      <w:r w:rsidRPr="0021101B">
        <w:rPr>
          <w:rFonts w:ascii="Cambria" w:hAnsi="Cambria" w:cs="Times New Roman"/>
          <w:sz w:val="24"/>
          <w:szCs w:val="24"/>
        </w:rPr>
        <w:t>JavaScript</w:t>
      </w:r>
      <w:r w:rsidRPr="0021101B">
        <w:rPr>
          <w:rFonts w:ascii="Cambria" w:hAnsi="Cambria" w:cs="Times New Roman"/>
          <w:b/>
          <w:sz w:val="24"/>
          <w:szCs w:val="24"/>
        </w:rPr>
        <w:t xml:space="preserve"> </w:t>
      </w:r>
      <w:r w:rsidRPr="0021101B">
        <w:rPr>
          <w:rFonts w:ascii="Cambria" w:hAnsi="Cambria" w:cs="Times New Roman"/>
          <w:sz w:val="24"/>
          <w:szCs w:val="24"/>
        </w:rPr>
        <w:t>Library to do the client side validations.</w:t>
      </w:r>
    </w:p>
    <w:p w:rsidR="00A03682" w:rsidRPr="0021101B" w:rsidRDefault="00A03682" w:rsidP="00D91AD5">
      <w:pPr>
        <w:pStyle w:val="ListParagraph"/>
        <w:numPr>
          <w:ilvl w:val="0"/>
          <w:numId w:val="3"/>
        </w:numPr>
        <w:tabs>
          <w:tab w:val="left" w:pos="360"/>
        </w:tabs>
        <w:ind w:left="360"/>
        <w:jc w:val="both"/>
        <w:rPr>
          <w:rFonts w:ascii="Cambria" w:hAnsi="Cambria" w:cs="Times New Roman"/>
          <w:sz w:val="24"/>
          <w:szCs w:val="24"/>
        </w:rPr>
      </w:pPr>
      <w:r w:rsidRPr="0021101B">
        <w:rPr>
          <w:rFonts w:ascii="Cambria" w:hAnsi="Cambria" w:cs="Times New Roman"/>
          <w:sz w:val="24"/>
          <w:szCs w:val="24"/>
        </w:rPr>
        <w:t xml:space="preserve">Developed the view-controller components using </w:t>
      </w:r>
      <w:r w:rsidRPr="0021101B">
        <w:rPr>
          <w:rFonts w:ascii="Cambria" w:hAnsi="Cambria" w:cs="Times New Roman"/>
          <w:b/>
          <w:sz w:val="24"/>
          <w:szCs w:val="24"/>
        </w:rPr>
        <w:t>Servlets/JSPs</w:t>
      </w:r>
      <w:r w:rsidRPr="0021101B">
        <w:rPr>
          <w:rFonts w:ascii="Cambria" w:hAnsi="Cambria" w:cs="Times New Roman"/>
          <w:sz w:val="24"/>
          <w:szCs w:val="24"/>
        </w:rPr>
        <w:t xml:space="preserve">, </w:t>
      </w:r>
      <w:r w:rsidRPr="0021101B">
        <w:rPr>
          <w:rFonts w:ascii="Cambria" w:hAnsi="Cambria" w:cs="Times New Roman"/>
          <w:b/>
          <w:sz w:val="24"/>
          <w:szCs w:val="24"/>
        </w:rPr>
        <w:t>JavaScript</w:t>
      </w:r>
      <w:r w:rsidRPr="0021101B">
        <w:rPr>
          <w:rFonts w:ascii="Cambria" w:hAnsi="Cambria" w:cs="Times New Roman"/>
          <w:sz w:val="24"/>
          <w:szCs w:val="24"/>
        </w:rPr>
        <w:t xml:space="preserve">(JQuery), </w:t>
      </w:r>
      <w:r w:rsidRPr="0021101B">
        <w:rPr>
          <w:rFonts w:ascii="Cambria" w:hAnsi="Cambria" w:cs="Times New Roman"/>
          <w:b/>
          <w:sz w:val="24"/>
          <w:szCs w:val="24"/>
        </w:rPr>
        <w:t xml:space="preserve">CSS, HTML </w:t>
      </w:r>
      <w:r w:rsidRPr="0021101B">
        <w:rPr>
          <w:rFonts w:ascii="Cambria" w:hAnsi="Cambria" w:cs="Times New Roman"/>
          <w:sz w:val="24"/>
          <w:szCs w:val="24"/>
        </w:rPr>
        <w:t>and</w:t>
      </w:r>
      <w:r w:rsidRPr="0021101B">
        <w:rPr>
          <w:rFonts w:ascii="Cambria" w:hAnsi="Cambria" w:cs="Times New Roman"/>
          <w:b/>
          <w:sz w:val="24"/>
          <w:szCs w:val="24"/>
        </w:rPr>
        <w:t xml:space="preserve"> DHTML</w:t>
      </w:r>
    </w:p>
    <w:p w:rsidR="007E32EC" w:rsidRPr="0021101B" w:rsidRDefault="00A03682" w:rsidP="00D91AD5">
      <w:pPr>
        <w:pStyle w:val="ListParagraph"/>
        <w:numPr>
          <w:ilvl w:val="0"/>
          <w:numId w:val="3"/>
        </w:numPr>
        <w:tabs>
          <w:tab w:val="left" w:pos="360"/>
        </w:tabs>
        <w:ind w:left="360"/>
        <w:jc w:val="both"/>
        <w:rPr>
          <w:rFonts w:ascii="Cambria" w:hAnsi="Cambria" w:cs="Times New Roman"/>
          <w:sz w:val="24"/>
          <w:szCs w:val="24"/>
        </w:rPr>
      </w:pPr>
      <w:r w:rsidRPr="0021101B">
        <w:rPr>
          <w:rFonts w:ascii="Cambria" w:hAnsi="Cambria" w:cs="Times New Roman"/>
          <w:sz w:val="24"/>
          <w:szCs w:val="24"/>
        </w:rPr>
        <w:t xml:space="preserve">Implemented routing logic and navigation from screen to screen and also implemented login functionality on the client side in </w:t>
      </w:r>
      <w:r w:rsidRPr="0021101B">
        <w:rPr>
          <w:rFonts w:ascii="Cambria" w:hAnsi="Cambria" w:cs="Times New Roman"/>
          <w:b/>
          <w:sz w:val="24"/>
          <w:szCs w:val="24"/>
        </w:rPr>
        <w:t>AngularJS</w:t>
      </w:r>
      <w:r w:rsidR="00A963E7" w:rsidRPr="0021101B">
        <w:rPr>
          <w:rFonts w:ascii="Cambria" w:hAnsi="Cambria" w:cs="Times New Roman"/>
          <w:b/>
          <w:sz w:val="24"/>
          <w:szCs w:val="24"/>
        </w:rPr>
        <w:t>,</w:t>
      </w:r>
      <w:r w:rsidR="00A963E7" w:rsidRPr="0021101B">
        <w:rPr>
          <w:rFonts w:ascii="Cambria" w:hAnsi="Cambria" w:cs="Times New Roman"/>
          <w:sz w:val="24"/>
          <w:szCs w:val="24"/>
        </w:rPr>
        <w:t xml:space="preserve"> used fast data access purpose</w:t>
      </w:r>
      <w:r w:rsidR="00A963E7" w:rsidRPr="0021101B">
        <w:rPr>
          <w:rFonts w:ascii="Cambria" w:hAnsi="Cambria" w:cs="Times New Roman"/>
          <w:b/>
          <w:sz w:val="24"/>
          <w:szCs w:val="24"/>
        </w:rPr>
        <w:t xml:space="preserve"> React Js.</w:t>
      </w:r>
    </w:p>
    <w:p w:rsidR="000E3650" w:rsidRPr="0021101B" w:rsidRDefault="000E3650" w:rsidP="00D91AD5">
      <w:pPr>
        <w:pStyle w:val="ListParagraph"/>
        <w:numPr>
          <w:ilvl w:val="0"/>
          <w:numId w:val="3"/>
        </w:numPr>
        <w:tabs>
          <w:tab w:val="left" w:pos="360"/>
        </w:tabs>
        <w:ind w:left="360"/>
        <w:jc w:val="both"/>
        <w:rPr>
          <w:rFonts w:ascii="Cambria" w:hAnsi="Cambria" w:cs="Times New Roman"/>
          <w:sz w:val="24"/>
          <w:szCs w:val="24"/>
        </w:rPr>
      </w:pPr>
      <w:r w:rsidRPr="0021101B">
        <w:rPr>
          <w:rFonts w:ascii="Cambria" w:hAnsi="Cambria" w:cs="Times New Roman"/>
          <w:sz w:val="24"/>
          <w:szCs w:val="24"/>
        </w:rPr>
        <w:t xml:space="preserve">Developed reusable and interoperable Web service modules based on </w:t>
      </w:r>
      <w:r w:rsidRPr="0021101B">
        <w:rPr>
          <w:rFonts w:ascii="Cambria" w:hAnsi="Cambria" w:cs="Times New Roman"/>
          <w:b/>
          <w:sz w:val="24"/>
          <w:szCs w:val="24"/>
        </w:rPr>
        <w:t>SOA</w:t>
      </w:r>
      <w:r w:rsidRPr="0021101B">
        <w:rPr>
          <w:rFonts w:ascii="Cambria" w:hAnsi="Cambria" w:cs="Times New Roman"/>
          <w:sz w:val="24"/>
          <w:szCs w:val="24"/>
        </w:rPr>
        <w:t xml:space="preserve"> architecture using </w:t>
      </w:r>
      <w:r w:rsidRPr="0021101B">
        <w:rPr>
          <w:rFonts w:ascii="Cambria" w:hAnsi="Cambria" w:cs="Times New Roman"/>
          <w:b/>
          <w:sz w:val="24"/>
          <w:szCs w:val="24"/>
        </w:rPr>
        <w:t>RESTful services.</w:t>
      </w:r>
    </w:p>
    <w:p w:rsidR="000E3650" w:rsidRPr="0021101B" w:rsidRDefault="000E3650" w:rsidP="00D91AD5">
      <w:pPr>
        <w:pStyle w:val="ListParagraph"/>
        <w:numPr>
          <w:ilvl w:val="0"/>
          <w:numId w:val="3"/>
        </w:numPr>
        <w:tabs>
          <w:tab w:val="left" w:pos="360"/>
        </w:tabs>
        <w:spacing w:after="0" w:line="276" w:lineRule="auto"/>
        <w:ind w:left="360"/>
        <w:jc w:val="both"/>
        <w:rPr>
          <w:rFonts w:ascii="Cambria" w:hAnsi="Cambria" w:cs="Times New Roman"/>
          <w:bCs/>
          <w:sz w:val="24"/>
          <w:szCs w:val="24"/>
        </w:rPr>
      </w:pPr>
      <w:r w:rsidRPr="0021101B">
        <w:rPr>
          <w:rFonts w:ascii="Cambria" w:hAnsi="Cambria" w:cs="Times New Roman"/>
          <w:bCs/>
          <w:sz w:val="24"/>
          <w:szCs w:val="24"/>
        </w:rPr>
        <w:t xml:space="preserve">Implemented with </w:t>
      </w:r>
      <w:r w:rsidRPr="0021101B">
        <w:rPr>
          <w:rFonts w:ascii="Cambria" w:hAnsi="Cambria" w:cs="Times New Roman"/>
          <w:b/>
          <w:bCs/>
          <w:sz w:val="24"/>
          <w:szCs w:val="24"/>
        </w:rPr>
        <w:t>XML, XSLT, XPath</w:t>
      </w:r>
      <w:r w:rsidRPr="0021101B">
        <w:rPr>
          <w:rFonts w:ascii="Cambria" w:hAnsi="Cambria" w:cs="Times New Roman"/>
          <w:bCs/>
          <w:sz w:val="24"/>
          <w:szCs w:val="24"/>
        </w:rPr>
        <w:t xml:space="preserve"> and </w:t>
      </w:r>
      <w:r w:rsidRPr="0021101B">
        <w:rPr>
          <w:rFonts w:ascii="Cambria" w:hAnsi="Cambria" w:cs="Times New Roman"/>
          <w:b/>
          <w:bCs/>
          <w:sz w:val="24"/>
          <w:szCs w:val="24"/>
        </w:rPr>
        <w:t>Web services (REST &amp; Soap)</w:t>
      </w:r>
      <w:r w:rsidRPr="0021101B">
        <w:rPr>
          <w:rFonts w:ascii="Cambria" w:hAnsi="Cambria" w:cs="Times New Roman"/>
          <w:bCs/>
          <w:sz w:val="24"/>
          <w:szCs w:val="24"/>
        </w:rPr>
        <w:t>.</w:t>
      </w:r>
    </w:p>
    <w:p w:rsidR="000E3650" w:rsidRPr="0021101B" w:rsidRDefault="000E3650" w:rsidP="00D91AD5">
      <w:pPr>
        <w:pStyle w:val="ListParagraph"/>
        <w:numPr>
          <w:ilvl w:val="0"/>
          <w:numId w:val="3"/>
        </w:numPr>
        <w:tabs>
          <w:tab w:val="left" w:pos="360"/>
        </w:tabs>
        <w:spacing w:after="0" w:line="276" w:lineRule="auto"/>
        <w:ind w:left="360"/>
        <w:jc w:val="both"/>
        <w:rPr>
          <w:rFonts w:ascii="Cambria" w:hAnsi="Cambria" w:cs="Times New Roman"/>
          <w:bCs/>
          <w:sz w:val="24"/>
          <w:szCs w:val="24"/>
        </w:rPr>
      </w:pPr>
      <w:r w:rsidRPr="0021101B">
        <w:rPr>
          <w:rFonts w:ascii="Cambria" w:hAnsi="Cambria" w:cs="Times New Roman"/>
          <w:bCs/>
          <w:sz w:val="24"/>
          <w:szCs w:val="24"/>
        </w:rPr>
        <w:t xml:space="preserve">Configured the Application Server </w:t>
      </w:r>
      <w:r w:rsidRPr="0021101B">
        <w:rPr>
          <w:rFonts w:ascii="Cambria" w:hAnsi="Cambria" w:cs="Times New Roman"/>
          <w:b/>
          <w:bCs/>
          <w:sz w:val="24"/>
          <w:szCs w:val="24"/>
        </w:rPr>
        <w:t>Jboss, Tomcat</w:t>
      </w:r>
      <w:r w:rsidRPr="0021101B">
        <w:rPr>
          <w:rFonts w:ascii="Cambria" w:hAnsi="Cambria" w:cs="Times New Roman"/>
          <w:bCs/>
          <w:sz w:val="24"/>
          <w:szCs w:val="24"/>
        </w:rPr>
        <w:t xml:space="preserve"> and </w:t>
      </w:r>
      <w:r w:rsidRPr="0021101B">
        <w:rPr>
          <w:rFonts w:ascii="Cambria" w:hAnsi="Cambria" w:cs="Times New Roman"/>
          <w:b/>
          <w:bCs/>
          <w:sz w:val="24"/>
          <w:szCs w:val="24"/>
        </w:rPr>
        <w:t>WebLogic Servers.</w:t>
      </w:r>
    </w:p>
    <w:p w:rsidR="00201912" w:rsidRPr="0021101B" w:rsidRDefault="00201912" w:rsidP="00D91AD5">
      <w:pPr>
        <w:pStyle w:val="ListParagraph"/>
        <w:numPr>
          <w:ilvl w:val="0"/>
          <w:numId w:val="3"/>
        </w:numPr>
        <w:tabs>
          <w:tab w:val="left" w:pos="360"/>
        </w:tabs>
        <w:spacing w:after="0" w:line="276" w:lineRule="auto"/>
        <w:ind w:left="360"/>
        <w:jc w:val="both"/>
        <w:rPr>
          <w:rFonts w:ascii="Cambria" w:hAnsi="Cambria" w:cs="Times New Roman"/>
          <w:bCs/>
          <w:sz w:val="24"/>
          <w:szCs w:val="24"/>
        </w:rPr>
      </w:pPr>
      <w:r w:rsidRPr="0021101B">
        <w:rPr>
          <w:rFonts w:ascii="Cambria" w:hAnsi="Cambria" w:cs="Times New Roman"/>
          <w:sz w:val="24"/>
          <w:szCs w:val="24"/>
        </w:rPr>
        <w:t xml:space="preserve">Used </w:t>
      </w:r>
      <w:r w:rsidRPr="0021101B">
        <w:rPr>
          <w:rFonts w:ascii="Cambria" w:hAnsi="Cambria" w:cs="Times New Roman"/>
          <w:b/>
          <w:sz w:val="24"/>
          <w:szCs w:val="24"/>
        </w:rPr>
        <w:t>Hibernate</w:t>
      </w:r>
      <w:r w:rsidRPr="0021101B">
        <w:rPr>
          <w:rFonts w:ascii="Cambria" w:hAnsi="Cambria" w:cs="Times New Roman"/>
          <w:sz w:val="24"/>
          <w:szCs w:val="24"/>
        </w:rPr>
        <w:t xml:space="preserve"> framework for the backend persistence</w:t>
      </w:r>
      <w:r w:rsidR="00306385" w:rsidRPr="0021101B">
        <w:rPr>
          <w:rFonts w:ascii="Cambria" w:hAnsi="Cambria" w:cs="Times New Roman"/>
          <w:sz w:val="24"/>
          <w:szCs w:val="24"/>
        </w:rPr>
        <w:t xml:space="preserve"> layer</w:t>
      </w:r>
      <w:r w:rsidRPr="0021101B">
        <w:rPr>
          <w:rFonts w:ascii="Cambria" w:hAnsi="Cambria" w:cs="Times New Roman"/>
          <w:sz w:val="24"/>
          <w:szCs w:val="24"/>
        </w:rPr>
        <w:t>.</w:t>
      </w:r>
    </w:p>
    <w:p w:rsidR="00E076E4" w:rsidRPr="0021101B" w:rsidRDefault="00FB6003" w:rsidP="00D91AD5">
      <w:pPr>
        <w:pStyle w:val="ListParagraph"/>
        <w:numPr>
          <w:ilvl w:val="0"/>
          <w:numId w:val="3"/>
        </w:numPr>
        <w:tabs>
          <w:tab w:val="left" w:pos="360"/>
        </w:tabs>
        <w:ind w:left="360"/>
        <w:jc w:val="both"/>
        <w:rPr>
          <w:rFonts w:ascii="Cambria" w:hAnsi="Cambria" w:cs="Times New Roman"/>
          <w:sz w:val="24"/>
          <w:szCs w:val="24"/>
        </w:rPr>
      </w:pPr>
      <w:r w:rsidRPr="0021101B">
        <w:rPr>
          <w:rFonts w:ascii="Cambria" w:hAnsi="Cambria" w:cs="Times New Roman"/>
          <w:sz w:val="24"/>
          <w:szCs w:val="24"/>
        </w:rPr>
        <w:t>Work</w:t>
      </w:r>
      <w:r w:rsidR="00D43FCB" w:rsidRPr="0021101B">
        <w:rPr>
          <w:rFonts w:ascii="Cambria" w:hAnsi="Cambria" w:cs="Times New Roman"/>
          <w:sz w:val="24"/>
          <w:szCs w:val="24"/>
        </w:rPr>
        <w:t>ed</w:t>
      </w:r>
      <w:r w:rsidRPr="0021101B">
        <w:rPr>
          <w:rFonts w:ascii="Cambria" w:hAnsi="Cambria" w:cs="Times New Roman"/>
          <w:sz w:val="24"/>
          <w:szCs w:val="24"/>
        </w:rPr>
        <w:t xml:space="preserve"> with DB architect to design database objects, Conceptual Data Model and Logical</w:t>
      </w:r>
      <w:r w:rsidR="0058180E" w:rsidRPr="0021101B">
        <w:rPr>
          <w:rFonts w:ascii="Cambria" w:hAnsi="Cambria" w:cs="Times New Roman"/>
          <w:sz w:val="24"/>
          <w:szCs w:val="24"/>
        </w:rPr>
        <w:t xml:space="preserve"> </w:t>
      </w:r>
      <w:r w:rsidR="00E076E4" w:rsidRPr="0021101B">
        <w:rPr>
          <w:rFonts w:ascii="Cambria" w:hAnsi="Cambria" w:cs="Times New Roman"/>
          <w:sz w:val="24"/>
          <w:szCs w:val="24"/>
        </w:rPr>
        <w:t>Data Model. </w:t>
      </w:r>
    </w:p>
    <w:p w:rsidR="004C6C05" w:rsidRPr="0021101B" w:rsidRDefault="004C6C05" w:rsidP="00D91AD5">
      <w:pPr>
        <w:pStyle w:val="ListParagraph"/>
        <w:numPr>
          <w:ilvl w:val="0"/>
          <w:numId w:val="3"/>
        </w:numPr>
        <w:tabs>
          <w:tab w:val="left" w:pos="360"/>
        </w:tabs>
        <w:spacing w:after="0" w:line="276" w:lineRule="auto"/>
        <w:ind w:left="360"/>
        <w:jc w:val="both"/>
        <w:rPr>
          <w:rFonts w:ascii="Cambria" w:hAnsi="Cambria" w:cs="Times New Roman"/>
          <w:bCs/>
          <w:sz w:val="24"/>
          <w:szCs w:val="24"/>
        </w:rPr>
      </w:pPr>
      <w:r w:rsidRPr="0021101B">
        <w:rPr>
          <w:rFonts w:ascii="Cambria" w:hAnsi="Cambria" w:cs="Times New Roman"/>
          <w:bCs/>
          <w:sz w:val="24"/>
          <w:szCs w:val="24"/>
        </w:rPr>
        <w:t xml:space="preserve">Developed </w:t>
      </w:r>
      <w:r w:rsidRPr="0021101B">
        <w:rPr>
          <w:rFonts w:ascii="Cambria" w:hAnsi="Cambria" w:cs="Times New Roman"/>
          <w:b/>
          <w:bCs/>
          <w:sz w:val="24"/>
          <w:szCs w:val="24"/>
        </w:rPr>
        <w:t>PL/SQL triggers</w:t>
      </w:r>
      <w:r w:rsidRPr="0021101B">
        <w:rPr>
          <w:rFonts w:ascii="Cambria" w:hAnsi="Cambria" w:cs="Times New Roman"/>
          <w:bCs/>
          <w:sz w:val="24"/>
          <w:szCs w:val="24"/>
        </w:rPr>
        <w:t xml:space="preserve"> and master tables for automatic creation of primary keys.</w:t>
      </w:r>
    </w:p>
    <w:p w:rsidR="004C6C05" w:rsidRPr="0021101B" w:rsidRDefault="004C6C05" w:rsidP="00D91AD5">
      <w:pPr>
        <w:pStyle w:val="ListParagraph"/>
        <w:numPr>
          <w:ilvl w:val="0"/>
          <w:numId w:val="3"/>
        </w:numPr>
        <w:tabs>
          <w:tab w:val="left" w:pos="360"/>
        </w:tabs>
        <w:spacing w:after="0" w:line="276" w:lineRule="auto"/>
        <w:ind w:left="360"/>
        <w:jc w:val="both"/>
        <w:rPr>
          <w:rFonts w:ascii="Cambria" w:hAnsi="Cambria" w:cs="Times New Roman"/>
          <w:bCs/>
          <w:sz w:val="24"/>
          <w:szCs w:val="24"/>
        </w:rPr>
      </w:pPr>
      <w:r w:rsidRPr="0021101B">
        <w:rPr>
          <w:rFonts w:ascii="Cambria" w:hAnsi="Cambria" w:cs="Times New Roman"/>
          <w:sz w:val="24"/>
          <w:szCs w:val="24"/>
        </w:rPr>
        <w:t xml:space="preserve">Used </w:t>
      </w:r>
      <w:r w:rsidRPr="0021101B">
        <w:rPr>
          <w:rFonts w:ascii="Cambria" w:hAnsi="Cambria" w:cs="Times New Roman"/>
          <w:b/>
          <w:sz w:val="24"/>
          <w:szCs w:val="24"/>
        </w:rPr>
        <w:t>Eclipse</w:t>
      </w:r>
      <w:r w:rsidRPr="0021101B">
        <w:rPr>
          <w:rFonts w:ascii="Cambria" w:hAnsi="Cambria" w:cs="Times New Roman"/>
          <w:sz w:val="24"/>
          <w:szCs w:val="24"/>
        </w:rPr>
        <w:t xml:space="preserve"> as IDE</w:t>
      </w:r>
      <w:r w:rsidRPr="0021101B">
        <w:rPr>
          <w:rFonts w:ascii="Cambria" w:hAnsi="Cambria" w:cs="Times New Roman"/>
          <w:b/>
          <w:sz w:val="24"/>
          <w:szCs w:val="24"/>
        </w:rPr>
        <w:t xml:space="preserve"> </w:t>
      </w:r>
      <w:r w:rsidRPr="0021101B">
        <w:rPr>
          <w:rFonts w:ascii="Cambria" w:hAnsi="Cambria" w:cs="Times New Roman"/>
          <w:sz w:val="24"/>
          <w:szCs w:val="24"/>
        </w:rPr>
        <w:t xml:space="preserve">tool to develop the application and </w:t>
      </w:r>
      <w:r w:rsidRPr="0021101B">
        <w:rPr>
          <w:rFonts w:ascii="Cambria" w:hAnsi="Cambria" w:cs="Times New Roman"/>
          <w:b/>
          <w:sz w:val="24"/>
          <w:szCs w:val="24"/>
        </w:rPr>
        <w:t>JIRA</w:t>
      </w:r>
      <w:r w:rsidRPr="0021101B">
        <w:rPr>
          <w:rFonts w:ascii="Cambria" w:hAnsi="Cambria" w:cs="Times New Roman"/>
          <w:sz w:val="24"/>
          <w:szCs w:val="24"/>
        </w:rPr>
        <w:t xml:space="preserve"> for bug and issue tracking.</w:t>
      </w:r>
    </w:p>
    <w:p w:rsidR="004C6C05" w:rsidRPr="0021101B" w:rsidRDefault="004C6C05" w:rsidP="00D91AD5">
      <w:pPr>
        <w:pStyle w:val="ListParagraph"/>
        <w:numPr>
          <w:ilvl w:val="0"/>
          <w:numId w:val="3"/>
        </w:numPr>
        <w:tabs>
          <w:tab w:val="left" w:pos="360"/>
        </w:tabs>
        <w:spacing w:after="0" w:line="276" w:lineRule="auto"/>
        <w:ind w:left="360"/>
        <w:jc w:val="both"/>
        <w:rPr>
          <w:rFonts w:ascii="Cambria" w:hAnsi="Cambria" w:cs="Times New Roman"/>
          <w:bCs/>
          <w:sz w:val="24"/>
          <w:szCs w:val="24"/>
        </w:rPr>
      </w:pPr>
      <w:r w:rsidRPr="0021101B">
        <w:rPr>
          <w:rFonts w:ascii="Cambria" w:hAnsi="Cambria" w:cs="Times New Roman"/>
          <w:bCs/>
          <w:sz w:val="24"/>
          <w:szCs w:val="24"/>
        </w:rPr>
        <w:t xml:space="preserve">Involved in developing applications using </w:t>
      </w:r>
      <w:r w:rsidRPr="0021101B">
        <w:rPr>
          <w:rFonts w:ascii="Cambria" w:hAnsi="Cambria" w:cs="Times New Roman"/>
          <w:b/>
          <w:bCs/>
          <w:sz w:val="24"/>
          <w:szCs w:val="24"/>
        </w:rPr>
        <w:t>Java</w:t>
      </w:r>
      <w:r w:rsidRPr="0021101B">
        <w:rPr>
          <w:rFonts w:ascii="Cambria" w:hAnsi="Cambria" w:cs="Times New Roman"/>
          <w:bCs/>
          <w:sz w:val="24"/>
          <w:szCs w:val="24"/>
        </w:rPr>
        <w:t xml:space="preserve"> and </w:t>
      </w:r>
      <w:r w:rsidRPr="0021101B">
        <w:rPr>
          <w:rFonts w:ascii="Cambria" w:hAnsi="Cambria" w:cs="Times New Roman"/>
          <w:b/>
          <w:bCs/>
          <w:sz w:val="24"/>
          <w:szCs w:val="24"/>
        </w:rPr>
        <w:t>J2EE</w:t>
      </w:r>
      <w:r w:rsidRPr="0021101B">
        <w:rPr>
          <w:rFonts w:ascii="Cambria" w:hAnsi="Cambria" w:cs="Times New Roman"/>
          <w:bCs/>
          <w:sz w:val="24"/>
          <w:szCs w:val="24"/>
        </w:rPr>
        <w:t>.</w:t>
      </w:r>
    </w:p>
    <w:p w:rsidR="00080DAF" w:rsidRPr="0021101B" w:rsidRDefault="004C6C05" w:rsidP="00D91AD5">
      <w:pPr>
        <w:pStyle w:val="ListParagraph"/>
        <w:numPr>
          <w:ilvl w:val="0"/>
          <w:numId w:val="3"/>
        </w:numPr>
        <w:tabs>
          <w:tab w:val="left" w:pos="360"/>
        </w:tabs>
        <w:spacing w:after="0" w:line="276" w:lineRule="auto"/>
        <w:ind w:left="360"/>
        <w:jc w:val="both"/>
        <w:rPr>
          <w:rFonts w:ascii="Cambria" w:hAnsi="Cambria" w:cs="Times New Roman"/>
          <w:bCs/>
          <w:sz w:val="24"/>
          <w:szCs w:val="24"/>
        </w:rPr>
      </w:pPr>
      <w:r w:rsidRPr="0021101B">
        <w:rPr>
          <w:rFonts w:ascii="Cambria" w:hAnsi="Cambria" w:cs="Times New Roman"/>
          <w:bCs/>
          <w:sz w:val="24"/>
          <w:szCs w:val="24"/>
        </w:rPr>
        <w:t xml:space="preserve">Developed Themes, Layouts and Hooks required for </w:t>
      </w:r>
      <w:r w:rsidRPr="0021101B">
        <w:rPr>
          <w:rFonts w:ascii="Cambria" w:hAnsi="Cambria" w:cs="Times New Roman"/>
          <w:b/>
          <w:bCs/>
          <w:sz w:val="24"/>
          <w:szCs w:val="24"/>
        </w:rPr>
        <w:t>Portal Development</w:t>
      </w:r>
      <w:r w:rsidRPr="0021101B">
        <w:rPr>
          <w:rFonts w:ascii="Cambria" w:hAnsi="Cambria" w:cs="Times New Roman"/>
          <w:bCs/>
          <w:sz w:val="24"/>
          <w:szCs w:val="24"/>
        </w:rPr>
        <w:t>.</w:t>
      </w:r>
    </w:p>
    <w:p w:rsidR="00080DAF" w:rsidRPr="0021101B" w:rsidRDefault="00080DAF" w:rsidP="00D91AD5">
      <w:pPr>
        <w:pStyle w:val="ListParagraph"/>
        <w:numPr>
          <w:ilvl w:val="0"/>
          <w:numId w:val="3"/>
        </w:numPr>
        <w:tabs>
          <w:tab w:val="left" w:pos="360"/>
        </w:tabs>
        <w:ind w:left="360"/>
        <w:jc w:val="both"/>
        <w:rPr>
          <w:rFonts w:ascii="Cambria" w:hAnsi="Cambria" w:cs="Times New Roman"/>
          <w:sz w:val="24"/>
          <w:szCs w:val="24"/>
        </w:rPr>
      </w:pPr>
      <w:r w:rsidRPr="0021101B">
        <w:rPr>
          <w:rFonts w:ascii="Cambria" w:hAnsi="Cambria" w:cs="Times New Roman"/>
          <w:sz w:val="24"/>
          <w:szCs w:val="24"/>
        </w:rPr>
        <w:t xml:space="preserve">Used </w:t>
      </w:r>
      <w:r w:rsidRPr="003060D5">
        <w:rPr>
          <w:rFonts w:ascii="Cambria" w:hAnsi="Cambria" w:cs="Times New Roman"/>
          <w:b/>
          <w:sz w:val="24"/>
          <w:szCs w:val="24"/>
        </w:rPr>
        <w:t>Maven</w:t>
      </w:r>
      <w:r w:rsidRPr="0021101B">
        <w:rPr>
          <w:rFonts w:ascii="Cambria" w:hAnsi="Cambria" w:cs="Times New Roman"/>
          <w:sz w:val="24"/>
          <w:szCs w:val="24"/>
        </w:rPr>
        <w:t xml:space="preserve"> </w:t>
      </w:r>
      <w:r w:rsidR="009A1E55" w:rsidRPr="0021101B">
        <w:rPr>
          <w:rFonts w:ascii="Cambria" w:hAnsi="Cambria" w:cs="Times New Roman"/>
          <w:sz w:val="24"/>
          <w:szCs w:val="24"/>
        </w:rPr>
        <w:t xml:space="preserve">and </w:t>
      </w:r>
      <w:r w:rsidR="009A1E55" w:rsidRPr="003060D5">
        <w:rPr>
          <w:rFonts w:ascii="Cambria" w:hAnsi="Cambria" w:cs="Times New Roman"/>
          <w:b/>
          <w:sz w:val="24"/>
          <w:szCs w:val="24"/>
        </w:rPr>
        <w:t>ANT</w:t>
      </w:r>
      <w:r w:rsidR="009A1E55" w:rsidRPr="0021101B">
        <w:rPr>
          <w:rFonts w:ascii="Cambria" w:hAnsi="Cambria" w:cs="Times New Roman"/>
          <w:sz w:val="24"/>
          <w:szCs w:val="24"/>
        </w:rPr>
        <w:t xml:space="preserve"> are </w:t>
      </w:r>
      <w:r w:rsidRPr="0021101B">
        <w:rPr>
          <w:rFonts w:ascii="Cambria" w:hAnsi="Cambria" w:cs="Times New Roman"/>
          <w:sz w:val="24"/>
          <w:szCs w:val="24"/>
        </w:rPr>
        <w:t>as build tool</w:t>
      </w:r>
      <w:r w:rsidR="009A1E55" w:rsidRPr="0021101B">
        <w:rPr>
          <w:rFonts w:ascii="Cambria" w:hAnsi="Cambria" w:cs="Times New Roman"/>
          <w:sz w:val="24"/>
          <w:szCs w:val="24"/>
        </w:rPr>
        <w:t>s</w:t>
      </w:r>
      <w:r w:rsidRPr="0021101B">
        <w:rPr>
          <w:rFonts w:ascii="Cambria" w:hAnsi="Cambria" w:cs="Times New Roman"/>
          <w:sz w:val="24"/>
          <w:szCs w:val="24"/>
        </w:rPr>
        <w:t xml:space="preserve"> </w:t>
      </w:r>
      <w:r w:rsidR="009A1E55" w:rsidRPr="0021101B">
        <w:rPr>
          <w:rFonts w:ascii="Cambria" w:hAnsi="Cambria" w:cs="Times New Roman"/>
          <w:sz w:val="24"/>
          <w:szCs w:val="24"/>
        </w:rPr>
        <w:t xml:space="preserve">to </w:t>
      </w:r>
      <w:r w:rsidRPr="0021101B">
        <w:rPr>
          <w:rFonts w:ascii="Cambria" w:hAnsi="Cambria" w:cs="Times New Roman"/>
          <w:sz w:val="24"/>
          <w:szCs w:val="24"/>
        </w:rPr>
        <w:t>deploying the application.</w:t>
      </w:r>
    </w:p>
    <w:p w:rsidR="001B5379" w:rsidRPr="0021101B" w:rsidRDefault="001B5379" w:rsidP="00D91AD5">
      <w:pPr>
        <w:pStyle w:val="ListParagraph"/>
        <w:numPr>
          <w:ilvl w:val="0"/>
          <w:numId w:val="3"/>
        </w:numPr>
        <w:tabs>
          <w:tab w:val="left" w:pos="360"/>
        </w:tabs>
        <w:ind w:left="360"/>
        <w:jc w:val="both"/>
        <w:rPr>
          <w:rFonts w:ascii="Cambria" w:hAnsi="Cambria" w:cs="Times New Roman"/>
          <w:sz w:val="24"/>
          <w:szCs w:val="24"/>
        </w:rPr>
      </w:pPr>
      <w:r w:rsidRPr="0021101B">
        <w:rPr>
          <w:rFonts w:ascii="Cambria" w:hAnsi="Cambria" w:cs="Arial"/>
          <w:color w:val="333333"/>
          <w:sz w:val="24"/>
          <w:szCs w:val="24"/>
          <w:shd w:val="clear" w:color="auto" w:fill="FFFFFF"/>
        </w:rPr>
        <w:t xml:space="preserve">Maven was used to manage dependencies in the application and deploy it on JBoss Application server. </w:t>
      </w:r>
    </w:p>
    <w:p w:rsidR="00080DAF" w:rsidRPr="0021101B" w:rsidRDefault="00080DAF" w:rsidP="00D91AD5">
      <w:pPr>
        <w:pStyle w:val="ListParagraph"/>
        <w:numPr>
          <w:ilvl w:val="0"/>
          <w:numId w:val="3"/>
        </w:numPr>
        <w:tabs>
          <w:tab w:val="left" w:pos="360"/>
        </w:tabs>
        <w:ind w:left="360"/>
        <w:jc w:val="both"/>
        <w:rPr>
          <w:rFonts w:ascii="Cambria" w:hAnsi="Cambria" w:cs="Times New Roman"/>
          <w:sz w:val="24"/>
          <w:szCs w:val="24"/>
        </w:rPr>
      </w:pPr>
      <w:r w:rsidRPr="0021101B">
        <w:rPr>
          <w:rFonts w:ascii="Cambria" w:hAnsi="Cambria" w:cs="Times New Roman"/>
          <w:sz w:val="24"/>
          <w:szCs w:val="24"/>
        </w:rPr>
        <w:t xml:space="preserve">Developed unit testing frame work using </w:t>
      </w:r>
      <w:r w:rsidRPr="0021101B">
        <w:rPr>
          <w:rFonts w:ascii="Cambria" w:hAnsi="Cambria" w:cs="Times New Roman"/>
          <w:b/>
          <w:sz w:val="24"/>
          <w:szCs w:val="24"/>
        </w:rPr>
        <w:t>JUnit</w:t>
      </w:r>
      <w:r w:rsidRPr="0021101B">
        <w:rPr>
          <w:rFonts w:ascii="Cambria" w:hAnsi="Cambria" w:cs="Times New Roman"/>
          <w:sz w:val="24"/>
          <w:szCs w:val="24"/>
        </w:rPr>
        <w:t xml:space="preserve"> test cases for continuous integration testing </w:t>
      </w:r>
    </w:p>
    <w:p w:rsidR="004C6C05" w:rsidRPr="0021101B" w:rsidRDefault="00080DAF" w:rsidP="00D91AD5">
      <w:pPr>
        <w:pStyle w:val="ListParagraph"/>
        <w:numPr>
          <w:ilvl w:val="0"/>
          <w:numId w:val="3"/>
        </w:numPr>
        <w:tabs>
          <w:tab w:val="left" w:pos="360"/>
        </w:tabs>
        <w:ind w:left="360"/>
        <w:jc w:val="both"/>
        <w:rPr>
          <w:rFonts w:ascii="Cambria" w:hAnsi="Cambria" w:cs="Times New Roman"/>
          <w:sz w:val="24"/>
          <w:szCs w:val="24"/>
        </w:rPr>
      </w:pPr>
      <w:r w:rsidRPr="0021101B">
        <w:rPr>
          <w:rFonts w:ascii="Cambria" w:hAnsi="Cambria" w:cs="Times New Roman"/>
          <w:sz w:val="24"/>
          <w:szCs w:val="24"/>
        </w:rPr>
        <w:t>Used SDK such as Eclipse IDE, Toad, SVN etc in this project.</w:t>
      </w:r>
    </w:p>
    <w:p w:rsidR="006653AB" w:rsidRPr="0021101B" w:rsidRDefault="0068182A" w:rsidP="00D91AD5">
      <w:pPr>
        <w:pStyle w:val="ListParagraph"/>
        <w:numPr>
          <w:ilvl w:val="0"/>
          <w:numId w:val="3"/>
        </w:numPr>
        <w:tabs>
          <w:tab w:val="left" w:pos="360"/>
        </w:tabs>
        <w:spacing w:after="0" w:line="276" w:lineRule="auto"/>
        <w:ind w:left="360"/>
        <w:jc w:val="both"/>
        <w:rPr>
          <w:rFonts w:ascii="Cambria" w:hAnsi="Cambria" w:cs="Times New Roman"/>
          <w:bCs/>
          <w:sz w:val="24"/>
          <w:szCs w:val="24"/>
        </w:rPr>
      </w:pPr>
      <w:r w:rsidRPr="0021101B">
        <w:rPr>
          <w:rFonts w:ascii="Cambria" w:hAnsi="Cambria" w:cs="Times New Roman"/>
          <w:bCs/>
          <w:sz w:val="24"/>
          <w:szCs w:val="24"/>
        </w:rPr>
        <w:t>Used an</w:t>
      </w:r>
      <w:r w:rsidR="004C6C05" w:rsidRPr="0021101B">
        <w:rPr>
          <w:rFonts w:ascii="Cambria" w:hAnsi="Cambria" w:cs="Times New Roman"/>
          <w:bCs/>
          <w:sz w:val="24"/>
          <w:szCs w:val="24"/>
        </w:rPr>
        <w:t xml:space="preserve"> open source debugging tools like </w:t>
      </w:r>
      <w:r w:rsidR="005D75E5" w:rsidRPr="0021101B">
        <w:rPr>
          <w:rFonts w:ascii="Cambria" w:hAnsi="Cambria" w:cs="Times New Roman"/>
          <w:b/>
          <w:bCs/>
          <w:sz w:val="24"/>
          <w:szCs w:val="24"/>
        </w:rPr>
        <w:t>soapUI</w:t>
      </w:r>
      <w:r w:rsidR="004C6C05" w:rsidRPr="0021101B">
        <w:rPr>
          <w:rFonts w:ascii="Cambria" w:hAnsi="Cambria" w:cs="Times New Roman"/>
          <w:b/>
          <w:bCs/>
          <w:sz w:val="24"/>
          <w:szCs w:val="24"/>
        </w:rPr>
        <w:t xml:space="preserve">, </w:t>
      </w:r>
      <w:r w:rsidR="005D75E5" w:rsidRPr="0021101B">
        <w:rPr>
          <w:rFonts w:ascii="Cambria" w:hAnsi="Cambria" w:cs="Times New Roman"/>
          <w:b/>
          <w:bCs/>
          <w:sz w:val="24"/>
          <w:szCs w:val="24"/>
        </w:rPr>
        <w:t>Firebug</w:t>
      </w:r>
      <w:r w:rsidR="005D75E5" w:rsidRPr="0021101B">
        <w:rPr>
          <w:rFonts w:ascii="Cambria" w:hAnsi="Cambria" w:cs="Times New Roman"/>
          <w:bCs/>
          <w:sz w:val="24"/>
          <w:szCs w:val="24"/>
        </w:rPr>
        <w:t xml:space="preserve"> </w:t>
      </w:r>
      <w:r w:rsidR="006C5735" w:rsidRPr="0021101B">
        <w:rPr>
          <w:rFonts w:ascii="Cambria" w:hAnsi="Cambria" w:cs="Times New Roman"/>
          <w:bCs/>
          <w:sz w:val="24"/>
          <w:szCs w:val="24"/>
        </w:rPr>
        <w:t>for testing</w:t>
      </w:r>
      <w:r w:rsidR="006653AB" w:rsidRPr="0021101B">
        <w:rPr>
          <w:rFonts w:ascii="Cambria" w:hAnsi="Cambria" w:cs="Times New Roman"/>
          <w:bCs/>
          <w:sz w:val="24"/>
          <w:szCs w:val="24"/>
        </w:rPr>
        <w:t>.</w:t>
      </w:r>
    </w:p>
    <w:p w:rsidR="009C0339" w:rsidRPr="0021101B" w:rsidRDefault="009C0339" w:rsidP="00D91AD5">
      <w:pPr>
        <w:pStyle w:val="ListParagraph"/>
        <w:numPr>
          <w:ilvl w:val="0"/>
          <w:numId w:val="3"/>
        </w:numPr>
        <w:tabs>
          <w:tab w:val="left" w:pos="360"/>
        </w:tabs>
        <w:spacing w:after="0" w:line="276" w:lineRule="auto"/>
        <w:ind w:left="360"/>
        <w:jc w:val="both"/>
        <w:rPr>
          <w:rFonts w:ascii="Cambria" w:hAnsi="Cambria" w:cs="Times New Roman"/>
          <w:bCs/>
          <w:sz w:val="24"/>
          <w:szCs w:val="24"/>
        </w:rPr>
      </w:pPr>
      <w:r w:rsidRPr="0021101B">
        <w:rPr>
          <w:rFonts w:ascii="Cambria" w:hAnsi="Cambria" w:cs="Times New Roman"/>
          <w:bCs/>
          <w:sz w:val="24"/>
          <w:szCs w:val="24"/>
        </w:rPr>
        <w:t>Expertise on Java Portal &amp; Portlets Development and Maintenance.</w:t>
      </w:r>
    </w:p>
    <w:p w:rsidR="004C6C05" w:rsidRPr="0021101B" w:rsidRDefault="004C6C05" w:rsidP="00D91AD5">
      <w:pPr>
        <w:spacing w:after="0" w:line="276" w:lineRule="auto"/>
        <w:jc w:val="both"/>
        <w:rPr>
          <w:rFonts w:ascii="Cambria" w:hAnsi="Cambria" w:cs="Times New Roman"/>
          <w:bCs/>
          <w:sz w:val="24"/>
          <w:szCs w:val="24"/>
        </w:rPr>
      </w:pPr>
    </w:p>
    <w:p w:rsidR="004C6C05" w:rsidRPr="0021101B" w:rsidRDefault="004C6C05" w:rsidP="00D91AD5">
      <w:pPr>
        <w:spacing w:after="0" w:line="276" w:lineRule="auto"/>
        <w:jc w:val="both"/>
        <w:rPr>
          <w:rFonts w:ascii="Cambria" w:hAnsi="Cambria" w:cs="Times New Roman"/>
          <w:sz w:val="24"/>
          <w:szCs w:val="24"/>
          <w:u w:val="single"/>
        </w:rPr>
      </w:pPr>
      <w:r w:rsidRPr="0021101B">
        <w:rPr>
          <w:rFonts w:ascii="Cambria" w:hAnsi="Cambria" w:cs="Times New Roman"/>
          <w:b/>
          <w:bCs/>
          <w:sz w:val="24"/>
          <w:szCs w:val="24"/>
        </w:rPr>
        <w:t>Environment:</w:t>
      </w:r>
      <w:r w:rsidRPr="0021101B">
        <w:rPr>
          <w:rFonts w:ascii="Cambria" w:hAnsi="Cambria" w:cs="Times New Roman"/>
          <w:bCs/>
          <w:sz w:val="24"/>
          <w:szCs w:val="24"/>
        </w:rPr>
        <w:t xml:space="preserve">  Java,</w:t>
      </w:r>
      <w:r w:rsidR="00FF069B" w:rsidRPr="0021101B">
        <w:rPr>
          <w:rFonts w:ascii="Cambria" w:hAnsi="Cambria" w:cs="Times New Roman"/>
          <w:bCs/>
          <w:sz w:val="24"/>
          <w:szCs w:val="24"/>
        </w:rPr>
        <w:t xml:space="preserve"> J2EE patters</w:t>
      </w:r>
      <w:r w:rsidR="00FF069B">
        <w:rPr>
          <w:rFonts w:ascii="Cambria" w:hAnsi="Cambria" w:cs="Times New Roman"/>
          <w:bCs/>
          <w:sz w:val="24"/>
          <w:szCs w:val="24"/>
        </w:rPr>
        <w:t>,</w:t>
      </w:r>
      <w:r w:rsidRPr="0021101B">
        <w:rPr>
          <w:rFonts w:ascii="Cambria" w:hAnsi="Cambria" w:cs="Times New Roman"/>
          <w:bCs/>
          <w:sz w:val="24"/>
          <w:szCs w:val="24"/>
        </w:rPr>
        <w:t xml:space="preserve"> JSP, Spring MVC, JAX</w:t>
      </w:r>
      <w:r w:rsidR="00A07353">
        <w:rPr>
          <w:rFonts w:ascii="Cambria" w:hAnsi="Cambria" w:cs="Times New Roman"/>
          <w:bCs/>
          <w:sz w:val="24"/>
          <w:szCs w:val="24"/>
        </w:rPr>
        <w:t>B, Hibernate</w:t>
      </w:r>
      <w:r w:rsidR="00AB15E9">
        <w:rPr>
          <w:rFonts w:ascii="Cambria" w:hAnsi="Cambria" w:cs="Times New Roman"/>
          <w:bCs/>
          <w:sz w:val="24"/>
          <w:szCs w:val="24"/>
        </w:rPr>
        <w:t>,</w:t>
      </w:r>
      <w:r w:rsidRPr="0021101B">
        <w:rPr>
          <w:rFonts w:ascii="Cambria" w:hAnsi="Cambria" w:cs="Times New Roman"/>
          <w:bCs/>
          <w:sz w:val="24"/>
          <w:szCs w:val="24"/>
        </w:rPr>
        <w:t xml:space="preserve"> Maven, Hudson, Je</w:t>
      </w:r>
      <w:r w:rsidR="00B973FC">
        <w:rPr>
          <w:rFonts w:ascii="Cambria" w:hAnsi="Cambria" w:cs="Times New Roman"/>
          <w:bCs/>
          <w:sz w:val="24"/>
          <w:szCs w:val="24"/>
        </w:rPr>
        <w:t>nkins, SVN, JQuery, AJAX</w:t>
      </w:r>
      <w:r w:rsidRPr="0021101B">
        <w:rPr>
          <w:rFonts w:ascii="Cambria" w:hAnsi="Cambria" w:cs="Times New Roman"/>
          <w:bCs/>
          <w:sz w:val="24"/>
          <w:szCs w:val="24"/>
        </w:rPr>
        <w:t>, HTML, XHTM</w:t>
      </w:r>
      <w:r w:rsidR="00E56819" w:rsidRPr="0021101B">
        <w:rPr>
          <w:rFonts w:ascii="Cambria" w:hAnsi="Cambria" w:cs="Times New Roman"/>
          <w:bCs/>
          <w:sz w:val="24"/>
          <w:szCs w:val="24"/>
        </w:rPr>
        <w:t>L, XML, CSS, JavaScript,</w:t>
      </w:r>
      <w:r w:rsidR="001573FA">
        <w:rPr>
          <w:rFonts w:ascii="Cambria" w:hAnsi="Cambria" w:cs="Times New Roman"/>
          <w:bCs/>
          <w:sz w:val="24"/>
          <w:szCs w:val="24"/>
        </w:rPr>
        <w:t xml:space="preserve"> </w:t>
      </w:r>
      <w:r w:rsidR="009E68BF" w:rsidRPr="009E68BF">
        <w:rPr>
          <w:rFonts w:ascii="Cambria" w:hAnsi="Cambria" w:cs="Times New Roman"/>
          <w:sz w:val="24"/>
          <w:szCs w:val="24"/>
        </w:rPr>
        <w:t>AngularJS</w:t>
      </w:r>
      <w:r w:rsidR="009E68BF">
        <w:rPr>
          <w:rFonts w:ascii="Cambria" w:hAnsi="Cambria" w:cs="Times New Roman"/>
          <w:bCs/>
          <w:sz w:val="24"/>
          <w:szCs w:val="24"/>
        </w:rPr>
        <w:t xml:space="preserve">, </w:t>
      </w:r>
      <w:r w:rsidRPr="0021101B">
        <w:rPr>
          <w:rFonts w:ascii="Cambria" w:hAnsi="Cambria" w:cs="Times New Roman"/>
          <w:bCs/>
          <w:sz w:val="24"/>
          <w:szCs w:val="24"/>
        </w:rPr>
        <w:t>Sh</w:t>
      </w:r>
      <w:r w:rsidR="00AB15E9">
        <w:rPr>
          <w:rFonts w:ascii="Cambria" w:hAnsi="Cambria" w:cs="Times New Roman"/>
          <w:bCs/>
          <w:sz w:val="24"/>
          <w:szCs w:val="24"/>
        </w:rPr>
        <w:t>ell Scripting,</w:t>
      </w:r>
      <w:r w:rsidRPr="0021101B">
        <w:rPr>
          <w:rFonts w:ascii="Cambria" w:hAnsi="Cambria" w:cs="Times New Roman"/>
          <w:bCs/>
          <w:sz w:val="24"/>
          <w:szCs w:val="24"/>
        </w:rPr>
        <w:t xml:space="preserve"> UML modeling,</w:t>
      </w:r>
      <w:r w:rsidR="00FF069B" w:rsidRPr="0021101B">
        <w:rPr>
          <w:rFonts w:ascii="Cambria" w:hAnsi="Cambria" w:cs="Times New Roman"/>
          <w:bCs/>
          <w:sz w:val="24"/>
          <w:szCs w:val="24"/>
        </w:rPr>
        <w:t xml:space="preserve"> </w:t>
      </w:r>
      <w:r w:rsidRPr="0021101B">
        <w:rPr>
          <w:rFonts w:ascii="Cambria" w:hAnsi="Cambria" w:cs="Times New Roman"/>
          <w:bCs/>
          <w:sz w:val="24"/>
          <w:szCs w:val="24"/>
        </w:rPr>
        <w:t xml:space="preserve">Web Services (REST &amp; Soap), </w:t>
      </w:r>
      <w:r w:rsidR="003C4748">
        <w:rPr>
          <w:rFonts w:ascii="Cambria" w:hAnsi="Cambria" w:cs="Times New Roman"/>
          <w:bCs/>
          <w:sz w:val="24"/>
          <w:szCs w:val="24"/>
        </w:rPr>
        <w:t xml:space="preserve">Jboss, </w:t>
      </w:r>
      <w:r w:rsidR="003C4748" w:rsidRPr="0021101B">
        <w:rPr>
          <w:rFonts w:ascii="Cambria" w:hAnsi="Cambria" w:cs="Times New Roman"/>
          <w:bCs/>
          <w:sz w:val="24"/>
          <w:szCs w:val="24"/>
        </w:rPr>
        <w:t>WebLogic</w:t>
      </w:r>
      <w:r w:rsidR="003C4748">
        <w:rPr>
          <w:rFonts w:ascii="Cambria" w:hAnsi="Cambria" w:cs="Times New Roman"/>
          <w:bCs/>
          <w:sz w:val="24"/>
          <w:szCs w:val="24"/>
        </w:rPr>
        <w:t xml:space="preserve"> Servers, </w:t>
      </w:r>
      <w:r w:rsidRPr="0021101B">
        <w:rPr>
          <w:rFonts w:ascii="Cambria" w:hAnsi="Cambria" w:cs="Times New Roman"/>
          <w:bCs/>
          <w:sz w:val="24"/>
          <w:szCs w:val="24"/>
        </w:rPr>
        <w:t>Junit, soapUI, FireBug.</w:t>
      </w:r>
    </w:p>
    <w:p w:rsidR="00DE727A" w:rsidRPr="0021101B" w:rsidRDefault="00DE727A" w:rsidP="00D91AD5">
      <w:pPr>
        <w:spacing w:after="0" w:line="276" w:lineRule="auto"/>
        <w:jc w:val="both"/>
        <w:rPr>
          <w:rFonts w:ascii="Cambria" w:hAnsi="Cambria" w:cs="Times New Roman"/>
          <w:sz w:val="24"/>
          <w:szCs w:val="24"/>
        </w:rPr>
      </w:pPr>
    </w:p>
    <w:p w:rsidR="001B4767" w:rsidRPr="0021101B" w:rsidRDefault="007A7A94" w:rsidP="00D91AD5">
      <w:pPr>
        <w:spacing w:after="0" w:line="276" w:lineRule="auto"/>
        <w:jc w:val="both"/>
        <w:rPr>
          <w:rFonts w:ascii="Cambria" w:hAnsi="Cambria" w:cs="Times New Roman"/>
          <w:b/>
          <w:bCs/>
          <w:color w:val="222222"/>
          <w:sz w:val="24"/>
          <w:szCs w:val="24"/>
        </w:rPr>
      </w:pPr>
      <w:r w:rsidRPr="0021101B">
        <w:rPr>
          <w:rFonts w:ascii="Cambria" w:hAnsi="Cambria" w:cs="Times New Roman"/>
          <w:sz w:val="24"/>
          <w:szCs w:val="24"/>
        </w:rPr>
        <w:t>Client</w:t>
      </w:r>
      <w:r w:rsidR="001B4767" w:rsidRPr="0021101B">
        <w:rPr>
          <w:rFonts w:ascii="Cambria" w:hAnsi="Cambria" w:cs="Times New Roman"/>
          <w:sz w:val="24"/>
          <w:szCs w:val="24"/>
        </w:rPr>
        <w:t xml:space="preserve">: </w:t>
      </w:r>
      <w:r w:rsidRPr="0021101B">
        <w:rPr>
          <w:rFonts w:ascii="Cambria" w:hAnsi="Cambria" w:cs="Times New Roman"/>
          <w:sz w:val="24"/>
          <w:szCs w:val="24"/>
        </w:rPr>
        <w:t xml:space="preserve"> </w:t>
      </w:r>
      <w:r w:rsidR="00EC68B2" w:rsidRPr="00EC68B2">
        <w:rPr>
          <w:rFonts w:ascii="Cambria" w:hAnsi="Cambria" w:cs="Times New Roman"/>
          <w:b/>
          <w:bCs/>
          <w:color w:val="222222"/>
          <w:sz w:val="24"/>
          <w:szCs w:val="24"/>
        </w:rPr>
        <w:t>WELLS FARGO - Des Moines, IA</w:t>
      </w:r>
      <w:r w:rsidR="00F54318" w:rsidRPr="0021101B">
        <w:rPr>
          <w:rFonts w:ascii="Cambria" w:hAnsi="Cambria" w:cs="Times New Roman"/>
          <w:b/>
          <w:bCs/>
          <w:color w:val="222222"/>
          <w:sz w:val="24"/>
          <w:szCs w:val="24"/>
        </w:rPr>
        <w:tab/>
      </w:r>
      <w:r w:rsidR="00F54318" w:rsidRPr="0021101B">
        <w:rPr>
          <w:rFonts w:ascii="Cambria" w:hAnsi="Cambria" w:cs="Times New Roman"/>
          <w:b/>
          <w:bCs/>
          <w:color w:val="222222"/>
          <w:sz w:val="24"/>
          <w:szCs w:val="24"/>
        </w:rPr>
        <w:tab/>
      </w:r>
      <w:r w:rsidR="00966CFA" w:rsidRPr="0021101B">
        <w:rPr>
          <w:rFonts w:ascii="Cambria" w:hAnsi="Cambria" w:cs="Times New Roman"/>
          <w:b/>
          <w:bCs/>
          <w:color w:val="222222"/>
          <w:sz w:val="24"/>
          <w:szCs w:val="24"/>
        </w:rPr>
        <w:t xml:space="preserve">           </w:t>
      </w:r>
      <w:r w:rsidR="00966CFA" w:rsidRPr="0021101B">
        <w:rPr>
          <w:rFonts w:ascii="Cambria" w:hAnsi="Cambria" w:cs="Times New Roman"/>
          <w:b/>
          <w:bCs/>
          <w:color w:val="222222"/>
          <w:sz w:val="24"/>
          <w:szCs w:val="24"/>
        </w:rPr>
        <w:tab/>
      </w:r>
      <w:r w:rsidR="004F256D" w:rsidRPr="0021101B">
        <w:rPr>
          <w:rFonts w:ascii="Cambria" w:hAnsi="Cambria" w:cs="Times New Roman"/>
          <w:b/>
          <w:bCs/>
          <w:color w:val="222222"/>
          <w:sz w:val="24"/>
          <w:szCs w:val="24"/>
        </w:rPr>
        <w:t xml:space="preserve">                                       </w:t>
      </w:r>
      <w:r w:rsidR="001A48BD" w:rsidRPr="0021101B">
        <w:rPr>
          <w:rFonts w:ascii="Cambria" w:hAnsi="Cambria" w:cs="Times New Roman"/>
          <w:b/>
          <w:bCs/>
          <w:color w:val="222222"/>
          <w:sz w:val="24"/>
          <w:szCs w:val="24"/>
        </w:rPr>
        <w:tab/>
      </w:r>
      <w:r w:rsidR="009D05C1">
        <w:rPr>
          <w:rFonts w:ascii="Cambria" w:hAnsi="Cambria" w:cs="Times New Roman"/>
          <w:b/>
          <w:bCs/>
          <w:color w:val="222222"/>
          <w:sz w:val="24"/>
          <w:szCs w:val="24"/>
        </w:rPr>
        <w:t xml:space="preserve">  </w:t>
      </w:r>
      <w:r w:rsidR="004F256D" w:rsidRPr="0021101B">
        <w:rPr>
          <w:rFonts w:ascii="Cambria" w:hAnsi="Cambria" w:cs="Times New Roman"/>
          <w:b/>
          <w:bCs/>
          <w:color w:val="222222"/>
          <w:sz w:val="24"/>
          <w:szCs w:val="24"/>
        </w:rPr>
        <w:t xml:space="preserve">   </w:t>
      </w:r>
      <w:r w:rsidR="001A48BD" w:rsidRPr="0021101B">
        <w:rPr>
          <w:rFonts w:ascii="Cambria" w:hAnsi="Cambria" w:cs="Times New Roman"/>
          <w:b/>
          <w:bCs/>
          <w:color w:val="222222"/>
          <w:sz w:val="24"/>
          <w:szCs w:val="24"/>
        </w:rPr>
        <w:t xml:space="preserve">Sep’ </w:t>
      </w:r>
      <w:r w:rsidR="003F2FFB" w:rsidRPr="0021101B">
        <w:rPr>
          <w:rFonts w:ascii="Cambria" w:hAnsi="Cambria" w:cs="Times New Roman"/>
          <w:b/>
          <w:bCs/>
          <w:color w:val="222222"/>
          <w:sz w:val="24"/>
          <w:szCs w:val="24"/>
        </w:rPr>
        <w:t>13</w:t>
      </w:r>
      <w:r w:rsidR="001A48BD" w:rsidRPr="0021101B">
        <w:rPr>
          <w:rFonts w:ascii="Cambria" w:hAnsi="Cambria" w:cs="Times New Roman"/>
          <w:b/>
          <w:bCs/>
          <w:color w:val="222222"/>
          <w:sz w:val="24"/>
          <w:szCs w:val="24"/>
        </w:rPr>
        <w:t xml:space="preserve"> – May’ </w:t>
      </w:r>
      <w:r w:rsidR="00F54318" w:rsidRPr="0021101B">
        <w:rPr>
          <w:rFonts w:ascii="Cambria" w:hAnsi="Cambria" w:cs="Times New Roman"/>
          <w:b/>
          <w:bCs/>
          <w:color w:val="222222"/>
          <w:sz w:val="24"/>
          <w:szCs w:val="24"/>
        </w:rPr>
        <w:t>1</w:t>
      </w:r>
      <w:r w:rsidR="00966CFA" w:rsidRPr="0021101B">
        <w:rPr>
          <w:rFonts w:ascii="Cambria" w:hAnsi="Cambria" w:cs="Times New Roman"/>
          <w:b/>
          <w:bCs/>
          <w:color w:val="222222"/>
          <w:sz w:val="24"/>
          <w:szCs w:val="24"/>
        </w:rPr>
        <w:t>4</w:t>
      </w:r>
    </w:p>
    <w:p w:rsidR="00B426F7" w:rsidRPr="0021101B" w:rsidRDefault="007A7A94" w:rsidP="00D91AD5">
      <w:pPr>
        <w:spacing w:after="0" w:line="276" w:lineRule="auto"/>
        <w:jc w:val="both"/>
        <w:rPr>
          <w:rFonts w:ascii="Cambria" w:hAnsi="Cambria" w:cs="Times New Roman"/>
          <w:sz w:val="24"/>
          <w:szCs w:val="24"/>
        </w:rPr>
      </w:pPr>
      <w:r w:rsidRPr="0021101B">
        <w:rPr>
          <w:rFonts w:ascii="Cambria" w:hAnsi="Cambria" w:cs="Times New Roman"/>
          <w:sz w:val="24"/>
          <w:szCs w:val="24"/>
        </w:rPr>
        <w:t>Role</w:t>
      </w:r>
      <w:r w:rsidR="00B426F7" w:rsidRPr="0021101B">
        <w:rPr>
          <w:rFonts w:ascii="Cambria" w:hAnsi="Cambria" w:cs="Times New Roman"/>
          <w:sz w:val="24"/>
          <w:szCs w:val="24"/>
        </w:rPr>
        <w:t xml:space="preserve">: </w:t>
      </w:r>
      <w:r w:rsidRPr="0021101B">
        <w:rPr>
          <w:rFonts w:ascii="Cambria" w:hAnsi="Cambria" w:cs="Times New Roman"/>
          <w:sz w:val="24"/>
          <w:szCs w:val="24"/>
        </w:rPr>
        <w:t xml:space="preserve">    </w:t>
      </w:r>
      <w:r w:rsidR="00F54318" w:rsidRPr="0021101B">
        <w:rPr>
          <w:rFonts w:ascii="Cambria" w:hAnsi="Cambria" w:cs="Times New Roman"/>
          <w:b/>
          <w:bCs/>
          <w:color w:val="222222"/>
          <w:sz w:val="24"/>
          <w:szCs w:val="24"/>
        </w:rPr>
        <w:t>J2EE Developer</w:t>
      </w:r>
    </w:p>
    <w:p w:rsidR="00F93933" w:rsidRPr="0021101B" w:rsidRDefault="001B4767" w:rsidP="00D91AD5">
      <w:pPr>
        <w:pStyle w:val="NoSpacing"/>
        <w:jc w:val="both"/>
        <w:rPr>
          <w:rFonts w:ascii="Cambria" w:hAnsi="Cambria"/>
          <w:b/>
          <w:sz w:val="24"/>
          <w:szCs w:val="24"/>
        </w:rPr>
      </w:pPr>
      <w:r w:rsidRPr="0021101B">
        <w:rPr>
          <w:rFonts w:ascii="Cambria" w:hAnsi="Cambria"/>
          <w:b/>
          <w:sz w:val="24"/>
          <w:szCs w:val="24"/>
        </w:rPr>
        <w:t>Description:</w:t>
      </w:r>
    </w:p>
    <w:p w:rsidR="00F54318" w:rsidRPr="0021101B" w:rsidRDefault="00F54318" w:rsidP="00D91AD5">
      <w:pPr>
        <w:pStyle w:val="NoSpacing"/>
        <w:jc w:val="both"/>
        <w:rPr>
          <w:rFonts w:ascii="Cambria" w:hAnsi="Cambria"/>
          <w:color w:val="222222"/>
          <w:sz w:val="24"/>
          <w:szCs w:val="24"/>
          <w:shd w:val="clear" w:color="auto" w:fill="FFFFFF"/>
        </w:rPr>
      </w:pPr>
      <w:r w:rsidRPr="0021101B">
        <w:rPr>
          <w:rFonts w:ascii="Cambria" w:hAnsi="Cambria"/>
          <w:color w:val="222222"/>
          <w:sz w:val="24"/>
          <w:szCs w:val="24"/>
          <w:shd w:val="clear" w:color="auto" w:fill="FFFFFF"/>
        </w:rPr>
        <w:t xml:space="preserve">Agent processing is an </w:t>
      </w:r>
      <w:r w:rsidR="00154DB2" w:rsidRPr="0021101B">
        <w:rPr>
          <w:rFonts w:ascii="Cambria" w:hAnsi="Cambria"/>
          <w:color w:val="222222"/>
          <w:sz w:val="24"/>
          <w:szCs w:val="24"/>
          <w:shd w:val="clear" w:color="auto" w:fill="FFFFFF"/>
        </w:rPr>
        <w:t>application, which</w:t>
      </w:r>
      <w:r w:rsidRPr="0021101B">
        <w:rPr>
          <w:rFonts w:ascii="Cambria" w:hAnsi="Cambria"/>
          <w:color w:val="222222"/>
          <w:sz w:val="24"/>
          <w:szCs w:val="24"/>
          <w:shd w:val="clear" w:color="auto" w:fill="FFFFFF"/>
        </w:rPr>
        <w:t xml:space="preserve"> is used by the Insurance Agents to sell policies, endorsement, process policy, claims, maintain the reports of the policy holder etc. The System provides a GUI where the Agent can login (SSO) and order for a policy, Motor Vehicle Report (MVR), Claim, Endorsements for existing policies, cancellation etc.</w:t>
      </w:r>
    </w:p>
    <w:p w:rsidR="00F93933" w:rsidRPr="0021101B" w:rsidRDefault="00F93933" w:rsidP="00D91AD5">
      <w:pPr>
        <w:pStyle w:val="NoSpacing"/>
        <w:jc w:val="both"/>
        <w:rPr>
          <w:rFonts w:ascii="Cambria" w:hAnsi="Cambria"/>
          <w:sz w:val="24"/>
          <w:szCs w:val="24"/>
        </w:rPr>
      </w:pPr>
    </w:p>
    <w:p w:rsidR="00FF7866" w:rsidRPr="0021101B" w:rsidRDefault="00C15413" w:rsidP="00D91AD5">
      <w:pPr>
        <w:jc w:val="both"/>
        <w:rPr>
          <w:rFonts w:ascii="Cambria" w:hAnsi="Cambria" w:cs="Times New Roman"/>
          <w:b/>
          <w:sz w:val="24"/>
          <w:szCs w:val="24"/>
          <w:u w:val="single"/>
        </w:rPr>
      </w:pPr>
      <w:r w:rsidRPr="0021101B">
        <w:rPr>
          <w:rFonts w:ascii="Cambria" w:hAnsi="Cambria" w:cs="Times New Roman"/>
          <w:b/>
          <w:sz w:val="24"/>
          <w:szCs w:val="24"/>
          <w:u w:val="single"/>
        </w:rPr>
        <w:t>Responsibilities:</w:t>
      </w:r>
    </w:p>
    <w:p w:rsidR="0081462F" w:rsidRPr="0021101B" w:rsidRDefault="0081462F" w:rsidP="00D91AD5">
      <w:pPr>
        <w:pStyle w:val="ListParagraph"/>
        <w:numPr>
          <w:ilvl w:val="0"/>
          <w:numId w:val="4"/>
        </w:numPr>
        <w:ind w:left="360"/>
        <w:jc w:val="both"/>
        <w:rPr>
          <w:rFonts w:ascii="Cambria" w:hAnsi="Cambria" w:cs="Times New Roman"/>
          <w:sz w:val="24"/>
          <w:szCs w:val="24"/>
        </w:rPr>
      </w:pPr>
      <w:r w:rsidRPr="0021101B">
        <w:rPr>
          <w:rFonts w:ascii="Cambria" w:hAnsi="Cambria" w:cs="Times New Roman"/>
          <w:sz w:val="24"/>
          <w:szCs w:val="24"/>
        </w:rPr>
        <w:lastRenderedPageBreak/>
        <w:t xml:space="preserve">Involved in various phases of </w:t>
      </w:r>
      <w:r w:rsidRPr="0021101B">
        <w:rPr>
          <w:rFonts w:ascii="Cambria" w:hAnsi="Cambria" w:cs="Times New Roman"/>
          <w:b/>
          <w:sz w:val="24"/>
          <w:szCs w:val="24"/>
        </w:rPr>
        <w:t xml:space="preserve">Software Development Life Cycle </w:t>
      </w:r>
      <w:r w:rsidRPr="0021101B">
        <w:rPr>
          <w:rFonts w:ascii="Cambria" w:hAnsi="Cambria" w:cs="Times New Roman"/>
          <w:sz w:val="24"/>
          <w:szCs w:val="24"/>
        </w:rPr>
        <w:t>(SDLC) such as requirements gathering, modeling, analysis, design, development and testing</w:t>
      </w:r>
    </w:p>
    <w:p w:rsidR="0081462F" w:rsidRPr="0021101B" w:rsidRDefault="0081462F" w:rsidP="00D91AD5">
      <w:pPr>
        <w:pStyle w:val="ListParagraph"/>
        <w:numPr>
          <w:ilvl w:val="0"/>
          <w:numId w:val="4"/>
        </w:numPr>
        <w:ind w:left="360"/>
        <w:jc w:val="both"/>
        <w:rPr>
          <w:rFonts w:ascii="Cambria" w:hAnsi="Cambria" w:cs="Times New Roman"/>
          <w:sz w:val="24"/>
          <w:szCs w:val="24"/>
        </w:rPr>
      </w:pPr>
      <w:r w:rsidRPr="0021101B">
        <w:rPr>
          <w:rFonts w:ascii="Cambria" w:hAnsi="Cambria" w:cs="Times New Roman"/>
          <w:sz w:val="24"/>
          <w:szCs w:val="24"/>
        </w:rPr>
        <w:t>Involved in complete development of ‘</w:t>
      </w:r>
      <w:r w:rsidR="005B466E" w:rsidRPr="0021101B">
        <w:rPr>
          <w:rFonts w:ascii="Cambria" w:hAnsi="Cambria" w:cs="Times New Roman"/>
          <w:b/>
          <w:sz w:val="24"/>
          <w:szCs w:val="24"/>
        </w:rPr>
        <w:t xml:space="preserve">Agile </w:t>
      </w:r>
      <w:r w:rsidRPr="0021101B">
        <w:rPr>
          <w:rFonts w:ascii="Cambria" w:hAnsi="Cambria" w:cs="Times New Roman"/>
          <w:b/>
          <w:sz w:val="24"/>
          <w:szCs w:val="24"/>
        </w:rPr>
        <w:t>Methodology</w:t>
      </w:r>
      <w:r w:rsidRPr="0021101B">
        <w:rPr>
          <w:rFonts w:ascii="Cambria" w:hAnsi="Cambria" w:cs="Times New Roman"/>
          <w:sz w:val="24"/>
          <w:szCs w:val="24"/>
        </w:rPr>
        <w:t>/SCRUM’ and tested the application in each iteration</w:t>
      </w:r>
    </w:p>
    <w:p w:rsidR="00512865" w:rsidRPr="0021101B" w:rsidRDefault="00512865" w:rsidP="00D91AD5">
      <w:pPr>
        <w:pStyle w:val="ListParagraph"/>
        <w:numPr>
          <w:ilvl w:val="0"/>
          <w:numId w:val="4"/>
        </w:numPr>
        <w:ind w:left="360"/>
        <w:jc w:val="both"/>
        <w:rPr>
          <w:rFonts w:ascii="Cambria" w:hAnsi="Cambria" w:cs="Times New Roman"/>
          <w:sz w:val="24"/>
          <w:szCs w:val="24"/>
        </w:rPr>
      </w:pPr>
      <w:r w:rsidRPr="0021101B">
        <w:rPr>
          <w:rFonts w:ascii="Cambria" w:hAnsi="Cambria" w:cs="Times New Roman"/>
          <w:sz w:val="24"/>
          <w:szCs w:val="24"/>
        </w:rPr>
        <w:t xml:space="preserve">Developed reusable and interoperable Web service modules based on </w:t>
      </w:r>
      <w:r w:rsidRPr="0021101B">
        <w:rPr>
          <w:rFonts w:ascii="Cambria" w:hAnsi="Cambria" w:cs="Times New Roman"/>
          <w:b/>
          <w:sz w:val="24"/>
          <w:szCs w:val="24"/>
        </w:rPr>
        <w:t>SOA</w:t>
      </w:r>
      <w:r w:rsidR="00FF1025" w:rsidRPr="0021101B">
        <w:rPr>
          <w:rFonts w:ascii="Cambria" w:hAnsi="Cambria" w:cs="Times New Roman"/>
          <w:sz w:val="24"/>
          <w:szCs w:val="24"/>
        </w:rPr>
        <w:t xml:space="preserve"> architecture using </w:t>
      </w:r>
      <w:r w:rsidR="00DF60D7" w:rsidRPr="0021101B">
        <w:rPr>
          <w:rFonts w:ascii="Cambria" w:hAnsi="Cambria" w:cs="Times New Roman"/>
          <w:b/>
          <w:sz w:val="24"/>
          <w:szCs w:val="24"/>
        </w:rPr>
        <w:t>SOAP</w:t>
      </w:r>
      <w:r w:rsidR="00DF60D7" w:rsidRPr="0021101B">
        <w:rPr>
          <w:rFonts w:ascii="Cambria" w:hAnsi="Cambria" w:cs="Times New Roman"/>
          <w:sz w:val="24"/>
          <w:szCs w:val="24"/>
        </w:rPr>
        <w:t xml:space="preserve"> and </w:t>
      </w:r>
      <w:r w:rsidR="00A17BB1" w:rsidRPr="0021101B">
        <w:rPr>
          <w:rFonts w:ascii="Cambria" w:hAnsi="Cambria" w:cs="Times New Roman"/>
          <w:b/>
          <w:sz w:val="24"/>
          <w:szCs w:val="24"/>
        </w:rPr>
        <w:t>RESTful</w:t>
      </w:r>
      <w:r w:rsidR="00DF60D7" w:rsidRPr="0021101B">
        <w:rPr>
          <w:rFonts w:ascii="Cambria" w:hAnsi="Cambria" w:cs="Times New Roman"/>
          <w:b/>
          <w:sz w:val="24"/>
          <w:szCs w:val="24"/>
        </w:rPr>
        <w:t xml:space="preserve"> </w:t>
      </w:r>
      <w:r w:rsidR="00DF60D7" w:rsidRPr="0021101B">
        <w:rPr>
          <w:rFonts w:ascii="Cambria" w:hAnsi="Cambria" w:cs="Times New Roman"/>
          <w:sz w:val="24"/>
          <w:szCs w:val="24"/>
        </w:rPr>
        <w:t>services</w:t>
      </w:r>
    </w:p>
    <w:p w:rsidR="00512865" w:rsidRPr="0021101B" w:rsidRDefault="00512865" w:rsidP="00D91AD5">
      <w:pPr>
        <w:pStyle w:val="ListParagraph"/>
        <w:numPr>
          <w:ilvl w:val="0"/>
          <w:numId w:val="4"/>
        </w:numPr>
        <w:ind w:left="360"/>
        <w:jc w:val="both"/>
        <w:rPr>
          <w:rFonts w:ascii="Cambria" w:hAnsi="Cambria" w:cs="Times New Roman"/>
          <w:sz w:val="24"/>
          <w:szCs w:val="24"/>
        </w:rPr>
      </w:pPr>
      <w:r w:rsidRPr="0021101B">
        <w:rPr>
          <w:rFonts w:ascii="Cambria" w:hAnsi="Cambria" w:cs="Times New Roman"/>
          <w:sz w:val="24"/>
          <w:szCs w:val="24"/>
        </w:rPr>
        <w:t xml:space="preserve">Developed the service layer, a layer that acts a bridge between the presentation layer and data access layer, with </w:t>
      </w:r>
      <w:r w:rsidR="00E85C66" w:rsidRPr="0021101B">
        <w:rPr>
          <w:rFonts w:ascii="Cambria" w:hAnsi="Cambria" w:cs="Times New Roman"/>
          <w:b/>
          <w:sz w:val="24"/>
          <w:szCs w:val="24"/>
        </w:rPr>
        <w:t>Struts</w:t>
      </w:r>
      <w:r w:rsidR="005A65CA" w:rsidRPr="0021101B">
        <w:rPr>
          <w:rFonts w:ascii="Cambria" w:hAnsi="Cambria" w:cs="Times New Roman"/>
          <w:sz w:val="24"/>
          <w:szCs w:val="24"/>
        </w:rPr>
        <w:t xml:space="preserve">, </w:t>
      </w:r>
      <w:r w:rsidR="00E85C66" w:rsidRPr="0021101B">
        <w:rPr>
          <w:rFonts w:ascii="Cambria" w:hAnsi="Cambria" w:cs="Times New Roman"/>
          <w:b/>
          <w:sz w:val="24"/>
          <w:szCs w:val="24"/>
        </w:rPr>
        <w:t>Spring</w:t>
      </w:r>
      <w:r w:rsidR="00C83945" w:rsidRPr="0021101B">
        <w:rPr>
          <w:rFonts w:ascii="Cambria" w:hAnsi="Cambria" w:cs="Times New Roman"/>
          <w:b/>
          <w:sz w:val="24"/>
          <w:szCs w:val="24"/>
        </w:rPr>
        <w:t xml:space="preserve"> MVC</w:t>
      </w:r>
      <w:r w:rsidRPr="0021101B">
        <w:rPr>
          <w:rFonts w:ascii="Cambria" w:hAnsi="Cambria" w:cs="Times New Roman"/>
          <w:sz w:val="24"/>
          <w:szCs w:val="24"/>
        </w:rPr>
        <w:t xml:space="preserve"> framework</w:t>
      </w:r>
    </w:p>
    <w:p w:rsidR="00512865" w:rsidRPr="0021101B" w:rsidRDefault="00512865" w:rsidP="00D91AD5">
      <w:pPr>
        <w:pStyle w:val="ListParagraph"/>
        <w:numPr>
          <w:ilvl w:val="0"/>
          <w:numId w:val="4"/>
        </w:numPr>
        <w:ind w:left="360"/>
        <w:jc w:val="both"/>
        <w:rPr>
          <w:rFonts w:ascii="Cambria" w:hAnsi="Cambria" w:cs="Times New Roman"/>
          <w:sz w:val="24"/>
          <w:szCs w:val="24"/>
        </w:rPr>
      </w:pPr>
      <w:r w:rsidRPr="0021101B">
        <w:rPr>
          <w:rFonts w:ascii="Cambria" w:hAnsi="Cambria" w:cs="Times New Roman"/>
          <w:sz w:val="24"/>
          <w:szCs w:val="24"/>
        </w:rPr>
        <w:t xml:space="preserve">Implemented </w:t>
      </w:r>
      <w:r w:rsidRPr="0021101B">
        <w:rPr>
          <w:rFonts w:ascii="Cambria" w:hAnsi="Cambria" w:cs="Times New Roman"/>
          <w:b/>
          <w:sz w:val="24"/>
          <w:szCs w:val="24"/>
        </w:rPr>
        <w:t>Dependency Injection</w:t>
      </w:r>
      <w:r w:rsidRPr="0021101B">
        <w:rPr>
          <w:rFonts w:ascii="Cambria" w:hAnsi="Cambria" w:cs="Times New Roman"/>
          <w:sz w:val="24"/>
          <w:szCs w:val="24"/>
        </w:rPr>
        <w:t xml:space="preserve"> (IOC) feature of spring framework to inject beans into User Interface and AOP for Logging</w:t>
      </w:r>
    </w:p>
    <w:p w:rsidR="00DF60D7" w:rsidRPr="0021101B" w:rsidRDefault="00DF60D7" w:rsidP="00D91AD5">
      <w:pPr>
        <w:pStyle w:val="ListParagraph"/>
        <w:numPr>
          <w:ilvl w:val="0"/>
          <w:numId w:val="4"/>
        </w:numPr>
        <w:ind w:left="360"/>
        <w:jc w:val="both"/>
        <w:rPr>
          <w:rFonts w:ascii="Cambria" w:hAnsi="Cambria" w:cs="Times New Roman"/>
          <w:sz w:val="24"/>
          <w:szCs w:val="24"/>
        </w:rPr>
      </w:pPr>
      <w:r w:rsidRPr="0021101B">
        <w:rPr>
          <w:rFonts w:ascii="Cambria" w:hAnsi="Cambria" w:cs="Times New Roman"/>
          <w:sz w:val="24"/>
          <w:szCs w:val="24"/>
        </w:rPr>
        <w:t xml:space="preserve">Developed the view-controller components using </w:t>
      </w:r>
      <w:r w:rsidRPr="0021101B">
        <w:rPr>
          <w:rFonts w:ascii="Cambria" w:hAnsi="Cambria" w:cs="Times New Roman"/>
          <w:b/>
          <w:sz w:val="24"/>
          <w:szCs w:val="24"/>
        </w:rPr>
        <w:t>Servlets/JSPs</w:t>
      </w:r>
      <w:r w:rsidRPr="0021101B">
        <w:rPr>
          <w:rFonts w:ascii="Cambria" w:hAnsi="Cambria" w:cs="Times New Roman"/>
          <w:sz w:val="24"/>
          <w:szCs w:val="24"/>
        </w:rPr>
        <w:t xml:space="preserve">, </w:t>
      </w:r>
      <w:r w:rsidRPr="0021101B">
        <w:rPr>
          <w:rFonts w:ascii="Cambria" w:hAnsi="Cambria" w:cs="Times New Roman"/>
          <w:b/>
          <w:sz w:val="24"/>
          <w:szCs w:val="24"/>
        </w:rPr>
        <w:t>JavaScript</w:t>
      </w:r>
      <w:r w:rsidRPr="0021101B">
        <w:rPr>
          <w:rFonts w:ascii="Cambria" w:hAnsi="Cambria" w:cs="Times New Roman"/>
          <w:sz w:val="24"/>
          <w:szCs w:val="24"/>
        </w:rPr>
        <w:t xml:space="preserve">(JQuery), </w:t>
      </w:r>
      <w:r w:rsidRPr="0021101B">
        <w:rPr>
          <w:rFonts w:ascii="Cambria" w:hAnsi="Cambria" w:cs="Times New Roman"/>
          <w:b/>
          <w:sz w:val="24"/>
          <w:szCs w:val="24"/>
        </w:rPr>
        <w:t xml:space="preserve">CSS, HTML </w:t>
      </w:r>
      <w:r w:rsidRPr="0021101B">
        <w:rPr>
          <w:rFonts w:ascii="Cambria" w:hAnsi="Cambria" w:cs="Times New Roman"/>
          <w:sz w:val="24"/>
          <w:szCs w:val="24"/>
        </w:rPr>
        <w:t>and</w:t>
      </w:r>
      <w:r w:rsidRPr="0021101B">
        <w:rPr>
          <w:rFonts w:ascii="Cambria" w:hAnsi="Cambria" w:cs="Times New Roman"/>
          <w:b/>
          <w:sz w:val="24"/>
          <w:szCs w:val="24"/>
        </w:rPr>
        <w:t xml:space="preserve"> DHTML</w:t>
      </w:r>
    </w:p>
    <w:p w:rsidR="00DF60D7" w:rsidRPr="0021101B" w:rsidRDefault="00DF60D7" w:rsidP="00D91AD5">
      <w:pPr>
        <w:pStyle w:val="ListParagraph"/>
        <w:numPr>
          <w:ilvl w:val="0"/>
          <w:numId w:val="4"/>
        </w:numPr>
        <w:ind w:left="360"/>
        <w:jc w:val="both"/>
        <w:rPr>
          <w:rFonts w:ascii="Cambria" w:hAnsi="Cambria" w:cs="Times New Roman"/>
          <w:b/>
          <w:sz w:val="24"/>
          <w:szCs w:val="24"/>
        </w:rPr>
      </w:pPr>
      <w:r w:rsidRPr="0021101B">
        <w:rPr>
          <w:rFonts w:ascii="Cambria" w:hAnsi="Cambria" w:cs="Times New Roman"/>
          <w:sz w:val="24"/>
          <w:szCs w:val="24"/>
        </w:rPr>
        <w:t xml:space="preserve">Implemented routing logic and navigation from screen to screen and also implemented login functionality on the client side in </w:t>
      </w:r>
      <w:r w:rsidRPr="0021101B">
        <w:rPr>
          <w:rFonts w:ascii="Cambria" w:hAnsi="Cambria" w:cs="Times New Roman"/>
          <w:b/>
          <w:sz w:val="24"/>
          <w:szCs w:val="24"/>
        </w:rPr>
        <w:t>AngularJS,</w:t>
      </w:r>
      <w:r w:rsidRPr="0021101B">
        <w:rPr>
          <w:rFonts w:ascii="Cambria" w:hAnsi="Cambria" w:cs="Times New Roman"/>
          <w:sz w:val="24"/>
          <w:szCs w:val="24"/>
        </w:rPr>
        <w:t xml:space="preserve"> used fast data access purpose</w:t>
      </w:r>
      <w:r w:rsidRPr="0021101B">
        <w:rPr>
          <w:rFonts w:ascii="Cambria" w:hAnsi="Cambria" w:cs="Times New Roman"/>
          <w:b/>
          <w:sz w:val="24"/>
          <w:szCs w:val="24"/>
        </w:rPr>
        <w:t xml:space="preserve"> React Js.</w:t>
      </w:r>
    </w:p>
    <w:p w:rsidR="008E5434" w:rsidRPr="0021101B" w:rsidRDefault="008E5434" w:rsidP="00D91AD5">
      <w:pPr>
        <w:pStyle w:val="ListParagraph"/>
        <w:numPr>
          <w:ilvl w:val="0"/>
          <w:numId w:val="4"/>
        </w:numPr>
        <w:ind w:left="360"/>
        <w:jc w:val="both"/>
        <w:rPr>
          <w:rFonts w:ascii="Cambria" w:hAnsi="Cambria" w:cs="Times New Roman"/>
          <w:sz w:val="24"/>
          <w:szCs w:val="24"/>
        </w:rPr>
      </w:pPr>
      <w:r w:rsidRPr="0021101B">
        <w:rPr>
          <w:rFonts w:ascii="Cambria" w:hAnsi="Cambria" w:cs="Times New Roman"/>
          <w:sz w:val="24"/>
          <w:szCs w:val="24"/>
        </w:rPr>
        <w:t xml:space="preserve">Involved in Dynamic form generation, Auto completion of forms, and user-validation functionalities using </w:t>
      </w:r>
      <w:r w:rsidRPr="0021101B">
        <w:rPr>
          <w:rFonts w:ascii="Cambria" w:hAnsi="Cambria" w:cs="Times New Roman"/>
          <w:b/>
          <w:sz w:val="24"/>
          <w:szCs w:val="24"/>
        </w:rPr>
        <w:t xml:space="preserve">AJAX </w:t>
      </w:r>
      <w:r w:rsidRPr="0021101B">
        <w:rPr>
          <w:rFonts w:ascii="Cambria" w:hAnsi="Cambria" w:cs="Times New Roman"/>
          <w:sz w:val="24"/>
          <w:szCs w:val="24"/>
        </w:rPr>
        <w:t>and</w:t>
      </w:r>
      <w:r w:rsidRPr="0021101B">
        <w:rPr>
          <w:rFonts w:ascii="Cambria" w:hAnsi="Cambria" w:cs="Times New Roman"/>
          <w:b/>
          <w:sz w:val="24"/>
          <w:szCs w:val="24"/>
        </w:rPr>
        <w:t xml:space="preserve"> JavaScript</w:t>
      </w:r>
      <w:r w:rsidRPr="0021101B">
        <w:rPr>
          <w:rFonts w:ascii="Cambria" w:hAnsi="Cambria" w:cs="Times New Roman"/>
          <w:b/>
          <w:bCs/>
          <w:sz w:val="24"/>
          <w:szCs w:val="24"/>
        </w:rPr>
        <w:t>.</w:t>
      </w:r>
    </w:p>
    <w:p w:rsidR="00512865" w:rsidRPr="0021101B" w:rsidRDefault="00512865" w:rsidP="00D91AD5">
      <w:pPr>
        <w:pStyle w:val="ListParagraph"/>
        <w:numPr>
          <w:ilvl w:val="0"/>
          <w:numId w:val="4"/>
        </w:numPr>
        <w:ind w:left="360"/>
        <w:jc w:val="both"/>
        <w:rPr>
          <w:rFonts w:ascii="Cambria" w:hAnsi="Cambria" w:cs="Times New Roman"/>
          <w:sz w:val="24"/>
          <w:szCs w:val="24"/>
        </w:rPr>
      </w:pPr>
      <w:r w:rsidRPr="0021101B">
        <w:rPr>
          <w:rFonts w:ascii="Cambria" w:hAnsi="Cambria" w:cs="Times New Roman"/>
          <w:sz w:val="24"/>
          <w:szCs w:val="24"/>
        </w:rPr>
        <w:t xml:space="preserve">Configured development environment using </w:t>
      </w:r>
      <w:r w:rsidR="009C7754" w:rsidRPr="0021101B">
        <w:rPr>
          <w:rFonts w:ascii="Cambria" w:hAnsi="Cambria" w:cs="Times New Roman"/>
          <w:b/>
          <w:sz w:val="24"/>
          <w:szCs w:val="24"/>
        </w:rPr>
        <w:t>WebSphere</w:t>
      </w:r>
      <w:r w:rsidRPr="0021101B">
        <w:rPr>
          <w:rFonts w:ascii="Cambria" w:hAnsi="Cambria" w:cs="Times New Roman"/>
          <w:sz w:val="24"/>
          <w:szCs w:val="24"/>
        </w:rPr>
        <w:t xml:space="preserve"> application server for </w:t>
      </w:r>
      <w:r w:rsidR="00FA32A3" w:rsidRPr="0021101B">
        <w:rPr>
          <w:rFonts w:ascii="Cambria" w:hAnsi="Cambria" w:cs="Times New Roman"/>
          <w:sz w:val="24"/>
          <w:szCs w:val="24"/>
        </w:rPr>
        <w:t>developer’s</w:t>
      </w:r>
      <w:r w:rsidRPr="0021101B">
        <w:rPr>
          <w:rFonts w:ascii="Cambria" w:hAnsi="Cambria" w:cs="Times New Roman"/>
          <w:sz w:val="24"/>
          <w:szCs w:val="24"/>
        </w:rPr>
        <w:t xml:space="preserve"> integration testing</w:t>
      </w:r>
    </w:p>
    <w:p w:rsidR="00512865" w:rsidRPr="0021101B" w:rsidRDefault="00512865" w:rsidP="00D91AD5">
      <w:pPr>
        <w:pStyle w:val="ListParagraph"/>
        <w:numPr>
          <w:ilvl w:val="0"/>
          <w:numId w:val="4"/>
        </w:numPr>
        <w:ind w:left="360"/>
        <w:jc w:val="both"/>
        <w:rPr>
          <w:rFonts w:ascii="Cambria" w:hAnsi="Cambria" w:cs="Times New Roman"/>
          <w:sz w:val="24"/>
          <w:szCs w:val="24"/>
        </w:rPr>
      </w:pPr>
      <w:r w:rsidRPr="0021101B">
        <w:rPr>
          <w:rFonts w:ascii="Cambria" w:hAnsi="Cambria" w:cs="Times New Roman"/>
          <w:sz w:val="24"/>
          <w:szCs w:val="24"/>
        </w:rPr>
        <w:t xml:space="preserve">Developed persistence Layer using </w:t>
      </w:r>
      <w:r w:rsidRPr="0021101B">
        <w:rPr>
          <w:rFonts w:ascii="Cambria" w:hAnsi="Cambria" w:cs="Times New Roman"/>
          <w:b/>
          <w:sz w:val="24"/>
          <w:szCs w:val="24"/>
        </w:rPr>
        <w:t>Hibernate</w:t>
      </w:r>
      <w:r w:rsidRPr="0021101B">
        <w:rPr>
          <w:rFonts w:ascii="Cambria" w:hAnsi="Cambria" w:cs="Times New Roman"/>
          <w:sz w:val="24"/>
          <w:szCs w:val="24"/>
        </w:rPr>
        <w:t xml:space="preserve"> to persist the data and to manage the data</w:t>
      </w:r>
    </w:p>
    <w:p w:rsidR="00512865" w:rsidRPr="0021101B" w:rsidRDefault="00512865" w:rsidP="00D91AD5">
      <w:pPr>
        <w:pStyle w:val="ListParagraph"/>
        <w:numPr>
          <w:ilvl w:val="0"/>
          <w:numId w:val="4"/>
        </w:numPr>
        <w:ind w:left="360"/>
        <w:jc w:val="both"/>
        <w:rPr>
          <w:rFonts w:ascii="Cambria" w:hAnsi="Cambria" w:cs="Times New Roman"/>
          <w:sz w:val="24"/>
          <w:szCs w:val="24"/>
        </w:rPr>
      </w:pPr>
      <w:r w:rsidRPr="0021101B">
        <w:rPr>
          <w:rFonts w:ascii="Cambria" w:hAnsi="Cambria" w:cs="Times New Roman"/>
          <w:sz w:val="24"/>
          <w:szCs w:val="24"/>
        </w:rPr>
        <w:t xml:space="preserve">Developed the </w:t>
      </w:r>
      <w:r w:rsidRPr="0021101B">
        <w:rPr>
          <w:rFonts w:ascii="Cambria" w:hAnsi="Cambria" w:cs="Times New Roman"/>
          <w:b/>
          <w:sz w:val="24"/>
          <w:szCs w:val="24"/>
        </w:rPr>
        <w:t>JSON</w:t>
      </w:r>
      <w:r w:rsidRPr="0021101B">
        <w:rPr>
          <w:rFonts w:ascii="Cambria" w:hAnsi="Cambria" w:cs="Times New Roman"/>
          <w:sz w:val="24"/>
          <w:szCs w:val="24"/>
        </w:rPr>
        <w:t xml:space="preserve"> structure for the data transfer in between the Goggle Web Toolkit (UI) and business tier</w:t>
      </w:r>
    </w:p>
    <w:p w:rsidR="0082146A" w:rsidRPr="0021101B" w:rsidRDefault="0082146A" w:rsidP="00D91AD5">
      <w:pPr>
        <w:pStyle w:val="ListParagraph"/>
        <w:numPr>
          <w:ilvl w:val="0"/>
          <w:numId w:val="4"/>
        </w:numPr>
        <w:ind w:left="360"/>
        <w:jc w:val="both"/>
        <w:rPr>
          <w:rFonts w:ascii="Cambria" w:hAnsi="Cambria" w:cs="Times New Roman"/>
          <w:sz w:val="24"/>
          <w:szCs w:val="24"/>
        </w:rPr>
      </w:pPr>
      <w:r w:rsidRPr="0021101B">
        <w:rPr>
          <w:rFonts w:ascii="Cambria" w:hAnsi="Cambria" w:cs="Times New Roman"/>
          <w:sz w:val="24"/>
          <w:szCs w:val="24"/>
        </w:rPr>
        <w:t xml:space="preserve">Worked on generating the web services classes by using Service Oriented Architecture SOA, </w:t>
      </w:r>
      <w:r w:rsidRPr="0021101B">
        <w:rPr>
          <w:rFonts w:ascii="Cambria" w:hAnsi="Cambria" w:cs="Times New Roman"/>
          <w:sz w:val="24"/>
          <w:szCs w:val="24"/>
        </w:rPr>
        <w:tab/>
      </w:r>
      <w:r w:rsidRPr="0021101B">
        <w:rPr>
          <w:rFonts w:ascii="Cambria" w:hAnsi="Cambria" w:cs="Times New Roman"/>
          <w:b/>
          <w:bCs/>
          <w:sz w:val="24"/>
          <w:szCs w:val="24"/>
        </w:rPr>
        <w:t>WSDL,</w:t>
      </w:r>
      <w:r w:rsidRPr="0021101B">
        <w:rPr>
          <w:rFonts w:ascii="Cambria" w:hAnsi="Cambria" w:cs="Times New Roman"/>
          <w:sz w:val="24"/>
          <w:szCs w:val="24"/>
        </w:rPr>
        <w:t xml:space="preserve"> UDDI, SOAP.</w:t>
      </w:r>
    </w:p>
    <w:p w:rsidR="0082146A" w:rsidRPr="0021101B" w:rsidRDefault="0082146A" w:rsidP="00D91AD5">
      <w:pPr>
        <w:pStyle w:val="ListParagraph"/>
        <w:numPr>
          <w:ilvl w:val="0"/>
          <w:numId w:val="4"/>
        </w:numPr>
        <w:ind w:left="360"/>
        <w:jc w:val="both"/>
        <w:rPr>
          <w:rFonts w:ascii="Cambria" w:hAnsi="Cambria" w:cs="Times New Roman"/>
          <w:sz w:val="24"/>
          <w:szCs w:val="24"/>
        </w:rPr>
      </w:pPr>
      <w:r w:rsidRPr="0021101B">
        <w:rPr>
          <w:rFonts w:ascii="Cambria" w:hAnsi="Cambria" w:cs="Times New Roman"/>
          <w:sz w:val="24"/>
          <w:szCs w:val="24"/>
        </w:rPr>
        <w:t>Worked on AJAX Frameworks GWT, DWR, DOJO.</w:t>
      </w:r>
    </w:p>
    <w:p w:rsidR="0082146A" w:rsidRPr="0021101B" w:rsidRDefault="0082146A" w:rsidP="00D91AD5">
      <w:pPr>
        <w:pStyle w:val="ListParagraph"/>
        <w:numPr>
          <w:ilvl w:val="0"/>
          <w:numId w:val="4"/>
        </w:numPr>
        <w:ind w:left="360"/>
        <w:jc w:val="both"/>
        <w:rPr>
          <w:rFonts w:ascii="Cambria" w:hAnsi="Cambria" w:cs="Times New Roman"/>
          <w:sz w:val="24"/>
          <w:szCs w:val="24"/>
        </w:rPr>
      </w:pPr>
      <w:r w:rsidRPr="0021101B">
        <w:rPr>
          <w:rFonts w:ascii="Cambria" w:hAnsi="Cambria" w:cs="Times New Roman"/>
          <w:sz w:val="24"/>
          <w:szCs w:val="24"/>
        </w:rPr>
        <w:t>Used JMS for Asynchronous communication between the applications.</w:t>
      </w:r>
    </w:p>
    <w:p w:rsidR="00512865" w:rsidRPr="0021101B" w:rsidRDefault="00512865" w:rsidP="00D91AD5">
      <w:pPr>
        <w:pStyle w:val="ListParagraph"/>
        <w:numPr>
          <w:ilvl w:val="0"/>
          <w:numId w:val="4"/>
        </w:numPr>
        <w:ind w:left="360"/>
        <w:jc w:val="both"/>
        <w:rPr>
          <w:rFonts w:ascii="Cambria" w:hAnsi="Cambria" w:cs="Times New Roman"/>
          <w:sz w:val="24"/>
          <w:szCs w:val="24"/>
        </w:rPr>
      </w:pPr>
      <w:r w:rsidRPr="0021101B">
        <w:rPr>
          <w:rFonts w:ascii="Cambria" w:hAnsi="Cambria" w:cs="Times New Roman"/>
          <w:sz w:val="24"/>
          <w:szCs w:val="24"/>
        </w:rPr>
        <w:t xml:space="preserve">Developed </w:t>
      </w:r>
      <w:r w:rsidRPr="0021101B">
        <w:rPr>
          <w:rFonts w:ascii="Cambria" w:hAnsi="Cambria" w:cs="Times New Roman"/>
          <w:b/>
          <w:sz w:val="24"/>
          <w:szCs w:val="24"/>
        </w:rPr>
        <w:t xml:space="preserve">Hibernate </w:t>
      </w:r>
      <w:r w:rsidRPr="0021101B">
        <w:rPr>
          <w:rFonts w:ascii="Cambria" w:hAnsi="Cambria" w:cs="Times New Roman"/>
          <w:sz w:val="24"/>
          <w:szCs w:val="24"/>
        </w:rPr>
        <w:t>configuration files and queries and Implemented DAO classes</w:t>
      </w:r>
    </w:p>
    <w:p w:rsidR="005F3E62" w:rsidRPr="0021101B" w:rsidRDefault="00512865" w:rsidP="00D91AD5">
      <w:pPr>
        <w:pStyle w:val="ListParagraph"/>
        <w:numPr>
          <w:ilvl w:val="0"/>
          <w:numId w:val="4"/>
        </w:numPr>
        <w:ind w:left="360"/>
        <w:jc w:val="both"/>
        <w:rPr>
          <w:rFonts w:ascii="Cambria" w:hAnsi="Cambria" w:cs="Times New Roman"/>
          <w:sz w:val="24"/>
          <w:szCs w:val="24"/>
        </w:rPr>
      </w:pPr>
      <w:r w:rsidRPr="0021101B">
        <w:rPr>
          <w:rFonts w:ascii="Cambria" w:hAnsi="Cambria" w:cs="Times New Roman"/>
          <w:sz w:val="24"/>
          <w:szCs w:val="24"/>
        </w:rPr>
        <w:t xml:space="preserve">Developed the </w:t>
      </w:r>
      <w:r w:rsidRPr="0021101B">
        <w:rPr>
          <w:rFonts w:ascii="Cambria" w:hAnsi="Cambria" w:cs="Times New Roman"/>
          <w:b/>
          <w:sz w:val="24"/>
          <w:szCs w:val="24"/>
        </w:rPr>
        <w:t>Enterprise Service Bus</w:t>
      </w:r>
      <w:r w:rsidRPr="0021101B">
        <w:rPr>
          <w:rFonts w:ascii="Cambria" w:hAnsi="Cambria" w:cs="Times New Roman"/>
          <w:sz w:val="24"/>
          <w:szCs w:val="24"/>
        </w:rPr>
        <w:t xml:space="preserve"> (ESB) as a gateway between the business tier and UI to make the business tier separate from UI</w:t>
      </w:r>
    </w:p>
    <w:p w:rsidR="005F3E62" w:rsidRPr="0021101B" w:rsidRDefault="005F3E62" w:rsidP="00D91AD5">
      <w:pPr>
        <w:pStyle w:val="ListParagraph"/>
        <w:numPr>
          <w:ilvl w:val="0"/>
          <w:numId w:val="4"/>
        </w:numPr>
        <w:ind w:left="360"/>
        <w:jc w:val="both"/>
        <w:rPr>
          <w:rFonts w:ascii="Cambria" w:hAnsi="Cambria" w:cs="Times New Roman"/>
          <w:sz w:val="24"/>
          <w:szCs w:val="24"/>
        </w:rPr>
      </w:pPr>
      <w:r w:rsidRPr="0021101B">
        <w:rPr>
          <w:rFonts w:ascii="Cambria" w:hAnsi="Cambria" w:cs="Arial"/>
          <w:color w:val="333333"/>
          <w:sz w:val="24"/>
          <w:szCs w:val="24"/>
          <w:shd w:val="clear" w:color="auto" w:fill="FFFFFF"/>
        </w:rPr>
        <w:t>Maven was used to manage dependencies in the application and deploy it on WebSphere Application server. And Tortoise SVN as version control tool.</w:t>
      </w:r>
    </w:p>
    <w:p w:rsidR="00470175" w:rsidRPr="0021101B" w:rsidRDefault="00470175" w:rsidP="00D91AD5">
      <w:pPr>
        <w:pStyle w:val="ListParagraph"/>
        <w:numPr>
          <w:ilvl w:val="0"/>
          <w:numId w:val="4"/>
        </w:numPr>
        <w:ind w:left="360"/>
        <w:jc w:val="both"/>
        <w:rPr>
          <w:rFonts w:ascii="Cambria" w:hAnsi="Cambria" w:cs="Times New Roman"/>
          <w:sz w:val="24"/>
          <w:szCs w:val="24"/>
        </w:rPr>
      </w:pPr>
      <w:r w:rsidRPr="0021101B">
        <w:rPr>
          <w:rFonts w:ascii="Cambria" w:hAnsi="Cambria" w:cs="Times New Roman"/>
          <w:sz w:val="24"/>
          <w:szCs w:val="24"/>
        </w:rPr>
        <w:t xml:space="preserve">Used Apache CXF and Spring Web Services to consume and produce WSDL files. </w:t>
      </w:r>
    </w:p>
    <w:p w:rsidR="00470175" w:rsidRPr="0021101B" w:rsidRDefault="00470175" w:rsidP="00D91AD5">
      <w:pPr>
        <w:pStyle w:val="ListParagraph"/>
        <w:numPr>
          <w:ilvl w:val="0"/>
          <w:numId w:val="4"/>
        </w:numPr>
        <w:ind w:left="360"/>
        <w:jc w:val="both"/>
        <w:rPr>
          <w:rFonts w:ascii="Cambria" w:hAnsi="Cambria" w:cs="Times New Roman"/>
          <w:sz w:val="24"/>
          <w:szCs w:val="24"/>
        </w:rPr>
      </w:pPr>
      <w:r w:rsidRPr="0021101B">
        <w:rPr>
          <w:rFonts w:ascii="Cambria" w:hAnsi="Cambria" w:cs="Times New Roman"/>
          <w:sz w:val="24"/>
          <w:szCs w:val="24"/>
        </w:rPr>
        <w:t xml:space="preserve">Worked on Spring Validations and Spring Web Flow for Payment Processing. </w:t>
      </w:r>
    </w:p>
    <w:p w:rsidR="00470175" w:rsidRPr="0021101B" w:rsidRDefault="00470175" w:rsidP="00D91AD5">
      <w:pPr>
        <w:pStyle w:val="ListParagraph"/>
        <w:numPr>
          <w:ilvl w:val="0"/>
          <w:numId w:val="4"/>
        </w:numPr>
        <w:ind w:left="360"/>
        <w:jc w:val="both"/>
        <w:rPr>
          <w:rFonts w:ascii="Cambria" w:hAnsi="Cambria" w:cs="Times New Roman"/>
          <w:sz w:val="24"/>
          <w:szCs w:val="24"/>
        </w:rPr>
      </w:pPr>
      <w:r w:rsidRPr="0021101B">
        <w:rPr>
          <w:rFonts w:ascii="Cambria" w:hAnsi="Cambria" w:cs="Times New Roman"/>
          <w:sz w:val="24"/>
          <w:szCs w:val="24"/>
        </w:rPr>
        <w:t xml:space="preserve">Developed JUnit test cases for unit test of all developed modules. </w:t>
      </w:r>
    </w:p>
    <w:p w:rsidR="00470175" w:rsidRPr="0021101B" w:rsidRDefault="00470175" w:rsidP="00D91AD5">
      <w:pPr>
        <w:pStyle w:val="ListParagraph"/>
        <w:numPr>
          <w:ilvl w:val="0"/>
          <w:numId w:val="4"/>
        </w:numPr>
        <w:ind w:left="360"/>
        <w:jc w:val="both"/>
        <w:rPr>
          <w:rFonts w:ascii="Cambria" w:hAnsi="Cambria" w:cs="Times New Roman"/>
          <w:sz w:val="24"/>
          <w:szCs w:val="24"/>
        </w:rPr>
      </w:pPr>
      <w:r w:rsidRPr="0021101B">
        <w:rPr>
          <w:rFonts w:ascii="Cambria" w:hAnsi="Cambria" w:cs="Times New Roman"/>
          <w:sz w:val="24"/>
          <w:szCs w:val="24"/>
        </w:rPr>
        <w:t>Monitored the error logs using Log4J and fixing the problems.</w:t>
      </w:r>
    </w:p>
    <w:p w:rsidR="005F3E62" w:rsidRPr="0021101B" w:rsidRDefault="005F3E62" w:rsidP="00D91AD5">
      <w:pPr>
        <w:pStyle w:val="ListParagraph"/>
        <w:numPr>
          <w:ilvl w:val="0"/>
          <w:numId w:val="4"/>
        </w:numPr>
        <w:ind w:left="360"/>
        <w:jc w:val="both"/>
        <w:rPr>
          <w:rFonts w:ascii="Cambria" w:hAnsi="Cambria" w:cs="Times New Roman"/>
          <w:sz w:val="24"/>
          <w:szCs w:val="24"/>
        </w:rPr>
      </w:pPr>
      <w:r w:rsidRPr="0021101B">
        <w:rPr>
          <w:rFonts w:ascii="Cambria" w:hAnsi="Cambria" w:cs="Arial"/>
          <w:color w:val="333333"/>
          <w:sz w:val="24"/>
          <w:szCs w:val="24"/>
          <w:shd w:val="clear" w:color="auto" w:fill="FFFFFF"/>
        </w:rPr>
        <w:t>Perform design review sessions with IT stakeholders and code review sessions with Development team. </w:t>
      </w:r>
    </w:p>
    <w:p w:rsidR="005F3E62" w:rsidRPr="0021101B" w:rsidRDefault="005F3E62" w:rsidP="00D91AD5">
      <w:pPr>
        <w:pStyle w:val="ListParagraph"/>
        <w:numPr>
          <w:ilvl w:val="0"/>
          <w:numId w:val="4"/>
        </w:numPr>
        <w:ind w:left="360"/>
        <w:jc w:val="both"/>
        <w:rPr>
          <w:rFonts w:ascii="Cambria" w:hAnsi="Cambria" w:cs="Times New Roman"/>
          <w:sz w:val="24"/>
          <w:szCs w:val="24"/>
        </w:rPr>
      </w:pPr>
      <w:r w:rsidRPr="0021101B">
        <w:rPr>
          <w:rFonts w:ascii="Cambria" w:hAnsi="Cambria" w:cs="Arial"/>
          <w:color w:val="333333"/>
          <w:sz w:val="24"/>
          <w:szCs w:val="24"/>
          <w:shd w:val="clear" w:color="auto" w:fill="FFFFFF"/>
        </w:rPr>
        <w:t>Created design and architecture documents and coordinated with onshore for development and integration. </w:t>
      </w:r>
    </w:p>
    <w:p w:rsidR="002823E9" w:rsidRPr="0021101B" w:rsidRDefault="005F3E62" w:rsidP="00D91AD5">
      <w:pPr>
        <w:pStyle w:val="ListParagraph"/>
        <w:numPr>
          <w:ilvl w:val="0"/>
          <w:numId w:val="4"/>
        </w:numPr>
        <w:ind w:left="360"/>
        <w:jc w:val="both"/>
        <w:rPr>
          <w:rFonts w:ascii="Cambria" w:hAnsi="Cambria" w:cs="Times New Roman"/>
          <w:sz w:val="24"/>
          <w:szCs w:val="24"/>
        </w:rPr>
      </w:pPr>
      <w:r w:rsidRPr="0021101B">
        <w:rPr>
          <w:rFonts w:ascii="Cambria" w:hAnsi="Cambria" w:cs="Arial"/>
          <w:color w:val="333333"/>
          <w:sz w:val="24"/>
          <w:szCs w:val="24"/>
          <w:shd w:val="clear" w:color="auto" w:fill="FFFFFF"/>
        </w:rPr>
        <w:t>Ensured that complex defects and problems were resolved through production releases and upgrades.</w:t>
      </w:r>
    </w:p>
    <w:p w:rsidR="00512865" w:rsidRPr="0021101B" w:rsidRDefault="00512865" w:rsidP="00D91AD5">
      <w:pPr>
        <w:pStyle w:val="ListParagraph"/>
        <w:numPr>
          <w:ilvl w:val="0"/>
          <w:numId w:val="4"/>
        </w:numPr>
        <w:ind w:left="360"/>
        <w:jc w:val="both"/>
        <w:rPr>
          <w:rFonts w:ascii="Cambria" w:hAnsi="Cambria" w:cs="Times New Roman"/>
          <w:sz w:val="24"/>
          <w:szCs w:val="24"/>
        </w:rPr>
      </w:pPr>
      <w:r w:rsidRPr="0021101B">
        <w:rPr>
          <w:rFonts w:ascii="Cambria" w:hAnsi="Cambria" w:cs="Times New Roman"/>
          <w:sz w:val="24"/>
          <w:szCs w:val="24"/>
        </w:rPr>
        <w:t xml:space="preserve">Developed unit testing frame work using </w:t>
      </w:r>
      <w:r w:rsidRPr="0021101B">
        <w:rPr>
          <w:rFonts w:ascii="Cambria" w:hAnsi="Cambria" w:cs="Times New Roman"/>
          <w:b/>
          <w:sz w:val="24"/>
          <w:szCs w:val="24"/>
        </w:rPr>
        <w:t>JUnit</w:t>
      </w:r>
      <w:r w:rsidRPr="0021101B">
        <w:rPr>
          <w:rFonts w:ascii="Cambria" w:hAnsi="Cambria" w:cs="Times New Roman"/>
          <w:sz w:val="24"/>
          <w:szCs w:val="24"/>
        </w:rPr>
        <w:t xml:space="preserve"> test cases for continuous integration testing and used </w:t>
      </w:r>
      <w:r w:rsidRPr="0021101B">
        <w:rPr>
          <w:rFonts w:ascii="Cambria" w:hAnsi="Cambria" w:cs="Times New Roman"/>
          <w:b/>
          <w:sz w:val="24"/>
          <w:szCs w:val="24"/>
        </w:rPr>
        <w:t>JTest</w:t>
      </w:r>
      <w:r w:rsidRPr="0021101B">
        <w:rPr>
          <w:rFonts w:ascii="Cambria" w:hAnsi="Cambria" w:cs="Times New Roman"/>
          <w:sz w:val="24"/>
          <w:szCs w:val="24"/>
        </w:rPr>
        <w:t xml:space="preserve"> Tool for performance testing</w:t>
      </w:r>
    </w:p>
    <w:p w:rsidR="00355B08" w:rsidRPr="0021101B" w:rsidRDefault="00355B08" w:rsidP="00D91AD5">
      <w:pPr>
        <w:pStyle w:val="ListParagraph"/>
        <w:numPr>
          <w:ilvl w:val="0"/>
          <w:numId w:val="4"/>
        </w:numPr>
        <w:ind w:left="360"/>
        <w:jc w:val="both"/>
        <w:rPr>
          <w:rFonts w:ascii="Cambria" w:hAnsi="Cambria" w:cs="Times New Roman"/>
          <w:sz w:val="24"/>
          <w:szCs w:val="24"/>
        </w:rPr>
      </w:pPr>
      <w:r w:rsidRPr="0021101B">
        <w:rPr>
          <w:rFonts w:ascii="Cambria" w:hAnsi="Cambria" w:cs="Times New Roman"/>
          <w:sz w:val="24"/>
          <w:szCs w:val="24"/>
        </w:rPr>
        <w:t>Used SDK such as Eclipse IDE, Toad, SVN etc in this project</w:t>
      </w:r>
      <w:r w:rsidR="00F93933" w:rsidRPr="0021101B">
        <w:rPr>
          <w:rFonts w:ascii="Cambria" w:hAnsi="Cambria" w:cs="Times New Roman"/>
          <w:sz w:val="24"/>
          <w:szCs w:val="24"/>
        </w:rPr>
        <w:t>.</w:t>
      </w:r>
    </w:p>
    <w:p w:rsidR="00512865" w:rsidRPr="0021101B" w:rsidRDefault="00512865" w:rsidP="00D91AD5">
      <w:pPr>
        <w:pStyle w:val="ListParagraph"/>
        <w:spacing w:after="0"/>
        <w:jc w:val="both"/>
        <w:rPr>
          <w:rFonts w:ascii="Cambria" w:hAnsi="Cambria" w:cs="Times New Roman"/>
          <w:sz w:val="24"/>
          <w:szCs w:val="24"/>
        </w:rPr>
      </w:pPr>
    </w:p>
    <w:p w:rsidR="0025151A" w:rsidRPr="0021101B" w:rsidRDefault="00CB19BC" w:rsidP="00D91AD5">
      <w:pPr>
        <w:jc w:val="both"/>
        <w:rPr>
          <w:rFonts w:ascii="Cambria" w:hAnsi="Cambria" w:cs="Times New Roman"/>
          <w:sz w:val="24"/>
          <w:szCs w:val="24"/>
        </w:rPr>
      </w:pPr>
      <w:r w:rsidRPr="0021101B">
        <w:rPr>
          <w:rFonts w:ascii="Cambria" w:hAnsi="Cambria" w:cs="Times New Roman"/>
          <w:b/>
          <w:sz w:val="24"/>
          <w:szCs w:val="24"/>
        </w:rPr>
        <w:t>Environment</w:t>
      </w:r>
      <w:r w:rsidRPr="0021101B">
        <w:rPr>
          <w:rFonts w:ascii="Cambria" w:hAnsi="Cambria" w:cs="Times New Roman"/>
          <w:sz w:val="24"/>
          <w:szCs w:val="24"/>
        </w:rPr>
        <w:t>: Java</w:t>
      </w:r>
      <w:r w:rsidR="003974AF" w:rsidRPr="0021101B">
        <w:rPr>
          <w:rFonts w:ascii="Cambria" w:hAnsi="Cambria" w:cs="Times New Roman"/>
          <w:sz w:val="24"/>
          <w:szCs w:val="24"/>
        </w:rPr>
        <w:t xml:space="preserve"> 1.7</w:t>
      </w:r>
      <w:r w:rsidRPr="0021101B">
        <w:rPr>
          <w:rFonts w:ascii="Cambria" w:hAnsi="Cambria" w:cs="Times New Roman"/>
          <w:sz w:val="24"/>
          <w:szCs w:val="24"/>
        </w:rPr>
        <w:t xml:space="preserve">, Hibernate, Spring, </w:t>
      </w:r>
      <w:r w:rsidR="001454DF">
        <w:rPr>
          <w:rFonts w:ascii="Cambria" w:hAnsi="Cambria" w:cs="Times New Roman"/>
          <w:sz w:val="24"/>
          <w:szCs w:val="24"/>
        </w:rPr>
        <w:t xml:space="preserve">XML, </w:t>
      </w:r>
      <w:r w:rsidR="00512865" w:rsidRPr="0021101B">
        <w:rPr>
          <w:rFonts w:ascii="Cambria" w:hAnsi="Cambria" w:cs="Times New Roman"/>
          <w:sz w:val="24"/>
          <w:szCs w:val="24"/>
        </w:rPr>
        <w:t>SVN, JSP,</w:t>
      </w:r>
      <w:r w:rsidR="00BF361B">
        <w:rPr>
          <w:rFonts w:ascii="Cambria" w:hAnsi="Cambria" w:cs="Times New Roman"/>
          <w:sz w:val="24"/>
          <w:szCs w:val="24"/>
        </w:rPr>
        <w:t xml:space="preserve"> DB2, MVC, J2EE,</w:t>
      </w:r>
      <w:r w:rsidRPr="0021101B">
        <w:rPr>
          <w:rFonts w:ascii="Cambria" w:hAnsi="Cambria" w:cs="Times New Roman"/>
          <w:sz w:val="24"/>
          <w:szCs w:val="24"/>
        </w:rPr>
        <w:t xml:space="preserve"> JUnit, </w:t>
      </w:r>
      <w:r w:rsidR="00512865" w:rsidRPr="0021101B">
        <w:rPr>
          <w:rFonts w:ascii="Cambria" w:hAnsi="Cambria" w:cs="Times New Roman"/>
          <w:sz w:val="24"/>
          <w:szCs w:val="24"/>
        </w:rPr>
        <w:t xml:space="preserve">Maven, UML, </w:t>
      </w:r>
      <w:r w:rsidR="00DA38C5" w:rsidRPr="0021101B">
        <w:rPr>
          <w:rFonts w:ascii="Cambria" w:hAnsi="Cambria" w:cs="Times New Roman"/>
          <w:sz w:val="24"/>
          <w:szCs w:val="24"/>
        </w:rPr>
        <w:t xml:space="preserve">JAX-RS, </w:t>
      </w:r>
      <w:r w:rsidR="00725B3A" w:rsidRPr="0021101B">
        <w:rPr>
          <w:rFonts w:ascii="Cambria" w:hAnsi="Cambria" w:cs="Times New Roman"/>
          <w:sz w:val="24"/>
          <w:szCs w:val="24"/>
        </w:rPr>
        <w:t>Log4J, Oracle 12</w:t>
      </w:r>
      <w:r w:rsidR="00512865" w:rsidRPr="0021101B">
        <w:rPr>
          <w:rFonts w:ascii="Cambria" w:hAnsi="Cambria" w:cs="Times New Roman"/>
          <w:sz w:val="24"/>
          <w:szCs w:val="24"/>
        </w:rPr>
        <w:t>g, Agile methodo</w:t>
      </w:r>
      <w:r w:rsidR="008863AC" w:rsidRPr="0021101B">
        <w:rPr>
          <w:rFonts w:ascii="Cambria" w:hAnsi="Cambria" w:cs="Times New Roman"/>
          <w:sz w:val="24"/>
          <w:szCs w:val="24"/>
        </w:rPr>
        <w:t>logy, JavaScript</w:t>
      </w:r>
      <w:r w:rsidR="0090230A" w:rsidRPr="0021101B">
        <w:rPr>
          <w:rFonts w:ascii="Cambria" w:hAnsi="Cambria" w:cs="Times New Roman"/>
          <w:sz w:val="24"/>
          <w:szCs w:val="24"/>
        </w:rPr>
        <w:t xml:space="preserve"> libraries such as J</w:t>
      </w:r>
      <w:r w:rsidR="00106247" w:rsidRPr="0021101B">
        <w:rPr>
          <w:rFonts w:ascii="Cambria" w:hAnsi="Cambria" w:cs="Times New Roman"/>
          <w:sz w:val="24"/>
          <w:szCs w:val="24"/>
        </w:rPr>
        <w:t>Q</w:t>
      </w:r>
      <w:r w:rsidR="0090230A" w:rsidRPr="0021101B">
        <w:rPr>
          <w:rFonts w:ascii="Cambria" w:hAnsi="Cambria" w:cs="Times New Roman"/>
          <w:sz w:val="24"/>
          <w:szCs w:val="24"/>
        </w:rPr>
        <w:t>uery</w:t>
      </w:r>
      <w:r w:rsidR="008863AC" w:rsidRPr="0021101B">
        <w:rPr>
          <w:rFonts w:ascii="Cambria" w:hAnsi="Cambria" w:cs="Times New Roman"/>
          <w:sz w:val="24"/>
          <w:szCs w:val="24"/>
        </w:rPr>
        <w:t xml:space="preserve">, AngularJS, </w:t>
      </w:r>
      <w:r w:rsidR="00795F9C" w:rsidRPr="0021101B">
        <w:rPr>
          <w:rFonts w:ascii="Cambria" w:hAnsi="Cambria" w:cs="Times New Roman"/>
          <w:sz w:val="24"/>
          <w:szCs w:val="24"/>
        </w:rPr>
        <w:t>S</w:t>
      </w:r>
      <w:r w:rsidRPr="0021101B">
        <w:rPr>
          <w:rFonts w:ascii="Cambria" w:hAnsi="Cambria" w:cs="Times New Roman"/>
          <w:sz w:val="24"/>
          <w:szCs w:val="24"/>
        </w:rPr>
        <w:t xml:space="preserve">pring </w:t>
      </w:r>
      <w:r w:rsidR="00795F9C" w:rsidRPr="0021101B">
        <w:rPr>
          <w:rFonts w:ascii="Cambria" w:hAnsi="Cambria" w:cs="Times New Roman"/>
          <w:sz w:val="24"/>
          <w:szCs w:val="24"/>
        </w:rPr>
        <w:t>T</w:t>
      </w:r>
      <w:r w:rsidRPr="0021101B">
        <w:rPr>
          <w:rFonts w:ascii="Cambria" w:hAnsi="Cambria" w:cs="Times New Roman"/>
          <w:sz w:val="24"/>
          <w:szCs w:val="24"/>
        </w:rPr>
        <w:t xml:space="preserve">ool </w:t>
      </w:r>
      <w:r w:rsidR="00795F9C" w:rsidRPr="0021101B">
        <w:rPr>
          <w:rFonts w:ascii="Cambria" w:hAnsi="Cambria" w:cs="Times New Roman"/>
          <w:sz w:val="24"/>
          <w:szCs w:val="24"/>
        </w:rPr>
        <w:t>S</w:t>
      </w:r>
      <w:r w:rsidRPr="0021101B">
        <w:rPr>
          <w:rFonts w:ascii="Cambria" w:hAnsi="Cambria" w:cs="Times New Roman"/>
          <w:sz w:val="24"/>
          <w:szCs w:val="24"/>
        </w:rPr>
        <w:t>uite</w:t>
      </w:r>
      <w:r w:rsidR="00512865" w:rsidRPr="0021101B">
        <w:rPr>
          <w:rFonts w:ascii="Cambria" w:hAnsi="Cambria" w:cs="Times New Roman"/>
          <w:sz w:val="24"/>
          <w:szCs w:val="24"/>
        </w:rPr>
        <w:t>,</w:t>
      </w:r>
      <w:r w:rsidR="00725B3A" w:rsidRPr="0021101B">
        <w:rPr>
          <w:rFonts w:ascii="Cambria" w:hAnsi="Cambria" w:cs="Times New Roman"/>
          <w:sz w:val="24"/>
          <w:szCs w:val="24"/>
        </w:rPr>
        <w:t xml:space="preserve"> </w:t>
      </w:r>
      <w:r w:rsidR="00DA38C5" w:rsidRPr="0021101B">
        <w:rPr>
          <w:rFonts w:ascii="Cambria" w:hAnsi="Cambria" w:cs="Times New Roman"/>
          <w:sz w:val="24"/>
          <w:szCs w:val="24"/>
        </w:rPr>
        <w:t>WebSphere</w:t>
      </w:r>
      <w:r w:rsidR="00507C5F" w:rsidRPr="0021101B">
        <w:rPr>
          <w:rFonts w:ascii="Cambria" w:hAnsi="Cambria" w:cs="Times New Roman"/>
          <w:sz w:val="24"/>
          <w:szCs w:val="24"/>
        </w:rPr>
        <w:t xml:space="preserve"> Application Server</w:t>
      </w:r>
    </w:p>
    <w:p w:rsidR="00FC06AB" w:rsidRPr="0021101B" w:rsidRDefault="0099391F" w:rsidP="00D91AD5">
      <w:pPr>
        <w:spacing w:after="0" w:line="276" w:lineRule="auto"/>
        <w:jc w:val="both"/>
        <w:rPr>
          <w:rFonts w:ascii="Cambria" w:hAnsi="Cambria" w:cs="Times New Roman"/>
          <w:sz w:val="24"/>
          <w:szCs w:val="24"/>
        </w:rPr>
      </w:pPr>
      <w:r w:rsidRPr="0021101B">
        <w:rPr>
          <w:rFonts w:ascii="Cambria" w:hAnsi="Cambria"/>
          <w:bCs/>
          <w:sz w:val="24"/>
          <w:szCs w:val="24"/>
        </w:rPr>
        <w:lastRenderedPageBreak/>
        <w:t>Client</w:t>
      </w:r>
      <w:r w:rsidRPr="0021101B">
        <w:rPr>
          <w:rFonts w:ascii="Cambria" w:hAnsi="Cambria"/>
          <w:b/>
          <w:bCs/>
          <w:sz w:val="24"/>
          <w:szCs w:val="24"/>
        </w:rPr>
        <w:t xml:space="preserve">: </w:t>
      </w:r>
      <w:r w:rsidR="00EC68B2" w:rsidRPr="00EC68B2">
        <w:rPr>
          <w:rFonts w:ascii="Cambria" w:hAnsi="Cambria"/>
          <w:b/>
          <w:bCs/>
          <w:sz w:val="24"/>
          <w:szCs w:val="24"/>
        </w:rPr>
        <w:t>Express Scripts - St. Louis, MO</w:t>
      </w:r>
      <w:r w:rsidR="00EC68B2">
        <w:rPr>
          <w:rFonts w:ascii="Cambria" w:hAnsi="Cambria"/>
          <w:b/>
          <w:bCs/>
          <w:sz w:val="24"/>
          <w:szCs w:val="24"/>
        </w:rPr>
        <w:t xml:space="preserve">                                                                                </w:t>
      </w:r>
      <w:r w:rsidR="004F256D" w:rsidRPr="0021101B">
        <w:rPr>
          <w:rFonts w:ascii="Cambria" w:hAnsi="Cambria" w:cs="Times New Roman"/>
          <w:b/>
          <w:sz w:val="24"/>
          <w:szCs w:val="24"/>
        </w:rPr>
        <w:t>Jan ‘12</w:t>
      </w:r>
      <w:r w:rsidR="00F11667" w:rsidRPr="0021101B">
        <w:rPr>
          <w:rFonts w:ascii="Cambria" w:hAnsi="Cambria" w:cs="Times New Roman"/>
          <w:b/>
          <w:sz w:val="24"/>
          <w:szCs w:val="24"/>
        </w:rPr>
        <w:t xml:space="preserve"> – Sept’ 13</w:t>
      </w:r>
    </w:p>
    <w:p w:rsidR="004661E8" w:rsidRPr="0021101B" w:rsidRDefault="008A794C" w:rsidP="00D91AD5">
      <w:pPr>
        <w:tabs>
          <w:tab w:val="left" w:pos="4932"/>
        </w:tabs>
        <w:spacing w:after="0"/>
        <w:jc w:val="both"/>
        <w:rPr>
          <w:rFonts w:ascii="Cambria" w:hAnsi="Cambria"/>
          <w:b/>
          <w:bCs/>
          <w:sz w:val="24"/>
          <w:szCs w:val="24"/>
        </w:rPr>
      </w:pPr>
      <w:r w:rsidRPr="0021101B">
        <w:rPr>
          <w:rFonts w:ascii="Cambria" w:hAnsi="Cambria"/>
          <w:sz w:val="24"/>
          <w:szCs w:val="24"/>
        </w:rPr>
        <w:t>Project</w:t>
      </w:r>
      <w:r w:rsidR="004661E8" w:rsidRPr="0021101B">
        <w:rPr>
          <w:rFonts w:ascii="Cambria" w:hAnsi="Cambria"/>
          <w:b/>
          <w:sz w:val="24"/>
          <w:szCs w:val="24"/>
        </w:rPr>
        <w:t>: Application Developer</w:t>
      </w:r>
      <w:r w:rsidR="00FC06AB" w:rsidRPr="0021101B">
        <w:rPr>
          <w:rFonts w:ascii="Cambria" w:hAnsi="Cambria"/>
          <w:b/>
          <w:sz w:val="24"/>
          <w:szCs w:val="24"/>
        </w:rPr>
        <w:tab/>
      </w:r>
    </w:p>
    <w:p w:rsidR="00FC06AB" w:rsidRPr="0021101B" w:rsidRDefault="008A794C" w:rsidP="00D91AD5">
      <w:pPr>
        <w:pStyle w:val="PlainText"/>
        <w:tabs>
          <w:tab w:val="left" w:pos="7740"/>
        </w:tabs>
        <w:jc w:val="both"/>
        <w:rPr>
          <w:rFonts w:ascii="Cambria" w:hAnsi="Cambria"/>
          <w:b/>
          <w:sz w:val="24"/>
          <w:szCs w:val="24"/>
        </w:rPr>
      </w:pPr>
      <w:r w:rsidRPr="0021101B">
        <w:rPr>
          <w:rFonts w:ascii="Cambria" w:hAnsi="Cambria"/>
          <w:sz w:val="24"/>
          <w:szCs w:val="24"/>
        </w:rPr>
        <w:t>Role</w:t>
      </w:r>
      <w:r w:rsidRPr="0021101B">
        <w:rPr>
          <w:rFonts w:ascii="Cambria" w:hAnsi="Cambria"/>
          <w:b/>
          <w:sz w:val="24"/>
          <w:szCs w:val="24"/>
        </w:rPr>
        <w:t>: J2EE Developer</w:t>
      </w:r>
    </w:p>
    <w:p w:rsidR="002E616B" w:rsidRPr="0021101B" w:rsidRDefault="002E616B" w:rsidP="00D91AD5">
      <w:pPr>
        <w:pStyle w:val="NoSpacing"/>
        <w:jc w:val="both"/>
        <w:rPr>
          <w:rFonts w:ascii="Cambria" w:hAnsi="Cambria"/>
          <w:b/>
          <w:sz w:val="24"/>
          <w:szCs w:val="24"/>
        </w:rPr>
      </w:pPr>
    </w:p>
    <w:p w:rsidR="00FC06AB" w:rsidRPr="0021101B" w:rsidRDefault="00FC06AB" w:rsidP="00D91AD5">
      <w:pPr>
        <w:pStyle w:val="NoSpacing"/>
        <w:jc w:val="both"/>
        <w:rPr>
          <w:rFonts w:ascii="Cambria" w:hAnsi="Cambria"/>
          <w:b/>
          <w:sz w:val="24"/>
          <w:szCs w:val="24"/>
        </w:rPr>
      </w:pPr>
      <w:r w:rsidRPr="0021101B">
        <w:rPr>
          <w:rFonts w:ascii="Cambria" w:hAnsi="Cambria"/>
          <w:b/>
          <w:sz w:val="24"/>
          <w:szCs w:val="24"/>
        </w:rPr>
        <w:t>Description:</w:t>
      </w:r>
    </w:p>
    <w:p w:rsidR="00296F98" w:rsidRPr="0021101B" w:rsidRDefault="00296F98" w:rsidP="00D91AD5">
      <w:pPr>
        <w:tabs>
          <w:tab w:val="left" w:pos="4344"/>
        </w:tabs>
        <w:jc w:val="both"/>
        <w:rPr>
          <w:rFonts w:ascii="Cambria" w:eastAsia="Arial" w:hAnsi="Cambria" w:cs="Arial"/>
          <w:sz w:val="24"/>
          <w:szCs w:val="24"/>
        </w:rPr>
      </w:pPr>
      <w:r w:rsidRPr="0021101B">
        <w:rPr>
          <w:rFonts w:ascii="Cambria" w:eastAsia="Arial" w:hAnsi="Cambria"/>
          <w:sz w:val="24"/>
          <w:szCs w:val="24"/>
        </w:rPr>
        <w:t>SunTrust Bank is commercial banking organization providing personal financial, small business and corporate banking services. It was an implementation of online account management system that provides secure online access to customer accounts and keeps track of daily account activity like withdrawals, deposits, payments, and trades. Credit report monitoring is a part of this application allowing customers to monitor their credit report and receive alerts about the credit report. The application also provides customers with online account transfers</w:t>
      </w:r>
    </w:p>
    <w:p w:rsidR="00296F98" w:rsidRPr="0021101B" w:rsidRDefault="00296F98" w:rsidP="00D91AD5">
      <w:pPr>
        <w:ind w:right="-208"/>
        <w:jc w:val="both"/>
        <w:rPr>
          <w:rFonts w:ascii="Cambria" w:hAnsi="Cambria"/>
          <w:b/>
          <w:sz w:val="24"/>
          <w:szCs w:val="24"/>
          <w:u w:val="single"/>
        </w:rPr>
      </w:pPr>
      <w:r w:rsidRPr="0021101B">
        <w:rPr>
          <w:rFonts w:ascii="Cambria" w:hAnsi="Cambria"/>
          <w:b/>
          <w:sz w:val="24"/>
          <w:szCs w:val="24"/>
          <w:u w:val="single"/>
        </w:rPr>
        <w:t>Responsibilities:</w:t>
      </w:r>
    </w:p>
    <w:p w:rsidR="00211CE7" w:rsidRPr="0021101B" w:rsidRDefault="00211CE7" w:rsidP="00D91AD5">
      <w:pPr>
        <w:pStyle w:val="ListParagraph"/>
        <w:numPr>
          <w:ilvl w:val="0"/>
          <w:numId w:val="5"/>
        </w:numPr>
        <w:spacing w:line="276" w:lineRule="auto"/>
        <w:ind w:left="360"/>
        <w:jc w:val="both"/>
        <w:rPr>
          <w:rFonts w:ascii="Cambria" w:hAnsi="Cambria" w:cs="Times New Roman"/>
          <w:sz w:val="24"/>
          <w:szCs w:val="24"/>
        </w:rPr>
      </w:pPr>
      <w:r w:rsidRPr="0021101B">
        <w:rPr>
          <w:rFonts w:ascii="Cambria" w:hAnsi="Cambria" w:cs="Times New Roman"/>
          <w:sz w:val="24"/>
          <w:szCs w:val="24"/>
        </w:rPr>
        <w:t>Actively participated in requirements gathering, analysis, design, and testing phases.</w:t>
      </w:r>
    </w:p>
    <w:p w:rsidR="00211CE7" w:rsidRPr="0021101B" w:rsidRDefault="00211CE7" w:rsidP="00D91AD5">
      <w:pPr>
        <w:pStyle w:val="ListParagraph"/>
        <w:numPr>
          <w:ilvl w:val="0"/>
          <w:numId w:val="5"/>
        </w:numPr>
        <w:spacing w:line="276" w:lineRule="auto"/>
        <w:ind w:left="360"/>
        <w:jc w:val="both"/>
        <w:rPr>
          <w:rFonts w:ascii="Cambria" w:hAnsi="Cambria" w:cs="Times New Roman"/>
          <w:sz w:val="24"/>
          <w:szCs w:val="24"/>
        </w:rPr>
      </w:pPr>
      <w:r w:rsidRPr="0021101B">
        <w:rPr>
          <w:rFonts w:ascii="Cambria" w:hAnsi="Cambria" w:cs="Times New Roman"/>
          <w:sz w:val="24"/>
          <w:szCs w:val="24"/>
        </w:rPr>
        <w:t>Designed use case diagrams, class diagrams, and sequence diagrams as a p</w:t>
      </w:r>
      <w:r w:rsidR="004F256D" w:rsidRPr="0021101B">
        <w:rPr>
          <w:rFonts w:ascii="Cambria" w:hAnsi="Cambria" w:cs="Times New Roman"/>
          <w:sz w:val="24"/>
          <w:szCs w:val="24"/>
        </w:rPr>
        <w:t>art of Design Phase using</w:t>
      </w:r>
      <w:r w:rsidRPr="0021101B">
        <w:rPr>
          <w:rFonts w:ascii="Cambria" w:hAnsi="Cambria" w:cs="Times New Roman"/>
          <w:sz w:val="24"/>
          <w:szCs w:val="24"/>
        </w:rPr>
        <w:t xml:space="preserve"> Rational Rose.</w:t>
      </w:r>
    </w:p>
    <w:p w:rsidR="00211CE7" w:rsidRPr="0021101B" w:rsidRDefault="00211CE7" w:rsidP="00D91AD5">
      <w:pPr>
        <w:pStyle w:val="ListParagraph"/>
        <w:numPr>
          <w:ilvl w:val="0"/>
          <w:numId w:val="5"/>
        </w:numPr>
        <w:spacing w:line="276" w:lineRule="auto"/>
        <w:ind w:left="360"/>
        <w:jc w:val="both"/>
        <w:rPr>
          <w:rFonts w:ascii="Cambria" w:hAnsi="Cambria" w:cs="Times New Roman"/>
          <w:sz w:val="24"/>
          <w:szCs w:val="24"/>
        </w:rPr>
      </w:pPr>
      <w:r w:rsidRPr="0021101B">
        <w:rPr>
          <w:rFonts w:ascii="Cambria" w:hAnsi="Cambria" w:cs="Times New Roman"/>
          <w:sz w:val="24"/>
          <w:szCs w:val="24"/>
        </w:rPr>
        <w:t>Used JNDI to perform lookup services for the various components of the system.</w:t>
      </w:r>
    </w:p>
    <w:p w:rsidR="00211CE7" w:rsidRPr="0021101B" w:rsidRDefault="00211CE7" w:rsidP="00D91AD5">
      <w:pPr>
        <w:pStyle w:val="ListParagraph"/>
        <w:numPr>
          <w:ilvl w:val="0"/>
          <w:numId w:val="5"/>
        </w:numPr>
        <w:spacing w:line="276" w:lineRule="auto"/>
        <w:ind w:left="360"/>
        <w:jc w:val="both"/>
        <w:rPr>
          <w:rFonts w:ascii="Cambria" w:hAnsi="Cambria" w:cs="Times New Roman"/>
          <w:sz w:val="24"/>
          <w:szCs w:val="24"/>
        </w:rPr>
      </w:pPr>
      <w:r w:rsidRPr="0021101B">
        <w:rPr>
          <w:rFonts w:ascii="Cambria" w:hAnsi="Cambria" w:cs="Times New Roman"/>
          <w:sz w:val="24"/>
          <w:szCs w:val="24"/>
          <w:lang w:val="en-GB"/>
        </w:rPr>
        <w:t xml:space="preserve">Extensively involved in developing Web interface using </w:t>
      </w:r>
      <w:r w:rsidRPr="0021101B">
        <w:rPr>
          <w:rFonts w:ascii="Cambria" w:hAnsi="Cambria" w:cs="Times New Roman"/>
          <w:bCs/>
          <w:sz w:val="24"/>
          <w:szCs w:val="24"/>
          <w:lang w:val="en-GB"/>
        </w:rPr>
        <w:t>JSP</w:t>
      </w:r>
      <w:r w:rsidRPr="0021101B">
        <w:rPr>
          <w:rFonts w:ascii="Cambria" w:hAnsi="Cambria" w:cs="Times New Roman"/>
          <w:sz w:val="24"/>
          <w:szCs w:val="24"/>
          <w:lang w:val="en-GB"/>
        </w:rPr>
        <w:t xml:space="preserve">, </w:t>
      </w:r>
      <w:r w:rsidRPr="0021101B">
        <w:rPr>
          <w:rFonts w:ascii="Cambria" w:hAnsi="Cambria" w:cs="Times New Roman"/>
          <w:bCs/>
          <w:sz w:val="24"/>
          <w:szCs w:val="24"/>
          <w:lang w:val="en-GB"/>
        </w:rPr>
        <w:t>JSP Standard Tag Libraries</w:t>
      </w:r>
      <w:r w:rsidRPr="0021101B">
        <w:rPr>
          <w:rFonts w:ascii="Cambria" w:hAnsi="Cambria" w:cs="Times New Roman"/>
          <w:sz w:val="24"/>
          <w:szCs w:val="24"/>
          <w:lang w:val="en-GB"/>
        </w:rPr>
        <w:t xml:space="preserve"> (JSTL) using </w:t>
      </w:r>
      <w:r w:rsidRPr="0021101B">
        <w:rPr>
          <w:rFonts w:ascii="Cambria" w:hAnsi="Cambria" w:cs="Times New Roman"/>
          <w:b/>
          <w:bCs/>
          <w:sz w:val="24"/>
          <w:szCs w:val="24"/>
          <w:lang w:val="en-GB"/>
        </w:rPr>
        <w:t>Struts</w:t>
      </w:r>
      <w:r w:rsidRPr="0021101B">
        <w:rPr>
          <w:rFonts w:ascii="Cambria" w:hAnsi="Cambria" w:cs="Times New Roman"/>
          <w:bCs/>
          <w:sz w:val="24"/>
          <w:szCs w:val="24"/>
          <w:lang w:val="en-GB"/>
        </w:rPr>
        <w:t xml:space="preserve"> Framework.</w:t>
      </w:r>
    </w:p>
    <w:p w:rsidR="00211CE7" w:rsidRPr="0021101B" w:rsidRDefault="00211CE7" w:rsidP="00D91AD5">
      <w:pPr>
        <w:pStyle w:val="ListParagraph"/>
        <w:numPr>
          <w:ilvl w:val="0"/>
          <w:numId w:val="5"/>
        </w:numPr>
        <w:spacing w:line="276" w:lineRule="auto"/>
        <w:ind w:left="360"/>
        <w:jc w:val="both"/>
        <w:rPr>
          <w:rFonts w:ascii="Cambria" w:hAnsi="Cambria" w:cs="Times New Roman"/>
          <w:sz w:val="24"/>
          <w:szCs w:val="24"/>
          <w:lang w:val="en-GB"/>
        </w:rPr>
      </w:pPr>
      <w:r w:rsidRPr="0021101B">
        <w:rPr>
          <w:rFonts w:ascii="Cambria" w:hAnsi="Cambria" w:cs="Times New Roman"/>
          <w:sz w:val="24"/>
          <w:szCs w:val="24"/>
          <w:lang w:val="en-GB"/>
        </w:rPr>
        <w:t>Used Java Persistent API (JPA) to provide Object Relation mapping for managing the relational data in the application.</w:t>
      </w:r>
    </w:p>
    <w:p w:rsidR="009948FC" w:rsidRPr="0021101B" w:rsidRDefault="009948FC" w:rsidP="00D91AD5">
      <w:pPr>
        <w:pStyle w:val="ListParagraph"/>
        <w:numPr>
          <w:ilvl w:val="0"/>
          <w:numId w:val="5"/>
        </w:numPr>
        <w:tabs>
          <w:tab w:val="left" w:pos="720"/>
        </w:tabs>
        <w:spacing w:after="0" w:line="240" w:lineRule="auto"/>
        <w:ind w:left="360" w:right="-208"/>
        <w:jc w:val="both"/>
        <w:rPr>
          <w:rFonts w:ascii="Cambria" w:hAnsi="Cambria"/>
          <w:b/>
          <w:sz w:val="24"/>
          <w:szCs w:val="24"/>
        </w:rPr>
      </w:pPr>
      <w:r w:rsidRPr="0021101B">
        <w:rPr>
          <w:rFonts w:ascii="Cambria" w:hAnsi="Cambria"/>
          <w:sz w:val="24"/>
          <w:szCs w:val="24"/>
        </w:rPr>
        <w:t xml:space="preserve">Developed a multi-user web application from scratch using </w:t>
      </w:r>
      <w:r w:rsidRPr="0021101B">
        <w:rPr>
          <w:rFonts w:ascii="Cambria" w:hAnsi="Cambria"/>
          <w:b/>
          <w:sz w:val="24"/>
          <w:szCs w:val="24"/>
        </w:rPr>
        <w:t>JSP, JSTL</w:t>
      </w:r>
      <w:r w:rsidRPr="0021101B">
        <w:rPr>
          <w:rFonts w:ascii="Cambria" w:hAnsi="Cambria"/>
          <w:sz w:val="24"/>
          <w:szCs w:val="24"/>
        </w:rPr>
        <w:t xml:space="preserve">, </w:t>
      </w:r>
      <w:r w:rsidRPr="0021101B">
        <w:rPr>
          <w:rFonts w:ascii="Cambria" w:hAnsi="Cambria"/>
          <w:b/>
          <w:sz w:val="24"/>
          <w:szCs w:val="24"/>
        </w:rPr>
        <w:t>Action Forms, Action Classes,</w:t>
      </w:r>
      <w:r w:rsidRPr="0021101B">
        <w:rPr>
          <w:rFonts w:ascii="Cambria" w:hAnsi="Cambria"/>
          <w:sz w:val="24"/>
          <w:szCs w:val="24"/>
        </w:rPr>
        <w:t xml:space="preserve"> </w:t>
      </w:r>
      <w:r w:rsidRPr="0021101B">
        <w:rPr>
          <w:rFonts w:ascii="Cambria" w:hAnsi="Cambria"/>
          <w:b/>
          <w:sz w:val="24"/>
          <w:szCs w:val="24"/>
        </w:rPr>
        <w:t xml:space="preserve">JavaScript </w:t>
      </w:r>
      <w:r w:rsidRPr="0021101B">
        <w:rPr>
          <w:rFonts w:ascii="Cambria" w:hAnsi="Cambria"/>
          <w:sz w:val="24"/>
          <w:szCs w:val="24"/>
        </w:rPr>
        <w:t>and</w:t>
      </w:r>
      <w:r w:rsidRPr="0021101B">
        <w:rPr>
          <w:rFonts w:ascii="Cambria" w:hAnsi="Cambria"/>
          <w:b/>
          <w:sz w:val="24"/>
          <w:szCs w:val="24"/>
        </w:rPr>
        <w:t xml:space="preserve"> JDBC </w:t>
      </w:r>
      <w:r w:rsidR="005D62E9" w:rsidRPr="0021101B">
        <w:rPr>
          <w:rFonts w:ascii="Cambria" w:hAnsi="Cambria"/>
          <w:sz w:val="24"/>
          <w:szCs w:val="24"/>
        </w:rPr>
        <w:t>etc.</w:t>
      </w:r>
    </w:p>
    <w:p w:rsidR="009948FC" w:rsidRPr="0021101B" w:rsidRDefault="009948FC" w:rsidP="00D91AD5">
      <w:pPr>
        <w:pStyle w:val="ListBullet"/>
        <w:numPr>
          <w:ilvl w:val="0"/>
          <w:numId w:val="5"/>
        </w:numPr>
        <w:ind w:left="360"/>
        <w:rPr>
          <w:rFonts w:ascii="Cambria" w:hAnsi="Cambria"/>
        </w:rPr>
      </w:pPr>
      <w:r w:rsidRPr="0021101B">
        <w:rPr>
          <w:rFonts w:ascii="Cambria" w:hAnsi="Cambria"/>
        </w:rPr>
        <w:t>Implementation of business Applications using</w:t>
      </w:r>
      <w:r w:rsidRPr="0021101B">
        <w:rPr>
          <w:rFonts w:ascii="Cambria" w:hAnsi="Cambria"/>
          <w:b/>
        </w:rPr>
        <w:t xml:space="preserve"> Agile Scrum</w:t>
      </w:r>
      <w:r w:rsidRPr="0021101B">
        <w:rPr>
          <w:rFonts w:ascii="Cambria" w:hAnsi="Cambria"/>
        </w:rPr>
        <w:t xml:space="preserve"> methodology.</w:t>
      </w:r>
    </w:p>
    <w:p w:rsidR="009948FC" w:rsidRPr="0021101B" w:rsidRDefault="009948FC" w:rsidP="00D91AD5">
      <w:pPr>
        <w:pStyle w:val="ListParagraph"/>
        <w:numPr>
          <w:ilvl w:val="0"/>
          <w:numId w:val="5"/>
        </w:numPr>
        <w:tabs>
          <w:tab w:val="left" w:pos="720"/>
        </w:tabs>
        <w:spacing w:after="0" w:line="240" w:lineRule="auto"/>
        <w:ind w:left="360"/>
        <w:jc w:val="both"/>
        <w:rPr>
          <w:rFonts w:ascii="Cambria" w:hAnsi="Cambria"/>
          <w:sz w:val="24"/>
          <w:szCs w:val="24"/>
        </w:rPr>
      </w:pPr>
      <w:r w:rsidRPr="0021101B">
        <w:rPr>
          <w:rFonts w:ascii="Cambria" w:hAnsi="Cambria"/>
          <w:sz w:val="24"/>
          <w:szCs w:val="24"/>
        </w:rPr>
        <w:t>Allowing for correction of Claim information and recalculation of the Claim amount. Allowing for approval and printing of Claims.</w:t>
      </w:r>
    </w:p>
    <w:p w:rsidR="005D62E9" w:rsidRPr="0021101B" w:rsidRDefault="005D62E9" w:rsidP="00D91AD5">
      <w:pPr>
        <w:pStyle w:val="ListParagraph"/>
        <w:numPr>
          <w:ilvl w:val="0"/>
          <w:numId w:val="5"/>
        </w:numPr>
        <w:tabs>
          <w:tab w:val="left" w:pos="720"/>
        </w:tabs>
        <w:spacing w:after="0" w:line="240" w:lineRule="auto"/>
        <w:ind w:left="360"/>
        <w:jc w:val="both"/>
        <w:rPr>
          <w:rFonts w:ascii="Cambria" w:hAnsi="Cambria"/>
          <w:sz w:val="24"/>
          <w:szCs w:val="24"/>
        </w:rPr>
      </w:pPr>
      <w:r w:rsidRPr="0021101B">
        <w:rPr>
          <w:rFonts w:ascii="Cambria" w:hAnsi="Cambria"/>
          <w:bCs/>
          <w:sz w:val="24"/>
          <w:szCs w:val="24"/>
        </w:rPr>
        <w:t>Developed</w:t>
      </w:r>
      <w:r w:rsidRPr="0021101B">
        <w:rPr>
          <w:rFonts w:ascii="Cambria" w:hAnsi="Cambria"/>
          <w:b/>
          <w:bCs/>
          <w:sz w:val="24"/>
          <w:szCs w:val="24"/>
        </w:rPr>
        <w:t xml:space="preserve"> reusable JSP</w:t>
      </w:r>
      <w:r w:rsidRPr="0021101B">
        <w:rPr>
          <w:rFonts w:ascii="Cambria" w:hAnsi="Cambria"/>
          <w:sz w:val="24"/>
          <w:szCs w:val="24"/>
        </w:rPr>
        <w:t xml:space="preserve"> templates based on </w:t>
      </w:r>
      <w:r w:rsidRPr="0021101B">
        <w:rPr>
          <w:rFonts w:ascii="Cambria" w:hAnsi="Cambria"/>
          <w:b/>
          <w:bCs/>
          <w:sz w:val="24"/>
          <w:szCs w:val="24"/>
        </w:rPr>
        <w:t xml:space="preserve">TILES </w:t>
      </w:r>
      <w:r w:rsidRPr="0021101B">
        <w:rPr>
          <w:rFonts w:ascii="Cambria" w:hAnsi="Cambria"/>
          <w:sz w:val="24"/>
          <w:szCs w:val="24"/>
        </w:rPr>
        <w:t xml:space="preserve">and Integrated with </w:t>
      </w:r>
      <w:r w:rsidRPr="0021101B">
        <w:rPr>
          <w:rFonts w:ascii="Cambria" w:hAnsi="Cambria"/>
          <w:b/>
          <w:bCs/>
          <w:sz w:val="24"/>
          <w:szCs w:val="24"/>
        </w:rPr>
        <w:t>JSF Framework.</w:t>
      </w:r>
    </w:p>
    <w:p w:rsidR="00682CC5" w:rsidRPr="0021101B" w:rsidRDefault="00682CC5" w:rsidP="00D91AD5">
      <w:pPr>
        <w:pStyle w:val="ListParagraph"/>
        <w:numPr>
          <w:ilvl w:val="0"/>
          <w:numId w:val="5"/>
        </w:numPr>
        <w:tabs>
          <w:tab w:val="left" w:pos="720"/>
        </w:tabs>
        <w:spacing w:after="0" w:line="240" w:lineRule="auto"/>
        <w:ind w:left="360"/>
        <w:jc w:val="both"/>
        <w:rPr>
          <w:rFonts w:ascii="Cambria" w:hAnsi="Cambria"/>
          <w:sz w:val="24"/>
          <w:szCs w:val="24"/>
        </w:rPr>
      </w:pPr>
      <w:r w:rsidRPr="0021101B">
        <w:rPr>
          <w:rFonts w:ascii="Cambria" w:hAnsi="Cambria"/>
          <w:sz w:val="24"/>
          <w:szCs w:val="24"/>
        </w:rPr>
        <w:t xml:space="preserve">Design and Development of </w:t>
      </w:r>
      <w:r w:rsidRPr="0021101B">
        <w:rPr>
          <w:rFonts w:ascii="Cambria" w:hAnsi="Cambria"/>
          <w:b/>
          <w:sz w:val="24"/>
          <w:szCs w:val="24"/>
        </w:rPr>
        <w:t>Struts Action classes, DAO</w:t>
      </w:r>
      <w:r w:rsidRPr="0021101B">
        <w:rPr>
          <w:rFonts w:ascii="Cambria" w:hAnsi="Cambria"/>
          <w:sz w:val="24"/>
          <w:szCs w:val="24"/>
        </w:rPr>
        <w:t xml:space="preserve"> (Data Access Objects), Views using </w:t>
      </w:r>
      <w:r w:rsidRPr="0021101B">
        <w:rPr>
          <w:rFonts w:ascii="Cambria" w:hAnsi="Cambria"/>
          <w:b/>
          <w:sz w:val="24"/>
          <w:szCs w:val="24"/>
        </w:rPr>
        <w:t>Struts custom tags</w:t>
      </w:r>
      <w:r w:rsidRPr="0021101B">
        <w:rPr>
          <w:rFonts w:ascii="Cambria" w:hAnsi="Cambria"/>
          <w:sz w:val="24"/>
          <w:szCs w:val="24"/>
        </w:rPr>
        <w:t>.</w:t>
      </w:r>
      <w:r w:rsidRPr="0021101B">
        <w:rPr>
          <w:rFonts w:ascii="Cambria" w:hAnsi="Cambria" w:cs="Times New Roman"/>
          <w:sz w:val="24"/>
          <w:szCs w:val="24"/>
          <w:lang w:val="en-GB"/>
        </w:rPr>
        <w:t xml:space="preserve"> </w:t>
      </w:r>
    </w:p>
    <w:p w:rsidR="00211CE7" w:rsidRPr="0021101B" w:rsidRDefault="00211CE7" w:rsidP="00D91AD5">
      <w:pPr>
        <w:pStyle w:val="ListParagraph"/>
        <w:numPr>
          <w:ilvl w:val="0"/>
          <w:numId w:val="5"/>
        </w:numPr>
        <w:spacing w:line="276" w:lineRule="auto"/>
        <w:ind w:left="360"/>
        <w:jc w:val="both"/>
        <w:rPr>
          <w:rFonts w:ascii="Cambria" w:hAnsi="Cambria" w:cs="Times New Roman"/>
          <w:sz w:val="24"/>
          <w:szCs w:val="24"/>
        </w:rPr>
      </w:pPr>
      <w:r w:rsidRPr="0021101B">
        <w:rPr>
          <w:rFonts w:ascii="Cambria" w:hAnsi="Cambria" w:cs="Times New Roman"/>
          <w:sz w:val="24"/>
          <w:szCs w:val="24"/>
        </w:rPr>
        <w:t>Used JQuery to simplify the client side scripting of HTML pages.</w:t>
      </w:r>
    </w:p>
    <w:p w:rsidR="00211CE7" w:rsidRPr="0021101B" w:rsidRDefault="00211CE7" w:rsidP="00D91AD5">
      <w:pPr>
        <w:pStyle w:val="ListParagraph"/>
        <w:numPr>
          <w:ilvl w:val="0"/>
          <w:numId w:val="5"/>
        </w:numPr>
        <w:spacing w:line="276" w:lineRule="auto"/>
        <w:ind w:left="360"/>
        <w:jc w:val="both"/>
        <w:rPr>
          <w:rFonts w:ascii="Cambria" w:hAnsi="Cambria" w:cs="Times New Roman"/>
          <w:sz w:val="24"/>
          <w:szCs w:val="24"/>
        </w:rPr>
      </w:pPr>
      <w:r w:rsidRPr="0021101B">
        <w:rPr>
          <w:rFonts w:ascii="Cambria" w:hAnsi="Cambria" w:cs="Times New Roman"/>
          <w:sz w:val="24"/>
          <w:szCs w:val="24"/>
        </w:rPr>
        <w:t>Implemented Service Oriented Architecture (SOA) using JMS for sending and receiving messages while creating web services.</w:t>
      </w:r>
    </w:p>
    <w:p w:rsidR="00211CE7" w:rsidRPr="0021101B" w:rsidRDefault="00211CE7" w:rsidP="00D91AD5">
      <w:pPr>
        <w:pStyle w:val="ListParagraph"/>
        <w:numPr>
          <w:ilvl w:val="0"/>
          <w:numId w:val="5"/>
        </w:numPr>
        <w:spacing w:line="276" w:lineRule="auto"/>
        <w:ind w:left="360"/>
        <w:jc w:val="both"/>
        <w:rPr>
          <w:rFonts w:ascii="Cambria" w:hAnsi="Cambria" w:cs="Times New Roman"/>
          <w:bCs/>
          <w:sz w:val="24"/>
          <w:szCs w:val="24"/>
        </w:rPr>
      </w:pPr>
      <w:r w:rsidRPr="0021101B">
        <w:rPr>
          <w:rFonts w:ascii="Cambria" w:hAnsi="Cambria" w:cs="Times New Roman"/>
          <w:sz w:val="24"/>
          <w:szCs w:val="24"/>
          <w:lang w:val="en-GB"/>
        </w:rPr>
        <w:t>Used Java Server Faces (JSF) and Cascading Style Sheets (CSS) for designing the user interface.</w:t>
      </w:r>
    </w:p>
    <w:p w:rsidR="00211CE7" w:rsidRPr="0021101B" w:rsidRDefault="00211CE7" w:rsidP="00D91AD5">
      <w:pPr>
        <w:pStyle w:val="ListParagraph"/>
        <w:numPr>
          <w:ilvl w:val="0"/>
          <w:numId w:val="5"/>
        </w:numPr>
        <w:spacing w:line="276" w:lineRule="auto"/>
        <w:ind w:left="360"/>
        <w:jc w:val="both"/>
        <w:rPr>
          <w:rFonts w:ascii="Cambria" w:hAnsi="Cambria" w:cs="Times New Roman"/>
          <w:sz w:val="24"/>
          <w:szCs w:val="24"/>
        </w:rPr>
      </w:pPr>
      <w:r w:rsidRPr="0021101B">
        <w:rPr>
          <w:rFonts w:ascii="Cambria" w:hAnsi="Cambria" w:cs="Times New Roman"/>
          <w:sz w:val="24"/>
          <w:szCs w:val="24"/>
        </w:rPr>
        <w:t xml:space="preserve">Designed and developed UI screens using JavaScript, </w:t>
      </w:r>
      <w:r w:rsidRPr="0021101B">
        <w:rPr>
          <w:rFonts w:ascii="Cambria" w:hAnsi="Cambria" w:cs="Times New Roman"/>
          <w:sz w:val="24"/>
          <w:szCs w:val="24"/>
          <w:lang w:val="en-GB"/>
        </w:rPr>
        <w:t>AngularJS</w:t>
      </w:r>
      <w:r w:rsidRPr="0021101B">
        <w:rPr>
          <w:rFonts w:ascii="Cambria" w:hAnsi="Cambria" w:cs="Times New Roman"/>
          <w:sz w:val="24"/>
          <w:szCs w:val="24"/>
        </w:rPr>
        <w:t xml:space="preserve"> and XHTML.</w:t>
      </w:r>
    </w:p>
    <w:p w:rsidR="005A624A" w:rsidRPr="0021101B" w:rsidRDefault="005A624A" w:rsidP="00D91AD5">
      <w:pPr>
        <w:pStyle w:val="ListParagraph"/>
        <w:numPr>
          <w:ilvl w:val="0"/>
          <w:numId w:val="5"/>
        </w:numPr>
        <w:spacing w:line="276" w:lineRule="auto"/>
        <w:ind w:left="360"/>
        <w:jc w:val="both"/>
        <w:rPr>
          <w:rFonts w:ascii="Cambria" w:hAnsi="Cambria" w:cs="Times New Roman"/>
          <w:sz w:val="24"/>
          <w:szCs w:val="24"/>
        </w:rPr>
      </w:pPr>
      <w:r w:rsidRPr="0021101B">
        <w:rPr>
          <w:rFonts w:ascii="Cambria" w:hAnsi="Cambria" w:cs="Times New Roman"/>
          <w:sz w:val="24"/>
          <w:szCs w:val="24"/>
          <w:lang w:val="en-GB"/>
        </w:rPr>
        <w:t>Used Angular JS to develop a rich user interface.</w:t>
      </w:r>
    </w:p>
    <w:p w:rsidR="00211CE7" w:rsidRPr="0021101B" w:rsidRDefault="00211CE7" w:rsidP="00D91AD5">
      <w:pPr>
        <w:pStyle w:val="ListParagraph"/>
        <w:numPr>
          <w:ilvl w:val="0"/>
          <w:numId w:val="5"/>
        </w:numPr>
        <w:spacing w:line="276" w:lineRule="auto"/>
        <w:ind w:left="360"/>
        <w:jc w:val="both"/>
        <w:rPr>
          <w:rFonts w:ascii="Cambria" w:hAnsi="Cambria" w:cs="Times New Roman"/>
          <w:sz w:val="24"/>
          <w:szCs w:val="24"/>
        </w:rPr>
      </w:pPr>
      <w:r w:rsidRPr="0021101B">
        <w:rPr>
          <w:rFonts w:ascii="Cambria" w:hAnsi="Cambria" w:cs="Times New Roman"/>
          <w:sz w:val="24"/>
          <w:szCs w:val="24"/>
        </w:rPr>
        <w:t>Developed Web Services for data transfer from client to server and vice versa using SOAP, WSDL.</w:t>
      </w:r>
    </w:p>
    <w:p w:rsidR="00211CE7" w:rsidRPr="0021101B" w:rsidRDefault="00211CE7" w:rsidP="00D91AD5">
      <w:pPr>
        <w:pStyle w:val="ListParagraph"/>
        <w:numPr>
          <w:ilvl w:val="0"/>
          <w:numId w:val="5"/>
        </w:numPr>
        <w:spacing w:line="276" w:lineRule="auto"/>
        <w:ind w:left="360"/>
        <w:jc w:val="both"/>
        <w:rPr>
          <w:rFonts w:ascii="Cambria" w:hAnsi="Cambria" w:cs="Times New Roman"/>
          <w:sz w:val="24"/>
          <w:szCs w:val="24"/>
        </w:rPr>
      </w:pPr>
      <w:r w:rsidRPr="0021101B">
        <w:rPr>
          <w:rFonts w:ascii="Cambria" w:hAnsi="Cambria" w:cs="Times New Roman"/>
          <w:sz w:val="24"/>
          <w:szCs w:val="24"/>
        </w:rPr>
        <w:t>Log4J is used for debugging process and also application is built with ANT Script.</w:t>
      </w:r>
    </w:p>
    <w:p w:rsidR="009B4F58" w:rsidRPr="0021101B" w:rsidRDefault="00211CE7" w:rsidP="00D91AD5">
      <w:pPr>
        <w:pStyle w:val="ListParagraph"/>
        <w:numPr>
          <w:ilvl w:val="0"/>
          <w:numId w:val="5"/>
        </w:numPr>
        <w:spacing w:line="276" w:lineRule="auto"/>
        <w:ind w:left="360"/>
        <w:jc w:val="both"/>
        <w:rPr>
          <w:rFonts w:ascii="Cambria" w:hAnsi="Cambria" w:cs="Times New Roman"/>
          <w:sz w:val="24"/>
          <w:szCs w:val="24"/>
        </w:rPr>
      </w:pPr>
      <w:r w:rsidRPr="0021101B">
        <w:rPr>
          <w:rFonts w:ascii="Cambria" w:hAnsi="Cambria" w:cs="Times New Roman"/>
          <w:sz w:val="24"/>
          <w:szCs w:val="24"/>
        </w:rPr>
        <w:t>Extensively worked on MQ Series using point-point, publisher/subscriber messaging Domains for implementing Exchange of information thro</w:t>
      </w:r>
      <w:r w:rsidR="005A624A" w:rsidRPr="0021101B">
        <w:rPr>
          <w:rFonts w:ascii="Cambria" w:hAnsi="Cambria" w:cs="Times New Roman"/>
          <w:sz w:val="24"/>
          <w:szCs w:val="24"/>
        </w:rPr>
        <w:t>ugh Messages</w:t>
      </w:r>
      <w:r w:rsidRPr="0021101B">
        <w:rPr>
          <w:rFonts w:ascii="Cambria" w:hAnsi="Cambria" w:cs="Times New Roman"/>
          <w:sz w:val="24"/>
          <w:szCs w:val="24"/>
          <w:lang w:val="en-GB"/>
        </w:rPr>
        <w:t>.</w:t>
      </w:r>
    </w:p>
    <w:p w:rsidR="009B4F58" w:rsidRPr="0021101B" w:rsidRDefault="009B4F58" w:rsidP="00D91AD5">
      <w:pPr>
        <w:pStyle w:val="ListParagraph"/>
        <w:numPr>
          <w:ilvl w:val="0"/>
          <w:numId w:val="5"/>
        </w:numPr>
        <w:tabs>
          <w:tab w:val="left" w:pos="720"/>
        </w:tabs>
        <w:spacing w:after="0" w:line="240" w:lineRule="auto"/>
        <w:ind w:left="360"/>
        <w:jc w:val="both"/>
        <w:rPr>
          <w:rFonts w:ascii="Cambria" w:hAnsi="Cambria"/>
          <w:sz w:val="24"/>
          <w:szCs w:val="24"/>
        </w:rPr>
      </w:pPr>
      <w:r w:rsidRPr="0021101B">
        <w:rPr>
          <w:rFonts w:ascii="Cambria" w:hAnsi="Cambria"/>
          <w:sz w:val="24"/>
          <w:szCs w:val="24"/>
        </w:rPr>
        <w:t xml:space="preserve">Involved in writing </w:t>
      </w:r>
      <w:r w:rsidRPr="0021101B">
        <w:rPr>
          <w:rFonts w:ascii="Cambria" w:hAnsi="Cambria"/>
          <w:b/>
          <w:sz w:val="24"/>
          <w:szCs w:val="24"/>
        </w:rPr>
        <w:t xml:space="preserve">SQL queries </w:t>
      </w:r>
      <w:r w:rsidRPr="0021101B">
        <w:rPr>
          <w:rFonts w:ascii="Cambria" w:hAnsi="Cambria"/>
          <w:sz w:val="24"/>
          <w:szCs w:val="24"/>
        </w:rPr>
        <w:t>to perform CRUD operations on</w:t>
      </w:r>
      <w:r w:rsidRPr="0021101B">
        <w:rPr>
          <w:rFonts w:ascii="Cambria" w:hAnsi="Cambria"/>
          <w:b/>
          <w:sz w:val="24"/>
          <w:szCs w:val="24"/>
        </w:rPr>
        <w:t xml:space="preserve"> Oracle database</w:t>
      </w:r>
      <w:r w:rsidRPr="0021101B">
        <w:rPr>
          <w:rFonts w:ascii="Cambria" w:hAnsi="Cambria"/>
          <w:sz w:val="24"/>
          <w:szCs w:val="24"/>
        </w:rPr>
        <w:t>.</w:t>
      </w:r>
    </w:p>
    <w:p w:rsidR="00211CE7" w:rsidRPr="0021101B" w:rsidRDefault="00211CE7" w:rsidP="00D91AD5">
      <w:pPr>
        <w:pStyle w:val="ListParagraph"/>
        <w:numPr>
          <w:ilvl w:val="0"/>
          <w:numId w:val="5"/>
        </w:numPr>
        <w:spacing w:line="276" w:lineRule="auto"/>
        <w:ind w:left="360"/>
        <w:jc w:val="both"/>
        <w:rPr>
          <w:rFonts w:ascii="Cambria" w:hAnsi="Cambria" w:cs="Times New Roman"/>
          <w:sz w:val="24"/>
          <w:szCs w:val="24"/>
        </w:rPr>
      </w:pPr>
      <w:r w:rsidRPr="0021101B">
        <w:rPr>
          <w:rFonts w:ascii="Cambria" w:hAnsi="Cambria" w:cs="Times New Roman"/>
          <w:sz w:val="24"/>
          <w:szCs w:val="24"/>
        </w:rPr>
        <w:t>Implemented stored procedure calls on the front end to access data through CICS/DB2 stored procedures from database.</w:t>
      </w:r>
    </w:p>
    <w:p w:rsidR="00211CE7" w:rsidRPr="0021101B" w:rsidRDefault="00211CE7" w:rsidP="00D91AD5">
      <w:pPr>
        <w:pStyle w:val="ListParagraph"/>
        <w:numPr>
          <w:ilvl w:val="0"/>
          <w:numId w:val="5"/>
        </w:numPr>
        <w:spacing w:line="276" w:lineRule="auto"/>
        <w:ind w:left="360"/>
        <w:jc w:val="both"/>
        <w:rPr>
          <w:rFonts w:ascii="Cambria" w:hAnsi="Cambria" w:cs="Times New Roman"/>
          <w:sz w:val="24"/>
          <w:szCs w:val="24"/>
        </w:rPr>
      </w:pPr>
      <w:r w:rsidRPr="0021101B">
        <w:rPr>
          <w:rFonts w:ascii="Cambria" w:hAnsi="Cambria" w:cs="Times New Roman"/>
          <w:sz w:val="24"/>
          <w:szCs w:val="24"/>
        </w:rPr>
        <w:t xml:space="preserve">Extensively used DOJO Toolkit to develop the front end web application with DOJO’s </w:t>
      </w:r>
      <w:r w:rsidR="00E1157D" w:rsidRPr="0021101B">
        <w:rPr>
          <w:rFonts w:ascii="Cambria" w:hAnsi="Cambria" w:cs="Times New Roman"/>
          <w:sz w:val="24"/>
          <w:szCs w:val="24"/>
        </w:rPr>
        <w:t>JavaScript</w:t>
      </w:r>
      <w:r w:rsidRPr="0021101B">
        <w:rPr>
          <w:rFonts w:ascii="Cambria" w:hAnsi="Cambria" w:cs="Times New Roman"/>
          <w:sz w:val="24"/>
          <w:szCs w:val="24"/>
        </w:rPr>
        <w:t xml:space="preserve"> tools.</w:t>
      </w:r>
    </w:p>
    <w:p w:rsidR="00211CE7" w:rsidRPr="0021101B" w:rsidRDefault="00211CE7" w:rsidP="00D91AD5">
      <w:pPr>
        <w:pStyle w:val="ListParagraph"/>
        <w:numPr>
          <w:ilvl w:val="0"/>
          <w:numId w:val="5"/>
        </w:numPr>
        <w:spacing w:line="276" w:lineRule="auto"/>
        <w:ind w:left="360"/>
        <w:jc w:val="both"/>
        <w:rPr>
          <w:rFonts w:ascii="Cambria" w:hAnsi="Cambria" w:cs="Times New Roman"/>
          <w:sz w:val="24"/>
          <w:szCs w:val="24"/>
        </w:rPr>
      </w:pPr>
      <w:r w:rsidRPr="0021101B">
        <w:rPr>
          <w:rFonts w:ascii="Cambria" w:hAnsi="Cambria" w:cs="Times New Roman"/>
          <w:sz w:val="24"/>
          <w:szCs w:val="24"/>
        </w:rPr>
        <w:t>JUnit Framework is used for unit testing of all classes.</w:t>
      </w:r>
    </w:p>
    <w:p w:rsidR="00211CE7" w:rsidRPr="0021101B" w:rsidRDefault="00211CE7" w:rsidP="00D91AD5">
      <w:pPr>
        <w:pStyle w:val="ListParagraph"/>
        <w:numPr>
          <w:ilvl w:val="0"/>
          <w:numId w:val="5"/>
        </w:numPr>
        <w:spacing w:line="276" w:lineRule="auto"/>
        <w:ind w:left="360"/>
        <w:jc w:val="both"/>
        <w:rPr>
          <w:rFonts w:ascii="Cambria" w:hAnsi="Cambria" w:cs="Times New Roman"/>
          <w:sz w:val="24"/>
          <w:szCs w:val="24"/>
        </w:rPr>
      </w:pPr>
      <w:r w:rsidRPr="0021101B">
        <w:rPr>
          <w:rFonts w:ascii="Cambria" w:hAnsi="Cambria" w:cs="Times New Roman"/>
          <w:sz w:val="24"/>
          <w:szCs w:val="24"/>
        </w:rPr>
        <w:lastRenderedPageBreak/>
        <w:t xml:space="preserve">Implemented various J2EE Design patterns like Singleton, Service Locator, </w:t>
      </w:r>
      <w:r w:rsidRPr="0021101B">
        <w:rPr>
          <w:rFonts w:ascii="Cambria" w:hAnsi="Cambria" w:cs="Times New Roman"/>
          <w:bCs/>
          <w:sz w:val="24"/>
          <w:szCs w:val="24"/>
        </w:rPr>
        <w:t>Business Delegate</w:t>
      </w:r>
      <w:r w:rsidRPr="0021101B">
        <w:rPr>
          <w:rFonts w:ascii="Cambria" w:hAnsi="Cambria" w:cs="Times New Roman"/>
          <w:sz w:val="24"/>
          <w:szCs w:val="24"/>
        </w:rPr>
        <w:t>, DAO, Transfer Object, and SOA.</w:t>
      </w:r>
    </w:p>
    <w:p w:rsidR="00211CE7" w:rsidRPr="0021101B" w:rsidRDefault="00211CE7" w:rsidP="00D91AD5">
      <w:pPr>
        <w:pStyle w:val="ListParagraph"/>
        <w:numPr>
          <w:ilvl w:val="0"/>
          <w:numId w:val="5"/>
        </w:numPr>
        <w:spacing w:line="276" w:lineRule="auto"/>
        <w:ind w:left="360"/>
        <w:jc w:val="both"/>
        <w:rPr>
          <w:rFonts w:ascii="Cambria" w:hAnsi="Cambria" w:cs="Times New Roman"/>
          <w:sz w:val="24"/>
          <w:szCs w:val="24"/>
        </w:rPr>
      </w:pPr>
      <w:r w:rsidRPr="0021101B">
        <w:rPr>
          <w:rFonts w:ascii="Cambria" w:hAnsi="Cambria" w:cs="Times New Roman"/>
          <w:sz w:val="24"/>
          <w:szCs w:val="24"/>
        </w:rPr>
        <w:t>Worked on AJAX to develop an interactive Web Application and JavaScript for data validation</w:t>
      </w:r>
    </w:p>
    <w:p w:rsidR="004F256D" w:rsidRPr="0021101B" w:rsidRDefault="00EE3F20" w:rsidP="00D91AD5">
      <w:pPr>
        <w:jc w:val="both"/>
        <w:rPr>
          <w:rFonts w:ascii="Cambria" w:hAnsi="Cambria" w:cs="Times New Roman"/>
          <w:sz w:val="24"/>
          <w:szCs w:val="24"/>
        </w:rPr>
      </w:pPr>
      <w:r w:rsidRPr="0021101B">
        <w:rPr>
          <w:rFonts w:ascii="Cambria" w:hAnsi="Cambria" w:cs="Times New Roman"/>
          <w:b/>
          <w:sz w:val="24"/>
          <w:szCs w:val="24"/>
        </w:rPr>
        <w:t>Environment</w:t>
      </w:r>
      <w:r w:rsidR="003545E9" w:rsidRPr="0021101B">
        <w:rPr>
          <w:rFonts w:ascii="Cambria" w:hAnsi="Cambria" w:cs="Times New Roman"/>
          <w:sz w:val="24"/>
          <w:szCs w:val="24"/>
        </w:rPr>
        <w:t>: JDK</w:t>
      </w:r>
      <w:r w:rsidRPr="0021101B">
        <w:rPr>
          <w:rFonts w:ascii="Cambria" w:hAnsi="Cambria" w:cs="Times New Roman"/>
          <w:sz w:val="24"/>
          <w:szCs w:val="24"/>
        </w:rPr>
        <w:t>1.6</w:t>
      </w:r>
      <w:r w:rsidR="00211CE7" w:rsidRPr="0021101B">
        <w:rPr>
          <w:rFonts w:ascii="Cambria" w:hAnsi="Cambria" w:cs="Times New Roman"/>
          <w:sz w:val="24"/>
          <w:szCs w:val="24"/>
        </w:rPr>
        <w:t>, J2EE, JSP, JNDI 1.2, Struts 2.2, HTML, JavaScript, AngularJS, JQuery, JMS, XML, CSS, JSF, JUnit, UML,</w:t>
      </w:r>
      <w:r w:rsidR="00C32AFF" w:rsidRPr="0021101B">
        <w:rPr>
          <w:rFonts w:ascii="Cambria" w:hAnsi="Cambria" w:cs="Times New Roman"/>
          <w:sz w:val="24"/>
          <w:szCs w:val="24"/>
        </w:rPr>
        <w:t xml:space="preserve"> Web Services, SOAP, DOJO, </w:t>
      </w:r>
      <w:r w:rsidR="00914F44" w:rsidRPr="0021101B">
        <w:rPr>
          <w:rFonts w:ascii="Cambria" w:hAnsi="Cambria" w:cs="Times New Roman"/>
          <w:sz w:val="24"/>
          <w:szCs w:val="24"/>
        </w:rPr>
        <w:t>WSDL, EJB</w:t>
      </w:r>
      <w:r w:rsidR="00211CE7" w:rsidRPr="0021101B">
        <w:rPr>
          <w:rFonts w:ascii="Cambria" w:hAnsi="Cambria" w:cs="Times New Roman"/>
          <w:sz w:val="24"/>
          <w:szCs w:val="24"/>
        </w:rPr>
        <w:t xml:space="preserve"> 3.0, Ajax, Ant, RAD 8.0, IBM Web Sphere 6.1, DB2, CICS.</w:t>
      </w:r>
    </w:p>
    <w:p w:rsidR="000B4288" w:rsidRPr="0021101B" w:rsidRDefault="000B4288" w:rsidP="00D91AD5">
      <w:pPr>
        <w:spacing w:after="0" w:line="276" w:lineRule="auto"/>
        <w:jc w:val="both"/>
        <w:rPr>
          <w:rFonts w:ascii="Cambria" w:hAnsi="Cambria" w:cs="Times New Roman"/>
          <w:sz w:val="24"/>
          <w:szCs w:val="24"/>
        </w:rPr>
      </w:pPr>
      <w:r w:rsidRPr="0021101B">
        <w:rPr>
          <w:rFonts w:ascii="Cambria" w:hAnsi="Cambria" w:cs="Times New Roman"/>
          <w:sz w:val="24"/>
          <w:szCs w:val="24"/>
        </w:rPr>
        <w:t>Client</w:t>
      </w:r>
      <w:r w:rsidRPr="0021101B">
        <w:rPr>
          <w:rFonts w:ascii="Cambria" w:hAnsi="Cambria" w:cs="Times New Roman"/>
          <w:b/>
          <w:sz w:val="24"/>
          <w:szCs w:val="24"/>
        </w:rPr>
        <w:t xml:space="preserve">: </w:t>
      </w:r>
      <w:r w:rsidR="003D54F1" w:rsidRPr="0021101B">
        <w:rPr>
          <w:rFonts w:ascii="Cambria" w:hAnsi="Cambria" w:cs="Times New Roman"/>
          <w:b/>
          <w:sz w:val="24"/>
          <w:szCs w:val="24"/>
        </w:rPr>
        <w:t xml:space="preserve">IndiaMart (Whole sale Store for Tractors), Hyderabad </w:t>
      </w:r>
      <w:r w:rsidR="009B0770" w:rsidRPr="0021101B">
        <w:rPr>
          <w:rFonts w:ascii="Cambria" w:hAnsi="Cambria" w:cs="Times New Roman"/>
          <w:b/>
          <w:sz w:val="24"/>
          <w:szCs w:val="24"/>
        </w:rPr>
        <w:t xml:space="preserve"> </w:t>
      </w:r>
      <w:r w:rsidR="00556CCB" w:rsidRPr="0021101B">
        <w:rPr>
          <w:rFonts w:ascii="Cambria" w:hAnsi="Cambria" w:cs="Times New Roman"/>
          <w:b/>
          <w:sz w:val="24"/>
          <w:szCs w:val="24"/>
        </w:rPr>
        <w:t xml:space="preserve">      </w:t>
      </w:r>
      <w:r w:rsidR="003F0B0A">
        <w:rPr>
          <w:rFonts w:ascii="Cambria" w:hAnsi="Cambria" w:cs="Times New Roman"/>
          <w:b/>
          <w:sz w:val="24"/>
          <w:szCs w:val="24"/>
        </w:rPr>
        <w:t xml:space="preserve">                       </w:t>
      </w:r>
      <w:r w:rsidR="004F256D" w:rsidRPr="0021101B">
        <w:rPr>
          <w:rFonts w:ascii="Cambria" w:hAnsi="Cambria" w:cs="Times New Roman"/>
          <w:b/>
          <w:sz w:val="24"/>
          <w:szCs w:val="24"/>
        </w:rPr>
        <w:t>Jan’11 –  Dec</w:t>
      </w:r>
      <w:r w:rsidR="0089523C" w:rsidRPr="0021101B">
        <w:rPr>
          <w:rFonts w:ascii="Cambria" w:hAnsi="Cambria" w:cs="Times New Roman"/>
          <w:b/>
          <w:sz w:val="24"/>
          <w:szCs w:val="24"/>
        </w:rPr>
        <w:t>’ 1</w:t>
      </w:r>
      <w:r w:rsidR="004F256D" w:rsidRPr="0021101B">
        <w:rPr>
          <w:rFonts w:ascii="Cambria" w:hAnsi="Cambria" w:cs="Times New Roman"/>
          <w:b/>
          <w:sz w:val="24"/>
          <w:szCs w:val="24"/>
        </w:rPr>
        <w:t>1</w:t>
      </w:r>
    </w:p>
    <w:p w:rsidR="009B0770" w:rsidRPr="0021101B" w:rsidRDefault="000B4288" w:rsidP="00D91AD5">
      <w:pPr>
        <w:spacing w:after="0" w:line="240" w:lineRule="auto"/>
        <w:jc w:val="both"/>
        <w:rPr>
          <w:rFonts w:ascii="Cambria" w:hAnsi="Cambria" w:cs="Times New Roman"/>
          <w:b/>
          <w:sz w:val="24"/>
          <w:szCs w:val="24"/>
        </w:rPr>
      </w:pPr>
      <w:r w:rsidRPr="0021101B">
        <w:rPr>
          <w:rFonts w:ascii="Cambria" w:hAnsi="Cambria"/>
          <w:sz w:val="24"/>
          <w:szCs w:val="24"/>
        </w:rPr>
        <w:t>Project</w:t>
      </w:r>
      <w:r w:rsidRPr="0021101B">
        <w:rPr>
          <w:rFonts w:ascii="Cambria" w:hAnsi="Cambria" w:cs="Times New Roman"/>
          <w:b/>
          <w:bCs/>
          <w:sz w:val="24"/>
          <w:szCs w:val="24"/>
        </w:rPr>
        <w:t>: Dealer Order Entry System (DOES)</w:t>
      </w:r>
    </w:p>
    <w:p w:rsidR="009B0770" w:rsidRPr="0021101B" w:rsidRDefault="000B4288" w:rsidP="00D91AD5">
      <w:pPr>
        <w:spacing w:after="0" w:line="240" w:lineRule="auto"/>
        <w:jc w:val="both"/>
        <w:rPr>
          <w:rFonts w:ascii="Cambria" w:hAnsi="Cambria" w:cs="Times New Roman"/>
          <w:b/>
          <w:bCs/>
          <w:sz w:val="24"/>
          <w:szCs w:val="24"/>
        </w:rPr>
      </w:pPr>
      <w:r w:rsidRPr="0021101B">
        <w:rPr>
          <w:rFonts w:ascii="Cambria" w:hAnsi="Cambria" w:cs="Times New Roman"/>
          <w:bCs/>
          <w:sz w:val="24"/>
          <w:szCs w:val="24"/>
        </w:rPr>
        <w:t>Role</w:t>
      </w:r>
      <w:r w:rsidRPr="0021101B">
        <w:rPr>
          <w:rFonts w:ascii="Cambria" w:hAnsi="Cambria" w:cs="Times New Roman"/>
          <w:b/>
          <w:bCs/>
          <w:sz w:val="24"/>
          <w:szCs w:val="24"/>
        </w:rPr>
        <w:t xml:space="preserve">: </w:t>
      </w:r>
      <w:r w:rsidR="009B0770" w:rsidRPr="0021101B">
        <w:rPr>
          <w:rFonts w:ascii="Cambria" w:hAnsi="Cambria" w:cs="Times New Roman"/>
          <w:b/>
          <w:bCs/>
          <w:sz w:val="24"/>
          <w:szCs w:val="24"/>
        </w:rPr>
        <w:t>Java/J2EE Developer</w:t>
      </w:r>
    </w:p>
    <w:p w:rsidR="00B1320B" w:rsidRPr="0021101B" w:rsidRDefault="00B1320B" w:rsidP="00D91AD5">
      <w:pPr>
        <w:spacing w:after="0" w:line="240" w:lineRule="auto"/>
        <w:jc w:val="both"/>
        <w:rPr>
          <w:rFonts w:ascii="Cambria" w:hAnsi="Cambria" w:cs="Times New Roman"/>
          <w:b/>
          <w:bCs/>
          <w:sz w:val="24"/>
          <w:szCs w:val="24"/>
        </w:rPr>
      </w:pPr>
    </w:p>
    <w:p w:rsidR="001D7B3A" w:rsidRPr="0021101B" w:rsidRDefault="001D7B3A" w:rsidP="00D91AD5">
      <w:pPr>
        <w:pStyle w:val="NoSpacing"/>
        <w:jc w:val="both"/>
        <w:rPr>
          <w:rFonts w:ascii="Cambria" w:hAnsi="Cambria"/>
          <w:b/>
          <w:sz w:val="24"/>
          <w:szCs w:val="24"/>
        </w:rPr>
      </w:pPr>
      <w:r w:rsidRPr="0021101B">
        <w:rPr>
          <w:rFonts w:ascii="Cambria" w:hAnsi="Cambria"/>
          <w:b/>
          <w:sz w:val="24"/>
          <w:szCs w:val="24"/>
        </w:rPr>
        <w:t>Description:</w:t>
      </w:r>
    </w:p>
    <w:p w:rsidR="009B0770" w:rsidRPr="0021101B" w:rsidRDefault="009B0770" w:rsidP="00D91AD5">
      <w:pPr>
        <w:spacing w:line="240" w:lineRule="auto"/>
        <w:jc w:val="both"/>
        <w:rPr>
          <w:rFonts w:ascii="Cambria" w:hAnsi="Cambria" w:cs="Times New Roman"/>
          <w:b/>
          <w:bCs/>
          <w:sz w:val="24"/>
          <w:szCs w:val="24"/>
          <w:u w:val="single"/>
        </w:rPr>
      </w:pPr>
      <w:r w:rsidRPr="0021101B">
        <w:rPr>
          <w:rFonts w:ascii="Cambria" w:hAnsi="Cambria" w:cs="Times New Roman"/>
          <w:sz w:val="24"/>
          <w:szCs w:val="24"/>
        </w:rPr>
        <w:t xml:space="preserve">provides </w:t>
      </w:r>
      <w:r w:rsidR="003D54F1" w:rsidRPr="0021101B">
        <w:rPr>
          <w:rFonts w:ascii="Cambria" w:hAnsi="Cambria" w:cs="Times New Roman"/>
          <w:sz w:val="24"/>
          <w:szCs w:val="24"/>
        </w:rPr>
        <w:t>the capability to enter a tractor</w:t>
      </w:r>
      <w:r w:rsidRPr="0021101B">
        <w:rPr>
          <w:rFonts w:ascii="Cambria" w:hAnsi="Cambria" w:cs="Times New Roman"/>
          <w:sz w:val="24"/>
          <w:szCs w:val="24"/>
        </w:rPr>
        <w:t xml:space="preserve"> service dealer to order, track, and inquire about the </w:t>
      </w:r>
      <w:r w:rsidR="001E31E9" w:rsidRPr="0021101B">
        <w:rPr>
          <w:rFonts w:ascii="Cambria" w:hAnsi="Cambria" w:cs="Times New Roman"/>
          <w:sz w:val="24"/>
          <w:szCs w:val="24"/>
        </w:rPr>
        <w:t xml:space="preserve">tractor </w:t>
      </w:r>
      <w:r w:rsidRPr="0021101B">
        <w:rPr>
          <w:rFonts w:ascii="Cambria" w:hAnsi="Cambria" w:cs="Times New Roman"/>
          <w:sz w:val="24"/>
          <w:szCs w:val="24"/>
        </w:rPr>
        <w:t>part</w:t>
      </w:r>
      <w:r w:rsidR="001E31E9" w:rsidRPr="0021101B">
        <w:rPr>
          <w:rFonts w:ascii="Cambria" w:hAnsi="Cambria" w:cs="Times New Roman"/>
          <w:sz w:val="24"/>
          <w:szCs w:val="24"/>
        </w:rPr>
        <w:t>s</w:t>
      </w:r>
      <w:r w:rsidRPr="0021101B">
        <w:rPr>
          <w:rFonts w:ascii="Cambria" w:hAnsi="Cambria" w:cs="Times New Roman"/>
          <w:sz w:val="24"/>
          <w:szCs w:val="24"/>
        </w:rPr>
        <w:t xml:space="preserve"> information, shipment and status. </w:t>
      </w:r>
      <w:r w:rsidR="001E31E9" w:rsidRPr="0021101B">
        <w:rPr>
          <w:rFonts w:ascii="Cambria" w:hAnsi="Cambria" w:cs="Times New Roman"/>
          <w:sz w:val="24"/>
          <w:szCs w:val="24"/>
        </w:rPr>
        <w:t>And also existed applications t</w:t>
      </w:r>
      <w:r w:rsidR="004F256D" w:rsidRPr="0021101B">
        <w:rPr>
          <w:rFonts w:ascii="Cambria" w:hAnsi="Cambria" w:cs="Times New Roman"/>
          <w:sz w:val="24"/>
          <w:szCs w:val="24"/>
        </w:rPr>
        <w:t xml:space="preserve">o maintenances and enhancements of the </w:t>
      </w:r>
      <w:r w:rsidR="001E31E9" w:rsidRPr="0021101B">
        <w:rPr>
          <w:rFonts w:ascii="Cambria" w:hAnsi="Cambria" w:cs="Times New Roman"/>
          <w:sz w:val="24"/>
          <w:szCs w:val="24"/>
        </w:rPr>
        <w:t>India</w:t>
      </w:r>
      <w:r w:rsidR="004F256D" w:rsidRPr="0021101B">
        <w:rPr>
          <w:rFonts w:ascii="Cambria" w:hAnsi="Cambria" w:cs="Times New Roman"/>
          <w:sz w:val="24"/>
          <w:szCs w:val="24"/>
        </w:rPr>
        <w:t xml:space="preserve"> </w:t>
      </w:r>
      <w:r w:rsidR="001E31E9" w:rsidRPr="0021101B">
        <w:rPr>
          <w:rFonts w:ascii="Cambria" w:hAnsi="Cambria" w:cs="Times New Roman"/>
          <w:sz w:val="24"/>
          <w:szCs w:val="24"/>
        </w:rPr>
        <w:t>Mart’s</w:t>
      </w:r>
      <w:r w:rsidR="005F75FF" w:rsidRPr="0021101B">
        <w:rPr>
          <w:rFonts w:ascii="Cambria" w:hAnsi="Cambria" w:cs="Times New Roman"/>
          <w:sz w:val="24"/>
          <w:szCs w:val="24"/>
        </w:rPr>
        <w:t xml:space="preserve"> regular cust</w:t>
      </w:r>
      <w:r w:rsidR="001E31E9" w:rsidRPr="0021101B">
        <w:rPr>
          <w:rFonts w:ascii="Cambria" w:hAnsi="Cambria" w:cs="Times New Roman"/>
          <w:sz w:val="24"/>
          <w:szCs w:val="24"/>
        </w:rPr>
        <w:t xml:space="preserve">omer stores to deliveries and Transactions etc. </w:t>
      </w:r>
    </w:p>
    <w:p w:rsidR="009B0770" w:rsidRPr="0021101B" w:rsidRDefault="009B0770" w:rsidP="00D91AD5">
      <w:pPr>
        <w:jc w:val="both"/>
        <w:rPr>
          <w:rFonts w:ascii="Cambria" w:hAnsi="Cambria" w:cs="Times New Roman"/>
          <w:sz w:val="24"/>
          <w:szCs w:val="24"/>
        </w:rPr>
      </w:pPr>
      <w:r w:rsidRPr="0021101B">
        <w:rPr>
          <w:rFonts w:ascii="Cambria" w:hAnsi="Cambria" w:cs="Times New Roman"/>
          <w:b/>
          <w:bCs/>
          <w:sz w:val="24"/>
          <w:szCs w:val="24"/>
          <w:u w:val="single"/>
        </w:rPr>
        <w:t>Responsibilities: </w:t>
      </w:r>
    </w:p>
    <w:p w:rsidR="009B0770" w:rsidRPr="0021101B" w:rsidRDefault="009B0770" w:rsidP="00D91AD5">
      <w:pPr>
        <w:pStyle w:val="ListParagraph"/>
        <w:numPr>
          <w:ilvl w:val="0"/>
          <w:numId w:val="6"/>
        </w:numPr>
        <w:ind w:left="360"/>
        <w:jc w:val="both"/>
        <w:rPr>
          <w:rFonts w:ascii="Cambria" w:hAnsi="Cambria" w:cs="Times New Roman"/>
          <w:sz w:val="24"/>
          <w:szCs w:val="24"/>
        </w:rPr>
      </w:pPr>
      <w:r w:rsidRPr="0021101B">
        <w:rPr>
          <w:rFonts w:ascii="Cambria" w:hAnsi="Cambria" w:cs="Times New Roman"/>
          <w:sz w:val="24"/>
          <w:szCs w:val="24"/>
        </w:rPr>
        <w:t>Worked with Business teams to analyze the Requirements and Involved in Design, Development, UAT and Production phases of the applications.</w:t>
      </w:r>
    </w:p>
    <w:p w:rsidR="009B0770" w:rsidRPr="0021101B" w:rsidRDefault="009B0770" w:rsidP="00D91AD5">
      <w:pPr>
        <w:pStyle w:val="ListParagraph"/>
        <w:numPr>
          <w:ilvl w:val="0"/>
          <w:numId w:val="6"/>
        </w:numPr>
        <w:ind w:left="360"/>
        <w:jc w:val="both"/>
        <w:rPr>
          <w:rFonts w:ascii="Cambria" w:hAnsi="Cambria" w:cs="Times New Roman"/>
          <w:sz w:val="24"/>
          <w:szCs w:val="24"/>
        </w:rPr>
      </w:pPr>
      <w:r w:rsidRPr="0021101B">
        <w:rPr>
          <w:rFonts w:ascii="Cambria" w:hAnsi="Cambria" w:cs="Times New Roman"/>
          <w:sz w:val="24"/>
          <w:szCs w:val="24"/>
        </w:rPr>
        <w:t>Simultaneously worked on multiple project streams.</w:t>
      </w:r>
    </w:p>
    <w:p w:rsidR="009B0770" w:rsidRPr="0021101B" w:rsidRDefault="009B0770" w:rsidP="00D91AD5">
      <w:pPr>
        <w:pStyle w:val="ListParagraph"/>
        <w:numPr>
          <w:ilvl w:val="0"/>
          <w:numId w:val="6"/>
        </w:numPr>
        <w:ind w:left="360"/>
        <w:jc w:val="both"/>
        <w:rPr>
          <w:rFonts w:ascii="Cambria" w:hAnsi="Cambria" w:cs="Times New Roman"/>
          <w:sz w:val="24"/>
          <w:szCs w:val="24"/>
        </w:rPr>
      </w:pPr>
      <w:r w:rsidRPr="0021101B">
        <w:rPr>
          <w:rFonts w:ascii="Cambria" w:hAnsi="Cambria" w:cs="Times New Roman"/>
          <w:sz w:val="24"/>
          <w:szCs w:val="24"/>
        </w:rPr>
        <w:t xml:space="preserve">Participated in all the regular daily standups and weekly review meetings as part of </w:t>
      </w:r>
      <w:r w:rsidRPr="0021101B">
        <w:rPr>
          <w:rFonts w:ascii="Cambria" w:hAnsi="Cambria" w:cs="Times New Roman"/>
          <w:b/>
          <w:bCs/>
          <w:sz w:val="24"/>
          <w:szCs w:val="24"/>
        </w:rPr>
        <w:t xml:space="preserve">Agile/Scrum </w:t>
      </w:r>
      <w:r w:rsidRPr="0021101B">
        <w:rPr>
          <w:rFonts w:ascii="Cambria" w:hAnsi="Cambria" w:cs="Times New Roman"/>
          <w:sz w:val="24"/>
          <w:szCs w:val="24"/>
        </w:rPr>
        <w:t>methodology. </w:t>
      </w:r>
    </w:p>
    <w:p w:rsidR="009B0770" w:rsidRPr="0021101B" w:rsidRDefault="009B0770" w:rsidP="00D91AD5">
      <w:pPr>
        <w:pStyle w:val="ListParagraph"/>
        <w:numPr>
          <w:ilvl w:val="0"/>
          <w:numId w:val="6"/>
        </w:numPr>
        <w:ind w:left="360"/>
        <w:jc w:val="both"/>
        <w:rPr>
          <w:rFonts w:ascii="Cambria" w:hAnsi="Cambria" w:cs="Times New Roman"/>
          <w:sz w:val="24"/>
          <w:szCs w:val="24"/>
        </w:rPr>
      </w:pPr>
      <w:r w:rsidRPr="0021101B">
        <w:rPr>
          <w:rFonts w:ascii="Cambria" w:hAnsi="Cambria" w:cs="Times New Roman"/>
          <w:sz w:val="24"/>
          <w:szCs w:val="24"/>
        </w:rPr>
        <w:t xml:space="preserve">Developed the </w:t>
      </w:r>
      <w:r w:rsidRPr="0021101B">
        <w:rPr>
          <w:rFonts w:ascii="Cambria" w:hAnsi="Cambria" w:cs="Times New Roman"/>
          <w:b/>
          <w:bCs/>
          <w:sz w:val="24"/>
          <w:szCs w:val="24"/>
        </w:rPr>
        <w:t>System Flow Charts</w:t>
      </w:r>
      <w:r w:rsidRPr="0021101B">
        <w:rPr>
          <w:rFonts w:ascii="Cambria" w:hAnsi="Cambria" w:cs="Times New Roman"/>
          <w:sz w:val="24"/>
          <w:szCs w:val="24"/>
        </w:rPr>
        <w:t xml:space="preserve"> for various exports as per the business requirements and performed development and testing of File export/import module.</w:t>
      </w:r>
    </w:p>
    <w:p w:rsidR="009B0770" w:rsidRPr="0021101B" w:rsidRDefault="009B0770" w:rsidP="00D91AD5">
      <w:pPr>
        <w:pStyle w:val="ListParagraph"/>
        <w:numPr>
          <w:ilvl w:val="0"/>
          <w:numId w:val="6"/>
        </w:numPr>
        <w:ind w:left="360"/>
        <w:jc w:val="both"/>
        <w:rPr>
          <w:rFonts w:ascii="Cambria" w:hAnsi="Cambria" w:cs="Times New Roman"/>
          <w:sz w:val="24"/>
          <w:szCs w:val="24"/>
        </w:rPr>
      </w:pPr>
      <w:r w:rsidRPr="0021101B">
        <w:rPr>
          <w:rFonts w:ascii="Cambria" w:hAnsi="Cambria" w:cs="Times New Roman"/>
          <w:sz w:val="24"/>
          <w:szCs w:val="24"/>
        </w:rPr>
        <w:t>Work on automation, scripting. Create Java tools/portals, reports to resolve system issues, fallouts. Develop job aids, run books, auto–reprocessing scripts, tools, web portals as required.</w:t>
      </w:r>
    </w:p>
    <w:p w:rsidR="009B0770" w:rsidRPr="0021101B" w:rsidRDefault="009B0770" w:rsidP="00D91AD5">
      <w:pPr>
        <w:pStyle w:val="ListParagraph"/>
        <w:numPr>
          <w:ilvl w:val="0"/>
          <w:numId w:val="6"/>
        </w:numPr>
        <w:ind w:left="360"/>
        <w:jc w:val="both"/>
        <w:rPr>
          <w:rFonts w:ascii="Cambria" w:hAnsi="Cambria" w:cs="Times New Roman"/>
          <w:sz w:val="24"/>
          <w:szCs w:val="24"/>
        </w:rPr>
      </w:pPr>
      <w:r w:rsidRPr="0021101B">
        <w:rPr>
          <w:rFonts w:ascii="Cambria" w:hAnsi="Cambria" w:cs="Times New Roman"/>
          <w:sz w:val="24"/>
          <w:szCs w:val="24"/>
        </w:rPr>
        <w:t>Supported and Monitored Production environments in terms of debugging and stability.</w:t>
      </w:r>
    </w:p>
    <w:p w:rsidR="009B0770" w:rsidRPr="0021101B" w:rsidRDefault="009B0770" w:rsidP="00D91AD5">
      <w:pPr>
        <w:pStyle w:val="ListParagraph"/>
        <w:numPr>
          <w:ilvl w:val="0"/>
          <w:numId w:val="6"/>
        </w:numPr>
        <w:ind w:left="360"/>
        <w:jc w:val="both"/>
        <w:rPr>
          <w:rFonts w:ascii="Cambria" w:hAnsi="Cambria" w:cs="Times New Roman"/>
          <w:sz w:val="24"/>
          <w:szCs w:val="24"/>
        </w:rPr>
      </w:pPr>
      <w:r w:rsidRPr="0021101B">
        <w:rPr>
          <w:rFonts w:ascii="Cambria" w:hAnsi="Cambria" w:cs="Times New Roman"/>
          <w:sz w:val="24"/>
          <w:szCs w:val="24"/>
        </w:rPr>
        <w:t>Developed Domain model and Persistence Layer using Hibernate.</w:t>
      </w:r>
    </w:p>
    <w:p w:rsidR="009B0770" w:rsidRPr="0021101B" w:rsidRDefault="009B0770" w:rsidP="00D91AD5">
      <w:pPr>
        <w:pStyle w:val="ListParagraph"/>
        <w:numPr>
          <w:ilvl w:val="0"/>
          <w:numId w:val="6"/>
        </w:numPr>
        <w:ind w:left="360"/>
        <w:jc w:val="both"/>
        <w:rPr>
          <w:rFonts w:ascii="Cambria" w:hAnsi="Cambria" w:cs="Times New Roman"/>
          <w:sz w:val="24"/>
          <w:szCs w:val="24"/>
        </w:rPr>
      </w:pPr>
      <w:r w:rsidRPr="0021101B">
        <w:rPr>
          <w:rFonts w:ascii="Cambria" w:hAnsi="Cambria" w:cs="Times New Roman"/>
          <w:sz w:val="24"/>
          <w:szCs w:val="24"/>
        </w:rPr>
        <w:t xml:space="preserve">Designed and developed the application GUI using </w:t>
      </w:r>
      <w:r w:rsidRPr="0021101B">
        <w:rPr>
          <w:rFonts w:ascii="Cambria" w:hAnsi="Cambria" w:cs="Times New Roman"/>
          <w:b/>
          <w:bCs/>
          <w:sz w:val="24"/>
          <w:szCs w:val="24"/>
        </w:rPr>
        <w:t>Spring MVC</w:t>
      </w:r>
      <w:r w:rsidRPr="0021101B">
        <w:rPr>
          <w:rFonts w:ascii="Cambria" w:hAnsi="Cambria" w:cs="Times New Roman"/>
          <w:sz w:val="24"/>
          <w:szCs w:val="24"/>
        </w:rPr>
        <w:t>, HTML/DHTML, CSS, JavaScript, JQuery, etc.</w:t>
      </w:r>
    </w:p>
    <w:p w:rsidR="009B0770" w:rsidRPr="0021101B" w:rsidRDefault="009B0770" w:rsidP="00D91AD5">
      <w:pPr>
        <w:pStyle w:val="ListParagraph"/>
        <w:numPr>
          <w:ilvl w:val="0"/>
          <w:numId w:val="6"/>
        </w:numPr>
        <w:ind w:left="360"/>
        <w:jc w:val="both"/>
        <w:rPr>
          <w:rFonts w:ascii="Cambria" w:hAnsi="Cambria" w:cs="Times New Roman"/>
          <w:sz w:val="24"/>
          <w:szCs w:val="24"/>
        </w:rPr>
      </w:pPr>
      <w:r w:rsidRPr="0021101B">
        <w:rPr>
          <w:rFonts w:ascii="Cambria" w:hAnsi="Cambria" w:cs="Times New Roman"/>
          <w:sz w:val="24"/>
          <w:szCs w:val="24"/>
        </w:rPr>
        <w:t xml:space="preserve">Converted Legacy Application into loosely coupled and re-useable service components using </w:t>
      </w:r>
      <w:r w:rsidRPr="0021101B">
        <w:rPr>
          <w:rFonts w:ascii="Cambria" w:hAnsi="Cambria" w:cs="Times New Roman"/>
          <w:b/>
          <w:sz w:val="24"/>
          <w:szCs w:val="24"/>
        </w:rPr>
        <w:t xml:space="preserve">Core Java, spring, Multithreading, Generics, Collections </w:t>
      </w:r>
      <w:r w:rsidRPr="0021101B">
        <w:rPr>
          <w:rFonts w:ascii="Cambria" w:hAnsi="Cambria" w:cs="Times New Roman"/>
          <w:sz w:val="24"/>
          <w:szCs w:val="24"/>
        </w:rPr>
        <w:t>and</w:t>
      </w:r>
      <w:r w:rsidRPr="0021101B">
        <w:rPr>
          <w:rFonts w:ascii="Cambria" w:hAnsi="Cambria" w:cs="Times New Roman"/>
          <w:b/>
          <w:sz w:val="24"/>
          <w:szCs w:val="24"/>
        </w:rPr>
        <w:t xml:space="preserve"> Design Patterns</w:t>
      </w:r>
      <w:r w:rsidRPr="0021101B">
        <w:rPr>
          <w:rFonts w:ascii="Cambria" w:hAnsi="Cambria" w:cs="Times New Roman"/>
          <w:sz w:val="24"/>
          <w:szCs w:val="24"/>
        </w:rPr>
        <w:t>.</w:t>
      </w:r>
    </w:p>
    <w:p w:rsidR="009B0770" w:rsidRPr="0021101B" w:rsidRDefault="009B0770" w:rsidP="00D91AD5">
      <w:pPr>
        <w:pStyle w:val="ListParagraph"/>
        <w:numPr>
          <w:ilvl w:val="0"/>
          <w:numId w:val="6"/>
        </w:numPr>
        <w:ind w:left="360"/>
        <w:jc w:val="both"/>
        <w:rPr>
          <w:rFonts w:ascii="Cambria" w:hAnsi="Cambria" w:cs="Times New Roman"/>
          <w:sz w:val="24"/>
          <w:szCs w:val="24"/>
        </w:rPr>
      </w:pPr>
      <w:r w:rsidRPr="0021101B">
        <w:rPr>
          <w:rFonts w:ascii="Cambria" w:hAnsi="Cambria" w:cs="Times New Roman"/>
          <w:sz w:val="24"/>
          <w:szCs w:val="24"/>
        </w:rPr>
        <w:t>Database</w:t>
      </w:r>
      <w:r w:rsidRPr="0021101B">
        <w:rPr>
          <w:rFonts w:ascii="Cambria" w:hAnsi="Cambria" w:cs="Times New Roman"/>
          <w:b/>
          <w:bCs/>
          <w:sz w:val="24"/>
          <w:szCs w:val="24"/>
        </w:rPr>
        <w:t xml:space="preserve"> Schema/XSD/WSDL</w:t>
      </w:r>
      <w:r w:rsidRPr="0021101B">
        <w:rPr>
          <w:rFonts w:ascii="Cambria" w:hAnsi="Cambria" w:cs="Times New Roman"/>
          <w:sz w:val="24"/>
          <w:szCs w:val="24"/>
        </w:rPr>
        <w:t xml:space="preserve"> Design for the components of the application.</w:t>
      </w:r>
    </w:p>
    <w:p w:rsidR="009B0770" w:rsidRPr="0021101B" w:rsidRDefault="009B0770" w:rsidP="00D91AD5">
      <w:pPr>
        <w:pStyle w:val="ListParagraph"/>
        <w:numPr>
          <w:ilvl w:val="0"/>
          <w:numId w:val="6"/>
        </w:numPr>
        <w:ind w:left="360"/>
        <w:jc w:val="both"/>
        <w:rPr>
          <w:rFonts w:ascii="Cambria" w:hAnsi="Cambria" w:cs="Times New Roman"/>
          <w:sz w:val="24"/>
          <w:szCs w:val="24"/>
        </w:rPr>
      </w:pPr>
      <w:r w:rsidRPr="0021101B">
        <w:rPr>
          <w:rFonts w:ascii="Cambria" w:hAnsi="Cambria" w:cs="Times New Roman"/>
          <w:sz w:val="24"/>
          <w:szCs w:val="24"/>
        </w:rPr>
        <w:t xml:space="preserve">Used Core </w:t>
      </w:r>
      <w:r w:rsidRPr="0021101B">
        <w:rPr>
          <w:rFonts w:ascii="Cambria" w:hAnsi="Cambria" w:cs="Times New Roman"/>
          <w:b/>
          <w:bCs/>
          <w:sz w:val="24"/>
          <w:szCs w:val="24"/>
        </w:rPr>
        <w:t xml:space="preserve">Spring </w:t>
      </w:r>
      <w:r w:rsidRPr="0021101B">
        <w:rPr>
          <w:rFonts w:ascii="Cambria" w:hAnsi="Cambria" w:cs="Times New Roman"/>
          <w:sz w:val="24"/>
          <w:szCs w:val="24"/>
        </w:rPr>
        <w:t xml:space="preserve">for </w:t>
      </w:r>
      <w:r w:rsidRPr="0021101B">
        <w:rPr>
          <w:rFonts w:ascii="Cambria" w:hAnsi="Cambria" w:cs="Times New Roman"/>
          <w:b/>
          <w:bCs/>
          <w:sz w:val="24"/>
          <w:szCs w:val="24"/>
        </w:rPr>
        <w:t>Dependency Injection</w:t>
      </w:r>
      <w:r w:rsidRPr="0021101B">
        <w:rPr>
          <w:rFonts w:ascii="Cambria" w:hAnsi="Cambria" w:cs="Times New Roman"/>
          <w:sz w:val="24"/>
          <w:szCs w:val="24"/>
        </w:rPr>
        <w:t xml:space="preserve"> of various component layers.</w:t>
      </w:r>
    </w:p>
    <w:p w:rsidR="009B0770" w:rsidRPr="0021101B" w:rsidRDefault="009B0770" w:rsidP="00D91AD5">
      <w:pPr>
        <w:pStyle w:val="ListParagraph"/>
        <w:numPr>
          <w:ilvl w:val="0"/>
          <w:numId w:val="6"/>
        </w:numPr>
        <w:ind w:left="360"/>
        <w:jc w:val="both"/>
        <w:rPr>
          <w:rFonts w:ascii="Cambria" w:hAnsi="Cambria" w:cs="Times New Roman"/>
          <w:sz w:val="24"/>
          <w:szCs w:val="24"/>
        </w:rPr>
      </w:pPr>
      <w:r w:rsidRPr="0021101B">
        <w:rPr>
          <w:rFonts w:ascii="Cambria" w:hAnsi="Cambria" w:cs="Times New Roman"/>
          <w:sz w:val="24"/>
          <w:szCs w:val="24"/>
        </w:rPr>
        <w:t xml:space="preserve">Used </w:t>
      </w:r>
      <w:r w:rsidRPr="0021101B">
        <w:rPr>
          <w:rFonts w:ascii="Cambria" w:hAnsi="Cambria" w:cs="Times New Roman"/>
          <w:b/>
          <w:bCs/>
          <w:sz w:val="24"/>
          <w:szCs w:val="24"/>
        </w:rPr>
        <w:t xml:space="preserve">SOA </w:t>
      </w:r>
      <w:r w:rsidRPr="0021101B">
        <w:rPr>
          <w:rFonts w:ascii="Cambria" w:hAnsi="Cambria" w:cs="Times New Roman"/>
          <w:sz w:val="24"/>
          <w:szCs w:val="24"/>
        </w:rPr>
        <w:t>REST</w:t>
      </w:r>
      <w:r w:rsidRPr="0021101B">
        <w:rPr>
          <w:rFonts w:ascii="Cambria" w:hAnsi="Cambria" w:cs="Times New Roman"/>
          <w:b/>
          <w:bCs/>
          <w:sz w:val="24"/>
          <w:szCs w:val="24"/>
        </w:rPr>
        <w:t xml:space="preserve"> (JAX-RS)</w:t>
      </w:r>
      <w:r w:rsidRPr="0021101B">
        <w:rPr>
          <w:rFonts w:ascii="Cambria" w:hAnsi="Cambria" w:cs="Times New Roman"/>
          <w:sz w:val="24"/>
          <w:szCs w:val="24"/>
        </w:rPr>
        <w:t xml:space="preserve"> web services to provide/consume the Web services from/to down-stream systems. </w:t>
      </w:r>
    </w:p>
    <w:p w:rsidR="00D83C67" w:rsidRPr="0021101B" w:rsidRDefault="00D83C67" w:rsidP="00D91AD5">
      <w:pPr>
        <w:pStyle w:val="ListParagraph"/>
        <w:numPr>
          <w:ilvl w:val="0"/>
          <w:numId w:val="6"/>
        </w:numPr>
        <w:ind w:left="360"/>
        <w:jc w:val="both"/>
        <w:rPr>
          <w:rFonts w:ascii="Cambria" w:hAnsi="Cambria" w:cs="Times New Roman"/>
          <w:sz w:val="24"/>
          <w:szCs w:val="24"/>
        </w:rPr>
      </w:pPr>
      <w:r w:rsidRPr="0021101B">
        <w:rPr>
          <w:rFonts w:ascii="Cambria" w:hAnsi="Cambria" w:cs="Times New Roman"/>
          <w:sz w:val="24"/>
          <w:szCs w:val="24"/>
        </w:rPr>
        <w:t>Used cloud services to showing objects on web pages display purpose.</w:t>
      </w:r>
    </w:p>
    <w:p w:rsidR="009B0770" w:rsidRPr="0021101B" w:rsidRDefault="009B0770" w:rsidP="00D91AD5">
      <w:pPr>
        <w:pStyle w:val="ListParagraph"/>
        <w:numPr>
          <w:ilvl w:val="0"/>
          <w:numId w:val="6"/>
        </w:numPr>
        <w:ind w:left="360"/>
        <w:jc w:val="both"/>
        <w:rPr>
          <w:rFonts w:ascii="Cambria" w:hAnsi="Cambria" w:cs="Times New Roman"/>
          <w:sz w:val="24"/>
          <w:szCs w:val="24"/>
        </w:rPr>
      </w:pPr>
      <w:r w:rsidRPr="0021101B">
        <w:rPr>
          <w:rFonts w:ascii="Cambria" w:hAnsi="Cambria" w:cs="Times New Roman"/>
          <w:sz w:val="24"/>
          <w:szCs w:val="24"/>
        </w:rPr>
        <w:t xml:space="preserve">Used </w:t>
      </w:r>
      <w:r w:rsidR="00E06E13" w:rsidRPr="0021101B">
        <w:rPr>
          <w:rFonts w:ascii="Cambria" w:hAnsi="Cambria" w:cs="Times New Roman"/>
          <w:b/>
          <w:bCs/>
          <w:sz w:val="24"/>
          <w:szCs w:val="24"/>
        </w:rPr>
        <w:t>Eclipse</w:t>
      </w:r>
      <w:r w:rsidRPr="0021101B">
        <w:rPr>
          <w:rFonts w:ascii="Cambria" w:hAnsi="Cambria" w:cs="Times New Roman"/>
          <w:sz w:val="24"/>
          <w:szCs w:val="24"/>
        </w:rPr>
        <w:t xml:space="preserve"> as an IDE &amp; Web Sphere Application Server as a server for debugging/running the code.</w:t>
      </w:r>
    </w:p>
    <w:p w:rsidR="00EE2153" w:rsidRPr="0021101B" w:rsidRDefault="00C36454" w:rsidP="00D91AD5">
      <w:pPr>
        <w:pStyle w:val="ListParagraph"/>
        <w:numPr>
          <w:ilvl w:val="0"/>
          <w:numId w:val="6"/>
        </w:numPr>
        <w:ind w:left="360"/>
        <w:jc w:val="both"/>
        <w:rPr>
          <w:rFonts w:ascii="Cambria" w:hAnsi="Cambria" w:cs="Times New Roman"/>
          <w:sz w:val="24"/>
          <w:szCs w:val="24"/>
        </w:rPr>
      </w:pPr>
      <w:r w:rsidRPr="0021101B">
        <w:rPr>
          <w:rFonts w:ascii="Cambria" w:hAnsi="Cambria" w:cs="Times New Roman"/>
          <w:sz w:val="24"/>
          <w:szCs w:val="24"/>
        </w:rPr>
        <w:t xml:space="preserve">Wrote Unit test cases manually </w:t>
      </w:r>
      <w:r w:rsidR="00EE2153" w:rsidRPr="0021101B">
        <w:rPr>
          <w:rFonts w:ascii="Cambria" w:hAnsi="Cambria" w:cs="Times New Roman"/>
          <w:sz w:val="24"/>
          <w:szCs w:val="24"/>
        </w:rPr>
        <w:t>to check the application status.</w:t>
      </w:r>
    </w:p>
    <w:p w:rsidR="009B0770" w:rsidRPr="0021101B" w:rsidRDefault="00EE2153" w:rsidP="00D91AD5">
      <w:pPr>
        <w:pStyle w:val="ListParagraph"/>
        <w:numPr>
          <w:ilvl w:val="0"/>
          <w:numId w:val="6"/>
        </w:numPr>
        <w:ind w:left="360"/>
        <w:jc w:val="both"/>
        <w:rPr>
          <w:rFonts w:ascii="Cambria" w:hAnsi="Cambria" w:cs="Times New Roman"/>
          <w:sz w:val="24"/>
          <w:szCs w:val="24"/>
        </w:rPr>
      </w:pPr>
      <w:r w:rsidRPr="0021101B">
        <w:rPr>
          <w:rFonts w:ascii="Cambria" w:hAnsi="Cambria" w:cs="Times New Roman"/>
          <w:sz w:val="24"/>
          <w:szCs w:val="24"/>
        </w:rPr>
        <w:t>Used the built tools Maven and ANT for clubbing all source files and web content in to war files.</w:t>
      </w:r>
      <w:r w:rsidR="009B0770" w:rsidRPr="0021101B">
        <w:rPr>
          <w:rFonts w:ascii="Cambria" w:hAnsi="Cambria" w:cs="Times New Roman"/>
          <w:sz w:val="24"/>
          <w:szCs w:val="24"/>
        </w:rPr>
        <w:t> </w:t>
      </w:r>
    </w:p>
    <w:p w:rsidR="009B0770" w:rsidRPr="0021101B" w:rsidRDefault="009B0770" w:rsidP="00D91AD5">
      <w:pPr>
        <w:pStyle w:val="ListParagraph"/>
        <w:numPr>
          <w:ilvl w:val="0"/>
          <w:numId w:val="6"/>
        </w:numPr>
        <w:ind w:left="360"/>
        <w:jc w:val="both"/>
        <w:rPr>
          <w:rFonts w:ascii="Cambria" w:hAnsi="Cambria" w:cs="Times New Roman"/>
          <w:sz w:val="24"/>
          <w:szCs w:val="24"/>
        </w:rPr>
      </w:pPr>
      <w:r w:rsidRPr="0021101B">
        <w:rPr>
          <w:rFonts w:ascii="Cambria" w:hAnsi="Cambria" w:cs="Times New Roman"/>
          <w:sz w:val="24"/>
          <w:szCs w:val="24"/>
        </w:rPr>
        <w:t>Involved in Customer facing calls as first level of support for Production issues.</w:t>
      </w:r>
    </w:p>
    <w:p w:rsidR="009B0770" w:rsidRPr="0021101B" w:rsidRDefault="009B0770" w:rsidP="00D91AD5">
      <w:pPr>
        <w:pStyle w:val="ListParagraph"/>
        <w:numPr>
          <w:ilvl w:val="0"/>
          <w:numId w:val="6"/>
        </w:numPr>
        <w:ind w:left="360"/>
        <w:jc w:val="both"/>
        <w:rPr>
          <w:rFonts w:ascii="Cambria" w:hAnsi="Cambria" w:cs="Times New Roman"/>
          <w:sz w:val="24"/>
          <w:szCs w:val="24"/>
        </w:rPr>
      </w:pPr>
      <w:r w:rsidRPr="0021101B">
        <w:rPr>
          <w:rFonts w:ascii="Cambria" w:hAnsi="Cambria" w:cs="Times New Roman"/>
          <w:sz w:val="24"/>
          <w:szCs w:val="24"/>
        </w:rPr>
        <w:t xml:space="preserve">Involved in writing the UNIX shell scripts to execute batch files and logs the data on the production servers. </w:t>
      </w:r>
    </w:p>
    <w:p w:rsidR="009B0770" w:rsidRPr="0021101B" w:rsidRDefault="009B0770" w:rsidP="00D91AD5">
      <w:pPr>
        <w:pStyle w:val="ListParagraph"/>
        <w:numPr>
          <w:ilvl w:val="0"/>
          <w:numId w:val="6"/>
        </w:numPr>
        <w:ind w:left="360"/>
        <w:jc w:val="both"/>
        <w:rPr>
          <w:rFonts w:ascii="Cambria" w:hAnsi="Cambria" w:cs="Times New Roman"/>
          <w:sz w:val="24"/>
          <w:szCs w:val="24"/>
        </w:rPr>
      </w:pPr>
      <w:r w:rsidRPr="0021101B">
        <w:rPr>
          <w:rFonts w:ascii="Cambria" w:hAnsi="Cambria" w:cs="Times New Roman"/>
          <w:sz w:val="24"/>
          <w:szCs w:val="24"/>
        </w:rPr>
        <w:t>Involved in Release Management of the application and Production Support for fixing the issues.</w:t>
      </w:r>
      <w:bookmarkStart w:id="1" w:name="OLE_LINK6"/>
    </w:p>
    <w:p w:rsidR="004F256D" w:rsidRPr="00D91566" w:rsidRDefault="009B0770" w:rsidP="00D91AD5">
      <w:pPr>
        <w:jc w:val="both"/>
        <w:rPr>
          <w:rFonts w:ascii="Cambria" w:hAnsi="Cambria" w:cs="Times New Roman"/>
          <w:sz w:val="24"/>
          <w:szCs w:val="24"/>
        </w:rPr>
      </w:pPr>
      <w:r w:rsidRPr="0021101B">
        <w:rPr>
          <w:rFonts w:ascii="Cambria" w:hAnsi="Cambria" w:cs="Times New Roman"/>
          <w:b/>
          <w:sz w:val="24"/>
          <w:szCs w:val="24"/>
        </w:rPr>
        <w:lastRenderedPageBreak/>
        <w:t>Environment:</w:t>
      </w:r>
      <w:r w:rsidRPr="0021101B">
        <w:rPr>
          <w:rFonts w:ascii="Cambria" w:hAnsi="Cambria" w:cs="Times New Roman"/>
          <w:sz w:val="24"/>
          <w:szCs w:val="24"/>
        </w:rPr>
        <w:t xml:space="preserve"> Java 1.7,</w:t>
      </w:r>
      <w:r w:rsidR="00964326" w:rsidRPr="0021101B">
        <w:rPr>
          <w:rFonts w:ascii="Cambria" w:hAnsi="Cambria" w:cs="Times New Roman"/>
          <w:sz w:val="24"/>
          <w:szCs w:val="24"/>
        </w:rPr>
        <w:t xml:space="preserve"> </w:t>
      </w:r>
      <w:r w:rsidR="00192823" w:rsidRPr="0021101B">
        <w:rPr>
          <w:rFonts w:ascii="Cambria" w:hAnsi="Cambria" w:cs="Times New Roman"/>
          <w:sz w:val="24"/>
          <w:szCs w:val="24"/>
        </w:rPr>
        <w:t>Spring,</w:t>
      </w:r>
      <w:r w:rsidR="00740747" w:rsidRPr="0021101B">
        <w:rPr>
          <w:rFonts w:ascii="Cambria" w:hAnsi="Cambria" w:cs="Times New Roman"/>
          <w:sz w:val="24"/>
          <w:szCs w:val="24"/>
        </w:rPr>
        <w:t xml:space="preserve"> </w:t>
      </w:r>
      <w:r w:rsidRPr="0021101B">
        <w:rPr>
          <w:rFonts w:ascii="Cambria" w:hAnsi="Cambria" w:cs="Times New Roman"/>
          <w:sz w:val="24"/>
          <w:szCs w:val="24"/>
        </w:rPr>
        <w:t xml:space="preserve">Spring MVC, Spring IOC, Design Patterns, UML, </w:t>
      </w:r>
      <w:r w:rsidR="00192823" w:rsidRPr="0021101B">
        <w:rPr>
          <w:rFonts w:ascii="Cambria" w:hAnsi="Cambria" w:cs="Times New Roman"/>
          <w:sz w:val="24"/>
          <w:szCs w:val="24"/>
        </w:rPr>
        <w:t>Hibernate,</w:t>
      </w:r>
      <w:r w:rsidR="00F70AF9" w:rsidRPr="0021101B">
        <w:rPr>
          <w:rFonts w:ascii="Cambria" w:hAnsi="Cambria" w:cs="Times New Roman"/>
          <w:sz w:val="24"/>
          <w:szCs w:val="24"/>
        </w:rPr>
        <w:t xml:space="preserve"> Web sphere</w:t>
      </w:r>
      <w:r w:rsidR="00192823" w:rsidRPr="0021101B">
        <w:rPr>
          <w:rFonts w:ascii="Cambria" w:hAnsi="Cambria" w:cs="Times New Roman"/>
          <w:sz w:val="24"/>
          <w:szCs w:val="24"/>
        </w:rPr>
        <w:t>, MQ</w:t>
      </w:r>
      <w:r w:rsidRPr="0021101B">
        <w:rPr>
          <w:rFonts w:ascii="Cambria" w:hAnsi="Cambria" w:cs="Times New Roman"/>
          <w:sz w:val="24"/>
          <w:szCs w:val="24"/>
        </w:rPr>
        <w:t xml:space="preserve"> Series, </w:t>
      </w:r>
      <w:r w:rsidR="00192823" w:rsidRPr="0021101B">
        <w:rPr>
          <w:rFonts w:ascii="Cambria" w:hAnsi="Cambria" w:cs="Times New Roman"/>
          <w:sz w:val="24"/>
          <w:szCs w:val="24"/>
        </w:rPr>
        <w:t>Eclipse, IBM</w:t>
      </w:r>
      <w:r w:rsidRPr="0021101B">
        <w:rPr>
          <w:rFonts w:ascii="Cambria" w:hAnsi="Cambria" w:cs="Times New Roman"/>
          <w:sz w:val="24"/>
          <w:szCs w:val="24"/>
        </w:rPr>
        <w:t xml:space="preserve"> DB2, Oracle 11g, Ant, Maven, XML, XSD, HTML/DHTML, Java Script </w:t>
      </w:r>
      <w:r w:rsidR="00192823" w:rsidRPr="0021101B">
        <w:rPr>
          <w:rFonts w:ascii="Cambria" w:hAnsi="Cambria" w:cs="Times New Roman"/>
          <w:sz w:val="24"/>
          <w:szCs w:val="24"/>
        </w:rPr>
        <w:t>CSS, JSP</w:t>
      </w:r>
      <w:r w:rsidRPr="0021101B">
        <w:rPr>
          <w:rFonts w:ascii="Cambria" w:hAnsi="Cambria" w:cs="Times New Roman"/>
          <w:sz w:val="24"/>
          <w:szCs w:val="24"/>
        </w:rPr>
        <w:t>, Log4j,</w:t>
      </w:r>
      <w:r w:rsidR="00C66768">
        <w:rPr>
          <w:rFonts w:ascii="Cambria" w:hAnsi="Cambria" w:cs="Times New Roman"/>
          <w:sz w:val="24"/>
          <w:szCs w:val="24"/>
        </w:rPr>
        <w:t xml:space="preserve"> JUnit, </w:t>
      </w:r>
      <w:r w:rsidRPr="0021101B">
        <w:rPr>
          <w:rFonts w:ascii="Cambria" w:hAnsi="Cambria" w:cs="Times New Roman"/>
          <w:sz w:val="24"/>
          <w:szCs w:val="24"/>
        </w:rPr>
        <w:t>J</w:t>
      </w:r>
      <w:r w:rsidR="00192823" w:rsidRPr="0021101B">
        <w:rPr>
          <w:rFonts w:ascii="Cambria" w:hAnsi="Cambria" w:cs="Times New Roman"/>
          <w:sz w:val="24"/>
          <w:szCs w:val="24"/>
        </w:rPr>
        <w:t>Query</w:t>
      </w:r>
      <w:r w:rsidRPr="0021101B">
        <w:rPr>
          <w:rFonts w:ascii="Cambria" w:hAnsi="Cambria" w:cs="Times New Roman"/>
          <w:sz w:val="24"/>
          <w:szCs w:val="24"/>
        </w:rPr>
        <w:t>,</w:t>
      </w:r>
      <w:r w:rsidR="00192823" w:rsidRPr="0021101B">
        <w:rPr>
          <w:rFonts w:ascii="Cambria" w:hAnsi="Cambria" w:cs="Times New Roman"/>
          <w:sz w:val="24"/>
          <w:szCs w:val="24"/>
        </w:rPr>
        <w:t xml:space="preserve"> </w:t>
      </w:r>
      <w:r w:rsidR="005477A8" w:rsidRPr="0021101B">
        <w:rPr>
          <w:rFonts w:ascii="Cambria" w:hAnsi="Cambria" w:cs="Times New Roman"/>
          <w:sz w:val="24"/>
          <w:szCs w:val="24"/>
        </w:rPr>
        <w:t>Web Services,</w:t>
      </w:r>
      <w:r w:rsidRPr="0021101B">
        <w:rPr>
          <w:rFonts w:ascii="Cambria" w:hAnsi="Cambria" w:cs="Times New Roman"/>
          <w:sz w:val="24"/>
          <w:szCs w:val="24"/>
        </w:rPr>
        <w:t xml:space="preserve"> SOAP </w:t>
      </w:r>
      <w:r w:rsidR="00B27E50" w:rsidRPr="0021101B">
        <w:rPr>
          <w:rFonts w:ascii="Cambria" w:hAnsi="Cambria" w:cs="Times New Roman"/>
          <w:sz w:val="24"/>
          <w:szCs w:val="24"/>
        </w:rPr>
        <w:t>UI, TOAD</w:t>
      </w:r>
      <w:r w:rsidRPr="0021101B">
        <w:rPr>
          <w:rFonts w:ascii="Cambria" w:hAnsi="Cambria" w:cs="Times New Roman"/>
          <w:sz w:val="24"/>
          <w:szCs w:val="24"/>
        </w:rPr>
        <w:t>, UNIX.</w:t>
      </w:r>
      <w:bookmarkEnd w:id="1"/>
    </w:p>
    <w:p w:rsidR="004E185B" w:rsidRPr="0021101B" w:rsidRDefault="004E185B" w:rsidP="00D91AD5">
      <w:pPr>
        <w:shd w:val="clear" w:color="auto" w:fill="FFFFFF"/>
        <w:spacing w:after="0" w:line="240" w:lineRule="auto"/>
        <w:jc w:val="both"/>
        <w:rPr>
          <w:rFonts w:ascii="Cambria" w:eastAsia="Times New Roman" w:hAnsi="Cambria" w:cs="Times New Roman"/>
          <w:b/>
          <w:bCs/>
          <w:color w:val="000000"/>
          <w:sz w:val="24"/>
          <w:szCs w:val="24"/>
        </w:rPr>
      </w:pPr>
      <w:r w:rsidRPr="0021101B">
        <w:rPr>
          <w:rFonts w:ascii="Cambria" w:eastAsia="Times New Roman" w:hAnsi="Cambria" w:cs="Times New Roman"/>
          <w:bCs/>
          <w:color w:val="000000"/>
          <w:sz w:val="24"/>
          <w:szCs w:val="24"/>
        </w:rPr>
        <w:t>Client</w:t>
      </w:r>
      <w:r w:rsidRPr="0021101B">
        <w:rPr>
          <w:rFonts w:ascii="Cambria" w:eastAsia="Times New Roman" w:hAnsi="Cambria" w:cs="Times New Roman"/>
          <w:b/>
          <w:bCs/>
          <w:color w:val="000000"/>
          <w:sz w:val="24"/>
          <w:szCs w:val="24"/>
        </w:rPr>
        <w:t xml:space="preserve">:     </w:t>
      </w:r>
      <w:r w:rsidR="00D21DE9" w:rsidRPr="0021101B">
        <w:rPr>
          <w:rFonts w:ascii="Cambria" w:eastAsia="Times New Roman" w:hAnsi="Cambria" w:cs="Times New Roman"/>
          <w:b/>
          <w:bCs/>
          <w:color w:val="000000"/>
          <w:sz w:val="24"/>
          <w:szCs w:val="24"/>
        </w:rPr>
        <w:t>Times</w:t>
      </w:r>
      <w:r w:rsidR="00D21DE9" w:rsidRPr="0021101B">
        <w:rPr>
          <w:rFonts w:ascii="Cambria" w:eastAsia="Times New Roman" w:hAnsi="Cambria" w:cs="Times New Roman"/>
          <w:bCs/>
          <w:color w:val="000000"/>
          <w:sz w:val="24"/>
          <w:szCs w:val="24"/>
        </w:rPr>
        <w:t xml:space="preserve"> </w:t>
      </w:r>
      <w:r w:rsidR="00D21DE9" w:rsidRPr="0021101B">
        <w:rPr>
          <w:rFonts w:ascii="Cambria" w:eastAsia="Times New Roman" w:hAnsi="Cambria" w:cs="Times New Roman"/>
          <w:b/>
          <w:bCs/>
          <w:color w:val="000000"/>
          <w:sz w:val="24"/>
          <w:szCs w:val="24"/>
        </w:rPr>
        <w:t>Business</w:t>
      </w:r>
      <w:r w:rsidR="00D21DE9" w:rsidRPr="0021101B">
        <w:rPr>
          <w:rFonts w:ascii="Cambria" w:eastAsia="Times New Roman" w:hAnsi="Cambria" w:cs="Times New Roman"/>
          <w:bCs/>
          <w:color w:val="000000"/>
          <w:sz w:val="24"/>
          <w:szCs w:val="24"/>
        </w:rPr>
        <w:t xml:space="preserve"> </w:t>
      </w:r>
      <w:r w:rsidR="00D21DE9" w:rsidRPr="0021101B">
        <w:rPr>
          <w:rFonts w:ascii="Cambria" w:eastAsia="Times New Roman" w:hAnsi="Cambria" w:cs="Times New Roman"/>
          <w:b/>
          <w:bCs/>
          <w:color w:val="000000"/>
          <w:sz w:val="24"/>
          <w:szCs w:val="24"/>
        </w:rPr>
        <w:t>Solutions</w:t>
      </w:r>
      <w:r w:rsidR="00D21DE9" w:rsidRPr="0021101B">
        <w:rPr>
          <w:rFonts w:ascii="Cambria" w:eastAsia="Times New Roman" w:hAnsi="Cambria" w:cs="Times New Roman"/>
          <w:bCs/>
          <w:color w:val="000000"/>
          <w:sz w:val="24"/>
          <w:szCs w:val="24"/>
        </w:rPr>
        <w:t xml:space="preserve"> </w:t>
      </w:r>
      <w:r w:rsidR="00D21DE9" w:rsidRPr="0021101B">
        <w:rPr>
          <w:rFonts w:ascii="Cambria" w:eastAsia="Times New Roman" w:hAnsi="Cambria" w:cs="Times New Roman"/>
          <w:b/>
          <w:bCs/>
          <w:color w:val="000000"/>
          <w:sz w:val="24"/>
          <w:szCs w:val="24"/>
        </w:rPr>
        <w:t>Ltd</w:t>
      </w:r>
      <w:r w:rsidRPr="0021101B">
        <w:rPr>
          <w:rFonts w:ascii="Cambria" w:eastAsia="Times New Roman" w:hAnsi="Cambria" w:cs="Times New Roman"/>
          <w:bCs/>
          <w:color w:val="000000"/>
          <w:sz w:val="24"/>
          <w:szCs w:val="24"/>
        </w:rPr>
        <w:t xml:space="preserve">, </w:t>
      </w:r>
      <w:r w:rsidRPr="0021101B">
        <w:rPr>
          <w:rFonts w:ascii="Cambria" w:eastAsia="Times New Roman" w:hAnsi="Cambria" w:cs="Times New Roman"/>
          <w:b/>
          <w:bCs/>
          <w:color w:val="000000"/>
          <w:sz w:val="24"/>
          <w:szCs w:val="24"/>
        </w:rPr>
        <w:t xml:space="preserve">India                   </w:t>
      </w:r>
      <w:r w:rsidR="002F678F" w:rsidRPr="0021101B">
        <w:rPr>
          <w:rFonts w:ascii="Cambria" w:eastAsia="Times New Roman" w:hAnsi="Cambria" w:cs="Times New Roman"/>
          <w:b/>
          <w:bCs/>
          <w:color w:val="000000"/>
          <w:sz w:val="24"/>
          <w:szCs w:val="24"/>
        </w:rPr>
        <w:t xml:space="preserve">               </w:t>
      </w:r>
      <w:r w:rsidR="001C056E" w:rsidRPr="0021101B">
        <w:rPr>
          <w:rFonts w:ascii="Cambria" w:eastAsia="Times New Roman" w:hAnsi="Cambria" w:cs="Times New Roman"/>
          <w:b/>
          <w:bCs/>
          <w:color w:val="000000"/>
          <w:sz w:val="24"/>
          <w:szCs w:val="24"/>
        </w:rPr>
        <w:t xml:space="preserve">     </w:t>
      </w:r>
      <w:r w:rsidR="004F256D" w:rsidRPr="0021101B">
        <w:rPr>
          <w:rFonts w:ascii="Cambria" w:eastAsia="Times New Roman" w:hAnsi="Cambria" w:cs="Times New Roman"/>
          <w:b/>
          <w:bCs/>
          <w:color w:val="000000"/>
          <w:sz w:val="24"/>
          <w:szCs w:val="24"/>
        </w:rPr>
        <w:t xml:space="preserve">                    </w:t>
      </w:r>
      <w:r w:rsidR="001B6B84">
        <w:rPr>
          <w:rFonts w:ascii="Cambria" w:eastAsia="Times New Roman" w:hAnsi="Cambria" w:cs="Times New Roman"/>
          <w:b/>
          <w:bCs/>
          <w:color w:val="000000"/>
          <w:sz w:val="24"/>
          <w:szCs w:val="24"/>
        </w:rPr>
        <w:t xml:space="preserve">    </w:t>
      </w:r>
      <w:r w:rsidR="00E21364" w:rsidRPr="0021101B">
        <w:rPr>
          <w:rFonts w:ascii="Cambria" w:eastAsia="Times New Roman" w:hAnsi="Cambria" w:cs="Times New Roman"/>
          <w:b/>
          <w:bCs/>
          <w:color w:val="000000"/>
          <w:sz w:val="24"/>
          <w:szCs w:val="24"/>
        </w:rPr>
        <w:t xml:space="preserve"> </w:t>
      </w:r>
      <w:r w:rsidR="004F7CC0" w:rsidRPr="0021101B">
        <w:rPr>
          <w:rFonts w:ascii="Cambria" w:eastAsia="Times New Roman" w:hAnsi="Cambria" w:cs="Times New Roman"/>
          <w:b/>
          <w:bCs/>
          <w:color w:val="000000"/>
          <w:sz w:val="24"/>
          <w:szCs w:val="24"/>
        </w:rPr>
        <w:t>Oct</w:t>
      </w:r>
      <w:r w:rsidR="00984FA8" w:rsidRPr="0021101B">
        <w:rPr>
          <w:rFonts w:ascii="Cambria" w:eastAsia="Times New Roman" w:hAnsi="Cambria" w:cs="Times New Roman"/>
          <w:b/>
          <w:bCs/>
          <w:color w:val="000000"/>
          <w:sz w:val="24"/>
          <w:szCs w:val="24"/>
        </w:rPr>
        <w:t xml:space="preserve">’ 09 –   </w:t>
      </w:r>
      <w:r w:rsidR="004F256D" w:rsidRPr="0021101B">
        <w:rPr>
          <w:rFonts w:ascii="Cambria" w:eastAsia="Times New Roman" w:hAnsi="Cambria" w:cs="Times New Roman"/>
          <w:b/>
          <w:bCs/>
          <w:color w:val="000000"/>
          <w:sz w:val="24"/>
          <w:szCs w:val="24"/>
        </w:rPr>
        <w:t>Jan’</w:t>
      </w:r>
      <w:r w:rsidR="00984FA8" w:rsidRPr="0021101B">
        <w:rPr>
          <w:rFonts w:ascii="Cambria" w:eastAsia="Times New Roman" w:hAnsi="Cambria" w:cs="Times New Roman"/>
          <w:b/>
          <w:bCs/>
          <w:color w:val="000000"/>
          <w:sz w:val="24"/>
          <w:szCs w:val="24"/>
        </w:rPr>
        <w:t xml:space="preserve"> </w:t>
      </w:r>
      <w:r w:rsidR="004F7CC0" w:rsidRPr="0021101B">
        <w:rPr>
          <w:rFonts w:ascii="Cambria" w:eastAsia="Times New Roman" w:hAnsi="Cambria" w:cs="Times New Roman"/>
          <w:b/>
          <w:bCs/>
          <w:color w:val="000000"/>
          <w:sz w:val="24"/>
          <w:szCs w:val="24"/>
        </w:rPr>
        <w:t>11</w:t>
      </w:r>
    </w:p>
    <w:p w:rsidR="004E185B" w:rsidRPr="0021101B" w:rsidRDefault="004E185B" w:rsidP="00D91AD5">
      <w:pPr>
        <w:shd w:val="clear" w:color="auto" w:fill="FFFFFF"/>
        <w:spacing w:after="0" w:line="240" w:lineRule="auto"/>
        <w:ind w:right="510"/>
        <w:jc w:val="both"/>
        <w:rPr>
          <w:rFonts w:ascii="Cambria" w:eastAsia="Times New Roman" w:hAnsi="Cambria" w:cs="Times New Roman"/>
          <w:bCs/>
          <w:color w:val="000000"/>
          <w:sz w:val="24"/>
          <w:szCs w:val="24"/>
        </w:rPr>
      </w:pPr>
      <w:r w:rsidRPr="0021101B">
        <w:rPr>
          <w:rFonts w:ascii="Cambria" w:eastAsia="Times New Roman" w:hAnsi="Cambria" w:cs="Times New Roman"/>
          <w:bCs/>
          <w:color w:val="000000"/>
          <w:sz w:val="24"/>
          <w:szCs w:val="24"/>
        </w:rPr>
        <w:t>Project</w:t>
      </w:r>
      <w:r w:rsidRPr="0021101B">
        <w:rPr>
          <w:rFonts w:ascii="Cambria" w:eastAsia="Times New Roman" w:hAnsi="Cambria" w:cs="Times New Roman"/>
          <w:b/>
          <w:bCs/>
          <w:color w:val="000000"/>
          <w:sz w:val="24"/>
          <w:szCs w:val="24"/>
        </w:rPr>
        <w:t xml:space="preserve">:   </w:t>
      </w:r>
      <w:r w:rsidRPr="0021101B">
        <w:rPr>
          <w:rFonts w:ascii="Cambria" w:hAnsi="Cambria" w:cs="Times New Roman"/>
          <w:b/>
          <w:bCs/>
          <w:sz w:val="24"/>
          <w:szCs w:val="24"/>
        </w:rPr>
        <w:t>Portfolio</w:t>
      </w:r>
      <w:r w:rsidRPr="0021101B">
        <w:rPr>
          <w:rFonts w:ascii="Cambria" w:hAnsi="Cambria" w:cs="Times New Roman"/>
          <w:bCs/>
          <w:sz w:val="24"/>
          <w:szCs w:val="24"/>
        </w:rPr>
        <w:t xml:space="preserve"> </w:t>
      </w:r>
      <w:r w:rsidRPr="0021101B">
        <w:rPr>
          <w:rFonts w:ascii="Cambria" w:hAnsi="Cambria" w:cs="Times New Roman"/>
          <w:b/>
          <w:bCs/>
          <w:sz w:val="24"/>
          <w:szCs w:val="24"/>
        </w:rPr>
        <w:t>Management</w:t>
      </w:r>
      <w:r w:rsidRPr="0021101B">
        <w:rPr>
          <w:rFonts w:ascii="Cambria" w:hAnsi="Cambria" w:cs="Times New Roman"/>
          <w:bCs/>
          <w:sz w:val="24"/>
          <w:szCs w:val="24"/>
        </w:rPr>
        <w:t xml:space="preserve"> </w:t>
      </w:r>
      <w:r w:rsidRPr="0021101B">
        <w:rPr>
          <w:rFonts w:ascii="Cambria" w:hAnsi="Cambria" w:cs="Times New Roman"/>
          <w:b/>
          <w:bCs/>
          <w:sz w:val="24"/>
          <w:szCs w:val="24"/>
        </w:rPr>
        <w:t>System</w:t>
      </w:r>
      <w:r w:rsidRPr="0021101B">
        <w:rPr>
          <w:rFonts w:ascii="Cambria" w:eastAsia="Times New Roman" w:hAnsi="Cambria" w:cs="Times New Roman"/>
          <w:bCs/>
          <w:color w:val="000000"/>
          <w:sz w:val="24"/>
          <w:szCs w:val="24"/>
        </w:rPr>
        <w:t xml:space="preserve">  </w:t>
      </w:r>
    </w:p>
    <w:p w:rsidR="002E616B" w:rsidRPr="0021101B" w:rsidRDefault="004E185B" w:rsidP="00D91AD5">
      <w:pPr>
        <w:shd w:val="clear" w:color="auto" w:fill="FFFFFF"/>
        <w:spacing w:after="0" w:line="240" w:lineRule="auto"/>
        <w:ind w:right="510"/>
        <w:jc w:val="both"/>
        <w:rPr>
          <w:rFonts w:ascii="Cambria" w:eastAsia="Times New Roman" w:hAnsi="Cambria" w:cs="Times New Roman"/>
          <w:b/>
          <w:bCs/>
          <w:color w:val="000000"/>
          <w:sz w:val="24"/>
          <w:szCs w:val="24"/>
        </w:rPr>
      </w:pPr>
      <w:r w:rsidRPr="0021101B">
        <w:rPr>
          <w:rFonts w:ascii="Cambria" w:eastAsia="Times New Roman" w:hAnsi="Cambria" w:cs="Times New Roman"/>
          <w:bCs/>
          <w:color w:val="000000"/>
          <w:sz w:val="24"/>
          <w:szCs w:val="24"/>
        </w:rPr>
        <w:t>Role:</w:t>
      </w:r>
      <w:r w:rsidR="005A65CA" w:rsidRPr="0021101B">
        <w:rPr>
          <w:rFonts w:ascii="Cambria" w:eastAsia="Times New Roman" w:hAnsi="Cambria" w:cs="Times New Roman"/>
          <w:bCs/>
          <w:color w:val="000000"/>
          <w:sz w:val="24"/>
          <w:szCs w:val="24"/>
        </w:rPr>
        <w:t xml:space="preserve">     </w:t>
      </w:r>
      <w:r w:rsidR="002F678F" w:rsidRPr="0021101B">
        <w:rPr>
          <w:rFonts w:ascii="Cambria" w:eastAsia="Times New Roman" w:hAnsi="Cambria" w:cs="Times New Roman"/>
          <w:bCs/>
          <w:color w:val="000000"/>
          <w:sz w:val="24"/>
          <w:szCs w:val="24"/>
        </w:rPr>
        <w:t xml:space="preserve"> </w:t>
      </w:r>
      <w:r w:rsidR="005A65CA" w:rsidRPr="0021101B">
        <w:rPr>
          <w:rFonts w:ascii="Cambria" w:eastAsia="Times New Roman" w:hAnsi="Cambria" w:cs="Times New Roman"/>
          <w:bCs/>
          <w:color w:val="000000"/>
          <w:sz w:val="24"/>
          <w:szCs w:val="24"/>
        </w:rPr>
        <w:t xml:space="preserve"> </w:t>
      </w:r>
      <w:r w:rsidRPr="0021101B">
        <w:rPr>
          <w:rFonts w:ascii="Cambria" w:eastAsia="Times New Roman" w:hAnsi="Cambria" w:cs="Times New Roman"/>
          <w:b/>
          <w:bCs/>
          <w:color w:val="000000"/>
          <w:sz w:val="24"/>
          <w:szCs w:val="24"/>
        </w:rPr>
        <w:t>Java</w:t>
      </w:r>
      <w:r w:rsidR="00054A14" w:rsidRPr="0021101B">
        <w:rPr>
          <w:rFonts w:ascii="Cambria" w:eastAsia="Times New Roman" w:hAnsi="Cambria" w:cs="Times New Roman"/>
          <w:bCs/>
          <w:color w:val="000000"/>
          <w:sz w:val="24"/>
          <w:szCs w:val="24"/>
        </w:rPr>
        <w:t xml:space="preserve"> </w:t>
      </w:r>
      <w:r w:rsidR="005A65CA" w:rsidRPr="0021101B">
        <w:rPr>
          <w:rFonts w:ascii="Cambria" w:eastAsia="Times New Roman" w:hAnsi="Cambria" w:cs="Times New Roman"/>
          <w:b/>
          <w:bCs/>
          <w:color w:val="000000"/>
          <w:sz w:val="24"/>
          <w:szCs w:val="24"/>
        </w:rPr>
        <w:t>developer</w:t>
      </w:r>
      <w:r w:rsidRPr="0021101B">
        <w:rPr>
          <w:rFonts w:ascii="Cambria" w:eastAsia="Times New Roman" w:hAnsi="Cambria" w:cs="Times New Roman"/>
          <w:b/>
          <w:bCs/>
          <w:color w:val="000000"/>
          <w:sz w:val="24"/>
          <w:szCs w:val="24"/>
        </w:rPr>
        <w:t xml:space="preserve">  </w:t>
      </w:r>
    </w:p>
    <w:p w:rsidR="00D21DE9" w:rsidRPr="0021101B" w:rsidRDefault="00D21DE9" w:rsidP="00D91AD5">
      <w:pPr>
        <w:shd w:val="clear" w:color="auto" w:fill="FFFFFF"/>
        <w:spacing w:after="0" w:line="240" w:lineRule="auto"/>
        <w:ind w:right="510"/>
        <w:jc w:val="both"/>
        <w:rPr>
          <w:rFonts w:ascii="Cambria" w:eastAsia="Times New Roman" w:hAnsi="Cambria" w:cs="Times New Roman"/>
          <w:b/>
          <w:bCs/>
          <w:color w:val="000000"/>
          <w:sz w:val="24"/>
          <w:szCs w:val="24"/>
        </w:rPr>
      </w:pPr>
      <w:r w:rsidRPr="0021101B">
        <w:rPr>
          <w:rFonts w:ascii="Cambria" w:eastAsia="Times New Roman" w:hAnsi="Cambria" w:cs="Times New Roman"/>
          <w:b/>
          <w:bCs/>
          <w:color w:val="000000"/>
          <w:sz w:val="24"/>
          <w:szCs w:val="24"/>
        </w:rPr>
        <w:t xml:space="preserve">                                                     </w:t>
      </w:r>
    </w:p>
    <w:p w:rsidR="004E185B" w:rsidRPr="0021101B" w:rsidRDefault="00D21DE9" w:rsidP="00D91AD5">
      <w:pPr>
        <w:shd w:val="clear" w:color="auto" w:fill="FFFFFF"/>
        <w:spacing w:after="0" w:line="240" w:lineRule="auto"/>
        <w:jc w:val="both"/>
        <w:rPr>
          <w:rFonts w:ascii="Cambria" w:eastAsia="Times New Roman" w:hAnsi="Cambria" w:cs="Times New Roman"/>
          <w:b/>
          <w:bCs/>
          <w:color w:val="000000"/>
          <w:sz w:val="24"/>
          <w:szCs w:val="24"/>
        </w:rPr>
      </w:pPr>
      <w:r w:rsidRPr="0021101B">
        <w:rPr>
          <w:rFonts w:ascii="Cambria" w:eastAsia="Times New Roman" w:hAnsi="Cambria" w:cs="Times New Roman"/>
          <w:b/>
          <w:bCs/>
          <w:color w:val="000000"/>
          <w:sz w:val="24"/>
          <w:szCs w:val="24"/>
        </w:rPr>
        <w:t xml:space="preserve">Description: </w:t>
      </w:r>
      <w:r w:rsidRPr="0021101B">
        <w:rPr>
          <w:rFonts w:ascii="Cambria" w:eastAsia="Times New Roman" w:hAnsi="Cambria" w:cs="Times New Roman"/>
          <w:b/>
          <w:bCs/>
          <w:color w:val="000000"/>
          <w:sz w:val="24"/>
          <w:szCs w:val="24"/>
        </w:rPr>
        <w:tab/>
      </w:r>
    </w:p>
    <w:p w:rsidR="00D21DE9" w:rsidRPr="0021101B" w:rsidRDefault="00D21DE9" w:rsidP="00D91AD5">
      <w:pPr>
        <w:shd w:val="clear" w:color="auto" w:fill="FFFFFF"/>
        <w:spacing w:after="0" w:line="240" w:lineRule="auto"/>
        <w:jc w:val="both"/>
        <w:rPr>
          <w:rFonts w:ascii="Cambria" w:eastAsia="Times New Roman" w:hAnsi="Cambria" w:cs="Times New Roman"/>
          <w:color w:val="000000"/>
          <w:sz w:val="24"/>
          <w:szCs w:val="24"/>
        </w:rPr>
      </w:pPr>
      <w:r w:rsidRPr="0021101B">
        <w:rPr>
          <w:rFonts w:ascii="Cambria" w:eastAsia="Times New Roman" w:hAnsi="Cambria" w:cs="Times New Roman"/>
          <w:color w:val="000000"/>
          <w:sz w:val="24"/>
          <w:szCs w:val="24"/>
        </w:rPr>
        <w:t>Hire.timesjobs.com is a well-known job portal in India. It receives resumes from job seekers. It provides services like Database Access- which enables to access the most active database in India, Job Posting- refers to an online job advertisement posted on Timesjobs.com for a job vacancy, Visibility Services- ensure high visibility to the candidate traffic directly from the home page thereby ensuring increased and instantaneous response to your jo</w:t>
      </w:r>
      <w:r w:rsidR="00386FBB" w:rsidRPr="0021101B">
        <w:rPr>
          <w:rFonts w:ascii="Cambria" w:eastAsia="Times New Roman" w:hAnsi="Cambria" w:cs="Times New Roman"/>
          <w:color w:val="000000"/>
          <w:sz w:val="24"/>
          <w:szCs w:val="24"/>
        </w:rPr>
        <w:t xml:space="preserve">b listings, Xpress Hire with </w:t>
      </w:r>
      <w:r w:rsidRPr="0021101B">
        <w:rPr>
          <w:rFonts w:ascii="Cambria" w:eastAsia="Times New Roman" w:hAnsi="Cambria" w:cs="Times New Roman"/>
          <w:color w:val="000000"/>
          <w:sz w:val="24"/>
          <w:szCs w:val="24"/>
        </w:rPr>
        <w:t xml:space="preserve">Contact-This service </w:t>
      </w:r>
      <w:r w:rsidR="00386FBB" w:rsidRPr="0021101B">
        <w:rPr>
          <w:rFonts w:ascii="Cambria" w:eastAsia="Times New Roman" w:hAnsi="Cambria" w:cs="Times New Roman"/>
          <w:color w:val="000000"/>
          <w:sz w:val="24"/>
          <w:szCs w:val="24"/>
        </w:rPr>
        <w:t>will allow employers to send mails</w:t>
      </w:r>
      <w:r w:rsidRPr="0021101B">
        <w:rPr>
          <w:rFonts w:ascii="Cambria" w:eastAsia="Times New Roman" w:hAnsi="Cambria" w:cs="Times New Roman"/>
          <w:color w:val="000000"/>
          <w:sz w:val="24"/>
          <w:szCs w:val="24"/>
        </w:rPr>
        <w:t xml:space="preserve"> to candidates to facilitate the instant contact by hire.timesjobs.com site. </w:t>
      </w:r>
    </w:p>
    <w:p w:rsidR="00D21DE9" w:rsidRPr="0021101B" w:rsidRDefault="00D21DE9" w:rsidP="00D91AD5">
      <w:pPr>
        <w:shd w:val="clear" w:color="auto" w:fill="FFFFFF"/>
        <w:spacing w:after="0" w:line="240" w:lineRule="auto"/>
        <w:jc w:val="both"/>
        <w:rPr>
          <w:rFonts w:ascii="Cambria" w:eastAsia="Times New Roman" w:hAnsi="Cambria" w:cs="Times New Roman"/>
          <w:color w:val="000000"/>
          <w:sz w:val="24"/>
          <w:szCs w:val="24"/>
        </w:rPr>
      </w:pPr>
      <w:r w:rsidRPr="0021101B">
        <w:rPr>
          <w:rFonts w:ascii="Cambria" w:eastAsia="Times New Roman" w:hAnsi="Cambria" w:cs="Times New Roman"/>
          <w:b/>
          <w:bCs/>
          <w:color w:val="000000"/>
          <w:sz w:val="24"/>
          <w:szCs w:val="24"/>
        </w:rPr>
        <w:t> </w:t>
      </w:r>
    </w:p>
    <w:p w:rsidR="00957805" w:rsidRPr="0021101B" w:rsidRDefault="00D21DE9" w:rsidP="00D91AD5">
      <w:pPr>
        <w:shd w:val="clear" w:color="auto" w:fill="FFFFFF"/>
        <w:spacing w:after="0" w:line="240" w:lineRule="auto"/>
        <w:jc w:val="both"/>
        <w:rPr>
          <w:rFonts w:ascii="Cambria" w:eastAsia="Times New Roman" w:hAnsi="Cambria" w:cs="Times New Roman"/>
          <w:b/>
          <w:bCs/>
          <w:color w:val="000000"/>
          <w:sz w:val="24"/>
          <w:szCs w:val="24"/>
          <w:u w:val="single"/>
        </w:rPr>
      </w:pPr>
      <w:r w:rsidRPr="0021101B">
        <w:rPr>
          <w:rFonts w:ascii="Cambria" w:eastAsia="Times New Roman" w:hAnsi="Cambria" w:cs="Times New Roman"/>
          <w:b/>
          <w:bCs/>
          <w:color w:val="000000"/>
          <w:sz w:val="24"/>
          <w:szCs w:val="24"/>
          <w:u w:val="single"/>
        </w:rPr>
        <w:t>Responsibilities:</w:t>
      </w:r>
    </w:p>
    <w:p w:rsidR="002E616B" w:rsidRPr="0021101B" w:rsidRDefault="002E616B" w:rsidP="00D91AD5">
      <w:pPr>
        <w:shd w:val="clear" w:color="auto" w:fill="FFFFFF"/>
        <w:spacing w:after="0" w:line="240" w:lineRule="auto"/>
        <w:jc w:val="both"/>
        <w:rPr>
          <w:rFonts w:ascii="Cambria" w:eastAsia="Times New Roman" w:hAnsi="Cambria" w:cs="Times New Roman"/>
          <w:b/>
          <w:bCs/>
          <w:color w:val="000000"/>
          <w:sz w:val="24"/>
          <w:szCs w:val="24"/>
          <w:u w:val="single"/>
        </w:rPr>
      </w:pPr>
    </w:p>
    <w:p w:rsidR="00957805" w:rsidRPr="0021101B" w:rsidRDefault="00957805" w:rsidP="00D91AD5">
      <w:pPr>
        <w:pStyle w:val="ListParagraph"/>
        <w:numPr>
          <w:ilvl w:val="0"/>
          <w:numId w:val="7"/>
        </w:numPr>
        <w:ind w:left="450" w:hanging="450"/>
        <w:jc w:val="both"/>
        <w:rPr>
          <w:rFonts w:ascii="Cambria" w:hAnsi="Cambria" w:cs="Times New Roman"/>
          <w:sz w:val="24"/>
          <w:szCs w:val="24"/>
        </w:rPr>
      </w:pPr>
      <w:r w:rsidRPr="0021101B">
        <w:rPr>
          <w:rFonts w:ascii="Cambria" w:hAnsi="Cambria" w:cs="Times New Roman"/>
          <w:sz w:val="24"/>
          <w:szCs w:val="24"/>
        </w:rPr>
        <w:t xml:space="preserve">Involved in various phases of </w:t>
      </w:r>
      <w:r w:rsidRPr="0021101B">
        <w:rPr>
          <w:rFonts w:ascii="Cambria" w:hAnsi="Cambria" w:cs="Times New Roman"/>
          <w:b/>
          <w:sz w:val="24"/>
          <w:szCs w:val="24"/>
        </w:rPr>
        <w:t xml:space="preserve">Software Development Life Cycle </w:t>
      </w:r>
      <w:r w:rsidRPr="0021101B">
        <w:rPr>
          <w:rFonts w:ascii="Cambria" w:hAnsi="Cambria" w:cs="Times New Roman"/>
          <w:sz w:val="24"/>
          <w:szCs w:val="24"/>
        </w:rPr>
        <w:t>(SDLC) such as requirements gather</w:t>
      </w:r>
      <w:r w:rsidR="00386FBB" w:rsidRPr="0021101B">
        <w:rPr>
          <w:rFonts w:ascii="Cambria" w:hAnsi="Cambria" w:cs="Times New Roman"/>
          <w:sz w:val="24"/>
          <w:szCs w:val="24"/>
        </w:rPr>
        <w:t>ing, modeling, analysis,</w:t>
      </w:r>
      <w:r w:rsidRPr="0021101B">
        <w:rPr>
          <w:rFonts w:ascii="Cambria" w:hAnsi="Cambria" w:cs="Times New Roman"/>
          <w:sz w:val="24"/>
          <w:szCs w:val="24"/>
        </w:rPr>
        <w:t xml:space="preserve"> development and testing</w:t>
      </w:r>
    </w:p>
    <w:p w:rsidR="00957805" w:rsidRPr="0021101B" w:rsidRDefault="00957805" w:rsidP="00D91AD5">
      <w:pPr>
        <w:pStyle w:val="ListParagraph"/>
        <w:numPr>
          <w:ilvl w:val="0"/>
          <w:numId w:val="7"/>
        </w:numPr>
        <w:ind w:left="450" w:hanging="450"/>
        <w:jc w:val="both"/>
        <w:rPr>
          <w:rFonts w:ascii="Cambria" w:hAnsi="Cambria" w:cs="Times New Roman"/>
          <w:sz w:val="24"/>
          <w:szCs w:val="24"/>
        </w:rPr>
      </w:pPr>
      <w:r w:rsidRPr="0021101B">
        <w:rPr>
          <w:rFonts w:ascii="Cambria" w:hAnsi="Cambria" w:cs="Times New Roman"/>
          <w:sz w:val="24"/>
          <w:szCs w:val="24"/>
        </w:rPr>
        <w:t xml:space="preserve">Involved in technical document design and planning </w:t>
      </w:r>
      <w:r w:rsidR="00F47A76" w:rsidRPr="0021101B">
        <w:rPr>
          <w:rFonts w:ascii="Cambria" w:hAnsi="Cambria" w:cs="Times New Roman"/>
          <w:sz w:val="24"/>
          <w:szCs w:val="24"/>
        </w:rPr>
        <w:t>sessions.</w:t>
      </w:r>
    </w:p>
    <w:p w:rsidR="00355357" w:rsidRPr="0021101B" w:rsidRDefault="00D21DE9" w:rsidP="00D91AD5">
      <w:pPr>
        <w:pStyle w:val="ListParagraph"/>
        <w:numPr>
          <w:ilvl w:val="0"/>
          <w:numId w:val="7"/>
        </w:numPr>
        <w:ind w:left="450" w:hanging="450"/>
        <w:jc w:val="both"/>
        <w:rPr>
          <w:rFonts w:ascii="Cambria" w:hAnsi="Cambria" w:cs="Times New Roman"/>
          <w:sz w:val="24"/>
          <w:szCs w:val="24"/>
        </w:rPr>
      </w:pPr>
      <w:r w:rsidRPr="0021101B">
        <w:rPr>
          <w:rFonts w:ascii="Cambria" w:eastAsia="Times New Roman" w:hAnsi="Cambria" w:cs="Times New Roman"/>
          <w:color w:val="000000"/>
          <w:sz w:val="24"/>
          <w:szCs w:val="24"/>
        </w:rPr>
        <w:t xml:space="preserve">Involved in development of </w:t>
      </w:r>
      <w:r w:rsidRPr="0021101B">
        <w:rPr>
          <w:rFonts w:ascii="Cambria" w:eastAsia="Times New Roman" w:hAnsi="Cambria" w:cs="Times New Roman"/>
          <w:b/>
          <w:color w:val="000000"/>
          <w:sz w:val="24"/>
          <w:szCs w:val="24"/>
        </w:rPr>
        <w:t>GUI</w:t>
      </w:r>
      <w:r w:rsidRPr="0021101B">
        <w:rPr>
          <w:rFonts w:ascii="Cambria" w:eastAsia="Times New Roman" w:hAnsi="Cambria" w:cs="Times New Roman"/>
          <w:color w:val="000000"/>
          <w:sz w:val="24"/>
          <w:szCs w:val="24"/>
        </w:rPr>
        <w:t xml:space="preserve"> using </w:t>
      </w:r>
      <w:r w:rsidRPr="0021101B">
        <w:rPr>
          <w:rFonts w:ascii="Cambria" w:eastAsia="Times New Roman" w:hAnsi="Cambria" w:cs="Times New Roman"/>
          <w:b/>
          <w:bCs/>
          <w:color w:val="000000"/>
          <w:sz w:val="24"/>
          <w:szCs w:val="24"/>
        </w:rPr>
        <w:t>HTML</w:t>
      </w:r>
      <w:r w:rsidRPr="0021101B">
        <w:rPr>
          <w:rFonts w:ascii="Cambria" w:eastAsia="Times New Roman" w:hAnsi="Cambria" w:cs="Times New Roman"/>
          <w:color w:val="000000"/>
          <w:sz w:val="24"/>
          <w:szCs w:val="24"/>
        </w:rPr>
        <w:t xml:space="preserve"> and </w:t>
      </w:r>
      <w:r w:rsidRPr="0021101B">
        <w:rPr>
          <w:rFonts w:ascii="Cambria" w:eastAsia="Times New Roman" w:hAnsi="Cambria" w:cs="Times New Roman"/>
          <w:b/>
          <w:bCs/>
          <w:color w:val="000000"/>
          <w:sz w:val="24"/>
          <w:szCs w:val="24"/>
        </w:rPr>
        <w:t>JSP</w:t>
      </w:r>
      <w:r w:rsidRPr="0021101B">
        <w:rPr>
          <w:rFonts w:ascii="Cambria" w:eastAsia="Times New Roman" w:hAnsi="Cambria" w:cs="Times New Roman"/>
          <w:color w:val="000000"/>
          <w:sz w:val="24"/>
          <w:szCs w:val="24"/>
        </w:rPr>
        <w:t xml:space="preserve"> where Java </w:t>
      </w:r>
      <w:r w:rsidRPr="0021101B">
        <w:rPr>
          <w:rFonts w:ascii="Cambria" w:eastAsia="Times New Roman" w:hAnsi="Cambria" w:cs="Times New Roman"/>
          <w:b/>
          <w:bCs/>
          <w:color w:val="000000"/>
          <w:sz w:val="24"/>
          <w:szCs w:val="24"/>
        </w:rPr>
        <w:t>Servlets</w:t>
      </w:r>
      <w:r w:rsidRPr="0021101B">
        <w:rPr>
          <w:rFonts w:ascii="Cambria" w:eastAsia="Times New Roman" w:hAnsi="Cambria" w:cs="Times New Roman"/>
          <w:color w:val="000000"/>
          <w:sz w:val="24"/>
          <w:szCs w:val="24"/>
        </w:rPr>
        <w:t xml:space="preserve"> were used as the interface</w:t>
      </w:r>
      <w:r w:rsidR="00355357" w:rsidRPr="0021101B">
        <w:rPr>
          <w:rFonts w:ascii="Cambria" w:eastAsia="Times New Roman" w:hAnsi="Cambria" w:cs="Times New Roman"/>
          <w:color w:val="000000"/>
          <w:sz w:val="24"/>
          <w:szCs w:val="24"/>
        </w:rPr>
        <w:t xml:space="preserve"> between the client and server.</w:t>
      </w:r>
    </w:p>
    <w:p w:rsidR="00154DB2" w:rsidRPr="0021101B" w:rsidRDefault="00D21DE9" w:rsidP="00D91AD5">
      <w:pPr>
        <w:pStyle w:val="ListParagraph"/>
        <w:numPr>
          <w:ilvl w:val="0"/>
          <w:numId w:val="7"/>
        </w:numPr>
        <w:ind w:left="450" w:hanging="450"/>
        <w:jc w:val="both"/>
        <w:rPr>
          <w:rFonts w:ascii="Cambria" w:hAnsi="Cambria" w:cs="Times New Roman"/>
          <w:sz w:val="24"/>
          <w:szCs w:val="24"/>
        </w:rPr>
      </w:pPr>
      <w:r w:rsidRPr="0021101B">
        <w:rPr>
          <w:rFonts w:ascii="Cambria" w:eastAsia="Times New Roman" w:hAnsi="Cambria" w:cs="Times New Roman"/>
          <w:color w:val="000000"/>
          <w:sz w:val="24"/>
          <w:szCs w:val="24"/>
        </w:rPr>
        <w:t xml:space="preserve">Effectively written </w:t>
      </w:r>
      <w:r w:rsidRPr="0021101B">
        <w:rPr>
          <w:rFonts w:ascii="Cambria" w:eastAsia="Times New Roman" w:hAnsi="Cambria" w:cs="Times New Roman"/>
          <w:b/>
          <w:color w:val="000000"/>
          <w:sz w:val="24"/>
          <w:szCs w:val="24"/>
        </w:rPr>
        <w:t>JavaScript</w:t>
      </w:r>
      <w:r w:rsidRPr="0021101B">
        <w:rPr>
          <w:rFonts w:ascii="Cambria" w:eastAsia="Times New Roman" w:hAnsi="Cambria" w:cs="Times New Roman"/>
          <w:color w:val="000000"/>
          <w:sz w:val="24"/>
          <w:szCs w:val="24"/>
        </w:rPr>
        <w:t xml:space="preserve"> for the client side validations for the Job Portal.</w:t>
      </w:r>
    </w:p>
    <w:p w:rsidR="00DC28B2" w:rsidRPr="0021101B" w:rsidRDefault="00DC28B2" w:rsidP="00D91AD5">
      <w:pPr>
        <w:pStyle w:val="ListParagraph"/>
        <w:numPr>
          <w:ilvl w:val="0"/>
          <w:numId w:val="7"/>
        </w:numPr>
        <w:ind w:left="450" w:hanging="450"/>
        <w:jc w:val="both"/>
        <w:rPr>
          <w:rFonts w:ascii="Cambria" w:hAnsi="Cambria" w:cs="Times New Roman"/>
          <w:sz w:val="24"/>
          <w:szCs w:val="24"/>
        </w:rPr>
      </w:pPr>
      <w:r w:rsidRPr="0021101B">
        <w:rPr>
          <w:rFonts w:ascii="Cambria" w:eastAsia="Times New Roman" w:hAnsi="Cambria" w:cs="Times New Roman"/>
          <w:color w:val="000000"/>
          <w:sz w:val="24"/>
          <w:szCs w:val="24"/>
        </w:rPr>
        <w:t xml:space="preserve">Written </w:t>
      </w:r>
      <w:r w:rsidRPr="0021101B">
        <w:rPr>
          <w:rFonts w:ascii="Cambria" w:eastAsia="Times New Roman" w:hAnsi="Cambria" w:cs="Times New Roman"/>
          <w:b/>
          <w:bCs/>
          <w:color w:val="000000"/>
          <w:sz w:val="24"/>
          <w:szCs w:val="24"/>
        </w:rPr>
        <w:t>JavaScript</w:t>
      </w:r>
      <w:r w:rsidRPr="0021101B">
        <w:rPr>
          <w:rFonts w:ascii="Cambria" w:eastAsia="Times New Roman" w:hAnsi="Cambria" w:cs="Times New Roman"/>
          <w:color w:val="000000"/>
          <w:sz w:val="24"/>
          <w:szCs w:val="24"/>
        </w:rPr>
        <w:t xml:space="preserve"> and </w:t>
      </w:r>
      <w:r w:rsidRPr="0021101B">
        <w:rPr>
          <w:rFonts w:ascii="Cambria" w:eastAsia="Times New Roman" w:hAnsi="Cambria" w:cs="Times New Roman"/>
          <w:b/>
          <w:bCs/>
          <w:color w:val="000000"/>
          <w:sz w:val="24"/>
          <w:szCs w:val="24"/>
        </w:rPr>
        <w:t>Ajax</w:t>
      </w:r>
      <w:r w:rsidRPr="0021101B">
        <w:rPr>
          <w:rFonts w:ascii="Cambria" w:eastAsia="Times New Roman" w:hAnsi="Cambria" w:cs="Times New Roman"/>
          <w:color w:val="000000"/>
          <w:sz w:val="24"/>
          <w:szCs w:val="24"/>
        </w:rPr>
        <w:t xml:space="preserve"> functionality to get dynamic data and client side validation</w:t>
      </w:r>
    </w:p>
    <w:p w:rsidR="00D21DE9" w:rsidRPr="0021101B" w:rsidRDefault="00D21DE9" w:rsidP="00D91AD5">
      <w:pPr>
        <w:pStyle w:val="ListParagraph"/>
        <w:numPr>
          <w:ilvl w:val="0"/>
          <w:numId w:val="7"/>
        </w:numPr>
        <w:ind w:left="450" w:hanging="450"/>
        <w:jc w:val="both"/>
        <w:rPr>
          <w:rFonts w:ascii="Cambria" w:hAnsi="Cambria" w:cs="Times New Roman"/>
          <w:sz w:val="24"/>
          <w:szCs w:val="24"/>
        </w:rPr>
      </w:pPr>
      <w:r w:rsidRPr="0021101B">
        <w:rPr>
          <w:rFonts w:ascii="Cambria" w:eastAsia="Times New Roman" w:hAnsi="Cambria" w:cs="Times New Roman"/>
          <w:color w:val="000000"/>
          <w:sz w:val="24"/>
          <w:szCs w:val="24"/>
        </w:rPr>
        <w:t xml:space="preserve">Developed Java Beans to handle business logic as a Model and </w:t>
      </w:r>
      <w:r w:rsidRPr="0021101B">
        <w:rPr>
          <w:rFonts w:ascii="Cambria" w:eastAsia="Times New Roman" w:hAnsi="Cambria" w:cs="Times New Roman"/>
          <w:bCs/>
          <w:color w:val="000000"/>
          <w:sz w:val="24"/>
          <w:szCs w:val="24"/>
        </w:rPr>
        <w:t>Servlets</w:t>
      </w:r>
      <w:r w:rsidRPr="0021101B">
        <w:rPr>
          <w:rFonts w:ascii="Cambria" w:eastAsia="Times New Roman" w:hAnsi="Cambria" w:cs="Times New Roman"/>
          <w:color w:val="000000"/>
          <w:sz w:val="24"/>
          <w:szCs w:val="24"/>
        </w:rPr>
        <w:t xml:space="preserve"> to control the flow of application as controller.</w:t>
      </w:r>
    </w:p>
    <w:p w:rsidR="00AE782E" w:rsidRPr="0021101B" w:rsidRDefault="00D21DE9" w:rsidP="00D91AD5">
      <w:pPr>
        <w:pStyle w:val="ListParagraph"/>
        <w:numPr>
          <w:ilvl w:val="0"/>
          <w:numId w:val="7"/>
        </w:numPr>
        <w:shd w:val="clear" w:color="auto" w:fill="FFFFFF"/>
        <w:spacing w:after="0" w:line="240" w:lineRule="auto"/>
        <w:ind w:left="450" w:hanging="450"/>
        <w:jc w:val="both"/>
        <w:rPr>
          <w:rFonts w:ascii="Cambria" w:eastAsia="Times New Roman" w:hAnsi="Cambria" w:cs="Times New Roman"/>
          <w:color w:val="000000"/>
          <w:sz w:val="24"/>
          <w:szCs w:val="24"/>
        </w:rPr>
      </w:pPr>
      <w:r w:rsidRPr="0021101B">
        <w:rPr>
          <w:rFonts w:ascii="Cambria" w:eastAsia="Times New Roman" w:hAnsi="Cambria" w:cs="Times New Roman"/>
          <w:color w:val="000000"/>
          <w:sz w:val="24"/>
          <w:szCs w:val="24"/>
        </w:rPr>
        <w:t>Involved in deplo</w:t>
      </w:r>
      <w:r w:rsidR="006731B3" w:rsidRPr="0021101B">
        <w:rPr>
          <w:rFonts w:ascii="Cambria" w:eastAsia="Times New Roman" w:hAnsi="Cambria" w:cs="Times New Roman"/>
          <w:color w:val="000000"/>
          <w:sz w:val="24"/>
          <w:szCs w:val="24"/>
        </w:rPr>
        <w:t xml:space="preserve">yment of the Application on </w:t>
      </w:r>
      <w:r w:rsidR="006731B3" w:rsidRPr="0021101B">
        <w:rPr>
          <w:rFonts w:ascii="Cambria" w:eastAsia="Times New Roman" w:hAnsi="Cambria" w:cs="Times New Roman"/>
          <w:b/>
          <w:color w:val="000000"/>
          <w:sz w:val="24"/>
          <w:szCs w:val="24"/>
        </w:rPr>
        <w:t>Web</w:t>
      </w:r>
      <w:r w:rsidRPr="0021101B">
        <w:rPr>
          <w:rFonts w:ascii="Cambria" w:eastAsia="Times New Roman" w:hAnsi="Cambria" w:cs="Times New Roman"/>
          <w:b/>
          <w:color w:val="000000"/>
          <w:sz w:val="24"/>
          <w:szCs w:val="24"/>
        </w:rPr>
        <w:t>Sphere</w:t>
      </w:r>
      <w:r w:rsidR="00AE782E" w:rsidRPr="0021101B">
        <w:rPr>
          <w:rFonts w:ascii="Cambria" w:eastAsia="Times New Roman" w:hAnsi="Cambria" w:cs="Times New Roman"/>
          <w:color w:val="000000"/>
          <w:sz w:val="24"/>
          <w:szCs w:val="24"/>
        </w:rPr>
        <w:t xml:space="preserve"> Application Server.</w:t>
      </w:r>
    </w:p>
    <w:p w:rsidR="00953BD3" w:rsidRPr="0021101B" w:rsidRDefault="00D21DE9" w:rsidP="00D91AD5">
      <w:pPr>
        <w:pStyle w:val="ListParagraph"/>
        <w:numPr>
          <w:ilvl w:val="0"/>
          <w:numId w:val="7"/>
        </w:numPr>
        <w:shd w:val="clear" w:color="auto" w:fill="FFFFFF"/>
        <w:spacing w:after="0" w:line="240" w:lineRule="auto"/>
        <w:ind w:left="450" w:hanging="450"/>
        <w:jc w:val="both"/>
        <w:rPr>
          <w:rFonts w:ascii="Cambria" w:eastAsia="Times New Roman" w:hAnsi="Cambria" w:cs="Times New Roman"/>
          <w:color w:val="000000"/>
          <w:sz w:val="24"/>
          <w:szCs w:val="24"/>
        </w:rPr>
      </w:pPr>
      <w:r w:rsidRPr="0021101B">
        <w:rPr>
          <w:rFonts w:ascii="Cambria" w:eastAsia="Times New Roman" w:hAnsi="Cambria" w:cs="Times New Roman"/>
          <w:color w:val="000000"/>
          <w:sz w:val="24"/>
          <w:szCs w:val="24"/>
        </w:rPr>
        <w:t xml:space="preserve">Developed this application based on </w:t>
      </w:r>
      <w:r w:rsidRPr="0021101B">
        <w:rPr>
          <w:rFonts w:ascii="Cambria" w:eastAsia="Times New Roman" w:hAnsi="Cambria" w:cs="Times New Roman"/>
          <w:b/>
          <w:bCs/>
          <w:color w:val="000000"/>
          <w:sz w:val="24"/>
          <w:szCs w:val="24"/>
        </w:rPr>
        <w:t>MVC</w:t>
      </w:r>
      <w:r w:rsidRPr="0021101B">
        <w:rPr>
          <w:rFonts w:ascii="Cambria" w:eastAsia="Times New Roman" w:hAnsi="Cambria" w:cs="Times New Roman"/>
          <w:color w:val="000000"/>
          <w:sz w:val="24"/>
          <w:szCs w:val="24"/>
        </w:rPr>
        <w:t xml:space="preserve"> Architecture.</w:t>
      </w:r>
    </w:p>
    <w:p w:rsidR="00953BD3" w:rsidRPr="0021101B" w:rsidRDefault="00953BD3" w:rsidP="00D91AD5">
      <w:pPr>
        <w:pStyle w:val="ListParagraph"/>
        <w:numPr>
          <w:ilvl w:val="0"/>
          <w:numId w:val="7"/>
        </w:numPr>
        <w:shd w:val="clear" w:color="auto" w:fill="FFFFFF"/>
        <w:spacing w:after="0" w:line="240" w:lineRule="auto"/>
        <w:ind w:left="450" w:hanging="450"/>
        <w:jc w:val="both"/>
        <w:rPr>
          <w:rFonts w:ascii="Cambria" w:eastAsia="Times New Roman" w:hAnsi="Cambria" w:cs="Times New Roman"/>
          <w:color w:val="000000"/>
          <w:sz w:val="24"/>
          <w:szCs w:val="24"/>
        </w:rPr>
      </w:pPr>
      <w:r w:rsidRPr="0021101B">
        <w:rPr>
          <w:rFonts w:ascii="Cambria" w:eastAsia="Times New Roman" w:hAnsi="Cambria" w:cs="Times New Roman"/>
          <w:color w:val="000000"/>
          <w:sz w:val="24"/>
          <w:szCs w:val="24"/>
        </w:rPr>
        <w:t xml:space="preserve">Documented and coding Technical artifacts and </w:t>
      </w:r>
      <w:r w:rsidRPr="0021101B">
        <w:rPr>
          <w:rFonts w:ascii="Cambria" w:eastAsia="Times New Roman" w:hAnsi="Cambria" w:cs="Times New Roman"/>
          <w:b/>
          <w:color w:val="000000"/>
          <w:sz w:val="24"/>
          <w:szCs w:val="24"/>
        </w:rPr>
        <w:t>developed test plans</w:t>
      </w:r>
    </w:p>
    <w:p w:rsidR="00953BD3" w:rsidRPr="0021101B" w:rsidRDefault="00953BD3" w:rsidP="00D91AD5">
      <w:pPr>
        <w:pStyle w:val="ListParagraph"/>
        <w:numPr>
          <w:ilvl w:val="0"/>
          <w:numId w:val="7"/>
        </w:numPr>
        <w:shd w:val="clear" w:color="auto" w:fill="FFFFFF"/>
        <w:spacing w:after="0" w:line="240" w:lineRule="auto"/>
        <w:ind w:left="450" w:hanging="450"/>
        <w:jc w:val="both"/>
        <w:rPr>
          <w:rFonts w:ascii="Cambria" w:eastAsia="Times New Roman" w:hAnsi="Cambria" w:cs="Times New Roman"/>
          <w:color w:val="000000"/>
          <w:sz w:val="24"/>
          <w:szCs w:val="24"/>
        </w:rPr>
      </w:pPr>
      <w:r w:rsidRPr="0021101B">
        <w:rPr>
          <w:rFonts w:ascii="Cambria" w:eastAsia="Times New Roman" w:hAnsi="Cambria" w:cs="Times New Roman"/>
          <w:color w:val="000000"/>
          <w:sz w:val="24"/>
          <w:szCs w:val="24"/>
        </w:rPr>
        <w:t xml:space="preserve">Performed </w:t>
      </w:r>
      <w:r w:rsidRPr="0021101B">
        <w:rPr>
          <w:rFonts w:ascii="Cambria" w:eastAsia="Times New Roman" w:hAnsi="Cambria" w:cs="Times New Roman"/>
          <w:b/>
          <w:color w:val="000000"/>
          <w:sz w:val="24"/>
          <w:szCs w:val="24"/>
        </w:rPr>
        <w:t>Coding/Programming</w:t>
      </w:r>
      <w:r w:rsidRPr="0021101B">
        <w:rPr>
          <w:rFonts w:ascii="Cambria" w:eastAsia="Times New Roman" w:hAnsi="Cambria" w:cs="Times New Roman"/>
          <w:color w:val="000000"/>
          <w:sz w:val="24"/>
          <w:szCs w:val="24"/>
        </w:rPr>
        <w:t xml:space="preserve"> tasks to specification and in accordance with Development standards and Used </w:t>
      </w:r>
      <w:r w:rsidRPr="0021101B">
        <w:rPr>
          <w:rFonts w:ascii="Cambria" w:eastAsia="Times New Roman" w:hAnsi="Cambria" w:cs="Times New Roman"/>
          <w:b/>
          <w:color w:val="000000"/>
          <w:sz w:val="24"/>
          <w:szCs w:val="24"/>
        </w:rPr>
        <w:t>CVS</w:t>
      </w:r>
      <w:r w:rsidRPr="0021101B">
        <w:rPr>
          <w:rFonts w:ascii="Cambria" w:eastAsia="Times New Roman" w:hAnsi="Cambria" w:cs="Times New Roman"/>
          <w:color w:val="000000"/>
          <w:sz w:val="24"/>
          <w:szCs w:val="24"/>
        </w:rPr>
        <w:t xml:space="preserve"> Repository for Version Control.</w:t>
      </w:r>
    </w:p>
    <w:p w:rsidR="005448FE" w:rsidRPr="0021101B" w:rsidRDefault="005448FE" w:rsidP="00D91AD5">
      <w:pPr>
        <w:pStyle w:val="ListParagraph"/>
        <w:numPr>
          <w:ilvl w:val="0"/>
          <w:numId w:val="7"/>
        </w:numPr>
        <w:shd w:val="clear" w:color="auto" w:fill="FFFFFF"/>
        <w:spacing w:after="0" w:line="240" w:lineRule="auto"/>
        <w:ind w:left="450" w:hanging="450"/>
        <w:jc w:val="both"/>
        <w:rPr>
          <w:rFonts w:ascii="Cambria" w:eastAsia="Times New Roman" w:hAnsi="Cambria" w:cs="Times New Roman"/>
          <w:color w:val="000000"/>
          <w:sz w:val="24"/>
          <w:szCs w:val="24"/>
        </w:rPr>
      </w:pPr>
      <w:r w:rsidRPr="0021101B">
        <w:rPr>
          <w:rFonts w:ascii="Cambria" w:eastAsia="Times New Roman" w:hAnsi="Cambria" w:cs="Times New Roman"/>
          <w:color w:val="000000"/>
          <w:sz w:val="24"/>
          <w:szCs w:val="24"/>
        </w:rPr>
        <w:t xml:space="preserve">Developed test cases using </w:t>
      </w:r>
      <w:r w:rsidRPr="0021101B">
        <w:rPr>
          <w:rFonts w:ascii="Cambria" w:eastAsia="Times New Roman" w:hAnsi="Cambria" w:cs="Times New Roman"/>
          <w:b/>
          <w:color w:val="000000"/>
          <w:sz w:val="24"/>
          <w:szCs w:val="24"/>
        </w:rPr>
        <w:t xml:space="preserve">JUnit </w:t>
      </w:r>
      <w:r w:rsidRPr="0021101B">
        <w:rPr>
          <w:rFonts w:ascii="Cambria" w:eastAsia="Times New Roman" w:hAnsi="Cambria" w:cs="Times New Roman"/>
          <w:color w:val="000000"/>
          <w:sz w:val="24"/>
          <w:szCs w:val="24"/>
        </w:rPr>
        <w:t>and tested the application.</w:t>
      </w:r>
    </w:p>
    <w:p w:rsidR="005448FE" w:rsidRPr="0021101B" w:rsidRDefault="005448FE" w:rsidP="00D91AD5">
      <w:pPr>
        <w:pStyle w:val="ListParagraph"/>
        <w:numPr>
          <w:ilvl w:val="0"/>
          <w:numId w:val="7"/>
        </w:numPr>
        <w:shd w:val="clear" w:color="auto" w:fill="FFFFFF"/>
        <w:spacing w:after="0" w:line="240" w:lineRule="auto"/>
        <w:ind w:left="450" w:hanging="450"/>
        <w:jc w:val="both"/>
        <w:rPr>
          <w:rFonts w:ascii="Cambria" w:eastAsia="Times New Roman" w:hAnsi="Cambria" w:cs="Times New Roman"/>
          <w:color w:val="000000"/>
          <w:sz w:val="24"/>
          <w:szCs w:val="24"/>
        </w:rPr>
      </w:pPr>
      <w:r w:rsidRPr="0021101B">
        <w:rPr>
          <w:rFonts w:ascii="Cambria" w:eastAsia="Times New Roman" w:hAnsi="Cambria" w:cs="Times New Roman"/>
          <w:color w:val="000000"/>
          <w:sz w:val="24"/>
          <w:szCs w:val="24"/>
        </w:rPr>
        <w:t xml:space="preserve">Used </w:t>
      </w:r>
      <w:r w:rsidRPr="0021101B">
        <w:rPr>
          <w:rFonts w:ascii="Cambria" w:eastAsia="Times New Roman" w:hAnsi="Cambria" w:cs="Times New Roman"/>
          <w:b/>
          <w:color w:val="000000"/>
          <w:sz w:val="24"/>
          <w:szCs w:val="24"/>
        </w:rPr>
        <w:t>JMS</w:t>
      </w:r>
      <w:r w:rsidRPr="0021101B">
        <w:rPr>
          <w:rFonts w:ascii="Cambria" w:eastAsia="Times New Roman" w:hAnsi="Cambria" w:cs="Times New Roman"/>
          <w:color w:val="000000"/>
          <w:sz w:val="24"/>
          <w:szCs w:val="24"/>
        </w:rPr>
        <w:t xml:space="preserve"> to establish message communication</w:t>
      </w:r>
    </w:p>
    <w:p w:rsidR="005448FE" w:rsidRPr="0021101B" w:rsidRDefault="005448FE" w:rsidP="00D91AD5">
      <w:pPr>
        <w:pStyle w:val="ListParagraph"/>
        <w:numPr>
          <w:ilvl w:val="0"/>
          <w:numId w:val="7"/>
        </w:numPr>
        <w:shd w:val="clear" w:color="auto" w:fill="FFFFFF"/>
        <w:spacing w:after="0" w:line="240" w:lineRule="auto"/>
        <w:ind w:left="450" w:hanging="450"/>
        <w:jc w:val="both"/>
        <w:rPr>
          <w:rFonts w:ascii="Cambria" w:eastAsia="Times New Roman" w:hAnsi="Cambria" w:cs="Times New Roman"/>
          <w:color w:val="000000"/>
          <w:sz w:val="24"/>
          <w:szCs w:val="24"/>
        </w:rPr>
      </w:pPr>
      <w:r w:rsidRPr="0021101B">
        <w:rPr>
          <w:rFonts w:ascii="Cambria" w:eastAsia="Times New Roman" w:hAnsi="Cambria" w:cs="Times New Roman"/>
          <w:color w:val="000000"/>
          <w:sz w:val="24"/>
          <w:szCs w:val="24"/>
        </w:rPr>
        <w:t xml:space="preserve">Responsible for the performance PL/ SQL procedures and </w:t>
      </w:r>
      <w:r w:rsidRPr="0021101B">
        <w:rPr>
          <w:rFonts w:ascii="Cambria" w:eastAsia="Times New Roman" w:hAnsi="Cambria" w:cs="Times New Roman"/>
          <w:b/>
          <w:color w:val="000000"/>
          <w:sz w:val="24"/>
          <w:szCs w:val="24"/>
        </w:rPr>
        <w:t>SQL</w:t>
      </w:r>
      <w:r w:rsidRPr="0021101B">
        <w:rPr>
          <w:rFonts w:ascii="Cambria" w:eastAsia="Times New Roman" w:hAnsi="Cambria" w:cs="Times New Roman"/>
          <w:color w:val="000000"/>
          <w:sz w:val="24"/>
          <w:szCs w:val="24"/>
        </w:rPr>
        <w:t xml:space="preserve"> queries</w:t>
      </w:r>
    </w:p>
    <w:p w:rsidR="00D21DE9" w:rsidRPr="0021101B" w:rsidRDefault="00D21DE9" w:rsidP="00D91AD5">
      <w:pPr>
        <w:pStyle w:val="ListParagraph"/>
        <w:numPr>
          <w:ilvl w:val="0"/>
          <w:numId w:val="7"/>
        </w:numPr>
        <w:shd w:val="clear" w:color="auto" w:fill="FFFFFF"/>
        <w:spacing w:after="0" w:line="240" w:lineRule="auto"/>
        <w:ind w:left="450" w:hanging="450"/>
        <w:jc w:val="both"/>
        <w:rPr>
          <w:rFonts w:ascii="Cambria" w:eastAsia="Times New Roman" w:hAnsi="Cambria" w:cs="Times New Roman"/>
          <w:color w:val="000000"/>
          <w:sz w:val="24"/>
          <w:szCs w:val="24"/>
        </w:rPr>
      </w:pPr>
      <w:r w:rsidRPr="0021101B">
        <w:rPr>
          <w:rFonts w:ascii="Cambria" w:eastAsia="Times New Roman" w:hAnsi="Cambria" w:cs="Times New Roman"/>
          <w:color w:val="000000"/>
          <w:sz w:val="24"/>
          <w:szCs w:val="24"/>
        </w:rPr>
        <w:t xml:space="preserve">Designed and developed Customer registration and login screens using </w:t>
      </w:r>
      <w:r w:rsidRPr="0021101B">
        <w:rPr>
          <w:rFonts w:ascii="Cambria" w:eastAsia="Times New Roman" w:hAnsi="Cambria" w:cs="Times New Roman"/>
          <w:bCs/>
          <w:color w:val="000000"/>
          <w:sz w:val="24"/>
          <w:szCs w:val="24"/>
        </w:rPr>
        <w:t>HTML</w:t>
      </w:r>
      <w:r w:rsidRPr="0021101B">
        <w:rPr>
          <w:rFonts w:ascii="Cambria" w:eastAsia="Times New Roman" w:hAnsi="Cambria" w:cs="Times New Roman"/>
          <w:color w:val="000000"/>
          <w:sz w:val="24"/>
          <w:szCs w:val="24"/>
        </w:rPr>
        <w:t xml:space="preserve">, </w:t>
      </w:r>
      <w:r w:rsidRPr="0021101B">
        <w:rPr>
          <w:rFonts w:ascii="Cambria" w:eastAsia="Times New Roman" w:hAnsi="Cambria" w:cs="Times New Roman"/>
          <w:bCs/>
          <w:color w:val="000000"/>
          <w:sz w:val="24"/>
          <w:szCs w:val="24"/>
        </w:rPr>
        <w:t>JSP</w:t>
      </w:r>
      <w:r w:rsidRPr="0021101B">
        <w:rPr>
          <w:rFonts w:ascii="Cambria" w:eastAsia="Times New Roman" w:hAnsi="Cambria" w:cs="Times New Roman"/>
          <w:color w:val="000000"/>
          <w:sz w:val="24"/>
          <w:szCs w:val="24"/>
        </w:rPr>
        <w:t xml:space="preserve">, </w:t>
      </w:r>
      <w:r w:rsidRPr="0021101B">
        <w:rPr>
          <w:rFonts w:ascii="Cambria" w:eastAsia="Times New Roman" w:hAnsi="Cambria" w:cs="Times New Roman"/>
          <w:bCs/>
          <w:color w:val="000000"/>
          <w:sz w:val="24"/>
          <w:szCs w:val="24"/>
        </w:rPr>
        <w:t>Servlets</w:t>
      </w:r>
      <w:r w:rsidRPr="0021101B">
        <w:rPr>
          <w:rFonts w:ascii="Cambria" w:eastAsia="Times New Roman" w:hAnsi="Cambria" w:cs="Times New Roman"/>
          <w:color w:val="000000"/>
          <w:sz w:val="24"/>
          <w:szCs w:val="24"/>
        </w:rPr>
        <w:t xml:space="preserve"> and </w:t>
      </w:r>
      <w:r w:rsidRPr="0021101B">
        <w:rPr>
          <w:rFonts w:ascii="Cambria" w:eastAsia="Times New Roman" w:hAnsi="Cambria" w:cs="Times New Roman"/>
          <w:bCs/>
          <w:color w:val="000000"/>
          <w:sz w:val="24"/>
          <w:szCs w:val="24"/>
        </w:rPr>
        <w:t>JavaScript</w:t>
      </w:r>
      <w:r w:rsidRPr="0021101B">
        <w:rPr>
          <w:rFonts w:ascii="Cambria" w:eastAsia="Times New Roman" w:hAnsi="Cambria" w:cs="Times New Roman"/>
          <w:color w:val="000000"/>
          <w:sz w:val="24"/>
          <w:szCs w:val="24"/>
        </w:rPr>
        <w:t>.</w:t>
      </w:r>
    </w:p>
    <w:p w:rsidR="00D21DE9" w:rsidRPr="0021101B" w:rsidRDefault="00D21DE9" w:rsidP="00D91AD5">
      <w:pPr>
        <w:pStyle w:val="ListParagraph"/>
        <w:numPr>
          <w:ilvl w:val="0"/>
          <w:numId w:val="7"/>
        </w:numPr>
        <w:shd w:val="clear" w:color="auto" w:fill="FFFFFF"/>
        <w:spacing w:after="0" w:line="240" w:lineRule="auto"/>
        <w:ind w:left="450" w:hanging="450"/>
        <w:jc w:val="both"/>
        <w:rPr>
          <w:rFonts w:ascii="Cambria" w:eastAsia="Times New Roman" w:hAnsi="Cambria" w:cs="Times New Roman"/>
          <w:color w:val="000000"/>
          <w:sz w:val="24"/>
          <w:szCs w:val="24"/>
        </w:rPr>
      </w:pPr>
      <w:r w:rsidRPr="0021101B">
        <w:rPr>
          <w:rFonts w:ascii="Cambria" w:eastAsia="Times New Roman" w:hAnsi="Cambria" w:cs="Times New Roman"/>
          <w:color w:val="000000"/>
          <w:sz w:val="24"/>
          <w:szCs w:val="24"/>
        </w:rPr>
        <w:t xml:space="preserve">Involved in </w:t>
      </w:r>
      <w:r w:rsidRPr="0021101B">
        <w:rPr>
          <w:rFonts w:ascii="Cambria" w:eastAsia="Times New Roman" w:hAnsi="Cambria" w:cs="Times New Roman"/>
          <w:bCs/>
          <w:color w:val="000000"/>
          <w:sz w:val="24"/>
          <w:szCs w:val="24"/>
        </w:rPr>
        <w:t>Servlets</w:t>
      </w:r>
      <w:r w:rsidRPr="0021101B">
        <w:rPr>
          <w:rFonts w:ascii="Cambria" w:eastAsia="Times New Roman" w:hAnsi="Cambria" w:cs="Times New Roman"/>
          <w:color w:val="000000"/>
          <w:sz w:val="24"/>
          <w:szCs w:val="24"/>
        </w:rPr>
        <w:t>, Java Bean programming on the server side for the communication between clients and Server.</w:t>
      </w:r>
    </w:p>
    <w:p w:rsidR="00D21DE9" w:rsidRPr="0021101B" w:rsidRDefault="00D21DE9" w:rsidP="00D91AD5">
      <w:pPr>
        <w:pStyle w:val="ListParagraph"/>
        <w:numPr>
          <w:ilvl w:val="0"/>
          <w:numId w:val="7"/>
        </w:numPr>
        <w:shd w:val="clear" w:color="auto" w:fill="FFFFFF"/>
        <w:spacing w:after="0" w:line="240" w:lineRule="auto"/>
        <w:ind w:left="450" w:hanging="450"/>
        <w:jc w:val="both"/>
        <w:rPr>
          <w:rFonts w:ascii="Cambria" w:eastAsia="Times New Roman" w:hAnsi="Cambria" w:cs="Times New Roman"/>
          <w:color w:val="000000"/>
          <w:sz w:val="24"/>
          <w:szCs w:val="24"/>
        </w:rPr>
      </w:pPr>
      <w:r w:rsidRPr="0021101B">
        <w:rPr>
          <w:rFonts w:ascii="Cambria" w:eastAsia="Times New Roman" w:hAnsi="Cambria" w:cs="Times New Roman"/>
          <w:color w:val="000000"/>
          <w:sz w:val="24"/>
          <w:szCs w:val="24"/>
        </w:rPr>
        <w:t>Involved in production support from client requirements to developmental aspects with coding, system optimization and testing.</w:t>
      </w:r>
    </w:p>
    <w:p w:rsidR="00D21DE9" w:rsidRPr="0021101B" w:rsidRDefault="00D21DE9" w:rsidP="00D91AD5">
      <w:pPr>
        <w:pStyle w:val="ListParagraph"/>
        <w:numPr>
          <w:ilvl w:val="0"/>
          <w:numId w:val="7"/>
        </w:numPr>
        <w:shd w:val="clear" w:color="auto" w:fill="FFFFFF"/>
        <w:spacing w:after="0" w:line="240" w:lineRule="auto"/>
        <w:ind w:left="450" w:hanging="450"/>
        <w:jc w:val="both"/>
        <w:rPr>
          <w:rFonts w:ascii="Cambria" w:eastAsia="Times New Roman" w:hAnsi="Cambria" w:cs="Times New Roman"/>
          <w:color w:val="000000"/>
          <w:sz w:val="24"/>
          <w:szCs w:val="24"/>
        </w:rPr>
      </w:pPr>
      <w:r w:rsidRPr="0021101B">
        <w:rPr>
          <w:rFonts w:ascii="Cambria" w:eastAsia="Times New Roman" w:hAnsi="Cambria" w:cs="Times New Roman"/>
          <w:color w:val="000000"/>
          <w:sz w:val="24"/>
          <w:szCs w:val="24"/>
        </w:rPr>
        <w:t xml:space="preserve">Worked extensively for loading/updating information asynchronously using </w:t>
      </w:r>
      <w:r w:rsidRPr="0021101B">
        <w:rPr>
          <w:rFonts w:ascii="Cambria" w:eastAsia="Times New Roman" w:hAnsi="Cambria" w:cs="Times New Roman"/>
          <w:bCs/>
          <w:color w:val="000000"/>
          <w:sz w:val="24"/>
          <w:szCs w:val="24"/>
        </w:rPr>
        <w:t>AJAX</w:t>
      </w:r>
      <w:r w:rsidRPr="0021101B">
        <w:rPr>
          <w:rFonts w:ascii="Cambria" w:eastAsia="Times New Roman" w:hAnsi="Cambria" w:cs="Times New Roman"/>
          <w:color w:val="000000"/>
          <w:sz w:val="24"/>
          <w:szCs w:val="24"/>
        </w:rPr>
        <w:t>.</w:t>
      </w:r>
    </w:p>
    <w:p w:rsidR="007C29B1" w:rsidRPr="0021101B" w:rsidRDefault="00D21DE9" w:rsidP="00D91AD5">
      <w:pPr>
        <w:shd w:val="clear" w:color="auto" w:fill="FFFFFF"/>
        <w:spacing w:after="0" w:line="240" w:lineRule="auto"/>
        <w:jc w:val="both"/>
        <w:rPr>
          <w:rFonts w:ascii="Cambria" w:eastAsia="Times New Roman" w:hAnsi="Cambria" w:cs="Times New Roman"/>
          <w:color w:val="000000"/>
          <w:sz w:val="24"/>
          <w:szCs w:val="24"/>
        </w:rPr>
      </w:pPr>
      <w:r w:rsidRPr="0021101B">
        <w:rPr>
          <w:rFonts w:ascii="Cambria" w:eastAsia="Times New Roman" w:hAnsi="Cambria" w:cs="Times New Roman"/>
          <w:b/>
          <w:bCs/>
          <w:color w:val="000000"/>
          <w:sz w:val="24"/>
          <w:szCs w:val="24"/>
        </w:rPr>
        <w:t xml:space="preserve">Environment: </w:t>
      </w:r>
      <w:r w:rsidRPr="0021101B">
        <w:rPr>
          <w:rFonts w:ascii="Cambria" w:eastAsia="Times New Roman" w:hAnsi="Cambria" w:cs="Times New Roman"/>
          <w:color w:val="000000"/>
          <w:sz w:val="24"/>
          <w:szCs w:val="24"/>
        </w:rPr>
        <w:t xml:space="preserve">J2EE, Java, Servlets, JSP, JDBC, Eclipse, </w:t>
      </w:r>
      <w:r w:rsidR="00AE766D" w:rsidRPr="0021101B">
        <w:rPr>
          <w:rFonts w:ascii="Cambria" w:eastAsia="Times New Roman" w:hAnsi="Cambria" w:cs="Times New Roman"/>
          <w:color w:val="000000"/>
          <w:sz w:val="24"/>
          <w:szCs w:val="24"/>
        </w:rPr>
        <w:t>SQL</w:t>
      </w:r>
      <w:r w:rsidRPr="0021101B">
        <w:rPr>
          <w:rFonts w:ascii="Cambria" w:eastAsia="Times New Roman" w:hAnsi="Cambria" w:cs="Times New Roman"/>
          <w:color w:val="000000"/>
          <w:sz w:val="24"/>
          <w:szCs w:val="24"/>
        </w:rPr>
        <w:t>, Ora</w:t>
      </w:r>
      <w:r w:rsidR="00953BD3" w:rsidRPr="0021101B">
        <w:rPr>
          <w:rFonts w:ascii="Cambria" w:eastAsia="Times New Roman" w:hAnsi="Cambria" w:cs="Times New Roman"/>
          <w:color w:val="000000"/>
          <w:sz w:val="24"/>
          <w:szCs w:val="24"/>
        </w:rPr>
        <w:t>cle, CSS, HTML, JavaScript,</w:t>
      </w:r>
      <w:r w:rsidR="005448FE" w:rsidRPr="0021101B">
        <w:rPr>
          <w:rFonts w:ascii="Cambria" w:eastAsia="Times New Roman" w:hAnsi="Cambria" w:cs="Times New Roman"/>
          <w:color w:val="000000"/>
          <w:sz w:val="24"/>
          <w:szCs w:val="24"/>
        </w:rPr>
        <w:t xml:space="preserve"> </w:t>
      </w:r>
      <w:r w:rsidR="00AE766D" w:rsidRPr="0021101B">
        <w:rPr>
          <w:rFonts w:ascii="Cambria" w:eastAsia="Times New Roman" w:hAnsi="Cambria" w:cs="Times New Roman"/>
          <w:color w:val="000000"/>
          <w:sz w:val="24"/>
          <w:szCs w:val="24"/>
        </w:rPr>
        <w:t xml:space="preserve">WebSphere, </w:t>
      </w:r>
      <w:r w:rsidR="00953BD3" w:rsidRPr="0021101B">
        <w:rPr>
          <w:rFonts w:ascii="Cambria" w:eastAsia="Times New Roman" w:hAnsi="Cambria" w:cs="Times New Roman"/>
          <w:color w:val="000000"/>
          <w:sz w:val="24"/>
          <w:szCs w:val="24"/>
        </w:rPr>
        <w:t>CVS</w:t>
      </w:r>
      <w:r w:rsidR="005448FE" w:rsidRPr="0021101B">
        <w:rPr>
          <w:rFonts w:ascii="Cambria" w:eastAsia="Times New Roman" w:hAnsi="Cambria" w:cs="Times New Roman"/>
          <w:color w:val="000000"/>
          <w:sz w:val="24"/>
          <w:szCs w:val="24"/>
        </w:rPr>
        <w:t xml:space="preserve"> Repository.</w:t>
      </w:r>
    </w:p>
    <w:p w:rsidR="00AD7D64" w:rsidRPr="0021101B" w:rsidRDefault="00AD7D64" w:rsidP="00D91AD5">
      <w:pPr>
        <w:shd w:val="clear" w:color="auto" w:fill="FFFFFF"/>
        <w:spacing w:after="0" w:line="240" w:lineRule="auto"/>
        <w:jc w:val="both"/>
        <w:rPr>
          <w:rFonts w:ascii="Cambria" w:eastAsia="Times New Roman" w:hAnsi="Cambria" w:cs="Times New Roman"/>
          <w:color w:val="000000"/>
          <w:sz w:val="24"/>
          <w:szCs w:val="24"/>
        </w:rPr>
      </w:pPr>
    </w:p>
    <w:p w:rsidR="006621DE" w:rsidRPr="0021101B" w:rsidRDefault="006621DE" w:rsidP="00D91AD5">
      <w:pPr>
        <w:shd w:val="clear" w:color="auto" w:fill="FFFFFF"/>
        <w:spacing w:after="0" w:line="240" w:lineRule="auto"/>
        <w:jc w:val="both"/>
        <w:rPr>
          <w:rFonts w:ascii="Cambria" w:eastAsia="Times New Roman" w:hAnsi="Cambria" w:cs="Times New Roman"/>
          <w:b/>
          <w:color w:val="000000"/>
          <w:sz w:val="24"/>
          <w:szCs w:val="24"/>
        </w:rPr>
      </w:pPr>
      <w:r w:rsidRPr="0021101B">
        <w:rPr>
          <w:rFonts w:ascii="Cambria" w:eastAsia="Times New Roman" w:hAnsi="Cambria" w:cs="Times New Roman"/>
          <w:color w:val="000000"/>
          <w:sz w:val="24"/>
          <w:szCs w:val="24"/>
        </w:rPr>
        <w:t>Client</w:t>
      </w:r>
      <w:r w:rsidRPr="0021101B">
        <w:rPr>
          <w:rFonts w:ascii="Cambria" w:eastAsia="Times New Roman" w:hAnsi="Cambria" w:cs="Times New Roman"/>
          <w:b/>
          <w:color w:val="000000"/>
          <w:sz w:val="24"/>
          <w:szCs w:val="24"/>
        </w:rPr>
        <w:t>:  Apoll</w:t>
      </w:r>
      <w:r w:rsidR="00BC567A" w:rsidRPr="0021101B">
        <w:rPr>
          <w:rFonts w:ascii="Cambria" w:eastAsia="Times New Roman" w:hAnsi="Cambria" w:cs="Times New Roman"/>
          <w:b/>
          <w:color w:val="000000"/>
          <w:sz w:val="24"/>
          <w:szCs w:val="24"/>
        </w:rPr>
        <w:t>o Hospitals, India</w:t>
      </w:r>
      <w:r w:rsidRPr="0021101B">
        <w:rPr>
          <w:rFonts w:ascii="Cambria" w:eastAsia="Times New Roman" w:hAnsi="Cambria" w:cs="Times New Roman"/>
          <w:b/>
          <w:color w:val="000000"/>
          <w:sz w:val="24"/>
          <w:szCs w:val="24"/>
        </w:rPr>
        <w:t xml:space="preserve">                                                                  </w:t>
      </w:r>
      <w:r w:rsidR="00427A1F">
        <w:rPr>
          <w:rFonts w:ascii="Cambria" w:eastAsia="Times New Roman" w:hAnsi="Cambria" w:cs="Times New Roman"/>
          <w:b/>
          <w:color w:val="000000"/>
          <w:sz w:val="24"/>
          <w:szCs w:val="24"/>
        </w:rPr>
        <w:t xml:space="preserve">           </w:t>
      </w:r>
      <w:r w:rsidR="00427A1F">
        <w:rPr>
          <w:rFonts w:ascii="Cambria" w:eastAsia="Times New Roman" w:hAnsi="Cambria" w:cs="Times New Roman"/>
          <w:b/>
          <w:color w:val="000000"/>
          <w:sz w:val="24"/>
          <w:szCs w:val="24"/>
        </w:rPr>
        <w:tab/>
        <w:t xml:space="preserve">      </w:t>
      </w:r>
      <w:r w:rsidR="00B55215" w:rsidRPr="0021101B">
        <w:rPr>
          <w:rFonts w:ascii="Cambria" w:eastAsia="Times New Roman" w:hAnsi="Cambria" w:cs="Times New Roman"/>
          <w:b/>
          <w:color w:val="000000"/>
          <w:sz w:val="24"/>
          <w:szCs w:val="24"/>
        </w:rPr>
        <w:t xml:space="preserve"> </w:t>
      </w:r>
      <w:r w:rsidR="003B362C" w:rsidRPr="0021101B">
        <w:rPr>
          <w:rFonts w:ascii="Cambria" w:eastAsia="Times New Roman" w:hAnsi="Cambria" w:cs="Times New Roman"/>
          <w:b/>
          <w:color w:val="000000"/>
          <w:sz w:val="24"/>
          <w:szCs w:val="24"/>
        </w:rPr>
        <w:t>Jun</w:t>
      </w:r>
      <w:r w:rsidR="005541B7" w:rsidRPr="0021101B">
        <w:rPr>
          <w:rFonts w:ascii="Cambria" w:eastAsia="Times New Roman" w:hAnsi="Cambria" w:cs="Times New Roman"/>
          <w:b/>
          <w:color w:val="000000"/>
          <w:sz w:val="24"/>
          <w:szCs w:val="24"/>
        </w:rPr>
        <w:t>’</w:t>
      </w:r>
      <w:r w:rsidR="006F3623" w:rsidRPr="0021101B">
        <w:rPr>
          <w:rFonts w:ascii="Cambria" w:eastAsia="Times New Roman" w:hAnsi="Cambria" w:cs="Times New Roman"/>
          <w:b/>
          <w:color w:val="000000"/>
          <w:sz w:val="24"/>
          <w:szCs w:val="24"/>
        </w:rPr>
        <w:t xml:space="preserve"> 08</w:t>
      </w:r>
      <w:r w:rsidR="004F7CC0" w:rsidRPr="0021101B">
        <w:rPr>
          <w:rFonts w:ascii="Cambria" w:eastAsia="Times New Roman" w:hAnsi="Cambria" w:cs="Times New Roman"/>
          <w:b/>
          <w:color w:val="000000"/>
          <w:sz w:val="24"/>
          <w:szCs w:val="24"/>
        </w:rPr>
        <w:t xml:space="preserve"> – Sep’09</w:t>
      </w:r>
      <w:r w:rsidR="005541B7" w:rsidRPr="0021101B">
        <w:rPr>
          <w:rFonts w:ascii="Cambria" w:eastAsia="Times New Roman" w:hAnsi="Cambria" w:cs="Times New Roman"/>
          <w:b/>
          <w:color w:val="000000"/>
          <w:sz w:val="24"/>
          <w:szCs w:val="24"/>
        </w:rPr>
        <w:t xml:space="preserve"> </w:t>
      </w:r>
      <w:r w:rsidR="001C056E" w:rsidRPr="0021101B">
        <w:rPr>
          <w:rFonts w:ascii="Cambria" w:eastAsia="Times New Roman" w:hAnsi="Cambria" w:cs="Times New Roman"/>
          <w:b/>
          <w:color w:val="000000"/>
          <w:sz w:val="24"/>
          <w:szCs w:val="24"/>
        </w:rPr>
        <w:t xml:space="preserve"> </w:t>
      </w:r>
    </w:p>
    <w:p w:rsidR="006621DE" w:rsidRPr="0021101B" w:rsidRDefault="006621DE" w:rsidP="00D91AD5">
      <w:pPr>
        <w:shd w:val="clear" w:color="auto" w:fill="FFFFFF"/>
        <w:spacing w:after="0" w:line="240" w:lineRule="auto"/>
        <w:jc w:val="both"/>
        <w:rPr>
          <w:rFonts w:ascii="Cambria" w:eastAsia="Times New Roman" w:hAnsi="Cambria" w:cs="Times New Roman"/>
          <w:b/>
          <w:color w:val="000000"/>
          <w:sz w:val="24"/>
          <w:szCs w:val="24"/>
        </w:rPr>
      </w:pPr>
      <w:r w:rsidRPr="0021101B">
        <w:rPr>
          <w:rFonts w:ascii="Cambria" w:eastAsia="Times New Roman" w:hAnsi="Cambria" w:cs="Times New Roman"/>
          <w:color w:val="000000"/>
          <w:sz w:val="24"/>
          <w:szCs w:val="24"/>
        </w:rPr>
        <w:t>Project</w:t>
      </w:r>
      <w:r w:rsidRPr="0021101B">
        <w:rPr>
          <w:rFonts w:ascii="Cambria" w:eastAsia="Times New Roman" w:hAnsi="Cambria" w:cs="Times New Roman"/>
          <w:b/>
          <w:color w:val="000000"/>
          <w:sz w:val="24"/>
          <w:szCs w:val="24"/>
        </w:rPr>
        <w:t>: Medical Staff Credentials and Patient Billing System</w:t>
      </w:r>
    </w:p>
    <w:p w:rsidR="006621DE" w:rsidRPr="0021101B" w:rsidRDefault="006621DE" w:rsidP="00D91AD5">
      <w:pPr>
        <w:shd w:val="clear" w:color="auto" w:fill="FFFFFF"/>
        <w:spacing w:after="0" w:line="240" w:lineRule="auto"/>
        <w:jc w:val="both"/>
        <w:rPr>
          <w:rFonts w:ascii="Cambria" w:eastAsia="Times New Roman" w:hAnsi="Cambria" w:cs="Times New Roman"/>
          <w:b/>
          <w:color w:val="000000"/>
          <w:sz w:val="24"/>
          <w:szCs w:val="24"/>
        </w:rPr>
      </w:pPr>
      <w:r w:rsidRPr="0021101B">
        <w:rPr>
          <w:rFonts w:ascii="Cambria" w:eastAsia="Times New Roman" w:hAnsi="Cambria" w:cs="Times New Roman"/>
          <w:color w:val="000000"/>
          <w:sz w:val="24"/>
          <w:szCs w:val="24"/>
        </w:rPr>
        <w:t>Role</w:t>
      </w:r>
      <w:r w:rsidRPr="0021101B">
        <w:rPr>
          <w:rFonts w:ascii="Cambria" w:eastAsia="Times New Roman" w:hAnsi="Cambria" w:cs="Times New Roman"/>
          <w:b/>
          <w:color w:val="000000"/>
          <w:sz w:val="24"/>
          <w:szCs w:val="24"/>
        </w:rPr>
        <w:t xml:space="preserve">:    </w:t>
      </w:r>
      <w:r w:rsidR="00BC567A" w:rsidRPr="0021101B">
        <w:rPr>
          <w:rFonts w:ascii="Cambria" w:eastAsia="Times New Roman" w:hAnsi="Cambria" w:cs="Times New Roman"/>
          <w:b/>
          <w:color w:val="000000"/>
          <w:sz w:val="24"/>
          <w:szCs w:val="24"/>
        </w:rPr>
        <w:t>Jr.</w:t>
      </w:r>
      <w:r w:rsidRPr="0021101B">
        <w:rPr>
          <w:rFonts w:ascii="Cambria" w:eastAsia="Times New Roman" w:hAnsi="Cambria" w:cs="Times New Roman"/>
          <w:b/>
          <w:color w:val="000000"/>
          <w:sz w:val="24"/>
          <w:szCs w:val="24"/>
        </w:rPr>
        <w:t xml:space="preserve"> Java Programmer</w:t>
      </w:r>
    </w:p>
    <w:p w:rsidR="004F256D" w:rsidRPr="0021101B" w:rsidRDefault="004F256D" w:rsidP="00D91AD5">
      <w:pPr>
        <w:shd w:val="clear" w:color="auto" w:fill="FFFFFF"/>
        <w:spacing w:after="0" w:line="240" w:lineRule="auto"/>
        <w:jc w:val="both"/>
        <w:rPr>
          <w:rFonts w:ascii="Cambria" w:eastAsia="Times New Roman" w:hAnsi="Cambria" w:cs="Times New Roman"/>
          <w:b/>
          <w:color w:val="000000"/>
          <w:sz w:val="24"/>
          <w:szCs w:val="24"/>
        </w:rPr>
      </w:pPr>
    </w:p>
    <w:p w:rsidR="00B15C4A" w:rsidRPr="0021101B" w:rsidRDefault="006621DE" w:rsidP="00D91AD5">
      <w:pPr>
        <w:shd w:val="clear" w:color="auto" w:fill="FFFFFF"/>
        <w:spacing w:after="0" w:line="240" w:lineRule="auto"/>
        <w:jc w:val="both"/>
        <w:rPr>
          <w:rFonts w:ascii="Cambria" w:eastAsia="Times New Roman" w:hAnsi="Cambria" w:cs="Times New Roman"/>
          <w:b/>
          <w:color w:val="000000"/>
          <w:sz w:val="24"/>
          <w:szCs w:val="24"/>
        </w:rPr>
      </w:pPr>
      <w:r w:rsidRPr="0021101B">
        <w:rPr>
          <w:rFonts w:ascii="Cambria" w:eastAsia="Times New Roman" w:hAnsi="Cambria" w:cs="Times New Roman"/>
          <w:b/>
          <w:color w:val="000000"/>
          <w:sz w:val="24"/>
          <w:szCs w:val="24"/>
        </w:rPr>
        <w:lastRenderedPageBreak/>
        <w:t>Description:</w:t>
      </w:r>
    </w:p>
    <w:p w:rsidR="006621DE" w:rsidRPr="0021101B" w:rsidRDefault="00B15C4A" w:rsidP="00D91AD5">
      <w:pPr>
        <w:shd w:val="clear" w:color="auto" w:fill="FFFFFF"/>
        <w:spacing w:after="0" w:line="240" w:lineRule="auto"/>
        <w:jc w:val="both"/>
        <w:rPr>
          <w:rFonts w:ascii="Cambria" w:eastAsia="Times New Roman" w:hAnsi="Cambria" w:cs="Times New Roman"/>
          <w:b/>
          <w:color w:val="000000"/>
          <w:sz w:val="24"/>
          <w:szCs w:val="24"/>
        </w:rPr>
      </w:pPr>
      <w:r w:rsidRPr="0021101B">
        <w:rPr>
          <w:rFonts w:ascii="Cambria" w:eastAsia="Times New Roman" w:hAnsi="Cambria" w:cs="Times New Roman"/>
          <w:color w:val="000000"/>
          <w:sz w:val="24"/>
          <w:szCs w:val="24"/>
        </w:rPr>
        <w:t>Employees</w:t>
      </w:r>
      <w:r w:rsidR="006621DE" w:rsidRPr="0021101B">
        <w:rPr>
          <w:rFonts w:ascii="Cambria" w:eastAsia="Times New Roman" w:hAnsi="Cambria" w:cs="Times New Roman"/>
          <w:color w:val="000000"/>
          <w:sz w:val="24"/>
          <w:szCs w:val="24"/>
        </w:rPr>
        <w:t xml:space="preserve"> credentials are maintained in this intranet system. It is one of the most important and critical systems in the healthcare industry. Medical Staff Credentials System is used for verifying and determining the credentials of the doctors</w:t>
      </w:r>
      <w:r w:rsidRPr="0021101B">
        <w:rPr>
          <w:rFonts w:ascii="Cambria" w:eastAsia="Times New Roman" w:hAnsi="Cambria" w:cs="Times New Roman"/>
          <w:color w:val="000000"/>
          <w:sz w:val="24"/>
          <w:szCs w:val="24"/>
        </w:rPr>
        <w:t xml:space="preserve"> and hospital employs</w:t>
      </w:r>
      <w:r w:rsidR="006621DE" w:rsidRPr="0021101B">
        <w:rPr>
          <w:rFonts w:ascii="Cambria" w:eastAsia="Times New Roman" w:hAnsi="Cambria" w:cs="Times New Roman"/>
          <w:color w:val="000000"/>
          <w:sz w:val="24"/>
          <w:szCs w:val="24"/>
        </w:rPr>
        <w:t>. The system stores information like Doctor’s licenses, license expiry dates, credentials, specialization, surgery records, patient services, financial information’s</w:t>
      </w:r>
      <w:r w:rsidRPr="0021101B">
        <w:rPr>
          <w:rFonts w:ascii="Cambria" w:eastAsia="Times New Roman" w:hAnsi="Cambria" w:cs="Times New Roman"/>
          <w:color w:val="000000"/>
          <w:sz w:val="24"/>
          <w:szCs w:val="24"/>
        </w:rPr>
        <w:t>, employs pay</w:t>
      </w:r>
      <w:r w:rsidR="006621DE" w:rsidRPr="0021101B">
        <w:rPr>
          <w:rFonts w:ascii="Cambria" w:eastAsia="Times New Roman" w:hAnsi="Cambria" w:cs="Times New Roman"/>
          <w:color w:val="000000"/>
          <w:sz w:val="24"/>
          <w:szCs w:val="24"/>
        </w:rPr>
        <w:t xml:space="preserve"> </w:t>
      </w:r>
      <w:r w:rsidRPr="0021101B">
        <w:rPr>
          <w:rFonts w:ascii="Cambria" w:eastAsia="Times New Roman" w:hAnsi="Cambria" w:cs="Times New Roman"/>
          <w:color w:val="000000"/>
          <w:sz w:val="24"/>
          <w:szCs w:val="24"/>
        </w:rPr>
        <w:t xml:space="preserve">records </w:t>
      </w:r>
      <w:r w:rsidR="006621DE" w:rsidRPr="0021101B">
        <w:rPr>
          <w:rFonts w:ascii="Cambria" w:eastAsia="Times New Roman" w:hAnsi="Cambria" w:cs="Times New Roman"/>
          <w:color w:val="000000"/>
          <w:sz w:val="24"/>
          <w:szCs w:val="24"/>
        </w:rPr>
        <w:t>etc.</w:t>
      </w:r>
    </w:p>
    <w:p w:rsidR="006621DE" w:rsidRPr="0021101B" w:rsidRDefault="006621DE" w:rsidP="00D91AD5">
      <w:pPr>
        <w:shd w:val="clear" w:color="auto" w:fill="FFFFFF"/>
        <w:spacing w:after="0" w:line="240" w:lineRule="auto"/>
        <w:jc w:val="both"/>
        <w:rPr>
          <w:rFonts w:ascii="Cambria" w:eastAsia="Times New Roman" w:hAnsi="Cambria" w:cs="Times New Roman"/>
          <w:color w:val="000000"/>
          <w:sz w:val="24"/>
          <w:szCs w:val="24"/>
          <w:u w:val="single"/>
        </w:rPr>
      </w:pPr>
    </w:p>
    <w:p w:rsidR="006621DE" w:rsidRPr="0021101B" w:rsidRDefault="006621DE" w:rsidP="00D91AD5">
      <w:pPr>
        <w:shd w:val="clear" w:color="auto" w:fill="FFFFFF"/>
        <w:spacing w:after="0" w:line="240" w:lineRule="auto"/>
        <w:jc w:val="both"/>
        <w:rPr>
          <w:rFonts w:ascii="Cambria" w:eastAsia="Times New Roman" w:hAnsi="Cambria" w:cs="Times New Roman"/>
          <w:b/>
          <w:color w:val="000000"/>
          <w:sz w:val="24"/>
          <w:szCs w:val="24"/>
          <w:u w:val="single"/>
        </w:rPr>
      </w:pPr>
      <w:r w:rsidRPr="0021101B">
        <w:rPr>
          <w:rFonts w:ascii="Cambria" w:eastAsia="Times New Roman" w:hAnsi="Cambria" w:cs="Times New Roman"/>
          <w:b/>
          <w:color w:val="000000"/>
          <w:sz w:val="24"/>
          <w:szCs w:val="24"/>
          <w:u w:val="single"/>
        </w:rPr>
        <w:t xml:space="preserve">Responsibilities: </w:t>
      </w:r>
    </w:p>
    <w:p w:rsidR="006621DE" w:rsidRPr="0021101B" w:rsidRDefault="006621DE" w:rsidP="00D91AD5">
      <w:pPr>
        <w:numPr>
          <w:ilvl w:val="0"/>
          <w:numId w:val="8"/>
        </w:numPr>
        <w:shd w:val="clear" w:color="auto" w:fill="FFFFFF"/>
        <w:spacing w:after="0" w:line="240" w:lineRule="auto"/>
        <w:ind w:left="360"/>
        <w:jc w:val="both"/>
        <w:rPr>
          <w:rFonts w:ascii="Cambria" w:eastAsia="Times New Roman" w:hAnsi="Cambria" w:cs="Times New Roman"/>
          <w:color w:val="000000"/>
          <w:sz w:val="24"/>
          <w:szCs w:val="24"/>
        </w:rPr>
      </w:pPr>
      <w:r w:rsidRPr="0021101B">
        <w:rPr>
          <w:rFonts w:ascii="Cambria" w:eastAsia="Times New Roman" w:hAnsi="Cambria" w:cs="Times New Roman"/>
          <w:color w:val="000000"/>
          <w:sz w:val="24"/>
          <w:szCs w:val="24"/>
        </w:rPr>
        <w:t>Developed Use Cases, Class diagrams and Sequence and Activity diagrams using Rational Rose.</w:t>
      </w:r>
    </w:p>
    <w:p w:rsidR="006621DE" w:rsidRPr="0021101B" w:rsidRDefault="006621DE" w:rsidP="00D91AD5">
      <w:pPr>
        <w:numPr>
          <w:ilvl w:val="0"/>
          <w:numId w:val="8"/>
        </w:numPr>
        <w:shd w:val="clear" w:color="auto" w:fill="FFFFFF"/>
        <w:spacing w:after="0" w:line="240" w:lineRule="auto"/>
        <w:ind w:left="360"/>
        <w:jc w:val="both"/>
        <w:rPr>
          <w:rFonts w:ascii="Cambria" w:eastAsia="Times New Roman" w:hAnsi="Cambria" w:cs="Times New Roman"/>
          <w:color w:val="000000"/>
          <w:sz w:val="24"/>
          <w:szCs w:val="24"/>
        </w:rPr>
      </w:pPr>
      <w:r w:rsidRPr="0021101B">
        <w:rPr>
          <w:rFonts w:ascii="Cambria" w:eastAsia="Times New Roman" w:hAnsi="Cambria" w:cs="Times New Roman"/>
          <w:color w:val="000000"/>
          <w:sz w:val="24"/>
          <w:szCs w:val="24"/>
        </w:rPr>
        <w:t>Coded Servlet classes in java web server environment.</w:t>
      </w:r>
    </w:p>
    <w:p w:rsidR="006621DE" w:rsidRPr="0021101B" w:rsidRDefault="006621DE" w:rsidP="00D91AD5">
      <w:pPr>
        <w:numPr>
          <w:ilvl w:val="0"/>
          <w:numId w:val="8"/>
        </w:numPr>
        <w:shd w:val="clear" w:color="auto" w:fill="FFFFFF"/>
        <w:spacing w:after="0" w:line="240" w:lineRule="auto"/>
        <w:ind w:left="360"/>
        <w:jc w:val="both"/>
        <w:rPr>
          <w:rFonts w:ascii="Cambria" w:eastAsia="Times New Roman" w:hAnsi="Cambria" w:cs="Times New Roman"/>
          <w:color w:val="000000"/>
          <w:sz w:val="24"/>
          <w:szCs w:val="24"/>
        </w:rPr>
      </w:pPr>
      <w:r w:rsidRPr="0021101B">
        <w:rPr>
          <w:rFonts w:ascii="Cambria" w:eastAsia="Times New Roman" w:hAnsi="Cambria" w:cs="Times New Roman"/>
          <w:color w:val="000000"/>
          <w:sz w:val="24"/>
          <w:szCs w:val="24"/>
        </w:rPr>
        <w:t xml:space="preserve">Used </w:t>
      </w:r>
      <w:r w:rsidRPr="0021101B">
        <w:rPr>
          <w:rFonts w:ascii="Cambria" w:eastAsia="Times New Roman" w:hAnsi="Cambria" w:cs="Times New Roman"/>
          <w:b/>
          <w:color w:val="000000"/>
          <w:sz w:val="24"/>
          <w:szCs w:val="24"/>
        </w:rPr>
        <w:t>JDBC</w:t>
      </w:r>
      <w:r w:rsidRPr="0021101B">
        <w:rPr>
          <w:rFonts w:ascii="Cambria" w:eastAsia="Times New Roman" w:hAnsi="Cambria" w:cs="Times New Roman"/>
          <w:color w:val="000000"/>
          <w:sz w:val="24"/>
          <w:szCs w:val="24"/>
        </w:rPr>
        <w:t xml:space="preserve"> to connect to </w:t>
      </w:r>
      <w:r w:rsidRPr="0021101B">
        <w:rPr>
          <w:rFonts w:ascii="Cambria" w:eastAsia="Times New Roman" w:hAnsi="Cambria" w:cs="Times New Roman"/>
          <w:b/>
          <w:color w:val="000000"/>
          <w:sz w:val="24"/>
          <w:szCs w:val="24"/>
        </w:rPr>
        <w:t>Oracle8i database</w:t>
      </w:r>
      <w:r w:rsidRPr="0021101B">
        <w:rPr>
          <w:rFonts w:ascii="Cambria" w:eastAsia="Times New Roman" w:hAnsi="Cambria" w:cs="Times New Roman"/>
          <w:color w:val="000000"/>
          <w:sz w:val="24"/>
          <w:szCs w:val="24"/>
        </w:rPr>
        <w:t>.</w:t>
      </w:r>
    </w:p>
    <w:p w:rsidR="006621DE" w:rsidRPr="0021101B" w:rsidRDefault="006621DE" w:rsidP="00D91AD5">
      <w:pPr>
        <w:numPr>
          <w:ilvl w:val="0"/>
          <w:numId w:val="8"/>
        </w:numPr>
        <w:shd w:val="clear" w:color="auto" w:fill="FFFFFF"/>
        <w:spacing w:after="0" w:line="240" w:lineRule="auto"/>
        <w:ind w:left="360"/>
        <w:jc w:val="both"/>
        <w:rPr>
          <w:rFonts w:ascii="Cambria" w:eastAsia="Times New Roman" w:hAnsi="Cambria" w:cs="Times New Roman"/>
          <w:color w:val="000000"/>
          <w:sz w:val="24"/>
          <w:szCs w:val="24"/>
        </w:rPr>
      </w:pPr>
      <w:r w:rsidRPr="0021101B">
        <w:rPr>
          <w:rFonts w:ascii="Cambria" w:eastAsia="Times New Roman" w:hAnsi="Cambria" w:cs="Times New Roman"/>
          <w:color w:val="000000"/>
          <w:sz w:val="24"/>
          <w:szCs w:val="24"/>
        </w:rPr>
        <w:t xml:space="preserve">Created web pages using </w:t>
      </w:r>
      <w:r w:rsidRPr="0021101B">
        <w:rPr>
          <w:rFonts w:ascii="Cambria" w:eastAsia="Times New Roman" w:hAnsi="Cambria" w:cs="Times New Roman"/>
          <w:b/>
          <w:color w:val="000000"/>
          <w:sz w:val="24"/>
          <w:szCs w:val="24"/>
        </w:rPr>
        <w:t>JSP</w:t>
      </w:r>
      <w:r w:rsidRPr="0021101B">
        <w:rPr>
          <w:rFonts w:ascii="Cambria" w:eastAsia="Times New Roman" w:hAnsi="Cambria" w:cs="Times New Roman"/>
          <w:color w:val="000000"/>
          <w:sz w:val="24"/>
          <w:szCs w:val="24"/>
        </w:rPr>
        <w:t>.</w:t>
      </w:r>
    </w:p>
    <w:p w:rsidR="006621DE" w:rsidRPr="0021101B" w:rsidRDefault="006621DE" w:rsidP="00D91AD5">
      <w:pPr>
        <w:numPr>
          <w:ilvl w:val="0"/>
          <w:numId w:val="8"/>
        </w:numPr>
        <w:shd w:val="clear" w:color="auto" w:fill="FFFFFF"/>
        <w:spacing w:after="0" w:line="240" w:lineRule="auto"/>
        <w:ind w:left="360"/>
        <w:jc w:val="both"/>
        <w:rPr>
          <w:rFonts w:ascii="Cambria" w:eastAsia="Times New Roman" w:hAnsi="Cambria" w:cs="Times New Roman"/>
          <w:color w:val="000000"/>
          <w:sz w:val="24"/>
          <w:szCs w:val="24"/>
        </w:rPr>
      </w:pPr>
      <w:r w:rsidRPr="0021101B">
        <w:rPr>
          <w:rFonts w:ascii="Cambria" w:eastAsia="Times New Roman" w:hAnsi="Cambria" w:cs="Times New Roman"/>
          <w:color w:val="000000"/>
          <w:sz w:val="24"/>
          <w:szCs w:val="24"/>
        </w:rPr>
        <w:t xml:space="preserve">Developed the presentation layer and </w:t>
      </w:r>
      <w:r w:rsidRPr="0021101B">
        <w:rPr>
          <w:rFonts w:ascii="Cambria" w:eastAsia="Times New Roman" w:hAnsi="Cambria" w:cs="Times New Roman"/>
          <w:b/>
          <w:color w:val="000000"/>
          <w:sz w:val="24"/>
          <w:szCs w:val="24"/>
        </w:rPr>
        <w:t>GUI framework</w:t>
      </w:r>
      <w:r w:rsidRPr="0021101B">
        <w:rPr>
          <w:rFonts w:ascii="Cambria" w:eastAsia="Times New Roman" w:hAnsi="Cambria" w:cs="Times New Roman"/>
          <w:color w:val="000000"/>
          <w:sz w:val="24"/>
          <w:szCs w:val="24"/>
        </w:rPr>
        <w:t xml:space="preserve"> that are written using </w:t>
      </w:r>
      <w:r w:rsidRPr="0021101B">
        <w:rPr>
          <w:rFonts w:ascii="Cambria" w:eastAsia="Times New Roman" w:hAnsi="Cambria" w:cs="Times New Roman"/>
          <w:b/>
          <w:color w:val="000000"/>
          <w:sz w:val="24"/>
          <w:szCs w:val="24"/>
        </w:rPr>
        <w:t>HTML</w:t>
      </w:r>
      <w:r w:rsidR="00CB1B95" w:rsidRPr="0021101B">
        <w:rPr>
          <w:rFonts w:ascii="Cambria" w:eastAsia="Times New Roman" w:hAnsi="Cambria" w:cs="Times New Roman"/>
          <w:color w:val="000000"/>
          <w:sz w:val="24"/>
          <w:szCs w:val="24"/>
        </w:rPr>
        <w:t xml:space="preserve">, CSS </w:t>
      </w:r>
      <w:r w:rsidRPr="0021101B">
        <w:rPr>
          <w:rFonts w:ascii="Cambria" w:eastAsia="Times New Roman" w:hAnsi="Cambria" w:cs="Times New Roman"/>
          <w:color w:val="000000"/>
          <w:sz w:val="24"/>
          <w:szCs w:val="24"/>
        </w:rPr>
        <w:t xml:space="preserve">and Client-Side validations were done using </w:t>
      </w:r>
      <w:r w:rsidRPr="0021101B">
        <w:rPr>
          <w:rFonts w:ascii="Cambria" w:eastAsia="Times New Roman" w:hAnsi="Cambria" w:cs="Times New Roman"/>
          <w:b/>
          <w:color w:val="000000"/>
          <w:sz w:val="24"/>
          <w:szCs w:val="24"/>
        </w:rPr>
        <w:t>JavaScript</w:t>
      </w:r>
      <w:r w:rsidRPr="0021101B">
        <w:rPr>
          <w:rFonts w:ascii="Cambria" w:eastAsia="Times New Roman" w:hAnsi="Cambria" w:cs="Times New Roman"/>
          <w:color w:val="000000"/>
          <w:sz w:val="24"/>
          <w:szCs w:val="24"/>
        </w:rPr>
        <w:t>.</w:t>
      </w:r>
    </w:p>
    <w:p w:rsidR="007C29B1" w:rsidRPr="0021101B" w:rsidRDefault="00B43194" w:rsidP="00D91AD5">
      <w:pPr>
        <w:numPr>
          <w:ilvl w:val="0"/>
          <w:numId w:val="8"/>
        </w:numPr>
        <w:shd w:val="clear" w:color="auto" w:fill="FFFFFF"/>
        <w:spacing w:after="0" w:line="240" w:lineRule="auto"/>
        <w:ind w:left="360"/>
        <w:jc w:val="both"/>
        <w:rPr>
          <w:rFonts w:ascii="Cambria" w:eastAsia="Times New Roman" w:hAnsi="Cambria" w:cs="Times New Roman"/>
          <w:bCs/>
          <w:color w:val="000000"/>
          <w:sz w:val="24"/>
          <w:szCs w:val="24"/>
        </w:rPr>
      </w:pPr>
      <w:r w:rsidRPr="0021101B">
        <w:rPr>
          <w:rFonts w:ascii="Cambria" w:eastAsia="Times New Roman" w:hAnsi="Cambria" w:cs="Times New Roman"/>
          <w:color w:val="000000"/>
          <w:sz w:val="24"/>
          <w:szCs w:val="24"/>
        </w:rPr>
        <w:t xml:space="preserve">Used java features such as </w:t>
      </w:r>
      <w:r w:rsidRPr="0021101B">
        <w:rPr>
          <w:rFonts w:ascii="Cambria" w:eastAsia="Times New Roman" w:hAnsi="Cambria" w:cs="Times New Roman"/>
          <w:b/>
          <w:color w:val="000000"/>
          <w:sz w:val="24"/>
          <w:szCs w:val="24"/>
        </w:rPr>
        <w:t>Generics, Collections API.</w:t>
      </w:r>
    </w:p>
    <w:p w:rsidR="00B43194" w:rsidRPr="0021101B" w:rsidRDefault="00B43194" w:rsidP="00D91AD5">
      <w:pPr>
        <w:numPr>
          <w:ilvl w:val="0"/>
          <w:numId w:val="8"/>
        </w:numPr>
        <w:shd w:val="clear" w:color="auto" w:fill="FFFFFF"/>
        <w:spacing w:after="0" w:line="240" w:lineRule="auto"/>
        <w:ind w:left="360"/>
        <w:jc w:val="both"/>
        <w:rPr>
          <w:rFonts w:ascii="Cambria" w:eastAsia="Times New Roman" w:hAnsi="Cambria" w:cs="Times New Roman"/>
          <w:bCs/>
          <w:color w:val="000000"/>
          <w:sz w:val="24"/>
          <w:szCs w:val="24"/>
        </w:rPr>
      </w:pPr>
      <w:r w:rsidRPr="0021101B">
        <w:rPr>
          <w:rFonts w:ascii="Cambria" w:eastAsia="Times New Roman" w:hAnsi="Cambria" w:cs="Times New Roman"/>
          <w:color w:val="000000"/>
          <w:sz w:val="24"/>
          <w:szCs w:val="24"/>
        </w:rPr>
        <w:t xml:space="preserve">Wrote </w:t>
      </w:r>
      <w:r w:rsidRPr="0021101B">
        <w:rPr>
          <w:rFonts w:ascii="Cambria" w:eastAsia="Times New Roman" w:hAnsi="Cambria" w:cs="Times New Roman"/>
          <w:b/>
          <w:bCs/>
          <w:color w:val="000000"/>
          <w:sz w:val="24"/>
          <w:szCs w:val="24"/>
        </w:rPr>
        <w:t>SQL/PL-SQL</w:t>
      </w:r>
      <w:r w:rsidRPr="0021101B">
        <w:rPr>
          <w:rFonts w:ascii="Cambria" w:eastAsia="Times New Roman" w:hAnsi="Cambria" w:cs="Times New Roman"/>
          <w:color w:val="000000"/>
          <w:sz w:val="24"/>
          <w:szCs w:val="24"/>
        </w:rPr>
        <w:t xml:space="preserve"> </w:t>
      </w:r>
      <w:r w:rsidRPr="0021101B">
        <w:rPr>
          <w:rFonts w:ascii="Cambria" w:eastAsia="Times New Roman" w:hAnsi="Cambria" w:cs="Times New Roman"/>
          <w:b/>
          <w:color w:val="000000"/>
          <w:sz w:val="24"/>
          <w:szCs w:val="24"/>
        </w:rPr>
        <w:t>Queries</w:t>
      </w:r>
      <w:r w:rsidRPr="0021101B">
        <w:rPr>
          <w:rFonts w:ascii="Cambria" w:eastAsia="Times New Roman" w:hAnsi="Cambria" w:cs="Times New Roman"/>
          <w:color w:val="000000"/>
          <w:sz w:val="24"/>
          <w:szCs w:val="24"/>
        </w:rPr>
        <w:t xml:space="preserve">, </w:t>
      </w:r>
      <w:r w:rsidRPr="0021101B">
        <w:rPr>
          <w:rFonts w:ascii="Cambria" w:eastAsia="Times New Roman" w:hAnsi="Cambria" w:cs="Times New Roman"/>
          <w:b/>
          <w:color w:val="000000"/>
          <w:sz w:val="24"/>
          <w:szCs w:val="24"/>
        </w:rPr>
        <w:t>Stored Procedures</w:t>
      </w:r>
      <w:r w:rsidRPr="0021101B">
        <w:rPr>
          <w:rFonts w:ascii="Cambria" w:eastAsia="Times New Roman" w:hAnsi="Cambria" w:cs="Times New Roman"/>
          <w:color w:val="000000"/>
          <w:sz w:val="24"/>
          <w:szCs w:val="24"/>
        </w:rPr>
        <w:t xml:space="preserve"> and </w:t>
      </w:r>
      <w:r w:rsidRPr="0021101B">
        <w:rPr>
          <w:rFonts w:ascii="Cambria" w:eastAsia="Times New Roman" w:hAnsi="Cambria" w:cs="Times New Roman"/>
          <w:b/>
          <w:color w:val="000000"/>
          <w:sz w:val="24"/>
          <w:szCs w:val="24"/>
        </w:rPr>
        <w:t>Functions</w:t>
      </w:r>
      <w:r w:rsidRPr="0021101B">
        <w:rPr>
          <w:rFonts w:ascii="Cambria" w:eastAsia="Times New Roman" w:hAnsi="Cambria" w:cs="Times New Roman"/>
          <w:color w:val="000000"/>
          <w:sz w:val="24"/>
          <w:szCs w:val="24"/>
        </w:rPr>
        <w:t xml:space="preserve"> in Oracle.</w:t>
      </w:r>
    </w:p>
    <w:p w:rsidR="00B43194" w:rsidRPr="0021101B" w:rsidRDefault="00B43194" w:rsidP="00D91AD5">
      <w:pPr>
        <w:numPr>
          <w:ilvl w:val="0"/>
          <w:numId w:val="8"/>
        </w:numPr>
        <w:shd w:val="clear" w:color="auto" w:fill="FFFFFF"/>
        <w:spacing w:after="0" w:line="240" w:lineRule="auto"/>
        <w:ind w:left="360"/>
        <w:jc w:val="both"/>
        <w:rPr>
          <w:rFonts w:ascii="Cambria" w:eastAsia="Times New Roman" w:hAnsi="Cambria" w:cs="Times New Roman"/>
          <w:bCs/>
          <w:color w:val="000000"/>
          <w:sz w:val="24"/>
          <w:szCs w:val="24"/>
        </w:rPr>
      </w:pPr>
      <w:r w:rsidRPr="0021101B">
        <w:rPr>
          <w:rFonts w:ascii="Cambria" w:eastAsia="Times New Roman" w:hAnsi="Cambria" w:cs="Times New Roman"/>
          <w:color w:val="000000"/>
          <w:sz w:val="24"/>
          <w:szCs w:val="24"/>
        </w:rPr>
        <w:t xml:space="preserve">Used </w:t>
      </w:r>
      <w:r w:rsidRPr="0021101B">
        <w:rPr>
          <w:rFonts w:ascii="Cambria" w:eastAsia="Times New Roman" w:hAnsi="Cambria" w:cs="Times New Roman"/>
          <w:b/>
          <w:bCs/>
          <w:color w:val="000000"/>
          <w:sz w:val="24"/>
          <w:szCs w:val="24"/>
        </w:rPr>
        <w:t>SVN</w:t>
      </w:r>
      <w:r w:rsidRPr="0021101B">
        <w:rPr>
          <w:rFonts w:ascii="Cambria" w:eastAsia="Times New Roman" w:hAnsi="Cambria" w:cs="Times New Roman"/>
          <w:color w:val="000000"/>
          <w:sz w:val="24"/>
          <w:szCs w:val="24"/>
        </w:rPr>
        <w:t xml:space="preserve"> for version control.</w:t>
      </w:r>
    </w:p>
    <w:p w:rsidR="006621DE" w:rsidRPr="0021101B" w:rsidRDefault="00B43194" w:rsidP="00D91AD5">
      <w:pPr>
        <w:numPr>
          <w:ilvl w:val="0"/>
          <w:numId w:val="8"/>
        </w:numPr>
        <w:shd w:val="clear" w:color="auto" w:fill="FFFFFF"/>
        <w:spacing w:after="0" w:line="240" w:lineRule="auto"/>
        <w:ind w:left="360"/>
        <w:jc w:val="both"/>
        <w:rPr>
          <w:rFonts w:ascii="Cambria" w:eastAsia="Times New Roman" w:hAnsi="Cambria" w:cs="Times New Roman"/>
          <w:color w:val="000000"/>
          <w:sz w:val="24"/>
          <w:szCs w:val="24"/>
        </w:rPr>
      </w:pPr>
      <w:r w:rsidRPr="0021101B">
        <w:rPr>
          <w:rFonts w:ascii="Cambria" w:eastAsia="Times New Roman" w:hAnsi="Cambria" w:cs="Times New Roman"/>
          <w:color w:val="000000"/>
          <w:sz w:val="24"/>
          <w:szCs w:val="24"/>
        </w:rPr>
        <w:t xml:space="preserve">Developed test cases using </w:t>
      </w:r>
      <w:r w:rsidRPr="0021101B">
        <w:rPr>
          <w:rFonts w:ascii="Cambria" w:eastAsia="Times New Roman" w:hAnsi="Cambria" w:cs="Times New Roman"/>
          <w:b/>
          <w:color w:val="000000"/>
          <w:sz w:val="24"/>
          <w:szCs w:val="24"/>
        </w:rPr>
        <w:t xml:space="preserve">JUnit </w:t>
      </w:r>
      <w:r w:rsidRPr="0021101B">
        <w:rPr>
          <w:rFonts w:ascii="Cambria" w:eastAsia="Times New Roman" w:hAnsi="Cambria" w:cs="Times New Roman"/>
          <w:color w:val="000000"/>
          <w:sz w:val="24"/>
          <w:szCs w:val="24"/>
        </w:rPr>
        <w:t>and tested the application.</w:t>
      </w:r>
    </w:p>
    <w:p w:rsidR="00604205" w:rsidRPr="0021101B" w:rsidRDefault="00604205" w:rsidP="00D91AD5">
      <w:pPr>
        <w:numPr>
          <w:ilvl w:val="0"/>
          <w:numId w:val="8"/>
        </w:numPr>
        <w:shd w:val="clear" w:color="auto" w:fill="FFFFFF"/>
        <w:spacing w:after="0" w:line="240" w:lineRule="auto"/>
        <w:ind w:left="360"/>
        <w:jc w:val="both"/>
        <w:rPr>
          <w:rFonts w:ascii="Cambria" w:eastAsia="Times New Roman" w:hAnsi="Cambria" w:cs="Times New Roman"/>
          <w:color w:val="000000"/>
          <w:sz w:val="24"/>
          <w:szCs w:val="24"/>
        </w:rPr>
      </w:pPr>
      <w:r w:rsidRPr="0021101B">
        <w:rPr>
          <w:rFonts w:ascii="Cambria" w:eastAsia="Times New Roman" w:hAnsi="Cambria" w:cs="Times New Roman"/>
          <w:color w:val="000000"/>
          <w:sz w:val="24"/>
          <w:szCs w:val="24"/>
        </w:rPr>
        <w:t xml:space="preserve">Responsible for the performance PL/ SQL procedures and </w:t>
      </w:r>
      <w:r w:rsidRPr="0021101B">
        <w:rPr>
          <w:rFonts w:ascii="Cambria" w:eastAsia="Times New Roman" w:hAnsi="Cambria" w:cs="Times New Roman"/>
          <w:b/>
          <w:color w:val="000000"/>
          <w:sz w:val="24"/>
          <w:szCs w:val="24"/>
        </w:rPr>
        <w:t>SQL</w:t>
      </w:r>
      <w:r w:rsidRPr="0021101B">
        <w:rPr>
          <w:rFonts w:ascii="Cambria" w:eastAsia="Times New Roman" w:hAnsi="Cambria" w:cs="Times New Roman"/>
          <w:color w:val="000000"/>
          <w:sz w:val="24"/>
          <w:szCs w:val="24"/>
        </w:rPr>
        <w:t xml:space="preserve"> queries</w:t>
      </w:r>
    </w:p>
    <w:p w:rsidR="00604205" w:rsidRPr="0021101B" w:rsidRDefault="00A519C1" w:rsidP="00D91AD5">
      <w:pPr>
        <w:numPr>
          <w:ilvl w:val="0"/>
          <w:numId w:val="8"/>
        </w:numPr>
        <w:shd w:val="clear" w:color="auto" w:fill="FFFFFF"/>
        <w:spacing w:after="0" w:line="240" w:lineRule="auto"/>
        <w:ind w:left="360"/>
        <w:jc w:val="both"/>
        <w:rPr>
          <w:rFonts w:ascii="Cambria" w:eastAsia="Times New Roman" w:hAnsi="Cambria" w:cs="Times New Roman"/>
          <w:color w:val="000000"/>
          <w:sz w:val="24"/>
          <w:szCs w:val="24"/>
        </w:rPr>
      </w:pPr>
      <w:r w:rsidRPr="0021101B">
        <w:rPr>
          <w:rFonts w:ascii="Cambria" w:eastAsia="Times New Roman" w:hAnsi="Cambria" w:cs="Times New Roman"/>
          <w:color w:val="000000"/>
          <w:sz w:val="24"/>
          <w:szCs w:val="24"/>
        </w:rPr>
        <w:t>Used SVN</w:t>
      </w:r>
      <w:r w:rsidR="00604205" w:rsidRPr="0021101B">
        <w:rPr>
          <w:rFonts w:ascii="Cambria" w:eastAsia="Times New Roman" w:hAnsi="Cambria" w:cs="Times New Roman"/>
          <w:color w:val="000000"/>
          <w:sz w:val="24"/>
          <w:szCs w:val="24"/>
        </w:rPr>
        <w:t xml:space="preserve"> for the concurrent development in the team and for code repository</w:t>
      </w:r>
    </w:p>
    <w:p w:rsidR="00604205" w:rsidRPr="0021101B" w:rsidRDefault="00604205" w:rsidP="00D91AD5">
      <w:pPr>
        <w:numPr>
          <w:ilvl w:val="0"/>
          <w:numId w:val="8"/>
        </w:numPr>
        <w:shd w:val="clear" w:color="auto" w:fill="FFFFFF"/>
        <w:spacing w:after="0" w:line="240" w:lineRule="auto"/>
        <w:ind w:left="360"/>
        <w:jc w:val="both"/>
        <w:rPr>
          <w:rFonts w:ascii="Cambria" w:eastAsia="Times New Roman" w:hAnsi="Cambria" w:cs="Times New Roman"/>
          <w:color w:val="000000"/>
          <w:sz w:val="24"/>
          <w:szCs w:val="24"/>
        </w:rPr>
      </w:pPr>
      <w:r w:rsidRPr="0021101B">
        <w:rPr>
          <w:rFonts w:ascii="Cambria" w:eastAsia="Times New Roman" w:hAnsi="Cambria" w:cs="Times New Roman"/>
          <w:color w:val="000000"/>
          <w:sz w:val="24"/>
          <w:szCs w:val="24"/>
        </w:rPr>
        <w:t>Deployed applications on Linux client machines</w:t>
      </w:r>
    </w:p>
    <w:p w:rsidR="00F93933" w:rsidRPr="0021101B" w:rsidRDefault="00604205" w:rsidP="00D91AD5">
      <w:pPr>
        <w:numPr>
          <w:ilvl w:val="0"/>
          <w:numId w:val="8"/>
        </w:numPr>
        <w:shd w:val="clear" w:color="auto" w:fill="FFFFFF"/>
        <w:spacing w:after="0" w:line="240" w:lineRule="auto"/>
        <w:ind w:left="360"/>
        <w:jc w:val="both"/>
        <w:rPr>
          <w:rFonts w:ascii="Cambria" w:eastAsia="Times New Roman" w:hAnsi="Cambria" w:cs="Times New Roman"/>
          <w:color w:val="000000"/>
          <w:sz w:val="24"/>
          <w:szCs w:val="24"/>
        </w:rPr>
      </w:pPr>
      <w:r w:rsidRPr="0021101B">
        <w:rPr>
          <w:rFonts w:ascii="Cambria" w:eastAsia="Times New Roman" w:hAnsi="Cambria" w:cs="Times New Roman"/>
          <w:color w:val="000000"/>
          <w:sz w:val="24"/>
          <w:szCs w:val="24"/>
        </w:rPr>
        <w:t>Involved in regression testing, evaluating the response times, and resolving the connection pooling issues</w:t>
      </w:r>
      <w:r w:rsidR="004F256D" w:rsidRPr="0021101B">
        <w:rPr>
          <w:rFonts w:ascii="Cambria" w:eastAsia="Times New Roman" w:hAnsi="Cambria" w:cs="Times New Roman"/>
          <w:color w:val="000000"/>
          <w:sz w:val="24"/>
          <w:szCs w:val="24"/>
        </w:rPr>
        <w:t>.</w:t>
      </w:r>
    </w:p>
    <w:p w:rsidR="006621DE" w:rsidRPr="0021101B" w:rsidRDefault="006621DE" w:rsidP="00D91AD5">
      <w:pPr>
        <w:shd w:val="clear" w:color="auto" w:fill="FFFFFF"/>
        <w:spacing w:after="0" w:line="240" w:lineRule="auto"/>
        <w:jc w:val="both"/>
        <w:rPr>
          <w:rFonts w:ascii="Cambria" w:eastAsia="Times New Roman" w:hAnsi="Cambria" w:cs="Times New Roman"/>
          <w:color w:val="000000"/>
          <w:sz w:val="24"/>
          <w:szCs w:val="24"/>
          <w:u w:val="single"/>
        </w:rPr>
      </w:pPr>
      <w:r w:rsidRPr="0021101B">
        <w:rPr>
          <w:rFonts w:ascii="Cambria" w:eastAsia="Times New Roman" w:hAnsi="Cambria" w:cs="Times New Roman"/>
          <w:b/>
          <w:color w:val="000000"/>
          <w:sz w:val="24"/>
          <w:szCs w:val="24"/>
        </w:rPr>
        <w:t>Environment</w:t>
      </w:r>
      <w:r w:rsidR="00771435" w:rsidRPr="0021101B">
        <w:rPr>
          <w:rFonts w:ascii="Cambria" w:eastAsia="Times New Roman" w:hAnsi="Cambria" w:cs="Times New Roman"/>
          <w:b/>
          <w:color w:val="000000"/>
          <w:sz w:val="24"/>
          <w:szCs w:val="24"/>
          <w:u w:val="single"/>
        </w:rPr>
        <w:t xml:space="preserve">: </w:t>
      </w:r>
      <w:r w:rsidRPr="0021101B">
        <w:rPr>
          <w:rFonts w:ascii="Cambria" w:eastAsia="Times New Roman" w:hAnsi="Cambria" w:cs="Times New Roman"/>
          <w:color w:val="000000"/>
          <w:sz w:val="24"/>
          <w:szCs w:val="24"/>
        </w:rPr>
        <w:t>Java</w:t>
      </w:r>
      <w:r w:rsidR="00586A34" w:rsidRPr="0021101B">
        <w:rPr>
          <w:rFonts w:ascii="Cambria" w:eastAsia="Times New Roman" w:hAnsi="Cambria" w:cs="Times New Roman"/>
          <w:color w:val="000000"/>
          <w:sz w:val="24"/>
          <w:szCs w:val="24"/>
        </w:rPr>
        <w:t xml:space="preserve"> 1.6</w:t>
      </w:r>
      <w:r w:rsidR="00AE766D" w:rsidRPr="0021101B">
        <w:rPr>
          <w:rFonts w:ascii="Cambria" w:eastAsia="Times New Roman" w:hAnsi="Cambria" w:cs="Times New Roman"/>
          <w:color w:val="000000"/>
          <w:sz w:val="24"/>
          <w:szCs w:val="24"/>
        </w:rPr>
        <w:t xml:space="preserve">, JDBC, Servlets, SQL, </w:t>
      </w:r>
      <w:r w:rsidRPr="0021101B">
        <w:rPr>
          <w:rFonts w:ascii="Cambria" w:eastAsia="Times New Roman" w:hAnsi="Cambria" w:cs="Times New Roman"/>
          <w:color w:val="000000"/>
          <w:sz w:val="24"/>
          <w:szCs w:val="24"/>
        </w:rPr>
        <w:t>Oracle9i, HTML, JSP, XML, UML, HTML, CSS JavaScript, WebSphere, UNIX, Subversion</w:t>
      </w:r>
      <w:r w:rsidRPr="0021101B">
        <w:rPr>
          <w:rFonts w:ascii="Cambria" w:eastAsia="Times New Roman" w:hAnsi="Cambria" w:cs="Times New Roman"/>
          <w:b/>
          <w:color w:val="000000"/>
          <w:sz w:val="24"/>
          <w:szCs w:val="24"/>
          <w:u w:val="single"/>
        </w:rPr>
        <w:t>.</w:t>
      </w:r>
    </w:p>
    <w:p w:rsidR="0001220D" w:rsidRPr="0021101B" w:rsidRDefault="0001220D" w:rsidP="00D91AD5">
      <w:pPr>
        <w:jc w:val="both"/>
        <w:rPr>
          <w:rFonts w:ascii="Cambria" w:hAnsi="Cambria" w:cs="Times New Roman"/>
          <w:sz w:val="24"/>
          <w:szCs w:val="24"/>
        </w:rPr>
      </w:pPr>
    </w:p>
    <w:sectPr w:rsidR="0001220D" w:rsidRPr="0021101B" w:rsidSect="004F256D">
      <w:pgSz w:w="12240" w:h="15840"/>
      <w:pgMar w:top="720" w:right="1260" w:bottom="720" w:left="9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104E2" w:rsidRDefault="005104E2" w:rsidP="003D6939">
      <w:pPr>
        <w:spacing w:after="0" w:line="240" w:lineRule="auto"/>
      </w:pPr>
      <w:r>
        <w:separator/>
      </w:r>
    </w:p>
  </w:endnote>
  <w:endnote w:type="continuationSeparator" w:id="0">
    <w:p w:rsidR="005104E2" w:rsidRDefault="005104E2" w:rsidP="003D69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DejaVu Sans">
    <w:charset w:val="00"/>
    <w:family w:val="swiss"/>
    <w:pitch w:val="variable"/>
    <w:sig w:usb0="E7002EFF" w:usb1="D200FDFF" w:usb2="0A246029" w:usb3="00000000" w:csb0="0000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104E2" w:rsidRDefault="005104E2" w:rsidP="003D6939">
      <w:pPr>
        <w:spacing w:after="0" w:line="240" w:lineRule="auto"/>
      </w:pPr>
      <w:r>
        <w:separator/>
      </w:r>
    </w:p>
  </w:footnote>
  <w:footnote w:type="continuationSeparator" w:id="0">
    <w:p w:rsidR="005104E2" w:rsidRDefault="005104E2" w:rsidP="003D693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9pt;height:9pt" o:bullet="t">
        <v:imagedata r:id="rId1" o:title="BD21435_"/>
      </v:shape>
    </w:pict>
  </w:numPicBullet>
  <w:abstractNum w:abstractNumId="0">
    <w:nsid w:val="00000001"/>
    <w:multiLevelType w:val="singleLevel"/>
    <w:tmpl w:val="00000001"/>
    <w:name w:val="WW8Num7"/>
    <w:lvl w:ilvl="0">
      <w:start w:val="1"/>
      <w:numFmt w:val="bullet"/>
      <w:lvlText w:val=""/>
      <w:lvlJc w:val="left"/>
      <w:pPr>
        <w:tabs>
          <w:tab w:val="num" w:pos="-270"/>
        </w:tabs>
        <w:ind w:left="90" w:hanging="360"/>
      </w:pPr>
      <w:rPr>
        <w:rFonts w:ascii="Wingdings" w:hAnsi="Wingdings" w:cs="Wingdings"/>
      </w:rPr>
    </w:lvl>
  </w:abstractNum>
  <w:abstractNum w:abstractNumId="1">
    <w:nsid w:val="00000003"/>
    <w:multiLevelType w:val="singleLevel"/>
    <w:tmpl w:val="00000003"/>
    <w:name w:val="WW8Num6"/>
    <w:lvl w:ilvl="0">
      <w:start w:val="1"/>
      <w:numFmt w:val="bullet"/>
      <w:lvlText w:val=""/>
      <w:lvlJc w:val="left"/>
      <w:pPr>
        <w:tabs>
          <w:tab w:val="num" w:pos="0"/>
        </w:tabs>
        <w:ind w:left="720" w:hanging="360"/>
      </w:pPr>
      <w:rPr>
        <w:rFonts w:ascii="Symbol" w:hAnsi="Symbol" w:cs="Symbol"/>
        <w:sz w:val="22"/>
        <w:szCs w:val="22"/>
      </w:rPr>
    </w:lvl>
  </w:abstractNum>
  <w:abstractNum w:abstractNumId="2">
    <w:nsid w:val="00000006"/>
    <w:multiLevelType w:val="singleLevel"/>
    <w:tmpl w:val="00000006"/>
    <w:name w:val="WW8Num25"/>
    <w:lvl w:ilvl="0">
      <w:start w:val="1"/>
      <w:numFmt w:val="bullet"/>
      <w:lvlText w:val=""/>
      <w:lvlJc w:val="left"/>
      <w:pPr>
        <w:tabs>
          <w:tab w:val="num" w:pos="0"/>
        </w:tabs>
        <w:ind w:left="720" w:hanging="360"/>
      </w:pPr>
      <w:rPr>
        <w:rFonts w:ascii="Wingdings" w:hAnsi="Wingdings" w:cs="Wingdings"/>
      </w:rPr>
    </w:lvl>
  </w:abstractNum>
  <w:abstractNum w:abstractNumId="3">
    <w:nsid w:val="071B59D1"/>
    <w:multiLevelType w:val="hybridMultilevel"/>
    <w:tmpl w:val="F4E0B7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6E54DB9"/>
    <w:multiLevelType w:val="hybridMultilevel"/>
    <w:tmpl w:val="F384C73E"/>
    <w:lvl w:ilvl="0" w:tplc="0409000B">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5">
    <w:nsid w:val="2B290482"/>
    <w:multiLevelType w:val="hybridMultilevel"/>
    <w:tmpl w:val="596015C6"/>
    <w:lvl w:ilvl="0" w:tplc="0409000B">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6">
    <w:nsid w:val="36511224"/>
    <w:multiLevelType w:val="hybridMultilevel"/>
    <w:tmpl w:val="2758BDE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43153BC6"/>
    <w:multiLevelType w:val="hybridMultilevel"/>
    <w:tmpl w:val="A2D8E5F8"/>
    <w:lvl w:ilvl="0" w:tplc="0409000B">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8">
    <w:nsid w:val="538D07A1"/>
    <w:multiLevelType w:val="hybridMultilevel"/>
    <w:tmpl w:val="14E0140E"/>
    <w:lvl w:ilvl="0" w:tplc="9D0C6B36">
      <w:start w:val="1"/>
      <w:numFmt w:val="bullet"/>
      <w:pStyle w:val="ListBullet"/>
      <w:lvlText w:val=""/>
      <w:lvlPicBulletId w:val="0"/>
      <w:lvlJc w:val="left"/>
      <w:pPr>
        <w:ind w:left="1080" w:hanging="360"/>
      </w:pPr>
      <w:rPr>
        <w:rFonts w:ascii="Symbol" w:hAnsi="Symbol" w:cs="Times New Roman" w:hint="default"/>
        <w:b w:val="0"/>
        <w:i w:val="0"/>
        <w:color w:val="auto"/>
        <w:sz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5E5D66EC"/>
    <w:multiLevelType w:val="hybridMultilevel"/>
    <w:tmpl w:val="95BA739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1936B1C"/>
    <w:multiLevelType w:val="hybridMultilevel"/>
    <w:tmpl w:val="B2F057F0"/>
    <w:lvl w:ilvl="0" w:tplc="0409000B">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num w:numId="1">
    <w:abstractNumId w:val="8"/>
  </w:num>
  <w:num w:numId="2">
    <w:abstractNumId w:val="3"/>
  </w:num>
  <w:num w:numId="3">
    <w:abstractNumId w:val="10"/>
  </w:num>
  <w:num w:numId="4">
    <w:abstractNumId w:val="6"/>
  </w:num>
  <w:num w:numId="5">
    <w:abstractNumId w:val="7"/>
  </w:num>
  <w:num w:numId="6">
    <w:abstractNumId w:val="4"/>
  </w:num>
  <w:num w:numId="7">
    <w:abstractNumId w:val="5"/>
  </w:num>
  <w:num w:numId="8">
    <w:abstractNumId w:val="9"/>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0A1E"/>
    <w:rsid w:val="0000256F"/>
    <w:rsid w:val="00003BC1"/>
    <w:rsid w:val="00004B0A"/>
    <w:rsid w:val="00010D9B"/>
    <w:rsid w:val="00011B46"/>
    <w:rsid w:val="0001220D"/>
    <w:rsid w:val="00021E42"/>
    <w:rsid w:val="000234BA"/>
    <w:rsid w:val="00032001"/>
    <w:rsid w:val="000375B7"/>
    <w:rsid w:val="000378CB"/>
    <w:rsid w:val="0004033C"/>
    <w:rsid w:val="00043729"/>
    <w:rsid w:val="00054A14"/>
    <w:rsid w:val="0006042C"/>
    <w:rsid w:val="00062C4D"/>
    <w:rsid w:val="0006423D"/>
    <w:rsid w:val="00067577"/>
    <w:rsid w:val="00067EB5"/>
    <w:rsid w:val="000713D1"/>
    <w:rsid w:val="00072049"/>
    <w:rsid w:val="00075068"/>
    <w:rsid w:val="000768A6"/>
    <w:rsid w:val="00080DAF"/>
    <w:rsid w:val="00082E19"/>
    <w:rsid w:val="00083CCD"/>
    <w:rsid w:val="0009025C"/>
    <w:rsid w:val="00090A46"/>
    <w:rsid w:val="00095883"/>
    <w:rsid w:val="00097427"/>
    <w:rsid w:val="000A0AEB"/>
    <w:rsid w:val="000A3034"/>
    <w:rsid w:val="000A35A9"/>
    <w:rsid w:val="000B0FD8"/>
    <w:rsid w:val="000B22E6"/>
    <w:rsid w:val="000B4288"/>
    <w:rsid w:val="000B509E"/>
    <w:rsid w:val="000B6094"/>
    <w:rsid w:val="000C3ED9"/>
    <w:rsid w:val="000C5242"/>
    <w:rsid w:val="000D246A"/>
    <w:rsid w:val="000E3650"/>
    <w:rsid w:val="000E3B81"/>
    <w:rsid w:val="000E3CF1"/>
    <w:rsid w:val="000E5DD5"/>
    <w:rsid w:val="000E7211"/>
    <w:rsid w:val="000F0A1E"/>
    <w:rsid w:val="000F4B0E"/>
    <w:rsid w:val="000F5A75"/>
    <w:rsid w:val="000F796B"/>
    <w:rsid w:val="00102830"/>
    <w:rsid w:val="001040AC"/>
    <w:rsid w:val="00104638"/>
    <w:rsid w:val="00104A22"/>
    <w:rsid w:val="00106247"/>
    <w:rsid w:val="00112E82"/>
    <w:rsid w:val="00115FA9"/>
    <w:rsid w:val="00116454"/>
    <w:rsid w:val="00124B60"/>
    <w:rsid w:val="00137B73"/>
    <w:rsid w:val="001421B1"/>
    <w:rsid w:val="001454DF"/>
    <w:rsid w:val="00147265"/>
    <w:rsid w:val="00154DB2"/>
    <w:rsid w:val="00156AE6"/>
    <w:rsid w:val="001573FA"/>
    <w:rsid w:val="00164C8B"/>
    <w:rsid w:val="00165B33"/>
    <w:rsid w:val="00172645"/>
    <w:rsid w:val="0018316E"/>
    <w:rsid w:val="00184C1E"/>
    <w:rsid w:val="0018615C"/>
    <w:rsid w:val="00187C55"/>
    <w:rsid w:val="00191869"/>
    <w:rsid w:val="00191FF2"/>
    <w:rsid w:val="00192823"/>
    <w:rsid w:val="001A336A"/>
    <w:rsid w:val="001A48BD"/>
    <w:rsid w:val="001A6D26"/>
    <w:rsid w:val="001A7F53"/>
    <w:rsid w:val="001B19F3"/>
    <w:rsid w:val="001B2F9F"/>
    <w:rsid w:val="001B4767"/>
    <w:rsid w:val="001B5379"/>
    <w:rsid w:val="001B6B84"/>
    <w:rsid w:val="001B6D99"/>
    <w:rsid w:val="001B7370"/>
    <w:rsid w:val="001C056E"/>
    <w:rsid w:val="001C0E4E"/>
    <w:rsid w:val="001C2929"/>
    <w:rsid w:val="001C4355"/>
    <w:rsid w:val="001C5D4B"/>
    <w:rsid w:val="001D436C"/>
    <w:rsid w:val="001D7B3A"/>
    <w:rsid w:val="001E31E9"/>
    <w:rsid w:val="001E657E"/>
    <w:rsid w:val="001E6AD6"/>
    <w:rsid w:val="001E6C26"/>
    <w:rsid w:val="001E7CE2"/>
    <w:rsid w:val="001F0EA1"/>
    <w:rsid w:val="00201912"/>
    <w:rsid w:val="00204FD2"/>
    <w:rsid w:val="00205034"/>
    <w:rsid w:val="0020795D"/>
    <w:rsid w:val="002104B4"/>
    <w:rsid w:val="0021101B"/>
    <w:rsid w:val="00211CE7"/>
    <w:rsid w:val="00213246"/>
    <w:rsid w:val="00223698"/>
    <w:rsid w:val="00226345"/>
    <w:rsid w:val="00227910"/>
    <w:rsid w:val="00232155"/>
    <w:rsid w:val="002337EF"/>
    <w:rsid w:val="002425F3"/>
    <w:rsid w:val="00243AE4"/>
    <w:rsid w:val="00243E32"/>
    <w:rsid w:val="0025151A"/>
    <w:rsid w:val="0025243D"/>
    <w:rsid w:val="0025282D"/>
    <w:rsid w:val="002600C1"/>
    <w:rsid w:val="00261D2C"/>
    <w:rsid w:val="002629F2"/>
    <w:rsid w:val="00263193"/>
    <w:rsid w:val="002705CC"/>
    <w:rsid w:val="00270674"/>
    <w:rsid w:val="00271A0A"/>
    <w:rsid w:val="00272E70"/>
    <w:rsid w:val="00275041"/>
    <w:rsid w:val="00276EDD"/>
    <w:rsid w:val="00280B38"/>
    <w:rsid w:val="002823E9"/>
    <w:rsid w:val="00283282"/>
    <w:rsid w:val="00283935"/>
    <w:rsid w:val="00285591"/>
    <w:rsid w:val="00287C04"/>
    <w:rsid w:val="002923D1"/>
    <w:rsid w:val="00296F98"/>
    <w:rsid w:val="00296FE1"/>
    <w:rsid w:val="00297610"/>
    <w:rsid w:val="002A0443"/>
    <w:rsid w:val="002A1DAB"/>
    <w:rsid w:val="002A2600"/>
    <w:rsid w:val="002A32FA"/>
    <w:rsid w:val="002A3BC7"/>
    <w:rsid w:val="002A5A27"/>
    <w:rsid w:val="002A62F6"/>
    <w:rsid w:val="002A68AE"/>
    <w:rsid w:val="002B1550"/>
    <w:rsid w:val="002B4252"/>
    <w:rsid w:val="002C5126"/>
    <w:rsid w:val="002C5CC3"/>
    <w:rsid w:val="002D0CAF"/>
    <w:rsid w:val="002D1464"/>
    <w:rsid w:val="002D3D7C"/>
    <w:rsid w:val="002D5570"/>
    <w:rsid w:val="002E2142"/>
    <w:rsid w:val="002E616B"/>
    <w:rsid w:val="002F654F"/>
    <w:rsid w:val="002F678F"/>
    <w:rsid w:val="002F77BA"/>
    <w:rsid w:val="002F7BF0"/>
    <w:rsid w:val="003052AA"/>
    <w:rsid w:val="003060D5"/>
    <w:rsid w:val="00306385"/>
    <w:rsid w:val="00310A7D"/>
    <w:rsid w:val="00312D92"/>
    <w:rsid w:val="003132FD"/>
    <w:rsid w:val="00314A33"/>
    <w:rsid w:val="00324A83"/>
    <w:rsid w:val="00331F48"/>
    <w:rsid w:val="003333FF"/>
    <w:rsid w:val="003404C3"/>
    <w:rsid w:val="0034238C"/>
    <w:rsid w:val="003428B6"/>
    <w:rsid w:val="0034569E"/>
    <w:rsid w:val="00345E7E"/>
    <w:rsid w:val="00350687"/>
    <w:rsid w:val="003545E9"/>
    <w:rsid w:val="00355357"/>
    <w:rsid w:val="00355B08"/>
    <w:rsid w:val="0036339B"/>
    <w:rsid w:val="003667F9"/>
    <w:rsid w:val="00366D74"/>
    <w:rsid w:val="003707AD"/>
    <w:rsid w:val="0037503A"/>
    <w:rsid w:val="0037651B"/>
    <w:rsid w:val="0037799B"/>
    <w:rsid w:val="00385BB2"/>
    <w:rsid w:val="0038642A"/>
    <w:rsid w:val="00386F71"/>
    <w:rsid w:val="00386FBB"/>
    <w:rsid w:val="003878BC"/>
    <w:rsid w:val="00387937"/>
    <w:rsid w:val="003974AF"/>
    <w:rsid w:val="003A021C"/>
    <w:rsid w:val="003B0CE0"/>
    <w:rsid w:val="003B0F77"/>
    <w:rsid w:val="003B362C"/>
    <w:rsid w:val="003B7B32"/>
    <w:rsid w:val="003C0672"/>
    <w:rsid w:val="003C4748"/>
    <w:rsid w:val="003C60F7"/>
    <w:rsid w:val="003C70B5"/>
    <w:rsid w:val="003D1B74"/>
    <w:rsid w:val="003D2604"/>
    <w:rsid w:val="003D2E86"/>
    <w:rsid w:val="003D53A2"/>
    <w:rsid w:val="003D54F1"/>
    <w:rsid w:val="003D6939"/>
    <w:rsid w:val="003D7B90"/>
    <w:rsid w:val="003F0B0A"/>
    <w:rsid w:val="003F1B60"/>
    <w:rsid w:val="003F2FFB"/>
    <w:rsid w:val="003F6806"/>
    <w:rsid w:val="003F7A0B"/>
    <w:rsid w:val="00402777"/>
    <w:rsid w:val="00403441"/>
    <w:rsid w:val="0041187B"/>
    <w:rsid w:val="00413775"/>
    <w:rsid w:val="00414AF9"/>
    <w:rsid w:val="00421E42"/>
    <w:rsid w:val="004235B3"/>
    <w:rsid w:val="00427A1F"/>
    <w:rsid w:val="00432A30"/>
    <w:rsid w:val="0043416D"/>
    <w:rsid w:val="004360B0"/>
    <w:rsid w:val="00441158"/>
    <w:rsid w:val="00446C7F"/>
    <w:rsid w:val="00452086"/>
    <w:rsid w:val="00452BBC"/>
    <w:rsid w:val="00454CC9"/>
    <w:rsid w:val="00456AD9"/>
    <w:rsid w:val="00465A4C"/>
    <w:rsid w:val="004661E8"/>
    <w:rsid w:val="00470175"/>
    <w:rsid w:val="004715F4"/>
    <w:rsid w:val="004757A8"/>
    <w:rsid w:val="004769BD"/>
    <w:rsid w:val="00483536"/>
    <w:rsid w:val="00484894"/>
    <w:rsid w:val="00484C80"/>
    <w:rsid w:val="00490112"/>
    <w:rsid w:val="004A3157"/>
    <w:rsid w:val="004A761C"/>
    <w:rsid w:val="004A7E71"/>
    <w:rsid w:val="004A7FD3"/>
    <w:rsid w:val="004B102F"/>
    <w:rsid w:val="004B1BFB"/>
    <w:rsid w:val="004B40EF"/>
    <w:rsid w:val="004B7EBB"/>
    <w:rsid w:val="004C0BCA"/>
    <w:rsid w:val="004C17AC"/>
    <w:rsid w:val="004C21C5"/>
    <w:rsid w:val="004C4EC5"/>
    <w:rsid w:val="004C6C05"/>
    <w:rsid w:val="004D11D7"/>
    <w:rsid w:val="004D3110"/>
    <w:rsid w:val="004D45B7"/>
    <w:rsid w:val="004D633A"/>
    <w:rsid w:val="004E185B"/>
    <w:rsid w:val="004E271D"/>
    <w:rsid w:val="004E3840"/>
    <w:rsid w:val="004E3918"/>
    <w:rsid w:val="004E58DF"/>
    <w:rsid w:val="004F256D"/>
    <w:rsid w:val="004F5202"/>
    <w:rsid w:val="004F7CC0"/>
    <w:rsid w:val="005024A2"/>
    <w:rsid w:val="00502EED"/>
    <w:rsid w:val="00505876"/>
    <w:rsid w:val="00507C5F"/>
    <w:rsid w:val="005104E2"/>
    <w:rsid w:val="00512865"/>
    <w:rsid w:val="00520C15"/>
    <w:rsid w:val="0052771D"/>
    <w:rsid w:val="005326A3"/>
    <w:rsid w:val="00532D4B"/>
    <w:rsid w:val="005353E7"/>
    <w:rsid w:val="005366CC"/>
    <w:rsid w:val="0053703E"/>
    <w:rsid w:val="005448FE"/>
    <w:rsid w:val="0054624B"/>
    <w:rsid w:val="005477A8"/>
    <w:rsid w:val="00550405"/>
    <w:rsid w:val="00551B04"/>
    <w:rsid w:val="005541B7"/>
    <w:rsid w:val="00556CCB"/>
    <w:rsid w:val="00562065"/>
    <w:rsid w:val="00562607"/>
    <w:rsid w:val="0056449F"/>
    <w:rsid w:val="00565932"/>
    <w:rsid w:val="00567E3F"/>
    <w:rsid w:val="005709D0"/>
    <w:rsid w:val="005733D6"/>
    <w:rsid w:val="005777BF"/>
    <w:rsid w:val="0058180E"/>
    <w:rsid w:val="00581948"/>
    <w:rsid w:val="0058235F"/>
    <w:rsid w:val="00582BE3"/>
    <w:rsid w:val="00584D51"/>
    <w:rsid w:val="00584EAB"/>
    <w:rsid w:val="00586A34"/>
    <w:rsid w:val="00591DDD"/>
    <w:rsid w:val="00595E7A"/>
    <w:rsid w:val="00597495"/>
    <w:rsid w:val="00597E56"/>
    <w:rsid w:val="005A0D77"/>
    <w:rsid w:val="005A624A"/>
    <w:rsid w:val="005A65CA"/>
    <w:rsid w:val="005A79B5"/>
    <w:rsid w:val="005A7B9E"/>
    <w:rsid w:val="005B189E"/>
    <w:rsid w:val="005B466E"/>
    <w:rsid w:val="005B5924"/>
    <w:rsid w:val="005B7BC8"/>
    <w:rsid w:val="005C2F77"/>
    <w:rsid w:val="005C48FA"/>
    <w:rsid w:val="005C4DB4"/>
    <w:rsid w:val="005C7432"/>
    <w:rsid w:val="005C7C45"/>
    <w:rsid w:val="005D31E3"/>
    <w:rsid w:val="005D4C1D"/>
    <w:rsid w:val="005D62E9"/>
    <w:rsid w:val="005D75E5"/>
    <w:rsid w:val="005D7908"/>
    <w:rsid w:val="005E0453"/>
    <w:rsid w:val="005E232D"/>
    <w:rsid w:val="005E2AB9"/>
    <w:rsid w:val="005E6AE4"/>
    <w:rsid w:val="005F0594"/>
    <w:rsid w:val="005F119B"/>
    <w:rsid w:val="005F1C36"/>
    <w:rsid w:val="005F20BF"/>
    <w:rsid w:val="005F2FED"/>
    <w:rsid w:val="005F3E62"/>
    <w:rsid w:val="005F6204"/>
    <w:rsid w:val="005F6880"/>
    <w:rsid w:val="005F75FF"/>
    <w:rsid w:val="006025E5"/>
    <w:rsid w:val="006034CE"/>
    <w:rsid w:val="00604205"/>
    <w:rsid w:val="0061270B"/>
    <w:rsid w:val="00614ECA"/>
    <w:rsid w:val="00614F79"/>
    <w:rsid w:val="00616707"/>
    <w:rsid w:val="00621591"/>
    <w:rsid w:val="0063002E"/>
    <w:rsid w:val="00632170"/>
    <w:rsid w:val="0063283E"/>
    <w:rsid w:val="006328EB"/>
    <w:rsid w:val="0063420A"/>
    <w:rsid w:val="0063451B"/>
    <w:rsid w:val="0064264B"/>
    <w:rsid w:val="006426C5"/>
    <w:rsid w:val="00643C4B"/>
    <w:rsid w:val="00644309"/>
    <w:rsid w:val="00646FCC"/>
    <w:rsid w:val="00647857"/>
    <w:rsid w:val="0065020A"/>
    <w:rsid w:val="006538B9"/>
    <w:rsid w:val="006565EE"/>
    <w:rsid w:val="0065671B"/>
    <w:rsid w:val="006621DE"/>
    <w:rsid w:val="006623ED"/>
    <w:rsid w:val="00662F3B"/>
    <w:rsid w:val="006653AB"/>
    <w:rsid w:val="00665589"/>
    <w:rsid w:val="006731B3"/>
    <w:rsid w:val="00676D8E"/>
    <w:rsid w:val="0067705A"/>
    <w:rsid w:val="006774BD"/>
    <w:rsid w:val="0068182A"/>
    <w:rsid w:val="00681A18"/>
    <w:rsid w:val="00682CC5"/>
    <w:rsid w:val="00683D34"/>
    <w:rsid w:val="006849FF"/>
    <w:rsid w:val="00687B3B"/>
    <w:rsid w:val="00693B5E"/>
    <w:rsid w:val="0069762B"/>
    <w:rsid w:val="006A25C5"/>
    <w:rsid w:val="006A78E2"/>
    <w:rsid w:val="006B2D45"/>
    <w:rsid w:val="006B7D27"/>
    <w:rsid w:val="006C0093"/>
    <w:rsid w:val="006C0409"/>
    <w:rsid w:val="006C04AA"/>
    <w:rsid w:val="006C0A98"/>
    <w:rsid w:val="006C1817"/>
    <w:rsid w:val="006C1FC9"/>
    <w:rsid w:val="006C315F"/>
    <w:rsid w:val="006C4853"/>
    <w:rsid w:val="006C4D44"/>
    <w:rsid w:val="006C5735"/>
    <w:rsid w:val="006D1377"/>
    <w:rsid w:val="006D34F0"/>
    <w:rsid w:val="006D6031"/>
    <w:rsid w:val="006D6C79"/>
    <w:rsid w:val="006D7A18"/>
    <w:rsid w:val="006E062C"/>
    <w:rsid w:val="006F1503"/>
    <w:rsid w:val="006F2A5B"/>
    <w:rsid w:val="006F3623"/>
    <w:rsid w:val="006F4AB5"/>
    <w:rsid w:val="006F63F6"/>
    <w:rsid w:val="006F78E0"/>
    <w:rsid w:val="007039E0"/>
    <w:rsid w:val="0071007D"/>
    <w:rsid w:val="00710334"/>
    <w:rsid w:val="00711580"/>
    <w:rsid w:val="007220AD"/>
    <w:rsid w:val="00725B3A"/>
    <w:rsid w:val="00727294"/>
    <w:rsid w:val="0073068E"/>
    <w:rsid w:val="00731C21"/>
    <w:rsid w:val="00732F5E"/>
    <w:rsid w:val="00733007"/>
    <w:rsid w:val="007348D1"/>
    <w:rsid w:val="00734EF4"/>
    <w:rsid w:val="007359F0"/>
    <w:rsid w:val="00736ABE"/>
    <w:rsid w:val="00736B22"/>
    <w:rsid w:val="00737EBE"/>
    <w:rsid w:val="00740747"/>
    <w:rsid w:val="0074470F"/>
    <w:rsid w:val="007523EC"/>
    <w:rsid w:val="00752BCB"/>
    <w:rsid w:val="00754651"/>
    <w:rsid w:val="00754BAA"/>
    <w:rsid w:val="00756184"/>
    <w:rsid w:val="007627C0"/>
    <w:rsid w:val="00771435"/>
    <w:rsid w:val="00772516"/>
    <w:rsid w:val="007725EA"/>
    <w:rsid w:val="00773EE6"/>
    <w:rsid w:val="00777C5C"/>
    <w:rsid w:val="00785368"/>
    <w:rsid w:val="00791FCB"/>
    <w:rsid w:val="00795F9C"/>
    <w:rsid w:val="007A07F1"/>
    <w:rsid w:val="007A24D4"/>
    <w:rsid w:val="007A256B"/>
    <w:rsid w:val="007A2892"/>
    <w:rsid w:val="007A3D5F"/>
    <w:rsid w:val="007A471C"/>
    <w:rsid w:val="007A5BD3"/>
    <w:rsid w:val="007A7A94"/>
    <w:rsid w:val="007A7E6A"/>
    <w:rsid w:val="007B1839"/>
    <w:rsid w:val="007B26F7"/>
    <w:rsid w:val="007B39C7"/>
    <w:rsid w:val="007C0F20"/>
    <w:rsid w:val="007C12C7"/>
    <w:rsid w:val="007C29B1"/>
    <w:rsid w:val="007C624A"/>
    <w:rsid w:val="007C6BDC"/>
    <w:rsid w:val="007D38B0"/>
    <w:rsid w:val="007D4CC0"/>
    <w:rsid w:val="007D5435"/>
    <w:rsid w:val="007D68BB"/>
    <w:rsid w:val="007E07AE"/>
    <w:rsid w:val="007E32EC"/>
    <w:rsid w:val="007F6A65"/>
    <w:rsid w:val="007F7F77"/>
    <w:rsid w:val="0080083B"/>
    <w:rsid w:val="0081058D"/>
    <w:rsid w:val="0081462F"/>
    <w:rsid w:val="00814F11"/>
    <w:rsid w:val="0082146A"/>
    <w:rsid w:val="00821F0C"/>
    <w:rsid w:val="008240A7"/>
    <w:rsid w:val="00831D1F"/>
    <w:rsid w:val="008331F2"/>
    <w:rsid w:val="00841C5B"/>
    <w:rsid w:val="00842913"/>
    <w:rsid w:val="00844DCE"/>
    <w:rsid w:val="00846F2B"/>
    <w:rsid w:val="0085003F"/>
    <w:rsid w:val="00852683"/>
    <w:rsid w:val="00854AE3"/>
    <w:rsid w:val="0085758D"/>
    <w:rsid w:val="00857909"/>
    <w:rsid w:val="00864853"/>
    <w:rsid w:val="008676A7"/>
    <w:rsid w:val="00872525"/>
    <w:rsid w:val="00872639"/>
    <w:rsid w:val="008738AD"/>
    <w:rsid w:val="008807D1"/>
    <w:rsid w:val="00882ACA"/>
    <w:rsid w:val="008863AC"/>
    <w:rsid w:val="00891CA2"/>
    <w:rsid w:val="0089523C"/>
    <w:rsid w:val="00895DAE"/>
    <w:rsid w:val="00897F0A"/>
    <w:rsid w:val="008A1D0A"/>
    <w:rsid w:val="008A2F28"/>
    <w:rsid w:val="008A520C"/>
    <w:rsid w:val="008A597F"/>
    <w:rsid w:val="008A7673"/>
    <w:rsid w:val="008A794C"/>
    <w:rsid w:val="008B1B57"/>
    <w:rsid w:val="008B1E62"/>
    <w:rsid w:val="008B2E68"/>
    <w:rsid w:val="008B693B"/>
    <w:rsid w:val="008C1946"/>
    <w:rsid w:val="008C2910"/>
    <w:rsid w:val="008C4F4A"/>
    <w:rsid w:val="008C51B3"/>
    <w:rsid w:val="008C702F"/>
    <w:rsid w:val="008C765B"/>
    <w:rsid w:val="008D015C"/>
    <w:rsid w:val="008D1016"/>
    <w:rsid w:val="008D1E1B"/>
    <w:rsid w:val="008D7A5A"/>
    <w:rsid w:val="008E02DF"/>
    <w:rsid w:val="008E5434"/>
    <w:rsid w:val="008E598F"/>
    <w:rsid w:val="008F26D1"/>
    <w:rsid w:val="008F3046"/>
    <w:rsid w:val="008F33DB"/>
    <w:rsid w:val="008F6DAA"/>
    <w:rsid w:val="0090016A"/>
    <w:rsid w:val="0090230A"/>
    <w:rsid w:val="00904A56"/>
    <w:rsid w:val="00907FBB"/>
    <w:rsid w:val="00912623"/>
    <w:rsid w:val="0091392B"/>
    <w:rsid w:val="00914F44"/>
    <w:rsid w:val="00915014"/>
    <w:rsid w:val="009156B0"/>
    <w:rsid w:val="00916C5B"/>
    <w:rsid w:val="009244BF"/>
    <w:rsid w:val="00925DC9"/>
    <w:rsid w:val="00926EF3"/>
    <w:rsid w:val="00932C69"/>
    <w:rsid w:val="00933BCB"/>
    <w:rsid w:val="00933FDD"/>
    <w:rsid w:val="0093646E"/>
    <w:rsid w:val="00944A80"/>
    <w:rsid w:val="0094599D"/>
    <w:rsid w:val="00953BD3"/>
    <w:rsid w:val="00954124"/>
    <w:rsid w:val="009554E2"/>
    <w:rsid w:val="00957805"/>
    <w:rsid w:val="00962923"/>
    <w:rsid w:val="00964326"/>
    <w:rsid w:val="00965B47"/>
    <w:rsid w:val="00966CFA"/>
    <w:rsid w:val="0097591B"/>
    <w:rsid w:val="00977D9F"/>
    <w:rsid w:val="00977FA8"/>
    <w:rsid w:val="00982B4C"/>
    <w:rsid w:val="00984FA8"/>
    <w:rsid w:val="00991E45"/>
    <w:rsid w:val="0099289C"/>
    <w:rsid w:val="0099391F"/>
    <w:rsid w:val="009942AE"/>
    <w:rsid w:val="009948FC"/>
    <w:rsid w:val="009A0593"/>
    <w:rsid w:val="009A1E55"/>
    <w:rsid w:val="009A3D75"/>
    <w:rsid w:val="009B0770"/>
    <w:rsid w:val="009B158F"/>
    <w:rsid w:val="009B2894"/>
    <w:rsid w:val="009B36C7"/>
    <w:rsid w:val="009B4F58"/>
    <w:rsid w:val="009B5093"/>
    <w:rsid w:val="009C0339"/>
    <w:rsid w:val="009C12ED"/>
    <w:rsid w:val="009C1639"/>
    <w:rsid w:val="009C2719"/>
    <w:rsid w:val="009C5DC9"/>
    <w:rsid w:val="009C7754"/>
    <w:rsid w:val="009D02CF"/>
    <w:rsid w:val="009D05C1"/>
    <w:rsid w:val="009D1A20"/>
    <w:rsid w:val="009D46FC"/>
    <w:rsid w:val="009D79ED"/>
    <w:rsid w:val="009E46FE"/>
    <w:rsid w:val="009E68BF"/>
    <w:rsid w:val="009E6A44"/>
    <w:rsid w:val="009F5DF9"/>
    <w:rsid w:val="009F760E"/>
    <w:rsid w:val="00A00A5E"/>
    <w:rsid w:val="00A00E4C"/>
    <w:rsid w:val="00A01105"/>
    <w:rsid w:val="00A02B8A"/>
    <w:rsid w:val="00A03682"/>
    <w:rsid w:val="00A07353"/>
    <w:rsid w:val="00A1474F"/>
    <w:rsid w:val="00A14D1E"/>
    <w:rsid w:val="00A155A8"/>
    <w:rsid w:val="00A17BB1"/>
    <w:rsid w:val="00A206E0"/>
    <w:rsid w:val="00A21ACA"/>
    <w:rsid w:val="00A2390C"/>
    <w:rsid w:val="00A253F9"/>
    <w:rsid w:val="00A35F3A"/>
    <w:rsid w:val="00A37A6B"/>
    <w:rsid w:val="00A37B9A"/>
    <w:rsid w:val="00A4401E"/>
    <w:rsid w:val="00A50414"/>
    <w:rsid w:val="00A5177A"/>
    <w:rsid w:val="00A519C1"/>
    <w:rsid w:val="00A606D8"/>
    <w:rsid w:val="00A619D4"/>
    <w:rsid w:val="00A61A2F"/>
    <w:rsid w:val="00A65030"/>
    <w:rsid w:val="00A65697"/>
    <w:rsid w:val="00A70FEE"/>
    <w:rsid w:val="00A72808"/>
    <w:rsid w:val="00A8143A"/>
    <w:rsid w:val="00A827A0"/>
    <w:rsid w:val="00A83E0E"/>
    <w:rsid w:val="00A87747"/>
    <w:rsid w:val="00A905B4"/>
    <w:rsid w:val="00A90ACA"/>
    <w:rsid w:val="00A956AB"/>
    <w:rsid w:val="00A963E7"/>
    <w:rsid w:val="00AA06E6"/>
    <w:rsid w:val="00AA1E65"/>
    <w:rsid w:val="00AA2A9E"/>
    <w:rsid w:val="00AA58AA"/>
    <w:rsid w:val="00AA63EF"/>
    <w:rsid w:val="00AB15E9"/>
    <w:rsid w:val="00AB3A6E"/>
    <w:rsid w:val="00AB4654"/>
    <w:rsid w:val="00AB5CEB"/>
    <w:rsid w:val="00AB6256"/>
    <w:rsid w:val="00AC086A"/>
    <w:rsid w:val="00AC24F6"/>
    <w:rsid w:val="00AC26B4"/>
    <w:rsid w:val="00AC765E"/>
    <w:rsid w:val="00AD0D3F"/>
    <w:rsid w:val="00AD1057"/>
    <w:rsid w:val="00AD2528"/>
    <w:rsid w:val="00AD3BA1"/>
    <w:rsid w:val="00AD55EE"/>
    <w:rsid w:val="00AD7D64"/>
    <w:rsid w:val="00AE0293"/>
    <w:rsid w:val="00AE03F6"/>
    <w:rsid w:val="00AE6A4D"/>
    <w:rsid w:val="00AE766D"/>
    <w:rsid w:val="00AE782E"/>
    <w:rsid w:val="00AF003D"/>
    <w:rsid w:val="00AF0975"/>
    <w:rsid w:val="00AF23AC"/>
    <w:rsid w:val="00AF2BFF"/>
    <w:rsid w:val="00AF3BA4"/>
    <w:rsid w:val="00AF660F"/>
    <w:rsid w:val="00B03147"/>
    <w:rsid w:val="00B05C9E"/>
    <w:rsid w:val="00B066B7"/>
    <w:rsid w:val="00B12588"/>
    <w:rsid w:val="00B1320B"/>
    <w:rsid w:val="00B15C4A"/>
    <w:rsid w:val="00B17566"/>
    <w:rsid w:val="00B17E53"/>
    <w:rsid w:val="00B2209E"/>
    <w:rsid w:val="00B22C83"/>
    <w:rsid w:val="00B236E0"/>
    <w:rsid w:val="00B258D2"/>
    <w:rsid w:val="00B27561"/>
    <w:rsid w:val="00B27E50"/>
    <w:rsid w:val="00B41F85"/>
    <w:rsid w:val="00B426F7"/>
    <w:rsid w:val="00B42DF8"/>
    <w:rsid w:val="00B43194"/>
    <w:rsid w:val="00B4764C"/>
    <w:rsid w:val="00B5209C"/>
    <w:rsid w:val="00B543FE"/>
    <w:rsid w:val="00B55215"/>
    <w:rsid w:val="00B56883"/>
    <w:rsid w:val="00B57181"/>
    <w:rsid w:val="00B57DFA"/>
    <w:rsid w:val="00B63DBB"/>
    <w:rsid w:val="00B64E76"/>
    <w:rsid w:val="00B662EF"/>
    <w:rsid w:val="00B67754"/>
    <w:rsid w:val="00B75DB9"/>
    <w:rsid w:val="00B7648D"/>
    <w:rsid w:val="00B80611"/>
    <w:rsid w:val="00B8527C"/>
    <w:rsid w:val="00B973FC"/>
    <w:rsid w:val="00BA69D0"/>
    <w:rsid w:val="00BB5D1B"/>
    <w:rsid w:val="00BC1707"/>
    <w:rsid w:val="00BC2F3C"/>
    <w:rsid w:val="00BC37CB"/>
    <w:rsid w:val="00BC567A"/>
    <w:rsid w:val="00BD0D57"/>
    <w:rsid w:val="00BD1229"/>
    <w:rsid w:val="00BD497A"/>
    <w:rsid w:val="00BD553B"/>
    <w:rsid w:val="00BD71A3"/>
    <w:rsid w:val="00BE00D0"/>
    <w:rsid w:val="00BF0510"/>
    <w:rsid w:val="00BF0A77"/>
    <w:rsid w:val="00BF361B"/>
    <w:rsid w:val="00BF5E4E"/>
    <w:rsid w:val="00C007F0"/>
    <w:rsid w:val="00C01B2D"/>
    <w:rsid w:val="00C01D2D"/>
    <w:rsid w:val="00C0337B"/>
    <w:rsid w:val="00C04294"/>
    <w:rsid w:val="00C15413"/>
    <w:rsid w:val="00C156E9"/>
    <w:rsid w:val="00C157AC"/>
    <w:rsid w:val="00C25144"/>
    <w:rsid w:val="00C25CE0"/>
    <w:rsid w:val="00C278D5"/>
    <w:rsid w:val="00C323EB"/>
    <w:rsid w:val="00C32AFF"/>
    <w:rsid w:val="00C3636B"/>
    <w:rsid w:val="00C36454"/>
    <w:rsid w:val="00C36703"/>
    <w:rsid w:val="00C3789F"/>
    <w:rsid w:val="00C40C14"/>
    <w:rsid w:val="00C421BA"/>
    <w:rsid w:val="00C43A10"/>
    <w:rsid w:val="00C45391"/>
    <w:rsid w:val="00C4559C"/>
    <w:rsid w:val="00C52C09"/>
    <w:rsid w:val="00C56655"/>
    <w:rsid w:val="00C60EAA"/>
    <w:rsid w:val="00C66768"/>
    <w:rsid w:val="00C66C8F"/>
    <w:rsid w:val="00C75C82"/>
    <w:rsid w:val="00C77D49"/>
    <w:rsid w:val="00C83945"/>
    <w:rsid w:val="00C845B0"/>
    <w:rsid w:val="00C84CE7"/>
    <w:rsid w:val="00C85680"/>
    <w:rsid w:val="00C876AF"/>
    <w:rsid w:val="00C90404"/>
    <w:rsid w:val="00C90E71"/>
    <w:rsid w:val="00CA0488"/>
    <w:rsid w:val="00CA1385"/>
    <w:rsid w:val="00CA1A63"/>
    <w:rsid w:val="00CA7AE4"/>
    <w:rsid w:val="00CB117E"/>
    <w:rsid w:val="00CB19BC"/>
    <w:rsid w:val="00CB1B64"/>
    <w:rsid w:val="00CB1B95"/>
    <w:rsid w:val="00CB1B99"/>
    <w:rsid w:val="00CB4765"/>
    <w:rsid w:val="00CC0DDF"/>
    <w:rsid w:val="00CC14C9"/>
    <w:rsid w:val="00CC1C4E"/>
    <w:rsid w:val="00CC54C8"/>
    <w:rsid w:val="00CD3432"/>
    <w:rsid w:val="00CD34EE"/>
    <w:rsid w:val="00CD35B3"/>
    <w:rsid w:val="00CE58E3"/>
    <w:rsid w:val="00CE7037"/>
    <w:rsid w:val="00CF6ECE"/>
    <w:rsid w:val="00D024CC"/>
    <w:rsid w:val="00D032A5"/>
    <w:rsid w:val="00D060BF"/>
    <w:rsid w:val="00D174C3"/>
    <w:rsid w:val="00D2075A"/>
    <w:rsid w:val="00D21DE9"/>
    <w:rsid w:val="00D23F29"/>
    <w:rsid w:val="00D27C95"/>
    <w:rsid w:val="00D332A9"/>
    <w:rsid w:val="00D36C37"/>
    <w:rsid w:val="00D41443"/>
    <w:rsid w:val="00D43FCB"/>
    <w:rsid w:val="00D4489B"/>
    <w:rsid w:val="00D473AC"/>
    <w:rsid w:val="00D50588"/>
    <w:rsid w:val="00D61380"/>
    <w:rsid w:val="00D62B12"/>
    <w:rsid w:val="00D62C72"/>
    <w:rsid w:val="00D63E1E"/>
    <w:rsid w:val="00D661C8"/>
    <w:rsid w:val="00D6634B"/>
    <w:rsid w:val="00D6676E"/>
    <w:rsid w:val="00D66FAA"/>
    <w:rsid w:val="00D679F8"/>
    <w:rsid w:val="00D67DD7"/>
    <w:rsid w:val="00D71A64"/>
    <w:rsid w:val="00D729EE"/>
    <w:rsid w:val="00D83C67"/>
    <w:rsid w:val="00D84DDE"/>
    <w:rsid w:val="00D86525"/>
    <w:rsid w:val="00D8684D"/>
    <w:rsid w:val="00D91566"/>
    <w:rsid w:val="00D91AD5"/>
    <w:rsid w:val="00D969CC"/>
    <w:rsid w:val="00DA1689"/>
    <w:rsid w:val="00DA23A0"/>
    <w:rsid w:val="00DA38C5"/>
    <w:rsid w:val="00DA3992"/>
    <w:rsid w:val="00DA5047"/>
    <w:rsid w:val="00DB1162"/>
    <w:rsid w:val="00DB18C7"/>
    <w:rsid w:val="00DB7024"/>
    <w:rsid w:val="00DC1449"/>
    <w:rsid w:val="00DC28B2"/>
    <w:rsid w:val="00DC30A1"/>
    <w:rsid w:val="00DD053C"/>
    <w:rsid w:val="00DD2423"/>
    <w:rsid w:val="00DD5413"/>
    <w:rsid w:val="00DE1C93"/>
    <w:rsid w:val="00DE727A"/>
    <w:rsid w:val="00DE7BCF"/>
    <w:rsid w:val="00DF3EB2"/>
    <w:rsid w:val="00DF60D7"/>
    <w:rsid w:val="00E0100F"/>
    <w:rsid w:val="00E01B33"/>
    <w:rsid w:val="00E036B6"/>
    <w:rsid w:val="00E0383D"/>
    <w:rsid w:val="00E065C2"/>
    <w:rsid w:val="00E06E13"/>
    <w:rsid w:val="00E076E4"/>
    <w:rsid w:val="00E10688"/>
    <w:rsid w:val="00E1157D"/>
    <w:rsid w:val="00E14C97"/>
    <w:rsid w:val="00E21364"/>
    <w:rsid w:val="00E25831"/>
    <w:rsid w:val="00E266A2"/>
    <w:rsid w:val="00E307EC"/>
    <w:rsid w:val="00E33717"/>
    <w:rsid w:val="00E34114"/>
    <w:rsid w:val="00E3529A"/>
    <w:rsid w:val="00E3557A"/>
    <w:rsid w:val="00E35CDD"/>
    <w:rsid w:val="00E377C2"/>
    <w:rsid w:val="00E40AB6"/>
    <w:rsid w:val="00E44CDC"/>
    <w:rsid w:val="00E458A3"/>
    <w:rsid w:val="00E51CB7"/>
    <w:rsid w:val="00E546B2"/>
    <w:rsid w:val="00E54C25"/>
    <w:rsid w:val="00E56819"/>
    <w:rsid w:val="00E56A24"/>
    <w:rsid w:val="00E61963"/>
    <w:rsid w:val="00E64D25"/>
    <w:rsid w:val="00E7061F"/>
    <w:rsid w:val="00E707F0"/>
    <w:rsid w:val="00E74374"/>
    <w:rsid w:val="00E77245"/>
    <w:rsid w:val="00E83EA5"/>
    <w:rsid w:val="00E859F2"/>
    <w:rsid w:val="00E85C66"/>
    <w:rsid w:val="00E935C6"/>
    <w:rsid w:val="00EA1176"/>
    <w:rsid w:val="00EA6730"/>
    <w:rsid w:val="00EB2B08"/>
    <w:rsid w:val="00EB3B2C"/>
    <w:rsid w:val="00EB4E09"/>
    <w:rsid w:val="00EB50A3"/>
    <w:rsid w:val="00EB5BC5"/>
    <w:rsid w:val="00EC4B31"/>
    <w:rsid w:val="00EC6468"/>
    <w:rsid w:val="00EC68B2"/>
    <w:rsid w:val="00EC6930"/>
    <w:rsid w:val="00ED49BC"/>
    <w:rsid w:val="00EE2153"/>
    <w:rsid w:val="00EE3F20"/>
    <w:rsid w:val="00EE67AA"/>
    <w:rsid w:val="00EE7C28"/>
    <w:rsid w:val="00EF0314"/>
    <w:rsid w:val="00EF42BA"/>
    <w:rsid w:val="00EF4A34"/>
    <w:rsid w:val="00EF570C"/>
    <w:rsid w:val="00F0385B"/>
    <w:rsid w:val="00F11667"/>
    <w:rsid w:val="00F147B2"/>
    <w:rsid w:val="00F1502D"/>
    <w:rsid w:val="00F15398"/>
    <w:rsid w:val="00F175F7"/>
    <w:rsid w:val="00F219A0"/>
    <w:rsid w:val="00F26424"/>
    <w:rsid w:val="00F301AE"/>
    <w:rsid w:val="00F42F30"/>
    <w:rsid w:val="00F463E1"/>
    <w:rsid w:val="00F47A76"/>
    <w:rsid w:val="00F507B4"/>
    <w:rsid w:val="00F52A74"/>
    <w:rsid w:val="00F54318"/>
    <w:rsid w:val="00F54DF7"/>
    <w:rsid w:val="00F6150C"/>
    <w:rsid w:val="00F629F8"/>
    <w:rsid w:val="00F70AF9"/>
    <w:rsid w:val="00F717A4"/>
    <w:rsid w:val="00F92EBB"/>
    <w:rsid w:val="00F93933"/>
    <w:rsid w:val="00F94F42"/>
    <w:rsid w:val="00F95A2B"/>
    <w:rsid w:val="00FA0E77"/>
    <w:rsid w:val="00FA1146"/>
    <w:rsid w:val="00FA32A3"/>
    <w:rsid w:val="00FA496E"/>
    <w:rsid w:val="00FB13BE"/>
    <w:rsid w:val="00FB1CE7"/>
    <w:rsid w:val="00FB4226"/>
    <w:rsid w:val="00FB6003"/>
    <w:rsid w:val="00FC06AB"/>
    <w:rsid w:val="00FC3A12"/>
    <w:rsid w:val="00FC5993"/>
    <w:rsid w:val="00FD6694"/>
    <w:rsid w:val="00FE5909"/>
    <w:rsid w:val="00FF069B"/>
    <w:rsid w:val="00FF1025"/>
    <w:rsid w:val="00FF601C"/>
    <w:rsid w:val="00FF771C"/>
    <w:rsid w:val="00FF7866"/>
    <w:rsid w:val="00FF7A18"/>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5:docId w15:val="{4D0F5ECC-A29F-4E37-95CE-4861AA1ED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6634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A1DAB"/>
    <w:rPr>
      <w:color w:val="0000FF"/>
      <w:u w:val="single"/>
    </w:rPr>
  </w:style>
  <w:style w:type="table" w:styleId="TableGrid">
    <w:name w:val="Table Grid"/>
    <w:basedOn w:val="TableNormal"/>
    <w:uiPriority w:val="39"/>
    <w:rsid w:val="0007506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E3529A"/>
    <w:pPr>
      <w:ind w:left="720"/>
      <w:contextualSpacing/>
    </w:pPr>
  </w:style>
  <w:style w:type="character" w:customStyle="1" w:styleId="apple-converted-space">
    <w:name w:val="apple-converted-space"/>
    <w:basedOn w:val="DefaultParagraphFont"/>
    <w:rsid w:val="001C4355"/>
  </w:style>
  <w:style w:type="character" w:customStyle="1" w:styleId="ListParagraphChar">
    <w:name w:val="List Paragraph Char"/>
    <w:link w:val="ListParagraph"/>
    <w:uiPriority w:val="34"/>
    <w:rsid w:val="00581948"/>
  </w:style>
  <w:style w:type="paragraph" w:styleId="Header">
    <w:name w:val="header"/>
    <w:basedOn w:val="Normal"/>
    <w:link w:val="HeaderChar"/>
    <w:uiPriority w:val="99"/>
    <w:unhideWhenUsed/>
    <w:rsid w:val="003D69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6939"/>
  </w:style>
  <w:style w:type="paragraph" w:styleId="Footer">
    <w:name w:val="footer"/>
    <w:basedOn w:val="Normal"/>
    <w:link w:val="FooterChar"/>
    <w:uiPriority w:val="99"/>
    <w:unhideWhenUsed/>
    <w:rsid w:val="003D69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6939"/>
  </w:style>
  <w:style w:type="character" w:styleId="FollowedHyperlink">
    <w:name w:val="FollowedHyperlink"/>
    <w:basedOn w:val="DefaultParagraphFont"/>
    <w:uiPriority w:val="99"/>
    <w:semiHidden/>
    <w:unhideWhenUsed/>
    <w:rsid w:val="00711580"/>
    <w:rPr>
      <w:color w:val="954F72" w:themeColor="followedHyperlink"/>
      <w:u w:val="single"/>
    </w:rPr>
  </w:style>
  <w:style w:type="paragraph" w:styleId="NoSpacing">
    <w:name w:val="No Spacing"/>
    <w:qFormat/>
    <w:rsid w:val="009156B0"/>
    <w:pPr>
      <w:spacing w:after="0" w:line="240" w:lineRule="auto"/>
    </w:pPr>
    <w:rPr>
      <w:rFonts w:ascii="Calibri" w:eastAsia="Calibri" w:hAnsi="Calibri" w:cs="Times New Roman"/>
    </w:rPr>
  </w:style>
  <w:style w:type="paragraph" w:styleId="PlainText">
    <w:name w:val="Plain Text"/>
    <w:basedOn w:val="Normal"/>
    <w:link w:val="PlainTextChar"/>
    <w:unhideWhenUsed/>
    <w:rsid w:val="00E0383D"/>
    <w:pPr>
      <w:spacing w:after="0" w:line="240" w:lineRule="auto"/>
    </w:pPr>
    <w:rPr>
      <w:rFonts w:ascii="Courier New" w:eastAsia="Times New Roman" w:hAnsi="Courier New" w:cs="Times New Roman"/>
      <w:bCs/>
      <w:sz w:val="20"/>
      <w:szCs w:val="18"/>
    </w:rPr>
  </w:style>
  <w:style w:type="character" w:customStyle="1" w:styleId="PlainTextChar">
    <w:name w:val="Plain Text Char"/>
    <w:basedOn w:val="DefaultParagraphFont"/>
    <w:link w:val="PlainText"/>
    <w:rsid w:val="00E0383D"/>
    <w:rPr>
      <w:rFonts w:ascii="Courier New" w:eastAsia="Times New Roman" w:hAnsi="Courier New" w:cs="Times New Roman"/>
      <w:bCs/>
      <w:sz w:val="20"/>
      <w:szCs w:val="18"/>
    </w:rPr>
  </w:style>
  <w:style w:type="paragraph" w:styleId="NormalWeb">
    <w:name w:val="Normal (Web)"/>
    <w:basedOn w:val="Normal"/>
    <w:uiPriority w:val="99"/>
    <w:rsid w:val="00E0383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style-span">
    <w:name w:val="apple-style-span"/>
    <w:basedOn w:val="DefaultParagraphFont"/>
    <w:rsid w:val="00E0383D"/>
  </w:style>
  <w:style w:type="character" w:customStyle="1" w:styleId="st">
    <w:name w:val="st"/>
    <w:basedOn w:val="DefaultParagraphFont"/>
    <w:rsid w:val="00E0383D"/>
  </w:style>
  <w:style w:type="character" w:styleId="Emphasis">
    <w:name w:val="Emphasis"/>
    <w:basedOn w:val="DefaultParagraphFont"/>
    <w:uiPriority w:val="20"/>
    <w:qFormat/>
    <w:rsid w:val="00E0383D"/>
    <w:rPr>
      <w:i/>
      <w:iCs/>
    </w:rPr>
  </w:style>
  <w:style w:type="character" w:styleId="Strong">
    <w:name w:val="Strong"/>
    <w:basedOn w:val="DefaultParagraphFont"/>
    <w:uiPriority w:val="22"/>
    <w:qFormat/>
    <w:rsid w:val="00E0383D"/>
    <w:rPr>
      <w:b/>
      <w:bCs/>
    </w:rPr>
  </w:style>
  <w:style w:type="paragraph" w:customStyle="1" w:styleId="Default">
    <w:name w:val="Default"/>
    <w:rsid w:val="002A62F6"/>
    <w:pPr>
      <w:autoSpaceDE w:val="0"/>
      <w:autoSpaceDN w:val="0"/>
      <w:adjustRightInd w:val="0"/>
      <w:spacing w:after="0" w:line="240" w:lineRule="auto"/>
    </w:pPr>
    <w:rPr>
      <w:rFonts w:ascii="Times New Roman" w:hAnsi="Times New Roman" w:cs="Times New Roman"/>
      <w:color w:val="000000"/>
      <w:sz w:val="24"/>
      <w:szCs w:val="24"/>
    </w:rPr>
  </w:style>
  <w:style w:type="character" w:styleId="CommentReference">
    <w:name w:val="annotation reference"/>
    <w:basedOn w:val="DefaultParagraphFont"/>
    <w:uiPriority w:val="99"/>
    <w:semiHidden/>
    <w:unhideWhenUsed/>
    <w:rsid w:val="005D4C1D"/>
    <w:rPr>
      <w:sz w:val="16"/>
      <w:szCs w:val="16"/>
    </w:rPr>
  </w:style>
  <w:style w:type="paragraph" w:styleId="CommentText">
    <w:name w:val="annotation text"/>
    <w:basedOn w:val="Normal"/>
    <w:link w:val="CommentTextChar"/>
    <w:uiPriority w:val="99"/>
    <w:semiHidden/>
    <w:unhideWhenUsed/>
    <w:rsid w:val="005D4C1D"/>
    <w:pPr>
      <w:spacing w:line="240" w:lineRule="auto"/>
    </w:pPr>
    <w:rPr>
      <w:sz w:val="20"/>
      <w:szCs w:val="20"/>
    </w:rPr>
  </w:style>
  <w:style w:type="character" w:customStyle="1" w:styleId="CommentTextChar">
    <w:name w:val="Comment Text Char"/>
    <w:basedOn w:val="DefaultParagraphFont"/>
    <w:link w:val="CommentText"/>
    <w:uiPriority w:val="99"/>
    <w:semiHidden/>
    <w:rsid w:val="005D4C1D"/>
    <w:rPr>
      <w:sz w:val="20"/>
      <w:szCs w:val="20"/>
    </w:rPr>
  </w:style>
  <w:style w:type="paragraph" w:styleId="CommentSubject">
    <w:name w:val="annotation subject"/>
    <w:basedOn w:val="CommentText"/>
    <w:next w:val="CommentText"/>
    <w:link w:val="CommentSubjectChar"/>
    <w:uiPriority w:val="99"/>
    <w:semiHidden/>
    <w:unhideWhenUsed/>
    <w:rsid w:val="005D4C1D"/>
    <w:rPr>
      <w:b/>
      <w:bCs/>
    </w:rPr>
  </w:style>
  <w:style w:type="character" w:customStyle="1" w:styleId="CommentSubjectChar">
    <w:name w:val="Comment Subject Char"/>
    <w:basedOn w:val="CommentTextChar"/>
    <w:link w:val="CommentSubject"/>
    <w:uiPriority w:val="99"/>
    <w:semiHidden/>
    <w:rsid w:val="005D4C1D"/>
    <w:rPr>
      <w:b/>
      <w:bCs/>
      <w:sz w:val="20"/>
      <w:szCs w:val="20"/>
    </w:rPr>
  </w:style>
  <w:style w:type="paragraph" w:styleId="BalloonText">
    <w:name w:val="Balloon Text"/>
    <w:basedOn w:val="Normal"/>
    <w:link w:val="BalloonTextChar"/>
    <w:uiPriority w:val="99"/>
    <w:semiHidden/>
    <w:unhideWhenUsed/>
    <w:rsid w:val="005D4C1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D4C1D"/>
    <w:rPr>
      <w:rFonts w:ascii="Segoe UI" w:hAnsi="Segoe UI" w:cs="Segoe UI"/>
      <w:sz w:val="18"/>
      <w:szCs w:val="18"/>
    </w:rPr>
  </w:style>
  <w:style w:type="paragraph" w:styleId="ListBullet">
    <w:name w:val="List Bullet"/>
    <w:basedOn w:val="Normal"/>
    <w:autoRedefine/>
    <w:rsid w:val="00296F98"/>
    <w:pPr>
      <w:numPr>
        <w:numId w:val="1"/>
      </w:numPr>
      <w:spacing w:after="0" w:line="240" w:lineRule="auto"/>
      <w:ind w:left="720"/>
      <w:jc w:val="both"/>
    </w:pPr>
    <w:rPr>
      <w:rFonts w:asciiTheme="majorHAnsi" w:eastAsia="Times New Roman" w:hAnsiTheme="majorHAnsi" w:cs="Helvetica"/>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0271392">
      <w:bodyDiv w:val="1"/>
      <w:marLeft w:val="0"/>
      <w:marRight w:val="0"/>
      <w:marTop w:val="0"/>
      <w:marBottom w:val="0"/>
      <w:divBdr>
        <w:top w:val="none" w:sz="0" w:space="0" w:color="auto"/>
        <w:left w:val="none" w:sz="0" w:space="0" w:color="auto"/>
        <w:bottom w:val="none" w:sz="0" w:space="0" w:color="auto"/>
        <w:right w:val="none" w:sz="0" w:space="0" w:color="auto"/>
      </w:divBdr>
      <w:divsChild>
        <w:div w:id="1986276478">
          <w:marLeft w:val="0"/>
          <w:marRight w:val="0"/>
          <w:marTop w:val="0"/>
          <w:marBottom w:val="0"/>
          <w:divBdr>
            <w:top w:val="none" w:sz="0" w:space="0" w:color="auto"/>
            <w:left w:val="none" w:sz="0" w:space="0" w:color="auto"/>
            <w:bottom w:val="none" w:sz="0" w:space="0" w:color="auto"/>
            <w:right w:val="none" w:sz="0" w:space="0" w:color="auto"/>
          </w:divBdr>
          <w:divsChild>
            <w:div w:id="1436484131">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29638585">
      <w:bodyDiv w:val="1"/>
      <w:marLeft w:val="0"/>
      <w:marRight w:val="0"/>
      <w:marTop w:val="0"/>
      <w:marBottom w:val="0"/>
      <w:divBdr>
        <w:top w:val="none" w:sz="0" w:space="0" w:color="auto"/>
        <w:left w:val="none" w:sz="0" w:space="0" w:color="auto"/>
        <w:bottom w:val="none" w:sz="0" w:space="0" w:color="auto"/>
        <w:right w:val="none" w:sz="0" w:space="0" w:color="auto"/>
      </w:divBdr>
      <w:divsChild>
        <w:div w:id="14767467">
          <w:marLeft w:val="0"/>
          <w:marRight w:val="0"/>
          <w:marTop w:val="0"/>
          <w:marBottom w:val="0"/>
          <w:divBdr>
            <w:top w:val="none" w:sz="0" w:space="0" w:color="auto"/>
            <w:left w:val="none" w:sz="0" w:space="0" w:color="auto"/>
            <w:bottom w:val="none" w:sz="0" w:space="0" w:color="auto"/>
            <w:right w:val="none" w:sz="0" w:space="0" w:color="auto"/>
          </w:divBdr>
        </w:div>
        <w:div w:id="395713982">
          <w:marLeft w:val="0"/>
          <w:marRight w:val="0"/>
          <w:marTop w:val="0"/>
          <w:marBottom w:val="0"/>
          <w:divBdr>
            <w:top w:val="none" w:sz="0" w:space="0" w:color="auto"/>
            <w:left w:val="none" w:sz="0" w:space="0" w:color="auto"/>
            <w:bottom w:val="none" w:sz="0" w:space="0" w:color="auto"/>
            <w:right w:val="none" w:sz="0" w:space="0" w:color="auto"/>
          </w:divBdr>
        </w:div>
      </w:divsChild>
    </w:div>
    <w:div w:id="201018840">
      <w:bodyDiv w:val="1"/>
      <w:marLeft w:val="0"/>
      <w:marRight w:val="0"/>
      <w:marTop w:val="0"/>
      <w:marBottom w:val="0"/>
      <w:divBdr>
        <w:top w:val="none" w:sz="0" w:space="0" w:color="auto"/>
        <w:left w:val="none" w:sz="0" w:space="0" w:color="auto"/>
        <w:bottom w:val="none" w:sz="0" w:space="0" w:color="auto"/>
        <w:right w:val="none" w:sz="0" w:space="0" w:color="auto"/>
      </w:divBdr>
    </w:div>
    <w:div w:id="608512528">
      <w:bodyDiv w:val="1"/>
      <w:marLeft w:val="0"/>
      <w:marRight w:val="0"/>
      <w:marTop w:val="0"/>
      <w:marBottom w:val="0"/>
      <w:divBdr>
        <w:top w:val="none" w:sz="0" w:space="0" w:color="auto"/>
        <w:left w:val="none" w:sz="0" w:space="0" w:color="auto"/>
        <w:bottom w:val="none" w:sz="0" w:space="0" w:color="auto"/>
        <w:right w:val="none" w:sz="0" w:space="0" w:color="auto"/>
      </w:divBdr>
    </w:div>
    <w:div w:id="1178959854">
      <w:bodyDiv w:val="1"/>
      <w:marLeft w:val="0"/>
      <w:marRight w:val="0"/>
      <w:marTop w:val="0"/>
      <w:marBottom w:val="0"/>
      <w:divBdr>
        <w:top w:val="none" w:sz="0" w:space="0" w:color="auto"/>
        <w:left w:val="none" w:sz="0" w:space="0" w:color="auto"/>
        <w:bottom w:val="none" w:sz="0" w:space="0" w:color="auto"/>
        <w:right w:val="none" w:sz="0" w:space="0" w:color="auto"/>
      </w:divBdr>
      <w:divsChild>
        <w:div w:id="321930978">
          <w:marLeft w:val="0"/>
          <w:marRight w:val="0"/>
          <w:marTop w:val="0"/>
          <w:marBottom w:val="0"/>
          <w:divBdr>
            <w:top w:val="none" w:sz="0" w:space="0" w:color="auto"/>
            <w:left w:val="none" w:sz="0" w:space="0" w:color="auto"/>
            <w:bottom w:val="none" w:sz="0" w:space="0" w:color="auto"/>
            <w:right w:val="none" w:sz="0" w:space="0" w:color="auto"/>
          </w:divBdr>
        </w:div>
        <w:div w:id="1578321960">
          <w:marLeft w:val="0"/>
          <w:marRight w:val="0"/>
          <w:marTop w:val="0"/>
          <w:marBottom w:val="0"/>
          <w:divBdr>
            <w:top w:val="none" w:sz="0" w:space="0" w:color="auto"/>
            <w:left w:val="none" w:sz="0" w:space="0" w:color="auto"/>
            <w:bottom w:val="none" w:sz="0" w:space="0" w:color="auto"/>
            <w:right w:val="none" w:sz="0" w:space="0" w:color="auto"/>
          </w:divBdr>
        </w:div>
      </w:divsChild>
    </w:div>
    <w:div w:id="1229152993">
      <w:bodyDiv w:val="1"/>
      <w:marLeft w:val="0"/>
      <w:marRight w:val="0"/>
      <w:marTop w:val="0"/>
      <w:marBottom w:val="0"/>
      <w:divBdr>
        <w:top w:val="none" w:sz="0" w:space="0" w:color="auto"/>
        <w:left w:val="none" w:sz="0" w:space="0" w:color="auto"/>
        <w:bottom w:val="none" w:sz="0" w:space="0" w:color="auto"/>
        <w:right w:val="none" w:sz="0" w:space="0" w:color="auto"/>
      </w:divBdr>
      <w:divsChild>
        <w:div w:id="1144271945">
          <w:marLeft w:val="0"/>
          <w:marRight w:val="0"/>
          <w:marTop w:val="0"/>
          <w:marBottom w:val="0"/>
          <w:divBdr>
            <w:top w:val="none" w:sz="0" w:space="0" w:color="auto"/>
            <w:left w:val="none" w:sz="0" w:space="0" w:color="auto"/>
            <w:bottom w:val="none" w:sz="0" w:space="0" w:color="auto"/>
            <w:right w:val="none" w:sz="0" w:space="0" w:color="auto"/>
          </w:divBdr>
        </w:div>
        <w:div w:id="1611429221">
          <w:marLeft w:val="0"/>
          <w:marRight w:val="0"/>
          <w:marTop w:val="0"/>
          <w:marBottom w:val="0"/>
          <w:divBdr>
            <w:top w:val="none" w:sz="0" w:space="0" w:color="auto"/>
            <w:left w:val="none" w:sz="0" w:space="0" w:color="auto"/>
            <w:bottom w:val="none" w:sz="0" w:space="0" w:color="auto"/>
            <w:right w:val="none" w:sz="0" w:space="0" w:color="auto"/>
          </w:divBdr>
        </w:div>
      </w:divsChild>
    </w:div>
    <w:div w:id="1718554479">
      <w:bodyDiv w:val="1"/>
      <w:marLeft w:val="0"/>
      <w:marRight w:val="0"/>
      <w:marTop w:val="0"/>
      <w:marBottom w:val="0"/>
      <w:divBdr>
        <w:top w:val="none" w:sz="0" w:space="0" w:color="auto"/>
        <w:left w:val="none" w:sz="0" w:space="0" w:color="auto"/>
        <w:bottom w:val="none" w:sz="0" w:space="0" w:color="auto"/>
        <w:right w:val="none" w:sz="0" w:space="0" w:color="auto"/>
      </w:divBdr>
      <w:divsChild>
        <w:div w:id="776020707">
          <w:marLeft w:val="0"/>
          <w:marRight w:val="0"/>
          <w:marTop w:val="0"/>
          <w:marBottom w:val="0"/>
          <w:divBdr>
            <w:top w:val="none" w:sz="0" w:space="0" w:color="auto"/>
            <w:left w:val="none" w:sz="0" w:space="0" w:color="auto"/>
            <w:bottom w:val="none" w:sz="0" w:space="0" w:color="auto"/>
            <w:right w:val="none" w:sz="0" w:space="0" w:color="auto"/>
          </w:divBdr>
        </w:div>
        <w:div w:id="16618075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88E6D8-5513-420E-A58F-744F4EEEF0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3186</Words>
  <Characters>18161</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Upender</dc:creator>
  <cp:keywords/>
  <dc:description/>
  <cp:lastModifiedBy>Raviteja</cp:lastModifiedBy>
  <cp:revision>4</cp:revision>
  <dcterms:created xsi:type="dcterms:W3CDTF">2017-03-06T21:15:00Z</dcterms:created>
  <dcterms:modified xsi:type="dcterms:W3CDTF">2017-03-07T19:59:00Z</dcterms:modified>
</cp:coreProperties>
</file>