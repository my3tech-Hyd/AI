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2F1" w:rsidRPr="007936EC" w:rsidRDefault="00FC22F1" w:rsidP="00FC22F1">
      <w:pPr>
        <w:snapToGrid w:val="0"/>
        <w:spacing w:line="264" w:lineRule="auto"/>
        <w:jc w:val="both"/>
        <w:rPr>
          <w:rFonts w:asciiTheme="minorHAnsi" w:hAnsiTheme="minorHAnsi"/>
          <w:b/>
          <w:sz w:val="20"/>
          <w:szCs w:val="20"/>
          <w:lang w:val="en-IN"/>
        </w:rPr>
      </w:pPr>
      <w:bookmarkStart w:id="0" w:name="Text17"/>
    </w:p>
    <w:p w:rsidR="00FC22F1" w:rsidRPr="00046FF7" w:rsidRDefault="00D83A6A" w:rsidP="00FC22F1">
      <w:pPr>
        <w:shd w:val="clear" w:color="auto" w:fill="E5DFEC"/>
        <w:spacing w:line="264" w:lineRule="auto"/>
        <w:contextualSpacing/>
        <w:jc w:val="center"/>
        <w:outlineLvl w:val="0"/>
        <w:rPr>
          <w:rFonts w:asciiTheme="majorHAnsi" w:hAnsiTheme="majorHAnsi"/>
          <w:b/>
          <w:smallCaps/>
          <w:sz w:val="36"/>
          <w:szCs w:val="36"/>
        </w:rPr>
      </w:pPr>
      <w:proofErr w:type="spellStart"/>
      <w:r w:rsidRPr="00046FF7">
        <w:rPr>
          <w:rFonts w:asciiTheme="majorHAnsi" w:hAnsiTheme="majorHAnsi"/>
          <w:b/>
          <w:smallCaps/>
          <w:sz w:val="36"/>
          <w:szCs w:val="36"/>
        </w:rPr>
        <w:t>Kalyani</w:t>
      </w:r>
      <w:proofErr w:type="spellEnd"/>
      <w:r w:rsidR="00467642">
        <w:rPr>
          <w:rFonts w:asciiTheme="majorHAnsi" w:hAnsiTheme="majorHAnsi"/>
          <w:b/>
          <w:smallCaps/>
          <w:sz w:val="36"/>
          <w:szCs w:val="36"/>
        </w:rPr>
        <w:t xml:space="preserve"> Janagama</w:t>
      </w:r>
      <w:bookmarkStart w:id="1" w:name="_GoBack"/>
      <w:bookmarkEnd w:id="1"/>
    </w:p>
    <w:p w:rsidR="00FC22F1" w:rsidRPr="00046FF7" w:rsidRDefault="00FC22F1" w:rsidP="00FC22F1">
      <w:pPr>
        <w:snapToGrid w:val="0"/>
        <w:spacing w:line="264" w:lineRule="auto"/>
        <w:jc w:val="both"/>
        <w:rPr>
          <w:rFonts w:asciiTheme="majorHAnsi" w:hAnsiTheme="majorHAnsi"/>
          <w:b/>
          <w:sz w:val="20"/>
          <w:szCs w:val="20"/>
        </w:rPr>
      </w:pPr>
    </w:p>
    <w:p w:rsidR="00804CD5" w:rsidRPr="00046FF7" w:rsidRDefault="00D527C6" w:rsidP="002B7436">
      <w:pPr>
        <w:snapToGrid w:val="0"/>
        <w:spacing w:line="264" w:lineRule="auto"/>
        <w:jc w:val="center"/>
        <w:outlineLvl w:val="0"/>
        <w:rPr>
          <w:rFonts w:asciiTheme="majorHAnsi" w:hAnsiTheme="majorHAnsi"/>
        </w:rPr>
      </w:pPr>
      <w:r w:rsidRPr="00046FF7">
        <w:rPr>
          <w:rFonts w:asciiTheme="majorHAnsi" w:hAnsiTheme="majorHAnsi"/>
          <w:b/>
        </w:rPr>
        <w:t>Email:</w:t>
      </w:r>
      <w:r w:rsidR="0009412A" w:rsidRPr="00046FF7">
        <w:rPr>
          <w:rFonts w:asciiTheme="majorHAnsi" w:hAnsiTheme="majorHAnsi"/>
          <w:b/>
        </w:rPr>
        <w:t xml:space="preserve"> </w:t>
      </w:r>
      <w:hyperlink r:id="rId6" w:history="1">
        <w:r w:rsidR="006A2A14">
          <w:rPr>
            <w:rStyle w:val="Hyperlink"/>
            <w:rFonts w:asciiTheme="majorHAnsi" w:hAnsiTheme="majorHAnsi"/>
          </w:rPr>
          <w:t>jkalyani</w:t>
        </w:r>
        <w:r w:rsidR="00CD1341" w:rsidRPr="008442E1">
          <w:rPr>
            <w:rStyle w:val="Hyperlink"/>
            <w:rFonts w:asciiTheme="majorHAnsi" w:hAnsiTheme="majorHAnsi"/>
          </w:rPr>
          <w:t>14@gmail.com</w:t>
        </w:r>
      </w:hyperlink>
      <w:r w:rsidRPr="00046FF7">
        <w:rPr>
          <w:rFonts w:asciiTheme="majorHAnsi" w:hAnsiTheme="majorHAnsi"/>
          <w:b/>
        </w:rPr>
        <w:t xml:space="preserve"> Phone: (M)</w:t>
      </w:r>
      <w:r w:rsidRPr="00046FF7">
        <w:rPr>
          <w:rFonts w:asciiTheme="majorHAnsi" w:hAnsiTheme="majorHAnsi"/>
        </w:rPr>
        <w:t xml:space="preserve"> </w:t>
      </w:r>
      <w:r w:rsidR="003C775B">
        <w:rPr>
          <w:rFonts w:asciiTheme="majorHAnsi" w:hAnsiTheme="majorHAnsi"/>
        </w:rPr>
        <w:t>(724)-318-21</w:t>
      </w:r>
      <w:r w:rsidR="005749AD" w:rsidRPr="00046FF7">
        <w:rPr>
          <w:rFonts w:asciiTheme="majorHAnsi" w:hAnsiTheme="majorHAnsi"/>
        </w:rPr>
        <w:t>07</w:t>
      </w:r>
    </w:p>
    <w:p w:rsidR="00DA0BE8" w:rsidRPr="00046FF7" w:rsidRDefault="00DA0BE8" w:rsidP="0022652F">
      <w:pPr>
        <w:snapToGrid w:val="0"/>
        <w:spacing w:line="264" w:lineRule="auto"/>
        <w:jc w:val="center"/>
        <w:rPr>
          <w:rFonts w:asciiTheme="minorHAnsi" w:hAnsiTheme="minorHAnsi" w:cs="Arial"/>
          <w:sz w:val="20"/>
          <w:szCs w:val="20"/>
        </w:rPr>
      </w:pPr>
    </w:p>
    <w:bookmarkEnd w:id="0"/>
    <w:p w:rsidR="004068E0" w:rsidRPr="00046FF7" w:rsidRDefault="004068E0" w:rsidP="0022652F">
      <w:pPr>
        <w:pStyle w:val="platinolatino"/>
        <w:pBdr>
          <w:top w:val="threeDEmboss" w:sz="18" w:space="1" w:color="auto"/>
          <w:bottom w:val="threeDEmboss" w:sz="18" w:space="1" w:color="auto"/>
        </w:pBdr>
        <w:spacing w:line="264" w:lineRule="auto"/>
        <w:jc w:val="center"/>
        <w:rPr>
          <w:rFonts w:asciiTheme="minorHAnsi" w:hAnsiTheme="minorHAnsi" w:cs="Arial"/>
          <w:b/>
        </w:rPr>
      </w:pPr>
    </w:p>
    <w:p w:rsidR="00032930" w:rsidRPr="00046FF7" w:rsidRDefault="00032930" w:rsidP="00643DEB">
      <w:pPr>
        <w:pStyle w:val="platinolatino"/>
        <w:tabs>
          <w:tab w:val="left" w:pos="204"/>
        </w:tabs>
        <w:spacing w:line="264" w:lineRule="auto"/>
        <w:jc w:val="both"/>
        <w:rPr>
          <w:rFonts w:asciiTheme="minorHAnsi" w:hAnsiTheme="minorHAnsi" w:cs="Arial"/>
          <w:b/>
          <w:bCs/>
        </w:rPr>
      </w:pPr>
    </w:p>
    <w:p w:rsidR="00307153" w:rsidRPr="008C68F7" w:rsidRDefault="00E54357" w:rsidP="00307153">
      <w:pPr>
        <w:pStyle w:val="ListParagraph"/>
        <w:numPr>
          <w:ilvl w:val="0"/>
          <w:numId w:val="2"/>
        </w:numPr>
        <w:rPr>
          <w:rFonts w:asciiTheme="minorHAnsi" w:hAnsiTheme="minorHAnsi"/>
          <w:b/>
          <w:sz w:val="20"/>
          <w:szCs w:val="20"/>
        </w:rPr>
      </w:pPr>
      <w:r>
        <w:rPr>
          <w:rFonts w:asciiTheme="minorHAnsi" w:hAnsiTheme="minorHAnsi"/>
          <w:sz w:val="20"/>
          <w:szCs w:val="20"/>
        </w:rPr>
        <w:t xml:space="preserve">Over </w:t>
      </w:r>
      <w:r w:rsidR="005D1D5A">
        <w:rPr>
          <w:rFonts w:asciiTheme="minorHAnsi" w:hAnsiTheme="minorHAnsi"/>
          <w:sz w:val="20"/>
          <w:szCs w:val="20"/>
        </w:rPr>
        <w:t>7</w:t>
      </w:r>
      <w:r w:rsidR="00A2222C">
        <w:rPr>
          <w:rFonts w:asciiTheme="minorHAnsi" w:hAnsiTheme="minorHAnsi"/>
          <w:sz w:val="20"/>
          <w:szCs w:val="20"/>
        </w:rPr>
        <w:t>+</w:t>
      </w:r>
      <w:r w:rsidR="00307153" w:rsidRPr="008C68F7">
        <w:rPr>
          <w:rFonts w:asciiTheme="minorHAnsi" w:hAnsiTheme="minorHAnsi"/>
          <w:sz w:val="20"/>
          <w:szCs w:val="20"/>
        </w:rPr>
        <w:t xml:space="preserve"> years of experience </w:t>
      </w:r>
      <w:r w:rsidR="00307153" w:rsidRPr="008C68F7">
        <w:rPr>
          <w:rFonts w:ascii="Calibri" w:hAnsi="Calibri"/>
          <w:sz w:val="20"/>
          <w:szCs w:val="20"/>
        </w:rPr>
        <w:t>in designing, developing, and maintaining web, windows and client/server applications using Microsoft Technologies.</w:t>
      </w:r>
    </w:p>
    <w:p w:rsidR="00790333" w:rsidRDefault="00790333" w:rsidP="00790333">
      <w:pPr>
        <w:numPr>
          <w:ilvl w:val="0"/>
          <w:numId w:val="2"/>
        </w:numPr>
        <w:rPr>
          <w:rFonts w:asciiTheme="minorHAnsi" w:hAnsiTheme="minorHAnsi" w:cstheme="minorHAnsi"/>
          <w:sz w:val="20"/>
          <w:szCs w:val="20"/>
        </w:rPr>
      </w:pPr>
      <w:r w:rsidRPr="008C68F7">
        <w:rPr>
          <w:rFonts w:asciiTheme="minorHAnsi" w:hAnsiTheme="minorHAnsi" w:cstheme="minorHAnsi"/>
          <w:sz w:val="20"/>
          <w:szCs w:val="20"/>
        </w:rPr>
        <w:t>Proficient with Software Development Life Cycle (SDLC), including business requirements, analysis, design, development, testing, and implementation of application</w:t>
      </w:r>
      <w:r w:rsidR="004F2274">
        <w:rPr>
          <w:rFonts w:asciiTheme="minorHAnsi" w:hAnsiTheme="minorHAnsi" w:cstheme="minorHAnsi"/>
          <w:sz w:val="20"/>
          <w:szCs w:val="20"/>
        </w:rPr>
        <w:t>.</w:t>
      </w:r>
    </w:p>
    <w:p w:rsidR="00F15818" w:rsidRPr="008C68F7" w:rsidRDefault="00F15818" w:rsidP="00790333">
      <w:pPr>
        <w:numPr>
          <w:ilvl w:val="0"/>
          <w:numId w:val="2"/>
        </w:numPr>
        <w:rPr>
          <w:rFonts w:asciiTheme="minorHAnsi" w:hAnsiTheme="minorHAnsi" w:cstheme="minorHAnsi"/>
          <w:sz w:val="20"/>
          <w:szCs w:val="20"/>
        </w:rPr>
      </w:pPr>
      <w:r>
        <w:rPr>
          <w:rFonts w:asciiTheme="minorHAnsi" w:hAnsiTheme="minorHAnsi" w:cstheme="minorHAnsi"/>
          <w:sz w:val="20"/>
          <w:szCs w:val="20"/>
        </w:rPr>
        <w:t>Good working experience in Agile/Scrum methods.</w:t>
      </w:r>
    </w:p>
    <w:p w:rsidR="00790333" w:rsidRPr="008C68F7" w:rsidRDefault="00790333" w:rsidP="00790333">
      <w:pPr>
        <w:numPr>
          <w:ilvl w:val="0"/>
          <w:numId w:val="2"/>
        </w:numPr>
        <w:rPr>
          <w:rFonts w:asciiTheme="minorHAnsi" w:hAnsiTheme="minorHAnsi" w:cstheme="minorHAnsi"/>
          <w:sz w:val="20"/>
          <w:szCs w:val="20"/>
        </w:rPr>
      </w:pPr>
      <w:r w:rsidRPr="008C68F7">
        <w:rPr>
          <w:rFonts w:asciiTheme="minorHAnsi" w:hAnsiTheme="minorHAnsi" w:cstheme="minorHAnsi"/>
          <w:sz w:val="20"/>
          <w:szCs w:val="20"/>
        </w:rPr>
        <w:t xml:space="preserve">Experience in Object Oriented </w:t>
      </w:r>
      <w:r w:rsidR="00B51BB7">
        <w:rPr>
          <w:rFonts w:asciiTheme="minorHAnsi" w:hAnsiTheme="minorHAnsi" w:cstheme="minorHAnsi"/>
          <w:sz w:val="20"/>
          <w:szCs w:val="20"/>
        </w:rPr>
        <w:t xml:space="preserve">Analysis and </w:t>
      </w:r>
      <w:r w:rsidRPr="008C68F7">
        <w:rPr>
          <w:rFonts w:asciiTheme="minorHAnsi" w:hAnsiTheme="minorHAnsi" w:cstheme="minorHAnsi"/>
          <w:sz w:val="20"/>
          <w:szCs w:val="20"/>
        </w:rPr>
        <w:t>Design (OO</w:t>
      </w:r>
      <w:r w:rsidR="00B51BB7">
        <w:rPr>
          <w:rFonts w:asciiTheme="minorHAnsi" w:hAnsiTheme="minorHAnsi" w:cstheme="minorHAnsi"/>
          <w:sz w:val="20"/>
          <w:szCs w:val="20"/>
        </w:rPr>
        <w:t>A</w:t>
      </w:r>
      <w:r w:rsidRPr="008C68F7">
        <w:rPr>
          <w:rFonts w:asciiTheme="minorHAnsi" w:hAnsiTheme="minorHAnsi" w:cstheme="minorHAnsi"/>
          <w:sz w:val="20"/>
          <w:szCs w:val="20"/>
        </w:rPr>
        <w:t>D) and Object Oriented Programming (OOP)</w:t>
      </w:r>
      <w:r w:rsidR="004F2274">
        <w:rPr>
          <w:rFonts w:asciiTheme="minorHAnsi" w:hAnsiTheme="minorHAnsi" w:cstheme="minorHAnsi"/>
          <w:sz w:val="20"/>
          <w:szCs w:val="20"/>
        </w:rPr>
        <w:t>.</w:t>
      </w:r>
    </w:p>
    <w:p w:rsidR="00B51BB7" w:rsidRDefault="00790333" w:rsidP="00B2437E">
      <w:pPr>
        <w:numPr>
          <w:ilvl w:val="0"/>
          <w:numId w:val="2"/>
        </w:numPr>
        <w:rPr>
          <w:rFonts w:asciiTheme="minorHAnsi" w:hAnsiTheme="minorHAnsi" w:cstheme="minorHAnsi"/>
          <w:sz w:val="20"/>
          <w:szCs w:val="20"/>
        </w:rPr>
      </w:pPr>
      <w:r w:rsidRPr="00B51BB7">
        <w:rPr>
          <w:rFonts w:asciiTheme="minorHAnsi" w:hAnsiTheme="minorHAnsi" w:cstheme="minorHAnsi"/>
          <w:sz w:val="20"/>
          <w:szCs w:val="20"/>
        </w:rPr>
        <w:t>Designer/developer of web and Windows applications using .Net 3.0/3.5/4.0/4.5</w:t>
      </w:r>
      <w:r w:rsidR="004F2274">
        <w:rPr>
          <w:rFonts w:asciiTheme="minorHAnsi" w:hAnsiTheme="minorHAnsi" w:cstheme="minorHAnsi"/>
          <w:sz w:val="20"/>
          <w:szCs w:val="20"/>
        </w:rPr>
        <w:t>/4.7.2</w:t>
      </w:r>
      <w:r w:rsidRPr="00B51BB7">
        <w:rPr>
          <w:rFonts w:asciiTheme="minorHAnsi" w:hAnsiTheme="minorHAnsi" w:cstheme="minorHAnsi"/>
          <w:sz w:val="20"/>
          <w:szCs w:val="20"/>
        </w:rPr>
        <w:t>, C#, ASP.NET,</w:t>
      </w:r>
      <w:r w:rsidR="00B51BB7" w:rsidRPr="00B51BB7">
        <w:rPr>
          <w:rFonts w:asciiTheme="minorHAnsi" w:hAnsiTheme="minorHAnsi" w:cstheme="minorHAnsi"/>
          <w:sz w:val="20"/>
          <w:szCs w:val="20"/>
        </w:rPr>
        <w:t xml:space="preserve"> </w:t>
      </w:r>
      <w:r w:rsidR="004F2274">
        <w:rPr>
          <w:rFonts w:asciiTheme="minorHAnsi" w:hAnsiTheme="minorHAnsi" w:cstheme="minorHAnsi"/>
          <w:sz w:val="20"/>
          <w:szCs w:val="20"/>
        </w:rPr>
        <w:t xml:space="preserve">Web API, </w:t>
      </w:r>
      <w:r w:rsidR="00B51BB7" w:rsidRPr="00B51BB7">
        <w:rPr>
          <w:rFonts w:asciiTheme="minorHAnsi" w:hAnsiTheme="minorHAnsi" w:cstheme="minorHAnsi"/>
          <w:sz w:val="20"/>
          <w:szCs w:val="20"/>
        </w:rPr>
        <w:t xml:space="preserve">ADO.net, Web services, </w:t>
      </w:r>
      <w:r w:rsidR="004F2274" w:rsidRPr="00B51BB7">
        <w:rPr>
          <w:rFonts w:asciiTheme="minorHAnsi" w:hAnsiTheme="minorHAnsi" w:cstheme="minorHAnsi"/>
          <w:sz w:val="20"/>
          <w:szCs w:val="20"/>
        </w:rPr>
        <w:t xml:space="preserve">Win forms, </w:t>
      </w:r>
      <w:r w:rsidR="00B51BB7" w:rsidRPr="00B51BB7">
        <w:rPr>
          <w:rFonts w:asciiTheme="minorHAnsi" w:hAnsiTheme="minorHAnsi" w:cstheme="minorHAnsi"/>
          <w:sz w:val="20"/>
          <w:szCs w:val="20"/>
        </w:rPr>
        <w:t>WCF</w:t>
      </w:r>
      <w:r w:rsidR="004F2274" w:rsidRPr="00B51BB7">
        <w:rPr>
          <w:rFonts w:asciiTheme="minorHAnsi" w:hAnsiTheme="minorHAnsi" w:cstheme="minorHAnsi"/>
          <w:sz w:val="20"/>
          <w:szCs w:val="20"/>
        </w:rPr>
        <w:t>,</w:t>
      </w:r>
      <w:r w:rsidR="004F2274">
        <w:rPr>
          <w:rFonts w:asciiTheme="minorHAnsi" w:hAnsiTheme="minorHAnsi" w:cstheme="minorHAnsi"/>
          <w:sz w:val="20"/>
          <w:szCs w:val="20"/>
        </w:rPr>
        <w:t xml:space="preserve"> WPF, </w:t>
      </w:r>
      <w:r w:rsidR="004F2274" w:rsidRPr="00B51BB7">
        <w:rPr>
          <w:rFonts w:asciiTheme="minorHAnsi" w:hAnsiTheme="minorHAnsi" w:cstheme="minorHAnsi"/>
          <w:sz w:val="20"/>
          <w:szCs w:val="20"/>
        </w:rPr>
        <w:t>ASP.Net</w:t>
      </w:r>
      <w:r w:rsidRPr="00B51BB7">
        <w:rPr>
          <w:rFonts w:asciiTheme="minorHAnsi" w:hAnsiTheme="minorHAnsi" w:cstheme="minorHAnsi"/>
          <w:sz w:val="20"/>
          <w:szCs w:val="20"/>
        </w:rPr>
        <w:t xml:space="preserve"> MVC</w:t>
      </w:r>
      <w:r w:rsidR="00B51BB7" w:rsidRPr="00B51BB7">
        <w:rPr>
          <w:rFonts w:asciiTheme="minorHAnsi" w:hAnsiTheme="minorHAnsi" w:cstheme="minorHAnsi"/>
          <w:sz w:val="20"/>
          <w:szCs w:val="20"/>
        </w:rPr>
        <w:t>.</w:t>
      </w:r>
    </w:p>
    <w:p w:rsidR="00790333" w:rsidRPr="00B51BB7" w:rsidRDefault="00790333" w:rsidP="00B2437E">
      <w:pPr>
        <w:numPr>
          <w:ilvl w:val="0"/>
          <w:numId w:val="2"/>
        </w:numPr>
        <w:rPr>
          <w:rFonts w:asciiTheme="minorHAnsi" w:hAnsiTheme="minorHAnsi" w:cstheme="minorHAnsi"/>
          <w:sz w:val="20"/>
          <w:szCs w:val="20"/>
        </w:rPr>
      </w:pPr>
      <w:r w:rsidRPr="00B51BB7">
        <w:rPr>
          <w:rFonts w:asciiTheme="minorHAnsi" w:hAnsiTheme="minorHAnsi" w:cstheme="minorHAnsi"/>
          <w:sz w:val="20"/>
          <w:szCs w:val="20"/>
        </w:rPr>
        <w:t>Expertise in the development of Web, Windows using Visual Studio.NET 2012/2013/2015</w:t>
      </w:r>
      <w:r w:rsidR="004F2274">
        <w:rPr>
          <w:rFonts w:asciiTheme="minorHAnsi" w:hAnsiTheme="minorHAnsi" w:cstheme="minorHAnsi"/>
          <w:sz w:val="20"/>
          <w:szCs w:val="20"/>
        </w:rPr>
        <w:t>/2017/2019.</w:t>
      </w:r>
    </w:p>
    <w:p w:rsidR="00790333" w:rsidRPr="008C68F7" w:rsidRDefault="00790333" w:rsidP="00790333">
      <w:pPr>
        <w:numPr>
          <w:ilvl w:val="0"/>
          <w:numId w:val="2"/>
        </w:numPr>
        <w:rPr>
          <w:rFonts w:ascii="Calibri" w:hAnsi="Calibri"/>
          <w:sz w:val="20"/>
          <w:szCs w:val="20"/>
        </w:rPr>
      </w:pPr>
      <w:r w:rsidRPr="008C68F7">
        <w:rPr>
          <w:rFonts w:ascii="Calibri" w:hAnsi="Calibri"/>
          <w:sz w:val="20"/>
          <w:szCs w:val="20"/>
        </w:rPr>
        <w:t xml:space="preserve">Designed and developed the user interfaces of the application using ASP.NET, </w:t>
      </w:r>
      <w:r w:rsidR="004F2274">
        <w:rPr>
          <w:rFonts w:ascii="Calibri" w:hAnsi="Calibri"/>
          <w:sz w:val="20"/>
          <w:szCs w:val="20"/>
        </w:rPr>
        <w:t xml:space="preserve">Bootstrap, Angular, Kendo UI, </w:t>
      </w:r>
      <w:r w:rsidRPr="008C68F7">
        <w:rPr>
          <w:rFonts w:ascii="Calibri" w:hAnsi="Calibri"/>
          <w:sz w:val="20"/>
          <w:szCs w:val="20"/>
        </w:rPr>
        <w:t xml:space="preserve">HTML Controls, XHTML, </w:t>
      </w:r>
      <w:proofErr w:type="gramStart"/>
      <w:r w:rsidR="004F2274">
        <w:rPr>
          <w:rFonts w:ascii="Calibri" w:hAnsi="Calibri"/>
          <w:sz w:val="20"/>
          <w:szCs w:val="20"/>
        </w:rPr>
        <w:t>jQuery</w:t>
      </w:r>
      <w:proofErr w:type="gramEnd"/>
      <w:r w:rsidR="004F2274">
        <w:rPr>
          <w:rFonts w:ascii="Calibri" w:hAnsi="Calibri"/>
          <w:sz w:val="20"/>
          <w:szCs w:val="20"/>
        </w:rPr>
        <w:t xml:space="preserve">, </w:t>
      </w:r>
      <w:r w:rsidRPr="008C68F7">
        <w:rPr>
          <w:rFonts w:ascii="Calibri" w:hAnsi="Calibri"/>
          <w:sz w:val="20"/>
          <w:szCs w:val="20"/>
        </w:rPr>
        <w:t xml:space="preserve">AJAX, Java </w:t>
      </w:r>
      <w:r w:rsidR="008F2C00">
        <w:rPr>
          <w:rFonts w:ascii="Calibri" w:hAnsi="Calibri"/>
          <w:sz w:val="20"/>
          <w:szCs w:val="20"/>
        </w:rPr>
        <w:t xml:space="preserve">Script </w:t>
      </w:r>
      <w:r w:rsidR="004F2274">
        <w:rPr>
          <w:rFonts w:ascii="Calibri" w:hAnsi="Calibri"/>
          <w:sz w:val="20"/>
          <w:szCs w:val="20"/>
        </w:rPr>
        <w:t>and CSS3</w:t>
      </w:r>
      <w:r w:rsidR="00B51BB7">
        <w:rPr>
          <w:rFonts w:ascii="Calibri" w:hAnsi="Calibri"/>
          <w:sz w:val="20"/>
          <w:szCs w:val="20"/>
        </w:rPr>
        <w:t>.</w:t>
      </w:r>
    </w:p>
    <w:p w:rsidR="00790333" w:rsidRPr="008C68F7" w:rsidRDefault="00B51BB7" w:rsidP="00790333">
      <w:pPr>
        <w:numPr>
          <w:ilvl w:val="0"/>
          <w:numId w:val="2"/>
        </w:numPr>
        <w:rPr>
          <w:rFonts w:ascii="Calibri" w:hAnsi="Calibri"/>
          <w:sz w:val="20"/>
          <w:szCs w:val="20"/>
        </w:rPr>
      </w:pPr>
      <w:r>
        <w:rPr>
          <w:rFonts w:ascii="Calibri" w:hAnsi="Calibri"/>
          <w:sz w:val="20"/>
          <w:szCs w:val="20"/>
        </w:rPr>
        <w:t>Good</w:t>
      </w:r>
      <w:r w:rsidR="00790333" w:rsidRPr="008C68F7">
        <w:rPr>
          <w:rFonts w:ascii="Calibri" w:hAnsi="Calibri"/>
          <w:sz w:val="20"/>
          <w:szCs w:val="20"/>
        </w:rPr>
        <w:t xml:space="preserve"> at building ASP.NET master pages, content pages, custom user controls</w:t>
      </w:r>
    </w:p>
    <w:p w:rsidR="00790333" w:rsidRPr="008C68F7" w:rsidRDefault="00790333" w:rsidP="00790333">
      <w:pPr>
        <w:numPr>
          <w:ilvl w:val="0"/>
          <w:numId w:val="2"/>
        </w:numPr>
        <w:rPr>
          <w:rFonts w:ascii="Calibri" w:hAnsi="Calibri"/>
          <w:sz w:val="20"/>
          <w:szCs w:val="20"/>
        </w:rPr>
      </w:pPr>
      <w:r w:rsidRPr="008C68F7">
        <w:rPr>
          <w:rFonts w:ascii="Calibri" w:hAnsi="Calibri"/>
          <w:sz w:val="20"/>
          <w:szCs w:val="20"/>
        </w:rPr>
        <w:t>Hands on experience in Database Design</w:t>
      </w:r>
      <w:r w:rsidR="004F2274">
        <w:rPr>
          <w:rFonts w:ascii="Calibri" w:hAnsi="Calibri"/>
          <w:sz w:val="20"/>
          <w:szCs w:val="20"/>
        </w:rPr>
        <w:t xml:space="preserve"> </w:t>
      </w:r>
      <w:r w:rsidR="004F2274" w:rsidRPr="008C68F7">
        <w:rPr>
          <w:rFonts w:ascii="Calibri" w:hAnsi="Calibri"/>
          <w:sz w:val="20"/>
          <w:szCs w:val="20"/>
        </w:rPr>
        <w:t>(</w:t>
      </w:r>
      <w:r w:rsidR="004F2274">
        <w:rPr>
          <w:rFonts w:ascii="Calibri" w:hAnsi="Calibri"/>
          <w:sz w:val="20"/>
          <w:szCs w:val="20"/>
        </w:rPr>
        <w:t xml:space="preserve">PL/SQL, </w:t>
      </w:r>
      <w:r w:rsidR="004F2274" w:rsidRPr="008C68F7">
        <w:rPr>
          <w:rFonts w:ascii="Calibri" w:hAnsi="Calibri"/>
          <w:sz w:val="20"/>
          <w:szCs w:val="20"/>
        </w:rPr>
        <w:t xml:space="preserve">Oracle) </w:t>
      </w:r>
      <w:r w:rsidRPr="008C68F7">
        <w:rPr>
          <w:rFonts w:ascii="Calibri" w:hAnsi="Calibri"/>
          <w:sz w:val="20"/>
          <w:szCs w:val="20"/>
        </w:rPr>
        <w:t xml:space="preserve"> and Development, Writing Constraints, Indexes, Views, Stored Procedures, Cursors, Triggers, and User Defined Functions using T-SQL</w:t>
      </w:r>
    </w:p>
    <w:p w:rsidR="00790333" w:rsidRPr="008C68F7" w:rsidRDefault="00790333" w:rsidP="00790333">
      <w:pPr>
        <w:numPr>
          <w:ilvl w:val="0"/>
          <w:numId w:val="2"/>
        </w:numPr>
        <w:rPr>
          <w:rFonts w:ascii="Calibri" w:hAnsi="Calibri"/>
          <w:sz w:val="20"/>
          <w:szCs w:val="20"/>
        </w:rPr>
      </w:pPr>
      <w:r w:rsidRPr="008C68F7">
        <w:rPr>
          <w:rFonts w:ascii="Calibri" w:hAnsi="Calibri"/>
          <w:sz w:val="20"/>
          <w:szCs w:val="20"/>
        </w:rPr>
        <w:t>Experience working with web servers, such as IIS, and with source repositories, such as Microsoft TFS</w:t>
      </w:r>
      <w:r w:rsidR="008C68F7" w:rsidRPr="008C68F7">
        <w:rPr>
          <w:rFonts w:ascii="Calibri" w:hAnsi="Calibri"/>
          <w:sz w:val="20"/>
          <w:szCs w:val="20"/>
        </w:rPr>
        <w:t xml:space="preserve">, </w:t>
      </w:r>
      <w:proofErr w:type="spellStart"/>
      <w:r w:rsidR="008C68F7" w:rsidRPr="008C68F7">
        <w:rPr>
          <w:rFonts w:ascii="Calibri" w:hAnsi="Calibri"/>
          <w:sz w:val="20"/>
          <w:szCs w:val="20"/>
        </w:rPr>
        <w:t>GitHub</w:t>
      </w:r>
      <w:proofErr w:type="spellEnd"/>
      <w:r w:rsidR="00491DAE">
        <w:rPr>
          <w:rFonts w:ascii="Calibri" w:hAnsi="Calibri"/>
          <w:sz w:val="20"/>
          <w:szCs w:val="20"/>
        </w:rPr>
        <w:t>.</w:t>
      </w:r>
    </w:p>
    <w:p w:rsidR="00790333" w:rsidRPr="008C68F7" w:rsidRDefault="00790333" w:rsidP="00790333">
      <w:pPr>
        <w:numPr>
          <w:ilvl w:val="0"/>
          <w:numId w:val="2"/>
        </w:numPr>
        <w:rPr>
          <w:rFonts w:ascii="Calibri" w:hAnsi="Calibri"/>
          <w:sz w:val="20"/>
          <w:szCs w:val="20"/>
        </w:rPr>
      </w:pPr>
      <w:r w:rsidRPr="008C68F7">
        <w:rPr>
          <w:rFonts w:ascii="Calibri" w:hAnsi="Calibri"/>
          <w:sz w:val="20"/>
          <w:szCs w:val="20"/>
        </w:rPr>
        <w:t>Expertise in working with ADO.NET components such as Dataset, Data Adapter and Data Reader</w:t>
      </w:r>
    </w:p>
    <w:p w:rsidR="00790333" w:rsidRPr="008C68F7" w:rsidRDefault="00790333" w:rsidP="00790333">
      <w:pPr>
        <w:numPr>
          <w:ilvl w:val="0"/>
          <w:numId w:val="2"/>
        </w:numPr>
        <w:rPr>
          <w:rFonts w:ascii="Calibri" w:hAnsi="Calibri"/>
          <w:sz w:val="20"/>
          <w:szCs w:val="20"/>
        </w:rPr>
      </w:pPr>
      <w:r w:rsidRPr="008C68F7">
        <w:rPr>
          <w:rFonts w:ascii="Calibri" w:hAnsi="Calibri"/>
          <w:sz w:val="20"/>
          <w:szCs w:val="20"/>
        </w:rPr>
        <w:t>Experience in creating and consuming WCF Services and Web API.</w:t>
      </w:r>
    </w:p>
    <w:p w:rsidR="00790333" w:rsidRPr="008C68F7" w:rsidRDefault="00790333" w:rsidP="00790333">
      <w:pPr>
        <w:numPr>
          <w:ilvl w:val="0"/>
          <w:numId w:val="2"/>
        </w:numPr>
        <w:rPr>
          <w:rFonts w:ascii="Calibri" w:hAnsi="Calibri"/>
          <w:sz w:val="20"/>
          <w:szCs w:val="20"/>
        </w:rPr>
      </w:pPr>
      <w:r w:rsidRPr="008C68F7">
        <w:rPr>
          <w:rFonts w:ascii="Calibri" w:hAnsi="Calibri"/>
          <w:sz w:val="20"/>
          <w:szCs w:val="20"/>
        </w:rPr>
        <w:t xml:space="preserve">Designed and developed several SSIS </w:t>
      </w:r>
      <w:r w:rsidR="00E050CE">
        <w:rPr>
          <w:rFonts w:ascii="Calibri" w:hAnsi="Calibri"/>
          <w:sz w:val="20"/>
          <w:szCs w:val="20"/>
        </w:rPr>
        <w:t xml:space="preserve">and SSRS </w:t>
      </w:r>
      <w:r w:rsidRPr="008C68F7">
        <w:rPr>
          <w:rFonts w:ascii="Calibri" w:hAnsi="Calibri"/>
          <w:sz w:val="20"/>
          <w:szCs w:val="20"/>
        </w:rPr>
        <w:t>packages to transfer the data between the different environment systems and/or export the data to other applications/databases.</w:t>
      </w:r>
    </w:p>
    <w:p w:rsidR="00790333" w:rsidRPr="008C68F7" w:rsidRDefault="00790333" w:rsidP="00790333">
      <w:pPr>
        <w:numPr>
          <w:ilvl w:val="0"/>
          <w:numId w:val="2"/>
        </w:numPr>
        <w:rPr>
          <w:rFonts w:ascii="Calibri" w:hAnsi="Calibri"/>
          <w:sz w:val="20"/>
          <w:szCs w:val="20"/>
        </w:rPr>
      </w:pPr>
      <w:r w:rsidRPr="008C68F7">
        <w:rPr>
          <w:rFonts w:ascii="Calibri" w:hAnsi="Calibri"/>
          <w:sz w:val="20"/>
          <w:szCs w:val="20"/>
        </w:rPr>
        <w:t xml:space="preserve">Designed Data </w:t>
      </w:r>
      <w:r w:rsidR="00F84EB6" w:rsidRPr="008C68F7">
        <w:rPr>
          <w:rFonts w:ascii="Calibri" w:hAnsi="Calibri"/>
          <w:sz w:val="20"/>
          <w:szCs w:val="20"/>
        </w:rPr>
        <w:t>Modelling</w:t>
      </w:r>
      <w:r w:rsidRPr="008C68F7">
        <w:rPr>
          <w:rFonts w:ascii="Calibri" w:hAnsi="Calibri"/>
          <w:sz w:val="20"/>
          <w:szCs w:val="20"/>
        </w:rPr>
        <w:t xml:space="preserve">, Design Specifications and to </w:t>
      </w:r>
      <w:r w:rsidR="00F84EB6" w:rsidRPr="008C68F7">
        <w:rPr>
          <w:rFonts w:ascii="Calibri" w:hAnsi="Calibri"/>
          <w:sz w:val="20"/>
          <w:szCs w:val="20"/>
        </w:rPr>
        <w:t>analyse</w:t>
      </w:r>
      <w:r w:rsidRPr="008C68F7">
        <w:rPr>
          <w:rFonts w:ascii="Calibri" w:hAnsi="Calibri"/>
          <w:sz w:val="20"/>
          <w:szCs w:val="20"/>
        </w:rPr>
        <w:t xml:space="preserve"> Dependencies.</w:t>
      </w:r>
    </w:p>
    <w:p w:rsidR="008C68F7" w:rsidRPr="008C68F7" w:rsidRDefault="008C68F7" w:rsidP="008C68F7">
      <w:pPr>
        <w:pStyle w:val="ColorfulList-Accent11"/>
        <w:numPr>
          <w:ilvl w:val="0"/>
          <w:numId w:val="2"/>
        </w:numPr>
        <w:autoSpaceDE w:val="0"/>
        <w:autoSpaceDN w:val="0"/>
        <w:spacing w:after="0" w:line="240" w:lineRule="auto"/>
        <w:ind w:right="-180"/>
        <w:jc w:val="both"/>
        <w:rPr>
          <w:rFonts w:asciiTheme="minorHAnsi" w:hAnsiTheme="minorHAnsi"/>
          <w:sz w:val="20"/>
          <w:szCs w:val="20"/>
        </w:rPr>
      </w:pPr>
      <w:r w:rsidRPr="008C68F7">
        <w:rPr>
          <w:rFonts w:asciiTheme="minorHAnsi" w:hAnsiTheme="minorHAnsi"/>
          <w:sz w:val="20"/>
          <w:szCs w:val="20"/>
        </w:rPr>
        <w:t>Strong working experience in Database Programming us</w:t>
      </w:r>
      <w:r w:rsidR="00491DAE">
        <w:rPr>
          <w:rFonts w:asciiTheme="minorHAnsi" w:hAnsiTheme="minorHAnsi"/>
          <w:sz w:val="20"/>
          <w:szCs w:val="20"/>
        </w:rPr>
        <w:t xml:space="preserve">ing databases like SQL Server, </w:t>
      </w:r>
      <w:r w:rsidR="00B51BB7">
        <w:rPr>
          <w:rFonts w:asciiTheme="minorHAnsi" w:hAnsiTheme="minorHAnsi"/>
          <w:sz w:val="20"/>
          <w:szCs w:val="20"/>
        </w:rPr>
        <w:t>Oracle</w:t>
      </w:r>
      <w:r w:rsidRPr="008C68F7">
        <w:rPr>
          <w:rFonts w:asciiTheme="minorHAnsi" w:hAnsiTheme="minorHAnsi"/>
          <w:sz w:val="20"/>
          <w:szCs w:val="20"/>
        </w:rPr>
        <w:t>.</w:t>
      </w:r>
    </w:p>
    <w:p w:rsidR="00D37118" w:rsidRPr="008C68F7" w:rsidRDefault="00D37118" w:rsidP="00CE4183">
      <w:pPr>
        <w:pStyle w:val="ColorfulList-Accent11"/>
        <w:numPr>
          <w:ilvl w:val="0"/>
          <w:numId w:val="2"/>
        </w:numPr>
        <w:spacing w:after="0" w:line="240" w:lineRule="auto"/>
        <w:jc w:val="both"/>
        <w:rPr>
          <w:rFonts w:asciiTheme="minorHAnsi" w:hAnsiTheme="minorHAnsi"/>
          <w:sz w:val="20"/>
          <w:szCs w:val="20"/>
        </w:rPr>
      </w:pPr>
      <w:r w:rsidRPr="008C68F7">
        <w:rPr>
          <w:rFonts w:asciiTheme="minorHAnsi" w:hAnsiTheme="minorHAnsi"/>
          <w:sz w:val="20"/>
          <w:szCs w:val="20"/>
        </w:rPr>
        <w:t>Familiar with Unit and Integration Testing by using VS Automa</w:t>
      </w:r>
      <w:r w:rsidR="00E050CE">
        <w:rPr>
          <w:rFonts w:asciiTheme="minorHAnsi" w:hAnsiTheme="minorHAnsi"/>
          <w:sz w:val="20"/>
          <w:szCs w:val="20"/>
        </w:rPr>
        <w:t xml:space="preserve">ted Unit Testing Framework and </w:t>
      </w:r>
      <w:proofErr w:type="spellStart"/>
      <w:r w:rsidR="00E050CE">
        <w:rPr>
          <w:rFonts w:asciiTheme="minorHAnsi" w:hAnsiTheme="minorHAnsi"/>
          <w:sz w:val="20"/>
          <w:szCs w:val="20"/>
        </w:rPr>
        <w:t>x</w:t>
      </w:r>
      <w:r w:rsidRPr="008C68F7">
        <w:rPr>
          <w:rFonts w:asciiTheme="minorHAnsi" w:hAnsiTheme="minorHAnsi"/>
          <w:sz w:val="20"/>
          <w:szCs w:val="20"/>
        </w:rPr>
        <w:t>Unit</w:t>
      </w:r>
      <w:proofErr w:type="spellEnd"/>
      <w:r w:rsidRPr="008C68F7">
        <w:rPr>
          <w:rFonts w:asciiTheme="minorHAnsi" w:hAnsiTheme="minorHAnsi"/>
          <w:sz w:val="20"/>
          <w:szCs w:val="20"/>
        </w:rPr>
        <w:t xml:space="preserve"> testing</w:t>
      </w:r>
    </w:p>
    <w:p w:rsidR="00DA574C" w:rsidRDefault="00DA574C" w:rsidP="00DA574C">
      <w:pPr>
        <w:numPr>
          <w:ilvl w:val="0"/>
          <w:numId w:val="2"/>
        </w:numPr>
        <w:shd w:val="clear" w:color="auto" w:fill="FFFFFF"/>
        <w:spacing w:before="100" w:beforeAutospacing="1" w:after="100" w:afterAutospacing="1"/>
        <w:rPr>
          <w:rFonts w:asciiTheme="minorHAnsi" w:hAnsiTheme="minorHAnsi" w:cstheme="minorHAnsi"/>
          <w:color w:val="222222"/>
          <w:sz w:val="20"/>
          <w:szCs w:val="20"/>
        </w:rPr>
      </w:pPr>
      <w:r w:rsidRPr="008C68F7">
        <w:rPr>
          <w:rFonts w:asciiTheme="minorHAnsi" w:hAnsiTheme="minorHAnsi" w:cstheme="minorHAnsi"/>
          <w:color w:val="222222"/>
          <w:sz w:val="20"/>
          <w:szCs w:val="20"/>
        </w:rPr>
        <w:t xml:space="preserve">Involved in POC (Proof of Concept) of the application using </w:t>
      </w:r>
      <w:proofErr w:type="spellStart"/>
      <w:r w:rsidRPr="008C68F7">
        <w:rPr>
          <w:rFonts w:asciiTheme="minorHAnsi" w:hAnsiTheme="minorHAnsi" w:cstheme="minorHAnsi"/>
          <w:color w:val="222222"/>
          <w:sz w:val="20"/>
          <w:szCs w:val="20"/>
        </w:rPr>
        <w:t>Nhunspell</w:t>
      </w:r>
      <w:proofErr w:type="spellEnd"/>
      <w:r w:rsidRPr="008C68F7">
        <w:rPr>
          <w:rFonts w:asciiTheme="minorHAnsi" w:hAnsiTheme="minorHAnsi" w:cstheme="minorHAnsi"/>
          <w:color w:val="222222"/>
          <w:sz w:val="20"/>
          <w:szCs w:val="20"/>
        </w:rPr>
        <w:t xml:space="preserve"> software and Kendo UI Controls.</w:t>
      </w:r>
    </w:p>
    <w:p w:rsidR="00E050CE" w:rsidRPr="008C68F7" w:rsidRDefault="00E050CE" w:rsidP="00E050CE">
      <w:pPr>
        <w:numPr>
          <w:ilvl w:val="0"/>
          <w:numId w:val="2"/>
        </w:numPr>
        <w:shd w:val="clear" w:color="auto" w:fill="FFFFFF"/>
        <w:spacing w:before="100" w:beforeAutospacing="1" w:after="100" w:afterAutospacing="1"/>
        <w:rPr>
          <w:rFonts w:asciiTheme="minorHAnsi" w:hAnsiTheme="minorHAnsi" w:cstheme="minorHAnsi"/>
          <w:color w:val="222222"/>
          <w:sz w:val="20"/>
          <w:szCs w:val="20"/>
        </w:rPr>
      </w:pPr>
      <w:r w:rsidRPr="00E050CE">
        <w:rPr>
          <w:rFonts w:asciiTheme="minorHAnsi" w:hAnsiTheme="minorHAnsi" w:cstheme="minorHAnsi"/>
          <w:color w:val="222222"/>
          <w:sz w:val="20"/>
          <w:szCs w:val="20"/>
        </w:rPr>
        <w:t>Participated in different User Acceptance Testing (UAT) meeting with end user team.</w:t>
      </w:r>
    </w:p>
    <w:p w:rsidR="00B80057" w:rsidRPr="008C68F7" w:rsidRDefault="00B80057" w:rsidP="00CE4183">
      <w:pPr>
        <w:widowControl w:val="0"/>
        <w:numPr>
          <w:ilvl w:val="0"/>
          <w:numId w:val="2"/>
        </w:numPr>
        <w:tabs>
          <w:tab w:val="left" w:pos="360"/>
        </w:tabs>
        <w:autoSpaceDE w:val="0"/>
        <w:autoSpaceDN w:val="0"/>
        <w:adjustRightInd w:val="0"/>
        <w:jc w:val="both"/>
        <w:rPr>
          <w:rFonts w:asciiTheme="minorHAnsi" w:hAnsiTheme="minorHAnsi"/>
          <w:sz w:val="20"/>
          <w:szCs w:val="20"/>
        </w:rPr>
      </w:pPr>
      <w:r w:rsidRPr="008C68F7">
        <w:rPr>
          <w:rFonts w:asciiTheme="minorHAnsi" w:hAnsiTheme="minorHAnsi"/>
          <w:sz w:val="20"/>
          <w:szCs w:val="20"/>
        </w:rPr>
        <w:t>Worked closely with Test and Deployment Team. Also part of Production Support Team.</w:t>
      </w:r>
    </w:p>
    <w:p w:rsidR="002A0737" w:rsidRDefault="002A0737" w:rsidP="002B7436">
      <w:pPr>
        <w:widowControl w:val="0"/>
        <w:pBdr>
          <w:bottom w:val="threeDEmboss" w:sz="18" w:space="1" w:color="auto"/>
        </w:pBdr>
        <w:tabs>
          <w:tab w:val="left" w:pos="0"/>
        </w:tabs>
        <w:autoSpaceDE w:val="0"/>
        <w:autoSpaceDN w:val="0"/>
        <w:adjustRightInd w:val="0"/>
        <w:spacing w:line="264" w:lineRule="auto"/>
        <w:jc w:val="both"/>
        <w:outlineLvl w:val="0"/>
        <w:rPr>
          <w:rFonts w:asciiTheme="minorHAnsi" w:hAnsiTheme="minorHAnsi" w:cs="Arial"/>
          <w:b/>
          <w:bCs/>
          <w:smallCaps/>
          <w:sz w:val="20"/>
          <w:szCs w:val="20"/>
        </w:rPr>
      </w:pPr>
    </w:p>
    <w:p w:rsidR="00B51BB7" w:rsidRPr="00046FF7" w:rsidRDefault="00B51BB7" w:rsidP="002B7436">
      <w:pPr>
        <w:widowControl w:val="0"/>
        <w:pBdr>
          <w:bottom w:val="threeDEmboss" w:sz="18" w:space="1" w:color="auto"/>
        </w:pBdr>
        <w:tabs>
          <w:tab w:val="left" w:pos="0"/>
        </w:tabs>
        <w:autoSpaceDE w:val="0"/>
        <w:autoSpaceDN w:val="0"/>
        <w:adjustRightInd w:val="0"/>
        <w:spacing w:line="264" w:lineRule="auto"/>
        <w:jc w:val="both"/>
        <w:outlineLvl w:val="0"/>
        <w:rPr>
          <w:rFonts w:asciiTheme="minorHAnsi" w:hAnsiTheme="minorHAnsi" w:cs="Arial"/>
          <w:b/>
          <w:bCs/>
          <w:smallCaps/>
          <w:sz w:val="20"/>
          <w:szCs w:val="20"/>
        </w:rPr>
      </w:pPr>
    </w:p>
    <w:p w:rsidR="00181571" w:rsidRPr="00046FF7" w:rsidRDefault="00181571" w:rsidP="002B7436">
      <w:pPr>
        <w:widowControl w:val="0"/>
        <w:pBdr>
          <w:bottom w:val="threeDEmboss" w:sz="18" w:space="1" w:color="auto"/>
        </w:pBdr>
        <w:tabs>
          <w:tab w:val="left" w:pos="0"/>
        </w:tabs>
        <w:autoSpaceDE w:val="0"/>
        <w:autoSpaceDN w:val="0"/>
        <w:adjustRightInd w:val="0"/>
        <w:spacing w:line="264" w:lineRule="auto"/>
        <w:jc w:val="both"/>
        <w:outlineLvl w:val="0"/>
        <w:rPr>
          <w:rFonts w:asciiTheme="majorHAnsi" w:hAnsiTheme="majorHAnsi" w:cs="Arial"/>
          <w:b/>
          <w:bCs/>
          <w:smallCaps/>
          <w:sz w:val="22"/>
          <w:szCs w:val="22"/>
        </w:rPr>
      </w:pPr>
      <w:r w:rsidRPr="00046FF7">
        <w:rPr>
          <w:rFonts w:asciiTheme="majorHAnsi" w:hAnsiTheme="majorHAnsi" w:cs="Arial"/>
          <w:b/>
          <w:bCs/>
          <w:smallCaps/>
          <w:sz w:val="22"/>
          <w:szCs w:val="22"/>
        </w:rPr>
        <w:t xml:space="preserve">Technical Proficiency </w:t>
      </w:r>
    </w:p>
    <w:p w:rsidR="00D37118" w:rsidRPr="00046FF7" w:rsidRDefault="00D37118" w:rsidP="00CE4183">
      <w:pPr>
        <w:numPr>
          <w:ilvl w:val="0"/>
          <w:numId w:val="1"/>
        </w:numPr>
        <w:spacing w:line="264" w:lineRule="auto"/>
        <w:jc w:val="both"/>
        <w:rPr>
          <w:rFonts w:asciiTheme="minorHAnsi" w:hAnsiTheme="minorHAnsi"/>
          <w:sz w:val="20"/>
          <w:szCs w:val="20"/>
        </w:rPr>
      </w:pPr>
      <w:r w:rsidRPr="00046FF7">
        <w:rPr>
          <w:rFonts w:asciiTheme="minorHAnsi" w:hAnsiTheme="minorHAnsi"/>
          <w:b/>
          <w:bCs/>
          <w:sz w:val="20"/>
          <w:szCs w:val="20"/>
        </w:rPr>
        <w:t>Programming</w:t>
      </w:r>
      <w:r w:rsidRPr="00046FF7">
        <w:rPr>
          <w:rFonts w:asciiTheme="minorHAnsi" w:hAnsiTheme="minorHAnsi"/>
          <w:b/>
          <w:sz w:val="20"/>
          <w:szCs w:val="20"/>
        </w:rPr>
        <w:t xml:space="preserve"> </w:t>
      </w:r>
      <w:r w:rsidRPr="00046FF7">
        <w:rPr>
          <w:rFonts w:asciiTheme="minorHAnsi" w:hAnsiTheme="minorHAnsi"/>
          <w:b/>
          <w:bCs/>
          <w:sz w:val="20"/>
          <w:szCs w:val="20"/>
        </w:rPr>
        <w:t>Languages:</w:t>
      </w:r>
      <w:r w:rsidRPr="00046FF7">
        <w:rPr>
          <w:rFonts w:asciiTheme="minorHAnsi" w:hAnsiTheme="minorHAnsi"/>
          <w:bCs/>
          <w:sz w:val="20"/>
          <w:szCs w:val="20"/>
        </w:rPr>
        <w:t xml:space="preserve"> </w:t>
      </w:r>
      <w:r w:rsidR="00A85A5A">
        <w:rPr>
          <w:rFonts w:asciiTheme="minorHAnsi" w:hAnsiTheme="minorHAnsi"/>
          <w:sz w:val="20"/>
          <w:szCs w:val="20"/>
        </w:rPr>
        <w:t>C#.NET</w:t>
      </w:r>
      <w:r w:rsidRPr="00046FF7">
        <w:rPr>
          <w:rFonts w:asciiTheme="minorHAnsi" w:hAnsiTheme="minorHAnsi"/>
          <w:sz w:val="20"/>
          <w:szCs w:val="20"/>
        </w:rPr>
        <w:t>, Java, C</w:t>
      </w:r>
      <w:r w:rsidR="00A85A5A">
        <w:rPr>
          <w:rFonts w:asciiTheme="minorHAnsi" w:hAnsiTheme="minorHAnsi"/>
          <w:sz w:val="20"/>
          <w:szCs w:val="20"/>
        </w:rPr>
        <w:t>++, C</w:t>
      </w:r>
    </w:p>
    <w:p w:rsidR="00D37118" w:rsidRPr="00046FF7" w:rsidRDefault="00D37118" w:rsidP="00CE4183">
      <w:pPr>
        <w:numPr>
          <w:ilvl w:val="0"/>
          <w:numId w:val="1"/>
        </w:numPr>
        <w:spacing w:line="264" w:lineRule="auto"/>
        <w:jc w:val="both"/>
        <w:rPr>
          <w:rFonts w:asciiTheme="minorHAnsi" w:hAnsiTheme="minorHAnsi"/>
          <w:sz w:val="20"/>
          <w:szCs w:val="20"/>
        </w:rPr>
      </w:pPr>
      <w:r w:rsidRPr="00046FF7">
        <w:rPr>
          <w:rFonts w:asciiTheme="minorHAnsi" w:hAnsiTheme="minorHAnsi"/>
          <w:b/>
          <w:bCs/>
          <w:sz w:val="20"/>
          <w:szCs w:val="20"/>
        </w:rPr>
        <w:t>Operating Systems</w:t>
      </w:r>
      <w:r w:rsidRPr="00046FF7">
        <w:rPr>
          <w:rFonts w:asciiTheme="minorHAnsi" w:hAnsiTheme="minorHAnsi" w:cs="Arial"/>
          <w:b/>
          <w:bCs/>
          <w:sz w:val="20"/>
          <w:szCs w:val="20"/>
        </w:rPr>
        <w:t>:</w:t>
      </w:r>
      <w:r w:rsidRPr="00046FF7">
        <w:rPr>
          <w:rFonts w:asciiTheme="minorHAnsi" w:hAnsiTheme="minorHAnsi" w:cs="Arial"/>
          <w:bCs/>
          <w:sz w:val="20"/>
          <w:szCs w:val="20"/>
        </w:rPr>
        <w:t xml:space="preserve"> </w:t>
      </w:r>
      <w:r w:rsidR="00B0530E">
        <w:rPr>
          <w:rFonts w:asciiTheme="minorHAnsi" w:hAnsiTheme="minorHAnsi"/>
          <w:bCs/>
          <w:sz w:val="20"/>
          <w:szCs w:val="20"/>
        </w:rPr>
        <w:t xml:space="preserve">Windows </w:t>
      </w:r>
    </w:p>
    <w:p w:rsidR="00894C7E" w:rsidRDefault="002A0737" w:rsidP="0042621C">
      <w:pPr>
        <w:numPr>
          <w:ilvl w:val="0"/>
          <w:numId w:val="1"/>
        </w:numPr>
        <w:spacing w:line="264" w:lineRule="auto"/>
        <w:jc w:val="both"/>
        <w:rPr>
          <w:rFonts w:asciiTheme="minorHAnsi" w:hAnsiTheme="minorHAnsi"/>
          <w:sz w:val="20"/>
          <w:szCs w:val="20"/>
        </w:rPr>
      </w:pPr>
      <w:r w:rsidRPr="00894C7E">
        <w:rPr>
          <w:rFonts w:asciiTheme="minorHAnsi" w:hAnsiTheme="minorHAnsi"/>
          <w:b/>
          <w:bCs/>
          <w:sz w:val="20"/>
          <w:szCs w:val="20"/>
        </w:rPr>
        <w:t>Web Technologies</w:t>
      </w:r>
      <w:r w:rsidRPr="00894C7E">
        <w:rPr>
          <w:rFonts w:asciiTheme="minorHAnsi" w:hAnsiTheme="minorHAnsi" w:cs="Arial"/>
          <w:b/>
          <w:bCs/>
          <w:sz w:val="20"/>
          <w:szCs w:val="20"/>
        </w:rPr>
        <w:t>:</w:t>
      </w:r>
      <w:r w:rsidRPr="00894C7E">
        <w:rPr>
          <w:rFonts w:asciiTheme="minorHAnsi" w:hAnsiTheme="minorHAnsi" w:cs="Arial"/>
          <w:bCs/>
          <w:sz w:val="20"/>
          <w:szCs w:val="20"/>
        </w:rPr>
        <w:t xml:space="preserve"> </w:t>
      </w:r>
      <w:r w:rsidR="00491DAE">
        <w:rPr>
          <w:rFonts w:asciiTheme="minorHAnsi" w:hAnsiTheme="minorHAnsi"/>
          <w:sz w:val="20"/>
          <w:szCs w:val="20"/>
        </w:rPr>
        <w:t>ASP.NET</w:t>
      </w:r>
    </w:p>
    <w:p w:rsidR="00F20684" w:rsidRPr="00894C7E" w:rsidRDefault="002A0737" w:rsidP="0042621C">
      <w:pPr>
        <w:numPr>
          <w:ilvl w:val="0"/>
          <w:numId w:val="1"/>
        </w:numPr>
        <w:spacing w:line="264" w:lineRule="auto"/>
        <w:jc w:val="both"/>
        <w:rPr>
          <w:rFonts w:asciiTheme="minorHAnsi" w:hAnsiTheme="minorHAnsi"/>
          <w:sz w:val="20"/>
          <w:szCs w:val="20"/>
        </w:rPr>
      </w:pPr>
      <w:r w:rsidRPr="00894C7E">
        <w:rPr>
          <w:rFonts w:asciiTheme="minorHAnsi" w:hAnsiTheme="minorHAnsi"/>
          <w:b/>
          <w:sz w:val="20"/>
          <w:szCs w:val="20"/>
        </w:rPr>
        <w:t>Web-page Designing</w:t>
      </w:r>
      <w:r w:rsidR="00F20684" w:rsidRPr="00894C7E">
        <w:rPr>
          <w:rFonts w:asciiTheme="minorHAnsi" w:hAnsiTheme="minorHAnsi"/>
          <w:b/>
          <w:sz w:val="20"/>
          <w:szCs w:val="20"/>
        </w:rPr>
        <w:t>:</w:t>
      </w:r>
      <w:r w:rsidR="00F20684" w:rsidRPr="00894C7E">
        <w:rPr>
          <w:rFonts w:asciiTheme="minorHAnsi" w:hAnsiTheme="minorHAnsi"/>
          <w:sz w:val="20"/>
          <w:szCs w:val="20"/>
        </w:rPr>
        <w:t xml:space="preserve"> </w:t>
      </w:r>
      <w:r w:rsidRPr="00894C7E">
        <w:rPr>
          <w:rFonts w:asciiTheme="minorHAnsi" w:hAnsiTheme="minorHAnsi"/>
          <w:sz w:val="20"/>
          <w:szCs w:val="20"/>
        </w:rPr>
        <w:t>HTML, DHTML, XML, CSS, XSL</w:t>
      </w:r>
      <w:r w:rsidR="00B80057">
        <w:rPr>
          <w:rFonts w:asciiTheme="minorHAnsi" w:hAnsiTheme="minorHAnsi"/>
          <w:sz w:val="20"/>
          <w:szCs w:val="20"/>
        </w:rPr>
        <w:t>T</w:t>
      </w:r>
      <w:r w:rsidR="00E050CE">
        <w:rPr>
          <w:rFonts w:asciiTheme="minorHAnsi" w:hAnsiTheme="minorHAnsi"/>
          <w:sz w:val="20"/>
          <w:szCs w:val="20"/>
        </w:rPr>
        <w:t>, Kendo, Bootstrap</w:t>
      </w:r>
    </w:p>
    <w:p w:rsidR="00503BE8" w:rsidRPr="00046FF7" w:rsidRDefault="002A0737" w:rsidP="00CE4183">
      <w:pPr>
        <w:numPr>
          <w:ilvl w:val="0"/>
          <w:numId w:val="1"/>
        </w:numPr>
        <w:spacing w:line="264" w:lineRule="auto"/>
        <w:jc w:val="both"/>
        <w:rPr>
          <w:rFonts w:asciiTheme="minorHAnsi" w:hAnsiTheme="minorHAnsi"/>
          <w:sz w:val="20"/>
          <w:szCs w:val="20"/>
        </w:rPr>
      </w:pPr>
      <w:r w:rsidRPr="00046FF7">
        <w:rPr>
          <w:rFonts w:asciiTheme="minorHAnsi" w:hAnsiTheme="minorHAnsi"/>
          <w:b/>
          <w:snapToGrid w:val="0"/>
          <w:sz w:val="20"/>
          <w:szCs w:val="20"/>
        </w:rPr>
        <w:t>Web/Application Servers</w:t>
      </w:r>
      <w:r w:rsidRPr="00046FF7">
        <w:rPr>
          <w:rFonts w:asciiTheme="minorHAnsi" w:hAnsiTheme="minorHAnsi" w:cs="Arial"/>
          <w:b/>
          <w:bCs/>
          <w:sz w:val="20"/>
          <w:szCs w:val="20"/>
        </w:rPr>
        <w:t>:</w:t>
      </w:r>
      <w:r w:rsidRPr="00046FF7">
        <w:rPr>
          <w:rFonts w:asciiTheme="minorHAnsi" w:hAnsiTheme="minorHAnsi" w:cs="Arial"/>
          <w:bCs/>
          <w:sz w:val="20"/>
          <w:szCs w:val="20"/>
        </w:rPr>
        <w:t xml:space="preserve"> </w:t>
      </w:r>
      <w:r w:rsidRPr="00046FF7">
        <w:rPr>
          <w:rFonts w:asciiTheme="minorHAnsi" w:hAnsiTheme="minorHAnsi"/>
          <w:snapToGrid w:val="0"/>
          <w:sz w:val="20"/>
          <w:szCs w:val="20"/>
        </w:rPr>
        <w:t xml:space="preserve">Internet Information Services </w:t>
      </w:r>
      <w:r w:rsidR="00B80057">
        <w:rPr>
          <w:rFonts w:asciiTheme="minorHAnsi" w:hAnsiTheme="minorHAnsi"/>
          <w:snapToGrid w:val="0"/>
          <w:sz w:val="20"/>
          <w:szCs w:val="20"/>
        </w:rPr>
        <w:t>and Apache Tomcat</w:t>
      </w:r>
    </w:p>
    <w:p w:rsidR="002A0737" w:rsidRPr="00046FF7" w:rsidRDefault="002A0737" w:rsidP="00CE4183">
      <w:pPr>
        <w:numPr>
          <w:ilvl w:val="0"/>
          <w:numId w:val="1"/>
        </w:numPr>
        <w:spacing w:line="264" w:lineRule="auto"/>
        <w:jc w:val="both"/>
        <w:rPr>
          <w:rFonts w:asciiTheme="minorHAnsi" w:hAnsiTheme="minorHAnsi"/>
          <w:sz w:val="20"/>
          <w:szCs w:val="20"/>
        </w:rPr>
      </w:pPr>
      <w:r w:rsidRPr="00046FF7">
        <w:rPr>
          <w:rFonts w:asciiTheme="minorHAnsi" w:hAnsiTheme="minorHAnsi"/>
          <w:b/>
          <w:sz w:val="20"/>
          <w:szCs w:val="20"/>
        </w:rPr>
        <w:t>Integrated Development Environment</w:t>
      </w:r>
      <w:r w:rsidRPr="00046FF7">
        <w:rPr>
          <w:rFonts w:asciiTheme="minorHAnsi" w:hAnsiTheme="minorHAnsi" w:cs="Arial"/>
          <w:b/>
          <w:bCs/>
          <w:sz w:val="20"/>
          <w:szCs w:val="20"/>
          <w:lang w:val="en-IN"/>
        </w:rPr>
        <w:t>:</w:t>
      </w:r>
      <w:r w:rsidRPr="00046FF7">
        <w:rPr>
          <w:rFonts w:asciiTheme="minorHAnsi" w:hAnsiTheme="minorHAnsi" w:cs="Arial"/>
          <w:bCs/>
          <w:sz w:val="20"/>
          <w:szCs w:val="20"/>
          <w:lang w:val="en-IN"/>
        </w:rPr>
        <w:t xml:space="preserve"> </w:t>
      </w:r>
      <w:r w:rsidRPr="00046FF7">
        <w:rPr>
          <w:rFonts w:asciiTheme="minorHAnsi" w:hAnsiTheme="minorHAnsi"/>
          <w:snapToGrid w:val="0"/>
          <w:sz w:val="20"/>
          <w:szCs w:val="20"/>
        </w:rPr>
        <w:t>Visual Studio</w:t>
      </w:r>
      <w:r w:rsidR="00E050CE">
        <w:rPr>
          <w:rFonts w:asciiTheme="minorHAnsi" w:hAnsiTheme="minorHAnsi"/>
          <w:snapToGrid w:val="0"/>
          <w:sz w:val="20"/>
          <w:szCs w:val="20"/>
        </w:rPr>
        <w:t xml:space="preserve">, </w:t>
      </w:r>
      <w:proofErr w:type="spellStart"/>
      <w:r w:rsidR="00E050CE">
        <w:rPr>
          <w:rFonts w:asciiTheme="minorHAnsi" w:hAnsiTheme="minorHAnsi"/>
          <w:snapToGrid w:val="0"/>
          <w:sz w:val="20"/>
          <w:szCs w:val="20"/>
        </w:rPr>
        <w:t>GitHub</w:t>
      </w:r>
      <w:proofErr w:type="spellEnd"/>
    </w:p>
    <w:p w:rsidR="00B80057" w:rsidRPr="00B80057" w:rsidRDefault="002A0737" w:rsidP="00961DA5">
      <w:pPr>
        <w:numPr>
          <w:ilvl w:val="0"/>
          <w:numId w:val="1"/>
        </w:numPr>
        <w:spacing w:line="264" w:lineRule="auto"/>
        <w:jc w:val="both"/>
        <w:rPr>
          <w:rFonts w:asciiTheme="minorHAnsi" w:hAnsiTheme="minorHAnsi"/>
          <w:sz w:val="20"/>
          <w:szCs w:val="20"/>
        </w:rPr>
      </w:pPr>
      <w:r w:rsidRPr="00B80057">
        <w:rPr>
          <w:rFonts w:asciiTheme="minorHAnsi" w:hAnsiTheme="minorHAnsi"/>
          <w:b/>
          <w:bCs/>
          <w:sz w:val="20"/>
          <w:szCs w:val="20"/>
        </w:rPr>
        <w:t>Databases</w:t>
      </w:r>
      <w:r w:rsidR="00032930" w:rsidRPr="00B80057">
        <w:rPr>
          <w:rFonts w:asciiTheme="minorHAnsi" w:hAnsiTheme="minorHAnsi" w:cs="Arial"/>
          <w:b/>
          <w:bCs/>
          <w:color w:val="000000"/>
          <w:sz w:val="20"/>
          <w:szCs w:val="20"/>
        </w:rPr>
        <w:t>:</w:t>
      </w:r>
      <w:r w:rsidR="00032930" w:rsidRPr="00B80057">
        <w:rPr>
          <w:rFonts w:asciiTheme="minorHAnsi" w:hAnsiTheme="minorHAnsi"/>
          <w:b/>
          <w:sz w:val="20"/>
          <w:szCs w:val="20"/>
        </w:rPr>
        <w:t xml:space="preserve"> </w:t>
      </w:r>
      <w:r w:rsidR="00B80057" w:rsidRPr="00B80057">
        <w:rPr>
          <w:rFonts w:asciiTheme="minorHAnsi" w:hAnsiTheme="minorHAnsi"/>
          <w:sz w:val="20"/>
          <w:szCs w:val="20"/>
        </w:rPr>
        <w:t>SQL Server,</w:t>
      </w:r>
      <w:r w:rsidRPr="00B80057">
        <w:rPr>
          <w:rFonts w:asciiTheme="minorHAnsi" w:hAnsiTheme="minorHAnsi"/>
          <w:sz w:val="20"/>
          <w:szCs w:val="20"/>
        </w:rPr>
        <w:t xml:space="preserve"> MySQL</w:t>
      </w:r>
      <w:r w:rsidR="00B80057" w:rsidRPr="00B80057">
        <w:rPr>
          <w:rFonts w:asciiTheme="minorHAnsi" w:hAnsiTheme="minorHAnsi"/>
          <w:sz w:val="20"/>
          <w:szCs w:val="20"/>
        </w:rPr>
        <w:t xml:space="preserve">, Toad, Oracle and PL/SQL </w:t>
      </w:r>
    </w:p>
    <w:p w:rsidR="00C070CF" w:rsidRPr="00B80057" w:rsidRDefault="002A0737" w:rsidP="00961DA5">
      <w:pPr>
        <w:numPr>
          <w:ilvl w:val="0"/>
          <w:numId w:val="1"/>
        </w:numPr>
        <w:spacing w:line="264" w:lineRule="auto"/>
        <w:jc w:val="both"/>
        <w:rPr>
          <w:rFonts w:asciiTheme="minorHAnsi" w:hAnsiTheme="minorHAnsi"/>
          <w:sz w:val="20"/>
          <w:szCs w:val="20"/>
        </w:rPr>
      </w:pPr>
      <w:r w:rsidRPr="00B80057">
        <w:rPr>
          <w:rFonts w:asciiTheme="minorHAnsi" w:hAnsiTheme="minorHAnsi"/>
          <w:b/>
          <w:sz w:val="20"/>
          <w:szCs w:val="20"/>
        </w:rPr>
        <w:t>Scripting Languages</w:t>
      </w:r>
      <w:r w:rsidRPr="00B80057">
        <w:rPr>
          <w:rFonts w:asciiTheme="minorHAnsi" w:hAnsiTheme="minorHAnsi" w:cs="Arial"/>
          <w:bCs/>
          <w:sz w:val="20"/>
          <w:szCs w:val="20"/>
        </w:rPr>
        <w:t xml:space="preserve">: </w:t>
      </w:r>
      <w:r w:rsidRPr="00B80057">
        <w:rPr>
          <w:rFonts w:asciiTheme="minorHAnsi" w:hAnsiTheme="minorHAnsi"/>
          <w:sz w:val="20"/>
          <w:szCs w:val="20"/>
        </w:rPr>
        <w:t>JavaScript, AJAX</w:t>
      </w:r>
      <w:r w:rsidR="00B80057">
        <w:rPr>
          <w:rFonts w:asciiTheme="minorHAnsi" w:hAnsiTheme="minorHAnsi"/>
          <w:sz w:val="20"/>
          <w:szCs w:val="20"/>
        </w:rPr>
        <w:t>,</w:t>
      </w:r>
      <w:r w:rsidR="00B0530E" w:rsidRPr="00B80057">
        <w:rPr>
          <w:rFonts w:asciiTheme="minorHAnsi" w:hAnsiTheme="minorHAnsi"/>
          <w:sz w:val="20"/>
          <w:szCs w:val="20"/>
        </w:rPr>
        <w:t xml:space="preserve"> </w:t>
      </w:r>
      <w:r w:rsidR="004349EE" w:rsidRPr="00B80057">
        <w:rPr>
          <w:rFonts w:asciiTheme="minorHAnsi" w:hAnsiTheme="minorHAnsi"/>
          <w:sz w:val="20"/>
          <w:szCs w:val="20"/>
        </w:rPr>
        <w:t>JQuery</w:t>
      </w:r>
    </w:p>
    <w:p w:rsidR="002A0737" w:rsidRPr="00046FF7" w:rsidRDefault="002A0737" w:rsidP="00CE4183">
      <w:pPr>
        <w:numPr>
          <w:ilvl w:val="0"/>
          <w:numId w:val="1"/>
        </w:numPr>
        <w:spacing w:line="264" w:lineRule="auto"/>
        <w:jc w:val="both"/>
        <w:rPr>
          <w:rFonts w:asciiTheme="minorHAnsi" w:hAnsiTheme="minorHAnsi"/>
          <w:sz w:val="20"/>
          <w:szCs w:val="20"/>
        </w:rPr>
      </w:pPr>
      <w:r w:rsidRPr="00046FF7">
        <w:rPr>
          <w:rFonts w:asciiTheme="minorHAnsi" w:hAnsiTheme="minorHAnsi"/>
          <w:b/>
          <w:sz w:val="20"/>
          <w:szCs w:val="20"/>
        </w:rPr>
        <w:t>.NET Framework Components / Templates</w:t>
      </w:r>
      <w:r w:rsidRPr="00046FF7">
        <w:rPr>
          <w:rFonts w:asciiTheme="minorHAnsi" w:hAnsiTheme="minorHAnsi" w:cs="Arial"/>
          <w:bCs/>
          <w:sz w:val="20"/>
          <w:szCs w:val="20"/>
        </w:rPr>
        <w:t xml:space="preserve">: </w:t>
      </w:r>
      <w:r w:rsidR="00E050CE" w:rsidRPr="00046FF7">
        <w:rPr>
          <w:rFonts w:asciiTheme="minorHAnsi" w:hAnsiTheme="minorHAnsi"/>
          <w:sz w:val="20"/>
          <w:szCs w:val="20"/>
        </w:rPr>
        <w:t>ASP.NET Model V</w:t>
      </w:r>
      <w:r w:rsidR="00E050CE">
        <w:rPr>
          <w:rFonts w:asciiTheme="minorHAnsi" w:hAnsiTheme="minorHAnsi"/>
          <w:sz w:val="20"/>
          <w:szCs w:val="20"/>
        </w:rPr>
        <w:t>iew Controller (MVC) Framework</w:t>
      </w:r>
      <w:r w:rsidR="00E050CE">
        <w:rPr>
          <w:rFonts w:asciiTheme="minorHAnsi" w:hAnsiTheme="minorHAnsi" w:cs="Arial"/>
          <w:bCs/>
          <w:sz w:val="20"/>
          <w:szCs w:val="20"/>
        </w:rPr>
        <w:t>, Angular, Web Forms and Win Forms, Web Services, WCF (</w:t>
      </w:r>
      <w:r w:rsidR="00E050CE" w:rsidRPr="00E050CE">
        <w:rPr>
          <w:rFonts w:asciiTheme="minorHAnsi" w:hAnsiTheme="minorHAnsi" w:cstheme="minorHAnsi"/>
          <w:sz w:val="20"/>
          <w:szCs w:val="20"/>
          <w:shd w:val="clear" w:color="auto" w:fill="FFFFFF"/>
        </w:rPr>
        <w:t>Windows Communication Foundation)</w:t>
      </w:r>
      <w:r w:rsidR="00E050CE">
        <w:rPr>
          <w:rFonts w:asciiTheme="minorHAnsi" w:hAnsiTheme="minorHAnsi" w:cstheme="minorHAnsi"/>
          <w:sz w:val="20"/>
          <w:szCs w:val="20"/>
          <w:shd w:val="clear" w:color="auto" w:fill="FFFFFF"/>
        </w:rPr>
        <w:t xml:space="preserve">, </w:t>
      </w:r>
      <w:r w:rsidRPr="00046FF7">
        <w:rPr>
          <w:rFonts w:asciiTheme="minorHAnsi" w:hAnsiTheme="minorHAnsi"/>
          <w:sz w:val="20"/>
          <w:szCs w:val="20"/>
        </w:rPr>
        <w:t>WPF (Windows Presentation Foundation</w:t>
      </w:r>
      <w:r w:rsidR="00E050CE">
        <w:rPr>
          <w:rFonts w:asciiTheme="minorHAnsi" w:hAnsiTheme="minorHAnsi"/>
          <w:sz w:val="20"/>
          <w:szCs w:val="20"/>
        </w:rPr>
        <w:t>)</w:t>
      </w:r>
      <w:r w:rsidRPr="00046FF7">
        <w:rPr>
          <w:rFonts w:asciiTheme="minorHAnsi" w:hAnsiTheme="minorHAnsi"/>
          <w:sz w:val="20"/>
          <w:szCs w:val="20"/>
        </w:rPr>
        <w:t xml:space="preserve"> </w:t>
      </w:r>
    </w:p>
    <w:p w:rsidR="002A0737" w:rsidRPr="00046FF7" w:rsidRDefault="002A0737" w:rsidP="00CE4183">
      <w:pPr>
        <w:numPr>
          <w:ilvl w:val="0"/>
          <w:numId w:val="1"/>
        </w:numPr>
        <w:spacing w:line="264" w:lineRule="auto"/>
        <w:jc w:val="both"/>
        <w:rPr>
          <w:rFonts w:asciiTheme="minorHAnsi" w:hAnsiTheme="minorHAnsi"/>
          <w:sz w:val="20"/>
          <w:szCs w:val="20"/>
        </w:rPr>
      </w:pPr>
      <w:r w:rsidRPr="00046FF7">
        <w:rPr>
          <w:rFonts w:asciiTheme="minorHAnsi" w:hAnsiTheme="minorHAnsi"/>
          <w:b/>
          <w:sz w:val="20"/>
          <w:szCs w:val="20"/>
        </w:rPr>
        <w:t xml:space="preserve">Code coverage/ Testing tools: </w:t>
      </w:r>
      <w:r w:rsidR="00032930" w:rsidRPr="00046FF7">
        <w:rPr>
          <w:rFonts w:asciiTheme="minorHAnsi" w:hAnsiTheme="minorHAnsi"/>
          <w:sz w:val="20"/>
          <w:szCs w:val="20"/>
        </w:rPr>
        <w:t xml:space="preserve"> </w:t>
      </w:r>
      <w:proofErr w:type="spellStart"/>
      <w:r w:rsidR="00E050CE">
        <w:rPr>
          <w:rFonts w:asciiTheme="minorHAnsi" w:hAnsiTheme="minorHAnsi"/>
          <w:sz w:val="20"/>
          <w:szCs w:val="20"/>
        </w:rPr>
        <w:t>x</w:t>
      </w:r>
      <w:r w:rsidR="00F33176">
        <w:rPr>
          <w:rFonts w:asciiTheme="minorHAnsi" w:hAnsiTheme="minorHAnsi"/>
          <w:sz w:val="20"/>
          <w:szCs w:val="20"/>
        </w:rPr>
        <w:t>U</w:t>
      </w:r>
      <w:r w:rsidRPr="00046FF7">
        <w:rPr>
          <w:rFonts w:asciiTheme="minorHAnsi" w:hAnsiTheme="minorHAnsi"/>
          <w:sz w:val="20"/>
          <w:szCs w:val="20"/>
        </w:rPr>
        <w:t>nit</w:t>
      </w:r>
      <w:proofErr w:type="spellEnd"/>
      <w:r w:rsidRPr="00046FF7">
        <w:rPr>
          <w:rFonts w:asciiTheme="minorHAnsi" w:hAnsiTheme="minorHAnsi"/>
          <w:sz w:val="20"/>
          <w:szCs w:val="20"/>
        </w:rPr>
        <w:t>, VS Automated Unit Testing framework</w:t>
      </w:r>
      <w:r w:rsidRPr="00046FF7">
        <w:rPr>
          <w:rFonts w:asciiTheme="minorHAnsi" w:hAnsiTheme="minorHAnsi" w:cs="Arial"/>
          <w:b/>
          <w:bCs/>
          <w:color w:val="000000"/>
          <w:sz w:val="20"/>
          <w:szCs w:val="20"/>
        </w:rPr>
        <w:t xml:space="preserve"> </w:t>
      </w:r>
    </w:p>
    <w:p w:rsidR="00B06C55" w:rsidRPr="00B80057" w:rsidRDefault="002A0737" w:rsidP="00B06C55">
      <w:pPr>
        <w:widowControl w:val="0"/>
        <w:numPr>
          <w:ilvl w:val="0"/>
          <w:numId w:val="2"/>
        </w:numPr>
        <w:tabs>
          <w:tab w:val="left" w:pos="360"/>
        </w:tabs>
        <w:autoSpaceDE w:val="0"/>
        <w:autoSpaceDN w:val="0"/>
        <w:adjustRightInd w:val="0"/>
        <w:jc w:val="both"/>
        <w:rPr>
          <w:rFonts w:asciiTheme="minorHAnsi" w:hAnsiTheme="minorHAnsi"/>
          <w:sz w:val="20"/>
          <w:szCs w:val="20"/>
        </w:rPr>
      </w:pPr>
      <w:r w:rsidRPr="00046FF7">
        <w:rPr>
          <w:rFonts w:asciiTheme="minorHAnsi" w:hAnsiTheme="minorHAnsi"/>
          <w:b/>
          <w:sz w:val="20"/>
          <w:szCs w:val="20"/>
        </w:rPr>
        <w:t>Versioning Tools:</w:t>
      </w:r>
      <w:r w:rsidRPr="00046FF7">
        <w:rPr>
          <w:rFonts w:asciiTheme="minorHAnsi" w:hAnsiTheme="minorHAnsi"/>
          <w:sz w:val="20"/>
          <w:szCs w:val="20"/>
        </w:rPr>
        <w:t xml:space="preserve"> </w:t>
      </w:r>
      <w:r w:rsidR="00491DAE">
        <w:rPr>
          <w:rFonts w:asciiTheme="minorHAnsi" w:hAnsiTheme="minorHAnsi"/>
          <w:sz w:val="20"/>
          <w:szCs w:val="20"/>
        </w:rPr>
        <w:t>TFS, SVN</w:t>
      </w:r>
      <w:r w:rsidR="00E050CE">
        <w:rPr>
          <w:rFonts w:asciiTheme="minorHAnsi" w:hAnsiTheme="minorHAnsi"/>
          <w:sz w:val="20"/>
          <w:szCs w:val="20"/>
        </w:rPr>
        <w:t xml:space="preserve"> and </w:t>
      </w:r>
      <w:proofErr w:type="spellStart"/>
      <w:r w:rsidR="00E050CE">
        <w:rPr>
          <w:rFonts w:asciiTheme="minorHAnsi" w:hAnsiTheme="minorHAnsi"/>
          <w:sz w:val="20"/>
          <w:szCs w:val="20"/>
        </w:rPr>
        <w:t>Git</w:t>
      </w:r>
      <w:r w:rsidR="00B06C55" w:rsidRPr="00B06C55">
        <w:rPr>
          <w:rFonts w:asciiTheme="minorHAnsi" w:hAnsiTheme="minorHAnsi"/>
          <w:sz w:val="20"/>
          <w:szCs w:val="20"/>
        </w:rPr>
        <w:t>Hub</w:t>
      </w:r>
      <w:proofErr w:type="spellEnd"/>
    </w:p>
    <w:p w:rsidR="00B82717" w:rsidRDefault="00B82717" w:rsidP="00B82717">
      <w:pPr>
        <w:spacing w:line="264" w:lineRule="auto"/>
        <w:ind w:left="720"/>
        <w:jc w:val="both"/>
        <w:rPr>
          <w:rFonts w:asciiTheme="minorHAnsi" w:hAnsiTheme="minorHAnsi"/>
          <w:sz w:val="20"/>
          <w:szCs w:val="20"/>
        </w:rPr>
      </w:pPr>
    </w:p>
    <w:p w:rsidR="00B51BB7" w:rsidRPr="00046FF7" w:rsidRDefault="00B51BB7" w:rsidP="00B82717">
      <w:pPr>
        <w:spacing w:line="264" w:lineRule="auto"/>
        <w:ind w:left="720"/>
        <w:jc w:val="both"/>
        <w:rPr>
          <w:rFonts w:asciiTheme="minorHAnsi" w:hAnsiTheme="minorHAnsi"/>
          <w:sz w:val="20"/>
          <w:szCs w:val="20"/>
        </w:rPr>
      </w:pPr>
    </w:p>
    <w:p w:rsidR="00F950F5" w:rsidRPr="00046FF7" w:rsidRDefault="004068E0" w:rsidP="00D7500B">
      <w:pPr>
        <w:widowControl w:val="0"/>
        <w:pBdr>
          <w:bottom w:val="threeDEmboss" w:sz="18" w:space="1" w:color="auto"/>
        </w:pBdr>
        <w:tabs>
          <w:tab w:val="left" w:pos="0"/>
        </w:tabs>
        <w:autoSpaceDE w:val="0"/>
        <w:autoSpaceDN w:val="0"/>
        <w:adjustRightInd w:val="0"/>
        <w:spacing w:line="264" w:lineRule="auto"/>
        <w:jc w:val="both"/>
        <w:outlineLvl w:val="0"/>
        <w:rPr>
          <w:rFonts w:asciiTheme="majorHAnsi" w:hAnsiTheme="majorHAnsi" w:cs="Arial"/>
          <w:b/>
          <w:bCs/>
          <w:smallCaps/>
          <w:sz w:val="22"/>
          <w:szCs w:val="22"/>
        </w:rPr>
      </w:pPr>
      <w:r w:rsidRPr="00046FF7">
        <w:rPr>
          <w:rFonts w:asciiTheme="majorHAnsi" w:hAnsiTheme="majorHAnsi" w:cs="Arial"/>
          <w:b/>
          <w:bCs/>
          <w:smallCaps/>
          <w:sz w:val="22"/>
          <w:szCs w:val="22"/>
        </w:rPr>
        <w:t xml:space="preserve">Professional Experience </w:t>
      </w:r>
      <w:bookmarkStart w:id="2" w:name="Text124"/>
    </w:p>
    <w:p w:rsidR="00854D19" w:rsidRDefault="00854D19" w:rsidP="002B7436">
      <w:pPr>
        <w:spacing w:line="360" w:lineRule="auto"/>
        <w:outlineLvl w:val="0"/>
        <w:rPr>
          <w:rFonts w:asciiTheme="minorHAnsi" w:hAnsiTheme="minorHAnsi" w:cs="Arial"/>
          <w:b/>
          <w:bCs/>
          <w:sz w:val="20"/>
          <w:szCs w:val="20"/>
        </w:rPr>
      </w:pPr>
    </w:p>
    <w:p w:rsidR="007E231A" w:rsidRPr="00046FF7" w:rsidRDefault="007E231A" w:rsidP="007E231A">
      <w:pPr>
        <w:spacing w:line="360" w:lineRule="auto"/>
        <w:outlineLvl w:val="0"/>
        <w:rPr>
          <w:rFonts w:asciiTheme="majorHAnsi" w:hAnsiTheme="majorHAnsi"/>
          <w:b/>
          <w:sz w:val="20"/>
          <w:szCs w:val="20"/>
        </w:rPr>
      </w:pPr>
      <w:r w:rsidRPr="00046FF7">
        <w:rPr>
          <w:rFonts w:asciiTheme="majorHAnsi" w:hAnsiTheme="majorHAnsi"/>
          <w:b/>
          <w:sz w:val="20"/>
          <w:szCs w:val="20"/>
          <w:u w:val="single"/>
        </w:rPr>
        <w:t>Project#</w:t>
      </w:r>
      <w:r>
        <w:rPr>
          <w:rFonts w:asciiTheme="majorHAnsi" w:hAnsiTheme="majorHAnsi"/>
          <w:b/>
          <w:sz w:val="20"/>
          <w:szCs w:val="20"/>
          <w:u w:val="single"/>
        </w:rPr>
        <w:t>1</w:t>
      </w:r>
      <w:r w:rsidRPr="00046FF7">
        <w:rPr>
          <w:rFonts w:asciiTheme="majorHAnsi" w:hAnsiTheme="majorHAnsi"/>
          <w:b/>
          <w:sz w:val="20"/>
          <w:szCs w:val="20"/>
        </w:rPr>
        <w:t>:</w:t>
      </w:r>
    </w:p>
    <w:p w:rsidR="007936EC" w:rsidRDefault="007E231A" w:rsidP="007E231A">
      <w:pPr>
        <w:ind w:firstLine="270"/>
        <w:outlineLvl w:val="0"/>
        <w:rPr>
          <w:rFonts w:asciiTheme="minorHAnsi" w:hAnsiTheme="minorHAnsi"/>
          <w:sz w:val="22"/>
          <w:szCs w:val="22"/>
        </w:rPr>
      </w:pPr>
      <w:r w:rsidRPr="00046FF7">
        <w:rPr>
          <w:rFonts w:asciiTheme="minorHAnsi" w:hAnsiTheme="minorHAnsi"/>
          <w:b/>
          <w:sz w:val="20"/>
          <w:szCs w:val="20"/>
        </w:rPr>
        <w:t xml:space="preserve">Client: </w:t>
      </w:r>
      <w:r w:rsidR="007936EC" w:rsidRPr="007936EC">
        <w:rPr>
          <w:rFonts w:asciiTheme="minorHAnsi" w:hAnsiTheme="minorHAnsi"/>
          <w:sz w:val="22"/>
          <w:szCs w:val="22"/>
        </w:rPr>
        <w:t xml:space="preserve">Publix, </w:t>
      </w:r>
      <w:r w:rsidR="005D1D5A">
        <w:rPr>
          <w:rFonts w:asciiTheme="minorHAnsi" w:hAnsiTheme="minorHAnsi"/>
          <w:sz w:val="22"/>
          <w:szCs w:val="22"/>
        </w:rPr>
        <w:t>Atlanta, GA</w:t>
      </w:r>
    </w:p>
    <w:p w:rsidR="007E231A" w:rsidRPr="00046FF7" w:rsidRDefault="007E231A" w:rsidP="007E231A">
      <w:pPr>
        <w:ind w:firstLine="270"/>
        <w:outlineLvl w:val="0"/>
        <w:rPr>
          <w:rFonts w:asciiTheme="minorHAnsi" w:hAnsiTheme="minorHAnsi"/>
          <w:sz w:val="20"/>
          <w:szCs w:val="20"/>
        </w:rPr>
      </w:pPr>
      <w:r w:rsidRPr="00046FF7">
        <w:rPr>
          <w:rFonts w:asciiTheme="minorHAnsi" w:hAnsiTheme="minorHAnsi"/>
          <w:b/>
          <w:sz w:val="20"/>
          <w:szCs w:val="20"/>
        </w:rPr>
        <w:t xml:space="preserve">Role: </w:t>
      </w:r>
      <w:r w:rsidR="007936EC">
        <w:rPr>
          <w:rFonts w:asciiTheme="minorHAnsi" w:hAnsiTheme="minorHAnsi"/>
          <w:iCs/>
          <w:sz w:val="20"/>
          <w:szCs w:val="20"/>
        </w:rPr>
        <w:t>.N</w:t>
      </w:r>
      <w:r>
        <w:rPr>
          <w:rFonts w:asciiTheme="minorHAnsi" w:hAnsiTheme="minorHAnsi"/>
          <w:iCs/>
          <w:sz w:val="20"/>
          <w:szCs w:val="20"/>
        </w:rPr>
        <w:t>e</w:t>
      </w:r>
      <w:r w:rsidR="007936EC">
        <w:rPr>
          <w:rFonts w:asciiTheme="minorHAnsi" w:hAnsiTheme="minorHAnsi"/>
          <w:iCs/>
          <w:sz w:val="20"/>
          <w:szCs w:val="20"/>
        </w:rPr>
        <w:t>t</w:t>
      </w:r>
      <w:r w:rsidRPr="00EC7B96">
        <w:rPr>
          <w:rFonts w:asciiTheme="minorHAnsi" w:hAnsiTheme="minorHAnsi"/>
          <w:iCs/>
          <w:sz w:val="20"/>
          <w:szCs w:val="20"/>
        </w:rPr>
        <w:t xml:space="preserve"> Developer</w:t>
      </w:r>
    </w:p>
    <w:p w:rsidR="007E231A" w:rsidRPr="00046FF7" w:rsidRDefault="007E231A" w:rsidP="007E231A">
      <w:pPr>
        <w:autoSpaceDE w:val="0"/>
        <w:autoSpaceDN w:val="0"/>
        <w:adjustRightInd w:val="0"/>
        <w:spacing w:line="264" w:lineRule="auto"/>
        <w:ind w:firstLine="270"/>
        <w:jc w:val="both"/>
        <w:outlineLvl w:val="0"/>
        <w:rPr>
          <w:rFonts w:asciiTheme="minorHAnsi" w:hAnsiTheme="minorHAnsi"/>
          <w:sz w:val="20"/>
          <w:szCs w:val="20"/>
        </w:rPr>
      </w:pPr>
      <w:r w:rsidRPr="00046FF7">
        <w:rPr>
          <w:rFonts w:asciiTheme="minorHAnsi" w:hAnsiTheme="minorHAnsi"/>
          <w:b/>
          <w:sz w:val="20"/>
          <w:szCs w:val="20"/>
        </w:rPr>
        <w:t xml:space="preserve">Duration: </w:t>
      </w:r>
      <w:r w:rsidR="00761241">
        <w:rPr>
          <w:rFonts w:asciiTheme="minorHAnsi" w:hAnsiTheme="minorHAnsi"/>
          <w:sz w:val="20"/>
          <w:szCs w:val="20"/>
        </w:rPr>
        <w:t>March</w:t>
      </w:r>
      <w:r w:rsidRPr="00046FF7">
        <w:rPr>
          <w:rFonts w:asciiTheme="minorHAnsi" w:hAnsiTheme="minorHAnsi"/>
          <w:sz w:val="20"/>
          <w:szCs w:val="20"/>
        </w:rPr>
        <w:t>’201</w:t>
      </w:r>
      <w:r w:rsidR="00761241">
        <w:rPr>
          <w:rFonts w:asciiTheme="minorHAnsi" w:hAnsiTheme="minorHAnsi"/>
          <w:sz w:val="20"/>
          <w:szCs w:val="20"/>
        </w:rPr>
        <w:t>9</w:t>
      </w:r>
      <w:r w:rsidRPr="00046FF7">
        <w:rPr>
          <w:rFonts w:asciiTheme="minorHAnsi" w:hAnsiTheme="minorHAnsi"/>
          <w:sz w:val="20"/>
          <w:szCs w:val="20"/>
        </w:rPr>
        <w:t xml:space="preserve"> </w:t>
      </w:r>
      <w:r w:rsidR="00CB5C23">
        <w:rPr>
          <w:rFonts w:asciiTheme="minorHAnsi" w:hAnsiTheme="minorHAnsi"/>
          <w:sz w:val="20"/>
          <w:szCs w:val="20"/>
        </w:rPr>
        <w:t>– Till Date</w:t>
      </w:r>
    </w:p>
    <w:p w:rsidR="007E231A" w:rsidRPr="00046FF7" w:rsidRDefault="007E231A" w:rsidP="007E231A">
      <w:pPr>
        <w:autoSpaceDE w:val="0"/>
        <w:autoSpaceDN w:val="0"/>
        <w:adjustRightInd w:val="0"/>
        <w:spacing w:line="264" w:lineRule="auto"/>
        <w:jc w:val="both"/>
        <w:rPr>
          <w:rFonts w:asciiTheme="minorHAnsi" w:hAnsiTheme="minorHAnsi"/>
          <w:sz w:val="20"/>
          <w:szCs w:val="20"/>
        </w:rPr>
      </w:pPr>
    </w:p>
    <w:p w:rsidR="007E231A" w:rsidRPr="00046FF7" w:rsidRDefault="007E231A" w:rsidP="007E231A">
      <w:pPr>
        <w:autoSpaceDE w:val="0"/>
        <w:autoSpaceDN w:val="0"/>
        <w:adjustRightInd w:val="0"/>
        <w:spacing w:line="264" w:lineRule="auto"/>
        <w:jc w:val="both"/>
        <w:outlineLvl w:val="0"/>
        <w:rPr>
          <w:rFonts w:asciiTheme="majorHAnsi" w:hAnsiTheme="majorHAnsi"/>
          <w:b/>
          <w:sz w:val="20"/>
          <w:szCs w:val="20"/>
        </w:rPr>
      </w:pPr>
      <w:r w:rsidRPr="00046FF7">
        <w:rPr>
          <w:rFonts w:asciiTheme="majorHAnsi" w:hAnsiTheme="majorHAnsi"/>
          <w:b/>
          <w:sz w:val="20"/>
          <w:szCs w:val="20"/>
        </w:rPr>
        <w:lastRenderedPageBreak/>
        <w:t>Description:</w:t>
      </w:r>
    </w:p>
    <w:p w:rsidR="007E231A" w:rsidRDefault="007E231A" w:rsidP="007E231A">
      <w:pPr>
        <w:autoSpaceDE w:val="0"/>
        <w:autoSpaceDN w:val="0"/>
        <w:adjustRightInd w:val="0"/>
        <w:spacing w:line="264" w:lineRule="auto"/>
        <w:jc w:val="both"/>
        <w:outlineLvl w:val="0"/>
        <w:rPr>
          <w:rFonts w:asciiTheme="minorHAnsi" w:eastAsiaTheme="minorEastAsia" w:hAnsiTheme="minorHAnsi"/>
          <w:color w:val="1C1C1C"/>
          <w:sz w:val="20"/>
          <w:szCs w:val="20"/>
        </w:rPr>
      </w:pPr>
      <w:r w:rsidRPr="00046FF7">
        <w:rPr>
          <w:rFonts w:asciiTheme="minorHAnsi" w:eastAsiaTheme="minorEastAsia" w:hAnsiTheme="minorHAnsi"/>
          <w:color w:val="1C1C1C"/>
          <w:sz w:val="20"/>
          <w:szCs w:val="20"/>
        </w:rPr>
        <w:tab/>
      </w:r>
      <w:r w:rsidR="007936EC">
        <w:rPr>
          <w:rFonts w:asciiTheme="minorHAnsi" w:eastAsiaTheme="minorEastAsia" w:hAnsiTheme="minorHAnsi"/>
          <w:color w:val="1C1C1C"/>
          <w:sz w:val="20"/>
          <w:szCs w:val="20"/>
        </w:rPr>
        <w:t xml:space="preserve">Supply Chain Replenishment is the team that develops the applications needed to manage the </w:t>
      </w:r>
      <w:r w:rsidR="00B6636A">
        <w:rPr>
          <w:rFonts w:asciiTheme="minorHAnsi" w:eastAsiaTheme="minorEastAsia" w:hAnsiTheme="minorHAnsi"/>
          <w:color w:val="1C1C1C"/>
          <w:sz w:val="20"/>
          <w:szCs w:val="20"/>
        </w:rPr>
        <w:t>produce (</w:t>
      </w:r>
      <w:r w:rsidR="007936EC">
        <w:rPr>
          <w:rFonts w:asciiTheme="minorHAnsi" w:eastAsiaTheme="minorEastAsia" w:hAnsiTheme="minorHAnsi"/>
          <w:color w:val="1C1C1C"/>
          <w:sz w:val="20"/>
          <w:szCs w:val="20"/>
        </w:rPr>
        <w:t xml:space="preserve">Dry Grocery, Meat, Deli, Baby Products, Beverages </w:t>
      </w:r>
      <w:r w:rsidR="00B6636A">
        <w:rPr>
          <w:rFonts w:asciiTheme="minorHAnsi" w:eastAsiaTheme="minorEastAsia" w:hAnsiTheme="minorHAnsi"/>
          <w:color w:val="1C1C1C"/>
          <w:sz w:val="20"/>
          <w:szCs w:val="20"/>
        </w:rPr>
        <w:t>etc.) in</w:t>
      </w:r>
      <w:r w:rsidR="007936EC">
        <w:rPr>
          <w:rFonts w:asciiTheme="minorHAnsi" w:eastAsiaTheme="minorEastAsia" w:hAnsiTheme="minorHAnsi"/>
          <w:color w:val="1C1C1C"/>
          <w:sz w:val="20"/>
          <w:szCs w:val="20"/>
        </w:rPr>
        <w:t xml:space="preserve"> Publix Super Markets. </w:t>
      </w:r>
    </w:p>
    <w:p w:rsidR="007936EC" w:rsidRPr="00046FF7" w:rsidRDefault="007936EC" w:rsidP="007E231A">
      <w:pPr>
        <w:autoSpaceDE w:val="0"/>
        <w:autoSpaceDN w:val="0"/>
        <w:adjustRightInd w:val="0"/>
        <w:spacing w:line="264" w:lineRule="auto"/>
        <w:jc w:val="both"/>
        <w:outlineLvl w:val="0"/>
        <w:rPr>
          <w:rFonts w:asciiTheme="minorHAnsi" w:hAnsiTheme="minorHAnsi"/>
          <w:b/>
          <w:sz w:val="20"/>
          <w:szCs w:val="20"/>
        </w:rPr>
      </w:pPr>
    </w:p>
    <w:p w:rsidR="007E231A" w:rsidRDefault="007E231A" w:rsidP="007E231A">
      <w:pPr>
        <w:autoSpaceDE w:val="0"/>
        <w:autoSpaceDN w:val="0"/>
        <w:adjustRightInd w:val="0"/>
        <w:spacing w:line="360" w:lineRule="auto"/>
        <w:jc w:val="both"/>
        <w:outlineLvl w:val="0"/>
        <w:rPr>
          <w:rFonts w:asciiTheme="majorHAnsi" w:hAnsiTheme="majorHAnsi"/>
          <w:b/>
          <w:sz w:val="20"/>
          <w:szCs w:val="20"/>
        </w:rPr>
      </w:pPr>
      <w:r w:rsidRPr="00046FF7">
        <w:rPr>
          <w:rFonts w:asciiTheme="majorHAnsi" w:hAnsiTheme="majorHAnsi"/>
          <w:b/>
          <w:sz w:val="20"/>
          <w:szCs w:val="20"/>
        </w:rPr>
        <w:t>Responsibilities:</w:t>
      </w:r>
    </w:p>
    <w:p w:rsidR="007936EC" w:rsidRDefault="007936EC" w:rsidP="00217D9A">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7936EC">
        <w:rPr>
          <w:rFonts w:asciiTheme="minorHAnsi" w:hAnsiTheme="minorHAnsi" w:cstheme="minorHAnsi"/>
          <w:color w:val="222222"/>
          <w:sz w:val="20"/>
          <w:szCs w:val="20"/>
        </w:rPr>
        <w:t xml:space="preserve">Involved in Software development life cycle (SDLC) of application from design phase to implementation phase, testing, deployment and </w:t>
      </w:r>
      <w:r w:rsidR="00B6636A" w:rsidRPr="007936EC">
        <w:rPr>
          <w:rFonts w:asciiTheme="minorHAnsi" w:hAnsiTheme="minorHAnsi" w:cstheme="minorHAnsi"/>
          <w:color w:val="222222"/>
          <w:sz w:val="20"/>
          <w:szCs w:val="20"/>
        </w:rPr>
        <w:t>maintenance</w:t>
      </w:r>
      <w:r w:rsidRPr="007936EC">
        <w:rPr>
          <w:rFonts w:asciiTheme="minorHAnsi" w:hAnsiTheme="minorHAnsi" w:cstheme="minorHAnsi"/>
          <w:color w:val="222222"/>
          <w:sz w:val="20"/>
          <w:szCs w:val="20"/>
        </w:rPr>
        <w:t xml:space="preserve"> phase.</w:t>
      </w:r>
    </w:p>
    <w:p w:rsidR="00B6636A" w:rsidRDefault="007936EC" w:rsidP="007936EC">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7936EC">
        <w:rPr>
          <w:rFonts w:asciiTheme="minorHAnsi" w:hAnsiTheme="minorHAnsi" w:cstheme="minorHAnsi"/>
          <w:color w:val="222222"/>
          <w:sz w:val="20"/>
          <w:szCs w:val="20"/>
        </w:rPr>
        <w:t>Communicated effectively with the supervisor, immediate supervisor and other staff within the organization</w:t>
      </w:r>
      <w:r w:rsidR="00B6636A">
        <w:rPr>
          <w:rFonts w:asciiTheme="minorHAnsi" w:hAnsiTheme="minorHAnsi" w:cstheme="minorHAnsi"/>
          <w:color w:val="222222"/>
          <w:sz w:val="20"/>
          <w:szCs w:val="20"/>
        </w:rPr>
        <w:t>.</w:t>
      </w:r>
    </w:p>
    <w:p w:rsidR="00B6636A" w:rsidRDefault="007936EC" w:rsidP="00161B2F">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Developed web</w:t>
      </w:r>
      <w:r w:rsidR="00B6636A">
        <w:rPr>
          <w:rFonts w:asciiTheme="minorHAnsi" w:hAnsiTheme="minorHAnsi" w:cstheme="minorHAnsi"/>
          <w:color w:val="222222"/>
          <w:sz w:val="20"/>
          <w:szCs w:val="20"/>
        </w:rPr>
        <w:t xml:space="preserve"> applications, windows services</w:t>
      </w:r>
      <w:r w:rsidRPr="00B6636A">
        <w:rPr>
          <w:rFonts w:asciiTheme="minorHAnsi" w:hAnsiTheme="minorHAnsi" w:cstheme="minorHAnsi"/>
          <w:color w:val="222222"/>
          <w:sz w:val="20"/>
          <w:szCs w:val="20"/>
        </w:rPr>
        <w:t xml:space="preserve"> </w:t>
      </w:r>
      <w:r w:rsidR="00B6636A" w:rsidRPr="00B6636A">
        <w:rPr>
          <w:rFonts w:asciiTheme="minorHAnsi" w:hAnsiTheme="minorHAnsi" w:cstheme="minorHAnsi"/>
          <w:color w:val="222222"/>
          <w:sz w:val="20"/>
          <w:szCs w:val="20"/>
        </w:rPr>
        <w:t>and batch applications using C #</w:t>
      </w:r>
      <w:r w:rsidRPr="00B6636A">
        <w:rPr>
          <w:rFonts w:asciiTheme="minorHAnsi" w:hAnsiTheme="minorHAnsi" w:cstheme="minorHAnsi"/>
          <w:color w:val="222222"/>
          <w:sz w:val="20"/>
          <w:szCs w:val="20"/>
        </w:rPr>
        <w:t>, ASP.NET Core, ASP.NET MVC, HTML5, CSS3, Bootst</w:t>
      </w:r>
      <w:r w:rsidR="00B6636A">
        <w:rPr>
          <w:rFonts w:asciiTheme="minorHAnsi" w:hAnsiTheme="minorHAnsi" w:cstheme="minorHAnsi"/>
          <w:color w:val="222222"/>
          <w:sz w:val="20"/>
          <w:szCs w:val="20"/>
        </w:rPr>
        <w:t>r</w:t>
      </w:r>
      <w:r w:rsidRPr="00B6636A">
        <w:rPr>
          <w:rFonts w:asciiTheme="minorHAnsi" w:hAnsiTheme="minorHAnsi" w:cstheme="minorHAnsi"/>
          <w:color w:val="222222"/>
          <w:sz w:val="20"/>
          <w:szCs w:val="20"/>
        </w:rPr>
        <w:t>ap, AJAX, Angular and Oracle PL/SQL, SQL Server.</w:t>
      </w:r>
    </w:p>
    <w:p w:rsidR="00B6636A" w:rsidRDefault="007936EC" w:rsidP="0029013D">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 xml:space="preserve">Worked on developing applications using </w:t>
      </w:r>
      <w:proofErr w:type="spellStart"/>
      <w:r w:rsidRPr="00B6636A">
        <w:rPr>
          <w:rFonts w:asciiTheme="minorHAnsi" w:hAnsiTheme="minorHAnsi" w:cstheme="minorHAnsi"/>
          <w:color w:val="222222"/>
          <w:sz w:val="20"/>
          <w:szCs w:val="20"/>
        </w:rPr>
        <w:t>Microservices</w:t>
      </w:r>
      <w:proofErr w:type="spellEnd"/>
      <w:r w:rsidRPr="00B6636A">
        <w:rPr>
          <w:rFonts w:asciiTheme="minorHAnsi" w:hAnsiTheme="minorHAnsi" w:cstheme="minorHAnsi"/>
          <w:color w:val="222222"/>
          <w:sz w:val="20"/>
          <w:szCs w:val="20"/>
        </w:rPr>
        <w:t xml:space="preserve"> architecture and ASP.NET Core framework, Web API and Angular for front end development.</w:t>
      </w:r>
    </w:p>
    <w:p w:rsidR="00B6636A" w:rsidRDefault="007936EC" w:rsidP="00FE5A4A">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 xml:space="preserve">Developed </w:t>
      </w:r>
      <w:proofErr w:type="spellStart"/>
      <w:r w:rsidRPr="00B6636A">
        <w:rPr>
          <w:rFonts w:asciiTheme="minorHAnsi" w:hAnsiTheme="minorHAnsi" w:cstheme="minorHAnsi"/>
          <w:color w:val="222222"/>
          <w:sz w:val="20"/>
          <w:szCs w:val="20"/>
        </w:rPr>
        <w:t>RESTful</w:t>
      </w:r>
      <w:proofErr w:type="spellEnd"/>
      <w:r w:rsidRPr="00B6636A">
        <w:rPr>
          <w:rFonts w:asciiTheme="minorHAnsi" w:hAnsiTheme="minorHAnsi" w:cstheme="minorHAnsi"/>
          <w:color w:val="222222"/>
          <w:sz w:val="20"/>
          <w:szCs w:val="20"/>
        </w:rPr>
        <w:t xml:space="preserve"> Services that implement HTTP Client Module's POST, GET, DELETE, PUT, PATCH methods to invoke Web API methods and performed CRUD operations on the data used POSTMAN to test the Web API.</w:t>
      </w:r>
    </w:p>
    <w:p w:rsidR="00B6636A" w:rsidRDefault="007936EC" w:rsidP="00023563">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Used ASP.NET Core framework and develop restful web services, configure and configure services.</w:t>
      </w:r>
    </w:p>
    <w:p w:rsidR="00B6636A" w:rsidRDefault="007936EC" w:rsidP="00880CDD">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Extensively used jQuery for client side operations like displaying popups, validations, event handing, checking and clearing session.</w:t>
      </w:r>
    </w:p>
    <w:p w:rsidR="00B6636A" w:rsidRDefault="00B6636A" w:rsidP="00EE05BE">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Developed front-</w:t>
      </w:r>
      <w:r w:rsidR="007936EC" w:rsidRPr="00B6636A">
        <w:rPr>
          <w:rFonts w:asciiTheme="minorHAnsi" w:hAnsiTheme="minorHAnsi" w:cstheme="minorHAnsi"/>
          <w:color w:val="222222"/>
          <w:sz w:val="20"/>
          <w:szCs w:val="20"/>
        </w:rPr>
        <w:t>end application using building blocks of components in Angular.</w:t>
      </w:r>
    </w:p>
    <w:p w:rsidR="00B6636A" w:rsidRDefault="007936EC" w:rsidP="009457CE">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Implemented form validations using Angular Template - driven and Reactive forms.</w:t>
      </w:r>
    </w:p>
    <w:p w:rsidR="00B6636A" w:rsidRDefault="007936EC" w:rsidP="00674E22">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Developed various Functions, Stored Procedures, Views and Triggers to manipulate data transactions.</w:t>
      </w:r>
    </w:p>
    <w:p w:rsidR="00B6636A" w:rsidRDefault="007936EC" w:rsidP="002D4B9F">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Performed complex parameterized SQL queries to multiple tables in Oracle and implemented Joins in Stored Procedures to get the desired data by joining multiple tables in Domain layer.</w:t>
      </w:r>
    </w:p>
    <w:p w:rsidR="00B6636A" w:rsidRDefault="007936EC" w:rsidP="00D93FEC">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Designed and developed integration services and reports using SSIS and SSRS.</w:t>
      </w:r>
    </w:p>
    <w:p w:rsidR="00B6636A" w:rsidRDefault="007936EC" w:rsidP="00D00D2B">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 xml:space="preserve">Used </w:t>
      </w:r>
      <w:proofErr w:type="spellStart"/>
      <w:r w:rsidRPr="00B6636A">
        <w:rPr>
          <w:rFonts w:asciiTheme="minorHAnsi" w:hAnsiTheme="minorHAnsi" w:cstheme="minorHAnsi"/>
          <w:color w:val="222222"/>
          <w:sz w:val="20"/>
          <w:szCs w:val="20"/>
        </w:rPr>
        <w:t>xUnit</w:t>
      </w:r>
      <w:proofErr w:type="spellEnd"/>
      <w:r w:rsidRPr="00B6636A">
        <w:rPr>
          <w:rFonts w:asciiTheme="minorHAnsi" w:hAnsiTheme="minorHAnsi" w:cstheme="minorHAnsi"/>
          <w:color w:val="222222"/>
          <w:sz w:val="20"/>
          <w:szCs w:val="20"/>
        </w:rPr>
        <w:t>, MS Unit for unit and integration test purposes.</w:t>
      </w:r>
    </w:p>
    <w:p w:rsidR="00B6636A" w:rsidRDefault="007936EC" w:rsidP="00632314">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 xml:space="preserve">Handled Version and Source Control through </w:t>
      </w:r>
      <w:proofErr w:type="spellStart"/>
      <w:r w:rsidR="00B6636A" w:rsidRPr="00B6636A">
        <w:rPr>
          <w:rFonts w:asciiTheme="minorHAnsi" w:hAnsiTheme="minorHAnsi" w:cstheme="minorHAnsi"/>
          <w:color w:val="222222"/>
          <w:sz w:val="20"/>
          <w:szCs w:val="20"/>
        </w:rPr>
        <w:t>GitHub</w:t>
      </w:r>
      <w:proofErr w:type="spellEnd"/>
      <w:r w:rsidRPr="00B6636A">
        <w:rPr>
          <w:rFonts w:asciiTheme="minorHAnsi" w:hAnsiTheme="minorHAnsi" w:cstheme="minorHAnsi"/>
          <w:color w:val="222222"/>
          <w:sz w:val="20"/>
          <w:szCs w:val="20"/>
        </w:rPr>
        <w:t xml:space="preserve"> and TFS for some of the applications.</w:t>
      </w:r>
    </w:p>
    <w:p w:rsidR="00B6636A" w:rsidRPr="00B6636A" w:rsidRDefault="007936EC" w:rsidP="00C3083B">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ajorHAnsi" w:hAnsiTheme="majorHAnsi" w:cs="Arial"/>
          <w:b/>
          <w:sz w:val="20"/>
          <w:szCs w:val="20"/>
        </w:rPr>
      </w:pPr>
      <w:r w:rsidRPr="00B6636A">
        <w:rPr>
          <w:rFonts w:asciiTheme="minorHAnsi" w:hAnsiTheme="minorHAnsi" w:cstheme="minorHAnsi"/>
          <w:color w:val="222222"/>
          <w:sz w:val="20"/>
          <w:szCs w:val="20"/>
        </w:rPr>
        <w:t xml:space="preserve">Attended daily </w:t>
      </w:r>
      <w:r w:rsidR="00B6636A" w:rsidRPr="00B6636A">
        <w:rPr>
          <w:rFonts w:asciiTheme="minorHAnsi" w:hAnsiTheme="minorHAnsi" w:cstheme="minorHAnsi"/>
          <w:color w:val="222222"/>
          <w:sz w:val="20"/>
          <w:szCs w:val="20"/>
        </w:rPr>
        <w:t>stand-up</w:t>
      </w:r>
      <w:r w:rsidRPr="00B6636A">
        <w:rPr>
          <w:rFonts w:asciiTheme="minorHAnsi" w:hAnsiTheme="minorHAnsi" w:cstheme="minorHAnsi"/>
          <w:color w:val="222222"/>
          <w:sz w:val="20"/>
          <w:szCs w:val="20"/>
        </w:rPr>
        <w:t xml:space="preserve"> meetings to provide task status with JIRA Agile.</w:t>
      </w:r>
    </w:p>
    <w:p w:rsidR="00B6636A" w:rsidRPr="00B6636A" w:rsidRDefault="007936EC" w:rsidP="00B6636A">
      <w:pPr>
        <w:numPr>
          <w:ilvl w:val="0"/>
          <w:numId w:val="9"/>
        </w:numPr>
        <w:shd w:val="clear" w:color="auto" w:fill="FFFFFF"/>
        <w:tabs>
          <w:tab w:val="num" w:pos="720"/>
        </w:tabs>
        <w:autoSpaceDE w:val="0"/>
        <w:autoSpaceDN w:val="0"/>
        <w:adjustRightInd w:val="0"/>
        <w:spacing w:before="100" w:beforeAutospacing="1" w:after="100" w:afterAutospacing="1" w:line="276" w:lineRule="auto"/>
        <w:jc w:val="both"/>
        <w:outlineLvl w:val="0"/>
        <w:rPr>
          <w:rFonts w:asciiTheme="majorHAnsi" w:hAnsiTheme="majorHAnsi" w:cs="Arial"/>
          <w:b/>
          <w:sz w:val="20"/>
          <w:szCs w:val="20"/>
        </w:rPr>
      </w:pPr>
      <w:r w:rsidRPr="00B6636A">
        <w:rPr>
          <w:rFonts w:asciiTheme="minorHAnsi" w:hAnsiTheme="minorHAnsi" w:cstheme="minorHAnsi"/>
          <w:color w:val="222222"/>
          <w:sz w:val="20"/>
          <w:szCs w:val="20"/>
        </w:rPr>
        <w:t>Participated in different User Acceptance Testing (UAT) meeting with end user team.</w:t>
      </w:r>
    </w:p>
    <w:p w:rsidR="00B6636A" w:rsidRPr="00B6636A" w:rsidRDefault="00B6636A" w:rsidP="00B6636A">
      <w:pPr>
        <w:tabs>
          <w:tab w:val="num" w:pos="720"/>
        </w:tabs>
        <w:spacing w:line="276" w:lineRule="auto"/>
        <w:rPr>
          <w:rFonts w:asciiTheme="majorHAnsi" w:hAnsiTheme="majorHAnsi" w:cs="Arial"/>
          <w:b/>
          <w:sz w:val="20"/>
          <w:szCs w:val="20"/>
        </w:rPr>
      </w:pPr>
      <w:r w:rsidRPr="00B6636A">
        <w:rPr>
          <w:rFonts w:asciiTheme="majorHAnsi" w:hAnsiTheme="majorHAnsi" w:cs="Arial"/>
          <w:b/>
          <w:sz w:val="20"/>
          <w:szCs w:val="20"/>
        </w:rPr>
        <w:t>Environments:</w:t>
      </w:r>
    </w:p>
    <w:p w:rsidR="007936EC" w:rsidRDefault="00B6636A" w:rsidP="00B6636A">
      <w:pPr>
        <w:tabs>
          <w:tab w:val="num" w:pos="720"/>
        </w:tabs>
        <w:ind w:left="720"/>
        <w:rPr>
          <w:rFonts w:asciiTheme="minorHAnsi" w:hAnsiTheme="minorHAnsi" w:cstheme="minorHAnsi"/>
          <w:color w:val="222222"/>
          <w:sz w:val="20"/>
          <w:szCs w:val="20"/>
          <w:shd w:val="clear" w:color="auto" w:fill="FFFFFF"/>
        </w:rPr>
      </w:pPr>
      <w:r w:rsidRPr="00B6636A">
        <w:rPr>
          <w:rFonts w:asciiTheme="minorHAnsi" w:hAnsiTheme="minorHAnsi" w:cstheme="minorHAnsi"/>
          <w:color w:val="222222"/>
          <w:sz w:val="20"/>
          <w:szCs w:val="20"/>
          <w:shd w:val="clear" w:color="auto" w:fill="FFFFFF"/>
        </w:rPr>
        <w:t xml:space="preserve">Asp.NET Core 2.0/.Net 4.7, ASP.NET MVC, Web API, C#, Oracle PL/SQL, SQL Server 2016, Typescript, Angular 2.0/4.0, JavaScript, Ajax, jQuery, LINQ, Windows 10, Visual Studio 2015/2017/2019, .Net Framework 4.7.2, SSIS, SSRS, </w:t>
      </w:r>
      <w:proofErr w:type="spellStart"/>
      <w:r w:rsidRPr="00B6636A">
        <w:rPr>
          <w:rFonts w:asciiTheme="minorHAnsi" w:hAnsiTheme="minorHAnsi" w:cstheme="minorHAnsi"/>
          <w:color w:val="222222"/>
          <w:sz w:val="20"/>
          <w:szCs w:val="20"/>
          <w:shd w:val="clear" w:color="auto" w:fill="FFFFFF"/>
        </w:rPr>
        <w:t>xUnit</w:t>
      </w:r>
      <w:proofErr w:type="spellEnd"/>
      <w:r w:rsidRPr="00B6636A">
        <w:rPr>
          <w:rFonts w:asciiTheme="minorHAnsi" w:hAnsiTheme="minorHAnsi" w:cstheme="minorHAnsi"/>
          <w:color w:val="222222"/>
          <w:sz w:val="20"/>
          <w:szCs w:val="20"/>
          <w:shd w:val="clear" w:color="auto" w:fill="FFFFFF"/>
        </w:rPr>
        <w:t xml:space="preserve">, MS Unit, JIRA, Web API, TFS, </w:t>
      </w:r>
      <w:proofErr w:type="spellStart"/>
      <w:r w:rsidRPr="00B6636A">
        <w:rPr>
          <w:rFonts w:asciiTheme="minorHAnsi" w:hAnsiTheme="minorHAnsi" w:cstheme="minorHAnsi"/>
          <w:color w:val="222222"/>
          <w:sz w:val="20"/>
          <w:szCs w:val="20"/>
          <w:shd w:val="clear" w:color="auto" w:fill="FFFFFF"/>
        </w:rPr>
        <w:t>GitHub</w:t>
      </w:r>
      <w:proofErr w:type="spellEnd"/>
      <w:r w:rsidRPr="00B6636A">
        <w:rPr>
          <w:rFonts w:asciiTheme="minorHAnsi" w:hAnsiTheme="minorHAnsi" w:cstheme="minorHAnsi"/>
          <w:color w:val="222222"/>
          <w:sz w:val="20"/>
          <w:szCs w:val="20"/>
          <w:shd w:val="clear" w:color="auto" w:fill="FFFFFF"/>
        </w:rPr>
        <w:t xml:space="preserve">, </w:t>
      </w:r>
      <w:proofErr w:type="spellStart"/>
      <w:r w:rsidRPr="00B6636A">
        <w:rPr>
          <w:rFonts w:asciiTheme="minorHAnsi" w:hAnsiTheme="minorHAnsi" w:cstheme="minorHAnsi"/>
          <w:color w:val="222222"/>
          <w:sz w:val="20"/>
          <w:szCs w:val="20"/>
          <w:shd w:val="clear" w:color="auto" w:fill="FFFFFF"/>
        </w:rPr>
        <w:t>Docker</w:t>
      </w:r>
      <w:proofErr w:type="spellEnd"/>
      <w:r w:rsidRPr="00B6636A">
        <w:rPr>
          <w:rFonts w:asciiTheme="minorHAnsi" w:hAnsiTheme="minorHAnsi" w:cstheme="minorHAnsi"/>
          <w:color w:val="222222"/>
          <w:sz w:val="20"/>
          <w:szCs w:val="20"/>
          <w:shd w:val="clear" w:color="auto" w:fill="FFFFFF"/>
        </w:rPr>
        <w:t xml:space="preserve">, </w:t>
      </w:r>
      <w:proofErr w:type="spellStart"/>
      <w:r w:rsidRPr="00B6636A">
        <w:rPr>
          <w:rFonts w:asciiTheme="minorHAnsi" w:hAnsiTheme="minorHAnsi" w:cstheme="minorHAnsi"/>
          <w:color w:val="222222"/>
          <w:sz w:val="20"/>
          <w:szCs w:val="20"/>
          <w:shd w:val="clear" w:color="auto" w:fill="FFFFFF"/>
        </w:rPr>
        <w:t>NuGet</w:t>
      </w:r>
      <w:proofErr w:type="spellEnd"/>
      <w:r w:rsidRPr="00B6636A">
        <w:rPr>
          <w:rFonts w:asciiTheme="minorHAnsi" w:hAnsiTheme="minorHAnsi" w:cstheme="minorHAnsi"/>
          <w:color w:val="222222"/>
          <w:sz w:val="20"/>
          <w:szCs w:val="20"/>
          <w:shd w:val="clear" w:color="auto" w:fill="FFFFFF"/>
        </w:rPr>
        <w:t xml:space="preserve"> Package manager.</w:t>
      </w:r>
    </w:p>
    <w:p w:rsidR="008A1230" w:rsidRDefault="008A1230" w:rsidP="007936EC">
      <w:pPr>
        <w:tabs>
          <w:tab w:val="num" w:pos="720"/>
        </w:tabs>
        <w:rPr>
          <w:rFonts w:asciiTheme="minorHAnsi" w:hAnsiTheme="minorHAnsi" w:cstheme="minorHAnsi"/>
          <w:color w:val="222222"/>
          <w:sz w:val="20"/>
          <w:szCs w:val="20"/>
          <w:shd w:val="clear" w:color="auto" w:fill="FFFFFF"/>
        </w:rPr>
      </w:pPr>
    </w:p>
    <w:p w:rsidR="007936EC" w:rsidRPr="00046FF7" w:rsidRDefault="007936EC" w:rsidP="007936EC">
      <w:pPr>
        <w:spacing w:line="360" w:lineRule="auto"/>
        <w:outlineLvl w:val="0"/>
        <w:rPr>
          <w:rFonts w:asciiTheme="majorHAnsi" w:hAnsiTheme="majorHAnsi"/>
          <w:b/>
          <w:sz w:val="20"/>
          <w:szCs w:val="20"/>
        </w:rPr>
      </w:pPr>
      <w:r w:rsidRPr="00046FF7">
        <w:rPr>
          <w:rFonts w:asciiTheme="majorHAnsi" w:hAnsiTheme="majorHAnsi"/>
          <w:b/>
          <w:sz w:val="20"/>
          <w:szCs w:val="20"/>
          <w:u w:val="single"/>
        </w:rPr>
        <w:t>Project#</w:t>
      </w:r>
      <w:r w:rsidR="00B6636A">
        <w:rPr>
          <w:rFonts w:asciiTheme="majorHAnsi" w:hAnsiTheme="majorHAnsi"/>
          <w:b/>
          <w:sz w:val="20"/>
          <w:szCs w:val="20"/>
          <w:u w:val="single"/>
        </w:rPr>
        <w:t>2</w:t>
      </w:r>
      <w:r w:rsidRPr="00046FF7">
        <w:rPr>
          <w:rFonts w:asciiTheme="majorHAnsi" w:hAnsiTheme="majorHAnsi"/>
          <w:b/>
          <w:sz w:val="20"/>
          <w:szCs w:val="20"/>
        </w:rPr>
        <w:t>:</w:t>
      </w:r>
    </w:p>
    <w:p w:rsidR="007936EC" w:rsidRPr="00B028C7" w:rsidRDefault="007936EC" w:rsidP="007936EC">
      <w:pPr>
        <w:ind w:firstLine="270"/>
        <w:outlineLvl w:val="0"/>
        <w:rPr>
          <w:rFonts w:asciiTheme="minorHAnsi" w:hAnsiTheme="minorHAnsi"/>
          <w:sz w:val="20"/>
          <w:szCs w:val="20"/>
        </w:rPr>
      </w:pPr>
      <w:r w:rsidRPr="00046FF7">
        <w:rPr>
          <w:rFonts w:asciiTheme="minorHAnsi" w:hAnsiTheme="minorHAnsi"/>
          <w:b/>
          <w:sz w:val="20"/>
          <w:szCs w:val="20"/>
        </w:rPr>
        <w:t xml:space="preserve">Client: </w:t>
      </w:r>
      <w:r>
        <w:rPr>
          <w:rFonts w:asciiTheme="minorHAnsi" w:hAnsiTheme="minorHAnsi"/>
          <w:sz w:val="22"/>
          <w:szCs w:val="22"/>
        </w:rPr>
        <w:t>Wells Fargo, Minneapolis</w:t>
      </w:r>
      <w:r w:rsidRPr="00B028C7">
        <w:rPr>
          <w:rFonts w:asciiTheme="minorHAnsi" w:hAnsiTheme="minorHAnsi"/>
          <w:sz w:val="22"/>
          <w:szCs w:val="22"/>
        </w:rPr>
        <w:t xml:space="preserve">, </w:t>
      </w:r>
      <w:r>
        <w:rPr>
          <w:rFonts w:asciiTheme="minorHAnsi" w:hAnsiTheme="minorHAnsi"/>
          <w:sz w:val="22"/>
          <w:szCs w:val="22"/>
        </w:rPr>
        <w:t>MN</w:t>
      </w:r>
    </w:p>
    <w:p w:rsidR="007936EC" w:rsidRPr="00046FF7" w:rsidRDefault="007936EC" w:rsidP="007936EC">
      <w:pPr>
        <w:ind w:firstLine="270"/>
        <w:outlineLvl w:val="0"/>
        <w:rPr>
          <w:rFonts w:asciiTheme="minorHAnsi" w:hAnsiTheme="minorHAnsi"/>
          <w:sz w:val="20"/>
          <w:szCs w:val="20"/>
        </w:rPr>
      </w:pPr>
      <w:r w:rsidRPr="00046FF7">
        <w:rPr>
          <w:rFonts w:asciiTheme="minorHAnsi" w:hAnsiTheme="minorHAnsi"/>
          <w:b/>
          <w:sz w:val="20"/>
          <w:szCs w:val="20"/>
        </w:rPr>
        <w:t xml:space="preserve">Role: </w:t>
      </w:r>
      <w:r>
        <w:rPr>
          <w:rFonts w:asciiTheme="minorHAnsi" w:hAnsiTheme="minorHAnsi"/>
          <w:iCs/>
          <w:sz w:val="20"/>
          <w:szCs w:val="20"/>
        </w:rPr>
        <w:t>Web</w:t>
      </w:r>
      <w:r w:rsidRPr="00EC7B96">
        <w:rPr>
          <w:rFonts w:asciiTheme="minorHAnsi" w:hAnsiTheme="minorHAnsi"/>
          <w:iCs/>
          <w:sz w:val="20"/>
          <w:szCs w:val="20"/>
        </w:rPr>
        <w:t xml:space="preserve"> Developer</w:t>
      </w:r>
    </w:p>
    <w:p w:rsidR="007936EC" w:rsidRPr="00046FF7" w:rsidRDefault="007936EC" w:rsidP="007936EC">
      <w:pPr>
        <w:autoSpaceDE w:val="0"/>
        <w:autoSpaceDN w:val="0"/>
        <w:adjustRightInd w:val="0"/>
        <w:spacing w:line="264" w:lineRule="auto"/>
        <w:ind w:firstLine="270"/>
        <w:jc w:val="both"/>
        <w:outlineLvl w:val="0"/>
        <w:rPr>
          <w:rFonts w:asciiTheme="minorHAnsi" w:hAnsiTheme="minorHAnsi"/>
          <w:sz w:val="20"/>
          <w:szCs w:val="20"/>
        </w:rPr>
      </w:pPr>
      <w:r w:rsidRPr="00046FF7">
        <w:rPr>
          <w:rFonts w:asciiTheme="minorHAnsi" w:hAnsiTheme="minorHAnsi"/>
          <w:b/>
          <w:sz w:val="20"/>
          <w:szCs w:val="20"/>
        </w:rPr>
        <w:t xml:space="preserve">Duration: </w:t>
      </w:r>
      <w:r>
        <w:rPr>
          <w:rFonts w:asciiTheme="minorHAnsi" w:hAnsiTheme="minorHAnsi"/>
          <w:sz w:val="20"/>
          <w:szCs w:val="20"/>
        </w:rPr>
        <w:t>Apr</w:t>
      </w:r>
      <w:r w:rsidRPr="00046FF7">
        <w:rPr>
          <w:rFonts w:asciiTheme="minorHAnsi" w:hAnsiTheme="minorHAnsi"/>
          <w:sz w:val="20"/>
          <w:szCs w:val="20"/>
        </w:rPr>
        <w:t>’201</w:t>
      </w:r>
      <w:r>
        <w:rPr>
          <w:rFonts w:asciiTheme="minorHAnsi" w:hAnsiTheme="minorHAnsi"/>
          <w:sz w:val="20"/>
          <w:szCs w:val="20"/>
        </w:rPr>
        <w:t>7</w:t>
      </w:r>
      <w:r w:rsidRPr="00046FF7">
        <w:rPr>
          <w:rFonts w:asciiTheme="minorHAnsi" w:hAnsiTheme="minorHAnsi"/>
          <w:sz w:val="20"/>
          <w:szCs w:val="20"/>
        </w:rPr>
        <w:t xml:space="preserve"> </w:t>
      </w:r>
      <w:r w:rsidR="00761241">
        <w:rPr>
          <w:rFonts w:asciiTheme="minorHAnsi" w:hAnsiTheme="minorHAnsi"/>
          <w:sz w:val="20"/>
          <w:szCs w:val="20"/>
        </w:rPr>
        <w:t>– March’2019</w:t>
      </w:r>
    </w:p>
    <w:p w:rsidR="007936EC" w:rsidRPr="00046FF7" w:rsidRDefault="007936EC" w:rsidP="007936EC">
      <w:pPr>
        <w:autoSpaceDE w:val="0"/>
        <w:autoSpaceDN w:val="0"/>
        <w:adjustRightInd w:val="0"/>
        <w:spacing w:line="264" w:lineRule="auto"/>
        <w:jc w:val="both"/>
        <w:rPr>
          <w:rFonts w:asciiTheme="minorHAnsi" w:hAnsiTheme="minorHAnsi"/>
          <w:sz w:val="20"/>
          <w:szCs w:val="20"/>
        </w:rPr>
      </w:pPr>
    </w:p>
    <w:p w:rsidR="007936EC" w:rsidRPr="00046FF7" w:rsidRDefault="007936EC" w:rsidP="007936EC">
      <w:pPr>
        <w:autoSpaceDE w:val="0"/>
        <w:autoSpaceDN w:val="0"/>
        <w:adjustRightInd w:val="0"/>
        <w:spacing w:line="264" w:lineRule="auto"/>
        <w:jc w:val="both"/>
        <w:outlineLvl w:val="0"/>
        <w:rPr>
          <w:rFonts w:asciiTheme="majorHAnsi" w:hAnsiTheme="majorHAnsi"/>
          <w:b/>
          <w:sz w:val="20"/>
          <w:szCs w:val="20"/>
        </w:rPr>
      </w:pPr>
      <w:r w:rsidRPr="00046FF7">
        <w:rPr>
          <w:rFonts w:asciiTheme="majorHAnsi" w:hAnsiTheme="majorHAnsi"/>
          <w:b/>
          <w:sz w:val="20"/>
          <w:szCs w:val="20"/>
        </w:rPr>
        <w:t>Description:</w:t>
      </w:r>
    </w:p>
    <w:p w:rsidR="007936EC" w:rsidRPr="00F33176" w:rsidRDefault="007936EC" w:rsidP="007936EC">
      <w:pPr>
        <w:autoSpaceDE w:val="0"/>
        <w:autoSpaceDN w:val="0"/>
        <w:adjustRightInd w:val="0"/>
        <w:spacing w:line="264" w:lineRule="auto"/>
        <w:jc w:val="both"/>
        <w:outlineLvl w:val="0"/>
        <w:rPr>
          <w:rFonts w:asciiTheme="minorHAnsi" w:eastAsiaTheme="minorEastAsia" w:hAnsiTheme="minorHAnsi"/>
          <w:color w:val="1C1C1C"/>
          <w:sz w:val="20"/>
          <w:szCs w:val="20"/>
        </w:rPr>
      </w:pPr>
      <w:r w:rsidRPr="00046FF7">
        <w:rPr>
          <w:rFonts w:asciiTheme="minorHAnsi" w:eastAsiaTheme="minorEastAsia" w:hAnsiTheme="minorHAnsi"/>
          <w:color w:val="1C1C1C"/>
          <w:sz w:val="20"/>
          <w:szCs w:val="20"/>
        </w:rPr>
        <w:tab/>
      </w:r>
      <w:r w:rsidRPr="00AB2E24">
        <w:rPr>
          <w:rFonts w:asciiTheme="minorHAnsi" w:hAnsiTheme="minorHAnsi" w:cstheme="minorHAnsi"/>
          <w:color w:val="222222"/>
          <w:sz w:val="20"/>
          <w:szCs w:val="20"/>
          <w:shd w:val="clear" w:color="auto" w:fill="FFFFFF"/>
        </w:rPr>
        <w:t xml:space="preserve">Wells Fargo is an American company providing international banking and financial services. </w:t>
      </w:r>
      <w:r w:rsidRPr="00AB2E24">
        <w:rPr>
          <w:rFonts w:asciiTheme="minorHAnsi" w:hAnsiTheme="minorHAnsi" w:cstheme="minorHAnsi"/>
          <w:color w:val="222222"/>
          <w:sz w:val="20"/>
          <w:szCs w:val="20"/>
        </w:rPr>
        <w:t>Wells applications handles millions of data records for Customer and Resource management. These applications are developed for managing Transactions, User data, Providing Authorization and Authentication, Approve and Accept the Change requests and Security Elements.</w:t>
      </w:r>
    </w:p>
    <w:p w:rsidR="007936EC" w:rsidRPr="00046FF7" w:rsidRDefault="007936EC" w:rsidP="007936EC">
      <w:pPr>
        <w:autoSpaceDE w:val="0"/>
        <w:autoSpaceDN w:val="0"/>
        <w:adjustRightInd w:val="0"/>
        <w:spacing w:line="264" w:lineRule="auto"/>
        <w:jc w:val="both"/>
        <w:outlineLvl w:val="0"/>
        <w:rPr>
          <w:rFonts w:asciiTheme="minorHAnsi" w:hAnsiTheme="minorHAnsi"/>
          <w:b/>
          <w:sz w:val="20"/>
          <w:szCs w:val="20"/>
        </w:rPr>
      </w:pPr>
    </w:p>
    <w:p w:rsidR="007936EC" w:rsidRPr="00046FF7" w:rsidRDefault="007936EC" w:rsidP="007936EC">
      <w:pPr>
        <w:autoSpaceDE w:val="0"/>
        <w:autoSpaceDN w:val="0"/>
        <w:adjustRightInd w:val="0"/>
        <w:spacing w:line="360" w:lineRule="auto"/>
        <w:jc w:val="both"/>
        <w:outlineLvl w:val="0"/>
        <w:rPr>
          <w:rFonts w:asciiTheme="majorHAnsi" w:hAnsiTheme="majorHAnsi"/>
          <w:b/>
          <w:sz w:val="20"/>
          <w:szCs w:val="20"/>
        </w:rPr>
      </w:pPr>
      <w:r w:rsidRPr="00046FF7">
        <w:rPr>
          <w:rFonts w:asciiTheme="majorHAnsi" w:hAnsiTheme="majorHAnsi"/>
          <w:b/>
          <w:sz w:val="20"/>
          <w:szCs w:val="20"/>
        </w:rPr>
        <w:t>Responsibilities: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lang w:val="en-US" w:eastAsia="en-US"/>
        </w:rPr>
      </w:pPr>
      <w:r w:rsidRPr="00B37823">
        <w:rPr>
          <w:rFonts w:asciiTheme="minorHAnsi" w:hAnsiTheme="minorHAnsi" w:cstheme="minorHAnsi"/>
          <w:color w:val="222222"/>
          <w:sz w:val="20"/>
          <w:szCs w:val="20"/>
        </w:rPr>
        <w:t>Worked with applications using C#, ASP.Net, MVC, Web Forms and Web Services.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Involved in the Azure migration and Third Party Migration of many Client applications.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Developed the Client side and server side codes for wells applications.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Worked with SQL Server, SQL Developer, and Toad applications.</w:t>
      </w:r>
    </w:p>
    <w:p w:rsidR="007936EC"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Updated the data tables and Involved in modifying Stored Procedures.</w:t>
      </w:r>
    </w:p>
    <w:p w:rsidR="007936EC"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Pr>
          <w:rFonts w:asciiTheme="minorHAnsi" w:hAnsiTheme="minorHAnsi" w:cstheme="minorHAnsi"/>
          <w:color w:val="222222"/>
          <w:sz w:val="20"/>
          <w:szCs w:val="20"/>
        </w:rPr>
        <w:t>Developed projects in special wing and merged them back to original project without any code breaks.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Worked with IIS manager to add applications, virtual directories, </w:t>
      </w:r>
      <w:r w:rsidR="00F84EB6" w:rsidRPr="00B37823">
        <w:rPr>
          <w:rFonts w:asciiTheme="minorHAnsi" w:hAnsiTheme="minorHAnsi" w:cstheme="minorHAnsi"/>
          <w:color w:val="222222"/>
          <w:sz w:val="20"/>
          <w:szCs w:val="20"/>
        </w:rPr>
        <w:t>and application</w:t>
      </w:r>
      <w:r w:rsidRPr="00B37823">
        <w:rPr>
          <w:rFonts w:asciiTheme="minorHAnsi" w:hAnsiTheme="minorHAnsi" w:cstheme="minorHAnsi"/>
          <w:color w:val="222222"/>
          <w:sz w:val="20"/>
          <w:szCs w:val="20"/>
        </w:rPr>
        <w:t xml:space="preserve"> pools and managed the authentication for the projects.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sz w:val="20"/>
          <w:szCs w:val="20"/>
        </w:rPr>
        <w:t>Added security measures to existing projects before moving them to cloud using HP Fortify tool.</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Generated Fortify reports for various applications and </w:t>
      </w:r>
      <w:r w:rsidR="00F84EB6" w:rsidRPr="00B37823">
        <w:rPr>
          <w:rFonts w:asciiTheme="minorHAnsi" w:hAnsiTheme="minorHAnsi" w:cstheme="minorHAnsi"/>
          <w:color w:val="222222"/>
          <w:sz w:val="20"/>
          <w:szCs w:val="20"/>
        </w:rPr>
        <w:t>solved</w:t>
      </w:r>
      <w:r w:rsidRPr="00B37823">
        <w:rPr>
          <w:rFonts w:asciiTheme="minorHAnsi" w:hAnsiTheme="minorHAnsi" w:cstheme="minorHAnsi"/>
          <w:color w:val="222222"/>
          <w:sz w:val="20"/>
          <w:szCs w:val="20"/>
        </w:rPr>
        <w:t xml:space="preserve"> the SD elements.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lastRenderedPageBreak/>
        <w:t xml:space="preserve">Suppressed the SD </w:t>
      </w:r>
      <w:r w:rsidR="00F84EB6" w:rsidRPr="00B37823">
        <w:rPr>
          <w:rFonts w:asciiTheme="minorHAnsi" w:hAnsiTheme="minorHAnsi" w:cstheme="minorHAnsi"/>
          <w:color w:val="222222"/>
          <w:sz w:val="20"/>
          <w:szCs w:val="20"/>
        </w:rPr>
        <w:t>elements that</w:t>
      </w:r>
      <w:r w:rsidRPr="00B37823">
        <w:rPr>
          <w:rFonts w:asciiTheme="minorHAnsi" w:hAnsiTheme="minorHAnsi" w:cstheme="minorHAnsi"/>
          <w:color w:val="222222"/>
          <w:sz w:val="20"/>
          <w:szCs w:val="20"/>
        </w:rPr>
        <w:t xml:space="preserve"> obstruct project functionality.</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Involved in POC (Proof of Concept) of the application using </w:t>
      </w:r>
      <w:proofErr w:type="spellStart"/>
      <w:r w:rsidRPr="00B37823">
        <w:rPr>
          <w:rFonts w:asciiTheme="minorHAnsi" w:hAnsiTheme="minorHAnsi" w:cstheme="minorHAnsi"/>
          <w:color w:val="222222"/>
          <w:sz w:val="20"/>
          <w:szCs w:val="20"/>
        </w:rPr>
        <w:t>Nhunspell</w:t>
      </w:r>
      <w:proofErr w:type="spellEnd"/>
      <w:r w:rsidRPr="00B37823">
        <w:rPr>
          <w:rFonts w:asciiTheme="minorHAnsi" w:hAnsiTheme="minorHAnsi" w:cstheme="minorHAnsi"/>
          <w:color w:val="222222"/>
          <w:sz w:val="20"/>
          <w:szCs w:val="20"/>
        </w:rPr>
        <w:t xml:space="preserve"> software.</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Upgraded the nugget package </w:t>
      </w:r>
      <w:proofErr w:type="spellStart"/>
      <w:r>
        <w:rPr>
          <w:rFonts w:asciiTheme="minorHAnsi" w:hAnsiTheme="minorHAnsi" w:cstheme="minorHAnsi"/>
          <w:color w:val="222222"/>
          <w:sz w:val="20"/>
          <w:szCs w:val="20"/>
        </w:rPr>
        <w:t>dll</w:t>
      </w:r>
      <w:proofErr w:type="spellEnd"/>
      <w:r>
        <w:rPr>
          <w:rFonts w:asciiTheme="minorHAnsi" w:hAnsiTheme="minorHAnsi" w:cstheme="minorHAnsi"/>
          <w:color w:val="222222"/>
          <w:sz w:val="20"/>
          <w:szCs w:val="20"/>
        </w:rPr>
        <w:t xml:space="preserve"> </w:t>
      </w:r>
      <w:r w:rsidRPr="00B37823">
        <w:rPr>
          <w:rFonts w:asciiTheme="minorHAnsi" w:hAnsiTheme="minorHAnsi" w:cstheme="minorHAnsi"/>
          <w:color w:val="222222"/>
          <w:sz w:val="20"/>
          <w:szCs w:val="20"/>
        </w:rPr>
        <w:t>versions and made sure that new versions reflect the same functionality for many applications.</w:t>
      </w:r>
    </w:p>
    <w:p w:rsidR="007936EC"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Worked with Visual studio, connected to TFS, Taken the Latest code and Checked in the developed code.</w:t>
      </w:r>
    </w:p>
    <w:p w:rsidR="007936EC"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Pr>
          <w:rFonts w:asciiTheme="minorHAnsi" w:hAnsiTheme="minorHAnsi" w:cstheme="minorHAnsi"/>
          <w:color w:val="222222"/>
          <w:sz w:val="20"/>
          <w:szCs w:val="20"/>
        </w:rPr>
        <w:t>Deployed code to DEV and SIT and ensured code was working fine in lower environments.</w:t>
      </w:r>
    </w:p>
    <w:p w:rsidR="007936EC" w:rsidRPr="00B37823" w:rsidRDefault="007936EC" w:rsidP="007936E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Pr>
          <w:rFonts w:asciiTheme="minorHAnsi" w:hAnsiTheme="minorHAnsi" w:cstheme="minorHAnsi"/>
          <w:color w:val="222222"/>
          <w:sz w:val="20"/>
          <w:szCs w:val="20"/>
        </w:rPr>
        <w:t>Worked closely with Test and Deployment teams and involved in production support.</w:t>
      </w:r>
    </w:p>
    <w:p w:rsidR="007936EC" w:rsidRPr="007E231A" w:rsidRDefault="007936EC" w:rsidP="007936EC">
      <w:pPr>
        <w:numPr>
          <w:ilvl w:val="0"/>
          <w:numId w:val="9"/>
        </w:numPr>
        <w:shd w:val="clear" w:color="auto" w:fill="FFFFFF"/>
        <w:tabs>
          <w:tab w:val="left" w:pos="2064"/>
        </w:tabs>
        <w:spacing w:before="100" w:beforeAutospacing="1" w:after="100" w:afterAutospacing="1"/>
        <w:jc w:val="both"/>
        <w:rPr>
          <w:rFonts w:asciiTheme="minorHAnsi" w:hAnsiTheme="minorHAnsi"/>
          <w:sz w:val="20"/>
          <w:szCs w:val="20"/>
        </w:rPr>
      </w:pPr>
      <w:r w:rsidRPr="007E231A">
        <w:rPr>
          <w:rFonts w:asciiTheme="minorHAnsi" w:hAnsiTheme="minorHAnsi" w:cstheme="minorHAnsi"/>
          <w:color w:val="222222"/>
          <w:sz w:val="20"/>
          <w:szCs w:val="20"/>
        </w:rPr>
        <w:t>Fixed issues</w:t>
      </w:r>
      <w:r w:rsidR="00F84EB6">
        <w:rPr>
          <w:rFonts w:asciiTheme="minorHAnsi" w:hAnsiTheme="minorHAnsi" w:cstheme="minorHAnsi"/>
          <w:color w:val="222222"/>
          <w:sz w:val="20"/>
          <w:szCs w:val="20"/>
        </w:rPr>
        <w:t xml:space="preserve"> and</w:t>
      </w:r>
      <w:r w:rsidRPr="007E231A">
        <w:rPr>
          <w:rFonts w:asciiTheme="minorHAnsi" w:hAnsiTheme="minorHAnsi" w:cstheme="minorHAnsi"/>
          <w:color w:val="222222"/>
          <w:sz w:val="20"/>
          <w:szCs w:val="20"/>
        </w:rPr>
        <w:t xml:space="preserve"> updated them in Jira and Assigned to QA for a retest.</w:t>
      </w:r>
    </w:p>
    <w:p w:rsidR="007936EC" w:rsidRPr="007E231A" w:rsidRDefault="007936EC" w:rsidP="007936EC">
      <w:pPr>
        <w:numPr>
          <w:ilvl w:val="0"/>
          <w:numId w:val="9"/>
        </w:numPr>
        <w:shd w:val="clear" w:color="auto" w:fill="FFFFFF"/>
        <w:tabs>
          <w:tab w:val="left" w:pos="2064"/>
        </w:tabs>
        <w:spacing w:before="100" w:beforeAutospacing="1" w:after="100" w:afterAutospacing="1"/>
        <w:jc w:val="both"/>
        <w:rPr>
          <w:rFonts w:asciiTheme="minorHAnsi" w:hAnsiTheme="minorHAnsi"/>
          <w:sz w:val="20"/>
          <w:szCs w:val="20"/>
        </w:rPr>
      </w:pPr>
      <w:r w:rsidRPr="007E231A">
        <w:rPr>
          <w:rFonts w:asciiTheme="minorHAnsi" w:hAnsiTheme="minorHAnsi" w:cstheme="minorHAnsi"/>
          <w:color w:val="222222"/>
          <w:sz w:val="20"/>
          <w:szCs w:val="20"/>
        </w:rPr>
        <w:t xml:space="preserve">Involved in the Team meetings, BRD enhancements, daily stand up calls and </w:t>
      </w:r>
      <w:r>
        <w:rPr>
          <w:rFonts w:asciiTheme="minorHAnsi" w:hAnsiTheme="minorHAnsi" w:cstheme="minorHAnsi"/>
          <w:color w:val="222222"/>
          <w:sz w:val="20"/>
          <w:szCs w:val="20"/>
        </w:rPr>
        <w:t>Production</w:t>
      </w:r>
      <w:r w:rsidRPr="007E231A">
        <w:rPr>
          <w:rFonts w:asciiTheme="minorHAnsi" w:hAnsiTheme="minorHAnsi" w:cstheme="minorHAnsi"/>
          <w:color w:val="222222"/>
          <w:sz w:val="20"/>
          <w:szCs w:val="20"/>
        </w:rPr>
        <w:t xml:space="preserve"> echo calls.</w:t>
      </w:r>
    </w:p>
    <w:p w:rsidR="007936EC" w:rsidRPr="00046FF7" w:rsidRDefault="007936EC" w:rsidP="007936EC">
      <w:pPr>
        <w:tabs>
          <w:tab w:val="num" w:pos="720"/>
        </w:tabs>
        <w:spacing w:line="276" w:lineRule="auto"/>
        <w:rPr>
          <w:rFonts w:asciiTheme="majorHAnsi" w:hAnsiTheme="majorHAnsi" w:cs="Arial"/>
          <w:b/>
          <w:sz w:val="20"/>
          <w:szCs w:val="20"/>
        </w:rPr>
      </w:pPr>
      <w:r w:rsidRPr="00046FF7">
        <w:rPr>
          <w:rFonts w:asciiTheme="majorHAnsi" w:hAnsiTheme="majorHAnsi" w:cs="Arial"/>
          <w:b/>
          <w:sz w:val="20"/>
          <w:szCs w:val="20"/>
        </w:rPr>
        <w:t>Environments:</w:t>
      </w:r>
    </w:p>
    <w:p w:rsidR="007936EC" w:rsidRDefault="007936EC" w:rsidP="007936EC">
      <w:pPr>
        <w:tabs>
          <w:tab w:val="num" w:pos="720"/>
        </w:tabs>
        <w:ind w:left="720"/>
        <w:rPr>
          <w:rFonts w:asciiTheme="minorHAnsi" w:hAnsiTheme="minorHAnsi" w:cstheme="minorHAnsi"/>
          <w:color w:val="222222"/>
          <w:sz w:val="20"/>
          <w:szCs w:val="20"/>
          <w:shd w:val="clear" w:color="auto" w:fill="FFFFFF"/>
        </w:rPr>
      </w:pPr>
      <w:r w:rsidRPr="00B37823">
        <w:rPr>
          <w:rFonts w:asciiTheme="minorHAnsi" w:hAnsiTheme="minorHAnsi" w:cstheme="minorHAnsi"/>
          <w:color w:val="222222"/>
          <w:sz w:val="20"/>
          <w:szCs w:val="20"/>
          <w:shd w:val="clear" w:color="auto" w:fill="FFFFFF"/>
        </w:rPr>
        <w:t>C#, ASP.NET,</w:t>
      </w:r>
      <w:r w:rsidRPr="00B37823">
        <w:rPr>
          <w:rStyle w:val="apple-converted-space"/>
          <w:rFonts w:asciiTheme="minorHAnsi" w:hAnsiTheme="minorHAnsi" w:cstheme="minorHAnsi"/>
          <w:color w:val="222222"/>
          <w:sz w:val="20"/>
          <w:szCs w:val="20"/>
          <w:shd w:val="clear" w:color="auto" w:fill="FFFFFF"/>
        </w:rPr>
        <w:t xml:space="preserve"> MVC, </w:t>
      </w:r>
      <w:proofErr w:type="spellStart"/>
      <w:r w:rsidRPr="00B37823">
        <w:rPr>
          <w:rStyle w:val="apple-converted-space"/>
          <w:rFonts w:asciiTheme="minorHAnsi" w:hAnsiTheme="minorHAnsi" w:cstheme="minorHAnsi"/>
          <w:color w:val="222222"/>
          <w:sz w:val="20"/>
          <w:szCs w:val="20"/>
          <w:shd w:val="clear" w:color="auto" w:fill="FFFFFF"/>
        </w:rPr>
        <w:t>WebForms</w:t>
      </w:r>
      <w:proofErr w:type="spellEnd"/>
      <w:r w:rsidRPr="00B37823">
        <w:rPr>
          <w:rStyle w:val="apple-converted-space"/>
          <w:rFonts w:asciiTheme="minorHAnsi" w:hAnsiTheme="minorHAnsi" w:cstheme="minorHAnsi"/>
          <w:color w:val="222222"/>
          <w:sz w:val="20"/>
          <w:szCs w:val="20"/>
          <w:shd w:val="clear" w:color="auto" w:fill="FFFFFF"/>
        </w:rPr>
        <w:t>, Web Services</w:t>
      </w:r>
      <w:r w:rsidRPr="00B37823">
        <w:rPr>
          <w:rFonts w:asciiTheme="minorHAnsi" w:hAnsiTheme="minorHAnsi" w:cstheme="minorHAnsi"/>
          <w:color w:val="222222"/>
          <w:sz w:val="20"/>
          <w:szCs w:val="20"/>
          <w:shd w:val="clear" w:color="auto" w:fill="FFFFFF"/>
        </w:rPr>
        <w:t>, LINQ, JQuery, Web Controls, HTM</w:t>
      </w:r>
      <w:r>
        <w:rPr>
          <w:rFonts w:asciiTheme="minorHAnsi" w:hAnsiTheme="minorHAnsi" w:cstheme="minorHAnsi"/>
          <w:color w:val="222222"/>
          <w:sz w:val="20"/>
          <w:szCs w:val="20"/>
          <w:shd w:val="clear" w:color="auto" w:fill="FFFFFF"/>
        </w:rPr>
        <w:t>L, XML, CSS, JavaScript,</w:t>
      </w:r>
      <w:r w:rsidRPr="00B37823">
        <w:rPr>
          <w:rFonts w:asciiTheme="minorHAnsi" w:hAnsiTheme="minorHAnsi" w:cstheme="minorHAnsi"/>
          <w:color w:val="222222"/>
          <w:sz w:val="20"/>
          <w:szCs w:val="20"/>
          <w:shd w:val="clear" w:color="auto" w:fill="FFFFFF"/>
        </w:rPr>
        <w:t xml:space="preserve"> SQL Server, SQL Developer, Toad,</w:t>
      </w:r>
      <w:r w:rsidRPr="00B37823">
        <w:rPr>
          <w:rStyle w:val="apple-converted-space"/>
          <w:rFonts w:asciiTheme="minorHAnsi" w:hAnsiTheme="minorHAnsi" w:cstheme="minorHAnsi"/>
          <w:color w:val="222222"/>
          <w:sz w:val="20"/>
          <w:szCs w:val="20"/>
          <w:shd w:val="clear" w:color="auto" w:fill="FFFFFF"/>
        </w:rPr>
        <w:t> </w:t>
      </w:r>
      <w:r w:rsidRPr="00B37823">
        <w:rPr>
          <w:rFonts w:asciiTheme="minorHAnsi" w:hAnsiTheme="minorHAnsi" w:cstheme="minorHAnsi"/>
          <w:color w:val="222222"/>
          <w:sz w:val="20"/>
          <w:szCs w:val="20"/>
          <w:shd w:val="clear" w:color="auto" w:fill="FFFFFF"/>
        </w:rPr>
        <w:t>TFS, Visual Studio</w:t>
      </w:r>
    </w:p>
    <w:p w:rsidR="008A1230" w:rsidRPr="00046FF7" w:rsidRDefault="008A1230" w:rsidP="002B7436">
      <w:pPr>
        <w:spacing w:line="360" w:lineRule="auto"/>
        <w:outlineLvl w:val="0"/>
        <w:rPr>
          <w:rFonts w:asciiTheme="minorHAnsi" w:hAnsiTheme="minorHAnsi" w:cs="Arial"/>
          <w:b/>
          <w:bCs/>
          <w:sz w:val="20"/>
          <w:szCs w:val="20"/>
        </w:rPr>
      </w:pPr>
    </w:p>
    <w:p w:rsidR="006D540C" w:rsidRPr="00046FF7" w:rsidRDefault="006D540C" w:rsidP="002B7436">
      <w:pPr>
        <w:spacing w:line="360" w:lineRule="auto"/>
        <w:outlineLvl w:val="0"/>
        <w:rPr>
          <w:rFonts w:asciiTheme="majorHAnsi" w:hAnsiTheme="majorHAnsi"/>
          <w:b/>
          <w:sz w:val="20"/>
          <w:szCs w:val="20"/>
        </w:rPr>
      </w:pPr>
      <w:r w:rsidRPr="00046FF7">
        <w:rPr>
          <w:rFonts w:asciiTheme="majorHAnsi" w:hAnsiTheme="majorHAnsi"/>
          <w:b/>
          <w:sz w:val="20"/>
          <w:szCs w:val="20"/>
          <w:u w:val="single"/>
        </w:rPr>
        <w:t>Project#</w:t>
      </w:r>
      <w:r w:rsidR="00B6636A">
        <w:rPr>
          <w:rFonts w:asciiTheme="majorHAnsi" w:hAnsiTheme="majorHAnsi"/>
          <w:b/>
          <w:sz w:val="20"/>
          <w:szCs w:val="20"/>
          <w:u w:val="single"/>
        </w:rPr>
        <w:t>3</w:t>
      </w:r>
      <w:r w:rsidRPr="00046FF7">
        <w:rPr>
          <w:rFonts w:asciiTheme="majorHAnsi" w:hAnsiTheme="majorHAnsi"/>
          <w:b/>
          <w:sz w:val="20"/>
          <w:szCs w:val="20"/>
        </w:rPr>
        <w:t>:</w:t>
      </w:r>
    </w:p>
    <w:p w:rsidR="00B028C7" w:rsidRPr="00B028C7" w:rsidRDefault="00AC7BBD" w:rsidP="00AC7BBD">
      <w:pPr>
        <w:ind w:firstLine="270"/>
        <w:outlineLvl w:val="0"/>
        <w:rPr>
          <w:rFonts w:asciiTheme="minorHAnsi" w:hAnsiTheme="minorHAnsi"/>
          <w:sz w:val="20"/>
          <w:szCs w:val="20"/>
        </w:rPr>
      </w:pPr>
      <w:r w:rsidRPr="00046FF7">
        <w:rPr>
          <w:rFonts w:asciiTheme="minorHAnsi" w:hAnsiTheme="minorHAnsi"/>
          <w:b/>
          <w:sz w:val="20"/>
          <w:szCs w:val="20"/>
        </w:rPr>
        <w:t xml:space="preserve">Client: </w:t>
      </w:r>
      <w:r w:rsidR="00E050CE" w:rsidRPr="007936EC">
        <w:rPr>
          <w:rFonts w:asciiTheme="minorHAnsi" w:hAnsiTheme="minorHAnsi"/>
          <w:sz w:val="22"/>
          <w:szCs w:val="22"/>
        </w:rPr>
        <w:t>Publix, Lakeland, FL</w:t>
      </w:r>
    </w:p>
    <w:p w:rsidR="00AC7BBD" w:rsidRPr="00046FF7" w:rsidRDefault="00AC7BBD" w:rsidP="00AC7BBD">
      <w:pPr>
        <w:ind w:firstLine="270"/>
        <w:outlineLvl w:val="0"/>
        <w:rPr>
          <w:rFonts w:asciiTheme="minorHAnsi" w:hAnsiTheme="minorHAnsi"/>
          <w:sz w:val="20"/>
          <w:szCs w:val="20"/>
        </w:rPr>
      </w:pPr>
      <w:r w:rsidRPr="00046FF7">
        <w:rPr>
          <w:rFonts w:asciiTheme="minorHAnsi" w:hAnsiTheme="minorHAnsi"/>
          <w:b/>
          <w:sz w:val="20"/>
          <w:szCs w:val="20"/>
        </w:rPr>
        <w:t xml:space="preserve">Role: </w:t>
      </w:r>
      <w:r w:rsidR="00F763FB" w:rsidRPr="00EC7B96">
        <w:rPr>
          <w:rFonts w:asciiTheme="minorHAnsi" w:hAnsiTheme="minorHAnsi"/>
          <w:iCs/>
          <w:sz w:val="20"/>
          <w:szCs w:val="20"/>
        </w:rPr>
        <w:t>.Net Developer</w:t>
      </w:r>
    </w:p>
    <w:p w:rsidR="00AC7BBD" w:rsidRPr="00046FF7" w:rsidRDefault="00AC7BBD" w:rsidP="00AC7BBD">
      <w:pPr>
        <w:autoSpaceDE w:val="0"/>
        <w:autoSpaceDN w:val="0"/>
        <w:adjustRightInd w:val="0"/>
        <w:spacing w:line="264" w:lineRule="auto"/>
        <w:ind w:firstLine="270"/>
        <w:jc w:val="both"/>
        <w:outlineLvl w:val="0"/>
        <w:rPr>
          <w:rFonts w:asciiTheme="minorHAnsi" w:hAnsiTheme="minorHAnsi"/>
          <w:sz w:val="20"/>
          <w:szCs w:val="20"/>
        </w:rPr>
      </w:pPr>
      <w:r w:rsidRPr="00046FF7">
        <w:rPr>
          <w:rFonts w:asciiTheme="minorHAnsi" w:hAnsiTheme="minorHAnsi"/>
          <w:b/>
          <w:sz w:val="20"/>
          <w:szCs w:val="20"/>
        </w:rPr>
        <w:t xml:space="preserve">Duration: </w:t>
      </w:r>
      <w:r w:rsidR="005D1D5A">
        <w:rPr>
          <w:rFonts w:asciiTheme="minorHAnsi" w:hAnsiTheme="minorHAnsi"/>
          <w:sz w:val="20"/>
          <w:szCs w:val="20"/>
        </w:rPr>
        <w:t>Oct</w:t>
      </w:r>
      <w:r w:rsidRPr="00046FF7">
        <w:rPr>
          <w:rFonts w:asciiTheme="minorHAnsi" w:hAnsiTheme="minorHAnsi"/>
          <w:sz w:val="20"/>
          <w:szCs w:val="20"/>
        </w:rPr>
        <w:t>’201</w:t>
      </w:r>
      <w:r w:rsidR="005D1D5A">
        <w:rPr>
          <w:rFonts w:asciiTheme="minorHAnsi" w:hAnsiTheme="minorHAnsi"/>
          <w:sz w:val="20"/>
          <w:szCs w:val="20"/>
        </w:rPr>
        <w:t>5</w:t>
      </w:r>
      <w:r w:rsidR="00612DD0" w:rsidRPr="00046FF7">
        <w:rPr>
          <w:rFonts w:asciiTheme="minorHAnsi" w:hAnsiTheme="minorHAnsi"/>
          <w:sz w:val="20"/>
          <w:szCs w:val="20"/>
        </w:rPr>
        <w:t xml:space="preserve"> </w:t>
      </w:r>
      <w:r w:rsidR="001C44B0">
        <w:rPr>
          <w:rFonts w:asciiTheme="minorHAnsi" w:hAnsiTheme="minorHAnsi"/>
          <w:sz w:val="20"/>
          <w:szCs w:val="20"/>
        </w:rPr>
        <w:t>– Mar’2017</w:t>
      </w:r>
    </w:p>
    <w:p w:rsidR="00AC7BBD" w:rsidRPr="00046FF7" w:rsidRDefault="00AC7BBD" w:rsidP="00AC7BBD">
      <w:pPr>
        <w:autoSpaceDE w:val="0"/>
        <w:autoSpaceDN w:val="0"/>
        <w:adjustRightInd w:val="0"/>
        <w:spacing w:line="264" w:lineRule="auto"/>
        <w:jc w:val="both"/>
        <w:rPr>
          <w:rFonts w:asciiTheme="minorHAnsi" w:hAnsiTheme="minorHAnsi"/>
          <w:sz w:val="20"/>
          <w:szCs w:val="20"/>
        </w:rPr>
      </w:pPr>
    </w:p>
    <w:p w:rsidR="00AC7BBD" w:rsidRPr="00046FF7" w:rsidRDefault="00AC7BBD" w:rsidP="00D7500B">
      <w:pPr>
        <w:autoSpaceDE w:val="0"/>
        <w:autoSpaceDN w:val="0"/>
        <w:adjustRightInd w:val="0"/>
        <w:spacing w:line="264" w:lineRule="auto"/>
        <w:jc w:val="both"/>
        <w:outlineLvl w:val="0"/>
        <w:rPr>
          <w:rFonts w:asciiTheme="majorHAnsi" w:hAnsiTheme="majorHAnsi"/>
          <w:b/>
          <w:sz w:val="20"/>
          <w:szCs w:val="20"/>
        </w:rPr>
      </w:pPr>
      <w:r w:rsidRPr="00046FF7">
        <w:rPr>
          <w:rFonts w:asciiTheme="majorHAnsi" w:hAnsiTheme="majorHAnsi"/>
          <w:b/>
          <w:sz w:val="20"/>
          <w:szCs w:val="20"/>
        </w:rPr>
        <w:t>Description:</w:t>
      </w:r>
    </w:p>
    <w:p w:rsidR="00D7500B" w:rsidRPr="00F33176" w:rsidRDefault="00D7500B" w:rsidP="00D7500B">
      <w:pPr>
        <w:autoSpaceDE w:val="0"/>
        <w:autoSpaceDN w:val="0"/>
        <w:adjustRightInd w:val="0"/>
        <w:spacing w:line="264" w:lineRule="auto"/>
        <w:jc w:val="both"/>
        <w:outlineLvl w:val="0"/>
        <w:rPr>
          <w:rFonts w:asciiTheme="minorHAnsi" w:eastAsiaTheme="minorEastAsia" w:hAnsiTheme="minorHAnsi"/>
          <w:color w:val="1C1C1C"/>
          <w:sz w:val="20"/>
          <w:szCs w:val="20"/>
        </w:rPr>
      </w:pPr>
      <w:r w:rsidRPr="00046FF7">
        <w:rPr>
          <w:rFonts w:asciiTheme="minorHAnsi" w:eastAsiaTheme="minorEastAsia" w:hAnsiTheme="minorHAnsi"/>
          <w:color w:val="1C1C1C"/>
          <w:sz w:val="20"/>
          <w:szCs w:val="20"/>
        </w:rPr>
        <w:tab/>
      </w:r>
      <w:r w:rsidR="00F33176">
        <w:rPr>
          <w:rFonts w:asciiTheme="minorHAnsi" w:hAnsiTheme="minorHAnsi" w:cs="Arial"/>
          <w:color w:val="222222"/>
          <w:sz w:val="20"/>
          <w:szCs w:val="20"/>
          <w:shd w:val="clear" w:color="auto" w:fill="FFFFFF"/>
        </w:rPr>
        <w:t>Quantity Discount is the en</w:t>
      </w:r>
      <w:r w:rsidR="00F33176" w:rsidRPr="00F33176">
        <w:rPr>
          <w:rFonts w:asciiTheme="minorHAnsi" w:hAnsiTheme="minorHAnsi" w:cs="Arial"/>
          <w:color w:val="222222"/>
          <w:sz w:val="20"/>
          <w:szCs w:val="20"/>
          <w:shd w:val="clear" w:color="auto" w:fill="FFFFFF"/>
        </w:rPr>
        <w:t>ha</w:t>
      </w:r>
      <w:r w:rsidR="00F33176">
        <w:rPr>
          <w:rFonts w:asciiTheme="minorHAnsi" w:hAnsiTheme="minorHAnsi" w:cs="Arial"/>
          <w:color w:val="222222"/>
          <w:sz w:val="20"/>
          <w:szCs w:val="20"/>
          <w:shd w:val="clear" w:color="auto" w:fill="FFFFFF"/>
        </w:rPr>
        <w:t>n</w:t>
      </w:r>
      <w:r w:rsidR="00F33176" w:rsidRPr="00F33176">
        <w:rPr>
          <w:rFonts w:asciiTheme="minorHAnsi" w:hAnsiTheme="minorHAnsi" w:cs="Arial"/>
          <w:color w:val="222222"/>
          <w:sz w:val="20"/>
          <w:szCs w:val="20"/>
          <w:shd w:val="clear" w:color="auto" w:fill="FFFFFF"/>
        </w:rPr>
        <w:t>cement for the existing portal system</w:t>
      </w:r>
      <w:r w:rsidR="007936EC">
        <w:rPr>
          <w:rFonts w:asciiTheme="minorHAnsi" w:hAnsiTheme="minorHAnsi" w:cs="Arial"/>
          <w:color w:val="222222"/>
          <w:sz w:val="20"/>
          <w:szCs w:val="20"/>
          <w:shd w:val="clear" w:color="auto" w:fill="FFFFFF"/>
        </w:rPr>
        <w:t>,</w:t>
      </w:r>
      <w:r w:rsidR="00F33176" w:rsidRPr="00F33176">
        <w:rPr>
          <w:rFonts w:asciiTheme="minorHAnsi" w:hAnsiTheme="minorHAnsi" w:cs="Arial"/>
          <w:color w:val="222222"/>
          <w:sz w:val="20"/>
          <w:szCs w:val="20"/>
          <w:shd w:val="clear" w:color="auto" w:fill="FFFFFF"/>
        </w:rPr>
        <w:t xml:space="preserve"> which captures quantity deals across the items g</w:t>
      </w:r>
      <w:r w:rsidR="00F33176">
        <w:rPr>
          <w:rFonts w:asciiTheme="minorHAnsi" w:hAnsiTheme="minorHAnsi" w:cs="Arial"/>
          <w:color w:val="222222"/>
          <w:sz w:val="20"/>
          <w:szCs w:val="20"/>
          <w:shd w:val="clear" w:color="auto" w:fill="FFFFFF"/>
        </w:rPr>
        <w:t>r</w:t>
      </w:r>
      <w:r w:rsidR="00F33176" w:rsidRPr="00F33176">
        <w:rPr>
          <w:rFonts w:asciiTheme="minorHAnsi" w:hAnsiTheme="minorHAnsi" w:cs="Arial"/>
          <w:color w:val="222222"/>
          <w:sz w:val="20"/>
          <w:szCs w:val="20"/>
          <w:shd w:val="clear" w:color="auto" w:fill="FFFFFF"/>
        </w:rPr>
        <w:t>oups and single item and shall become the system of record for quantity deals. Users of the system will have ability to define the pricing by utilizing the</w:t>
      </w:r>
      <w:r w:rsidR="00F33176">
        <w:rPr>
          <w:rFonts w:asciiTheme="minorHAnsi" w:hAnsiTheme="minorHAnsi" w:cs="Arial"/>
          <w:color w:val="222222"/>
          <w:sz w:val="20"/>
          <w:szCs w:val="20"/>
          <w:shd w:val="clear" w:color="auto" w:fill="FFFFFF"/>
        </w:rPr>
        <w:t xml:space="preserve"> </w:t>
      </w:r>
      <w:r w:rsidR="00F33176" w:rsidRPr="00F33176">
        <w:rPr>
          <w:rFonts w:asciiTheme="minorHAnsi" w:hAnsiTheme="minorHAnsi" w:cs="Arial"/>
          <w:color w:val="222222"/>
          <w:sz w:val="20"/>
          <w:szCs w:val="20"/>
          <w:shd w:val="clear" w:color="auto" w:fill="FFFFFF"/>
        </w:rPr>
        <w:t xml:space="preserve">deals available in the system. Information captured in the system </w:t>
      </w:r>
      <w:r w:rsidR="008A1230">
        <w:rPr>
          <w:rFonts w:asciiTheme="minorHAnsi" w:hAnsiTheme="minorHAnsi" w:cs="Arial"/>
          <w:color w:val="222222"/>
          <w:sz w:val="20"/>
          <w:szCs w:val="20"/>
          <w:shd w:val="clear" w:color="auto" w:fill="FFFFFF"/>
        </w:rPr>
        <w:t>shall</w:t>
      </w:r>
      <w:r w:rsidR="00F33176" w:rsidRPr="00F33176">
        <w:rPr>
          <w:rFonts w:asciiTheme="minorHAnsi" w:hAnsiTheme="minorHAnsi" w:cs="Arial"/>
          <w:color w:val="222222"/>
          <w:sz w:val="20"/>
          <w:szCs w:val="20"/>
          <w:shd w:val="clear" w:color="auto" w:fill="FFFFFF"/>
        </w:rPr>
        <w:t xml:space="preserve"> also be used by replenishment to target the available quantity deals to get the best possible cost.</w:t>
      </w:r>
    </w:p>
    <w:p w:rsidR="00D7500B" w:rsidRPr="00046FF7" w:rsidRDefault="00D7500B" w:rsidP="00D7500B">
      <w:pPr>
        <w:autoSpaceDE w:val="0"/>
        <w:autoSpaceDN w:val="0"/>
        <w:adjustRightInd w:val="0"/>
        <w:spacing w:line="264" w:lineRule="auto"/>
        <w:jc w:val="both"/>
        <w:outlineLvl w:val="0"/>
        <w:rPr>
          <w:rFonts w:asciiTheme="minorHAnsi" w:hAnsiTheme="minorHAnsi"/>
          <w:b/>
          <w:sz w:val="20"/>
          <w:szCs w:val="20"/>
        </w:rPr>
      </w:pPr>
    </w:p>
    <w:p w:rsidR="00AC7BBD" w:rsidRPr="00046FF7" w:rsidRDefault="00AC7BBD" w:rsidP="00AC7BBD">
      <w:pPr>
        <w:autoSpaceDE w:val="0"/>
        <w:autoSpaceDN w:val="0"/>
        <w:adjustRightInd w:val="0"/>
        <w:spacing w:line="360" w:lineRule="auto"/>
        <w:jc w:val="both"/>
        <w:outlineLvl w:val="0"/>
        <w:rPr>
          <w:rFonts w:asciiTheme="majorHAnsi" w:hAnsiTheme="majorHAnsi"/>
          <w:b/>
          <w:sz w:val="20"/>
          <w:szCs w:val="20"/>
        </w:rPr>
      </w:pPr>
      <w:r w:rsidRPr="00046FF7">
        <w:rPr>
          <w:rFonts w:asciiTheme="majorHAnsi" w:hAnsiTheme="majorHAnsi"/>
          <w:b/>
          <w:sz w:val="20"/>
          <w:szCs w:val="20"/>
        </w:rPr>
        <w:t>Responsibilities:</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Implemented the application with presentation layer, Services layer, Business layer and Data Access layer.</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 xml:space="preserve">Developed using Microsoft .NET Framework 3.5, </w:t>
      </w:r>
      <w:r w:rsidR="00A85A5A">
        <w:rPr>
          <w:rFonts w:asciiTheme="minorHAnsi" w:hAnsiTheme="minorHAnsi"/>
          <w:sz w:val="20"/>
          <w:szCs w:val="20"/>
        </w:rPr>
        <w:t>C#,</w:t>
      </w:r>
      <w:r w:rsidRPr="00F33176">
        <w:rPr>
          <w:rFonts w:asciiTheme="minorHAnsi" w:hAnsiTheme="minorHAnsi"/>
          <w:sz w:val="20"/>
          <w:szCs w:val="20"/>
        </w:rPr>
        <w:t xml:space="preserve"> ASP.NET</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Designed and developed the dynamic web pages in ASP.NET</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 xml:space="preserve">Involved in </w:t>
      </w:r>
      <w:proofErr w:type="spellStart"/>
      <w:r w:rsidRPr="00F33176">
        <w:rPr>
          <w:rFonts w:asciiTheme="minorHAnsi" w:hAnsiTheme="minorHAnsi"/>
          <w:sz w:val="20"/>
          <w:szCs w:val="20"/>
        </w:rPr>
        <w:t>PoC</w:t>
      </w:r>
      <w:proofErr w:type="spellEnd"/>
      <w:r w:rsidRPr="00F33176">
        <w:rPr>
          <w:rFonts w:asciiTheme="minorHAnsi" w:hAnsiTheme="minorHAnsi"/>
          <w:sz w:val="20"/>
          <w:szCs w:val="20"/>
        </w:rPr>
        <w:t xml:space="preserve"> (Proof of Concept) of the application using Kendo UI Controls.</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Developed th</w:t>
      </w:r>
      <w:r>
        <w:rPr>
          <w:rFonts w:asciiTheme="minorHAnsi" w:hAnsiTheme="minorHAnsi"/>
          <w:sz w:val="20"/>
          <w:szCs w:val="20"/>
        </w:rPr>
        <w:t>e user interface using Html, CSS, JQuery, JavaS</w:t>
      </w:r>
      <w:r w:rsidRPr="00F33176">
        <w:rPr>
          <w:rFonts w:asciiTheme="minorHAnsi" w:hAnsiTheme="minorHAnsi"/>
          <w:sz w:val="20"/>
          <w:szCs w:val="20"/>
        </w:rPr>
        <w:t>cript and Visual Studio 2008.</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Implemented Java</w:t>
      </w:r>
      <w:r>
        <w:rPr>
          <w:rFonts w:asciiTheme="minorHAnsi" w:hAnsiTheme="minorHAnsi"/>
          <w:sz w:val="20"/>
          <w:szCs w:val="20"/>
        </w:rPr>
        <w:t>S</w:t>
      </w:r>
      <w:r w:rsidRPr="00F33176">
        <w:rPr>
          <w:rFonts w:asciiTheme="minorHAnsi" w:hAnsiTheme="minorHAnsi"/>
          <w:sz w:val="20"/>
          <w:szCs w:val="20"/>
        </w:rPr>
        <w:t>cript design patterns for UI.</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Created the batch jobs with External service for the application.</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Used LINQ to Objects, LINQ to XML, to access data from object and XML data collections.</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Written stored procedures, functions using T-SQL in SQL SERVER 2005.</w:t>
      </w:r>
    </w:p>
    <w:p w:rsidR="00F33176" w:rsidRPr="00F33176"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Understanding and implementing Business requirements.</w:t>
      </w:r>
    </w:p>
    <w:p w:rsidR="004131FF" w:rsidRDefault="00F33176" w:rsidP="00F33176">
      <w:pPr>
        <w:pStyle w:val="ListParagraph"/>
        <w:numPr>
          <w:ilvl w:val="0"/>
          <w:numId w:val="9"/>
        </w:numPr>
        <w:tabs>
          <w:tab w:val="left" w:pos="2064"/>
        </w:tabs>
        <w:jc w:val="both"/>
        <w:rPr>
          <w:rFonts w:asciiTheme="minorHAnsi" w:hAnsiTheme="minorHAnsi"/>
          <w:sz w:val="20"/>
          <w:szCs w:val="20"/>
        </w:rPr>
      </w:pPr>
      <w:r w:rsidRPr="00F33176">
        <w:rPr>
          <w:rFonts w:asciiTheme="minorHAnsi" w:hAnsiTheme="minorHAnsi"/>
          <w:sz w:val="20"/>
          <w:szCs w:val="20"/>
        </w:rPr>
        <w:t>Performed the product design, Testing and Implementation.</w:t>
      </w:r>
      <w:r w:rsidRPr="00F33176">
        <w:rPr>
          <w:rFonts w:asciiTheme="minorHAnsi" w:hAnsiTheme="minorHAnsi"/>
          <w:sz w:val="20"/>
          <w:szCs w:val="20"/>
        </w:rPr>
        <w:tab/>
      </w:r>
    </w:p>
    <w:p w:rsidR="00F33176" w:rsidRPr="00F33176" w:rsidRDefault="00F33176" w:rsidP="00F33176">
      <w:pPr>
        <w:pStyle w:val="ListParagraph"/>
        <w:tabs>
          <w:tab w:val="left" w:pos="2064"/>
        </w:tabs>
        <w:ind w:left="786"/>
        <w:jc w:val="both"/>
        <w:rPr>
          <w:rFonts w:asciiTheme="minorHAnsi" w:hAnsiTheme="minorHAnsi"/>
          <w:sz w:val="20"/>
          <w:szCs w:val="20"/>
        </w:rPr>
      </w:pPr>
    </w:p>
    <w:p w:rsidR="00BC53BD" w:rsidRPr="00046FF7" w:rsidRDefault="00AC7BBD" w:rsidP="00BC53BD">
      <w:pPr>
        <w:tabs>
          <w:tab w:val="num" w:pos="720"/>
        </w:tabs>
        <w:spacing w:line="276" w:lineRule="auto"/>
        <w:rPr>
          <w:rFonts w:asciiTheme="majorHAnsi" w:hAnsiTheme="majorHAnsi" w:cs="Arial"/>
          <w:b/>
          <w:sz w:val="20"/>
          <w:szCs w:val="20"/>
        </w:rPr>
      </w:pPr>
      <w:r w:rsidRPr="00046FF7">
        <w:rPr>
          <w:rFonts w:asciiTheme="majorHAnsi" w:hAnsiTheme="majorHAnsi" w:cs="Arial"/>
          <w:b/>
          <w:sz w:val="20"/>
          <w:szCs w:val="20"/>
        </w:rPr>
        <w:t>Environment</w:t>
      </w:r>
      <w:r w:rsidR="00DB55EE" w:rsidRPr="00046FF7">
        <w:rPr>
          <w:rFonts w:asciiTheme="majorHAnsi" w:hAnsiTheme="majorHAnsi" w:cs="Arial"/>
          <w:b/>
          <w:sz w:val="20"/>
          <w:szCs w:val="20"/>
        </w:rPr>
        <w:t>s</w:t>
      </w:r>
      <w:r w:rsidR="00BC53BD" w:rsidRPr="00046FF7">
        <w:rPr>
          <w:rFonts w:asciiTheme="majorHAnsi" w:hAnsiTheme="majorHAnsi" w:cs="Arial"/>
          <w:b/>
          <w:sz w:val="20"/>
          <w:szCs w:val="20"/>
        </w:rPr>
        <w:t>:</w:t>
      </w:r>
    </w:p>
    <w:p w:rsidR="004131FF" w:rsidRPr="00F33176" w:rsidRDefault="00A85A5A" w:rsidP="00F33176">
      <w:pPr>
        <w:tabs>
          <w:tab w:val="num" w:pos="720"/>
        </w:tabs>
        <w:spacing w:line="276" w:lineRule="auto"/>
        <w:ind w:left="720"/>
        <w:rPr>
          <w:rFonts w:asciiTheme="minorHAnsi" w:hAnsiTheme="minorHAnsi"/>
          <w:b/>
          <w:sz w:val="20"/>
          <w:szCs w:val="20"/>
        </w:rPr>
      </w:pPr>
      <w:r>
        <w:rPr>
          <w:rFonts w:asciiTheme="minorHAnsi" w:hAnsiTheme="minorHAnsi" w:cs="Arial"/>
          <w:color w:val="222222"/>
          <w:sz w:val="20"/>
          <w:szCs w:val="20"/>
          <w:shd w:val="clear" w:color="auto" w:fill="FFFFFF"/>
        </w:rPr>
        <w:t xml:space="preserve">C#, </w:t>
      </w:r>
      <w:r w:rsidR="00F33176">
        <w:rPr>
          <w:rFonts w:asciiTheme="minorHAnsi" w:hAnsiTheme="minorHAnsi" w:cs="Arial"/>
          <w:color w:val="222222"/>
          <w:sz w:val="20"/>
          <w:szCs w:val="20"/>
          <w:shd w:val="clear" w:color="auto" w:fill="FFFFFF"/>
        </w:rPr>
        <w:t>ASP</w:t>
      </w:r>
      <w:r w:rsidR="00F33176" w:rsidRPr="00F33176">
        <w:rPr>
          <w:rFonts w:asciiTheme="minorHAnsi" w:hAnsiTheme="minorHAnsi" w:cs="Arial"/>
          <w:color w:val="222222"/>
          <w:sz w:val="20"/>
          <w:szCs w:val="20"/>
          <w:shd w:val="clear" w:color="auto" w:fill="FFFFFF"/>
        </w:rPr>
        <w:t>.NET,</w:t>
      </w:r>
      <w:r w:rsidR="00F33176">
        <w:rPr>
          <w:rFonts w:asciiTheme="minorHAnsi" w:hAnsiTheme="minorHAnsi" w:cs="Arial"/>
          <w:color w:val="222222"/>
          <w:sz w:val="20"/>
          <w:szCs w:val="20"/>
          <w:shd w:val="clear" w:color="auto" w:fill="FFFFFF"/>
        </w:rPr>
        <w:t xml:space="preserve"> LINQ, JQuery, JSON</w:t>
      </w:r>
      <w:r w:rsidR="00F33176" w:rsidRPr="00F33176">
        <w:rPr>
          <w:rFonts w:asciiTheme="minorHAnsi" w:hAnsiTheme="minorHAnsi" w:cs="Arial"/>
          <w:color w:val="222222"/>
          <w:sz w:val="20"/>
          <w:szCs w:val="20"/>
          <w:shd w:val="clear" w:color="auto" w:fill="FFFFFF"/>
        </w:rPr>
        <w:t xml:space="preserve">.NET, </w:t>
      </w:r>
      <w:proofErr w:type="spellStart"/>
      <w:r w:rsidR="00F33176">
        <w:rPr>
          <w:rFonts w:asciiTheme="minorHAnsi" w:hAnsiTheme="minorHAnsi" w:cs="Arial"/>
          <w:color w:val="222222"/>
          <w:sz w:val="20"/>
          <w:szCs w:val="20"/>
          <w:shd w:val="clear" w:color="auto" w:fill="FFFFFF"/>
        </w:rPr>
        <w:t>Telerik</w:t>
      </w:r>
      <w:proofErr w:type="spellEnd"/>
      <w:r w:rsidR="00F33176">
        <w:rPr>
          <w:rFonts w:asciiTheme="minorHAnsi" w:hAnsiTheme="minorHAnsi" w:cs="Arial"/>
          <w:color w:val="222222"/>
          <w:sz w:val="20"/>
          <w:szCs w:val="20"/>
          <w:shd w:val="clear" w:color="auto" w:fill="FFFFFF"/>
        </w:rPr>
        <w:t xml:space="preserve"> Web Controls, CSS, SQL S</w:t>
      </w:r>
      <w:r w:rsidR="00F33176" w:rsidRPr="00F33176">
        <w:rPr>
          <w:rFonts w:asciiTheme="minorHAnsi" w:hAnsiTheme="minorHAnsi" w:cs="Arial"/>
          <w:color w:val="222222"/>
          <w:sz w:val="20"/>
          <w:szCs w:val="20"/>
          <w:shd w:val="clear" w:color="auto" w:fill="FFFFFF"/>
        </w:rPr>
        <w:t>erver,</w:t>
      </w:r>
      <w:r w:rsidR="00F33176" w:rsidRPr="00F33176">
        <w:rPr>
          <w:rStyle w:val="apple-converted-space"/>
          <w:rFonts w:asciiTheme="minorHAnsi" w:hAnsiTheme="minorHAnsi" w:cs="Arial"/>
          <w:color w:val="222222"/>
          <w:sz w:val="20"/>
          <w:szCs w:val="20"/>
          <w:shd w:val="clear" w:color="auto" w:fill="FFFFFF"/>
        </w:rPr>
        <w:t> </w:t>
      </w:r>
      <w:r w:rsidR="00F33176" w:rsidRPr="00F33176">
        <w:rPr>
          <w:rFonts w:asciiTheme="minorHAnsi" w:hAnsiTheme="minorHAnsi" w:cs="Arial"/>
          <w:sz w:val="20"/>
          <w:szCs w:val="20"/>
          <w:shd w:val="clear" w:color="auto" w:fill="FFFFFF"/>
        </w:rPr>
        <w:t>ADO.NET</w:t>
      </w:r>
      <w:r w:rsidR="00F33176">
        <w:rPr>
          <w:rFonts w:asciiTheme="minorHAnsi" w:hAnsiTheme="minorHAnsi" w:cs="Arial"/>
          <w:color w:val="222222"/>
          <w:sz w:val="20"/>
          <w:szCs w:val="20"/>
          <w:shd w:val="clear" w:color="auto" w:fill="FFFFFF"/>
        </w:rPr>
        <w:t>, WCF, Java</w:t>
      </w:r>
      <w:r w:rsidR="00F33176" w:rsidRPr="00F33176">
        <w:rPr>
          <w:rFonts w:asciiTheme="minorHAnsi" w:hAnsiTheme="minorHAnsi" w:cs="Arial"/>
          <w:color w:val="222222"/>
          <w:sz w:val="20"/>
          <w:szCs w:val="20"/>
          <w:shd w:val="clear" w:color="auto" w:fill="FFFFFF"/>
        </w:rPr>
        <w:t>Script, H</w:t>
      </w:r>
      <w:r w:rsidR="00F33176">
        <w:rPr>
          <w:rFonts w:asciiTheme="minorHAnsi" w:hAnsiTheme="minorHAnsi" w:cs="Arial"/>
          <w:color w:val="222222"/>
          <w:sz w:val="20"/>
          <w:szCs w:val="20"/>
          <w:shd w:val="clear" w:color="auto" w:fill="FFFFFF"/>
        </w:rPr>
        <w:t>TML</w:t>
      </w:r>
      <w:r w:rsidR="00F33176" w:rsidRPr="00F33176">
        <w:rPr>
          <w:rFonts w:asciiTheme="minorHAnsi" w:hAnsiTheme="minorHAnsi" w:cs="Arial"/>
          <w:color w:val="222222"/>
          <w:sz w:val="20"/>
          <w:szCs w:val="20"/>
          <w:shd w:val="clear" w:color="auto" w:fill="FFFFFF"/>
        </w:rPr>
        <w:t>, DHTML, TFS</w:t>
      </w:r>
    </w:p>
    <w:p w:rsidR="008A1230" w:rsidRDefault="008A1230" w:rsidP="00EC7B96">
      <w:pPr>
        <w:tabs>
          <w:tab w:val="num" w:pos="720"/>
        </w:tabs>
        <w:spacing w:line="276" w:lineRule="auto"/>
        <w:ind w:left="720"/>
        <w:rPr>
          <w:rFonts w:asciiTheme="minorHAnsi" w:hAnsiTheme="minorHAnsi"/>
          <w:b/>
          <w:sz w:val="20"/>
          <w:szCs w:val="20"/>
        </w:rPr>
      </w:pPr>
    </w:p>
    <w:p w:rsidR="00104E00" w:rsidRPr="00046FF7" w:rsidRDefault="00104E00" w:rsidP="00104E00">
      <w:pPr>
        <w:spacing w:line="360" w:lineRule="auto"/>
        <w:outlineLvl w:val="0"/>
        <w:rPr>
          <w:rFonts w:asciiTheme="majorHAnsi" w:hAnsiTheme="majorHAnsi"/>
          <w:b/>
          <w:sz w:val="20"/>
          <w:szCs w:val="20"/>
        </w:rPr>
      </w:pPr>
      <w:r w:rsidRPr="00046FF7">
        <w:rPr>
          <w:rFonts w:asciiTheme="majorHAnsi" w:hAnsiTheme="majorHAnsi"/>
          <w:b/>
          <w:sz w:val="20"/>
          <w:szCs w:val="20"/>
          <w:u w:val="single"/>
        </w:rPr>
        <w:t>Project#</w:t>
      </w:r>
      <w:r w:rsidR="005331F6">
        <w:rPr>
          <w:rFonts w:asciiTheme="majorHAnsi" w:hAnsiTheme="majorHAnsi"/>
          <w:b/>
          <w:sz w:val="20"/>
          <w:szCs w:val="20"/>
          <w:u w:val="single"/>
        </w:rPr>
        <w:t xml:space="preserve"> 4</w:t>
      </w:r>
      <w:r w:rsidRPr="00046FF7">
        <w:rPr>
          <w:rFonts w:asciiTheme="majorHAnsi" w:hAnsiTheme="majorHAnsi"/>
          <w:b/>
          <w:sz w:val="20"/>
          <w:szCs w:val="20"/>
        </w:rPr>
        <w:t>:</w:t>
      </w:r>
    </w:p>
    <w:p w:rsidR="00104E00" w:rsidRPr="00B028C7" w:rsidRDefault="00104E00" w:rsidP="00104E00">
      <w:pPr>
        <w:autoSpaceDE w:val="0"/>
        <w:autoSpaceDN w:val="0"/>
        <w:adjustRightInd w:val="0"/>
        <w:spacing w:line="264" w:lineRule="auto"/>
        <w:ind w:firstLine="270"/>
        <w:jc w:val="both"/>
        <w:outlineLvl w:val="0"/>
        <w:rPr>
          <w:rFonts w:asciiTheme="minorHAnsi" w:hAnsiTheme="minorHAnsi"/>
          <w:sz w:val="20"/>
          <w:szCs w:val="20"/>
        </w:rPr>
      </w:pPr>
      <w:r w:rsidRPr="00046FF7">
        <w:rPr>
          <w:rFonts w:asciiTheme="minorHAnsi" w:hAnsiTheme="minorHAnsi"/>
          <w:b/>
          <w:sz w:val="20"/>
          <w:szCs w:val="20"/>
        </w:rPr>
        <w:t xml:space="preserve">Client: </w:t>
      </w:r>
      <w:proofErr w:type="spellStart"/>
      <w:r w:rsidR="00B6636A">
        <w:rPr>
          <w:rFonts w:asciiTheme="minorHAnsi" w:hAnsiTheme="minorHAnsi"/>
          <w:sz w:val="20"/>
          <w:szCs w:val="20"/>
        </w:rPr>
        <w:t>ZenQ</w:t>
      </w:r>
      <w:proofErr w:type="spellEnd"/>
      <w:r w:rsidR="00B6636A">
        <w:rPr>
          <w:rFonts w:asciiTheme="minorHAnsi" w:hAnsiTheme="minorHAnsi"/>
          <w:sz w:val="20"/>
          <w:szCs w:val="20"/>
        </w:rPr>
        <w:t xml:space="preserve"> Technologies</w:t>
      </w:r>
      <w:r w:rsidR="004E384C">
        <w:rPr>
          <w:rFonts w:asciiTheme="minorHAnsi" w:hAnsiTheme="minorHAnsi"/>
          <w:sz w:val="20"/>
          <w:szCs w:val="20"/>
        </w:rPr>
        <w:t xml:space="preserve">, </w:t>
      </w:r>
      <w:r w:rsidR="006706CA">
        <w:rPr>
          <w:rFonts w:asciiTheme="minorHAnsi" w:hAnsiTheme="minorHAnsi"/>
          <w:sz w:val="20"/>
          <w:szCs w:val="20"/>
        </w:rPr>
        <w:t>Hyderabad</w:t>
      </w:r>
      <w:r w:rsidR="004E384C">
        <w:rPr>
          <w:rFonts w:asciiTheme="minorHAnsi" w:hAnsiTheme="minorHAnsi"/>
          <w:sz w:val="20"/>
          <w:szCs w:val="20"/>
        </w:rPr>
        <w:t>,</w:t>
      </w:r>
      <w:r w:rsidR="00B028C7" w:rsidRPr="00B028C7">
        <w:rPr>
          <w:rFonts w:asciiTheme="minorHAnsi" w:hAnsiTheme="minorHAnsi"/>
          <w:sz w:val="20"/>
          <w:szCs w:val="20"/>
        </w:rPr>
        <w:t xml:space="preserve"> </w:t>
      </w:r>
      <w:r w:rsidR="006706CA">
        <w:rPr>
          <w:rFonts w:asciiTheme="minorHAnsi" w:hAnsiTheme="minorHAnsi"/>
          <w:sz w:val="20"/>
          <w:szCs w:val="20"/>
        </w:rPr>
        <w:t>India</w:t>
      </w:r>
    </w:p>
    <w:p w:rsidR="00104E00" w:rsidRPr="00046FF7" w:rsidRDefault="00104E00" w:rsidP="00104E00">
      <w:pPr>
        <w:autoSpaceDE w:val="0"/>
        <w:autoSpaceDN w:val="0"/>
        <w:adjustRightInd w:val="0"/>
        <w:spacing w:line="264" w:lineRule="auto"/>
        <w:ind w:firstLine="270"/>
        <w:jc w:val="both"/>
        <w:rPr>
          <w:rFonts w:asciiTheme="minorHAnsi" w:hAnsiTheme="minorHAnsi"/>
          <w:sz w:val="20"/>
          <w:szCs w:val="20"/>
        </w:rPr>
      </w:pPr>
      <w:r w:rsidRPr="00046FF7">
        <w:rPr>
          <w:rFonts w:asciiTheme="minorHAnsi" w:hAnsiTheme="minorHAnsi"/>
          <w:b/>
          <w:sz w:val="20"/>
          <w:szCs w:val="20"/>
        </w:rPr>
        <w:t xml:space="preserve">Role: </w:t>
      </w:r>
      <w:r w:rsidRPr="00046FF7">
        <w:rPr>
          <w:rFonts w:asciiTheme="minorHAnsi" w:hAnsiTheme="minorHAnsi"/>
          <w:sz w:val="20"/>
          <w:szCs w:val="20"/>
        </w:rPr>
        <w:t xml:space="preserve">Software </w:t>
      </w:r>
      <w:r w:rsidR="00BC53BD" w:rsidRPr="00046FF7">
        <w:rPr>
          <w:rFonts w:asciiTheme="minorHAnsi" w:hAnsiTheme="minorHAnsi"/>
          <w:sz w:val="20"/>
          <w:szCs w:val="20"/>
        </w:rPr>
        <w:t>Developer</w:t>
      </w:r>
      <w:r w:rsidR="00EC7B96">
        <w:rPr>
          <w:rFonts w:asciiTheme="minorHAnsi" w:hAnsiTheme="minorHAnsi"/>
          <w:sz w:val="20"/>
          <w:szCs w:val="20"/>
        </w:rPr>
        <w:t xml:space="preserve"> [.net]</w:t>
      </w:r>
    </w:p>
    <w:p w:rsidR="00104E00" w:rsidRPr="00046FF7" w:rsidRDefault="00104E00" w:rsidP="006706CA">
      <w:pPr>
        <w:autoSpaceDE w:val="0"/>
        <w:autoSpaceDN w:val="0"/>
        <w:adjustRightInd w:val="0"/>
        <w:spacing w:line="264" w:lineRule="auto"/>
        <w:ind w:firstLine="270"/>
        <w:jc w:val="both"/>
        <w:rPr>
          <w:rFonts w:asciiTheme="minorHAnsi" w:hAnsiTheme="minorHAnsi"/>
          <w:sz w:val="20"/>
          <w:szCs w:val="20"/>
        </w:rPr>
      </w:pPr>
      <w:r w:rsidRPr="00046FF7">
        <w:rPr>
          <w:rFonts w:asciiTheme="minorHAnsi" w:hAnsiTheme="minorHAnsi"/>
          <w:b/>
          <w:sz w:val="20"/>
          <w:szCs w:val="20"/>
        </w:rPr>
        <w:t xml:space="preserve">Duration: </w:t>
      </w:r>
      <w:r w:rsidR="006706CA">
        <w:rPr>
          <w:rFonts w:asciiTheme="minorHAnsi" w:hAnsiTheme="minorHAnsi"/>
          <w:sz w:val="20"/>
          <w:szCs w:val="20"/>
        </w:rPr>
        <w:t>Apr</w:t>
      </w:r>
      <w:r w:rsidR="00147786">
        <w:rPr>
          <w:rFonts w:asciiTheme="minorHAnsi" w:hAnsiTheme="minorHAnsi"/>
          <w:sz w:val="20"/>
          <w:szCs w:val="20"/>
        </w:rPr>
        <w:t>’201</w:t>
      </w:r>
      <w:r w:rsidR="00E54357">
        <w:rPr>
          <w:rFonts w:asciiTheme="minorHAnsi" w:hAnsiTheme="minorHAnsi"/>
          <w:sz w:val="20"/>
          <w:szCs w:val="20"/>
        </w:rPr>
        <w:t>2</w:t>
      </w:r>
      <w:r w:rsidR="005331F6">
        <w:rPr>
          <w:rFonts w:asciiTheme="minorHAnsi" w:hAnsiTheme="minorHAnsi"/>
          <w:sz w:val="20"/>
          <w:szCs w:val="20"/>
        </w:rPr>
        <w:t xml:space="preserve"> – Jul’ 2014</w:t>
      </w:r>
    </w:p>
    <w:p w:rsidR="00104E00" w:rsidRPr="00046FF7" w:rsidRDefault="00104E00" w:rsidP="00046FF7">
      <w:pPr>
        <w:rPr>
          <w:rFonts w:asciiTheme="minorHAnsi" w:hAnsiTheme="minorHAnsi"/>
          <w:b/>
          <w:sz w:val="20"/>
          <w:szCs w:val="20"/>
        </w:rPr>
      </w:pPr>
    </w:p>
    <w:p w:rsidR="00104E00" w:rsidRPr="00046FF7" w:rsidRDefault="00104E00" w:rsidP="00104E00">
      <w:pPr>
        <w:autoSpaceDE w:val="0"/>
        <w:autoSpaceDN w:val="0"/>
        <w:adjustRightInd w:val="0"/>
        <w:spacing w:line="360" w:lineRule="auto"/>
        <w:jc w:val="both"/>
        <w:outlineLvl w:val="0"/>
        <w:rPr>
          <w:rFonts w:asciiTheme="majorHAnsi" w:hAnsiTheme="majorHAnsi"/>
          <w:b/>
          <w:sz w:val="20"/>
          <w:szCs w:val="20"/>
        </w:rPr>
      </w:pPr>
      <w:r w:rsidRPr="00046FF7">
        <w:rPr>
          <w:rFonts w:asciiTheme="majorHAnsi" w:hAnsiTheme="majorHAnsi"/>
          <w:b/>
          <w:sz w:val="20"/>
          <w:szCs w:val="20"/>
        </w:rPr>
        <w:t>Responsibilities:</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t>Involved in gathering user requirement, prototyping the design and Maintained understanding of project limitations and capabilities.</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t xml:space="preserve">Developed Web forms in ASP and HTML, CSS for styling the web pages. </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t>Worked with Oracle databases and designed store procedu</w:t>
      </w:r>
      <w:r w:rsidR="00E22C1A">
        <w:rPr>
          <w:rFonts w:asciiTheme="minorHAnsi" w:hAnsiTheme="minorHAnsi"/>
          <w:color w:val="000000"/>
          <w:sz w:val="20"/>
          <w:szCs w:val="20"/>
        </w:rPr>
        <w:t>res, creating packages and user-</w:t>
      </w:r>
      <w:r w:rsidRPr="006706CA">
        <w:rPr>
          <w:rFonts w:asciiTheme="minorHAnsi" w:hAnsiTheme="minorHAnsi"/>
          <w:color w:val="000000"/>
          <w:sz w:val="20"/>
          <w:szCs w:val="20"/>
        </w:rPr>
        <w:t>defined functions. Involved in analysing and designing of tables in Oracle.</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t>Worked on Source C</w:t>
      </w:r>
      <w:r w:rsidR="00E22C1A">
        <w:rPr>
          <w:rFonts w:asciiTheme="minorHAnsi" w:hAnsiTheme="minorHAnsi"/>
          <w:color w:val="000000"/>
          <w:sz w:val="20"/>
          <w:szCs w:val="20"/>
        </w:rPr>
        <w:t xml:space="preserve">ode Control System like </w:t>
      </w:r>
      <w:r w:rsidR="00F84EB6">
        <w:rPr>
          <w:rFonts w:asciiTheme="minorHAnsi" w:hAnsiTheme="minorHAnsi"/>
          <w:color w:val="000000"/>
          <w:sz w:val="20"/>
          <w:szCs w:val="20"/>
        </w:rPr>
        <w:t>TFS, performed unit testing,</w:t>
      </w:r>
      <w:r w:rsidRPr="006706CA">
        <w:rPr>
          <w:rFonts w:asciiTheme="minorHAnsi" w:hAnsiTheme="minorHAnsi"/>
          <w:color w:val="000000"/>
          <w:sz w:val="20"/>
          <w:szCs w:val="20"/>
        </w:rPr>
        <w:t xml:space="preserve"> and handled the post-implementation issues.</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t>Extensively worked on.NET Framework and Visual Studio.</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t>Modify and repair the applications and improve its functionality and security.</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t>Worked on C# .NET developing Web forms and conversion of data-driven Microsoft Access application to C# .NET Windows/Web forms application.</w:t>
      </w:r>
    </w:p>
    <w:p w:rsidR="006706CA" w:rsidRPr="006706CA" w:rsidRDefault="006706CA" w:rsidP="006706CA">
      <w:pPr>
        <w:numPr>
          <w:ilvl w:val="0"/>
          <w:numId w:val="4"/>
        </w:numPr>
        <w:tabs>
          <w:tab w:val="left" w:pos="900"/>
        </w:tabs>
        <w:rPr>
          <w:rFonts w:asciiTheme="minorHAnsi" w:hAnsiTheme="minorHAnsi"/>
          <w:color w:val="000000"/>
          <w:sz w:val="20"/>
          <w:szCs w:val="20"/>
        </w:rPr>
      </w:pPr>
      <w:r w:rsidRPr="006706CA">
        <w:rPr>
          <w:rFonts w:asciiTheme="minorHAnsi" w:hAnsiTheme="minorHAnsi"/>
          <w:color w:val="000000"/>
          <w:sz w:val="20"/>
          <w:szCs w:val="20"/>
        </w:rPr>
        <w:lastRenderedPageBreak/>
        <w:t>Extensively used XSLT for transforming the data and XML in Business Layer.</w:t>
      </w:r>
    </w:p>
    <w:p w:rsidR="00DB55EE" w:rsidRPr="00046FF7" w:rsidRDefault="006706CA" w:rsidP="006706CA">
      <w:pPr>
        <w:numPr>
          <w:ilvl w:val="0"/>
          <w:numId w:val="4"/>
        </w:numPr>
        <w:tabs>
          <w:tab w:val="left" w:pos="900"/>
        </w:tabs>
        <w:rPr>
          <w:rFonts w:asciiTheme="minorHAnsi" w:hAnsiTheme="minorHAnsi"/>
          <w:sz w:val="20"/>
          <w:szCs w:val="20"/>
        </w:rPr>
      </w:pPr>
      <w:r w:rsidRPr="006706CA">
        <w:rPr>
          <w:rFonts w:asciiTheme="minorHAnsi" w:hAnsiTheme="minorHAnsi"/>
          <w:color w:val="000000"/>
          <w:sz w:val="20"/>
          <w:szCs w:val="20"/>
        </w:rPr>
        <w:t>Designed and implemented SQL Server database objects to support reporting and various business processes.</w:t>
      </w:r>
    </w:p>
    <w:p w:rsidR="004131FF" w:rsidRPr="00046FF7" w:rsidRDefault="004131FF" w:rsidP="004131FF">
      <w:pPr>
        <w:tabs>
          <w:tab w:val="num" w:pos="720"/>
        </w:tabs>
        <w:spacing w:line="276" w:lineRule="auto"/>
        <w:rPr>
          <w:rFonts w:asciiTheme="minorHAnsi" w:hAnsiTheme="minorHAnsi" w:cs="Arial"/>
          <w:b/>
          <w:sz w:val="20"/>
          <w:szCs w:val="20"/>
        </w:rPr>
      </w:pPr>
    </w:p>
    <w:p w:rsidR="00BC53BD" w:rsidRPr="00046FF7" w:rsidRDefault="00104E00" w:rsidP="00BC53BD">
      <w:pPr>
        <w:tabs>
          <w:tab w:val="num" w:pos="720"/>
        </w:tabs>
        <w:spacing w:line="276" w:lineRule="auto"/>
        <w:rPr>
          <w:rFonts w:asciiTheme="majorHAnsi" w:hAnsiTheme="majorHAnsi" w:cs="Arial"/>
          <w:b/>
          <w:sz w:val="20"/>
          <w:szCs w:val="20"/>
        </w:rPr>
      </w:pPr>
      <w:r w:rsidRPr="00046FF7">
        <w:rPr>
          <w:rFonts w:asciiTheme="majorHAnsi" w:hAnsiTheme="majorHAnsi" w:cs="Arial"/>
          <w:b/>
          <w:sz w:val="20"/>
          <w:szCs w:val="20"/>
        </w:rPr>
        <w:t>Environment</w:t>
      </w:r>
      <w:r w:rsidR="00DB55EE" w:rsidRPr="00046FF7">
        <w:rPr>
          <w:rFonts w:asciiTheme="majorHAnsi" w:hAnsiTheme="majorHAnsi" w:cs="Arial"/>
          <w:b/>
          <w:sz w:val="20"/>
          <w:szCs w:val="20"/>
        </w:rPr>
        <w:t>s</w:t>
      </w:r>
      <w:r w:rsidRPr="00046FF7">
        <w:rPr>
          <w:rFonts w:asciiTheme="majorHAnsi" w:hAnsiTheme="majorHAnsi" w:cs="Arial"/>
          <w:b/>
          <w:sz w:val="20"/>
          <w:szCs w:val="20"/>
        </w:rPr>
        <w:t>:</w:t>
      </w:r>
    </w:p>
    <w:p w:rsidR="00BB2B3A" w:rsidRDefault="006706CA" w:rsidP="00CE4183">
      <w:pPr>
        <w:tabs>
          <w:tab w:val="num" w:pos="720"/>
        </w:tabs>
        <w:spacing w:line="276" w:lineRule="auto"/>
        <w:ind w:left="720"/>
        <w:rPr>
          <w:rFonts w:asciiTheme="minorHAnsi" w:hAnsiTheme="minorHAnsi"/>
          <w:sz w:val="20"/>
          <w:szCs w:val="20"/>
        </w:rPr>
      </w:pPr>
      <w:r w:rsidRPr="006706CA">
        <w:rPr>
          <w:rFonts w:asciiTheme="minorHAnsi" w:hAnsiTheme="minorHAnsi"/>
          <w:sz w:val="20"/>
          <w:szCs w:val="20"/>
        </w:rPr>
        <w:t>.NET Framework, ASP.NET, VB.NET, C#, ADO.NET, Visual Studio, Microsoft SQL Server, SSIS, AJAX, SSRS, HTML, XML, CSS, JavaScript, jQuery, GIT</w:t>
      </w:r>
    </w:p>
    <w:bookmarkEnd w:id="2"/>
    <w:p w:rsidR="008A1230" w:rsidRDefault="008A1230" w:rsidP="00046FF7">
      <w:pPr>
        <w:jc w:val="both"/>
        <w:rPr>
          <w:rFonts w:asciiTheme="minorHAnsi" w:hAnsiTheme="minorHAnsi"/>
          <w:sz w:val="20"/>
          <w:szCs w:val="20"/>
        </w:rPr>
      </w:pPr>
    </w:p>
    <w:p w:rsidR="00046FF7" w:rsidRPr="00046FF7" w:rsidRDefault="00046FF7" w:rsidP="00046FF7">
      <w:pPr>
        <w:widowControl w:val="0"/>
        <w:pBdr>
          <w:bottom w:val="threeDEmboss" w:sz="18" w:space="1" w:color="auto"/>
        </w:pBdr>
        <w:tabs>
          <w:tab w:val="left" w:pos="0"/>
        </w:tabs>
        <w:autoSpaceDE w:val="0"/>
        <w:autoSpaceDN w:val="0"/>
        <w:adjustRightInd w:val="0"/>
        <w:spacing w:line="264" w:lineRule="auto"/>
        <w:jc w:val="both"/>
        <w:outlineLvl w:val="0"/>
        <w:rPr>
          <w:rFonts w:asciiTheme="majorHAnsi" w:hAnsiTheme="majorHAnsi" w:cs="Arial"/>
          <w:b/>
          <w:bCs/>
          <w:smallCaps/>
          <w:sz w:val="22"/>
          <w:szCs w:val="22"/>
        </w:rPr>
      </w:pPr>
      <w:r w:rsidRPr="00046FF7">
        <w:rPr>
          <w:rFonts w:asciiTheme="majorHAnsi" w:hAnsiTheme="majorHAnsi" w:cs="Arial"/>
          <w:b/>
          <w:bCs/>
          <w:smallCaps/>
          <w:sz w:val="22"/>
          <w:szCs w:val="22"/>
        </w:rPr>
        <w:t>E</w:t>
      </w:r>
      <w:r>
        <w:rPr>
          <w:rFonts w:asciiTheme="majorHAnsi" w:hAnsiTheme="majorHAnsi" w:cs="Arial"/>
          <w:b/>
          <w:bCs/>
          <w:smallCaps/>
          <w:sz w:val="22"/>
          <w:szCs w:val="22"/>
        </w:rPr>
        <w:t>ducational Qualification</w:t>
      </w:r>
    </w:p>
    <w:p w:rsidR="00046FF7" w:rsidRPr="00046FF7" w:rsidRDefault="00046FF7" w:rsidP="00046FF7">
      <w:pPr>
        <w:spacing w:line="264" w:lineRule="auto"/>
        <w:ind w:firstLine="720"/>
        <w:jc w:val="both"/>
        <w:rPr>
          <w:rFonts w:asciiTheme="minorHAnsi" w:hAnsiTheme="minorHAnsi"/>
          <w:b/>
          <w:sz w:val="20"/>
          <w:szCs w:val="20"/>
        </w:rPr>
      </w:pPr>
    </w:p>
    <w:p w:rsidR="00B6636A" w:rsidRDefault="00B6636A" w:rsidP="00046FF7">
      <w:pPr>
        <w:spacing w:line="264" w:lineRule="auto"/>
        <w:ind w:firstLine="720"/>
        <w:jc w:val="both"/>
        <w:rPr>
          <w:rFonts w:asciiTheme="minorHAnsi" w:hAnsiTheme="minorHAnsi"/>
          <w:sz w:val="20"/>
          <w:szCs w:val="20"/>
        </w:rPr>
      </w:pPr>
      <w:r>
        <w:rPr>
          <w:rFonts w:asciiTheme="minorHAnsi" w:hAnsiTheme="minorHAnsi"/>
          <w:b/>
          <w:sz w:val="20"/>
          <w:szCs w:val="20"/>
        </w:rPr>
        <w:t xml:space="preserve">Master of Technology </w:t>
      </w:r>
      <w:r>
        <w:rPr>
          <w:rFonts w:asciiTheme="minorHAnsi" w:hAnsiTheme="minorHAnsi"/>
          <w:sz w:val="20"/>
          <w:szCs w:val="20"/>
        </w:rPr>
        <w:t xml:space="preserve">in Computer Science Engineering from JNTU-H, </w:t>
      </w:r>
      <w:proofErr w:type="spellStart"/>
      <w:r>
        <w:rPr>
          <w:rFonts w:asciiTheme="minorHAnsi" w:hAnsiTheme="minorHAnsi"/>
          <w:sz w:val="20"/>
          <w:szCs w:val="20"/>
        </w:rPr>
        <w:t>Telangana</w:t>
      </w:r>
      <w:proofErr w:type="spellEnd"/>
      <w:r>
        <w:rPr>
          <w:rFonts w:asciiTheme="minorHAnsi" w:hAnsiTheme="minorHAnsi"/>
          <w:sz w:val="20"/>
          <w:szCs w:val="20"/>
        </w:rPr>
        <w:t>, India.</w:t>
      </w:r>
    </w:p>
    <w:p w:rsidR="00B6636A" w:rsidRPr="00B6636A" w:rsidRDefault="00B6636A" w:rsidP="00046FF7">
      <w:pPr>
        <w:spacing w:line="264" w:lineRule="auto"/>
        <w:ind w:firstLine="720"/>
        <w:jc w:val="both"/>
        <w:rPr>
          <w:rFonts w:asciiTheme="minorHAnsi" w:hAnsiTheme="minorHAnsi"/>
          <w:sz w:val="20"/>
          <w:szCs w:val="20"/>
        </w:rPr>
      </w:pPr>
    </w:p>
    <w:p w:rsidR="00046FF7" w:rsidRDefault="00046FF7" w:rsidP="00046FF7">
      <w:pPr>
        <w:spacing w:line="264" w:lineRule="auto"/>
        <w:ind w:firstLine="720"/>
        <w:jc w:val="both"/>
        <w:rPr>
          <w:rFonts w:asciiTheme="minorHAnsi" w:hAnsiTheme="minorHAnsi"/>
          <w:sz w:val="20"/>
          <w:szCs w:val="20"/>
        </w:rPr>
      </w:pPr>
      <w:r w:rsidRPr="00046FF7">
        <w:rPr>
          <w:rFonts w:asciiTheme="minorHAnsi" w:hAnsiTheme="minorHAnsi"/>
          <w:b/>
          <w:sz w:val="20"/>
          <w:szCs w:val="20"/>
        </w:rPr>
        <w:t>Bachelor of Technology</w:t>
      </w:r>
      <w:r w:rsidRPr="00046FF7">
        <w:rPr>
          <w:rFonts w:asciiTheme="minorHAnsi" w:hAnsiTheme="minorHAnsi"/>
          <w:sz w:val="20"/>
          <w:szCs w:val="20"/>
        </w:rPr>
        <w:t xml:space="preserve"> in </w:t>
      </w:r>
      <w:r w:rsidRPr="00046FF7">
        <w:rPr>
          <w:rFonts w:asciiTheme="minorHAnsi" w:hAnsiTheme="minorHAnsi"/>
          <w:b/>
          <w:sz w:val="20"/>
          <w:szCs w:val="20"/>
        </w:rPr>
        <w:t xml:space="preserve">Information Technology </w:t>
      </w:r>
      <w:r w:rsidRPr="00046FF7">
        <w:rPr>
          <w:rFonts w:asciiTheme="minorHAnsi" w:hAnsiTheme="minorHAnsi"/>
          <w:sz w:val="20"/>
          <w:szCs w:val="20"/>
        </w:rPr>
        <w:t xml:space="preserve">from JNTU-H, </w:t>
      </w:r>
      <w:proofErr w:type="spellStart"/>
      <w:r w:rsidRPr="00046FF7">
        <w:rPr>
          <w:rFonts w:asciiTheme="minorHAnsi" w:hAnsiTheme="minorHAnsi"/>
          <w:sz w:val="20"/>
          <w:szCs w:val="20"/>
        </w:rPr>
        <w:t>Telangana</w:t>
      </w:r>
      <w:proofErr w:type="spellEnd"/>
      <w:r w:rsidRPr="00046FF7">
        <w:rPr>
          <w:rFonts w:asciiTheme="minorHAnsi" w:hAnsiTheme="minorHAnsi"/>
          <w:sz w:val="20"/>
          <w:szCs w:val="20"/>
        </w:rPr>
        <w:t>, India.</w:t>
      </w:r>
    </w:p>
    <w:p w:rsidR="00B6636A" w:rsidRPr="00046FF7" w:rsidRDefault="00B6636A" w:rsidP="00046FF7">
      <w:pPr>
        <w:spacing w:line="264" w:lineRule="auto"/>
        <w:ind w:firstLine="720"/>
        <w:jc w:val="both"/>
        <w:rPr>
          <w:rFonts w:asciiTheme="minorHAnsi" w:hAnsiTheme="minorHAnsi"/>
          <w:sz w:val="20"/>
          <w:szCs w:val="20"/>
        </w:rPr>
      </w:pPr>
    </w:p>
    <w:p w:rsidR="00046FF7" w:rsidRPr="00046FF7" w:rsidRDefault="00D66A21" w:rsidP="00046FF7">
      <w:pPr>
        <w:jc w:val="both"/>
        <w:rPr>
          <w:rFonts w:asciiTheme="minorHAnsi" w:hAnsiTheme="minorHAnsi"/>
          <w:sz w:val="20"/>
          <w:szCs w:val="20"/>
        </w:rPr>
      </w:pPr>
      <w:r>
        <w:rPr>
          <w:rFonts w:asciiTheme="minorHAnsi" w:hAnsiTheme="minorHAnsi"/>
          <w:sz w:val="20"/>
          <w:szCs w:val="20"/>
        </w:rPr>
        <w:t xml:space="preserve"> </w:t>
      </w:r>
    </w:p>
    <w:sectPr w:rsidR="00046FF7" w:rsidRPr="00046FF7" w:rsidSect="004068E0">
      <w:type w:val="continuous"/>
      <w:pgSz w:w="11909" w:h="16834" w:code="9"/>
      <w:pgMar w:top="720" w:right="720" w:bottom="720" w:left="720" w:header="720" w:footer="720" w:gutter="0"/>
      <w:pgBorders w:offsetFrom="page">
        <w:top w:val="threeDEmboss" w:sz="18" w:space="24" w:color="auto"/>
        <w:left w:val="threeDEmboss" w:sz="18" w:space="24" w:color="auto"/>
        <w:bottom w:val="threeDEngrave" w:sz="18" w:space="24" w:color="auto"/>
        <w:right w:val="threeDEngrave" w:sz="18"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BD14981_"/>
      </v:shape>
    </w:pict>
  </w:numPicBullet>
  <w:abstractNum w:abstractNumId="0">
    <w:nsid w:val="00000003"/>
    <w:multiLevelType w:val="singleLevel"/>
    <w:tmpl w:val="00000003"/>
    <w:name w:val="WW8Num10"/>
    <w:lvl w:ilvl="0">
      <w:start w:val="1"/>
      <w:numFmt w:val="bullet"/>
      <w:lvlText w:val=""/>
      <w:lvlJc w:val="left"/>
      <w:pPr>
        <w:tabs>
          <w:tab w:val="num" w:pos="1080"/>
        </w:tabs>
        <w:ind w:left="1080" w:hanging="360"/>
      </w:pPr>
      <w:rPr>
        <w:rFonts w:ascii="Symbol" w:hAnsi="Symbol"/>
      </w:rPr>
    </w:lvl>
  </w:abstractNum>
  <w:abstractNum w:abstractNumId="1">
    <w:nsid w:val="00000004"/>
    <w:multiLevelType w:val="singleLevel"/>
    <w:tmpl w:val="00000004"/>
    <w:name w:val="WW8Num16"/>
    <w:lvl w:ilvl="0">
      <w:start w:val="1"/>
      <w:numFmt w:val="bullet"/>
      <w:lvlText w:val=""/>
      <w:lvlJc w:val="left"/>
      <w:pPr>
        <w:tabs>
          <w:tab w:val="num" w:pos="720"/>
        </w:tabs>
        <w:ind w:left="720" w:hanging="360"/>
      </w:pPr>
      <w:rPr>
        <w:rFonts w:ascii="Symbol" w:hAnsi="Symbol"/>
      </w:rPr>
    </w:lvl>
  </w:abstractNum>
  <w:abstractNum w:abstractNumId="2">
    <w:nsid w:val="00000005"/>
    <w:multiLevelType w:val="singleLevel"/>
    <w:tmpl w:val="00000005"/>
    <w:name w:val="WW8Num19"/>
    <w:lvl w:ilvl="0">
      <w:start w:val="1"/>
      <w:numFmt w:val="bullet"/>
      <w:lvlText w:val=""/>
      <w:lvlJc w:val="left"/>
      <w:pPr>
        <w:tabs>
          <w:tab w:val="num" w:pos="1080"/>
        </w:tabs>
        <w:ind w:left="1080" w:hanging="360"/>
      </w:pPr>
      <w:rPr>
        <w:rFonts w:ascii="Symbol" w:hAnsi="Symbol"/>
      </w:rPr>
    </w:lvl>
  </w:abstractNum>
  <w:abstractNum w:abstractNumId="3">
    <w:nsid w:val="00000008"/>
    <w:multiLevelType w:val="singleLevel"/>
    <w:tmpl w:val="00000008"/>
    <w:name w:val="WW8Num8"/>
    <w:lvl w:ilvl="0">
      <w:start w:val="1"/>
      <w:numFmt w:val="bullet"/>
      <w:lvlText w:val=""/>
      <w:lvlJc w:val="left"/>
      <w:pPr>
        <w:tabs>
          <w:tab w:val="num" w:pos="360"/>
        </w:tabs>
        <w:ind w:left="1080" w:hanging="360"/>
      </w:pPr>
      <w:rPr>
        <w:rFonts w:ascii="Symbol" w:hAnsi="Symbol" w:cs="Symbol"/>
        <w:color w:val="000000"/>
      </w:rPr>
    </w:lvl>
  </w:abstractNum>
  <w:abstractNum w:abstractNumId="4">
    <w:nsid w:val="0D9951E6"/>
    <w:multiLevelType w:val="multilevel"/>
    <w:tmpl w:val="3484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D20ABE"/>
    <w:multiLevelType w:val="hybridMultilevel"/>
    <w:tmpl w:val="8B92E91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2250" w:hanging="360"/>
      </w:pPr>
      <w:rPr>
        <w:rFonts w:ascii="Courier New" w:hAnsi="Courier New" w:cs="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Symbol"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Symbol" w:hint="default"/>
      </w:rPr>
    </w:lvl>
    <w:lvl w:ilvl="8" w:tplc="04090005" w:tentative="1">
      <w:start w:val="1"/>
      <w:numFmt w:val="bullet"/>
      <w:lvlText w:val=""/>
      <w:lvlJc w:val="left"/>
      <w:pPr>
        <w:ind w:left="7290" w:hanging="360"/>
      </w:pPr>
      <w:rPr>
        <w:rFonts w:ascii="Wingdings" w:hAnsi="Wingdings" w:hint="default"/>
      </w:rPr>
    </w:lvl>
  </w:abstractNum>
  <w:abstractNum w:abstractNumId="6">
    <w:nsid w:val="299A2888"/>
    <w:multiLevelType w:val="hybridMultilevel"/>
    <w:tmpl w:val="471C48DA"/>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nsid w:val="36691DFF"/>
    <w:multiLevelType w:val="hybridMultilevel"/>
    <w:tmpl w:val="E6BA0226"/>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805C70"/>
    <w:multiLevelType w:val="hybridMultilevel"/>
    <w:tmpl w:val="E17005A0"/>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nsid w:val="51C65519"/>
    <w:multiLevelType w:val="hybridMultilevel"/>
    <w:tmpl w:val="B4F4917C"/>
    <w:lvl w:ilvl="0" w:tplc="E134076E">
      <w:numFmt w:val="bullet"/>
      <w:lvlText w:val=""/>
      <w:lvlPicBulletId w:val="0"/>
      <w:lvlJc w:val="left"/>
      <w:pPr>
        <w:ind w:left="720" w:hanging="360"/>
      </w:pPr>
      <w:rPr>
        <w:rFonts w:ascii="Symbol" w:hAnsi="Symbol" w:cs="Wingdings" w:hint="default"/>
        <w:color w:val="auto"/>
        <w:sz w:val="16"/>
        <w:szCs w:val="16"/>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E311E3"/>
    <w:multiLevelType w:val="hybridMultilevel"/>
    <w:tmpl w:val="1382D606"/>
    <w:lvl w:ilvl="0" w:tplc="04090001">
      <w:start w:val="1"/>
      <w:numFmt w:val="bullet"/>
      <w:lvlText w:val=""/>
      <w:lvlJc w:val="left"/>
      <w:pPr>
        <w:ind w:left="720" w:hanging="360"/>
      </w:pPr>
      <w:rPr>
        <w:rFonts w:ascii="Symbol" w:hAnsi="Symbol" w:hint="default"/>
      </w:rPr>
    </w:lvl>
    <w:lvl w:ilvl="1" w:tplc="BDC26206">
      <w:numFmt w:val="bullet"/>
      <w:lvlText w:val="•"/>
      <w:lvlJc w:val="left"/>
      <w:pPr>
        <w:ind w:left="1440" w:hanging="360"/>
      </w:pPr>
      <w:rPr>
        <w:rFonts w:ascii="Tahoma" w:eastAsia="Times New Roman" w:hAnsi="Tahoma" w:cs="Tahom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AF5528"/>
    <w:multiLevelType w:val="hybridMultilevel"/>
    <w:tmpl w:val="60AC0046"/>
    <w:lvl w:ilvl="0" w:tplc="E134076E">
      <w:numFmt w:val="bullet"/>
      <w:lvlText w:val=""/>
      <w:lvlPicBulletId w:val="0"/>
      <w:lvlJc w:val="left"/>
      <w:pPr>
        <w:ind w:left="786" w:hanging="360"/>
      </w:pPr>
      <w:rPr>
        <w:rFonts w:ascii="Symbol" w:hAnsi="Symbol" w:cs="Wingdings" w:hint="default"/>
        <w:color w:val="auto"/>
        <w:sz w:val="16"/>
        <w:szCs w:val="16"/>
      </w:rPr>
    </w:lvl>
    <w:lvl w:ilvl="1" w:tplc="04090003">
      <w:start w:val="1"/>
      <w:numFmt w:val="bullet"/>
      <w:lvlText w:val="o"/>
      <w:lvlJc w:val="left"/>
      <w:pPr>
        <w:ind w:left="2250" w:hanging="360"/>
      </w:pPr>
      <w:rPr>
        <w:rFonts w:ascii="Courier New" w:hAnsi="Courier New" w:cs="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Symbol"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Symbol" w:hint="default"/>
      </w:rPr>
    </w:lvl>
    <w:lvl w:ilvl="8" w:tplc="04090005" w:tentative="1">
      <w:start w:val="1"/>
      <w:numFmt w:val="bullet"/>
      <w:lvlText w:val=""/>
      <w:lvlJc w:val="left"/>
      <w:pPr>
        <w:ind w:left="7290" w:hanging="360"/>
      </w:pPr>
      <w:rPr>
        <w:rFonts w:ascii="Wingdings" w:hAnsi="Wingdings" w:hint="default"/>
      </w:rPr>
    </w:lvl>
  </w:abstractNum>
  <w:abstractNum w:abstractNumId="12">
    <w:nsid w:val="6D546DF2"/>
    <w:multiLevelType w:val="hybridMultilevel"/>
    <w:tmpl w:val="48A2FD62"/>
    <w:lvl w:ilvl="0" w:tplc="E134076E">
      <w:numFmt w:val="bullet"/>
      <w:lvlText w:val=""/>
      <w:lvlPicBulletId w:val="0"/>
      <w:lvlJc w:val="left"/>
      <w:pPr>
        <w:tabs>
          <w:tab w:val="num" w:pos="0"/>
        </w:tabs>
        <w:ind w:left="720" w:hanging="360"/>
      </w:pPr>
      <w:rPr>
        <w:rFonts w:ascii="Symbol" w:hAnsi="Symbol" w:cs="Wingdings"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2143466"/>
    <w:multiLevelType w:val="multilevel"/>
    <w:tmpl w:val="BA3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C006D2"/>
    <w:multiLevelType w:val="hybridMultilevel"/>
    <w:tmpl w:val="D7349F44"/>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506" w:hanging="360"/>
      </w:pPr>
      <w:rPr>
        <w:rFonts w:ascii="Courier New" w:hAnsi="Courier New" w:cs="Symbol"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Symbol"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Symbol" w:hint="default"/>
      </w:rPr>
    </w:lvl>
    <w:lvl w:ilvl="8" w:tplc="04090005" w:tentative="1">
      <w:start w:val="1"/>
      <w:numFmt w:val="bullet"/>
      <w:lvlText w:val=""/>
      <w:lvlJc w:val="left"/>
      <w:pPr>
        <w:ind w:left="6546" w:hanging="360"/>
      </w:pPr>
      <w:rPr>
        <w:rFonts w:ascii="Wingdings" w:hAnsi="Wingdings" w:hint="default"/>
      </w:rPr>
    </w:lvl>
  </w:abstractNum>
  <w:abstractNum w:abstractNumId="15">
    <w:nsid w:val="7CD66F0F"/>
    <w:multiLevelType w:val="hybridMultilevel"/>
    <w:tmpl w:val="E2DE0A1C"/>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num w:numId="1">
    <w:abstractNumId w:val="12"/>
  </w:num>
  <w:num w:numId="2">
    <w:abstractNumId w:val="9"/>
  </w:num>
  <w:num w:numId="3">
    <w:abstractNumId w:val="14"/>
  </w:num>
  <w:num w:numId="4">
    <w:abstractNumId w:val="11"/>
  </w:num>
  <w:num w:numId="5">
    <w:abstractNumId w:val="7"/>
  </w:num>
  <w:num w:numId="6">
    <w:abstractNumId w:val="15"/>
  </w:num>
  <w:num w:numId="7">
    <w:abstractNumId w:val="6"/>
  </w:num>
  <w:num w:numId="8">
    <w:abstractNumId w:val="5"/>
  </w:num>
  <w:num w:numId="9">
    <w:abstractNumId w:val="8"/>
  </w:num>
  <w:num w:numId="10">
    <w:abstractNumId w:val="4"/>
  </w:num>
  <w:num w:numId="11">
    <w:abstractNumId w:val="13"/>
  </w:num>
  <w:num w:numId="12">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8E0"/>
    <w:rsid w:val="000000B0"/>
    <w:rsid w:val="00003056"/>
    <w:rsid w:val="00006AD8"/>
    <w:rsid w:val="00032930"/>
    <w:rsid w:val="00034AB5"/>
    <w:rsid w:val="00034FBD"/>
    <w:rsid w:val="00046FF7"/>
    <w:rsid w:val="00050ED8"/>
    <w:rsid w:val="0005165B"/>
    <w:rsid w:val="00053100"/>
    <w:rsid w:val="00053B57"/>
    <w:rsid w:val="00055CD3"/>
    <w:rsid w:val="00064223"/>
    <w:rsid w:val="00071EBF"/>
    <w:rsid w:val="00075515"/>
    <w:rsid w:val="00080339"/>
    <w:rsid w:val="00090427"/>
    <w:rsid w:val="0009412A"/>
    <w:rsid w:val="00094919"/>
    <w:rsid w:val="000A5967"/>
    <w:rsid w:val="000A7D1F"/>
    <w:rsid w:val="000B7E02"/>
    <w:rsid w:val="000C0033"/>
    <w:rsid w:val="000C7494"/>
    <w:rsid w:val="000D0F2D"/>
    <w:rsid w:val="000E273F"/>
    <w:rsid w:val="000E3D64"/>
    <w:rsid w:val="000F0B73"/>
    <w:rsid w:val="000F33E5"/>
    <w:rsid w:val="000F7005"/>
    <w:rsid w:val="00104E00"/>
    <w:rsid w:val="00106794"/>
    <w:rsid w:val="0011197A"/>
    <w:rsid w:val="00124CF5"/>
    <w:rsid w:val="00131621"/>
    <w:rsid w:val="00137FD1"/>
    <w:rsid w:val="001423C8"/>
    <w:rsid w:val="00147786"/>
    <w:rsid w:val="00163EB4"/>
    <w:rsid w:val="00166F57"/>
    <w:rsid w:val="001701F2"/>
    <w:rsid w:val="00171012"/>
    <w:rsid w:val="001739D1"/>
    <w:rsid w:val="001767C4"/>
    <w:rsid w:val="001810F4"/>
    <w:rsid w:val="00181571"/>
    <w:rsid w:val="00187ED6"/>
    <w:rsid w:val="001905CF"/>
    <w:rsid w:val="00191693"/>
    <w:rsid w:val="00192ED5"/>
    <w:rsid w:val="001931D3"/>
    <w:rsid w:val="00196F33"/>
    <w:rsid w:val="00197A9E"/>
    <w:rsid w:val="001A3E2D"/>
    <w:rsid w:val="001A5CCA"/>
    <w:rsid w:val="001B5012"/>
    <w:rsid w:val="001B6340"/>
    <w:rsid w:val="001C44B0"/>
    <w:rsid w:val="001D1E57"/>
    <w:rsid w:val="001D2C1F"/>
    <w:rsid w:val="001D5969"/>
    <w:rsid w:val="001D5979"/>
    <w:rsid w:val="001F16B7"/>
    <w:rsid w:val="001F41C8"/>
    <w:rsid w:val="001F5082"/>
    <w:rsid w:val="00202F6E"/>
    <w:rsid w:val="00212145"/>
    <w:rsid w:val="00214EFA"/>
    <w:rsid w:val="0022071B"/>
    <w:rsid w:val="00225018"/>
    <w:rsid w:val="0022652F"/>
    <w:rsid w:val="00232406"/>
    <w:rsid w:val="00232D32"/>
    <w:rsid w:val="00233F34"/>
    <w:rsid w:val="00241329"/>
    <w:rsid w:val="00250285"/>
    <w:rsid w:val="00254DA3"/>
    <w:rsid w:val="00265B8D"/>
    <w:rsid w:val="002670B5"/>
    <w:rsid w:val="00273A1E"/>
    <w:rsid w:val="00276259"/>
    <w:rsid w:val="00280186"/>
    <w:rsid w:val="00286DC8"/>
    <w:rsid w:val="002938BD"/>
    <w:rsid w:val="00294EDE"/>
    <w:rsid w:val="00297809"/>
    <w:rsid w:val="002A0737"/>
    <w:rsid w:val="002A1E6B"/>
    <w:rsid w:val="002A2273"/>
    <w:rsid w:val="002A5D7F"/>
    <w:rsid w:val="002B044F"/>
    <w:rsid w:val="002B173A"/>
    <w:rsid w:val="002B2851"/>
    <w:rsid w:val="002B7436"/>
    <w:rsid w:val="002D2892"/>
    <w:rsid w:val="002D2C73"/>
    <w:rsid w:val="002E6234"/>
    <w:rsid w:val="002F2AF5"/>
    <w:rsid w:val="002F2BEA"/>
    <w:rsid w:val="002F52ED"/>
    <w:rsid w:val="00307153"/>
    <w:rsid w:val="0030763D"/>
    <w:rsid w:val="0031114A"/>
    <w:rsid w:val="00321575"/>
    <w:rsid w:val="00327F4D"/>
    <w:rsid w:val="00330632"/>
    <w:rsid w:val="00331BA8"/>
    <w:rsid w:val="003376F4"/>
    <w:rsid w:val="0034258D"/>
    <w:rsid w:val="0034695E"/>
    <w:rsid w:val="00360E7E"/>
    <w:rsid w:val="00370FED"/>
    <w:rsid w:val="00372EFA"/>
    <w:rsid w:val="00375E0B"/>
    <w:rsid w:val="003A05AC"/>
    <w:rsid w:val="003A2D39"/>
    <w:rsid w:val="003B345C"/>
    <w:rsid w:val="003B3CFB"/>
    <w:rsid w:val="003B5148"/>
    <w:rsid w:val="003C268E"/>
    <w:rsid w:val="003C775B"/>
    <w:rsid w:val="003F5605"/>
    <w:rsid w:val="004010F5"/>
    <w:rsid w:val="00401333"/>
    <w:rsid w:val="004045B7"/>
    <w:rsid w:val="004068E0"/>
    <w:rsid w:val="0041204E"/>
    <w:rsid w:val="004131FF"/>
    <w:rsid w:val="00414FBC"/>
    <w:rsid w:val="00417BD1"/>
    <w:rsid w:val="004349EE"/>
    <w:rsid w:val="004418A3"/>
    <w:rsid w:val="00441D04"/>
    <w:rsid w:val="00444517"/>
    <w:rsid w:val="004553EF"/>
    <w:rsid w:val="00457C3B"/>
    <w:rsid w:val="00467642"/>
    <w:rsid w:val="00470913"/>
    <w:rsid w:val="00473F09"/>
    <w:rsid w:val="00474FB1"/>
    <w:rsid w:val="00474FD7"/>
    <w:rsid w:val="00486B40"/>
    <w:rsid w:val="00491A09"/>
    <w:rsid w:val="00491DAE"/>
    <w:rsid w:val="004B3D4A"/>
    <w:rsid w:val="004C4194"/>
    <w:rsid w:val="004C7518"/>
    <w:rsid w:val="004C7765"/>
    <w:rsid w:val="004D069A"/>
    <w:rsid w:val="004D2A9A"/>
    <w:rsid w:val="004D74CB"/>
    <w:rsid w:val="004E1FF2"/>
    <w:rsid w:val="004E27FA"/>
    <w:rsid w:val="004E384C"/>
    <w:rsid w:val="004F1BB9"/>
    <w:rsid w:val="004F2274"/>
    <w:rsid w:val="004F2697"/>
    <w:rsid w:val="004F33E4"/>
    <w:rsid w:val="00503BE8"/>
    <w:rsid w:val="00503CD9"/>
    <w:rsid w:val="00503DD1"/>
    <w:rsid w:val="00510BD5"/>
    <w:rsid w:val="00512C88"/>
    <w:rsid w:val="00514702"/>
    <w:rsid w:val="00524996"/>
    <w:rsid w:val="00526001"/>
    <w:rsid w:val="00526937"/>
    <w:rsid w:val="005331F6"/>
    <w:rsid w:val="00546D52"/>
    <w:rsid w:val="0055453C"/>
    <w:rsid w:val="00554D5C"/>
    <w:rsid w:val="005706E7"/>
    <w:rsid w:val="00571FE3"/>
    <w:rsid w:val="005749AD"/>
    <w:rsid w:val="00593A15"/>
    <w:rsid w:val="00596682"/>
    <w:rsid w:val="00596A16"/>
    <w:rsid w:val="005A5894"/>
    <w:rsid w:val="005B1020"/>
    <w:rsid w:val="005C0274"/>
    <w:rsid w:val="005C0B9F"/>
    <w:rsid w:val="005D1160"/>
    <w:rsid w:val="005D1D5A"/>
    <w:rsid w:val="005D3079"/>
    <w:rsid w:val="005D602C"/>
    <w:rsid w:val="005D7FA9"/>
    <w:rsid w:val="005E18D1"/>
    <w:rsid w:val="00612DD0"/>
    <w:rsid w:val="0062038D"/>
    <w:rsid w:val="00623452"/>
    <w:rsid w:val="00624B38"/>
    <w:rsid w:val="00630AD0"/>
    <w:rsid w:val="00631076"/>
    <w:rsid w:val="00632FB6"/>
    <w:rsid w:val="006413B5"/>
    <w:rsid w:val="00643DEB"/>
    <w:rsid w:val="00644488"/>
    <w:rsid w:val="006469F1"/>
    <w:rsid w:val="00647FCE"/>
    <w:rsid w:val="00655E10"/>
    <w:rsid w:val="0066592A"/>
    <w:rsid w:val="006706CA"/>
    <w:rsid w:val="00693801"/>
    <w:rsid w:val="006A2A14"/>
    <w:rsid w:val="006B5EF5"/>
    <w:rsid w:val="006B7DD5"/>
    <w:rsid w:val="006C6CB6"/>
    <w:rsid w:val="006D1107"/>
    <w:rsid w:val="006D16E7"/>
    <w:rsid w:val="006D1978"/>
    <w:rsid w:val="006D2E89"/>
    <w:rsid w:val="006D3820"/>
    <w:rsid w:val="006D540C"/>
    <w:rsid w:val="006D7FB7"/>
    <w:rsid w:val="006E0BA6"/>
    <w:rsid w:val="006E3245"/>
    <w:rsid w:val="006E3A4D"/>
    <w:rsid w:val="006F238E"/>
    <w:rsid w:val="00704E1E"/>
    <w:rsid w:val="00706CB2"/>
    <w:rsid w:val="007073D0"/>
    <w:rsid w:val="00707DE7"/>
    <w:rsid w:val="007133D9"/>
    <w:rsid w:val="007135C5"/>
    <w:rsid w:val="00717D1C"/>
    <w:rsid w:val="00720B59"/>
    <w:rsid w:val="00726232"/>
    <w:rsid w:val="00734692"/>
    <w:rsid w:val="007457A3"/>
    <w:rsid w:val="00746B3A"/>
    <w:rsid w:val="0075038D"/>
    <w:rsid w:val="00754B94"/>
    <w:rsid w:val="007550BD"/>
    <w:rsid w:val="00756153"/>
    <w:rsid w:val="00761241"/>
    <w:rsid w:val="00762CA9"/>
    <w:rsid w:val="00767CA9"/>
    <w:rsid w:val="00770AFD"/>
    <w:rsid w:val="00775E64"/>
    <w:rsid w:val="00777654"/>
    <w:rsid w:val="00780586"/>
    <w:rsid w:val="00790333"/>
    <w:rsid w:val="007936EC"/>
    <w:rsid w:val="00795E80"/>
    <w:rsid w:val="007B0993"/>
    <w:rsid w:val="007C1571"/>
    <w:rsid w:val="007D1FB0"/>
    <w:rsid w:val="007D3910"/>
    <w:rsid w:val="007D4258"/>
    <w:rsid w:val="007E02C3"/>
    <w:rsid w:val="007E231A"/>
    <w:rsid w:val="007F2D21"/>
    <w:rsid w:val="007F4534"/>
    <w:rsid w:val="007F6995"/>
    <w:rsid w:val="007F7E82"/>
    <w:rsid w:val="00804CD5"/>
    <w:rsid w:val="008100AD"/>
    <w:rsid w:val="00822EEA"/>
    <w:rsid w:val="00831EF3"/>
    <w:rsid w:val="0083427A"/>
    <w:rsid w:val="00835DFC"/>
    <w:rsid w:val="008444D0"/>
    <w:rsid w:val="0084713F"/>
    <w:rsid w:val="00854D19"/>
    <w:rsid w:val="00863C3E"/>
    <w:rsid w:val="00865A23"/>
    <w:rsid w:val="00880E31"/>
    <w:rsid w:val="0088252E"/>
    <w:rsid w:val="00894C7E"/>
    <w:rsid w:val="00896CAF"/>
    <w:rsid w:val="00897675"/>
    <w:rsid w:val="008A1230"/>
    <w:rsid w:val="008A2D5A"/>
    <w:rsid w:val="008A7F8E"/>
    <w:rsid w:val="008B0AB1"/>
    <w:rsid w:val="008C14D9"/>
    <w:rsid w:val="008C68F7"/>
    <w:rsid w:val="008D5B5D"/>
    <w:rsid w:val="008F02DF"/>
    <w:rsid w:val="008F289C"/>
    <w:rsid w:val="008F2C00"/>
    <w:rsid w:val="008F366C"/>
    <w:rsid w:val="009019D7"/>
    <w:rsid w:val="00901BD6"/>
    <w:rsid w:val="00910319"/>
    <w:rsid w:val="009129CC"/>
    <w:rsid w:val="00914376"/>
    <w:rsid w:val="00914945"/>
    <w:rsid w:val="009303FF"/>
    <w:rsid w:val="00945D1B"/>
    <w:rsid w:val="0094628E"/>
    <w:rsid w:val="009512C8"/>
    <w:rsid w:val="00951664"/>
    <w:rsid w:val="00953B2B"/>
    <w:rsid w:val="00963A53"/>
    <w:rsid w:val="009659F6"/>
    <w:rsid w:val="0096789B"/>
    <w:rsid w:val="00971B95"/>
    <w:rsid w:val="00973EA2"/>
    <w:rsid w:val="00976EA2"/>
    <w:rsid w:val="009833E9"/>
    <w:rsid w:val="00985ECB"/>
    <w:rsid w:val="0099000A"/>
    <w:rsid w:val="009936D5"/>
    <w:rsid w:val="00993E1B"/>
    <w:rsid w:val="009951B8"/>
    <w:rsid w:val="009A5DA7"/>
    <w:rsid w:val="009B6C46"/>
    <w:rsid w:val="009C0E14"/>
    <w:rsid w:val="009C2050"/>
    <w:rsid w:val="009E3F62"/>
    <w:rsid w:val="009F20AF"/>
    <w:rsid w:val="00A00D89"/>
    <w:rsid w:val="00A14D50"/>
    <w:rsid w:val="00A2222C"/>
    <w:rsid w:val="00A22395"/>
    <w:rsid w:val="00A27474"/>
    <w:rsid w:val="00A3032D"/>
    <w:rsid w:val="00A325EC"/>
    <w:rsid w:val="00A35F96"/>
    <w:rsid w:val="00A42C12"/>
    <w:rsid w:val="00A468DF"/>
    <w:rsid w:val="00A53774"/>
    <w:rsid w:val="00A61C40"/>
    <w:rsid w:val="00A670BE"/>
    <w:rsid w:val="00A706CF"/>
    <w:rsid w:val="00A706D9"/>
    <w:rsid w:val="00A71AA2"/>
    <w:rsid w:val="00A8119A"/>
    <w:rsid w:val="00A8562D"/>
    <w:rsid w:val="00A85A5A"/>
    <w:rsid w:val="00A87BA1"/>
    <w:rsid w:val="00A918F5"/>
    <w:rsid w:val="00A95A3A"/>
    <w:rsid w:val="00A95E05"/>
    <w:rsid w:val="00A97205"/>
    <w:rsid w:val="00AA09AB"/>
    <w:rsid w:val="00AA2D5F"/>
    <w:rsid w:val="00AA411D"/>
    <w:rsid w:val="00AA7B13"/>
    <w:rsid w:val="00AB2AB7"/>
    <w:rsid w:val="00AB56DC"/>
    <w:rsid w:val="00AB59B9"/>
    <w:rsid w:val="00AC412E"/>
    <w:rsid w:val="00AC7BBD"/>
    <w:rsid w:val="00AD5954"/>
    <w:rsid w:val="00AD6911"/>
    <w:rsid w:val="00AE2569"/>
    <w:rsid w:val="00B009C2"/>
    <w:rsid w:val="00B028C7"/>
    <w:rsid w:val="00B0530E"/>
    <w:rsid w:val="00B06C55"/>
    <w:rsid w:val="00B1292C"/>
    <w:rsid w:val="00B14573"/>
    <w:rsid w:val="00B17627"/>
    <w:rsid w:val="00B20D64"/>
    <w:rsid w:val="00B23DF7"/>
    <w:rsid w:val="00B335BB"/>
    <w:rsid w:val="00B34DE6"/>
    <w:rsid w:val="00B4028B"/>
    <w:rsid w:val="00B414AA"/>
    <w:rsid w:val="00B51BB7"/>
    <w:rsid w:val="00B5740A"/>
    <w:rsid w:val="00B62ED4"/>
    <w:rsid w:val="00B6636A"/>
    <w:rsid w:val="00B66FEF"/>
    <w:rsid w:val="00B702B6"/>
    <w:rsid w:val="00B735DB"/>
    <w:rsid w:val="00B766EA"/>
    <w:rsid w:val="00B80057"/>
    <w:rsid w:val="00B82717"/>
    <w:rsid w:val="00B85DE2"/>
    <w:rsid w:val="00B9148B"/>
    <w:rsid w:val="00B939A9"/>
    <w:rsid w:val="00B95E09"/>
    <w:rsid w:val="00B972E9"/>
    <w:rsid w:val="00BA3A7C"/>
    <w:rsid w:val="00BA7826"/>
    <w:rsid w:val="00BB2B3A"/>
    <w:rsid w:val="00BB2BD0"/>
    <w:rsid w:val="00BC2AFE"/>
    <w:rsid w:val="00BC518C"/>
    <w:rsid w:val="00BC53BD"/>
    <w:rsid w:val="00BD4C66"/>
    <w:rsid w:val="00BE3218"/>
    <w:rsid w:val="00BE6529"/>
    <w:rsid w:val="00BE67EF"/>
    <w:rsid w:val="00BE7447"/>
    <w:rsid w:val="00BF2AB6"/>
    <w:rsid w:val="00BF7B39"/>
    <w:rsid w:val="00C0037A"/>
    <w:rsid w:val="00C00883"/>
    <w:rsid w:val="00C070CF"/>
    <w:rsid w:val="00C153BF"/>
    <w:rsid w:val="00C16817"/>
    <w:rsid w:val="00C20A93"/>
    <w:rsid w:val="00C236D3"/>
    <w:rsid w:val="00C2400E"/>
    <w:rsid w:val="00C24C0B"/>
    <w:rsid w:val="00C26217"/>
    <w:rsid w:val="00C361C8"/>
    <w:rsid w:val="00C46DF6"/>
    <w:rsid w:val="00C51492"/>
    <w:rsid w:val="00C51AD6"/>
    <w:rsid w:val="00C561EF"/>
    <w:rsid w:val="00C5708B"/>
    <w:rsid w:val="00C57DB0"/>
    <w:rsid w:val="00C76748"/>
    <w:rsid w:val="00C82F9A"/>
    <w:rsid w:val="00C861E3"/>
    <w:rsid w:val="00CA481E"/>
    <w:rsid w:val="00CB498B"/>
    <w:rsid w:val="00CB5471"/>
    <w:rsid w:val="00CB5C23"/>
    <w:rsid w:val="00CC12C8"/>
    <w:rsid w:val="00CC20B2"/>
    <w:rsid w:val="00CC3759"/>
    <w:rsid w:val="00CD1341"/>
    <w:rsid w:val="00CE05AF"/>
    <w:rsid w:val="00CE402A"/>
    <w:rsid w:val="00CE4183"/>
    <w:rsid w:val="00CE5A1F"/>
    <w:rsid w:val="00D00BC1"/>
    <w:rsid w:val="00D10E41"/>
    <w:rsid w:val="00D12C10"/>
    <w:rsid w:val="00D25DA1"/>
    <w:rsid w:val="00D37118"/>
    <w:rsid w:val="00D468B7"/>
    <w:rsid w:val="00D527C6"/>
    <w:rsid w:val="00D666D6"/>
    <w:rsid w:val="00D66A21"/>
    <w:rsid w:val="00D72033"/>
    <w:rsid w:val="00D747BD"/>
    <w:rsid w:val="00D74DC1"/>
    <w:rsid w:val="00D7500B"/>
    <w:rsid w:val="00D80C3D"/>
    <w:rsid w:val="00D83A6A"/>
    <w:rsid w:val="00D91A2F"/>
    <w:rsid w:val="00D957E4"/>
    <w:rsid w:val="00D965FF"/>
    <w:rsid w:val="00D970E6"/>
    <w:rsid w:val="00DA0BE8"/>
    <w:rsid w:val="00DA2B8D"/>
    <w:rsid w:val="00DA54DA"/>
    <w:rsid w:val="00DA574C"/>
    <w:rsid w:val="00DB55EE"/>
    <w:rsid w:val="00DC25AB"/>
    <w:rsid w:val="00DD5831"/>
    <w:rsid w:val="00DF1AA9"/>
    <w:rsid w:val="00DF3B52"/>
    <w:rsid w:val="00E000CA"/>
    <w:rsid w:val="00E005BC"/>
    <w:rsid w:val="00E01E03"/>
    <w:rsid w:val="00E050CE"/>
    <w:rsid w:val="00E06C8C"/>
    <w:rsid w:val="00E2186F"/>
    <w:rsid w:val="00E22C1A"/>
    <w:rsid w:val="00E24292"/>
    <w:rsid w:val="00E2517C"/>
    <w:rsid w:val="00E26EDE"/>
    <w:rsid w:val="00E402CF"/>
    <w:rsid w:val="00E50124"/>
    <w:rsid w:val="00E5242F"/>
    <w:rsid w:val="00E54357"/>
    <w:rsid w:val="00E6122A"/>
    <w:rsid w:val="00E639E7"/>
    <w:rsid w:val="00E67452"/>
    <w:rsid w:val="00E82C1E"/>
    <w:rsid w:val="00E87B0B"/>
    <w:rsid w:val="00E943B3"/>
    <w:rsid w:val="00EA0ED0"/>
    <w:rsid w:val="00EB04F1"/>
    <w:rsid w:val="00EB2CB3"/>
    <w:rsid w:val="00EB3A4C"/>
    <w:rsid w:val="00EC1C3D"/>
    <w:rsid w:val="00EC39AC"/>
    <w:rsid w:val="00EC7B96"/>
    <w:rsid w:val="00ED00A7"/>
    <w:rsid w:val="00ED20CA"/>
    <w:rsid w:val="00ED3ADC"/>
    <w:rsid w:val="00ED6082"/>
    <w:rsid w:val="00EE506D"/>
    <w:rsid w:val="00EF1520"/>
    <w:rsid w:val="00EF187E"/>
    <w:rsid w:val="00F05F91"/>
    <w:rsid w:val="00F15818"/>
    <w:rsid w:val="00F15CD8"/>
    <w:rsid w:val="00F20684"/>
    <w:rsid w:val="00F24794"/>
    <w:rsid w:val="00F278F9"/>
    <w:rsid w:val="00F31F36"/>
    <w:rsid w:val="00F33176"/>
    <w:rsid w:val="00F333A6"/>
    <w:rsid w:val="00F47761"/>
    <w:rsid w:val="00F51C21"/>
    <w:rsid w:val="00F6609C"/>
    <w:rsid w:val="00F706DA"/>
    <w:rsid w:val="00F763FB"/>
    <w:rsid w:val="00F84EB6"/>
    <w:rsid w:val="00F950F5"/>
    <w:rsid w:val="00F97497"/>
    <w:rsid w:val="00FB41D0"/>
    <w:rsid w:val="00FC22F1"/>
    <w:rsid w:val="00FC43CF"/>
    <w:rsid w:val="00FD1830"/>
    <w:rsid w:val="00FE2874"/>
    <w:rsid w:val="00FE4C3E"/>
    <w:rsid w:val="00FF2F36"/>
    <w:rsid w:val="00FF3519"/>
    <w:rsid w:val="00FF5F2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73F795B-3675-4AFD-B458-053403A9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68E0"/>
    <w:rPr>
      <w:sz w:val="24"/>
      <w:szCs w:val="24"/>
      <w:lang w:val="en-GB" w:eastAsia="en-GB"/>
    </w:rPr>
  </w:style>
  <w:style w:type="paragraph" w:styleId="Heading3">
    <w:name w:val="heading 3"/>
    <w:basedOn w:val="Normal"/>
    <w:link w:val="Heading3Char"/>
    <w:uiPriority w:val="9"/>
    <w:qFormat/>
    <w:rsid w:val="001810F4"/>
    <w:pPr>
      <w:spacing w:before="100" w:beforeAutospacing="1" w:after="100" w:afterAutospacing="1"/>
      <w:outlineLvl w:val="2"/>
    </w:pPr>
    <w:rPr>
      <w:b/>
      <w:bCs/>
      <w:sz w:val="27"/>
      <w:szCs w:val="27"/>
    </w:rPr>
  </w:style>
  <w:style w:type="paragraph" w:styleId="Heading8">
    <w:name w:val="heading 8"/>
    <w:basedOn w:val="Normal"/>
    <w:next w:val="Normal"/>
    <w:link w:val="Heading8Char"/>
    <w:semiHidden/>
    <w:unhideWhenUsed/>
    <w:qFormat/>
    <w:rsid w:val="00F950F5"/>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068E0"/>
    <w:pPr>
      <w:spacing w:after="120"/>
    </w:pPr>
  </w:style>
  <w:style w:type="character" w:customStyle="1" w:styleId="BodyTextChar">
    <w:name w:val="Body Text Char"/>
    <w:link w:val="BodyText"/>
    <w:uiPriority w:val="99"/>
    <w:locked/>
    <w:rsid w:val="004068E0"/>
    <w:rPr>
      <w:sz w:val="24"/>
      <w:szCs w:val="24"/>
      <w:lang w:val="en-GB" w:eastAsia="en-GB" w:bidi="ar-SA"/>
    </w:rPr>
  </w:style>
  <w:style w:type="character" w:styleId="Hyperlink">
    <w:name w:val="Hyperlink"/>
    <w:rsid w:val="004068E0"/>
    <w:rPr>
      <w:color w:val="0000FF"/>
      <w:u w:val="single"/>
    </w:rPr>
  </w:style>
  <w:style w:type="paragraph" w:customStyle="1" w:styleId="platinolatino">
    <w:name w:val="platino latino"/>
    <w:basedOn w:val="Normal"/>
    <w:link w:val="platinolatinoChar"/>
    <w:qFormat/>
    <w:rsid w:val="004068E0"/>
    <w:rPr>
      <w:rFonts w:ascii="Palatino Linotype" w:hAnsi="Palatino Linotype"/>
      <w:sz w:val="20"/>
      <w:szCs w:val="20"/>
      <w:lang w:val="en-US" w:eastAsia="en-US"/>
    </w:rPr>
  </w:style>
  <w:style w:type="character" w:customStyle="1" w:styleId="platinolatinoChar">
    <w:name w:val="platino latino Char"/>
    <w:link w:val="platinolatino"/>
    <w:rsid w:val="004068E0"/>
    <w:rPr>
      <w:rFonts w:ascii="Palatino Linotype" w:hAnsi="Palatino Linotype"/>
      <w:lang w:val="en-US" w:eastAsia="en-US" w:bidi="ar-SA"/>
    </w:rPr>
  </w:style>
  <w:style w:type="paragraph" w:customStyle="1" w:styleId="CharCharCharCharChar">
    <w:name w:val="Char Char Char Char Char"/>
    <w:basedOn w:val="Normal"/>
    <w:rsid w:val="004068E0"/>
    <w:pPr>
      <w:spacing w:before="60" w:after="160" w:line="240" w:lineRule="exact"/>
    </w:pPr>
    <w:rPr>
      <w:rFonts w:ascii="Verdana" w:hAnsi="Verdana" w:cs="Arial"/>
      <w:color w:val="FF00FF"/>
      <w:sz w:val="20"/>
      <w:lang w:eastAsia="en-US"/>
    </w:rPr>
  </w:style>
  <w:style w:type="paragraph" w:styleId="BodyText2">
    <w:name w:val="Body Text 2"/>
    <w:basedOn w:val="Normal"/>
    <w:rsid w:val="004068E0"/>
    <w:pPr>
      <w:spacing w:after="120" w:line="480" w:lineRule="auto"/>
    </w:pPr>
  </w:style>
  <w:style w:type="paragraph" w:customStyle="1" w:styleId="Char6">
    <w:name w:val="Char6"/>
    <w:basedOn w:val="Normal"/>
    <w:rsid w:val="004068E0"/>
    <w:pPr>
      <w:spacing w:before="60" w:after="160" w:line="240" w:lineRule="exact"/>
    </w:pPr>
    <w:rPr>
      <w:rFonts w:ascii="Verdana" w:hAnsi="Verdana" w:cs="Arial"/>
      <w:color w:val="FF00FF"/>
      <w:sz w:val="20"/>
      <w:lang w:eastAsia="en-US"/>
    </w:rPr>
  </w:style>
  <w:style w:type="character" w:customStyle="1" w:styleId="Heading3Char">
    <w:name w:val="Heading 3 Char"/>
    <w:link w:val="Heading3"/>
    <w:uiPriority w:val="9"/>
    <w:rsid w:val="001810F4"/>
    <w:rPr>
      <w:b/>
      <w:bCs/>
      <w:sz w:val="27"/>
      <w:szCs w:val="27"/>
    </w:rPr>
  </w:style>
  <w:style w:type="character" w:customStyle="1" w:styleId="mw-headline">
    <w:name w:val="mw-headline"/>
    <w:basedOn w:val="DefaultParagraphFont"/>
    <w:rsid w:val="001810F4"/>
  </w:style>
  <w:style w:type="character" w:styleId="FollowedHyperlink">
    <w:name w:val="FollowedHyperlink"/>
    <w:basedOn w:val="DefaultParagraphFont"/>
    <w:rsid w:val="007C1571"/>
    <w:rPr>
      <w:color w:val="800080" w:themeColor="followedHyperlink"/>
      <w:u w:val="single"/>
    </w:rPr>
  </w:style>
  <w:style w:type="paragraph" w:styleId="NormalWeb">
    <w:name w:val="Normal (Web)"/>
    <w:basedOn w:val="Normal"/>
    <w:uiPriority w:val="99"/>
    <w:unhideWhenUsed/>
    <w:rsid w:val="00EF1520"/>
    <w:pPr>
      <w:spacing w:before="100" w:beforeAutospacing="1" w:after="100" w:afterAutospacing="1"/>
    </w:pPr>
    <w:rPr>
      <w:lang w:val="en-US" w:eastAsia="en-US"/>
    </w:rPr>
  </w:style>
  <w:style w:type="character" w:customStyle="1" w:styleId="apple-converted-space">
    <w:name w:val="apple-converted-space"/>
    <w:basedOn w:val="DefaultParagraphFont"/>
    <w:rsid w:val="00EF1520"/>
  </w:style>
  <w:style w:type="paragraph" w:styleId="ListParagraph">
    <w:name w:val="List Paragraph"/>
    <w:basedOn w:val="Normal"/>
    <w:link w:val="ListParagraphChar"/>
    <w:uiPriority w:val="34"/>
    <w:qFormat/>
    <w:rsid w:val="00473F09"/>
    <w:pPr>
      <w:ind w:left="720"/>
      <w:contextualSpacing/>
    </w:pPr>
  </w:style>
  <w:style w:type="paragraph" w:styleId="DocumentMap">
    <w:name w:val="Document Map"/>
    <w:basedOn w:val="Normal"/>
    <w:link w:val="DocumentMapChar"/>
    <w:rsid w:val="002B7436"/>
    <w:rPr>
      <w:rFonts w:ascii="Tahoma" w:hAnsi="Tahoma" w:cs="Tahoma"/>
      <w:sz w:val="16"/>
      <w:szCs w:val="16"/>
    </w:rPr>
  </w:style>
  <w:style w:type="character" w:customStyle="1" w:styleId="DocumentMapChar">
    <w:name w:val="Document Map Char"/>
    <w:basedOn w:val="DefaultParagraphFont"/>
    <w:link w:val="DocumentMap"/>
    <w:rsid w:val="002B7436"/>
    <w:rPr>
      <w:rFonts w:ascii="Tahoma" w:hAnsi="Tahoma" w:cs="Tahoma"/>
      <w:sz w:val="16"/>
      <w:szCs w:val="16"/>
      <w:lang w:val="en-GB" w:eastAsia="en-GB"/>
    </w:rPr>
  </w:style>
  <w:style w:type="paragraph" w:styleId="NoSpacing">
    <w:name w:val="No Spacing"/>
    <w:uiPriority w:val="1"/>
    <w:qFormat/>
    <w:rsid w:val="00D00BC1"/>
    <w:rPr>
      <w:sz w:val="24"/>
      <w:szCs w:val="24"/>
      <w:lang w:val="en-US" w:eastAsia="en-US"/>
    </w:rPr>
  </w:style>
  <w:style w:type="character" w:styleId="Emphasis">
    <w:name w:val="Emphasis"/>
    <w:basedOn w:val="DefaultParagraphFont"/>
    <w:qFormat/>
    <w:rsid w:val="00524996"/>
    <w:rPr>
      <w:i/>
      <w:iCs/>
    </w:rPr>
  </w:style>
  <w:style w:type="character" w:styleId="Strong">
    <w:name w:val="Strong"/>
    <w:uiPriority w:val="22"/>
    <w:qFormat/>
    <w:rsid w:val="00E26EDE"/>
    <w:rPr>
      <w:b/>
      <w:bCs/>
    </w:rPr>
  </w:style>
  <w:style w:type="table" w:styleId="TableGrid">
    <w:name w:val="Table Grid"/>
    <w:basedOn w:val="TableNormal"/>
    <w:uiPriority w:val="59"/>
    <w:rsid w:val="00F20684"/>
    <w:pPr>
      <w:ind w:firstLine="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semiHidden/>
    <w:rsid w:val="00F950F5"/>
    <w:rPr>
      <w:rFonts w:asciiTheme="majorHAnsi" w:eastAsiaTheme="majorEastAsia" w:hAnsiTheme="majorHAnsi" w:cstheme="majorBidi"/>
      <w:color w:val="272727" w:themeColor="text1" w:themeTint="D8"/>
      <w:sz w:val="21"/>
      <w:szCs w:val="21"/>
      <w:lang w:val="en-GB" w:eastAsia="en-GB"/>
    </w:rPr>
  </w:style>
  <w:style w:type="character" w:customStyle="1" w:styleId="resume-font">
    <w:name w:val="resume-font"/>
    <w:basedOn w:val="DefaultParagraphFont"/>
    <w:rsid w:val="00F950F5"/>
  </w:style>
  <w:style w:type="paragraph" w:styleId="BodyTextIndent3">
    <w:name w:val="Body Text Indent 3"/>
    <w:basedOn w:val="Normal"/>
    <w:link w:val="BodyTextIndent3Char"/>
    <w:semiHidden/>
    <w:unhideWhenUsed/>
    <w:rsid w:val="00372EFA"/>
    <w:pPr>
      <w:spacing w:after="120"/>
      <w:ind w:left="283"/>
    </w:pPr>
    <w:rPr>
      <w:sz w:val="16"/>
      <w:szCs w:val="16"/>
    </w:rPr>
  </w:style>
  <w:style w:type="character" w:customStyle="1" w:styleId="BodyTextIndent3Char">
    <w:name w:val="Body Text Indent 3 Char"/>
    <w:basedOn w:val="DefaultParagraphFont"/>
    <w:link w:val="BodyTextIndent3"/>
    <w:semiHidden/>
    <w:rsid w:val="00372EFA"/>
    <w:rPr>
      <w:sz w:val="16"/>
      <w:szCs w:val="16"/>
      <w:lang w:val="en-GB" w:eastAsia="en-GB"/>
    </w:rPr>
  </w:style>
  <w:style w:type="paragraph" w:styleId="Header">
    <w:name w:val="header"/>
    <w:basedOn w:val="Normal"/>
    <w:link w:val="HeaderChar"/>
    <w:uiPriority w:val="99"/>
    <w:unhideWhenUsed/>
    <w:rsid w:val="00612DD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12DD0"/>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rsid w:val="00612DD0"/>
    <w:rPr>
      <w:sz w:val="24"/>
      <w:szCs w:val="24"/>
      <w:lang w:val="en-GB" w:eastAsia="en-GB"/>
    </w:rPr>
  </w:style>
  <w:style w:type="paragraph" w:customStyle="1" w:styleId="Normal2">
    <w:name w:val="Normal2"/>
    <w:rsid w:val="00612DD0"/>
    <w:rPr>
      <w:color w:val="000000"/>
      <w:szCs w:val="22"/>
      <w:lang w:val="en-US" w:eastAsia="en-US"/>
    </w:rPr>
  </w:style>
  <w:style w:type="character" w:customStyle="1" w:styleId="highlight">
    <w:name w:val="highlight"/>
    <w:uiPriority w:val="99"/>
    <w:rsid w:val="00D37118"/>
  </w:style>
  <w:style w:type="paragraph" w:customStyle="1" w:styleId="ColorfulList-Accent11">
    <w:name w:val="Colorful List - Accent 11"/>
    <w:basedOn w:val="Normal"/>
    <w:uiPriority w:val="34"/>
    <w:qFormat/>
    <w:rsid w:val="00D37118"/>
    <w:pPr>
      <w:spacing w:after="200" w:line="276" w:lineRule="auto"/>
      <w:ind w:left="720"/>
      <w:contextualSpacing/>
    </w:pPr>
    <w:rPr>
      <w:rFonts w:ascii="Calibri" w:eastAsia="Calibri" w:hAnsi="Calibri"/>
      <w:sz w:val="22"/>
      <w:szCs w:val="22"/>
      <w:lang w:val="en-US" w:eastAsia="en-US"/>
    </w:rPr>
  </w:style>
  <w:style w:type="character" w:customStyle="1" w:styleId="Book">
    <w:name w:val="Book"/>
    <w:rsid w:val="00D37118"/>
    <w:rPr>
      <w:rFonts w:ascii="Book Antiqua" w:hAnsi="Book Antiqu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35921">
      <w:bodyDiv w:val="1"/>
      <w:marLeft w:val="0"/>
      <w:marRight w:val="0"/>
      <w:marTop w:val="0"/>
      <w:marBottom w:val="0"/>
      <w:divBdr>
        <w:top w:val="none" w:sz="0" w:space="0" w:color="auto"/>
        <w:left w:val="none" w:sz="0" w:space="0" w:color="auto"/>
        <w:bottom w:val="none" w:sz="0" w:space="0" w:color="auto"/>
        <w:right w:val="none" w:sz="0" w:space="0" w:color="auto"/>
      </w:divBdr>
    </w:div>
    <w:div w:id="285814439">
      <w:bodyDiv w:val="1"/>
      <w:marLeft w:val="0"/>
      <w:marRight w:val="0"/>
      <w:marTop w:val="0"/>
      <w:marBottom w:val="0"/>
      <w:divBdr>
        <w:top w:val="none" w:sz="0" w:space="0" w:color="auto"/>
        <w:left w:val="none" w:sz="0" w:space="0" w:color="auto"/>
        <w:bottom w:val="none" w:sz="0" w:space="0" w:color="auto"/>
        <w:right w:val="none" w:sz="0" w:space="0" w:color="auto"/>
      </w:divBdr>
    </w:div>
    <w:div w:id="1236361231">
      <w:bodyDiv w:val="1"/>
      <w:marLeft w:val="0"/>
      <w:marRight w:val="0"/>
      <w:marTop w:val="0"/>
      <w:marBottom w:val="0"/>
      <w:divBdr>
        <w:top w:val="none" w:sz="0" w:space="0" w:color="auto"/>
        <w:left w:val="none" w:sz="0" w:space="0" w:color="auto"/>
        <w:bottom w:val="none" w:sz="0" w:space="0" w:color="auto"/>
        <w:right w:val="none" w:sz="0" w:space="0" w:color="auto"/>
      </w:divBdr>
    </w:div>
    <w:div w:id="1320498822">
      <w:bodyDiv w:val="1"/>
      <w:marLeft w:val="0"/>
      <w:marRight w:val="0"/>
      <w:marTop w:val="0"/>
      <w:marBottom w:val="0"/>
      <w:divBdr>
        <w:top w:val="none" w:sz="0" w:space="0" w:color="auto"/>
        <w:left w:val="none" w:sz="0" w:space="0" w:color="auto"/>
        <w:bottom w:val="none" w:sz="0" w:space="0" w:color="auto"/>
        <w:right w:val="none" w:sz="0" w:space="0" w:color="auto"/>
      </w:divBdr>
    </w:div>
    <w:div w:id="1896547036">
      <w:bodyDiv w:val="1"/>
      <w:marLeft w:val="0"/>
      <w:marRight w:val="0"/>
      <w:marTop w:val="0"/>
      <w:marBottom w:val="0"/>
      <w:divBdr>
        <w:top w:val="none" w:sz="0" w:space="0" w:color="auto"/>
        <w:left w:val="none" w:sz="0" w:space="0" w:color="auto"/>
        <w:bottom w:val="none" w:sz="0" w:space="0" w:color="auto"/>
        <w:right w:val="none" w:sz="0" w:space="0" w:color="auto"/>
      </w:divBdr>
    </w:div>
    <w:div w:id="1943343080">
      <w:bodyDiv w:val="1"/>
      <w:marLeft w:val="0"/>
      <w:marRight w:val="0"/>
      <w:marTop w:val="0"/>
      <w:marBottom w:val="0"/>
      <w:divBdr>
        <w:top w:val="none" w:sz="0" w:space="0" w:color="auto"/>
        <w:left w:val="none" w:sz="0" w:space="0" w:color="auto"/>
        <w:bottom w:val="none" w:sz="0" w:space="0" w:color="auto"/>
        <w:right w:val="none" w:sz="0" w:space="0" w:color="auto"/>
      </w:divBdr>
      <w:divsChild>
        <w:div w:id="1886794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janagama1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00FD07-4CB4-467D-9D7F-A0287F7A1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Links>
    <vt:vector size="6" baseType="variant">
      <vt:variant>
        <vt:i4>5898272</vt:i4>
      </vt:variant>
      <vt:variant>
        <vt:i4>0</vt:i4>
      </vt:variant>
      <vt:variant>
        <vt:i4>0</vt:i4>
      </vt:variant>
      <vt:variant>
        <vt:i4>5</vt:i4>
      </vt:variant>
      <vt:variant>
        <vt:lpwstr>mailto:sctest.soni@gmail.com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madhukar kalakunla</dc:creator>
  <cp:keywords/>
  <dc:description/>
  <cp:lastModifiedBy>Microsoft account</cp:lastModifiedBy>
  <cp:revision>2</cp:revision>
  <dcterms:created xsi:type="dcterms:W3CDTF">2020-09-02T15:56:00Z</dcterms:created>
  <dcterms:modified xsi:type="dcterms:W3CDTF">2020-09-02T15:56:00Z</dcterms:modified>
</cp:coreProperties>
</file>