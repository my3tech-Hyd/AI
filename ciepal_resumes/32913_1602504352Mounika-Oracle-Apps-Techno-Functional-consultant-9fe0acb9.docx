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1AE" w:rsidRPr="00D87D36" w:rsidRDefault="00C351AE" w:rsidP="00C351AE">
      <w:pPr>
        <w:spacing w:after="0" w:line="240" w:lineRule="auto"/>
        <w:jc w:val="center"/>
        <w:rPr>
          <w:rFonts w:cstheme="majorHAnsi"/>
          <w:b/>
          <w:color w:val="000000"/>
          <w:sz w:val="36"/>
          <w:szCs w:val="36"/>
        </w:rPr>
      </w:pPr>
      <w:r w:rsidRPr="00D87D36">
        <w:rPr>
          <w:rFonts w:cstheme="majorHAnsi"/>
          <w:b/>
          <w:color w:val="000000"/>
          <w:sz w:val="36"/>
          <w:szCs w:val="36"/>
        </w:rPr>
        <w:t>Mounika</w:t>
      </w:r>
    </w:p>
    <w:p w:rsidR="00C351AE" w:rsidRPr="00A2366E" w:rsidRDefault="00C351AE" w:rsidP="00C351AE">
      <w:pPr>
        <w:suppressAutoHyphens/>
        <w:spacing w:after="0" w:line="240" w:lineRule="auto"/>
        <w:jc w:val="center"/>
        <w:rPr>
          <w:rFonts w:cstheme="majorHAnsi"/>
          <w:b/>
          <w:bCs/>
          <w:lang w:eastAsia="ar-SA"/>
        </w:rPr>
      </w:pPr>
      <w:r w:rsidRPr="00A2366E">
        <w:rPr>
          <w:rFonts w:cstheme="majorHAnsi"/>
          <w:b/>
          <w:bCs/>
          <w:lang w:eastAsia="ar-SA"/>
        </w:rPr>
        <w:t>Oracle Apps Techno Functional Consultant</w:t>
      </w:r>
    </w:p>
    <w:p w:rsidR="00C351AE" w:rsidRDefault="00C351AE" w:rsidP="00C351AE">
      <w:pPr>
        <w:spacing w:after="0" w:line="240" w:lineRule="auto"/>
        <w:jc w:val="center"/>
        <w:rPr>
          <w:rStyle w:val="Hyperlink"/>
          <w:b/>
          <w:bCs/>
        </w:rPr>
      </w:pPr>
      <w:r>
        <w:rPr>
          <w:b/>
          <w:bCs/>
        </w:rPr>
        <w:t xml:space="preserve">Email: </w:t>
      </w:r>
      <w:r w:rsidR="00310D35" w:rsidRPr="00310D35">
        <w:tab/>
      </w:r>
      <w:hyperlink r:id="rId8" w:history="1">
        <w:r w:rsidR="00310D35" w:rsidRPr="00310D35">
          <w:rPr>
            <w:rStyle w:val="Hyperlink"/>
            <w:b/>
          </w:rPr>
          <w:t>techmounika6@gmail.com</w:t>
        </w:r>
      </w:hyperlink>
      <w:r w:rsidR="00310D35">
        <w:t xml:space="preserve"> </w:t>
      </w:r>
    </w:p>
    <w:p w:rsidR="00C351AE" w:rsidRDefault="00C351AE" w:rsidP="00C351AE">
      <w:pPr>
        <w:pBdr>
          <w:bottom w:val="single" w:sz="4" w:space="1" w:color="auto"/>
        </w:pBdr>
        <w:spacing w:after="0" w:line="240" w:lineRule="auto"/>
        <w:jc w:val="center"/>
        <w:rPr>
          <w:rFonts w:cstheme="majorHAnsi"/>
          <w:b/>
          <w:color w:val="000000"/>
        </w:rPr>
      </w:pPr>
      <w:r>
        <w:rPr>
          <w:b/>
          <w:bCs/>
        </w:rPr>
        <w:t xml:space="preserve">Contact: </w:t>
      </w:r>
      <w:r w:rsidR="002D0BBA">
        <w:rPr>
          <w:b/>
          <w:bCs/>
        </w:rPr>
        <w:t>(716)-464-2621</w:t>
      </w:r>
    </w:p>
    <w:p w:rsidR="00C351AE" w:rsidRDefault="00C351AE" w:rsidP="00BE3B38">
      <w:pPr>
        <w:spacing w:after="0" w:line="240" w:lineRule="auto"/>
        <w:rPr>
          <w:rFonts w:cstheme="majorHAnsi"/>
          <w:b/>
          <w:color w:val="000000"/>
        </w:rPr>
      </w:pPr>
    </w:p>
    <w:p w:rsidR="00B2352F" w:rsidRPr="00107536" w:rsidRDefault="008F42DD" w:rsidP="00BE3B38">
      <w:pPr>
        <w:spacing w:after="0" w:line="240" w:lineRule="auto"/>
        <w:rPr>
          <w:rFonts w:cstheme="majorHAnsi"/>
          <w:b/>
          <w:color w:val="000000"/>
        </w:rPr>
      </w:pPr>
      <w:r w:rsidRPr="00107536">
        <w:rPr>
          <w:rFonts w:cstheme="majorHAnsi"/>
          <w:b/>
          <w:color w:val="000000"/>
        </w:rPr>
        <w:t>P</w:t>
      </w:r>
      <w:r w:rsidR="00B2352F" w:rsidRPr="00107536">
        <w:rPr>
          <w:rFonts w:cstheme="majorHAnsi"/>
          <w:b/>
          <w:color w:val="000000"/>
        </w:rPr>
        <w:t>rofessional Summary</w:t>
      </w:r>
    </w:p>
    <w:p w:rsidR="006B30F5" w:rsidRPr="00107536" w:rsidRDefault="006B30F5" w:rsidP="00BE3B38">
      <w:pPr>
        <w:pStyle w:val="Heading2"/>
        <w:shd w:val="clear" w:color="auto" w:fill="FFFFFF"/>
        <w:spacing w:before="0" w:beforeAutospacing="0" w:after="0" w:afterAutospacing="0"/>
        <w:rPr>
          <w:rFonts w:asciiTheme="minorHAnsi" w:hAnsiTheme="minorHAnsi" w:cstheme="majorHAnsi"/>
          <w:color w:val="000000"/>
          <w:sz w:val="22"/>
          <w:szCs w:val="22"/>
        </w:rPr>
      </w:pPr>
    </w:p>
    <w:p w:rsidR="005B0CDB" w:rsidRPr="00107536" w:rsidRDefault="004B11A6"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rPr>
        <w:t xml:space="preserve"> </w:t>
      </w:r>
      <w:r w:rsidR="005B0CDB" w:rsidRPr="00107536">
        <w:rPr>
          <w:rFonts w:cstheme="majorHAnsi"/>
          <w:color w:val="000000"/>
          <w:shd w:val="clear" w:color="auto" w:fill="FFFFFF"/>
        </w:rPr>
        <w:t>Having</w:t>
      </w:r>
      <w:r w:rsidR="00FE3D5C" w:rsidRPr="00107536">
        <w:rPr>
          <w:rFonts w:cstheme="majorHAnsi"/>
          <w:color w:val="000000"/>
          <w:shd w:val="clear" w:color="auto" w:fill="FFFFFF"/>
        </w:rPr>
        <w:t xml:space="preserve"> </w:t>
      </w:r>
      <w:r w:rsidR="00FE3D5C" w:rsidRPr="00C351AE">
        <w:rPr>
          <w:rFonts w:cstheme="majorHAnsi"/>
          <w:b/>
          <w:color w:val="000000"/>
          <w:shd w:val="clear" w:color="auto" w:fill="FFFFFF"/>
        </w:rPr>
        <w:t>6</w:t>
      </w:r>
      <w:r w:rsidR="002D545B">
        <w:rPr>
          <w:rFonts w:cstheme="majorHAnsi"/>
          <w:b/>
          <w:color w:val="000000"/>
          <w:shd w:val="clear" w:color="auto" w:fill="FFFFFF"/>
        </w:rPr>
        <w:t>+</w:t>
      </w:r>
      <w:r w:rsidR="005B0CDB" w:rsidRPr="00C351AE">
        <w:rPr>
          <w:rFonts w:cstheme="majorHAnsi"/>
          <w:b/>
          <w:color w:val="000000"/>
          <w:shd w:val="clear" w:color="auto" w:fill="FFFFFF"/>
        </w:rPr>
        <w:t xml:space="preserve"> years</w:t>
      </w:r>
      <w:r w:rsidR="005B0CDB" w:rsidRPr="00107536">
        <w:rPr>
          <w:rFonts w:cstheme="majorHAnsi"/>
          <w:color w:val="000000"/>
          <w:shd w:val="clear" w:color="auto" w:fill="FFFFFF"/>
        </w:rPr>
        <w:t xml:space="preserve"> of IT experience in implementations and supporting for Oracle Applications 10g, 11i and R12</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 xml:space="preserve">Good Technical knowledge of the modules Accounts Payables (AP), HRMS, Payroll, </w:t>
      </w:r>
      <w:proofErr w:type="spellStart"/>
      <w:r w:rsidRPr="00107536">
        <w:rPr>
          <w:rFonts w:cstheme="majorHAnsi"/>
          <w:color w:val="000000"/>
          <w:shd w:val="clear" w:color="auto" w:fill="FFFFFF"/>
        </w:rPr>
        <w:t>iProcurement</w:t>
      </w:r>
      <w:proofErr w:type="spellEnd"/>
      <w:r w:rsidRPr="00107536">
        <w:rPr>
          <w:rFonts w:cstheme="majorHAnsi"/>
          <w:color w:val="000000"/>
          <w:shd w:val="clear" w:color="auto" w:fill="FFFFFF"/>
        </w:rPr>
        <w:t xml:space="preserve">, </w:t>
      </w:r>
      <w:proofErr w:type="spellStart"/>
      <w:r w:rsidRPr="00107536">
        <w:rPr>
          <w:rFonts w:cstheme="majorHAnsi"/>
          <w:color w:val="000000"/>
          <w:shd w:val="clear" w:color="auto" w:fill="FFFFFF"/>
        </w:rPr>
        <w:t>iExpense</w:t>
      </w:r>
      <w:proofErr w:type="spellEnd"/>
      <w:r w:rsidRPr="00107536">
        <w:rPr>
          <w:rFonts w:cstheme="majorHAnsi"/>
          <w:color w:val="000000"/>
          <w:shd w:val="clear" w:color="auto" w:fill="FFFFFF"/>
        </w:rPr>
        <w:t>, Purchasing (PO),</w:t>
      </w:r>
      <w:r w:rsidR="00D74E36" w:rsidRPr="00107536">
        <w:rPr>
          <w:rFonts w:cstheme="majorHAnsi"/>
          <w:color w:val="000000"/>
          <w:shd w:val="clear" w:color="auto" w:fill="FFFFFF"/>
        </w:rPr>
        <w:t xml:space="preserve"> </w:t>
      </w:r>
      <w:r w:rsidRPr="00107536">
        <w:rPr>
          <w:rFonts w:cstheme="majorHAnsi"/>
          <w:color w:val="000000"/>
          <w:shd w:val="clear" w:color="auto" w:fill="FFFFFF"/>
        </w:rPr>
        <w:t>General Ledger (GL), Assets (FA),</w:t>
      </w:r>
      <w:r w:rsidR="00D74E36" w:rsidRPr="00107536">
        <w:rPr>
          <w:rFonts w:cstheme="majorHAnsi"/>
          <w:color w:val="000000"/>
          <w:shd w:val="clear" w:color="auto" w:fill="FFFFFF"/>
        </w:rPr>
        <w:t xml:space="preserve"> </w:t>
      </w:r>
      <w:r w:rsidRPr="00107536">
        <w:rPr>
          <w:rFonts w:cstheme="majorHAnsi"/>
          <w:color w:val="000000"/>
          <w:shd w:val="clear" w:color="auto" w:fill="FFFFFF"/>
        </w:rPr>
        <w:t>Accounts Receivables (AR), Order Management (OM)</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Experience in development &amp; customization of RICE Components</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Good Experience in AOL activities like Defining Responsibilities, Values sets, Registering menus, Reports and Concurrent programs</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Successfully involved in implementation of Procure to Pay (PTP), Order to Cash (OTC) Modules</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Having Good Exposure in Oracle AIM Methodology (Technical Design and Installation Document)</w:t>
      </w:r>
    </w:p>
    <w:p w:rsidR="009E735F" w:rsidRDefault="005B0CDB" w:rsidP="009E735F">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Expert in Oracle Application Framework (OAF) applications, customization of OAF pages, extension and creation of new OAF pages</w:t>
      </w:r>
    </w:p>
    <w:p w:rsidR="009E735F" w:rsidRPr="009E735F" w:rsidRDefault="009E735F" w:rsidP="009E735F">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9E735F">
        <w:rPr>
          <w:rFonts w:cstheme="majorHAnsi"/>
          <w:color w:val="000000"/>
          <w:shd w:val="clear" w:color="auto" w:fill="FFFFFF"/>
        </w:rPr>
        <w:t xml:space="preserve">specialization in Techno-functional areas of Fusion HCM, Fusion Compensation, Fusion Benefits, EBS R12 Core &amp; Self Service HRMS, Payroll, </w:t>
      </w:r>
      <w:proofErr w:type="spellStart"/>
      <w:r w:rsidRPr="009E735F">
        <w:rPr>
          <w:rFonts w:cstheme="majorHAnsi"/>
          <w:color w:val="000000"/>
          <w:shd w:val="clear" w:color="auto" w:fill="FFFFFF"/>
        </w:rPr>
        <w:t>IRecruitment</w:t>
      </w:r>
      <w:proofErr w:type="spellEnd"/>
      <w:r w:rsidRPr="009E735F">
        <w:rPr>
          <w:rFonts w:cstheme="majorHAnsi"/>
          <w:color w:val="000000"/>
          <w:shd w:val="clear" w:color="auto" w:fill="FFFFFF"/>
        </w:rPr>
        <w:t>, Talent Management (Performance Management), AME, Oracle GL/AR/AP.</w:t>
      </w:r>
    </w:p>
    <w:p w:rsidR="00747C4A" w:rsidRPr="004F6679" w:rsidRDefault="00747C4A" w:rsidP="004F6679">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4F6679">
        <w:rPr>
          <w:rFonts w:cstheme="majorHAnsi"/>
          <w:color w:val="000000"/>
          <w:shd w:val="clear" w:color="auto" w:fill="FFFFFF"/>
        </w:rPr>
        <w:t>Involved in project rollouts and implementations facilitating the better usage of the system, as well as maintenance and support e-business environments by providing techno functional support of operational business implementations.</w:t>
      </w:r>
    </w:p>
    <w:p w:rsidR="005B0CDB" w:rsidRPr="00107536"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 xml:space="preserve">Having reporting experience with </w:t>
      </w:r>
      <w:r w:rsidRPr="00107536">
        <w:rPr>
          <w:rFonts w:eastAsia="Times New Roman" w:cstheme="majorHAnsi"/>
          <w:b/>
          <w:color w:val="000000"/>
        </w:rPr>
        <w:t>Oracle Reports, E-Text Templates (NACHA, ACH (PPD, CCD)), XML Publisher, OBIEE.</w:t>
      </w:r>
    </w:p>
    <w:p w:rsidR="002725F5" w:rsidRDefault="005B0CDB"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eastAsia="Times New Roman" w:cstheme="majorHAnsi"/>
          <w:color w:val="000000"/>
        </w:rPr>
        <w:t xml:space="preserve">I have extensive knowledge on usage of other technical tools and technologies like </w:t>
      </w:r>
      <w:r w:rsidRPr="00107536">
        <w:rPr>
          <w:rFonts w:eastAsia="Times New Roman" w:cstheme="majorHAnsi"/>
          <w:b/>
          <w:color w:val="000000"/>
        </w:rPr>
        <w:t>Putty, WINSCP</w:t>
      </w:r>
      <w:r w:rsidRPr="00107536">
        <w:rPr>
          <w:rFonts w:eastAsia="Times New Roman" w:cstheme="majorHAnsi"/>
          <w:color w:val="000000"/>
        </w:rPr>
        <w:t xml:space="preserve"> </w:t>
      </w:r>
      <w:r w:rsidR="003D7882" w:rsidRPr="00107536">
        <w:rPr>
          <w:rFonts w:eastAsia="Times New Roman" w:cstheme="majorHAnsi"/>
          <w:color w:val="000000"/>
        </w:rPr>
        <w:t xml:space="preserve">Solid </w:t>
      </w:r>
      <w:r w:rsidR="009E62F3" w:rsidRPr="00107536">
        <w:rPr>
          <w:rFonts w:eastAsia="Times New Roman" w:cstheme="majorHAnsi"/>
          <w:color w:val="000000"/>
        </w:rPr>
        <w:t>experience in software development and practices.</w:t>
      </w:r>
      <w:r w:rsidR="009E62F3" w:rsidRPr="00107536">
        <w:rPr>
          <w:rFonts w:cstheme="majorHAnsi"/>
          <w:color w:val="000000"/>
          <w:shd w:val="clear" w:color="auto" w:fill="FFFFFF"/>
        </w:rPr>
        <w:t xml:space="preserve"> I have been involved in </w:t>
      </w:r>
      <w:r w:rsidR="00871AD0" w:rsidRPr="00107536">
        <w:rPr>
          <w:rFonts w:cstheme="majorHAnsi"/>
          <w:color w:val="000000"/>
          <w:shd w:val="clear" w:color="auto" w:fill="FFFFFF"/>
        </w:rPr>
        <w:t>analysis, design</w:t>
      </w:r>
      <w:r w:rsidR="003D7882" w:rsidRPr="00107536">
        <w:rPr>
          <w:rFonts w:cstheme="majorHAnsi"/>
          <w:color w:val="000000"/>
          <w:shd w:val="clear" w:color="auto" w:fill="FFFFFF"/>
        </w:rPr>
        <w:t xml:space="preserve">, coding, </w:t>
      </w:r>
      <w:r w:rsidR="009E62F3" w:rsidRPr="00107536">
        <w:rPr>
          <w:rFonts w:cstheme="majorHAnsi"/>
          <w:color w:val="000000"/>
          <w:shd w:val="clear" w:color="auto" w:fill="FFFFFF"/>
        </w:rPr>
        <w:t>testing</w:t>
      </w:r>
      <w:r w:rsidR="003D7882" w:rsidRPr="00107536">
        <w:rPr>
          <w:rFonts w:cstheme="majorHAnsi"/>
          <w:color w:val="000000"/>
          <w:shd w:val="clear" w:color="auto" w:fill="FFFFFF"/>
        </w:rPr>
        <w:t xml:space="preserve">, </w:t>
      </w:r>
      <w:r w:rsidR="004E0022" w:rsidRPr="00107536">
        <w:rPr>
          <w:rFonts w:cstheme="majorHAnsi"/>
          <w:color w:val="000000"/>
          <w:shd w:val="clear" w:color="auto" w:fill="FFFFFF"/>
        </w:rPr>
        <w:t>and upgrading</w:t>
      </w:r>
      <w:r w:rsidR="009E62F3" w:rsidRPr="00107536">
        <w:rPr>
          <w:rFonts w:cstheme="majorHAnsi"/>
          <w:color w:val="000000"/>
          <w:shd w:val="clear" w:color="auto" w:fill="FFFFFF"/>
        </w:rPr>
        <w:t xml:space="preserve"> phases of different projects. </w:t>
      </w:r>
    </w:p>
    <w:p w:rsidR="005868C9" w:rsidRPr="005868C9" w:rsidRDefault="005868C9" w:rsidP="005868C9">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4F6679">
        <w:rPr>
          <w:rFonts w:cstheme="majorHAnsi"/>
          <w:color w:val="000000"/>
          <w:shd w:val="clear" w:color="auto" w:fill="FFFFFF"/>
        </w:rPr>
        <w:t>Experience in creating, modifying Forms6i/10g, OAF pages for extending and customizing applications as per the business needs</w:t>
      </w:r>
    </w:p>
    <w:p w:rsidR="002725F5" w:rsidRPr="00107536" w:rsidRDefault="002725F5"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Experience in SQL * Loader programming for inbound process in Oracle Applications</w:t>
      </w:r>
    </w:p>
    <w:p w:rsidR="002725F5" w:rsidRPr="00107536" w:rsidRDefault="002725F5"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Worked with oracle utilities like SQL* Loader, UTL_FILE packages</w:t>
      </w:r>
    </w:p>
    <w:p w:rsidR="002725F5" w:rsidRPr="00107536" w:rsidRDefault="002725F5"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Expertise in SQL, PL/SQL, Packages, Functions, Procedures, Triggers, Views and Indexes</w:t>
      </w:r>
    </w:p>
    <w:p w:rsidR="002725F5" w:rsidRPr="00107536" w:rsidRDefault="002725F5" w:rsidP="00BE3B38">
      <w:pPr>
        <w:pStyle w:val="ListParagraph"/>
        <w:numPr>
          <w:ilvl w:val="0"/>
          <w:numId w:val="10"/>
        </w:numPr>
        <w:shd w:val="clear" w:color="auto" w:fill="FFFFFF"/>
        <w:spacing w:after="0" w:line="240" w:lineRule="auto"/>
        <w:ind w:left="270" w:hanging="270"/>
        <w:rPr>
          <w:rFonts w:cstheme="majorHAnsi"/>
          <w:color w:val="000000"/>
          <w:shd w:val="clear" w:color="auto" w:fill="FFFFFF"/>
        </w:rPr>
      </w:pPr>
      <w:r w:rsidRPr="00107536">
        <w:rPr>
          <w:rFonts w:cstheme="majorHAnsi"/>
          <w:color w:val="000000"/>
          <w:shd w:val="clear" w:color="auto" w:fill="FFFFFF"/>
        </w:rPr>
        <w:t xml:space="preserve"> Proficiency in writing documents such as Business Requirements Document (BRD), User Requirement Specification</w:t>
      </w:r>
      <w:r w:rsidR="005F0190" w:rsidRPr="00107536">
        <w:rPr>
          <w:rFonts w:cstheme="majorHAnsi"/>
          <w:color w:val="000000"/>
          <w:shd w:val="clear" w:color="auto" w:fill="FFFFFF"/>
        </w:rPr>
        <w:t xml:space="preserve"> </w:t>
      </w:r>
      <w:r w:rsidRPr="00107536">
        <w:rPr>
          <w:rFonts w:cstheme="majorHAnsi"/>
          <w:color w:val="000000"/>
          <w:shd w:val="clear" w:color="auto" w:fill="FFFFFF"/>
        </w:rPr>
        <w:t>(URS) document and other such BA related documents</w:t>
      </w:r>
    </w:p>
    <w:p w:rsidR="00A457C3" w:rsidRPr="00107536" w:rsidRDefault="00A457C3" w:rsidP="00BE3B38">
      <w:pPr>
        <w:pStyle w:val="ListParagraph"/>
        <w:shd w:val="clear" w:color="auto" w:fill="FFFFFF"/>
        <w:spacing w:after="0" w:line="240" w:lineRule="auto"/>
        <w:ind w:left="270"/>
        <w:rPr>
          <w:rFonts w:cstheme="majorHAnsi"/>
          <w:color w:val="000000"/>
          <w:shd w:val="clear" w:color="auto" w:fill="FFFFFF"/>
        </w:rPr>
      </w:pPr>
    </w:p>
    <w:p w:rsidR="00002FE8" w:rsidRPr="00107536" w:rsidRDefault="00002FE8" w:rsidP="00002FE8">
      <w:pPr>
        <w:shd w:val="clear" w:color="auto" w:fill="FFFFFF"/>
        <w:spacing w:after="0" w:line="240" w:lineRule="auto"/>
        <w:rPr>
          <w:rFonts w:cstheme="majorHAnsi"/>
          <w:b/>
          <w:color w:val="000000"/>
          <w:shd w:val="clear" w:color="auto" w:fill="FFFFFF"/>
        </w:rPr>
      </w:pPr>
      <w:r w:rsidRPr="00107536">
        <w:rPr>
          <w:rFonts w:cstheme="majorHAnsi"/>
          <w:b/>
          <w:color w:val="000000"/>
          <w:shd w:val="clear" w:color="auto" w:fill="FFFFFF"/>
        </w:rPr>
        <w:t>Skill Set</w:t>
      </w:r>
    </w:p>
    <w:p w:rsidR="00002FE8" w:rsidRPr="00107536" w:rsidRDefault="00002FE8" w:rsidP="00002FE8">
      <w:pPr>
        <w:shd w:val="clear" w:color="auto" w:fill="FFFFFF"/>
        <w:spacing w:after="0" w:line="240" w:lineRule="auto"/>
        <w:rPr>
          <w:rFonts w:cstheme="majorHAnsi"/>
          <w:b/>
          <w:color w:val="000000"/>
          <w:u w:val="single"/>
          <w:shd w:val="clear" w:color="auto" w:fill="FFFFFF"/>
        </w:rPr>
      </w:pPr>
    </w:p>
    <w:tbl>
      <w:tblPr>
        <w:tblStyle w:val="TableGrid"/>
        <w:tblW w:w="0" w:type="auto"/>
        <w:tblInd w:w="534" w:type="dxa"/>
        <w:tblLook w:val="04A0" w:firstRow="1" w:lastRow="0" w:firstColumn="1" w:lastColumn="0" w:noHBand="0" w:noVBand="1"/>
      </w:tblPr>
      <w:tblGrid>
        <w:gridCol w:w="2693"/>
        <w:gridCol w:w="6843"/>
      </w:tblGrid>
      <w:tr w:rsidR="00002FE8" w:rsidRPr="00107536" w:rsidTr="00D87D36">
        <w:tc>
          <w:tcPr>
            <w:tcW w:w="2693" w:type="dxa"/>
            <w:shd w:val="clear" w:color="auto" w:fill="auto"/>
          </w:tcPr>
          <w:p w:rsidR="00002FE8" w:rsidRPr="00107536" w:rsidRDefault="00002FE8" w:rsidP="00455873">
            <w:pPr>
              <w:rPr>
                <w:rFonts w:cstheme="majorHAnsi"/>
                <w:b/>
                <w:color w:val="000000" w:themeColor="text1"/>
              </w:rPr>
            </w:pPr>
            <w:r w:rsidRPr="00107536">
              <w:rPr>
                <w:rFonts w:cstheme="majorHAnsi"/>
                <w:b/>
                <w:color w:val="000000" w:themeColor="text1"/>
              </w:rPr>
              <w:t>Databases</w:t>
            </w:r>
          </w:p>
        </w:tc>
        <w:tc>
          <w:tcPr>
            <w:tcW w:w="6843" w:type="dxa"/>
            <w:shd w:val="clear" w:color="auto" w:fill="auto"/>
          </w:tcPr>
          <w:p w:rsidR="00002FE8" w:rsidRPr="00107536" w:rsidRDefault="00002FE8" w:rsidP="00455873">
            <w:pPr>
              <w:rPr>
                <w:rFonts w:cstheme="majorHAnsi"/>
                <w:b/>
                <w:color w:val="000000" w:themeColor="text1"/>
                <w:u w:val="single"/>
                <w:shd w:val="clear" w:color="auto" w:fill="FFFFFF"/>
              </w:rPr>
            </w:pPr>
            <w:r w:rsidRPr="00107536">
              <w:rPr>
                <w:rFonts w:cstheme="majorHAnsi"/>
                <w:color w:val="000000" w:themeColor="text1"/>
              </w:rPr>
              <w:t>Oracle 8i, 9i, 10g, 11i, 12c</w:t>
            </w:r>
          </w:p>
        </w:tc>
      </w:tr>
      <w:tr w:rsidR="00002FE8" w:rsidRPr="00107536" w:rsidTr="00D87D36">
        <w:tc>
          <w:tcPr>
            <w:tcW w:w="2693" w:type="dxa"/>
            <w:shd w:val="clear" w:color="auto" w:fill="auto"/>
          </w:tcPr>
          <w:p w:rsidR="00002FE8" w:rsidRPr="00107536" w:rsidRDefault="00002FE8" w:rsidP="00455873">
            <w:pPr>
              <w:rPr>
                <w:rFonts w:cstheme="majorHAnsi"/>
                <w:b/>
                <w:color w:val="000000" w:themeColor="text1"/>
              </w:rPr>
            </w:pPr>
            <w:r w:rsidRPr="00107536">
              <w:rPr>
                <w:rFonts w:cstheme="majorHAnsi"/>
                <w:b/>
                <w:color w:val="000000" w:themeColor="text1"/>
              </w:rPr>
              <w:t>Oracle Revision</w:t>
            </w:r>
          </w:p>
        </w:tc>
        <w:tc>
          <w:tcPr>
            <w:tcW w:w="6843" w:type="dxa"/>
            <w:shd w:val="clear" w:color="auto" w:fill="auto"/>
          </w:tcPr>
          <w:p w:rsidR="00002FE8" w:rsidRPr="00107536" w:rsidRDefault="00002FE8" w:rsidP="00455873">
            <w:pPr>
              <w:rPr>
                <w:rFonts w:cstheme="majorHAnsi"/>
                <w:color w:val="000000" w:themeColor="text1"/>
              </w:rPr>
            </w:pPr>
            <w:r w:rsidRPr="00107536">
              <w:rPr>
                <w:rFonts w:cstheme="majorHAnsi"/>
                <w:b/>
                <w:color w:val="000000" w:themeColor="text1"/>
              </w:rPr>
              <w:t>Financial Modules –</w:t>
            </w:r>
            <w:r w:rsidR="00D74E36" w:rsidRPr="00107536">
              <w:rPr>
                <w:rFonts w:cstheme="majorHAnsi"/>
                <w:color w:val="000000" w:themeColor="text1"/>
              </w:rPr>
              <w:t xml:space="preserve"> General Ledger (GL)</w:t>
            </w:r>
            <w:r w:rsidRPr="00107536">
              <w:rPr>
                <w:rFonts w:cstheme="majorHAnsi"/>
                <w:color w:val="000000" w:themeColor="text1"/>
              </w:rPr>
              <w:t>, Account Payables</w:t>
            </w:r>
            <w:r w:rsidR="005F0190" w:rsidRPr="00107536">
              <w:rPr>
                <w:rFonts w:cstheme="majorHAnsi"/>
                <w:color w:val="000000" w:themeColor="text1"/>
              </w:rPr>
              <w:t xml:space="preserve"> </w:t>
            </w:r>
            <w:r w:rsidRPr="00107536">
              <w:rPr>
                <w:rFonts w:cstheme="majorHAnsi"/>
                <w:color w:val="000000" w:themeColor="text1"/>
              </w:rPr>
              <w:t>(AP), Core HRMS, Oracle Payroll, Receivables</w:t>
            </w:r>
            <w:r w:rsidR="005F0190" w:rsidRPr="00107536">
              <w:rPr>
                <w:rFonts w:cstheme="majorHAnsi"/>
                <w:color w:val="000000" w:themeColor="text1"/>
              </w:rPr>
              <w:t xml:space="preserve"> </w:t>
            </w:r>
            <w:r w:rsidRPr="00107536">
              <w:rPr>
                <w:rFonts w:cstheme="majorHAnsi"/>
                <w:color w:val="000000" w:themeColor="text1"/>
              </w:rPr>
              <w:t>(AR), Cash Management</w:t>
            </w:r>
            <w:r w:rsidR="005F0190" w:rsidRPr="00107536">
              <w:rPr>
                <w:rFonts w:cstheme="majorHAnsi"/>
                <w:color w:val="000000" w:themeColor="text1"/>
              </w:rPr>
              <w:t xml:space="preserve"> </w:t>
            </w:r>
            <w:r w:rsidRPr="00107536">
              <w:rPr>
                <w:rFonts w:cstheme="majorHAnsi"/>
                <w:color w:val="000000" w:themeColor="text1"/>
              </w:rPr>
              <w:t>(CM)</w:t>
            </w:r>
          </w:p>
          <w:p w:rsidR="00002FE8" w:rsidRPr="00107536" w:rsidRDefault="00002FE8" w:rsidP="00455873">
            <w:pPr>
              <w:rPr>
                <w:rFonts w:cstheme="majorHAnsi"/>
                <w:color w:val="000000" w:themeColor="text1"/>
              </w:rPr>
            </w:pPr>
            <w:r w:rsidRPr="00107536">
              <w:rPr>
                <w:rFonts w:cstheme="majorHAnsi"/>
                <w:b/>
                <w:color w:val="000000" w:themeColor="text1"/>
              </w:rPr>
              <w:t>Administrator Modules --</w:t>
            </w:r>
            <w:r w:rsidRPr="00107536">
              <w:rPr>
                <w:rFonts w:cstheme="majorHAnsi"/>
                <w:color w:val="000000" w:themeColor="text1"/>
              </w:rPr>
              <w:t xml:space="preserve"> System Administrator, Application Object Library </w:t>
            </w:r>
          </w:p>
          <w:p w:rsidR="00002FE8" w:rsidRPr="00107536" w:rsidRDefault="00002FE8" w:rsidP="00455873">
            <w:pPr>
              <w:rPr>
                <w:rFonts w:cstheme="majorHAnsi"/>
                <w:b/>
                <w:color w:val="000000" w:themeColor="text1"/>
                <w:u w:val="single"/>
                <w:shd w:val="clear" w:color="auto" w:fill="FFFFFF"/>
              </w:rPr>
            </w:pPr>
            <w:r w:rsidRPr="00107536">
              <w:rPr>
                <w:rFonts w:cstheme="majorHAnsi"/>
                <w:b/>
                <w:color w:val="000000" w:themeColor="text1"/>
              </w:rPr>
              <w:t xml:space="preserve">Oracle Supply </w:t>
            </w:r>
            <w:r w:rsidR="00D74E36" w:rsidRPr="00107536">
              <w:rPr>
                <w:rFonts w:cstheme="majorHAnsi"/>
                <w:b/>
                <w:color w:val="000000" w:themeColor="text1"/>
              </w:rPr>
              <w:t>Chain</w:t>
            </w:r>
            <w:r w:rsidRPr="00107536">
              <w:rPr>
                <w:rFonts w:cstheme="majorHAnsi"/>
                <w:b/>
                <w:color w:val="000000" w:themeColor="text1"/>
              </w:rPr>
              <w:t xml:space="preserve"> Management</w:t>
            </w:r>
            <w:r w:rsidR="005F0190" w:rsidRPr="00107536">
              <w:rPr>
                <w:rFonts w:cstheme="majorHAnsi"/>
                <w:b/>
                <w:color w:val="000000" w:themeColor="text1"/>
              </w:rPr>
              <w:t xml:space="preserve"> </w:t>
            </w:r>
            <w:r w:rsidRPr="00107536">
              <w:rPr>
                <w:rFonts w:cstheme="majorHAnsi"/>
                <w:b/>
                <w:color w:val="000000" w:themeColor="text1"/>
              </w:rPr>
              <w:t>(SCM) --</w:t>
            </w:r>
            <w:r w:rsidR="00AE188C" w:rsidRPr="00107536">
              <w:rPr>
                <w:rFonts w:cstheme="majorHAnsi"/>
                <w:color w:val="000000" w:themeColor="text1"/>
              </w:rPr>
              <w:t xml:space="preserve"> </w:t>
            </w:r>
            <w:r w:rsidRPr="00107536">
              <w:rPr>
                <w:rFonts w:cstheme="majorHAnsi"/>
                <w:color w:val="000000" w:themeColor="text1"/>
              </w:rPr>
              <w:t>Order management</w:t>
            </w:r>
            <w:r w:rsidR="005F0190" w:rsidRPr="00107536">
              <w:rPr>
                <w:rFonts w:cstheme="majorHAnsi"/>
                <w:color w:val="000000" w:themeColor="text1"/>
              </w:rPr>
              <w:t xml:space="preserve"> </w:t>
            </w:r>
            <w:r w:rsidRPr="00107536">
              <w:rPr>
                <w:rFonts w:cstheme="majorHAnsi"/>
                <w:color w:val="000000" w:themeColor="text1"/>
              </w:rPr>
              <w:t>(OM), Inventory, PO</w:t>
            </w:r>
          </w:p>
        </w:tc>
      </w:tr>
      <w:tr w:rsidR="00002FE8" w:rsidRPr="00107536" w:rsidTr="00D87D36">
        <w:tc>
          <w:tcPr>
            <w:tcW w:w="2693" w:type="dxa"/>
            <w:shd w:val="clear" w:color="auto" w:fill="auto"/>
          </w:tcPr>
          <w:p w:rsidR="00002FE8" w:rsidRPr="00107536" w:rsidRDefault="00002FE8" w:rsidP="00455873">
            <w:pPr>
              <w:rPr>
                <w:rFonts w:cstheme="majorHAnsi"/>
                <w:b/>
                <w:color w:val="000000" w:themeColor="text1"/>
                <w:shd w:val="clear" w:color="auto" w:fill="FFFFFF"/>
              </w:rPr>
            </w:pPr>
            <w:r w:rsidRPr="00107536">
              <w:rPr>
                <w:rFonts w:cstheme="majorHAnsi"/>
                <w:b/>
                <w:color w:val="000000" w:themeColor="text1"/>
              </w:rPr>
              <w:t>Reporting Tools</w:t>
            </w:r>
          </w:p>
        </w:tc>
        <w:tc>
          <w:tcPr>
            <w:tcW w:w="6843" w:type="dxa"/>
            <w:shd w:val="clear" w:color="auto" w:fill="auto"/>
          </w:tcPr>
          <w:p w:rsidR="00002FE8" w:rsidRPr="00107536" w:rsidRDefault="00D74E36" w:rsidP="00455873">
            <w:pPr>
              <w:rPr>
                <w:rFonts w:cstheme="majorHAnsi"/>
                <w:b/>
                <w:color w:val="000000" w:themeColor="text1"/>
                <w:u w:val="single"/>
                <w:shd w:val="clear" w:color="auto" w:fill="FFFFFF"/>
              </w:rPr>
            </w:pPr>
            <w:r w:rsidRPr="00107536">
              <w:rPr>
                <w:rFonts w:cstheme="majorHAnsi"/>
                <w:color w:val="000000" w:themeColor="text1"/>
              </w:rPr>
              <w:t>Oracle Reports 6i, 10g, XML Publisher, BI Publisher</w:t>
            </w:r>
            <w:r w:rsidR="00002FE8" w:rsidRPr="00107536">
              <w:rPr>
                <w:rFonts w:cstheme="majorHAnsi"/>
                <w:color w:val="000000" w:themeColor="text1"/>
              </w:rPr>
              <w:t>, E-Text templates (ACH (PPD, CCD), NACHA), Remittance Advice, Auto Lockbox</w:t>
            </w:r>
          </w:p>
        </w:tc>
      </w:tr>
      <w:tr w:rsidR="00002FE8" w:rsidRPr="00107536" w:rsidTr="00D87D36">
        <w:tc>
          <w:tcPr>
            <w:tcW w:w="2693" w:type="dxa"/>
            <w:shd w:val="clear" w:color="auto" w:fill="auto"/>
          </w:tcPr>
          <w:p w:rsidR="00002FE8" w:rsidRPr="00107536" w:rsidRDefault="00002FE8" w:rsidP="00455873">
            <w:pPr>
              <w:rPr>
                <w:rFonts w:cstheme="majorHAnsi"/>
                <w:b/>
                <w:color w:val="000000" w:themeColor="text1"/>
                <w:shd w:val="clear" w:color="auto" w:fill="FFFFFF"/>
              </w:rPr>
            </w:pPr>
            <w:r w:rsidRPr="00107536">
              <w:rPr>
                <w:rFonts w:cstheme="majorHAnsi"/>
                <w:b/>
                <w:color w:val="000000" w:themeColor="text1"/>
              </w:rPr>
              <w:t>Languages Known</w:t>
            </w:r>
          </w:p>
        </w:tc>
        <w:tc>
          <w:tcPr>
            <w:tcW w:w="6843" w:type="dxa"/>
            <w:shd w:val="clear" w:color="auto" w:fill="auto"/>
          </w:tcPr>
          <w:p w:rsidR="00002FE8" w:rsidRPr="00107536" w:rsidRDefault="00002FE8" w:rsidP="00455873">
            <w:pPr>
              <w:rPr>
                <w:rFonts w:cstheme="majorHAnsi"/>
                <w:b/>
                <w:color w:val="000000" w:themeColor="text1"/>
                <w:u w:val="single"/>
                <w:shd w:val="clear" w:color="auto" w:fill="FFFFFF"/>
              </w:rPr>
            </w:pPr>
            <w:r w:rsidRPr="00107536">
              <w:rPr>
                <w:rFonts w:cstheme="majorHAnsi"/>
                <w:color w:val="000000" w:themeColor="text1"/>
              </w:rPr>
              <w:t>SQL, PL/SQL, C, C++, JAVA</w:t>
            </w:r>
          </w:p>
        </w:tc>
      </w:tr>
      <w:tr w:rsidR="00002FE8" w:rsidRPr="00107536" w:rsidTr="00D87D36">
        <w:tc>
          <w:tcPr>
            <w:tcW w:w="2693" w:type="dxa"/>
            <w:shd w:val="clear" w:color="auto" w:fill="auto"/>
          </w:tcPr>
          <w:p w:rsidR="00002FE8" w:rsidRPr="00107536" w:rsidRDefault="00002FE8" w:rsidP="00455873">
            <w:pPr>
              <w:rPr>
                <w:rFonts w:cstheme="majorHAnsi"/>
                <w:b/>
                <w:color w:val="000000" w:themeColor="text1"/>
              </w:rPr>
            </w:pPr>
            <w:r w:rsidRPr="00107536">
              <w:rPr>
                <w:rFonts w:cstheme="majorHAnsi"/>
                <w:b/>
                <w:color w:val="000000" w:themeColor="text1"/>
              </w:rPr>
              <w:t>Operating Systems</w:t>
            </w:r>
          </w:p>
        </w:tc>
        <w:tc>
          <w:tcPr>
            <w:tcW w:w="6843" w:type="dxa"/>
            <w:shd w:val="clear" w:color="auto" w:fill="auto"/>
          </w:tcPr>
          <w:p w:rsidR="00002FE8" w:rsidRPr="00107536" w:rsidRDefault="00002FE8" w:rsidP="00455873">
            <w:pPr>
              <w:pStyle w:val="NoSpacing"/>
              <w:rPr>
                <w:rFonts w:asciiTheme="minorHAnsi" w:hAnsiTheme="minorHAnsi" w:cstheme="majorHAnsi"/>
                <w:color w:val="000000" w:themeColor="text1"/>
                <w:sz w:val="22"/>
                <w:szCs w:val="22"/>
              </w:rPr>
            </w:pPr>
            <w:r w:rsidRPr="00107536">
              <w:rPr>
                <w:rFonts w:asciiTheme="minorHAnsi" w:hAnsiTheme="minorHAnsi" w:cstheme="majorHAnsi"/>
                <w:color w:val="000000" w:themeColor="text1"/>
                <w:sz w:val="22"/>
                <w:szCs w:val="22"/>
              </w:rPr>
              <w:t>UNIX, Windows NT/XP/98/2000</w:t>
            </w:r>
          </w:p>
        </w:tc>
      </w:tr>
      <w:tr w:rsidR="00002FE8" w:rsidRPr="00107536" w:rsidTr="00D87D36">
        <w:tc>
          <w:tcPr>
            <w:tcW w:w="2693" w:type="dxa"/>
            <w:shd w:val="clear" w:color="auto" w:fill="auto"/>
          </w:tcPr>
          <w:p w:rsidR="00002FE8" w:rsidRPr="00107536" w:rsidRDefault="00002FE8" w:rsidP="00455873">
            <w:pPr>
              <w:rPr>
                <w:rFonts w:cstheme="majorHAnsi"/>
                <w:b/>
                <w:color w:val="000000" w:themeColor="text1"/>
              </w:rPr>
            </w:pPr>
            <w:r w:rsidRPr="00107536">
              <w:rPr>
                <w:rFonts w:cstheme="majorHAnsi"/>
                <w:b/>
                <w:color w:val="000000" w:themeColor="text1"/>
              </w:rPr>
              <w:t>Other Tools</w:t>
            </w:r>
          </w:p>
        </w:tc>
        <w:tc>
          <w:tcPr>
            <w:tcW w:w="6843" w:type="dxa"/>
            <w:shd w:val="clear" w:color="auto" w:fill="auto"/>
          </w:tcPr>
          <w:p w:rsidR="00002FE8" w:rsidRPr="00107536" w:rsidRDefault="00002FE8" w:rsidP="00455873">
            <w:pPr>
              <w:pStyle w:val="NoSpacing"/>
              <w:rPr>
                <w:rFonts w:asciiTheme="minorHAnsi" w:hAnsiTheme="minorHAnsi" w:cstheme="majorHAnsi"/>
                <w:color w:val="000000" w:themeColor="text1"/>
                <w:sz w:val="22"/>
                <w:szCs w:val="22"/>
              </w:rPr>
            </w:pPr>
            <w:r w:rsidRPr="00107536">
              <w:rPr>
                <w:rFonts w:asciiTheme="minorHAnsi" w:hAnsiTheme="minorHAnsi" w:cstheme="majorHAnsi"/>
                <w:color w:val="000000" w:themeColor="text1"/>
                <w:sz w:val="22"/>
                <w:szCs w:val="22"/>
              </w:rPr>
              <w:t>Data Loader, SQL*Loader, Forms6i/10g, TOAD, SQL Developer,</w:t>
            </w:r>
            <w:r w:rsidR="00D74E36" w:rsidRPr="00107536">
              <w:rPr>
                <w:rFonts w:asciiTheme="minorHAnsi" w:hAnsiTheme="minorHAnsi" w:cstheme="majorHAnsi"/>
                <w:color w:val="000000" w:themeColor="text1"/>
                <w:sz w:val="22"/>
                <w:szCs w:val="22"/>
              </w:rPr>
              <w:t xml:space="preserve"> </w:t>
            </w:r>
            <w:proofErr w:type="spellStart"/>
            <w:r w:rsidRPr="00107536">
              <w:rPr>
                <w:rFonts w:asciiTheme="minorHAnsi" w:hAnsiTheme="minorHAnsi" w:cstheme="majorHAnsi"/>
                <w:color w:val="000000" w:themeColor="text1"/>
                <w:sz w:val="22"/>
                <w:szCs w:val="22"/>
              </w:rPr>
              <w:t>WinSCP</w:t>
            </w:r>
            <w:proofErr w:type="spellEnd"/>
            <w:r w:rsidRPr="00107536">
              <w:rPr>
                <w:rFonts w:asciiTheme="minorHAnsi" w:hAnsiTheme="minorHAnsi" w:cstheme="majorHAnsi"/>
                <w:color w:val="000000" w:themeColor="text1"/>
                <w:sz w:val="22"/>
                <w:szCs w:val="22"/>
              </w:rPr>
              <w:t>, Putty</w:t>
            </w:r>
          </w:p>
        </w:tc>
      </w:tr>
    </w:tbl>
    <w:p w:rsidR="00E263D7" w:rsidRPr="00107536" w:rsidRDefault="00E263D7" w:rsidP="00BE3B38">
      <w:pPr>
        <w:pStyle w:val="NoSpacing"/>
        <w:rPr>
          <w:rFonts w:asciiTheme="minorHAnsi" w:hAnsiTheme="minorHAnsi" w:cstheme="majorHAnsi"/>
          <w:b/>
          <w:bCs/>
          <w:sz w:val="22"/>
          <w:szCs w:val="22"/>
        </w:rPr>
      </w:pPr>
    </w:p>
    <w:p w:rsidR="00002FE8" w:rsidRPr="00107536" w:rsidRDefault="00002FE8" w:rsidP="00BE3B38">
      <w:pPr>
        <w:pStyle w:val="NoSpacing"/>
        <w:rPr>
          <w:rFonts w:asciiTheme="minorHAnsi" w:hAnsiTheme="minorHAnsi" w:cstheme="majorHAnsi"/>
          <w:b/>
          <w:bCs/>
          <w:sz w:val="22"/>
          <w:szCs w:val="22"/>
        </w:rPr>
      </w:pPr>
    </w:p>
    <w:p w:rsidR="00350B0D" w:rsidRPr="00D87D36" w:rsidRDefault="00193D5E" w:rsidP="00D87D36">
      <w:pPr>
        <w:pStyle w:val="Heading2"/>
        <w:shd w:val="clear" w:color="auto" w:fill="FFFFFF"/>
        <w:spacing w:before="0" w:beforeAutospacing="0" w:after="0" w:afterAutospacing="0"/>
        <w:jc w:val="center"/>
        <w:rPr>
          <w:rFonts w:asciiTheme="minorHAnsi" w:eastAsiaTheme="minorHAnsi" w:hAnsiTheme="minorHAnsi" w:cstheme="majorHAnsi"/>
          <w:bCs w:val="0"/>
          <w:color w:val="000080"/>
          <w:sz w:val="22"/>
          <w:szCs w:val="22"/>
          <w:u w:val="single"/>
        </w:rPr>
      </w:pPr>
      <w:r w:rsidRPr="00D87D36">
        <w:rPr>
          <w:rFonts w:asciiTheme="minorHAnsi" w:hAnsiTheme="minorHAnsi" w:cstheme="majorHAnsi"/>
          <w:color w:val="000000"/>
          <w:sz w:val="22"/>
          <w:szCs w:val="22"/>
          <w:u w:val="single"/>
        </w:rPr>
        <w:t>Professional</w:t>
      </w:r>
      <w:r w:rsidR="00EE1053" w:rsidRPr="00D87D36">
        <w:rPr>
          <w:rFonts w:asciiTheme="minorHAnsi" w:hAnsiTheme="minorHAnsi" w:cstheme="majorHAnsi"/>
          <w:color w:val="000000"/>
          <w:sz w:val="22"/>
          <w:szCs w:val="22"/>
          <w:u w:val="single"/>
        </w:rPr>
        <w:t xml:space="preserve"> Experience</w:t>
      </w:r>
    </w:p>
    <w:p w:rsidR="00002FE8" w:rsidRPr="00107536" w:rsidRDefault="00002FE8" w:rsidP="00002FE8">
      <w:pPr>
        <w:pStyle w:val="Heading2"/>
        <w:shd w:val="clear" w:color="auto" w:fill="FFFFFF"/>
        <w:spacing w:before="0" w:beforeAutospacing="0" w:after="0" w:afterAutospacing="0"/>
        <w:rPr>
          <w:rFonts w:asciiTheme="minorHAnsi" w:hAnsiTheme="minorHAnsi" w:cstheme="majorHAnsi"/>
          <w:color w:val="000000"/>
          <w:sz w:val="22"/>
          <w:szCs w:val="22"/>
        </w:rPr>
      </w:pPr>
    </w:p>
    <w:p w:rsidR="007D5590" w:rsidRPr="00A2366E" w:rsidRDefault="00A2366E" w:rsidP="00002FE8">
      <w:pPr>
        <w:suppressAutoHyphens/>
        <w:spacing w:after="0" w:line="240" w:lineRule="auto"/>
        <w:rPr>
          <w:rFonts w:cstheme="majorHAnsi"/>
          <w:b/>
          <w:bCs/>
          <w:lang w:eastAsia="ar-SA"/>
        </w:rPr>
      </w:pPr>
      <w:r w:rsidRPr="00A2366E">
        <w:rPr>
          <w:rFonts w:cstheme="majorHAnsi"/>
          <w:b/>
          <w:bCs/>
          <w:lang w:eastAsia="ar-SA"/>
        </w:rPr>
        <w:t>Blue Cross and Blue Shield Association</w:t>
      </w:r>
      <w:r w:rsidR="00073C01" w:rsidRPr="00A2366E">
        <w:rPr>
          <w:rFonts w:cstheme="majorHAnsi"/>
          <w:b/>
          <w:bCs/>
          <w:lang w:eastAsia="ar-SA"/>
        </w:rPr>
        <w:t xml:space="preserve">, </w:t>
      </w:r>
      <w:r w:rsidRPr="00A2366E">
        <w:rPr>
          <w:rFonts w:cstheme="majorHAnsi"/>
          <w:b/>
          <w:bCs/>
          <w:lang w:eastAsia="ar-SA"/>
        </w:rPr>
        <w:t>Chicago, IL</w:t>
      </w:r>
      <w:r w:rsidR="00AE188C" w:rsidRPr="00A2366E">
        <w:rPr>
          <w:rFonts w:cstheme="majorHAnsi"/>
          <w:b/>
          <w:bCs/>
          <w:lang w:eastAsia="ar-SA"/>
        </w:rPr>
        <w:tab/>
      </w:r>
      <w:r w:rsidR="00AE188C" w:rsidRPr="00A2366E">
        <w:rPr>
          <w:rFonts w:cstheme="majorHAnsi"/>
          <w:b/>
          <w:bCs/>
          <w:lang w:eastAsia="ar-SA"/>
        </w:rPr>
        <w:tab/>
      </w:r>
      <w:r w:rsidR="00AE188C" w:rsidRPr="00A2366E">
        <w:rPr>
          <w:rFonts w:cstheme="majorHAnsi"/>
          <w:b/>
          <w:bCs/>
          <w:lang w:eastAsia="ar-SA"/>
        </w:rPr>
        <w:tab/>
      </w:r>
      <w:r w:rsidR="00AE188C" w:rsidRPr="00A2366E">
        <w:rPr>
          <w:rFonts w:cstheme="majorHAnsi"/>
          <w:b/>
          <w:bCs/>
          <w:lang w:eastAsia="ar-SA"/>
        </w:rPr>
        <w:tab/>
      </w:r>
      <w:r w:rsidR="007D5590" w:rsidRPr="00A2366E">
        <w:rPr>
          <w:rFonts w:cstheme="majorHAnsi"/>
          <w:b/>
          <w:bCs/>
          <w:lang w:eastAsia="ar-SA"/>
        </w:rPr>
        <w:t xml:space="preserve"> </w:t>
      </w:r>
      <w:r w:rsidR="00E456D7">
        <w:rPr>
          <w:rFonts w:cstheme="majorHAnsi"/>
          <w:b/>
          <w:bCs/>
          <w:lang w:eastAsia="ar-SA"/>
        </w:rPr>
        <w:t>April</w:t>
      </w:r>
      <w:r w:rsidR="00AE188C" w:rsidRPr="00A2366E">
        <w:rPr>
          <w:rFonts w:cstheme="majorHAnsi"/>
          <w:b/>
          <w:bCs/>
          <w:lang w:eastAsia="ar-SA"/>
        </w:rPr>
        <w:t xml:space="preserve"> 2018 </w:t>
      </w:r>
      <w:r w:rsidR="006C110B" w:rsidRPr="00A2366E">
        <w:rPr>
          <w:rFonts w:cstheme="majorHAnsi"/>
          <w:b/>
          <w:bCs/>
          <w:lang w:eastAsia="ar-SA"/>
        </w:rPr>
        <w:t>–</w:t>
      </w:r>
      <w:r w:rsidR="00AE188C" w:rsidRPr="00A2366E">
        <w:rPr>
          <w:rFonts w:cstheme="majorHAnsi"/>
          <w:b/>
          <w:bCs/>
          <w:lang w:eastAsia="ar-SA"/>
        </w:rPr>
        <w:t xml:space="preserve"> </w:t>
      </w:r>
      <w:r w:rsidR="006C110B" w:rsidRPr="00A2366E">
        <w:rPr>
          <w:rFonts w:cstheme="majorHAnsi"/>
          <w:b/>
          <w:bCs/>
          <w:lang w:eastAsia="ar-SA"/>
        </w:rPr>
        <w:t>till date</w:t>
      </w:r>
    </w:p>
    <w:p w:rsidR="007D5590" w:rsidRPr="00A2366E" w:rsidRDefault="007D5590" w:rsidP="00002FE8">
      <w:pPr>
        <w:suppressAutoHyphens/>
        <w:spacing w:after="0" w:line="240" w:lineRule="auto"/>
        <w:rPr>
          <w:rFonts w:cstheme="majorHAnsi"/>
          <w:b/>
          <w:bCs/>
          <w:lang w:eastAsia="ar-SA"/>
        </w:rPr>
      </w:pPr>
      <w:r w:rsidRPr="00A2366E">
        <w:rPr>
          <w:rFonts w:cstheme="majorHAnsi"/>
          <w:b/>
          <w:bCs/>
          <w:lang w:eastAsia="ar-SA"/>
        </w:rPr>
        <w:t xml:space="preserve">Oracle </w:t>
      </w:r>
      <w:r w:rsidR="00002FE8" w:rsidRPr="00A2366E">
        <w:rPr>
          <w:rFonts w:cstheme="majorHAnsi"/>
          <w:b/>
          <w:bCs/>
          <w:lang w:eastAsia="ar-SA"/>
        </w:rPr>
        <w:t xml:space="preserve">Apps </w:t>
      </w:r>
      <w:r w:rsidRPr="00A2366E">
        <w:rPr>
          <w:rFonts w:cstheme="majorHAnsi"/>
          <w:b/>
          <w:bCs/>
          <w:lang w:eastAsia="ar-SA"/>
        </w:rPr>
        <w:t>Techno Functional Consultant</w:t>
      </w:r>
    </w:p>
    <w:p w:rsidR="00002FE8" w:rsidRPr="00107536" w:rsidRDefault="007D5590" w:rsidP="00002FE8">
      <w:pPr>
        <w:pStyle w:val="BodyTextIndent"/>
        <w:spacing w:after="0"/>
        <w:ind w:left="0"/>
        <w:rPr>
          <w:rFonts w:asciiTheme="minorHAnsi" w:hAnsiTheme="minorHAnsi" w:cstheme="majorHAnsi"/>
          <w:sz w:val="22"/>
          <w:szCs w:val="22"/>
        </w:rPr>
      </w:pPr>
      <w:r w:rsidRPr="00107536">
        <w:rPr>
          <w:rFonts w:asciiTheme="minorHAnsi" w:hAnsiTheme="minorHAnsi" w:cstheme="majorHAnsi"/>
          <w:b/>
          <w:sz w:val="22"/>
          <w:szCs w:val="22"/>
        </w:rPr>
        <w:t>Project Summary:</w:t>
      </w:r>
    </w:p>
    <w:p w:rsidR="007D5590" w:rsidRPr="00107536" w:rsidRDefault="00002FE8" w:rsidP="002D545B">
      <w:pPr>
        <w:pStyle w:val="BodyTextIndent"/>
        <w:spacing w:after="0"/>
        <w:ind w:left="0" w:firstLine="720"/>
        <w:rPr>
          <w:rFonts w:asciiTheme="minorHAnsi" w:hAnsiTheme="minorHAnsi" w:cstheme="majorHAnsi"/>
          <w:sz w:val="22"/>
          <w:szCs w:val="22"/>
        </w:rPr>
      </w:pPr>
      <w:r w:rsidRPr="00107536">
        <w:rPr>
          <w:rFonts w:asciiTheme="minorHAnsi" w:hAnsiTheme="minorHAnsi" w:cstheme="majorHAnsi"/>
          <w:sz w:val="22"/>
          <w:szCs w:val="22"/>
        </w:rPr>
        <w:t xml:space="preserve">Responsible for requirement gathering for the reports and custom programs development through meetings with functional team and business users. Developed various interfaces, both inbound and outbound (AR Invoice Import, AP Invoice Creation, OPM Batch creation) </w:t>
      </w:r>
      <w:r w:rsidR="00C70A1C" w:rsidRPr="00107536">
        <w:rPr>
          <w:rFonts w:asciiTheme="minorHAnsi" w:hAnsiTheme="minorHAnsi" w:cstheme="majorHAnsi"/>
          <w:sz w:val="22"/>
          <w:szCs w:val="22"/>
        </w:rPr>
        <w:t xml:space="preserve"> </w:t>
      </w:r>
    </w:p>
    <w:p w:rsidR="007D5590" w:rsidRPr="00A2366E" w:rsidRDefault="00A2366E" w:rsidP="00BE3B38">
      <w:pPr>
        <w:pStyle w:val="BodyTextIndent"/>
        <w:spacing w:after="0"/>
        <w:ind w:left="0"/>
        <w:rPr>
          <w:rFonts w:asciiTheme="minorHAnsi" w:hAnsiTheme="minorHAnsi" w:cstheme="majorHAnsi"/>
          <w:b/>
          <w:sz w:val="22"/>
          <w:szCs w:val="22"/>
          <w:u w:val="single"/>
        </w:rPr>
      </w:pPr>
      <w:r w:rsidRPr="00A2366E">
        <w:rPr>
          <w:rFonts w:asciiTheme="minorHAnsi" w:hAnsiTheme="minorHAnsi" w:cstheme="majorHAnsi"/>
          <w:b/>
          <w:sz w:val="22"/>
          <w:szCs w:val="22"/>
          <w:u w:val="single"/>
        </w:rPr>
        <w:t>Responsibilities:</w:t>
      </w:r>
    </w:p>
    <w:p w:rsidR="007D5590" w:rsidRPr="00107536" w:rsidRDefault="007D5590" w:rsidP="00BE3B38">
      <w:pPr>
        <w:pStyle w:val="BodyTextIndent"/>
        <w:spacing w:after="0"/>
        <w:ind w:left="0"/>
        <w:rPr>
          <w:rFonts w:asciiTheme="minorHAnsi" w:hAnsiTheme="minorHAnsi" w:cstheme="majorHAnsi"/>
          <w:color w:val="000000"/>
          <w:sz w:val="22"/>
          <w:szCs w:val="22"/>
        </w:rPr>
      </w:pP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Performed on-site requirement analysis and developed functional specifications for the modules</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Worked on converting all suppliers to Electronic payments</w:t>
      </w:r>
    </w:p>
    <w:p w:rsidR="00002FE8"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Worked on customizing AP Invoice form for Mark view related attachments, AR receipts form for printing Cash window receipts</w:t>
      </w:r>
    </w:p>
    <w:p w:rsidR="009E735F" w:rsidRDefault="009E735F" w:rsidP="009E735F">
      <w:pPr>
        <w:pStyle w:val="ListParagraph"/>
        <w:numPr>
          <w:ilvl w:val="0"/>
          <w:numId w:val="25"/>
        </w:numPr>
        <w:spacing w:after="0" w:line="240" w:lineRule="auto"/>
        <w:rPr>
          <w:rFonts w:cstheme="majorHAnsi"/>
          <w:color w:val="000000"/>
        </w:rPr>
      </w:pPr>
      <w:r w:rsidRPr="009E735F">
        <w:rPr>
          <w:rFonts w:cstheme="majorHAnsi"/>
          <w:color w:val="000000"/>
        </w:rPr>
        <w:t>Involved in configuring AME Rules, defining lookups as per the business requirement</w:t>
      </w:r>
    </w:p>
    <w:p w:rsidR="00243120" w:rsidRPr="00107536" w:rsidRDefault="00243120" w:rsidP="00243120">
      <w:pPr>
        <w:pStyle w:val="ListParagraph"/>
        <w:numPr>
          <w:ilvl w:val="0"/>
          <w:numId w:val="25"/>
        </w:numPr>
        <w:spacing w:after="0" w:line="240" w:lineRule="auto"/>
        <w:rPr>
          <w:rFonts w:cstheme="majorHAnsi"/>
          <w:color w:val="000000"/>
        </w:rPr>
      </w:pPr>
      <w:r w:rsidRPr="00243120">
        <w:rPr>
          <w:rFonts w:cstheme="majorHAnsi"/>
          <w:color w:val="000000"/>
        </w:rPr>
        <w:t>This is an Enhancements Project and had to work in multiple Oracle EBS Modules.</w:t>
      </w:r>
    </w:p>
    <w:p w:rsidR="00002FE8"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Created custom check payment formats for R12</w:t>
      </w:r>
    </w:p>
    <w:p w:rsidR="003A68C7" w:rsidRDefault="003A68C7" w:rsidP="003A68C7">
      <w:pPr>
        <w:pStyle w:val="ListParagraph"/>
        <w:numPr>
          <w:ilvl w:val="0"/>
          <w:numId w:val="25"/>
        </w:numPr>
        <w:spacing w:after="0" w:line="240" w:lineRule="auto"/>
        <w:rPr>
          <w:rFonts w:cstheme="majorHAnsi"/>
          <w:color w:val="000000"/>
        </w:rPr>
      </w:pPr>
      <w:r w:rsidRPr="003A68C7">
        <w:rPr>
          <w:rFonts w:cstheme="majorHAnsi"/>
          <w:color w:val="000000"/>
        </w:rPr>
        <w:t>Registered customized Oracle reports and XML Publisher reports using System Administrator and Application Developer.</w:t>
      </w:r>
    </w:p>
    <w:p w:rsidR="00237481" w:rsidRDefault="00237481" w:rsidP="00237481">
      <w:pPr>
        <w:pStyle w:val="ListParagraph"/>
        <w:numPr>
          <w:ilvl w:val="0"/>
          <w:numId w:val="25"/>
        </w:numPr>
        <w:spacing w:after="0" w:line="240" w:lineRule="auto"/>
        <w:rPr>
          <w:rFonts w:cstheme="majorHAnsi"/>
          <w:color w:val="000000"/>
        </w:rPr>
      </w:pPr>
      <w:r w:rsidRPr="00237481">
        <w:rPr>
          <w:rFonts w:cstheme="majorHAnsi"/>
          <w:color w:val="000000"/>
        </w:rPr>
        <w:t>Monitoring financial &amp; SCM interfaces daily and fixing the issues.</w:t>
      </w:r>
    </w:p>
    <w:p w:rsidR="003A68C7" w:rsidRPr="00107536" w:rsidRDefault="003A68C7" w:rsidP="003A68C7">
      <w:pPr>
        <w:pStyle w:val="ListParagraph"/>
        <w:numPr>
          <w:ilvl w:val="0"/>
          <w:numId w:val="25"/>
        </w:numPr>
        <w:spacing w:after="0" w:line="240" w:lineRule="auto"/>
        <w:rPr>
          <w:rFonts w:cstheme="majorHAnsi"/>
          <w:color w:val="000000"/>
        </w:rPr>
      </w:pPr>
      <w:r w:rsidRPr="003A68C7">
        <w:rPr>
          <w:rFonts w:cstheme="majorHAnsi"/>
          <w:color w:val="000000"/>
        </w:rPr>
        <w:t>Worked on deployment, migration, extensions and customizations of OAF pages in 12.1.3 environment.</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Developed AP Invoice interface between Siebel and Oracle to import and process all invoices</w:t>
      </w:r>
    </w:p>
    <w:p w:rsidR="00002FE8"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Developed the AP invoices Interface program, loaded the data from flat file to the staging table using SQL*Loader and did all the necessary validations before loading into AP_INVOICES_INTERFACE, AP_INVOICE_LINES_INTERFACE tables and Calling Payable Import Program</w:t>
      </w:r>
    </w:p>
    <w:p w:rsidR="007E6F91" w:rsidRDefault="007E6F91" w:rsidP="007E6F91">
      <w:pPr>
        <w:pStyle w:val="ListParagraph"/>
        <w:numPr>
          <w:ilvl w:val="0"/>
          <w:numId w:val="25"/>
        </w:numPr>
        <w:spacing w:after="0" w:line="240" w:lineRule="auto"/>
        <w:rPr>
          <w:rFonts w:cstheme="majorHAnsi"/>
          <w:color w:val="000000"/>
        </w:rPr>
      </w:pPr>
      <w:r w:rsidRPr="007E6F91">
        <w:rPr>
          <w:rFonts w:cstheme="majorHAnsi"/>
          <w:color w:val="000000"/>
        </w:rPr>
        <w:t>Worked on Supplier conversion for the upgrade from 11i to 12.2.5.</w:t>
      </w:r>
    </w:p>
    <w:p w:rsidR="007E6F91" w:rsidRPr="007E6F91" w:rsidRDefault="007E6F91" w:rsidP="007E6F91">
      <w:pPr>
        <w:pStyle w:val="ListParagraph"/>
        <w:numPr>
          <w:ilvl w:val="0"/>
          <w:numId w:val="25"/>
        </w:numPr>
        <w:suppressAutoHyphens/>
        <w:spacing w:after="0" w:line="240" w:lineRule="auto"/>
        <w:rPr>
          <w:rFonts w:cstheme="majorHAnsi"/>
        </w:rPr>
      </w:pPr>
      <w:r w:rsidRPr="007E6F91">
        <w:rPr>
          <w:rFonts w:cstheme="majorHAnsi"/>
        </w:rPr>
        <w:t xml:space="preserve">Created personalization’s to meet business needs in Core Purchasing and </w:t>
      </w:r>
      <w:proofErr w:type="spellStart"/>
      <w:r w:rsidRPr="007E6F91">
        <w:rPr>
          <w:rFonts w:cstheme="majorHAnsi"/>
        </w:rPr>
        <w:t>iProcurement</w:t>
      </w:r>
      <w:proofErr w:type="spellEnd"/>
      <w:r w:rsidRPr="007E6F91">
        <w:rPr>
          <w:rFonts w:cstheme="majorHAnsi"/>
        </w:rPr>
        <w:t>.</w:t>
      </w:r>
    </w:p>
    <w:p w:rsidR="007E6F91" w:rsidRPr="007E6F91" w:rsidRDefault="007E6F91" w:rsidP="007E6F91">
      <w:pPr>
        <w:pStyle w:val="ListParagraph"/>
        <w:numPr>
          <w:ilvl w:val="0"/>
          <w:numId w:val="25"/>
        </w:numPr>
        <w:suppressAutoHyphens/>
        <w:spacing w:after="0" w:line="240" w:lineRule="auto"/>
        <w:rPr>
          <w:rFonts w:cstheme="majorHAnsi"/>
        </w:rPr>
      </w:pPr>
      <w:r w:rsidRPr="007E6F91">
        <w:rPr>
          <w:rFonts w:cstheme="majorHAnsi"/>
        </w:rPr>
        <w:t xml:space="preserve">Assisted with Oracle Application Framework customizations in </w:t>
      </w:r>
      <w:proofErr w:type="spellStart"/>
      <w:r w:rsidRPr="007E6F91">
        <w:rPr>
          <w:rFonts w:cstheme="majorHAnsi"/>
        </w:rPr>
        <w:t>iProcurement</w:t>
      </w:r>
      <w:proofErr w:type="spellEnd"/>
      <w:r w:rsidRPr="007E6F91">
        <w:rPr>
          <w:rFonts w:cstheme="majorHAnsi"/>
        </w:rPr>
        <w:t>.</w:t>
      </w:r>
    </w:p>
    <w:p w:rsidR="00243120" w:rsidRPr="00107536" w:rsidRDefault="00243120" w:rsidP="00243120">
      <w:pPr>
        <w:pStyle w:val="ListParagraph"/>
        <w:numPr>
          <w:ilvl w:val="0"/>
          <w:numId w:val="25"/>
        </w:numPr>
        <w:spacing w:after="0" w:line="240" w:lineRule="auto"/>
        <w:rPr>
          <w:rFonts w:cstheme="majorHAnsi"/>
          <w:color w:val="000000"/>
        </w:rPr>
      </w:pPr>
      <w:r w:rsidRPr="00243120">
        <w:rPr>
          <w:rFonts w:cstheme="majorHAnsi"/>
          <w:color w:val="000000"/>
        </w:rPr>
        <w:t>Worked on interfacing Manual Adjustment and Bulk upload using WEBADI, OAF and Workflows.</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Loaded Legacy Journals data into interface tables and then populated the base tables of GL by running standard API</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Developed custom Reports in GL such as Account Analysis Report, customized Trial Balance Report and Inter-Company Transaction Register Report to keep track of inter company revenues, assets, liabilities and expenses</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Designed and Developed AR Invoice Import interface program to load AR Invoices into Oracle E Business Suite</w:t>
      </w:r>
    </w:p>
    <w:p w:rsidR="00002FE8" w:rsidRPr="00107536" w:rsidRDefault="00002FE8" w:rsidP="00002FE8">
      <w:pPr>
        <w:pStyle w:val="ListParagraph"/>
        <w:numPr>
          <w:ilvl w:val="0"/>
          <w:numId w:val="25"/>
        </w:numPr>
        <w:spacing w:after="0" w:line="240" w:lineRule="auto"/>
        <w:rPr>
          <w:rFonts w:cstheme="majorHAnsi"/>
          <w:color w:val="000000"/>
        </w:rPr>
      </w:pPr>
      <w:r w:rsidRPr="00107536">
        <w:rPr>
          <w:rFonts w:cstheme="majorHAnsi"/>
          <w:color w:val="000000"/>
        </w:rPr>
        <w:t>Developed AP Invoice on HOLD report to check all the invoices which are on hold based on the suppliers and set of books, which helps in resolving the problems in the AP invoice hold/release process</w:t>
      </w:r>
    </w:p>
    <w:p w:rsidR="00C537E3" w:rsidRPr="00107536" w:rsidRDefault="007D5590" w:rsidP="00002FE8">
      <w:pPr>
        <w:pStyle w:val="ListParagraph"/>
        <w:numPr>
          <w:ilvl w:val="0"/>
          <w:numId w:val="25"/>
        </w:numPr>
        <w:spacing w:after="0" w:line="240" w:lineRule="auto"/>
        <w:rPr>
          <w:rFonts w:cstheme="majorHAnsi"/>
          <w:color w:val="000000"/>
        </w:rPr>
      </w:pPr>
      <w:r w:rsidRPr="00107536">
        <w:rPr>
          <w:rFonts w:cstheme="majorHAnsi"/>
          <w:color w:val="000000"/>
        </w:rPr>
        <w:t>Provides quality assurance relating to code changes, analysis, design, requirements and development</w:t>
      </w:r>
    </w:p>
    <w:p w:rsidR="00002FE8" w:rsidRPr="00107536" w:rsidRDefault="00002FE8" w:rsidP="00002FE8">
      <w:pPr>
        <w:pStyle w:val="ListParagraph"/>
        <w:spacing w:after="0" w:line="240" w:lineRule="auto"/>
        <w:rPr>
          <w:rFonts w:cstheme="majorHAnsi"/>
          <w:color w:val="000000"/>
        </w:rPr>
      </w:pPr>
    </w:p>
    <w:p w:rsidR="0092567B" w:rsidRPr="00A2366E" w:rsidRDefault="00A2366E" w:rsidP="00BF0FCF">
      <w:pPr>
        <w:suppressAutoHyphens/>
        <w:spacing w:after="0" w:line="240" w:lineRule="auto"/>
        <w:rPr>
          <w:rFonts w:cstheme="majorHAnsi"/>
          <w:b/>
          <w:bCs/>
          <w:lang w:eastAsia="ar-SA"/>
        </w:rPr>
      </w:pPr>
      <w:r w:rsidRPr="00A2366E">
        <w:rPr>
          <w:rFonts w:cstheme="majorHAnsi"/>
          <w:b/>
          <w:bCs/>
          <w:lang w:eastAsia="ar-SA"/>
        </w:rPr>
        <w:t>DaVita Inc, Denver, CO</w:t>
      </w:r>
      <w:r w:rsidR="00BF0FCF" w:rsidRPr="00A2366E">
        <w:rPr>
          <w:rFonts w:cstheme="majorHAnsi"/>
          <w:b/>
          <w:bCs/>
          <w:lang w:eastAsia="ar-SA"/>
        </w:rPr>
        <w:tab/>
      </w:r>
      <w:r w:rsidR="00BF0FCF" w:rsidRPr="00A2366E">
        <w:rPr>
          <w:rFonts w:cstheme="majorHAnsi"/>
          <w:b/>
          <w:bCs/>
          <w:lang w:eastAsia="ar-SA"/>
        </w:rPr>
        <w:tab/>
      </w:r>
      <w:r w:rsidR="00D74E36" w:rsidRPr="00A2366E">
        <w:rPr>
          <w:rFonts w:cstheme="majorHAnsi"/>
          <w:b/>
          <w:bCs/>
          <w:lang w:eastAsia="ar-SA"/>
        </w:rPr>
        <w:tab/>
      </w:r>
      <w:r w:rsidR="00D74E36" w:rsidRPr="00A2366E">
        <w:rPr>
          <w:rFonts w:cstheme="majorHAnsi"/>
          <w:b/>
          <w:bCs/>
          <w:lang w:eastAsia="ar-SA"/>
        </w:rPr>
        <w:tab/>
      </w:r>
      <w:r w:rsidR="00D74E36" w:rsidRPr="00A2366E">
        <w:rPr>
          <w:rFonts w:cstheme="majorHAnsi"/>
          <w:b/>
          <w:bCs/>
          <w:lang w:eastAsia="ar-SA"/>
        </w:rPr>
        <w:tab/>
      </w:r>
      <w:r w:rsidR="00D74E36" w:rsidRPr="00A2366E">
        <w:rPr>
          <w:rFonts w:cstheme="majorHAnsi"/>
          <w:b/>
          <w:bCs/>
          <w:lang w:eastAsia="ar-SA"/>
        </w:rPr>
        <w:tab/>
      </w:r>
      <w:r w:rsidR="00D74E36" w:rsidRPr="00A2366E">
        <w:rPr>
          <w:rFonts w:cstheme="majorHAnsi"/>
          <w:b/>
          <w:bCs/>
          <w:lang w:eastAsia="ar-SA"/>
        </w:rPr>
        <w:tab/>
      </w:r>
      <w:r w:rsidR="00073C01" w:rsidRPr="00A2366E">
        <w:rPr>
          <w:rFonts w:cstheme="majorHAnsi"/>
          <w:b/>
          <w:bCs/>
          <w:lang w:eastAsia="ar-SA"/>
        </w:rPr>
        <w:t xml:space="preserve">        </w:t>
      </w:r>
      <w:r w:rsidR="002D545B">
        <w:rPr>
          <w:rFonts w:cstheme="majorHAnsi"/>
          <w:b/>
          <w:bCs/>
          <w:lang w:eastAsia="ar-SA"/>
        </w:rPr>
        <w:t xml:space="preserve">April. </w:t>
      </w:r>
      <w:r w:rsidR="00FB32A7" w:rsidRPr="00A2366E">
        <w:rPr>
          <w:rFonts w:cstheme="majorHAnsi"/>
          <w:b/>
          <w:bCs/>
          <w:lang w:eastAsia="ar-SA"/>
        </w:rPr>
        <w:t>2017</w:t>
      </w:r>
      <w:r w:rsidR="00D74E36" w:rsidRPr="00A2366E">
        <w:rPr>
          <w:rFonts w:cstheme="majorHAnsi"/>
          <w:b/>
          <w:bCs/>
          <w:lang w:eastAsia="ar-SA"/>
        </w:rPr>
        <w:t xml:space="preserve">- </w:t>
      </w:r>
      <w:r w:rsidR="002D545B">
        <w:rPr>
          <w:rFonts w:cstheme="majorHAnsi"/>
          <w:b/>
          <w:bCs/>
          <w:lang w:eastAsia="ar-SA"/>
        </w:rPr>
        <w:t>March.</w:t>
      </w:r>
      <w:r w:rsidR="00D74E36" w:rsidRPr="00A2366E">
        <w:rPr>
          <w:rFonts w:cstheme="majorHAnsi"/>
          <w:b/>
          <w:bCs/>
          <w:lang w:eastAsia="ar-SA"/>
        </w:rPr>
        <w:t xml:space="preserve"> 2018</w:t>
      </w:r>
    </w:p>
    <w:p w:rsidR="0092567B" w:rsidRPr="00A2366E" w:rsidRDefault="00BF0FCF" w:rsidP="00BF0FCF">
      <w:pPr>
        <w:suppressAutoHyphens/>
        <w:spacing w:after="0" w:line="240" w:lineRule="auto"/>
        <w:rPr>
          <w:rFonts w:cstheme="majorHAnsi"/>
          <w:b/>
          <w:bCs/>
          <w:lang w:eastAsia="ar-SA"/>
        </w:rPr>
      </w:pPr>
      <w:r w:rsidRPr="00A2366E">
        <w:rPr>
          <w:rFonts w:cstheme="majorHAnsi"/>
          <w:b/>
          <w:bCs/>
          <w:lang w:eastAsia="ar-SA"/>
        </w:rPr>
        <w:t xml:space="preserve">Role: </w:t>
      </w:r>
      <w:r w:rsidR="00B31FA0" w:rsidRPr="00A2366E">
        <w:rPr>
          <w:rFonts w:cstheme="majorHAnsi"/>
          <w:b/>
          <w:bCs/>
          <w:lang w:eastAsia="ar-SA"/>
        </w:rPr>
        <w:t xml:space="preserve">Oracle </w:t>
      </w:r>
      <w:r w:rsidRPr="00A2366E">
        <w:rPr>
          <w:rFonts w:cstheme="majorHAnsi"/>
          <w:b/>
          <w:bCs/>
          <w:lang w:eastAsia="ar-SA"/>
        </w:rPr>
        <w:t xml:space="preserve">Apps </w:t>
      </w:r>
      <w:r w:rsidR="00B31FA0" w:rsidRPr="00A2366E">
        <w:rPr>
          <w:rFonts w:cstheme="majorHAnsi"/>
          <w:b/>
          <w:bCs/>
          <w:lang w:eastAsia="ar-SA"/>
        </w:rPr>
        <w:t>Techno Functional Consultant</w:t>
      </w:r>
    </w:p>
    <w:p w:rsidR="0092567B" w:rsidRPr="00107536" w:rsidRDefault="00AD1213" w:rsidP="00BE3B38">
      <w:pPr>
        <w:pStyle w:val="BodyTextIndent"/>
        <w:spacing w:after="0"/>
        <w:ind w:left="0"/>
        <w:rPr>
          <w:rFonts w:asciiTheme="minorHAnsi" w:hAnsiTheme="minorHAnsi" w:cstheme="majorHAnsi"/>
          <w:color w:val="000000"/>
          <w:sz w:val="22"/>
          <w:szCs w:val="22"/>
        </w:rPr>
      </w:pPr>
      <w:r w:rsidRPr="00107536">
        <w:rPr>
          <w:rFonts w:asciiTheme="minorHAnsi" w:hAnsiTheme="minorHAnsi" w:cstheme="majorHAnsi"/>
          <w:b/>
          <w:sz w:val="22"/>
          <w:szCs w:val="22"/>
        </w:rPr>
        <w:t xml:space="preserve">Project </w:t>
      </w:r>
      <w:r w:rsidR="0092567B" w:rsidRPr="00107536">
        <w:rPr>
          <w:rFonts w:asciiTheme="minorHAnsi" w:hAnsiTheme="minorHAnsi" w:cstheme="majorHAnsi"/>
          <w:b/>
          <w:sz w:val="22"/>
          <w:szCs w:val="22"/>
        </w:rPr>
        <w:t>Summary:</w:t>
      </w:r>
    </w:p>
    <w:p w:rsidR="00AD1213" w:rsidRPr="00107536" w:rsidRDefault="00BF0FCF" w:rsidP="002D545B">
      <w:pPr>
        <w:suppressAutoHyphens/>
        <w:spacing w:after="0" w:line="240" w:lineRule="auto"/>
        <w:rPr>
          <w:rFonts w:cstheme="majorHAnsi"/>
        </w:rPr>
      </w:pPr>
      <w:r w:rsidRPr="00107536">
        <w:rPr>
          <w:rFonts w:cstheme="majorHAnsi"/>
        </w:rPr>
        <w:t>It is Oracle Apps R12 Development project. My role is onshore Oracle Apps Techno Functional Financial consultant.</w:t>
      </w:r>
    </w:p>
    <w:p w:rsidR="0092567B" w:rsidRPr="00A2366E" w:rsidRDefault="00AD1213" w:rsidP="00BE3B38">
      <w:pPr>
        <w:tabs>
          <w:tab w:val="left" w:pos="1080"/>
        </w:tabs>
        <w:autoSpaceDE w:val="0"/>
        <w:autoSpaceDN w:val="0"/>
        <w:adjustRightInd w:val="0"/>
        <w:spacing w:after="0" w:line="240" w:lineRule="auto"/>
        <w:jc w:val="both"/>
        <w:rPr>
          <w:rFonts w:cstheme="majorHAnsi"/>
          <w:b/>
          <w:color w:val="000000"/>
          <w:u w:val="single"/>
        </w:rPr>
      </w:pPr>
      <w:r w:rsidRPr="00A2366E">
        <w:rPr>
          <w:rFonts w:cstheme="majorHAnsi"/>
          <w:b/>
          <w:color w:val="000000"/>
          <w:u w:val="single"/>
        </w:rPr>
        <w:t>Responsibilities:</w:t>
      </w:r>
    </w:p>
    <w:p w:rsidR="0092567B" w:rsidRPr="00107536" w:rsidRDefault="0092567B" w:rsidP="00BE3B38">
      <w:pPr>
        <w:suppressAutoHyphens/>
        <w:spacing w:after="0" w:line="240" w:lineRule="auto"/>
        <w:ind w:left="720"/>
        <w:rPr>
          <w:rFonts w:cstheme="majorHAnsi"/>
        </w:rPr>
      </w:pPr>
    </w:p>
    <w:p w:rsidR="008E4E13" w:rsidRPr="00107536" w:rsidRDefault="008E4E13" w:rsidP="00D82C23">
      <w:pPr>
        <w:pStyle w:val="ListParagraph"/>
        <w:numPr>
          <w:ilvl w:val="0"/>
          <w:numId w:val="30"/>
        </w:numPr>
        <w:suppressAutoHyphens/>
        <w:spacing w:after="0" w:line="240" w:lineRule="auto"/>
        <w:rPr>
          <w:rFonts w:cstheme="majorHAnsi"/>
        </w:rPr>
      </w:pPr>
      <w:r w:rsidRPr="00107536">
        <w:rPr>
          <w:rFonts w:cstheme="majorHAnsi"/>
        </w:rPr>
        <w:t>Involved in development of reports based on business requirements</w:t>
      </w:r>
      <w:r w:rsidR="00B80B96" w:rsidRPr="00107536">
        <w:rPr>
          <w:rFonts w:cstheme="majorHAnsi"/>
        </w:rPr>
        <w:t xml:space="preserve">, </w:t>
      </w:r>
      <w:r w:rsidR="0022213E" w:rsidRPr="00107536">
        <w:rPr>
          <w:rFonts w:cstheme="majorHAnsi"/>
        </w:rPr>
        <w:t>documenting</w:t>
      </w:r>
      <w:r w:rsidR="00B80B96" w:rsidRPr="00107536">
        <w:rPr>
          <w:rFonts w:cstheme="majorHAnsi"/>
        </w:rPr>
        <w:t xml:space="preserve"> the requirements in TSUD based on the FSUD</w:t>
      </w:r>
      <w:r w:rsidRPr="00107536">
        <w:rPr>
          <w:rFonts w:cstheme="majorHAnsi"/>
        </w:rPr>
        <w:t xml:space="preserve"> and registered them in Oracle applications. Built the reports with the records extracted as per the business requirements and tested the reports and prepared the test result documents with the test scenario’s as per the business test cases.</w:t>
      </w:r>
    </w:p>
    <w:p w:rsidR="00E71A65" w:rsidRPr="00107536" w:rsidRDefault="00E71A65" w:rsidP="00D82C23">
      <w:pPr>
        <w:pStyle w:val="ListParagraph"/>
        <w:numPr>
          <w:ilvl w:val="0"/>
          <w:numId w:val="30"/>
        </w:numPr>
        <w:suppressAutoHyphens/>
        <w:spacing w:after="0" w:line="240" w:lineRule="auto"/>
        <w:rPr>
          <w:rFonts w:cstheme="majorHAnsi"/>
        </w:rPr>
      </w:pPr>
      <w:r w:rsidRPr="00107536">
        <w:rPr>
          <w:rFonts w:cstheme="majorHAnsi"/>
        </w:rPr>
        <w:t>Preparing training and knowled</w:t>
      </w:r>
      <w:r w:rsidR="00D74E36" w:rsidRPr="00107536">
        <w:rPr>
          <w:rFonts w:cstheme="majorHAnsi"/>
        </w:rPr>
        <w:t>ge sharing materials on Costing</w:t>
      </w:r>
      <w:r w:rsidRPr="00107536">
        <w:rPr>
          <w:rFonts w:cstheme="majorHAnsi"/>
        </w:rPr>
        <w:t>, Item Revisions, View Potential Shortages for the item using Microsoft PowerPoint</w:t>
      </w:r>
    </w:p>
    <w:p w:rsidR="00E71A65" w:rsidRDefault="00E71A65" w:rsidP="00D82C23">
      <w:pPr>
        <w:pStyle w:val="ListParagraph"/>
        <w:numPr>
          <w:ilvl w:val="0"/>
          <w:numId w:val="30"/>
        </w:numPr>
        <w:suppressAutoHyphens/>
        <w:spacing w:after="0" w:line="240" w:lineRule="auto"/>
        <w:rPr>
          <w:rFonts w:cstheme="majorHAnsi"/>
        </w:rPr>
      </w:pPr>
      <w:r w:rsidRPr="00107536">
        <w:rPr>
          <w:rFonts w:cstheme="majorHAnsi"/>
        </w:rPr>
        <w:t>Worked on Vendor sourcing rules, Blanket Purchase Agreements, Purchase Order Release methods in Oracle Purchasing.</w:t>
      </w:r>
    </w:p>
    <w:p w:rsidR="007E6F91" w:rsidRPr="007E6F91" w:rsidRDefault="007E6F91" w:rsidP="007E6F91">
      <w:pPr>
        <w:pStyle w:val="ListParagraph"/>
        <w:numPr>
          <w:ilvl w:val="0"/>
          <w:numId w:val="30"/>
        </w:numPr>
        <w:rPr>
          <w:rFonts w:cstheme="majorHAnsi"/>
        </w:rPr>
      </w:pPr>
      <w:r w:rsidRPr="007E6F91">
        <w:rPr>
          <w:rFonts w:cstheme="majorHAnsi"/>
        </w:rPr>
        <w:lastRenderedPageBreak/>
        <w:t xml:space="preserve">Customized AME for vacancy creation process in </w:t>
      </w:r>
      <w:proofErr w:type="spellStart"/>
      <w:r w:rsidRPr="007E6F91">
        <w:rPr>
          <w:rFonts w:cstheme="majorHAnsi"/>
        </w:rPr>
        <w:t>iRecruitment</w:t>
      </w:r>
      <w:proofErr w:type="spellEnd"/>
    </w:p>
    <w:p w:rsidR="00237481" w:rsidRDefault="00237481" w:rsidP="00237481">
      <w:pPr>
        <w:pStyle w:val="ListParagraph"/>
        <w:numPr>
          <w:ilvl w:val="0"/>
          <w:numId w:val="30"/>
        </w:numPr>
        <w:suppressAutoHyphens/>
        <w:spacing w:after="0" w:line="240" w:lineRule="auto"/>
        <w:rPr>
          <w:rFonts w:cstheme="majorHAnsi"/>
        </w:rPr>
      </w:pPr>
      <w:r w:rsidRPr="00237481">
        <w:rPr>
          <w:rFonts w:cstheme="majorHAnsi"/>
        </w:rPr>
        <w:t xml:space="preserve">Flow Testing for SCM Modules (AR, AP, OM, BOM, INV, </w:t>
      </w:r>
      <w:proofErr w:type="gramStart"/>
      <w:r w:rsidRPr="00237481">
        <w:rPr>
          <w:rFonts w:cstheme="majorHAnsi"/>
        </w:rPr>
        <w:t>PO</w:t>
      </w:r>
      <w:proofErr w:type="gramEnd"/>
      <w:r w:rsidRPr="00237481">
        <w:rPr>
          <w:rFonts w:cstheme="majorHAnsi"/>
        </w:rPr>
        <w:t>) to make sure flow is working without any issues.</w:t>
      </w:r>
    </w:p>
    <w:p w:rsidR="005868C9" w:rsidRPr="005868C9" w:rsidRDefault="005868C9" w:rsidP="005868C9">
      <w:pPr>
        <w:pStyle w:val="ListParagraph"/>
        <w:numPr>
          <w:ilvl w:val="0"/>
          <w:numId w:val="30"/>
        </w:numPr>
        <w:suppressAutoHyphens/>
        <w:spacing w:after="0" w:line="240" w:lineRule="auto"/>
        <w:rPr>
          <w:rFonts w:cstheme="majorHAnsi"/>
        </w:rPr>
      </w:pPr>
      <w:r w:rsidRPr="005868C9">
        <w:rPr>
          <w:rFonts w:cstheme="majorHAnsi"/>
        </w:rPr>
        <w:t>Worked on deployment, migration, extensions and customizations of OAF pages in 12.1.3 environment.</w:t>
      </w:r>
    </w:p>
    <w:p w:rsidR="005868C9" w:rsidRDefault="005868C9" w:rsidP="005868C9">
      <w:pPr>
        <w:pStyle w:val="ListParagraph"/>
        <w:numPr>
          <w:ilvl w:val="0"/>
          <w:numId w:val="30"/>
        </w:numPr>
        <w:suppressAutoHyphens/>
        <w:spacing w:after="0" w:line="240" w:lineRule="auto"/>
        <w:rPr>
          <w:rFonts w:cstheme="majorHAnsi"/>
        </w:rPr>
      </w:pPr>
      <w:r w:rsidRPr="005868C9">
        <w:rPr>
          <w:rFonts w:cstheme="majorHAnsi"/>
        </w:rPr>
        <w:t>Worked on integration of OAF pages with BI/XML Publisher reports in HR Module.</w:t>
      </w:r>
    </w:p>
    <w:p w:rsidR="00243120" w:rsidRPr="00107536" w:rsidRDefault="00243120" w:rsidP="00243120">
      <w:pPr>
        <w:pStyle w:val="ListParagraph"/>
        <w:numPr>
          <w:ilvl w:val="0"/>
          <w:numId w:val="30"/>
        </w:numPr>
        <w:suppressAutoHyphens/>
        <w:spacing w:after="0" w:line="240" w:lineRule="auto"/>
        <w:rPr>
          <w:rFonts w:cstheme="majorHAnsi"/>
        </w:rPr>
      </w:pPr>
      <w:r w:rsidRPr="00243120">
        <w:rPr>
          <w:rFonts w:cstheme="majorHAnsi"/>
        </w:rPr>
        <w:t>Integrated client's all external Source systems with Oracle R12 GL module in phases as wells as integrate Oracle 11i GL, which is their current Oracle EBS environment, with R12 GL</w:t>
      </w:r>
    </w:p>
    <w:p w:rsidR="00E71A65" w:rsidRPr="00107536" w:rsidRDefault="00E71A65" w:rsidP="00D82C23">
      <w:pPr>
        <w:pStyle w:val="ListParagraph"/>
        <w:numPr>
          <w:ilvl w:val="0"/>
          <w:numId w:val="30"/>
        </w:numPr>
        <w:suppressAutoHyphens/>
        <w:spacing w:after="0" w:line="240" w:lineRule="auto"/>
        <w:rPr>
          <w:rFonts w:cstheme="majorHAnsi"/>
        </w:rPr>
      </w:pPr>
      <w:r w:rsidRPr="00107536">
        <w:rPr>
          <w:rFonts w:cstheme="majorHAnsi"/>
        </w:rPr>
        <w:t>Creating the Training material documents on various applications in Oracle</w:t>
      </w:r>
    </w:p>
    <w:p w:rsidR="00E71A65" w:rsidRPr="00107536" w:rsidRDefault="00E71A65" w:rsidP="00D82C23">
      <w:pPr>
        <w:pStyle w:val="ListParagraph"/>
        <w:numPr>
          <w:ilvl w:val="0"/>
          <w:numId w:val="30"/>
        </w:numPr>
        <w:suppressAutoHyphens/>
        <w:spacing w:after="0" w:line="240" w:lineRule="auto"/>
        <w:rPr>
          <w:rFonts w:cstheme="majorHAnsi"/>
        </w:rPr>
      </w:pPr>
      <w:r w:rsidRPr="00107536">
        <w:rPr>
          <w:rFonts w:cstheme="majorHAnsi"/>
        </w:rPr>
        <w:t>Creating Inter-org transfer setups for Inventory application in Oracle R12</w:t>
      </w:r>
    </w:p>
    <w:p w:rsidR="008E4E13" w:rsidRDefault="00E71A65" w:rsidP="00D82C23">
      <w:pPr>
        <w:pStyle w:val="ListParagraph"/>
        <w:numPr>
          <w:ilvl w:val="0"/>
          <w:numId w:val="30"/>
        </w:numPr>
        <w:suppressAutoHyphens/>
        <w:spacing w:after="0" w:line="240" w:lineRule="auto"/>
        <w:rPr>
          <w:rFonts w:cstheme="majorHAnsi"/>
        </w:rPr>
      </w:pPr>
      <w:r w:rsidRPr="00107536">
        <w:rPr>
          <w:rFonts w:cstheme="majorHAnsi"/>
        </w:rPr>
        <w:t>Worked extensively on Item categories, Category sets, Category codes and prepared the setups for Item categories in Inventory, Purchasing and Order Management modules.</w:t>
      </w:r>
    </w:p>
    <w:p w:rsidR="007E6F91" w:rsidRDefault="007E6F91" w:rsidP="007E6F91">
      <w:pPr>
        <w:pStyle w:val="ListParagraph"/>
        <w:numPr>
          <w:ilvl w:val="0"/>
          <w:numId w:val="30"/>
        </w:numPr>
        <w:suppressAutoHyphens/>
        <w:spacing w:after="0" w:line="240" w:lineRule="auto"/>
        <w:rPr>
          <w:rFonts w:cstheme="majorHAnsi"/>
        </w:rPr>
      </w:pPr>
      <w:r w:rsidRPr="007E6F91">
        <w:rPr>
          <w:rFonts w:cstheme="majorHAnsi"/>
        </w:rPr>
        <w:t xml:space="preserve">Worked on OAF </w:t>
      </w:r>
      <w:proofErr w:type="spellStart"/>
      <w:r w:rsidRPr="007E6F91">
        <w:rPr>
          <w:rFonts w:cstheme="majorHAnsi"/>
        </w:rPr>
        <w:t>personalizations</w:t>
      </w:r>
      <w:proofErr w:type="spellEnd"/>
      <w:r w:rsidRPr="007E6F91">
        <w:rPr>
          <w:rFonts w:cstheme="majorHAnsi"/>
        </w:rPr>
        <w:t xml:space="preserve"> for </w:t>
      </w:r>
      <w:proofErr w:type="spellStart"/>
      <w:r w:rsidRPr="007E6F91">
        <w:rPr>
          <w:rFonts w:cstheme="majorHAnsi"/>
        </w:rPr>
        <w:t>isupplier</w:t>
      </w:r>
      <w:proofErr w:type="spellEnd"/>
      <w:r w:rsidRPr="007E6F91">
        <w:rPr>
          <w:rFonts w:cstheme="majorHAnsi"/>
        </w:rPr>
        <w:t xml:space="preserve">, </w:t>
      </w:r>
      <w:proofErr w:type="spellStart"/>
      <w:r w:rsidRPr="007E6F91">
        <w:rPr>
          <w:rFonts w:cstheme="majorHAnsi"/>
        </w:rPr>
        <w:t>iprocurement</w:t>
      </w:r>
      <w:proofErr w:type="spellEnd"/>
      <w:r w:rsidRPr="007E6F91">
        <w:rPr>
          <w:rFonts w:cstheme="majorHAnsi"/>
        </w:rPr>
        <w:t>, SLM and service procurement modules.</w:t>
      </w:r>
    </w:p>
    <w:p w:rsidR="002D545B" w:rsidRPr="00107536" w:rsidRDefault="002D545B" w:rsidP="002D545B">
      <w:pPr>
        <w:pStyle w:val="ListParagraph"/>
        <w:numPr>
          <w:ilvl w:val="0"/>
          <w:numId w:val="30"/>
        </w:numPr>
        <w:tabs>
          <w:tab w:val="left" w:pos="1080"/>
        </w:tabs>
        <w:suppressAutoHyphens/>
        <w:autoSpaceDE w:val="0"/>
        <w:autoSpaceDN w:val="0"/>
        <w:adjustRightInd w:val="0"/>
        <w:spacing w:after="0" w:line="240" w:lineRule="auto"/>
        <w:jc w:val="both"/>
        <w:rPr>
          <w:rFonts w:cstheme="majorHAnsi"/>
          <w:color w:val="000000"/>
        </w:rPr>
      </w:pPr>
      <w:r w:rsidRPr="00107536">
        <w:rPr>
          <w:rFonts w:cstheme="majorHAnsi"/>
          <w:color w:val="000000"/>
        </w:rPr>
        <w:t>Invoice Integration for the third-party tools like ECOVA, TAX, TAX HQ, POS, Freight, Garnishment I have used the Gateway Integration tool with which it is integrated with Rest Service and import the data to oracle.</w:t>
      </w:r>
    </w:p>
    <w:p w:rsidR="002D545B" w:rsidRDefault="002D545B" w:rsidP="002D545B">
      <w:pPr>
        <w:pStyle w:val="ListParagraph"/>
        <w:numPr>
          <w:ilvl w:val="0"/>
          <w:numId w:val="30"/>
        </w:numPr>
        <w:suppressAutoHyphens/>
        <w:spacing w:after="0" w:line="240" w:lineRule="auto"/>
        <w:rPr>
          <w:rFonts w:cstheme="majorHAnsi"/>
        </w:rPr>
      </w:pPr>
      <w:r w:rsidRPr="00107536">
        <w:rPr>
          <w:rFonts w:cstheme="majorHAnsi"/>
        </w:rPr>
        <w:t>Involved in the Process Setup by defining the Key Flex Fields and Descriptive Flex Fields for Jobs, Positions, and Grade as per the company’s existing system.</w:t>
      </w:r>
    </w:p>
    <w:p w:rsidR="007E6F91" w:rsidRDefault="007E6F91" w:rsidP="007E6F91">
      <w:pPr>
        <w:pStyle w:val="ListParagraph"/>
        <w:numPr>
          <w:ilvl w:val="0"/>
          <w:numId w:val="30"/>
        </w:numPr>
        <w:suppressAutoHyphens/>
        <w:spacing w:after="0" w:line="240" w:lineRule="auto"/>
        <w:rPr>
          <w:rFonts w:cstheme="majorHAnsi"/>
        </w:rPr>
      </w:pPr>
      <w:r w:rsidRPr="007E6F91">
        <w:rPr>
          <w:rFonts w:cstheme="majorHAnsi"/>
        </w:rPr>
        <w:t xml:space="preserve">Prepared and executed System Integration Testing for Purchasing, </w:t>
      </w:r>
      <w:proofErr w:type="spellStart"/>
      <w:r w:rsidRPr="007E6F91">
        <w:rPr>
          <w:rFonts w:cstheme="majorHAnsi"/>
        </w:rPr>
        <w:t>iProcurement</w:t>
      </w:r>
      <w:proofErr w:type="spellEnd"/>
      <w:r w:rsidRPr="007E6F91">
        <w:rPr>
          <w:rFonts w:cstheme="majorHAnsi"/>
        </w:rPr>
        <w:t>, Inventory and Enterprise Asset Management.</w:t>
      </w:r>
    </w:p>
    <w:p w:rsidR="002D545B" w:rsidRPr="00107536" w:rsidRDefault="002D545B" w:rsidP="002D545B">
      <w:pPr>
        <w:pStyle w:val="ListParagraph"/>
        <w:numPr>
          <w:ilvl w:val="0"/>
          <w:numId w:val="30"/>
        </w:numPr>
        <w:suppressAutoHyphens/>
        <w:spacing w:after="0" w:line="240" w:lineRule="auto"/>
        <w:rPr>
          <w:rFonts w:cstheme="majorHAnsi"/>
        </w:rPr>
      </w:pPr>
      <w:r w:rsidRPr="00107536">
        <w:rPr>
          <w:rFonts w:cstheme="majorHAnsi"/>
        </w:rPr>
        <w:t>Created Value set with dependent, independent, table, special validation type to meet the business requirements to be used by the invoices. Worked on value set tables during validations in interfaces.</w:t>
      </w:r>
    </w:p>
    <w:p w:rsidR="002D545B" w:rsidRDefault="002D545B" w:rsidP="002D545B">
      <w:pPr>
        <w:pStyle w:val="ListParagraph"/>
        <w:numPr>
          <w:ilvl w:val="0"/>
          <w:numId w:val="30"/>
        </w:numPr>
        <w:tabs>
          <w:tab w:val="left" w:pos="1080"/>
        </w:tabs>
        <w:suppressAutoHyphens/>
        <w:autoSpaceDE w:val="0"/>
        <w:autoSpaceDN w:val="0"/>
        <w:adjustRightInd w:val="0"/>
        <w:spacing w:after="0" w:line="240" w:lineRule="auto"/>
        <w:jc w:val="both"/>
        <w:rPr>
          <w:rFonts w:cstheme="majorHAnsi"/>
          <w:color w:val="000000"/>
        </w:rPr>
      </w:pPr>
      <w:r w:rsidRPr="00107536">
        <w:rPr>
          <w:rFonts w:cstheme="majorHAnsi"/>
          <w:color w:val="000000"/>
        </w:rPr>
        <w:t xml:space="preserve">Created a package which will be integrated with Rest Service and generate the XML at </w:t>
      </w:r>
      <w:proofErr w:type="spellStart"/>
      <w:r w:rsidRPr="00107536">
        <w:rPr>
          <w:rFonts w:cstheme="majorHAnsi"/>
          <w:color w:val="000000"/>
        </w:rPr>
        <w:t>WebLogic</w:t>
      </w:r>
      <w:proofErr w:type="spellEnd"/>
      <w:r w:rsidRPr="00107536">
        <w:rPr>
          <w:rFonts w:cstheme="majorHAnsi"/>
          <w:color w:val="000000"/>
        </w:rPr>
        <w:t xml:space="preserve"> and send in the data to oracle as part of XML and with Integration tool the data will be imported and migrated to oracle after business validation.</w:t>
      </w:r>
    </w:p>
    <w:p w:rsidR="007E6F91" w:rsidRDefault="007E6F91" w:rsidP="007E6F91">
      <w:pPr>
        <w:pStyle w:val="ListParagraph"/>
        <w:numPr>
          <w:ilvl w:val="0"/>
          <w:numId w:val="30"/>
        </w:numPr>
        <w:tabs>
          <w:tab w:val="left" w:pos="1080"/>
        </w:tabs>
        <w:suppressAutoHyphens/>
        <w:autoSpaceDE w:val="0"/>
        <w:autoSpaceDN w:val="0"/>
        <w:adjustRightInd w:val="0"/>
        <w:spacing w:after="0" w:line="240" w:lineRule="auto"/>
        <w:jc w:val="both"/>
        <w:rPr>
          <w:rFonts w:cstheme="majorHAnsi"/>
          <w:color w:val="000000"/>
        </w:rPr>
      </w:pPr>
      <w:r w:rsidRPr="007E6F91">
        <w:rPr>
          <w:rFonts w:cstheme="majorHAnsi"/>
          <w:color w:val="000000"/>
        </w:rPr>
        <w:t xml:space="preserve">Developed concurrent programs to issue mass invitations for </w:t>
      </w:r>
      <w:proofErr w:type="spellStart"/>
      <w:r w:rsidRPr="007E6F91">
        <w:rPr>
          <w:rFonts w:cstheme="majorHAnsi"/>
          <w:color w:val="000000"/>
        </w:rPr>
        <w:t>iSupplier</w:t>
      </w:r>
      <w:proofErr w:type="spellEnd"/>
      <w:r w:rsidRPr="007E6F91">
        <w:rPr>
          <w:rFonts w:cstheme="majorHAnsi"/>
          <w:color w:val="000000"/>
        </w:rPr>
        <w:t xml:space="preserve"> portal registration and used SQL loader to load data provided by business.</w:t>
      </w:r>
    </w:p>
    <w:p w:rsidR="00243120" w:rsidRPr="002D545B" w:rsidRDefault="00243120" w:rsidP="00243120">
      <w:pPr>
        <w:pStyle w:val="ListParagraph"/>
        <w:numPr>
          <w:ilvl w:val="0"/>
          <w:numId w:val="30"/>
        </w:numPr>
        <w:tabs>
          <w:tab w:val="left" w:pos="1080"/>
        </w:tabs>
        <w:suppressAutoHyphens/>
        <w:autoSpaceDE w:val="0"/>
        <w:autoSpaceDN w:val="0"/>
        <w:adjustRightInd w:val="0"/>
        <w:spacing w:after="0" w:line="240" w:lineRule="auto"/>
        <w:jc w:val="both"/>
        <w:rPr>
          <w:rFonts w:cstheme="majorHAnsi"/>
          <w:color w:val="000000"/>
        </w:rPr>
      </w:pPr>
      <w:r w:rsidRPr="00243120">
        <w:rPr>
          <w:rFonts w:cstheme="majorHAnsi"/>
          <w:color w:val="000000"/>
        </w:rPr>
        <w:t xml:space="preserve">Developed Order Provisioning process from cloud application to EBS SO booking by using </w:t>
      </w:r>
      <w:proofErr w:type="spellStart"/>
      <w:r w:rsidRPr="00243120">
        <w:rPr>
          <w:rFonts w:cstheme="majorHAnsi"/>
          <w:color w:val="000000"/>
        </w:rPr>
        <w:t>Tibco</w:t>
      </w:r>
      <w:proofErr w:type="spellEnd"/>
      <w:r w:rsidRPr="00243120">
        <w:rPr>
          <w:rFonts w:cstheme="majorHAnsi"/>
          <w:color w:val="000000"/>
        </w:rPr>
        <w:t xml:space="preserve"> and </w:t>
      </w:r>
      <w:proofErr w:type="spellStart"/>
      <w:r w:rsidRPr="00243120">
        <w:rPr>
          <w:rFonts w:cstheme="majorHAnsi"/>
          <w:color w:val="000000"/>
        </w:rPr>
        <w:t>MuleSoft</w:t>
      </w:r>
      <w:proofErr w:type="spellEnd"/>
      <w:r w:rsidRPr="00243120">
        <w:rPr>
          <w:rFonts w:cstheme="majorHAnsi"/>
          <w:color w:val="000000"/>
        </w:rPr>
        <w:t xml:space="preserve"> integrations and called the Sales Order API.</w:t>
      </w:r>
    </w:p>
    <w:p w:rsidR="00E71A65" w:rsidRPr="00107536" w:rsidRDefault="00E71A65" w:rsidP="00D82C23">
      <w:pPr>
        <w:pStyle w:val="ListParagraph"/>
        <w:numPr>
          <w:ilvl w:val="0"/>
          <w:numId w:val="30"/>
        </w:numPr>
        <w:suppressAutoHyphens/>
        <w:spacing w:after="0" w:line="240" w:lineRule="auto"/>
        <w:rPr>
          <w:rFonts w:cstheme="majorHAnsi"/>
        </w:rPr>
      </w:pPr>
      <w:r w:rsidRPr="00107536">
        <w:rPr>
          <w:rFonts w:cstheme="majorHAnsi"/>
        </w:rPr>
        <w:t>Setting up of ASL, Sourcing Rules, and Assignment Set for Inventory Min Max Planned Items with release generation method "Automatic Release" for auto generation of Blanket Releases and Standard Purchase Orders.</w:t>
      </w:r>
    </w:p>
    <w:p w:rsidR="00E71A65" w:rsidRPr="00107536" w:rsidRDefault="00E71A65" w:rsidP="00D82C23">
      <w:pPr>
        <w:pStyle w:val="ListParagraph"/>
        <w:numPr>
          <w:ilvl w:val="0"/>
          <w:numId w:val="30"/>
        </w:numPr>
        <w:suppressAutoHyphens/>
        <w:spacing w:after="0" w:line="240" w:lineRule="auto"/>
        <w:rPr>
          <w:rFonts w:cstheme="majorHAnsi"/>
        </w:rPr>
      </w:pPr>
      <w:r w:rsidRPr="00107536">
        <w:rPr>
          <w:rFonts w:cstheme="majorHAnsi"/>
        </w:rPr>
        <w:t>Successfully implemented Order Management (Stock and sale, Drop Shipments and Internal Orders) using workflow and Shipping (Trip and Contained Management).</w:t>
      </w:r>
    </w:p>
    <w:p w:rsidR="006F00CE" w:rsidRPr="00107536" w:rsidRDefault="006F00CE" w:rsidP="00D82C23">
      <w:pPr>
        <w:pStyle w:val="ListParagraph"/>
        <w:numPr>
          <w:ilvl w:val="0"/>
          <w:numId w:val="30"/>
        </w:numPr>
        <w:suppressAutoHyphens/>
        <w:spacing w:after="0" w:line="240" w:lineRule="auto"/>
        <w:rPr>
          <w:rFonts w:cstheme="majorHAnsi"/>
        </w:rPr>
      </w:pPr>
      <w:r w:rsidRPr="00107536">
        <w:rPr>
          <w:rFonts w:cstheme="majorHAnsi"/>
        </w:rPr>
        <w:t>Developed the customer conversion validation package to import the data from flat file (Lawson) to oracle using API’s and having good knowledge</w:t>
      </w:r>
      <w:r w:rsidR="008A3AF1" w:rsidRPr="00107536">
        <w:rPr>
          <w:rFonts w:cstheme="majorHAnsi"/>
        </w:rPr>
        <w:t xml:space="preserve"> and hands</w:t>
      </w:r>
      <w:r w:rsidRPr="00107536">
        <w:rPr>
          <w:rFonts w:cstheme="majorHAnsi"/>
        </w:rPr>
        <w:t xml:space="preserve"> on TCA (Trading Community Architecture). </w:t>
      </w:r>
    </w:p>
    <w:p w:rsidR="001B255F" w:rsidRPr="00107536" w:rsidRDefault="001B255F" w:rsidP="00D82C23">
      <w:pPr>
        <w:pStyle w:val="ListParagraph"/>
        <w:numPr>
          <w:ilvl w:val="0"/>
          <w:numId w:val="30"/>
        </w:numPr>
        <w:suppressAutoHyphens/>
        <w:spacing w:after="0" w:line="240" w:lineRule="auto"/>
        <w:rPr>
          <w:rFonts w:cstheme="majorHAnsi"/>
        </w:rPr>
      </w:pPr>
      <w:r w:rsidRPr="00107536">
        <w:rPr>
          <w:rFonts w:cstheme="majorHAnsi"/>
        </w:rPr>
        <w:t>Worked on the Account Receivables</w:t>
      </w:r>
      <w:r w:rsidR="00011863" w:rsidRPr="00107536">
        <w:rPr>
          <w:rFonts w:cstheme="majorHAnsi"/>
        </w:rPr>
        <w:t xml:space="preserve"> for </w:t>
      </w:r>
      <w:r w:rsidR="00E7337B" w:rsidRPr="00107536">
        <w:rPr>
          <w:rFonts w:cstheme="majorHAnsi"/>
        </w:rPr>
        <w:t xml:space="preserve">Auto </w:t>
      </w:r>
      <w:r w:rsidR="00AE188C" w:rsidRPr="00107536">
        <w:rPr>
          <w:rFonts w:cstheme="majorHAnsi"/>
        </w:rPr>
        <w:t>Lockbox</w:t>
      </w:r>
      <w:r w:rsidR="00011863" w:rsidRPr="00107536">
        <w:rPr>
          <w:rFonts w:cstheme="majorHAnsi"/>
        </w:rPr>
        <w:t xml:space="preserve"> </w:t>
      </w:r>
      <w:r w:rsidR="00E7337B" w:rsidRPr="00107536">
        <w:rPr>
          <w:rFonts w:cstheme="majorHAnsi"/>
        </w:rPr>
        <w:t xml:space="preserve">for importing the data using AR_PAYMENTS_ALL with SQL Loader </w:t>
      </w:r>
      <w:r w:rsidR="00011863" w:rsidRPr="00107536">
        <w:rPr>
          <w:rFonts w:cstheme="majorHAnsi"/>
        </w:rPr>
        <w:t>and Dunning letter reports</w:t>
      </w:r>
      <w:r w:rsidRPr="00107536">
        <w:rPr>
          <w:rFonts w:cstheme="majorHAnsi"/>
        </w:rPr>
        <w:t>,</w:t>
      </w:r>
      <w:r w:rsidR="00AE188C" w:rsidRPr="00107536">
        <w:rPr>
          <w:rFonts w:cstheme="majorHAnsi"/>
        </w:rPr>
        <w:t xml:space="preserve"> </w:t>
      </w:r>
      <w:r w:rsidR="00E7337B" w:rsidRPr="00107536">
        <w:rPr>
          <w:rFonts w:cstheme="majorHAnsi"/>
        </w:rPr>
        <w:t>extensions on</w:t>
      </w:r>
      <w:r w:rsidRPr="00107536">
        <w:rPr>
          <w:rFonts w:cstheme="majorHAnsi"/>
        </w:rPr>
        <w:t xml:space="preserve"> Account Payable related financial modules</w:t>
      </w:r>
      <w:r w:rsidR="00011863" w:rsidRPr="00107536">
        <w:rPr>
          <w:rFonts w:cstheme="majorHAnsi"/>
        </w:rPr>
        <w:t xml:space="preserve"> with EFT and format payment related templates</w:t>
      </w:r>
      <w:r w:rsidRPr="00107536">
        <w:rPr>
          <w:rFonts w:cstheme="majorHAnsi"/>
        </w:rPr>
        <w:t>.</w:t>
      </w:r>
    </w:p>
    <w:p w:rsidR="00176C85" w:rsidRPr="00107536" w:rsidRDefault="00176C85" w:rsidP="00D82C23">
      <w:pPr>
        <w:pStyle w:val="ListParagraph"/>
        <w:numPr>
          <w:ilvl w:val="0"/>
          <w:numId w:val="30"/>
        </w:numPr>
        <w:suppressAutoHyphens/>
        <w:spacing w:after="0" w:line="240" w:lineRule="auto"/>
        <w:rPr>
          <w:rFonts w:cstheme="majorHAnsi"/>
        </w:rPr>
      </w:pPr>
      <w:r w:rsidRPr="00107536">
        <w:rPr>
          <w:rFonts w:cstheme="majorHAnsi"/>
        </w:rPr>
        <w:t xml:space="preserve">I have worked on the </w:t>
      </w:r>
      <w:r w:rsidR="009675AD" w:rsidRPr="00107536">
        <w:rPr>
          <w:rFonts w:cstheme="majorHAnsi"/>
        </w:rPr>
        <w:t>conversions</w:t>
      </w:r>
      <w:r w:rsidRPr="00107536">
        <w:rPr>
          <w:rFonts w:cstheme="majorHAnsi"/>
        </w:rPr>
        <w:t xml:space="preserve"> like Lease Management</w:t>
      </w:r>
      <w:r w:rsidR="006F00CE" w:rsidRPr="00107536">
        <w:rPr>
          <w:rFonts w:cstheme="majorHAnsi"/>
        </w:rPr>
        <w:t xml:space="preserve"> </w:t>
      </w:r>
      <w:r w:rsidR="009675AD" w:rsidRPr="00107536">
        <w:rPr>
          <w:rFonts w:cstheme="majorHAnsi"/>
        </w:rPr>
        <w:t>and invoice transaction in Receivable related objects in their new R12 Oracle EBS Financial Instance. I had</w:t>
      </w:r>
      <w:r w:rsidRPr="00107536">
        <w:rPr>
          <w:rFonts w:cstheme="majorHAnsi"/>
        </w:rPr>
        <w:t xml:space="preserve"> </w:t>
      </w:r>
      <w:r w:rsidR="009675AD" w:rsidRPr="00107536">
        <w:rPr>
          <w:rFonts w:cstheme="majorHAnsi"/>
        </w:rPr>
        <w:t xml:space="preserve">experienced </w:t>
      </w:r>
      <w:r w:rsidRPr="00107536">
        <w:rPr>
          <w:rFonts w:cstheme="majorHAnsi"/>
        </w:rPr>
        <w:t>Lease Management</w:t>
      </w:r>
      <w:r w:rsidR="009675AD" w:rsidRPr="00107536">
        <w:rPr>
          <w:rFonts w:cstheme="majorHAnsi"/>
        </w:rPr>
        <w:t xml:space="preserve"> in Property management module</w:t>
      </w:r>
      <w:r w:rsidRPr="00107536">
        <w:rPr>
          <w:rFonts w:cstheme="majorHAnsi"/>
        </w:rPr>
        <w:t xml:space="preserve"> wherein I had an opportunity to develop the code for store master conversion and lease management conversion.</w:t>
      </w:r>
    </w:p>
    <w:p w:rsidR="00FF028B" w:rsidRPr="00107536" w:rsidRDefault="00D908EB" w:rsidP="00D82C23">
      <w:pPr>
        <w:pStyle w:val="ListParagraph"/>
        <w:numPr>
          <w:ilvl w:val="0"/>
          <w:numId w:val="30"/>
        </w:numPr>
        <w:suppressAutoHyphens/>
        <w:spacing w:after="0" w:line="240" w:lineRule="auto"/>
        <w:rPr>
          <w:rFonts w:cstheme="majorHAnsi"/>
        </w:rPr>
      </w:pPr>
      <w:r w:rsidRPr="00107536">
        <w:rPr>
          <w:rFonts w:cstheme="majorHAnsi"/>
        </w:rPr>
        <w:t>Defined value sets, concurrent programs, request sets, registering reports and PL/SQL Procedures, and Packages.</w:t>
      </w:r>
    </w:p>
    <w:p w:rsidR="00D908EB" w:rsidRPr="00107536" w:rsidRDefault="00D908EB" w:rsidP="00D82C23">
      <w:pPr>
        <w:pStyle w:val="ListParagraph"/>
        <w:numPr>
          <w:ilvl w:val="0"/>
          <w:numId w:val="30"/>
        </w:numPr>
        <w:suppressAutoHyphens/>
        <w:spacing w:after="0" w:line="240" w:lineRule="auto"/>
        <w:rPr>
          <w:rFonts w:cstheme="majorHAnsi"/>
        </w:rPr>
      </w:pPr>
      <w:r w:rsidRPr="00107536">
        <w:rPr>
          <w:rFonts w:cstheme="majorHAnsi"/>
        </w:rPr>
        <w:t>Involved in the development of interfaces/ Conversions to import the data from legacy system into oracle application base tables. </w:t>
      </w:r>
    </w:p>
    <w:p w:rsidR="00D908EB" w:rsidRPr="00107536" w:rsidRDefault="00D908EB" w:rsidP="00D82C23">
      <w:pPr>
        <w:pStyle w:val="ListParagraph"/>
        <w:numPr>
          <w:ilvl w:val="0"/>
          <w:numId w:val="30"/>
        </w:numPr>
        <w:suppressAutoHyphens/>
        <w:spacing w:after="0" w:line="240" w:lineRule="auto"/>
        <w:rPr>
          <w:rFonts w:cstheme="majorHAnsi"/>
        </w:rPr>
      </w:pPr>
      <w:r w:rsidRPr="00107536">
        <w:rPr>
          <w:rFonts w:cstheme="majorHAnsi"/>
        </w:rPr>
        <w:t xml:space="preserve">Worked on UTL_PACKAGE and SQL*LOADER for the interfaces and conversions. Performed the unit testing for the code and migrated the files through </w:t>
      </w:r>
      <w:proofErr w:type="spellStart"/>
      <w:r w:rsidRPr="00107536">
        <w:rPr>
          <w:rFonts w:cstheme="majorHAnsi"/>
        </w:rPr>
        <w:t>kintana</w:t>
      </w:r>
      <w:proofErr w:type="spellEnd"/>
      <w:r w:rsidRPr="00107536">
        <w:rPr>
          <w:rFonts w:cstheme="majorHAnsi"/>
        </w:rPr>
        <w:t xml:space="preserve"> tool.</w:t>
      </w:r>
    </w:p>
    <w:p w:rsidR="00D908EB" w:rsidRPr="00107536" w:rsidRDefault="00D908EB" w:rsidP="00D82C23">
      <w:pPr>
        <w:pStyle w:val="ListParagraph"/>
        <w:numPr>
          <w:ilvl w:val="0"/>
          <w:numId w:val="30"/>
        </w:numPr>
        <w:suppressAutoHyphens/>
        <w:spacing w:after="0" w:line="240" w:lineRule="auto"/>
        <w:rPr>
          <w:rFonts w:cstheme="majorHAnsi"/>
        </w:rPr>
      </w:pPr>
      <w:r w:rsidRPr="00107536">
        <w:rPr>
          <w:rFonts w:cstheme="majorHAnsi"/>
        </w:rPr>
        <w:t xml:space="preserve">Involved in </w:t>
      </w:r>
      <w:proofErr w:type="spellStart"/>
      <w:r w:rsidRPr="00107536">
        <w:rPr>
          <w:rFonts w:cstheme="majorHAnsi"/>
        </w:rPr>
        <w:t>sysadmin</w:t>
      </w:r>
      <w:proofErr w:type="spellEnd"/>
      <w:r w:rsidRPr="00107536">
        <w:rPr>
          <w:rFonts w:cstheme="majorHAnsi"/>
        </w:rPr>
        <w:t xml:space="preserve"> activities and clearing monthly pending transactions.</w:t>
      </w:r>
      <w:r w:rsidR="00E71A65" w:rsidRPr="00107536">
        <w:rPr>
          <w:rFonts w:cstheme="majorHAnsi"/>
        </w:rPr>
        <w:t xml:space="preserve"> </w:t>
      </w:r>
      <w:r w:rsidRPr="00107536">
        <w:rPr>
          <w:rFonts w:cstheme="majorHAnsi"/>
        </w:rPr>
        <w:t>Purchase Report Detailed Item wise allows you to have a detail study of purchases Made during a given period using XML publisher. </w:t>
      </w:r>
    </w:p>
    <w:p w:rsidR="00E71A65" w:rsidRPr="00107536" w:rsidRDefault="00D908EB" w:rsidP="00D82C23">
      <w:pPr>
        <w:pStyle w:val="ListParagraph"/>
        <w:numPr>
          <w:ilvl w:val="0"/>
          <w:numId w:val="30"/>
        </w:numPr>
        <w:suppressAutoHyphens/>
        <w:spacing w:after="0" w:line="240" w:lineRule="auto"/>
        <w:rPr>
          <w:rFonts w:cstheme="majorHAnsi"/>
        </w:rPr>
      </w:pPr>
      <w:r w:rsidRPr="00107536">
        <w:rPr>
          <w:rFonts w:cstheme="majorHAnsi"/>
        </w:rPr>
        <w:t>Developed Purchase order and Account Payables Invoice Report to display the PO and corresponding Invoice details.</w:t>
      </w:r>
    </w:p>
    <w:p w:rsidR="00E71A65" w:rsidRPr="00107536" w:rsidRDefault="00E71A65" w:rsidP="00BF0FCF">
      <w:pPr>
        <w:suppressAutoHyphens/>
        <w:spacing w:after="0" w:line="240" w:lineRule="auto"/>
        <w:ind w:left="720"/>
        <w:rPr>
          <w:rFonts w:cstheme="majorHAnsi"/>
          <w:color w:val="999999"/>
          <w:shd w:val="clear" w:color="auto" w:fill="FFFFFF"/>
        </w:rPr>
      </w:pPr>
      <w:r w:rsidRPr="00107536">
        <w:rPr>
          <w:rFonts w:cstheme="majorHAnsi"/>
        </w:rPr>
        <w:t xml:space="preserve"> </w:t>
      </w:r>
    </w:p>
    <w:p w:rsidR="003220C4" w:rsidRPr="00107536" w:rsidRDefault="003220C4" w:rsidP="00BE3B38">
      <w:pPr>
        <w:shd w:val="clear" w:color="auto" w:fill="FFFFFF"/>
        <w:spacing w:after="0" w:line="240" w:lineRule="auto"/>
        <w:outlineLvl w:val="1"/>
        <w:rPr>
          <w:rFonts w:cstheme="majorHAnsi"/>
          <w:color w:val="999999"/>
          <w:shd w:val="clear" w:color="auto" w:fill="FFFFFF"/>
        </w:rPr>
      </w:pPr>
    </w:p>
    <w:p w:rsidR="003220C4" w:rsidRPr="00A2366E" w:rsidRDefault="00A2366E" w:rsidP="00AA00D4">
      <w:pPr>
        <w:suppressAutoHyphens/>
        <w:spacing w:after="0" w:line="240" w:lineRule="auto"/>
        <w:rPr>
          <w:rFonts w:cstheme="majorHAnsi"/>
          <w:b/>
          <w:bCs/>
          <w:lang w:eastAsia="ar-SA"/>
        </w:rPr>
      </w:pPr>
      <w:proofErr w:type="spellStart"/>
      <w:r w:rsidRPr="00A2366E">
        <w:rPr>
          <w:rFonts w:cstheme="majorHAnsi"/>
          <w:b/>
          <w:bCs/>
          <w:lang w:eastAsia="ar-SA"/>
        </w:rPr>
        <w:t>Centrify</w:t>
      </w:r>
      <w:proofErr w:type="spellEnd"/>
      <w:r w:rsidRPr="00A2366E">
        <w:rPr>
          <w:rFonts w:cstheme="majorHAnsi"/>
          <w:b/>
          <w:bCs/>
          <w:lang w:eastAsia="ar-SA"/>
        </w:rPr>
        <w:t>, Santa Clara, CA</w:t>
      </w:r>
      <w:r w:rsidR="00AD1213" w:rsidRPr="00A2366E">
        <w:rPr>
          <w:rFonts w:cstheme="majorHAnsi"/>
          <w:b/>
          <w:bCs/>
          <w:lang w:eastAsia="ar-SA"/>
        </w:rPr>
        <w:tab/>
      </w:r>
      <w:r w:rsidR="00AD1213" w:rsidRPr="00A2366E">
        <w:rPr>
          <w:rFonts w:cstheme="majorHAnsi"/>
          <w:b/>
          <w:bCs/>
          <w:lang w:eastAsia="ar-SA"/>
        </w:rPr>
        <w:tab/>
      </w:r>
      <w:r w:rsidR="00AD1213" w:rsidRPr="00A2366E">
        <w:rPr>
          <w:rFonts w:cstheme="majorHAnsi"/>
          <w:b/>
          <w:bCs/>
          <w:lang w:eastAsia="ar-SA"/>
        </w:rPr>
        <w:tab/>
      </w:r>
      <w:r w:rsidR="00AD1213" w:rsidRPr="00A2366E">
        <w:rPr>
          <w:rFonts w:cstheme="majorHAnsi"/>
          <w:b/>
          <w:bCs/>
          <w:lang w:eastAsia="ar-SA"/>
        </w:rPr>
        <w:tab/>
      </w:r>
      <w:r w:rsidR="00AD1213" w:rsidRPr="00A2366E">
        <w:rPr>
          <w:rFonts w:cstheme="majorHAnsi"/>
          <w:b/>
          <w:bCs/>
          <w:lang w:eastAsia="ar-SA"/>
        </w:rPr>
        <w:tab/>
      </w:r>
      <w:r w:rsidR="00AD1213" w:rsidRPr="00A2366E">
        <w:rPr>
          <w:rFonts w:cstheme="majorHAnsi"/>
          <w:b/>
          <w:bCs/>
          <w:lang w:eastAsia="ar-SA"/>
        </w:rPr>
        <w:tab/>
      </w:r>
      <w:r w:rsidR="00AD1213" w:rsidRPr="00A2366E">
        <w:rPr>
          <w:rFonts w:cstheme="majorHAnsi"/>
          <w:b/>
          <w:bCs/>
          <w:lang w:eastAsia="ar-SA"/>
        </w:rPr>
        <w:tab/>
      </w:r>
      <w:r w:rsidR="005B353E" w:rsidRPr="00A2366E">
        <w:rPr>
          <w:rFonts w:cstheme="majorHAnsi"/>
          <w:b/>
          <w:bCs/>
          <w:lang w:eastAsia="ar-SA"/>
        </w:rPr>
        <w:t xml:space="preserve">SEP’2016 - </w:t>
      </w:r>
      <w:r w:rsidR="005B353E">
        <w:rPr>
          <w:rFonts w:cstheme="majorHAnsi"/>
          <w:b/>
          <w:bCs/>
          <w:lang w:eastAsia="ar-SA"/>
        </w:rPr>
        <w:t>March</w:t>
      </w:r>
      <w:r w:rsidR="005B353E" w:rsidRPr="00A2366E">
        <w:rPr>
          <w:rFonts w:cstheme="majorHAnsi"/>
          <w:b/>
          <w:bCs/>
          <w:lang w:eastAsia="ar-SA"/>
        </w:rPr>
        <w:t xml:space="preserve"> 201</w:t>
      </w:r>
      <w:r w:rsidR="005B353E">
        <w:rPr>
          <w:rFonts w:cstheme="majorHAnsi"/>
          <w:b/>
          <w:bCs/>
          <w:lang w:eastAsia="ar-SA"/>
        </w:rPr>
        <w:t>7</w:t>
      </w:r>
    </w:p>
    <w:p w:rsidR="003220C4" w:rsidRPr="00A2366E" w:rsidRDefault="00DB2391" w:rsidP="00AA00D4">
      <w:pPr>
        <w:suppressAutoHyphens/>
        <w:spacing w:after="0" w:line="240" w:lineRule="auto"/>
        <w:rPr>
          <w:rFonts w:cstheme="majorHAnsi"/>
          <w:b/>
          <w:bCs/>
          <w:lang w:eastAsia="ar-SA"/>
        </w:rPr>
      </w:pPr>
      <w:r w:rsidRPr="00A2366E">
        <w:rPr>
          <w:rFonts w:cstheme="majorHAnsi"/>
          <w:b/>
          <w:bCs/>
          <w:lang w:eastAsia="ar-SA"/>
        </w:rPr>
        <w:t xml:space="preserve">Role: </w:t>
      </w:r>
      <w:r w:rsidR="00AD1213" w:rsidRPr="00A2366E">
        <w:rPr>
          <w:rFonts w:cstheme="majorHAnsi"/>
          <w:b/>
          <w:bCs/>
          <w:lang w:eastAsia="ar-SA"/>
        </w:rPr>
        <w:t xml:space="preserve">Oracle </w:t>
      </w:r>
      <w:r w:rsidRPr="00A2366E">
        <w:rPr>
          <w:rFonts w:cstheme="majorHAnsi"/>
          <w:b/>
          <w:bCs/>
          <w:lang w:eastAsia="ar-SA"/>
        </w:rPr>
        <w:t xml:space="preserve">EBS </w:t>
      </w:r>
      <w:r w:rsidR="00AD1213" w:rsidRPr="00A2366E">
        <w:rPr>
          <w:rFonts w:cstheme="majorHAnsi"/>
          <w:b/>
          <w:bCs/>
          <w:lang w:eastAsia="ar-SA"/>
        </w:rPr>
        <w:t>Techno-Functional</w:t>
      </w:r>
      <w:r w:rsidR="003220C4" w:rsidRPr="00A2366E">
        <w:rPr>
          <w:rFonts w:cstheme="majorHAnsi"/>
          <w:b/>
          <w:bCs/>
          <w:lang w:eastAsia="ar-SA"/>
        </w:rPr>
        <w:t xml:space="preserve"> </w:t>
      </w:r>
      <w:r w:rsidR="00315056" w:rsidRPr="00A2366E">
        <w:rPr>
          <w:rFonts w:cstheme="majorHAnsi"/>
          <w:b/>
          <w:bCs/>
          <w:lang w:eastAsia="ar-SA"/>
        </w:rPr>
        <w:t>Consultant</w:t>
      </w:r>
    </w:p>
    <w:p w:rsidR="003220C4" w:rsidRPr="00107536" w:rsidRDefault="00AD1213" w:rsidP="00BE3B38">
      <w:pPr>
        <w:pStyle w:val="BodyTextIndent"/>
        <w:spacing w:after="0"/>
        <w:ind w:left="0"/>
        <w:rPr>
          <w:rFonts w:asciiTheme="minorHAnsi" w:hAnsiTheme="minorHAnsi" w:cstheme="majorHAnsi"/>
          <w:color w:val="000000"/>
          <w:sz w:val="22"/>
          <w:szCs w:val="22"/>
        </w:rPr>
      </w:pPr>
      <w:r w:rsidRPr="00107536">
        <w:rPr>
          <w:rFonts w:asciiTheme="minorHAnsi" w:hAnsiTheme="minorHAnsi" w:cstheme="majorHAnsi"/>
          <w:b/>
          <w:sz w:val="22"/>
          <w:szCs w:val="22"/>
        </w:rPr>
        <w:t xml:space="preserve">Project </w:t>
      </w:r>
      <w:r w:rsidR="003220C4" w:rsidRPr="00107536">
        <w:rPr>
          <w:rFonts w:asciiTheme="minorHAnsi" w:hAnsiTheme="minorHAnsi" w:cstheme="majorHAnsi"/>
          <w:b/>
          <w:sz w:val="22"/>
          <w:szCs w:val="22"/>
        </w:rPr>
        <w:t>Summary:</w:t>
      </w:r>
    </w:p>
    <w:p w:rsidR="003220C4" w:rsidRPr="00107536" w:rsidRDefault="003220C4" w:rsidP="00017977">
      <w:pPr>
        <w:tabs>
          <w:tab w:val="left" w:pos="2898"/>
          <w:tab w:val="left" w:pos="8838"/>
        </w:tabs>
        <w:spacing w:after="0" w:line="240" w:lineRule="auto"/>
        <w:jc w:val="both"/>
        <w:rPr>
          <w:rFonts w:cstheme="majorHAnsi"/>
        </w:rPr>
      </w:pPr>
      <w:r w:rsidRPr="00107536">
        <w:rPr>
          <w:rFonts w:cstheme="majorHAnsi"/>
          <w:color w:val="000000"/>
        </w:rPr>
        <w:lastRenderedPageBreak/>
        <w:t xml:space="preserve">         </w:t>
      </w:r>
      <w:r w:rsidR="00017977" w:rsidRPr="00107536">
        <w:rPr>
          <w:rFonts w:cstheme="majorHAnsi"/>
        </w:rPr>
        <w:t>It was an Oracle Apps R12 SCM &amp; Financial implementation project. My role was Oracle Apps Techno Functional Consultant.</w:t>
      </w:r>
    </w:p>
    <w:p w:rsidR="003220C4" w:rsidRPr="00107536" w:rsidRDefault="00AD1213" w:rsidP="00BE3B38">
      <w:pPr>
        <w:pStyle w:val="BodyText"/>
        <w:spacing w:after="0"/>
        <w:rPr>
          <w:rFonts w:asciiTheme="minorHAnsi" w:hAnsiTheme="minorHAnsi" w:cstheme="majorHAnsi"/>
          <w:sz w:val="22"/>
          <w:szCs w:val="22"/>
        </w:rPr>
      </w:pPr>
      <w:r w:rsidRPr="00107536">
        <w:rPr>
          <w:rFonts w:asciiTheme="minorHAnsi" w:hAnsiTheme="minorHAnsi" w:cstheme="majorHAnsi"/>
          <w:b/>
          <w:sz w:val="22"/>
          <w:szCs w:val="22"/>
        </w:rPr>
        <w:t xml:space="preserve">Roles/ </w:t>
      </w:r>
      <w:r w:rsidR="003220C4" w:rsidRPr="00107536">
        <w:rPr>
          <w:rFonts w:asciiTheme="minorHAnsi" w:hAnsiTheme="minorHAnsi" w:cstheme="majorHAnsi"/>
          <w:b/>
          <w:sz w:val="22"/>
          <w:szCs w:val="22"/>
        </w:rPr>
        <w:t>Responsibilities:</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Setting up the Oracle Payables, General Ledger &amp; FA modules in various Application instances.</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Worked on various Functional Design documents related to AP, AR, GL</w:t>
      </w:r>
    </w:p>
    <w:p w:rsidR="00017977" w:rsidRDefault="00017977" w:rsidP="00D82C23">
      <w:pPr>
        <w:pStyle w:val="ListParagraph"/>
        <w:numPr>
          <w:ilvl w:val="0"/>
          <w:numId w:val="33"/>
        </w:numPr>
        <w:suppressAutoHyphens/>
        <w:spacing w:after="0" w:line="240" w:lineRule="auto"/>
        <w:rPr>
          <w:rFonts w:cstheme="majorHAnsi"/>
        </w:rPr>
      </w:pPr>
      <w:r w:rsidRPr="00107536">
        <w:rPr>
          <w:rFonts w:cstheme="majorHAnsi"/>
        </w:rPr>
        <w:t xml:space="preserve">Performed functional testing for existing modules to understand existing business process, created documents to understand functional requirements for interfaces. </w:t>
      </w:r>
    </w:p>
    <w:p w:rsidR="003A68C7" w:rsidRDefault="003A68C7" w:rsidP="003A68C7">
      <w:pPr>
        <w:pStyle w:val="ListParagraph"/>
        <w:numPr>
          <w:ilvl w:val="0"/>
          <w:numId w:val="33"/>
        </w:numPr>
        <w:suppressAutoHyphens/>
        <w:spacing w:after="0" w:line="240" w:lineRule="auto"/>
        <w:rPr>
          <w:rFonts w:cstheme="majorHAnsi"/>
        </w:rPr>
      </w:pPr>
      <w:r w:rsidRPr="003A68C7">
        <w:rPr>
          <w:rFonts w:cstheme="majorHAnsi"/>
        </w:rPr>
        <w:t>Worked on Employee Conversion and Integration to Supplier hub using HRMS APIS.</w:t>
      </w:r>
    </w:p>
    <w:p w:rsidR="005868C9" w:rsidRPr="005868C9" w:rsidRDefault="005868C9" w:rsidP="005868C9">
      <w:pPr>
        <w:pStyle w:val="ListParagraph"/>
        <w:numPr>
          <w:ilvl w:val="0"/>
          <w:numId w:val="33"/>
        </w:numPr>
        <w:suppressAutoHyphens/>
        <w:spacing w:after="0" w:line="240" w:lineRule="auto"/>
        <w:rPr>
          <w:rFonts w:cstheme="majorHAnsi"/>
        </w:rPr>
      </w:pPr>
      <w:r w:rsidRPr="005868C9">
        <w:rPr>
          <w:rFonts w:cstheme="majorHAnsi"/>
        </w:rPr>
        <w:t xml:space="preserve">Developed OAF </w:t>
      </w:r>
      <w:proofErr w:type="spellStart"/>
      <w:r w:rsidRPr="005868C9">
        <w:rPr>
          <w:rFonts w:cstheme="majorHAnsi"/>
        </w:rPr>
        <w:t>jsp</w:t>
      </w:r>
      <w:proofErr w:type="spellEnd"/>
      <w:r w:rsidRPr="005868C9">
        <w:rPr>
          <w:rFonts w:cstheme="majorHAnsi"/>
        </w:rPr>
        <w:t xml:space="preserve"> pages for self-service HRMS application as per business requirements.</w:t>
      </w:r>
    </w:p>
    <w:p w:rsidR="005868C9" w:rsidRPr="00107536" w:rsidRDefault="005868C9" w:rsidP="005868C9">
      <w:pPr>
        <w:pStyle w:val="ListParagraph"/>
        <w:numPr>
          <w:ilvl w:val="0"/>
          <w:numId w:val="33"/>
        </w:numPr>
        <w:suppressAutoHyphens/>
        <w:spacing w:after="0" w:line="240" w:lineRule="auto"/>
        <w:rPr>
          <w:rFonts w:cstheme="majorHAnsi"/>
        </w:rPr>
      </w:pPr>
      <w:r w:rsidRPr="005868C9">
        <w:rPr>
          <w:rFonts w:cstheme="majorHAnsi"/>
        </w:rPr>
        <w:t>Developed a custom OAF application for creating oracle SR's called as SMART user entry.</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Understood existing interfaces and provided AS-IS documents</w:t>
      </w:r>
    </w:p>
    <w:p w:rsidR="003220C4" w:rsidRPr="00107536" w:rsidRDefault="003220C4" w:rsidP="00D82C23">
      <w:pPr>
        <w:pStyle w:val="ListParagraph"/>
        <w:numPr>
          <w:ilvl w:val="0"/>
          <w:numId w:val="33"/>
        </w:numPr>
        <w:suppressAutoHyphens/>
        <w:spacing w:after="0" w:line="240" w:lineRule="auto"/>
        <w:rPr>
          <w:rFonts w:cstheme="majorHAnsi"/>
        </w:rPr>
      </w:pPr>
      <w:r w:rsidRPr="00107536">
        <w:rPr>
          <w:rFonts w:cstheme="majorHAnsi"/>
        </w:rPr>
        <w:t xml:space="preserve">Solely responsible for format payments </w:t>
      </w:r>
      <w:r w:rsidR="00AD1213" w:rsidRPr="00107536">
        <w:rPr>
          <w:rFonts w:cstheme="majorHAnsi"/>
        </w:rPr>
        <w:t xml:space="preserve">in payables </w:t>
      </w:r>
      <w:r w:rsidRPr="00107536">
        <w:rPr>
          <w:rFonts w:cstheme="majorHAnsi"/>
        </w:rPr>
        <w:t>module related migrations.</w:t>
      </w:r>
      <w:r w:rsidR="00836D50" w:rsidRPr="00107536">
        <w:rPr>
          <w:rFonts w:cstheme="majorHAnsi"/>
        </w:rPr>
        <w:t xml:space="preserve"> </w:t>
      </w:r>
      <w:r w:rsidR="00836D50" w:rsidRPr="00107536">
        <w:rPr>
          <w:rFonts w:cstheme="majorHAnsi"/>
          <w:b/>
        </w:rPr>
        <w:t>Identifying the effected objects with the upgrade of the instance using PANAYA Tool and validating the objects and replacing the 11i tables with the relevant R12 tables.</w:t>
      </w:r>
    </w:p>
    <w:p w:rsidR="003220C4" w:rsidRPr="00107536" w:rsidRDefault="003220C4" w:rsidP="00D82C23">
      <w:pPr>
        <w:pStyle w:val="ListParagraph"/>
        <w:numPr>
          <w:ilvl w:val="0"/>
          <w:numId w:val="33"/>
        </w:numPr>
        <w:suppressAutoHyphens/>
        <w:spacing w:after="0" w:line="240" w:lineRule="auto"/>
        <w:rPr>
          <w:rFonts w:cstheme="majorHAnsi"/>
        </w:rPr>
      </w:pPr>
      <w:r w:rsidRPr="00107536">
        <w:rPr>
          <w:rFonts w:cstheme="majorHAnsi"/>
        </w:rPr>
        <w:t>Involved in Functionally creation of payments and research on tables for populating.</w:t>
      </w:r>
    </w:p>
    <w:p w:rsidR="0092567B" w:rsidRPr="00107536" w:rsidRDefault="003220C4" w:rsidP="00D82C23">
      <w:pPr>
        <w:pStyle w:val="ListParagraph"/>
        <w:numPr>
          <w:ilvl w:val="0"/>
          <w:numId w:val="33"/>
        </w:numPr>
        <w:suppressAutoHyphens/>
        <w:spacing w:after="0" w:line="240" w:lineRule="auto"/>
        <w:rPr>
          <w:rFonts w:cstheme="majorHAnsi"/>
        </w:rPr>
      </w:pPr>
      <w:r w:rsidRPr="00107536">
        <w:rPr>
          <w:rFonts w:cstheme="majorHAnsi"/>
        </w:rPr>
        <w:t xml:space="preserve">Retrofitted payment formats for Mexico, </w:t>
      </w:r>
      <w:r w:rsidR="00017977" w:rsidRPr="00107536">
        <w:rPr>
          <w:rFonts w:cstheme="majorHAnsi"/>
        </w:rPr>
        <w:t>US</w:t>
      </w:r>
      <w:r w:rsidRPr="00107536">
        <w:rPr>
          <w:rFonts w:cstheme="majorHAnsi"/>
        </w:rPr>
        <w:t xml:space="preserve"> and </w:t>
      </w:r>
      <w:r w:rsidR="00017977" w:rsidRPr="00107536">
        <w:rPr>
          <w:rFonts w:cstheme="majorHAnsi"/>
        </w:rPr>
        <w:t>Japan</w:t>
      </w:r>
      <w:r w:rsidRPr="00107536">
        <w:rPr>
          <w:rFonts w:cstheme="majorHAnsi"/>
        </w:rPr>
        <w:t xml:space="preserve"> countries for meeting their requirement for R12 upgrade.</w:t>
      </w:r>
    </w:p>
    <w:p w:rsidR="003220C4" w:rsidRDefault="003220C4" w:rsidP="00D82C23">
      <w:pPr>
        <w:pStyle w:val="ListParagraph"/>
        <w:numPr>
          <w:ilvl w:val="0"/>
          <w:numId w:val="33"/>
        </w:numPr>
        <w:suppressAutoHyphens/>
        <w:spacing w:after="0" w:line="240" w:lineRule="auto"/>
        <w:rPr>
          <w:rFonts w:cstheme="majorHAnsi"/>
        </w:rPr>
      </w:pPr>
      <w:r w:rsidRPr="00107536">
        <w:rPr>
          <w:rFonts w:cstheme="majorHAnsi"/>
        </w:rPr>
        <w:t xml:space="preserve">Worked with ONSITE team for getting inputs and </w:t>
      </w:r>
      <w:r w:rsidRPr="00107536">
        <w:rPr>
          <w:rFonts w:cstheme="majorHAnsi"/>
          <w:b/>
        </w:rPr>
        <w:t>generating the check printing for Bank of America, Dollar and Peso report</w:t>
      </w:r>
      <w:r w:rsidRPr="00107536">
        <w:rPr>
          <w:rFonts w:cstheme="majorHAnsi"/>
        </w:rPr>
        <w:t xml:space="preserve"> which are one of the complicated reports.</w:t>
      </w:r>
    </w:p>
    <w:p w:rsidR="007E6F91" w:rsidRPr="00107536" w:rsidRDefault="007E6F91" w:rsidP="007E6F91">
      <w:pPr>
        <w:pStyle w:val="ListParagraph"/>
        <w:numPr>
          <w:ilvl w:val="0"/>
          <w:numId w:val="33"/>
        </w:numPr>
        <w:suppressAutoHyphens/>
        <w:spacing w:after="0" w:line="240" w:lineRule="auto"/>
        <w:rPr>
          <w:rFonts w:cstheme="majorHAnsi"/>
        </w:rPr>
      </w:pPr>
      <w:r w:rsidRPr="007E6F91">
        <w:rPr>
          <w:rFonts w:cstheme="majorHAnsi"/>
        </w:rPr>
        <w:t>Trouble shooting of their P2P and Order to Cash business process</w:t>
      </w:r>
      <w:bookmarkStart w:id="0" w:name="_GoBack"/>
      <w:bookmarkEnd w:id="0"/>
    </w:p>
    <w:p w:rsidR="00017977" w:rsidRDefault="00017977" w:rsidP="00D82C23">
      <w:pPr>
        <w:pStyle w:val="ListParagraph"/>
        <w:numPr>
          <w:ilvl w:val="0"/>
          <w:numId w:val="33"/>
        </w:numPr>
        <w:suppressAutoHyphens/>
        <w:spacing w:after="0" w:line="240" w:lineRule="auto"/>
        <w:rPr>
          <w:rFonts w:cstheme="majorHAnsi"/>
        </w:rPr>
      </w:pPr>
      <w:r w:rsidRPr="00107536">
        <w:rPr>
          <w:rFonts w:cstheme="majorHAnsi"/>
        </w:rPr>
        <w:t xml:space="preserve">Worked on </w:t>
      </w:r>
      <w:r w:rsidRPr="00107536">
        <w:rPr>
          <w:rFonts w:cstheme="majorHAnsi"/>
          <w:b/>
        </w:rPr>
        <w:t>8 complex EFT format payments for upgrade multiple OU’s and to find the replacement tables</w:t>
      </w:r>
      <w:r w:rsidRPr="00107536">
        <w:rPr>
          <w:rFonts w:cstheme="majorHAnsi"/>
        </w:rPr>
        <w:t xml:space="preserve"> while creating payments.</w:t>
      </w:r>
    </w:p>
    <w:p w:rsidR="003A68C7" w:rsidRPr="00107536" w:rsidRDefault="003A68C7" w:rsidP="003A68C7">
      <w:pPr>
        <w:pStyle w:val="ListParagraph"/>
        <w:numPr>
          <w:ilvl w:val="0"/>
          <w:numId w:val="33"/>
        </w:numPr>
        <w:suppressAutoHyphens/>
        <w:spacing w:after="0" w:line="240" w:lineRule="auto"/>
        <w:rPr>
          <w:rFonts w:cstheme="majorHAnsi"/>
        </w:rPr>
      </w:pPr>
      <w:r w:rsidRPr="003A68C7">
        <w:rPr>
          <w:rFonts w:cstheme="majorHAnsi"/>
        </w:rPr>
        <w:t>Modified the seeded HR workflow processes as per their needs for Oracle HCM.</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Worked on various enhancements involving registration of custom program in oracle application 11i.</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 xml:space="preserve">Defined concurrent program defined </w:t>
      </w:r>
      <w:proofErr w:type="spellStart"/>
      <w:r w:rsidRPr="00107536">
        <w:rPr>
          <w:rFonts w:cstheme="majorHAnsi"/>
        </w:rPr>
        <w:t>executables</w:t>
      </w:r>
      <w:proofErr w:type="spellEnd"/>
      <w:r w:rsidRPr="00107536">
        <w:rPr>
          <w:rFonts w:cstheme="majorHAnsi"/>
        </w:rPr>
        <w:t>, value set and attached concurrent program in request group.</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Developed interface programs using PL/SQL subprograms (Write packages, procedures and functions)</w:t>
      </w:r>
    </w:p>
    <w:p w:rsidR="00017977" w:rsidRDefault="00017977" w:rsidP="00D82C23">
      <w:pPr>
        <w:pStyle w:val="ListParagraph"/>
        <w:numPr>
          <w:ilvl w:val="0"/>
          <w:numId w:val="33"/>
        </w:numPr>
        <w:suppressAutoHyphens/>
        <w:spacing w:after="0" w:line="240" w:lineRule="auto"/>
        <w:rPr>
          <w:rFonts w:cstheme="majorHAnsi"/>
        </w:rPr>
      </w:pPr>
      <w:r w:rsidRPr="00107536">
        <w:rPr>
          <w:rFonts w:cstheme="majorHAnsi"/>
        </w:rPr>
        <w:t xml:space="preserve">Analyze and created MDs 70 Technical design document. </w:t>
      </w:r>
    </w:p>
    <w:p w:rsidR="003A68C7" w:rsidRPr="00107536" w:rsidRDefault="003A68C7" w:rsidP="003A68C7">
      <w:pPr>
        <w:pStyle w:val="ListParagraph"/>
        <w:numPr>
          <w:ilvl w:val="0"/>
          <w:numId w:val="33"/>
        </w:numPr>
        <w:suppressAutoHyphens/>
        <w:spacing w:after="0" w:line="240" w:lineRule="auto"/>
        <w:rPr>
          <w:rFonts w:cstheme="majorHAnsi"/>
        </w:rPr>
      </w:pPr>
      <w:r w:rsidRPr="003A68C7">
        <w:rPr>
          <w:rFonts w:cstheme="majorHAnsi"/>
        </w:rPr>
        <w:t>Worked on HR Workflow customizations for HRMS Employee self-service pages.</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Make unit test plan technical specs to test data verified by functional consultant</w:t>
      </w:r>
    </w:p>
    <w:p w:rsidR="00017977" w:rsidRPr="00107536" w:rsidRDefault="00017977" w:rsidP="00D82C23">
      <w:pPr>
        <w:pStyle w:val="ListParagraph"/>
        <w:numPr>
          <w:ilvl w:val="0"/>
          <w:numId w:val="33"/>
        </w:numPr>
        <w:suppressAutoHyphens/>
        <w:spacing w:after="0" w:line="240" w:lineRule="auto"/>
        <w:rPr>
          <w:rFonts w:cstheme="majorHAnsi"/>
        </w:rPr>
      </w:pPr>
      <w:r w:rsidRPr="00107536">
        <w:rPr>
          <w:rFonts w:cstheme="majorHAnsi"/>
        </w:rPr>
        <w:t>Performed Unit Testing and Integrated Component Testing.</w:t>
      </w:r>
    </w:p>
    <w:p w:rsidR="0050395B" w:rsidRPr="00107536" w:rsidRDefault="0050395B" w:rsidP="00D82C23">
      <w:pPr>
        <w:pStyle w:val="ListParagraph"/>
        <w:numPr>
          <w:ilvl w:val="0"/>
          <w:numId w:val="33"/>
        </w:numPr>
        <w:suppressAutoHyphens/>
        <w:spacing w:after="0" w:line="240" w:lineRule="auto"/>
        <w:rPr>
          <w:rFonts w:cstheme="majorHAnsi"/>
        </w:rPr>
      </w:pPr>
      <w:r w:rsidRPr="00107536">
        <w:rPr>
          <w:rFonts w:cstheme="majorHAnsi"/>
        </w:rPr>
        <w:t xml:space="preserve">Provided Training &amp; Conducted Practice &amp; Additional Business Requirements sessions </w:t>
      </w:r>
    </w:p>
    <w:p w:rsidR="0050395B" w:rsidRPr="00107536" w:rsidRDefault="0050395B" w:rsidP="00D82C23">
      <w:pPr>
        <w:pStyle w:val="ListParagraph"/>
        <w:numPr>
          <w:ilvl w:val="0"/>
          <w:numId w:val="33"/>
        </w:numPr>
        <w:suppressAutoHyphens/>
        <w:spacing w:after="0" w:line="240" w:lineRule="auto"/>
        <w:rPr>
          <w:rFonts w:cstheme="majorHAnsi"/>
        </w:rPr>
      </w:pPr>
      <w:r w:rsidRPr="00107536">
        <w:rPr>
          <w:rFonts w:cstheme="majorHAnsi"/>
        </w:rPr>
        <w:t xml:space="preserve">Supported production environments and users </w:t>
      </w:r>
      <w:r w:rsidR="00D74E36" w:rsidRPr="00107536">
        <w:rPr>
          <w:rFonts w:cstheme="majorHAnsi"/>
        </w:rPr>
        <w:t>daily</w:t>
      </w:r>
      <w:r w:rsidRPr="00107536">
        <w:rPr>
          <w:rFonts w:cstheme="majorHAnsi"/>
        </w:rPr>
        <w:t xml:space="preserve"> by responding to emergency requests</w:t>
      </w:r>
    </w:p>
    <w:p w:rsidR="0050395B" w:rsidRPr="00107536" w:rsidRDefault="0050395B" w:rsidP="00D82C23">
      <w:pPr>
        <w:pStyle w:val="ListParagraph"/>
        <w:numPr>
          <w:ilvl w:val="0"/>
          <w:numId w:val="33"/>
        </w:numPr>
        <w:suppressAutoHyphens/>
        <w:spacing w:after="0" w:line="240" w:lineRule="auto"/>
        <w:rPr>
          <w:rFonts w:cstheme="majorHAnsi"/>
        </w:rPr>
      </w:pPr>
      <w:r w:rsidRPr="00107536">
        <w:rPr>
          <w:rFonts w:cstheme="majorHAnsi"/>
        </w:rPr>
        <w:t>Analyzing user needs, conferring with users to improve procedures and identifying and solving problems</w:t>
      </w:r>
    </w:p>
    <w:p w:rsidR="0092567B" w:rsidRPr="00107536" w:rsidRDefault="0092567B" w:rsidP="00BE3B38">
      <w:pPr>
        <w:shd w:val="clear" w:color="auto" w:fill="FFFFFF"/>
        <w:spacing w:after="0" w:line="240" w:lineRule="auto"/>
        <w:rPr>
          <w:rFonts w:eastAsia="Times New Roman" w:cstheme="majorHAnsi"/>
          <w:color w:val="000000"/>
        </w:rPr>
      </w:pPr>
    </w:p>
    <w:p w:rsidR="00BE3B38" w:rsidRPr="00A2366E" w:rsidRDefault="003A7CE2" w:rsidP="00BE3B38">
      <w:pPr>
        <w:suppressAutoHyphens/>
        <w:spacing w:after="0" w:line="240" w:lineRule="auto"/>
        <w:rPr>
          <w:rFonts w:cstheme="majorHAnsi"/>
          <w:b/>
          <w:bCs/>
          <w:lang w:eastAsia="ar-SA"/>
        </w:rPr>
      </w:pPr>
      <w:proofErr w:type="spellStart"/>
      <w:r>
        <w:rPr>
          <w:rFonts w:cstheme="majorHAnsi"/>
          <w:b/>
          <w:bCs/>
          <w:lang w:eastAsia="ar-SA"/>
        </w:rPr>
        <w:t>A</w:t>
      </w:r>
      <w:r w:rsidRPr="003A7CE2">
        <w:rPr>
          <w:rFonts w:cstheme="majorHAnsi"/>
          <w:b/>
          <w:bCs/>
          <w:lang w:eastAsia="ar-SA"/>
        </w:rPr>
        <w:t>medha</w:t>
      </w:r>
      <w:proofErr w:type="spellEnd"/>
      <w:r w:rsidRPr="003A7CE2">
        <w:rPr>
          <w:rFonts w:cstheme="majorHAnsi"/>
          <w:b/>
          <w:bCs/>
          <w:lang w:eastAsia="ar-SA"/>
        </w:rPr>
        <w:t xml:space="preserve"> info systems </w:t>
      </w:r>
      <w:proofErr w:type="spellStart"/>
      <w:r w:rsidRPr="003A7CE2">
        <w:rPr>
          <w:rFonts w:cstheme="majorHAnsi"/>
          <w:b/>
          <w:bCs/>
          <w:lang w:eastAsia="ar-SA"/>
        </w:rPr>
        <w:t>pvt</w:t>
      </w:r>
      <w:proofErr w:type="spellEnd"/>
      <w:r w:rsidRPr="003A7CE2">
        <w:rPr>
          <w:rFonts w:cstheme="majorHAnsi"/>
          <w:b/>
          <w:bCs/>
          <w:lang w:eastAsia="ar-SA"/>
        </w:rPr>
        <w:t xml:space="preserve"> ltd</w:t>
      </w:r>
      <w:r w:rsidR="0037218E" w:rsidRPr="00A2366E">
        <w:rPr>
          <w:rFonts w:cstheme="majorHAnsi"/>
          <w:b/>
          <w:bCs/>
          <w:lang w:eastAsia="ar-SA"/>
        </w:rPr>
        <w:t xml:space="preserve">, </w:t>
      </w:r>
      <w:r>
        <w:rPr>
          <w:rFonts w:cstheme="majorHAnsi"/>
          <w:b/>
          <w:bCs/>
          <w:lang w:eastAsia="ar-SA"/>
        </w:rPr>
        <w:t>Hyderabad, India</w:t>
      </w:r>
      <w:r w:rsidR="00BE3B38" w:rsidRPr="00A2366E">
        <w:rPr>
          <w:rFonts w:cstheme="majorHAnsi"/>
          <w:b/>
          <w:bCs/>
          <w:lang w:eastAsia="ar-SA"/>
        </w:rPr>
        <w:t xml:space="preserve">                                                               </w:t>
      </w:r>
      <w:r w:rsidR="00C527F6" w:rsidRPr="00A2366E">
        <w:rPr>
          <w:rFonts w:cstheme="majorHAnsi"/>
          <w:b/>
          <w:bCs/>
          <w:lang w:eastAsia="ar-SA"/>
        </w:rPr>
        <w:tab/>
        <w:t>Feb’</w:t>
      </w:r>
      <w:r w:rsidR="005B353E">
        <w:rPr>
          <w:rFonts w:cstheme="majorHAnsi"/>
          <w:b/>
          <w:bCs/>
          <w:lang w:eastAsia="ar-SA"/>
        </w:rPr>
        <w:t xml:space="preserve"> 2013</w:t>
      </w:r>
      <w:r w:rsidR="00C527F6" w:rsidRPr="00A2366E">
        <w:rPr>
          <w:rFonts w:cstheme="majorHAnsi"/>
          <w:b/>
          <w:bCs/>
          <w:lang w:eastAsia="ar-SA"/>
        </w:rPr>
        <w:t xml:space="preserve"> –</w:t>
      </w:r>
      <w:r w:rsidR="00CB20A1" w:rsidRPr="00A2366E">
        <w:rPr>
          <w:rFonts w:cstheme="majorHAnsi"/>
          <w:b/>
          <w:bCs/>
          <w:lang w:eastAsia="ar-SA"/>
        </w:rPr>
        <w:t xml:space="preserve"> </w:t>
      </w:r>
      <w:r w:rsidR="005B353E">
        <w:rPr>
          <w:rFonts w:cstheme="majorHAnsi"/>
          <w:b/>
          <w:bCs/>
          <w:lang w:eastAsia="ar-SA"/>
        </w:rPr>
        <w:t>Jan’ 2015</w:t>
      </w:r>
    </w:p>
    <w:p w:rsidR="00BE3B38" w:rsidRPr="00A2366E" w:rsidRDefault="00BE3B38" w:rsidP="00BE3B38">
      <w:pPr>
        <w:suppressAutoHyphens/>
        <w:spacing w:after="0" w:line="240" w:lineRule="auto"/>
        <w:rPr>
          <w:rFonts w:cstheme="majorHAnsi"/>
          <w:b/>
          <w:bCs/>
          <w:lang w:eastAsia="ar-SA"/>
        </w:rPr>
      </w:pPr>
      <w:r w:rsidRPr="00A2366E">
        <w:rPr>
          <w:rFonts w:cstheme="majorHAnsi"/>
          <w:b/>
          <w:bCs/>
          <w:lang w:eastAsia="ar-SA"/>
        </w:rPr>
        <w:t>Role: Technical Consultant</w:t>
      </w:r>
      <w:r w:rsidRPr="00A2366E">
        <w:rPr>
          <w:rFonts w:cstheme="majorHAnsi"/>
          <w:b/>
          <w:bCs/>
          <w:lang w:eastAsia="ar-SA"/>
        </w:rPr>
        <w:tab/>
        <w:t xml:space="preserve">                                                  </w:t>
      </w:r>
      <w:r w:rsidRPr="00A2366E">
        <w:rPr>
          <w:rFonts w:cstheme="majorHAnsi"/>
          <w:b/>
          <w:bCs/>
          <w:lang w:eastAsia="ar-SA"/>
        </w:rPr>
        <w:tab/>
      </w:r>
      <w:r w:rsidRPr="00A2366E">
        <w:rPr>
          <w:rFonts w:cstheme="majorHAnsi"/>
          <w:b/>
          <w:bCs/>
          <w:lang w:eastAsia="ar-SA"/>
        </w:rPr>
        <w:tab/>
      </w:r>
      <w:r w:rsidRPr="00A2366E">
        <w:rPr>
          <w:rFonts w:cstheme="majorHAnsi"/>
          <w:b/>
          <w:bCs/>
          <w:lang w:eastAsia="ar-SA"/>
        </w:rPr>
        <w:tab/>
      </w:r>
      <w:r w:rsidRPr="00A2366E">
        <w:rPr>
          <w:rFonts w:cstheme="majorHAnsi"/>
          <w:b/>
          <w:bCs/>
          <w:lang w:eastAsia="ar-SA"/>
        </w:rPr>
        <w:tab/>
      </w:r>
    </w:p>
    <w:p w:rsidR="00BE3B38" w:rsidRPr="00107536" w:rsidRDefault="00BE3B38" w:rsidP="00BE3B38">
      <w:pPr>
        <w:suppressAutoHyphens/>
        <w:spacing w:after="0" w:line="240" w:lineRule="auto"/>
        <w:rPr>
          <w:rFonts w:cstheme="majorHAnsi"/>
          <w:b/>
          <w:bCs/>
          <w:color w:val="4BACC6"/>
          <w:lang w:eastAsia="ar-SA"/>
        </w:rPr>
      </w:pPr>
    </w:p>
    <w:p w:rsidR="00BE3B38" w:rsidRDefault="00BE3B38" w:rsidP="00BE3B38">
      <w:pPr>
        <w:spacing w:after="0" w:line="240" w:lineRule="auto"/>
        <w:contextualSpacing/>
        <w:rPr>
          <w:rFonts w:cstheme="majorHAnsi"/>
          <w:b/>
          <w:bCs/>
        </w:rPr>
      </w:pPr>
      <w:r w:rsidRPr="00107536">
        <w:rPr>
          <w:rFonts w:cstheme="majorHAnsi"/>
          <w:b/>
          <w:bCs/>
        </w:rPr>
        <w:t>Responsibilities include:</w:t>
      </w:r>
    </w:p>
    <w:p w:rsidR="00C97E75" w:rsidRDefault="00C97E75" w:rsidP="00C97E75">
      <w:pPr>
        <w:pStyle w:val="ListParagraph"/>
        <w:numPr>
          <w:ilvl w:val="0"/>
          <w:numId w:val="33"/>
        </w:numPr>
        <w:suppressAutoHyphens/>
        <w:spacing w:after="0" w:line="240" w:lineRule="auto"/>
        <w:rPr>
          <w:rFonts w:cstheme="majorHAnsi"/>
        </w:rPr>
      </w:pPr>
      <w:r w:rsidRPr="00107536">
        <w:rPr>
          <w:rFonts w:cstheme="majorHAnsi"/>
        </w:rPr>
        <w:t>Worked on various Functional Design documents related to AP, AR, GL</w:t>
      </w:r>
    </w:p>
    <w:p w:rsidR="00C97E75" w:rsidRPr="00C97E75" w:rsidRDefault="00C97E75" w:rsidP="00C97E75">
      <w:pPr>
        <w:pStyle w:val="ListParagraph"/>
        <w:numPr>
          <w:ilvl w:val="0"/>
          <w:numId w:val="33"/>
        </w:numPr>
        <w:suppressAutoHyphens/>
        <w:spacing w:after="0" w:line="240" w:lineRule="auto"/>
        <w:rPr>
          <w:rFonts w:cstheme="majorHAnsi"/>
        </w:rPr>
      </w:pPr>
      <w:r w:rsidRPr="00107536">
        <w:t>Worked extensively on Customer Conversion using interface tables to import customer data from Legacy system</w:t>
      </w:r>
    </w:p>
    <w:p w:rsidR="00C97E75" w:rsidRPr="003A68C7" w:rsidRDefault="00C97E75" w:rsidP="00C97E75">
      <w:pPr>
        <w:pStyle w:val="ListParagraph"/>
        <w:numPr>
          <w:ilvl w:val="0"/>
          <w:numId w:val="33"/>
        </w:numPr>
        <w:suppressAutoHyphens/>
        <w:spacing w:after="0" w:line="240" w:lineRule="auto"/>
        <w:rPr>
          <w:rFonts w:cstheme="majorHAnsi"/>
        </w:rPr>
      </w:pPr>
      <w:r w:rsidRPr="00107536">
        <w:t>Was involved in data mapping, and interaction with functional consultant and business users.</w:t>
      </w:r>
    </w:p>
    <w:p w:rsidR="003A68C7" w:rsidRPr="00C97E75" w:rsidRDefault="003A68C7" w:rsidP="003A68C7">
      <w:pPr>
        <w:pStyle w:val="ListParagraph"/>
        <w:numPr>
          <w:ilvl w:val="0"/>
          <w:numId w:val="33"/>
        </w:numPr>
        <w:suppressAutoHyphens/>
        <w:spacing w:after="0" w:line="240" w:lineRule="auto"/>
        <w:rPr>
          <w:rFonts w:cstheme="majorHAnsi"/>
        </w:rPr>
      </w:pPr>
      <w:r w:rsidRPr="003A68C7">
        <w:rPr>
          <w:rFonts w:cstheme="majorHAnsi"/>
        </w:rPr>
        <w:t>Supported technical team members in modification and integration of existing custom code.</w:t>
      </w:r>
    </w:p>
    <w:p w:rsidR="00C97E75" w:rsidRPr="00C97E75" w:rsidRDefault="00C97E75" w:rsidP="00C97E75">
      <w:pPr>
        <w:pStyle w:val="ListParagraph"/>
        <w:numPr>
          <w:ilvl w:val="0"/>
          <w:numId w:val="33"/>
        </w:numPr>
        <w:suppressAutoHyphens/>
        <w:spacing w:after="0" w:line="240" w:lineRule="auto"/>
        <w:rPr>
          <w:rFonts w:cstheme="majorHAnsi"/>
        </w:rPr>
      </w:pPr>
      <w:r w:rsidRPr="00107536">
        <w:t>Developed a custom item interface program for loading legacy items information into Inventory Item Interface tables, by validating items according to their predefined item categories and category sets.</w:t>
      </w:r>
    </w:p>
    <w:p w:rsidR="00C97E75" w:rsidRPr="00C97E75" w:rsidRDefault="00C97E75" w:rsidP="00C97E75">
      <w:pPr>
        <w:pStyle w:val="ListParagraph"/>
        <w:numPr>
          <w:ilvl w:val="0"/>
          <w:numId w:val="33"/>
        </w:numPr>
        <w:suppressAutoHyphens/>
        <w:spacing w:after="0" w:line="240" w:lineRule="auto"/>
        <w:rPr>
          <w:rFonts w:cstheme="majorHAnsi"/>
        </w:rPr>
      </w:pPr>
      <w:r w:rsidRPr="00107536">
        <w:t>Customized AR account status Report, and AP Trial Balance report using Report 6i tool.</w:t>
      </w:r>
    </w:p>
    <w:p w:rsidR="00C97E75" w:rsidRPr="003A68C7" w:rsidRDefault="00C97E75" w:rsidP="00C97E75">
      <w:pPr>
        <w:pStyle w:val="ListParagraph"/>
        <w:numPr>
          <w:ilvl w:val="0"/>
          <w:numId w:val="33"/>
        </w:numPr>
        <w:suppressAutoHyphens/>
        <w:spacing w:after="0" w:line="240" w:lineRule="auto"/>
        <w:rPr>
          <w:rFonts w:cstheme="majorHAnsi"/>
        </w:rPr>
      </w:pPr>
      <w:r w:rsidRPr="00107536">
        <w:t>Understanding User Requirements, Functional Specification provided by the client</w:t>
      </w:r>
    </w:p>
    <w:p w:rsidR="003A68C7" w:rsidRPr="00C97E75" w:rsidRDefault="003A68C7" w:rsidP="003A68C7">
      <w:pPr>
        <w:pStyle w:val="ListParagraph"/>
        <w:numPr>
          <w:ilvl w:val="0"/>
          <w:numId w:val="33"/>
        </w:numPr>
        <w:suppressAutoHyphens/>
        <w:spacing w:after="0" w:line="240" w:lineRule="auto"/>
        <w:rPr>
          <w:rFonts w:cstheme="majorHAnsi"/>
        </w:rPr>
      </w:pPr>
      <w:r w:rsidRPr="003A68C7">
        <w:rPr>
          <w:rFonts w:cstheme="majorHAnsi"/>
        </w:rPr>
        <w:t>Customizing contract repository workflow for reminder notifications changes.</w:t>
      </w:r>
    </w:p>
    <w:p w:rsidR="00C97E75" w:rsidRPr="00C97E75" w:rsidRDefault="00C97E75" w:rsidP="00C97E75">
      <w:pPr>
        <w:pStyle w:val="ListParagraph"/>
        <w:numPr>
          <w:ilvl w:val="0"/>
          <w:numId w:val="33"/>
        </w:numPr>
        <w:suppressAutoHyphens/>
        <w:spacing w:after="0" w:line="240" w:lineRule="auto"/>
        <w:rPr>
          <w:rFonts w:cstheme="majorHAnsi"/>
        </w:rPr>
      </w:pPr>
      <w:r w:rsidRPr="00107536">
        <w:t>Assisting in Database Designing for HR Module.</w:t>
      </w:r>
    </w:p>
    <w:p w:rsidR="00C97E75" w:rsidRPr="00C97E75" w:rsidRDefault="00C97E75" w:rsidP="00C97E75">
      <w:pPr>
        <w:pStyle w:val="ListParagraph"/>
        <w:numPr>
          <w:ilvl w:val="0"/>
          <w:numId w:val="33"/>
        </w:numPr>
        <w:suppressAutoHyphens/>
        <w:spacing w:after="0" w:line="240" w:lineRule="auto"/>
        <w:rPr>
          <w:rFonts w:cstheme="majorHAnsi"/>
        </w:rPr>
      </w:pPr>
      <w:r w:rsidRPr="00107536">
        <w:t>Creating Process Flow Diagrams for integration with other modules</w:t>
      </w:r>
    </w:p>
    <w:p w:rsidR="00C97E75" w:rsidRPr="00C97E75" w:rsidRDefault="00C97E75" w:rsidP="00C97E75">
      <w:pPr>
        <w:pStyle w:val="ListParagraph"/>
        <w:numPr>
          <w:ilvl w:val="0"/>
          <w:numId w:val="33"/>
        </w:numPr>
        <w:suppressAutoHyphens/>
        <w:spacing w:after="0" w:line="240" w:lineRule="auto"/>
        <w:rPr>
          <w:rFonts w:cstheme="majorHAnsi"/>
        </w:rPr>
      </w:pPr>
      <w:r w:rsidRPr="00107536">
        <w:t>Forms Development using Oracle Forms 6i</w:t>
      </w:r>
    </w:p>
    <w:p w:rsidR="00C97E75" w:rsidRPr="00C97E75" w:rsidRDefault="00C97E75" w:rsidP="00C97E75">
      <w:pPr>
        <w:pStyle w:val="ListParagraph"/>
        <w:numPr>
          <w:ilvl w:val="0"/>
          <w:numId w:val="33"/>
        </w:numPr>
        <w:suppressAutoHyphens/>
        <w:spacing w:after="0" w:line="240" w:lineRule="auto"/>
        <w:rPr>
          <w:rFonts w:cstheme="majorHAnsi"/>
        </w:rPr>
      </w:pPr>
      <w:r w:rsidRPr="00107536">
        <w:t>Report Development using Oracle Reports 6i</w:t>
      </w:r>
    </w:p>
    <w:p w:rsidR="00C97E75" w:rsidRPr="00C97E75" w:rsidRDefault="00C97E75" w:rsidP="00C97E75">
      <w:pPr>
        <w:pStyle w:val="ListParagraph"/>
        <w:numPr>
          <w:ilvl w:val="0"/>
          <w:numId w:val="33"/>
        </w:numPr>
        <w:suppressAutoHyphens/>
        <w:spacing w:after="0" w:line="240" w:lineRule="auto"/>
        <w:rPr>
          <w:rFonts w:cstheme="majorHAnsi"/>
        </w:rPr>
      </w:pPr>
      <w:r w:rsidRPr="00107536">
        <w:t>Coding and Unit &amp; system testing in accordance with the requirements.</w:t>
      </w:r>
    </w:p>
    <w:p w:rsidR="00C97E75" w:rsidRPr="00107536" w:rsidRDefault="00C97E75" w:rsidP="00C97E75">
      <w:pPr>
        <w:pStyle w:val="ListParagraph"/>
        <w:numPr>
          <w:ilvl w:val="0"/>
          <w:numId w:val="33"/>
        </w:numPr>
        <w:suppressAutoHyphens/>
        <w:spacing w:after="0" w:line="240" w:lineRule="auto"/>
        <w:rPr>
          <w:rFonts w:cstheme="majorHAnsi"/>
        </w:rPr>
      </w:pPr>
      <w:r w:rsidRPr="00107536">
        <w:lastRenderedPageBreak/>
        <w:t>Enhancements in the application.</w:t>
      </w:r>
    </w:p>
    <w:p w:rsidR="00C97E75" w:rsidRPr="00107536" w:rsidRDefault="00C97E75" w:rsidP="00BE3B38">
      <w:pPr>
        <w:spacing w:after="0" w:line="240" w:lineRule="auto"/>
        <w:contextualSpacing/>
        <w:rPr>
          <w:rFonts w:cstheme="majorHAnsi"/>
          <w:b/>
          <w:bCs/>
        </w:rPr>
      </w:pPr>
    </w:p>
    <w:p w:rsidR="00BE3B38" w:rsidRPr="00C97E75" w:rsidRDefault="00BE3B38" w:rsidP="00BE3B38">
      <w:pPr>
        <w:suppressAutoHyphens/>
        <w:spacing w:after="0" w:line="240" w:lineRule="auto"/>
        <w:rPr>
          <w:rFonts w:cstheme="majorHAnsi"/>
          <w:b/>
          <w:bCs/>
          <w:lang w:eastAsia="ar-SA"/>
        </w:rPr>
      </w:pPr>
      <w:r w:rsidRPr="00C97E75">
        <w:rPr>
          <w:rFonts w:cstheme="majorHAnsi"/>
          <w:b/>
          <w:bCs/>
          <w:lang w:eastAsia="ar-SA"/>
        </w:rPr>
        <w:t xml:space="preserve">GENWORTH Financial, </w:t>
      </w:r>
      <w:r w:rsidR="0037218E" w:rsidRPr="00C97E75">
        <w:rPr>
          <w:rFonts w:cstheme="majorHAnsi"/>
          <w:b/>
          <w:bCs/>
          <w:lang w:eastAsia="ar-SA"/>
        </w:rPr>
        <w:t>India</w:t>
      </w:r>
      <w:r w:rsidRPr="00C97E75">
        <w:rPr>
          <w:rFonts w:cstheme="majorHAnsi"/>
          <w:b/>
          <w:bCs/>
          <w:lang w:eastAsia="ar-SA"/>
        </w:rPr>
        <w:t xml:space="preserve">                                                                                </w:t>
      </w:r>
      <w:r w:rsidR="00D74E36" w:rsidRPr="00C97E75">
        <w:rPr>
          <w:rFonts w:cstheme="majorHAnsi"/>
          <w:b/>
          <w:bCs/>
          <w:lang w:eastAsia="ar-SA"/>
        </w:rPr>
        <w:tab/>
      </w:r>
      <w:r w:rsidR="00D74E36" w:rsidRPr="00C97E75">
        <w:rPr>
          <w:rFonts w:cstheme="majorHAnsi"/>
          <w:b/>
          <w:bCs/>
          <w:lang w:eastAsia="ar-SA"/>
        </w:rPr>
        <w:tab/>
      </w:r>
      <w:r w:rsidR="005B353E">
        <w:rPr>
          <w:rFonts w:cstheme="majorHAnsi"/>
          <w:b/>
          <w:bCs/>
          <w:lang w:eastAsia="ar-SA"/>
        </w:rPr>
        <w:t>Mar’2011 – Jan’ 2013</w:t>
      </w:r>
    </w:p>
    <w:p w:rsidR="00BE3B38" w:rsidRPr="00C97E75" w:rsidRDefault="00BE3B38" w:rsidP="00BE3B38">
      <w:pPr>
        <w:suppressAutoHyphens/>
        <w:spacing w:after="0" w:line="240" w:lineRule="auto"/>
        <w:rPr>
          <w:rFonts w:cstheme="majorHAnsi"/>
          <w:b/>
        </w:rPr>
      </w:pPr>
      <w:r w:rsidRPr="00C97E75">
        <w:rPr>
          <w:rFonts w:cstheme="majorHAnsi"/>
          <w:b/>
          <w:bCs/>
          <w:lang w:eastAsia="ar-SA"/>
        </w:rPr>
        <w:t xml:space="preserve">Role: Technical Consultant </w:t>
      </w:r>
      <w:r w:rsidRPr="00C97E75">
        <w:rPr>
          <w:rFonts w:cstheme="majorHAnsi"/>
          <w:b/>
          <w:bCs/>
          <w:lang w:eastAsia="ar-SA"/>
        </w:rPr>
        <w:tab/>
      </w:r>
      <w:r w:rsidRPr="00C97E75">
        <w:rPr>
          <w:rFonts w:cstheme="majorHAnsi"/>
          <w:b/>
        </w:rPr>
        <w:tab/>
      </w:r>
      <w:r w:rsidRPr="00C97E75">
        <w:rPr>
          <w:rFonts w:cstheme="majorHAnsi"/>
          <w:b/>
        </w:rPr>
        <w:tab/>
      </w:r>
      <w:r w:rsidRPr="00C97E75">
        <w:rPr>
          <w:rFonts w:cstheme="majorHAnsi"/>
          <w:b/>
        </w:rPr>
        <w:tab/>
      </w:r>
      <w:r w:rsidRPr="00C97E75">
        <w:rPr>
          <w:rFonts w:cstheme="majorHAnsi"/>
          <w:b/>
        </w:rPr>
        <w:tab/>
      </w:r>
      <w:r w:rsidRPr="00C97E75">
        <w:rPr>
          <w:rFonts w:cstheme="majorHAnsi"/>
          <w:b/>
        </w:rPr>
        <w:tab/>
        <w:t xml:space="preserve">        </w:t>
      </w:r>
      <w:r w:rsidRPr="00C97E75">
        <w:rPr>
          <w:rFonts w:cstheme="majorHAnsi"/>
          <w:b/>
        </w:rPr>
        <w:tab/>
      </w:r>
      <w:r w:rsidRPr="00C97E75">
        <w:rPr>
          <w:rFonts w:cstheme="majorHAnsi"/>
          <w:b/>
        </w:rPr>
        <w:tab/>
      </w:r>
    </w:p>
    <w:p w:rsidR="00BE3B38" w:rsidRPr="00107536" w:rsidRDefault="00BE3B38" w:rsidP="00BE3B38">
      <w:pPr>
        <w:spacing w:after="0" w:line="240" w:lineRule="auto"/>
        <w:contextualSpacing/>
        <w:rPr>
          <w:rFonts w:cstheme="majorHAnsi"/>
          <w:b/>
          <w:bCs/>
        </w:rPr>
      </w:pPr>
    </w:p>
    <w:p w:rsidR="00BE3B38" w:rsidRPr="00107536" w:rsidRDefault="00BE3B38" w:rsidP="00BE3B38">
      <w:pPr>
        <w:spacing w:after="0" w:line="240" w:lineRule="auto"/>
        <w:contextualSpacing/>
        <w:rPr>
          <w:rFonts w:cstheme="majorHAnsi"/>
          <w:b/>
          <w:bCs/>
        </w:rPr>
      </w:pPr>
      <w:r w:rsidRPr="00107536">
        <w:rPr>
          <w:rFonts w:cstheme="majorHAnsi"/>
          <w:b/>
          <w:bCs/>
        </w:rPr>
        <w:t>Responsibilities include:</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Has worked from (LONDON, UK) at client side for CITIBANK (Europe Payment Process).</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Implementation &amp; Customization of Oracle Applications 11 &amp; 11i (11.5.8)</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Journal import Interface</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PL/SQL Packages, Procedures and Functions.</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Customization of PO Approval Workflow for XML transmission of Purchase Order.</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To Send EFT Notification to Vendors, develop Program to generate email for email transmissions and to generate fax for fax transmissions by developing an Oracle report that generates the output in PS format.</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PO Print Report creates a customized Oracle Purchase Order format with most commonly used data fields.</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 xml:space="preserve">Customize PO Print Report for One </w:t>
      </w:r>
      <w:r w:rsidR="00D74E36" w:rsidRPr="00107536">
        <w:rPr>
          <w:rFonts w:cstheme="majorHAnsi"/>
        </w:rPr>
        <w:t>Time</w:t>
      </w:r>
      <w:r w:rsidRPr="00107536">
        <w:rPr>
          <w:rFonts w:cstheme="majorHAnsi"/>
        </w:rPr>
        <w:t xml:space="preserve"> Ship to functionality.</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Involved in customization of various reports in modules like Purchasing, PO, AP</w:t>
      </w:r>
    </w:p>
    <w:p w:rsidR="00BE3B38" w:rsidRPr="00107536" w:rsidRDefault="00BE3B38" w:rsidP="00D82C23">
      <w:pPr>
        <w:pStyle w:val="ListParagraph"/>
        <w:numPr>
          <w:ilvl w:val="0"/>
          <w:numId w:val="35"/>
        </w:numPr>
        <w:suppressAutoHyphens/>
        <w:spacing w:after="0" w:line="240" w:lineRule="auto"/>
        <w:rPr>
          <w:rFonts w:cstheme="majorHAnsi"/>
        </w:rPr>
      </w:pPr>
      <w:r w:rsidRPr="00107536">
        <w:rPr>
          <w:rFonts w:cstheme="majorHAnsi"/>
        </w:rPr>
        <w:t>As part of support Techno Functional Team for was involved in trouble shooting and providing support.</w:t>
      </w:r>
    </w:p>
    <w:p w:rsidR="00FB32A7" w:rsidRPr="00107536" w:rsidRDefault="00FB32A7" w:rsidP="00D82C23">
      <w:pPr>
        <w:pStyle w:val="ListParagraph"/>
        <w:suppressAutoHyphens/>
        <w:spacing w:after="0" w:line="240" w:lineRule="auto"/>
        <w:rPr>
          <w:rFonts w:cstheme="majorHAnsi"/>
        </w:rPr>
      </w:pPr>
    </w:p>
    <w:p w:rsidR="00002FE8" w:rsidRPr="00107536" w:rsidRDefault="00002FE8" w:rsidP="00002FE8">
      <w:pPr>
        <w:suppressAutoHyphens/>
        <w:spacing w:after="0" w:line="240" w:lineRule="auto"/>
        <w:rPr>
          <w:rFonts w:cstheme="majorHAnsi"/>
        </w:rPr>
      </w:pPr>
    </w:p>
    <w:p w:rsidR="00002FE8" w:rsidRPr="00107536" w:rsidRDefault="00002FE8" w:rsidP="00002FE8">
      <w:pPr>
        <w:spacing w:after="0" w:line="240" w:lineRule="auto"/>
        <w:jc w:val="both"/>
        <w:rPr>
          <w:rFonts w:cstheme="majorHAnsi"/>
          <w:b/>
        </w:rPr>
      </w:pPr>
      <w:r w:rsidRPr="00107536">
        <w:rPr>
          <w:rFonts w:cstheme="majorHAnsi"/>
          <w:b/>
        </w:rPr>
        <w:t>Education:</w:t>
      </w:r>
    </w:p>
    <w:p w:rsidR="00002FE8" w:rsidRPr="00107536" w:rsidRDefault="00002FE8" w:rsidP="00002FE8">
      <w:pPr>
        <w:pBdr>
          <w:top w:val="single" w:sz="4" w:space="1" w:color="auto"/>
        </w:pBdr>
        <w:spacing w:after="0" w:line="240" w:lineRule="auto"/>
        <w:jc w:val="both"/>
        <w:rPr>
          <w:rFonts w:cstheme="majorHAnsi"/>
          <w:b/>
        </w:rPr>
      </w:pPr>
    </w:p>
    <w:p w:rsidR="00002FE8" w:rsidRDefault="00002FE8" w:rsidP="00002FE8">
      <w:pPr>
        <w:pStyle w:val="NoSpacing"/>
        <w:rPr>
          <w:rFonts w:asciiTheme="minorHAnsi" w:hAnsiTheme="minorHAnsi" w:cstheme="majorHAnsi"/>
          <w:sz w:val="22"/>
          <w:szCs w:val="22"/>
        </w:rPr>
      </w:pPr>
      <w:r w:rsidRPr="00107536">
        <w:rPr>
          <w:rFonts w:asciiTheme="minorHAnsi" w:hAnsiTheme="minorHAnsi" w:cstheme="majorHAnsi"/>
          <w:sz w:val="22"/>
          <w:szCs w:val="22"/>
        </w:rPr>
        <w:t xml:space="preserve">Bachelor’s in </w:t>
      </w:r>
      <w:r w:rsidR="00EF1FED" w:rsidRPr="00107536">
        <w:rPr>
          <w:rFonts w:asciiTheme="minorHAnsi" w:hAnsiTheme="minorHAnsi" w:cstheme="majorHAnsi"/>
          <w:sz w:val="22"/>
          <w:szCs w:val="22"/>
        </w:rPr>
        <w:t>Information Technology</w:t>
      </w:r>
      <w:r w:rsidRPr="00107536">
        <w:rPr>
          <w:rFonts w:asciiTheme="minorHAnsi" w:hAnsiTheme="minorHAnsi" w:cstheme="majorHAnsi"/>
          <w:sz w:val="22"/>
          <w:szCs w:val="22"/>
        </w:rPr>
        <w:t xml:space="preserve"> from Jawaharlal Nehru Technological University Hyderabad</w:t>
      </w:r>
    </w:p>
    <w:p w:rsidR="00C97E75" w:rsidRDefault="00C97E75" w:rsidP="00002FE8">
      <w:pPr>
        <w:pStyle w:val="NoSpacing"/>
        <w:rPr>
          <w:rFonts w:asciiTheme="minorHAnsi" w:hAnsiTheme="minorHAnsi" w:cstheme="majorHAnsi"/>
          <w:sz w:val="22"/>
          <w:szCs w:val="22"/>
        </w:rPr>
      </w:pPr>
    </w:p>
    <w:p w:rsidR="00C97E75" w:rsidRDefault="00C97E75" w:rsidP="00002FE8">
      <w:pPr>
        <w:pStyle w:val="NoSpacing"/>
        <w:rPr>
          <w:rFonts w:asciiTheme="minorHAnsi" w:hAnsiTheme="minorHAnsi" w:cstheme="majorHAnsi"/>
          <w:sz w:val="22"/>
          <w:szCs w:val="22"/>
        </w:rPr>
      </w:pPr>
    </w:p>
    <w:p w:rsidR="00C97E75" w:rsidRPr="00107536" w:rsidRDefault="00C97E75" w:rsidP="00002FE8">
      <w:pPr>
        <w:pStyle w:val="NoSpacing"/>
        <w:rPr>
          <w:rFonts w:asciiTheme="minorHAnsi" w:hAnsiTheme="minorHAnsi" w:cstheme="majorHAnsi"/>
          <w:sz w:val="22"/>
          <w:szCs w:val="22"/>
        </w:rPr>
      </w:pPr>
    </w:p>
    <w:sectPr w:rsidR="00C97E75" w:rsidRPr="00107536" w:rsidSect="00D87D36">
      <w:pgSz w:w="12240" w:h="15840"/>
      <w:pgMar w:top="720" w:right="720" w:bottom="720" w:left="720" w:header="0" w:footer="11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C4E" w:rsidRDefault="00F15C4E" w:rsidP="009E62F3">
      <w:pPr>
        <w:spacing w:after="0" w:line="240" w:lineRule="auto"/>
      </w:pPr>
      <w:r>
        <w:separator/>
      </w:r>
    </w:p>
  </w:endnote>
  <w:endnote w:type="continuationSeparator" w:id="0">
    <w:p w:rsidR="00F15C4E" w:rsidRDefault="00F15C4E" w:rsidP="009E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C4E" w:rsidRDefault="00F15C4E" w:rsidP="009E62F3">
      <w:pPr>
        <w:spacing w:after="0" w:line="240" w:lineRule="auto"/>
      </w:pPr>
      <w:r>
        <w:separator/>
      </w:r>
    </w:p>
  </w:footnote>
  <w:footnote w:type="continuationSeparator" w:id="0">
    <w:p w:rsidR="00F15C4E" w:rsidRDefault="00F15C4E" w:rsidP="009E62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numFmt w:val="bullet"/>
      <w:lvlText w:val=""/>
      <w:lvlJc w:val="left"/>
      <w:pPr>
        <w:tabs>
          <w:tab w:val="num" w:pos="1080"/>
        </w:tabs>
        <w:ind w:left="1080" w:hanging="720"/>
      </w:pPr>
      <w:rPr>
        <w:rFonts w:ascii="Wingdings" w:hAnsi="Wingdings" w:cs="Arial" w:hint="default"/>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Wingdings" w:hAnsi="Wingdings" w:cs="Wingdings" w:hint="default"/>
        <w:sz w:val="18"/>
        <w:szCs w:val="18"/>
      </w:rPr>
    </w:lvl>
  </w:abstractNum>
  <w:abstractNum w:abstractNumId="2">
    <w:nsid w:val="00000005"/>
    <w:multiLevelType w:val="singleLevel"/>
    <w:tmpl w:val="00000005"/>
    <w:name w:val="WW8Num6"/>
    <w:lvl w:ilvl="0">
      <w:start w:val="1"/>
      <w:numFmt w:val="bullet"/>
      <w:lvlText w:val=""/>
      <w:lvlJc w:val="left"/>
      <w:pPr>
        <w:tabs>
          <w:tab w:val="num" w:pos="360"/>
        </w:tabs>
        <w:ind w:left="360" w:hanging="360"/>
      </w:pPr>
      <w:rPr>
        <w:rFonts w:ascii="Symbol" w:hAnsi="Symbol"/>
      </w:rPr>
    </w:lvl>
  </w:abstractNum>
  <w:abstractNum w:abstractNumId="3">
    <w:nsid w:val="0000000D"/>
    <w:multiLevelType w:val="singleLevel"/>
    <w:tmpl w:val="0000000D"/>
    <w:name w:val="WW8Num21"/>
    <w:lvl w:ilvl="0">
      <w:start w:val="1"/>
      <w:numFmt w:val="bullet"/>
      <w:lvlText w:val=""/>
      <w:lvlJc w:val="left"/>
      <w:pPr>
        <w:tabs>
          <w:tab w:val="num" w:pos="360"/>
        </w:tabs>
        <w:ind w:left="360" w:hanging="360"/>
      </w:pPr>
      <w:rPr>
        <w:rFonts w:ascii="Symbol" w:hAnsi="Symbol"/>
      </w:rPr>
    </w:lvl>
  </w:abstractNum>
  <w:abstractNum w:abstractNumId="4">
    <w:nsid w:val="043B08F2"/>
    <w:multiLevelType w:val="multilevel"/>
    <w:tmpl w:val="A7B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29785F"/>
    <w:multiLevelType w:val="hybridMultilevel"/>
    <w:tmpl w:val="A800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311CA9"/>
    <w:multiLevelType w:val="hybridMultilevel"/>
    <w:tmpl w:val="F84E65AA"/>
    <w:lvl w:ilvl="0" w:tplc="92F653C4">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BA488A"/>
    <w:multiLevelType w:val="hybridMultilevel"/>
    <w:tmpl w:val="4E9E6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AB48BE"/>
    <w:multiLevelType w:val="multilevel"/>
    <w:tmpl w:val="C07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2E126D"/>
    <w:multiLevelType w:val="hybridMultilevel"/>
    <w:tmpl w:val="0AC47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14934C4"/>
    <w:multiLevelType w:val="hybridMultilevel"/>
    <w:tmpl w:val="0352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9E643F"/>
    <w:multiLevelType w:val="hybridMultilevel"/>
    <w:tmpl w:val="3C56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5216DC"/>
    <w:multiLevelType w:val="hybridMultilevel"/>
    <w:tmpl w:val="75246662"/>
    <w:lvl w:ilvl="0" w:tplc="65FE53BA">
      <w:start w:val="1"/>
      <w:numFmt w:val="bullet"/>
      <w:lvlText w:val=""/>
      <w:lvlJc w:val="left"/>
      <w:pPr>
        <w:ind w:left="720" w:hanging="360"/>
      </w:pPr>
      <w:rPr>
        <w:rFonts w:ascii="Symbol" w:hAnsi="Symbol" w:hint="default"/>
      </w:rPr>
    </w:lvl>
    <w:lvl w:ilvl="1" w:tplc="6F04481E" w:tentative="1">
      <w:start w:val="1"/>
      <w:numFmt w:val="bullet"/>
      <w:lvlText w:val="o"/>
      <w:lvlJc w:val="left"/>
      <w:pPr>
        <w:ind w:left="1440" w:hanging="360"/>
      </w:pPr>
      <w:rPr>
        <w:rFonts w:ascii="Courier New" w:hAnsi="Courier New" w:cs="Courier New" w:hint="default"/>
      </w:rPr>
    </w:lvl>
    <w:lvl w:ilvl="2" w:tplc="2FC63B40" w:tentative="1">
      <w:start w:val="1"/>
      <w:numFmt w:val="bullet"/>
      <w:lvlText w:val=""/>
      <w:lvlJc w:val="left"/>
      <w:pPr>
        <w:ind w:left="2160" w:hanging="360"/>
      </w:pPr>
      <w:rPr>
        <w:rFonts w:ascii="Wingdings" w:hAnsi="Wingdings" w:hint="default"/>
      </w:rPr>
    </w:lvl>
    <w:lvl w:ilvl="3" w:tplc="61C66DAC" w:tentative="1">
      <w:start w:val="1"/>
      <w:numFmt w:val="bullet"/>
      <w:lvlText w:val=""/>
      <w:lvlJc w:val="left"/>
      <w:pPr>
        <w:ind w:left="2880" w:hanging="360"/>
      </w:pPr>
      <w:rPr>
        <w:rFonts w:ascii="Symbol" w:hAnsi="Symbol" w:hint="default"/>
      </w:rPr>
    </w:lvl>
    <w:lvl w:ilvl="4" w:tplc="B832E980" w:tentative="1">
      <w:start w:val="1"/>
      <w:numFmt w:val="bullet"/>
      <w:lvlText w:val="o"/>
      <w:lvlJc w:val="left"/>
      <w:pPr>
        <w:ind w:left="3600" w:hanging="360"/>
      </w:pPr>
      <w:rPr>
        <w:rFonts w:ascii="Courier New" w:hAnsi="Courier New" w:cs="Courier New" w:hint="default"/>
      </w:rPr>
    </w:lvl>
    <w:lvl w:ilvl="5" w:tplc="680E3A78" w:tentative="1">
      <w:start w:val="1"/>
      <w:numFmt w:val="bullet"/>
      <w:lvlText w:val=""/>
      <w:lvlJc w:val="left"/>
      <w:pPr>
        <w:ind w:left="4320" w:hanging="360"/>
      </w:pPr>
      <w:rPr>
        <w:rFonts w:ascii="Wingdings" w:hAnsi="Wingdings" w:hint="default"/>
      </w:rPr>
    </w:lvl>
    <w:lvl w:ilvl="6" w:tplc="9CC84EE6" w:tentative="1">
      <w:start w:val="1"/>
      <w:numFmt w:val="bullet"/>
      <w:lvlText w:val=""/>
      <w:lvlJc w:val="left"/>
      <w:pPr>
        <w:ind w:left="5040" w:hanging="360"/>
      </w:pPr>
      <w:rPr>
        <w:rFonts w:ascii="Symbol" w:hAnsi="Symbol" w:hint="default"/>
      </w:rPr>
    </w:lvl>
    <w:lvl w:ilvl="7" w:tplc="31BA3D34" w:tentative="1">
      <w:start w:val="1"/>
      <w:numFmt w:val="bullet"/>
      <w:lvlText w:val="o"/>
      <w:lvlJc w:val="left"/>
      <w:pPr>
        <w:ind w:left="5760" w:hanging="360"/>
      </w:pPr>
      <w:rPr>
        <w:rFonts w:ascii="Courier New" w:hAnsi="Courier New" w:cs="Courier New" w:hint="default"/>
      </w:rPr>
    </w:lvl>
    <w:lvl w:ilvl="8" w:tplc="3DB4723E" w:tentative="1">
      <w:start w:val="1"/>
      <w:numFmt w:val="bullet"/>
      <w:lvlText w:val=""/>
      <w:lvlJc w:val="left"/>
      <w:pPr>
        <w:ind w:left="6480" w:hanging="360"/>
      </w:pPr>
      <w:rPr>
        <w:rFonts w:ascii="Wingdings" w:hAnsi="Wingdings" w:hint="default"/>
      </w:rPr>
    </w:lvl>
  </w:abstractNum>
  <w:abstractNum w:abstractNumId="13">
    <w:nsid w:val="263B6D60"/>
    <w:multiLevelType w:val="hybridMultilevel"/>
    <w:tmpl w:val="954ACD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1315496"/>
    <w:multiLevelType w:val="multilevel"/>
    <w:tmpl w:val="765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7D4919"/>
    <w:multiLevelType w:val="hybridMultilevel"/>
    <w:tmpl w:val="B62679A0"/>
    <w:lvl w:ilvl="0" w:tplc="FEC098EA">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46541C"/>
    <w:multiLevelType w:val="hybridMultilevel"/>
    <w:tmpl w:val="F334D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BCB210F"/>
    <w:multiLevelType w:val="hybridMultilevel"/>
    <w:tmpl w:val="EA28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885988"/>
    <w:multiLevelType w:val="hybridMultilevel"/>
    <w:tmpl w:val="18306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152583"/>
    <w:multiLevelType w:val="hybridMultilevel"/>
    <w:tmpl w:val="2C38E7B8"/>
    <w:lvl w:ilvl="0" w:tplc="3670ED1E">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2F4ACB"/>
    <w:multiLevelType w:val="hybridMultilevel"/>
    <w:tmpl w:val="5DBEDAEE"/>
    <w:lvl w:ilvl="0" w:tplc="2FFADEF8">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FE2643D"/>
    <w:multiLevelType w:val="hybridMultilevel"/>
    <w:tmpl w:val="6C6A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D40854"/>
    <w:multiLevelType w:val="hybridMultilevel"/>
    <w:tmpl w:val="7B46B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9CC1DB5"/>
    <w:multiLevelType w:val="hybridMultilevel"/>
    <w:tmpl w:val="D92AB134"/>
    <w:lvl w:ilvl="0" w:tplc="FFFFFFFF">
      <w:start w:val="1"/>
      <w:numFmt w:val="bullet"/>
      <w:lvlText w:val=""/>
      <w:lvlJc w:val="left"/>
      <w:pPr>
        <w:ind w:left="81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nsid w:val="5A2C1869"/>
    <w:multiLevelType w:val="multilevel"/>
    <w:tmpl w:val="496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514DA6"/>
    <w:multiLevelType w:val="hybridMultilevel"/>
    <w:tmpl w:val="63288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4456AFE"/>
    <w:multiLevelType w:val="hybridMultilevel"/>
    <w:tmpl w:val="C63EABB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C275DD3"/>
    <w:multiLevelType w:val="hybridMultilevel"/>
    <w:tmpl w:val="625E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CD162F3"/>
    <w:multiLevelType w:val="hybridMultilevel"/>
    <w:tmpl w:val="99468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FDA5236"/>
    <w:multiLevelType w:val="hybridMultilevel"/>
    <w:tmpl w:val="57106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B43CFA"/>
    <w:multiLevelType w:val="hybridMultilevel"/>
    <w:tmpl w:val="EC7A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0539C8"/>
    <w:multiLevelType w:val="hybridMultilevel"/>
    <w:tmpl w:val="EAE270CC"/>
    <w:lvl w:ilvl="0" w:tplc="D9204366">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88C74DE"/>
    <w:multiLevelType w:val="hybridMultilevel"/>
    <w:tmpl w:val="5434CFC2"/>
    <w:lvl w:ilvl="0" w:tplc="D94CE5C0">
      <w:start w:val="1"/>
      <w:numFmt w:val="bullet"/>
      <w:lvlText w:val=""/>
      <w:lvlJc w:val="left"/>
      <w:pPr>
        <w:tabs>
          <w:tab w:val="num" w:pos="360"/>
        </w:tabs>
        <w:ind w:left="360" w:hanging="360"/>
      </w:pPr>
      <w:rPr>
        <w:rFonts w:ascii="Wingdings" w:hAnsi="Wingdings" w:hint="default"/>
        <w:color w:val="auto"/>
      </w:rPr>
    </w:lvl>
    <w:lvl w:ilvl="1" w:tplc="9E7A59E4" w:tentative="1">
      <w:start w:val="1"/>
      <w:numFmt w:val="bullet"/>
      <w:lvlText w:val="o"/>
      <w:lvlJc w:val="left"/>
      <w:pPr>
        <w:tabs>
          <w:tab w:val="num" w:pos="1080"/>
        </w:tabs>
        <w:ind w:left="1080" w:hanging="360"/>
      </w:pPr>
      <w:rPr>
        <w:rFonts w:ascii="Courier New" w:hAnsi="Courier New" w:cs="Courier New" w:hint="default"/>
      </w:rPr>
    </w:lvl>
    <w:lvl w:ilvl="2" w:tplc="09EA983A" w:tentative="1">
      <w:start w:val="1"/>
      <w:numFmt w:val="bullet"/>
      <w:lvlText w:val=""/>
      <w:lvlJc w:val="left"/>
      <w:pPr>
        <w:tabs>
          <w:tab w:val="num" w:pos="1800"/>
        </w:tabs>
        <w:ind w:left="1800" w:hanging="360"/>
      </w:pPr>
      <w:rPr>
        <w:rFonts w:ascii="Wingdings" w:hAnsi="Wingdings" w:hint="default"/>
      </w:rPr>
    </w:lvl>
    <w:lvl w:ilvl="3" w:tplc="6D14221A" w:tentative="1">
      <w:start w:val="1"/>
      <w:numFmt w:val="bullet"/>
      <w:lvlText w:val=""/>
      <w:lvlJc w:val="left"/>
      <w:pPr>
        <w:tabs>
          <w:tab w:val="num" w:pos="2520"/>
        </w:tabs>
        <w:ind w:left="2520" w:hanging="360"/>
      </w:pPr>
      <w:rPr>
        <w:rFonts w:ascii="Symbol" w:hAnsi="Symbol" w:hint="default"/>
      </w:rPr>
    </w:lvl>
    <w:lvl w:ilvl="4" w:tplc="C0A2BFD2" w:tentative="1">
      <w:start w:val="1"/>
      <w:numFmt w:val="bullet"/>
      <w:lvlText w:val="o"/>
      <w:lvlJc w:val="left"/>
      <w:pPr>
        <w:tabs>
          <w:tab w:val="num" w:pos="3240"/>
        </w:tabs>
        <w:ind w:left="3240" w:hanging="360"/>
      </w:pPr>
      <w:rPr>
        <w:rFonts w:ascii="Courier New" w:hAnsi="Courier New" w:cs="Courier New" w:hint="default"/>
      </w:rPr>
    </w:lvl>
    <w:lvl w:ilvl="5" w:tplc="4B266D2C" w:tentative="1">
      <w:start w:val="1"/>
      <w:numFmt w:val="bullet"/>
      <w:lvlText w:val=""/>
      <w:lvlJc w:val="left"/>
      <w:pPr>
        <w:tabs>
          <w:tab w:val="num" w:pos="3960"/>
        </w:tabs>
        <w:ind w:left="3960" w:hanging="360"/>
      </w:pPr>
      <w:rPr>
        <w:rFonts w:ascii="Wingdings" w:hAnsi="Wingdings" w:hint="default"/>
      </w:rPr>
    </w:lvl>
    <w:lvl w:ilvl="6" w:tplc="BD4A6E8E" w:tentative="1">
      <w:start w:val="1"/>
      <w:numFmt w:val="bullet"/>
      <w:lvlText w:val=""/>
      <w:lvlJc w:val="left"/>
      <w:pPr>
        <w:tabs>
          <w:tab w:val="num" w:pos="4680"/>
        </w:tabs>
        <w:ind w:left="4680" w:hanging="360"/>
      </w:pPr>
      <w:rPr>
        <w:rFonts w:ascii="Symbol" w:hAnsi="Symbol" w:hint="default"/>
      </w:rPr>
    </w:lvl>
    <w:lvl w:ilvl="7" w:tplc="DE90CA64" w:tentative="1">
      <w:start w:val="1"/>
      <w:numFmt w:val="bullet"/>
      <w:lvlText w:val="o"/>
      <w:lvlJc w:val="left"/>
      <w:pPr>
        <w:tabs>
          <w:tab w:val="num" w:pos="5400"/>
        </w:tabs>
        <w:ind w:left="5400" w:hanging="360"/>
      </w:pPr>
      <w:rPr>
        <w:rFonts w:ascii="Courier New" w:hAnsi="Courier New" w:cs="Courier New" w:hint="default"/>
      </w:rPr>
    </w:lvl>
    <w:lvl w:ilvl="8" w:tplc="D578D4D0" w:tentative="1">
      <w:start w:val="1"/>
      <w:numFmt w:val="bullet"/>
      <w:lvlText w:val=""/>
      <w:lvlJc w:val="left"/>
      <w:pPr>
        <w:tabs>
          <w:tab w:val="num" w:pos="6120"/>
        </w:tabs>
        <w:ind w:left="6120" w:hanging="360"/>
      </w:pPr>
      <w:rPr>
        <w:rFonts w:ascii="Wingdings" w:hAnsi="Wingdings" w:hint="default"/>
      </w:rPr>
    </w:lvl>
  </w:abstractNum>
  <w:abstractNum w:abstractNumId="33">
    <w:nsid w:val="7BA11A90"/>
    <w:multiLevelType w:val="hybridMultilevel"/>
    <w:tmpl w:val="F9FE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BA3161"/>
    <w:multiLevelType w:val="multilevel"/>
    <w:tmpl w:val="22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462A1A"/>
    <w:multiLevelType w:val="hybridMultilevel"/>
    <w:tmpl w:val="CC3A8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0"/>
  </w:num>
  <w:num w:numId="2">
    <w:abstractNumId w:val="20"/>
  </w:num>
  <w:num w:numId="3">
    <w:abstractNumId w:val="15"/>
  </w:num>
  <w:num w:numId="4">
    <w:abstractNumId w:val="0"/>
  </w:num>
  <w:num w:numId="5">
    <w:abstractNumId w:val="1"/>
  </w:num>
  <w:num w:numId="6">
    <w:abstractNumId w:val="6"/>
  </w:num>
  <w:num w:numId="7">
    <w:abstractNumId w:val="5"/>
  </w:num>
  <w:num w:numId="8">
    <w:abstractNumId w:val="21"/>
  </w:num>
  <w:num w:numId="9">
    <w:abstractNumId w:val="19"/>
  </w:num>
  <w:num w:numId="10">
    <w:abstractNumId w:val="29"/>
  </w:num>
  <w:num w:numId="11">
    <w:abstractNumId w:val="13"/>
  </w:num>
  <w:num w:numId="12">
    <w:abstractNumId w:val="11"/>
  </w:num>
  <w:num w:numId="13">
    <w:abstractNumId w:val="26"/>
  </w:num>
  <w:num w:numId="14">
    <w:abstractNumId w:val="3"/>
  </w:num>
  <w:num w:numId="15">
    <w:abstractNumId w:val="2"/>
  </w:num>
  <w:num w:numId="16">
    <w:abstractNumId w:val="18"/>
  </w:num>
  <w:num w:numId="17">
    <w:abstractNumId w:val="10"/>
  </w:num>
  <w:num w:numId="18">
    <w:abstractNumId w:val="34"/>
  </w:num>
  <w:num w:numId="19">
    <w:abstractNumId w:val="8"/>
  </w:num>
  <w:num w:numId="20">
    <w:abstractNumId w:val="24"/>
  </w:num>
  <w:num w:numId="21">
    <w:abstractNumId w:val="4"/>
  </w:num>
  <w:num w:numId="22">
    <w:abstractNumId w:val="17"/>
  </w:num>
  <w:num w:numId="23">
    <w:abstractNumId w:val="33"/>
  </w:num>
  <w:num w:numId="24">
    <w:abstractNumId w:val="14"/>
  </w:num>
  <w:num w:numId="25">
    <w:abstractNumId w:val="7"/>
  </w:num>
  <w:num w:numId="26">
    <w:abstractNumId w:val="31"/>
  </w:num>
  <w:num w:numId="27">
    <w:abstractNumId w:val="23"/>
  </w:num>
  <w:num w:numId="28">
    <w:abstractNumId w:val="32"/>
  </w:num>
  <w:num w:numId="29">
    <w:abstractNumId w:val="12"/>
  </w:num>
  <w:num w:numId="30">
    <w:abstractNumId w:val="27"/>
  </w:num>
  <w:num w:numId="31">
    <w:abstractNumId w:val="9"/>
  </w:num>
  <w:num w:numId="32">
    <w:abstractNumId w:val="35"/>
  </w:num>
  <w:num w:numId="33">
    <w:abstractNumId w:val="22"/>
  </w:num>
  <w:num w:numId="34">
    <w:abstractNumId w:val="16"/>
  </w:num>
  <w:num w:numId="35">
    <w:abstractNumId w:val="28"/>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2F3"/>
    <w:rsid w:val="00002F6E"/>
    <w:rsid w:val="00002FE8"/>
    <w:rsid w:val="00011863"/>
    <w:rsid w:val="00011E2D"/>
    <w:rsid w:val="00017977"/>
    <w:rsid w:val="00023082"/>
    <w:rsid w:val="00037C85"/>
    <w:rsid w:val="00041347"/>
    <w:rsid w:val="000438F1"/>
    <w:rsid w:val="00050935"/>
    <w:rsid w:val="00057436"/>
    <w:rsid w:val="000634A3"/>
    <w:rsid w:val="00065C1C"/>
    <w:rsid w:val="00072811"/>
    <w:rsid w:val="00073C01"/>
    <w:rsid w:val="00074887"/>
    <w:rsid w:val="0007607E"/>
    <w:rsid w:val="00084470"/>
    <w:rsid w:val="00093BC6"/>
    <w:rsid w:val="000A0014"/>
    <w:rsid w:val="000B5D10"/>
    <w:rsid w:val="000B6021"/>
    <w:rsid w:val="000C215B"/>
    <w:rsid w:val="000C5153"/>
    <w:rsid w:val="000E14E1"/>
    <w:rsid w:val="00103620"/>
    <w:rsid w:val="00107536"/>
    <w:rsid w:val="00110EC6"/>
    <w:rsid w:val="00116CB6"/>
    <w:rsid w:val="00127E52"/>
    <w:rsid w:val="00176C85"/>
    <w:rsid w:val="00177B16"/>
    <w:rsid w:val="001801C0"/>
    <w:rsid w:val="00193D5E"/>
    <w:rsid w:val="001A5708"/>
    <w:rsid w:val="001B255F"/>
    <w:rsid w:val="001C335E"/>
    <w:rsid w:val="001C5E55"/>
    <w:rsid w:val="001C65AE"/>
    <w:rsid w:val="001D741D"/>
    <w:rsid w:val="001D76F6"/>
    <w:rsid w:val="001E7938"/>
    <w:rsid w:val="001F51C2"/>
    <w:rsid w:val="00201FE7"/>
    <w:rsid w:val="00203E56"/>
    <w:rsid w:val="002066E8"/>
    <w:rsid w:val="0022213E"/>
    <w:rsid w:val="00225221"/>
    <w:rsid w:val="00237481"/>
    <w:rsid w:val="00243120"/>
    <w:rsid w:val="00255BA1"/>
    <w:rsid w:val="002725F5"/>
    <w:rsid w:val="00296184"/>
    <w:rsid w:val="002A5323"/>
    <w:rsid w:val="002B0C54"/>
    <w:rsid w:val="002B30F4"/>
    <w:rsid w:val="002D0BBA"/>
    <w:rsid w:val="002D545B"/>
    <w:rsid w:val="002D6F63"/>
    <w:rsid w:val="002E5384"/>
    <w:rsid w:val="002E6680"/>
    <w:rsid w:val="002F299F"/>
    <w:rsid w:val="002F5E55"/>
    <w:rsid w:val="00310D35"/>
    <w:rsid w:val="00315056"/>
    <w:rsid w:val="003218A9"/>
    <w:rsid w:val="003220C4"/>
    <w:rsid w:val="00334268"/>
    <w:rsid w:val="0034140A"/>
    <w:rsid w:val="00350B0D"/>
    <w:rsid w:val="00363ADA"/>
    <w:rsid w:val="0036562F"/>
    <w:rsid w:val="0037218E"/>
    <w:rsid w:val="00381809"/>
    <w:rsid w:val="003A05A4"/>
    <w:rsid w:val="003A0CF5"/>
    <w:rsid w:val="003A48F8"/>
    <w:rsid w:val="003A68C7"/>
    <w:rsid w:val="003A784A"/>
    <w:rsid w:val="003A7CE2"/>
    <w:rsid w:val="003B626B"/>
    <w:rsid w:val="003C35BC"/>
    <w:rsid w:val="003D44E7"/>
    <w:rsid w:val="003D6372"/>
    <w:rsid w:val="003D7882"/>
    <w:rsid w:val="00417400"/>
    <w:rsid w:val="00426D26"/>
    <w:rsid w:val="00453405"/>
    <w:rsid w:val="00453C55"/>
    <w:rsid w:val="004548BD"/>
    <w:rsid w:val="00455873"/>
    <w:rsid w:val="004754FE"/>
    <w:rsid w:val="00492C38"/>
    <w:rsid w:val="00497404"/>
    <w:rsid w:val="004A02C8"/>
    <w:rsid w:val="004B11A6"/>
    <w:rsid w:val="004B283F"/>
    <w:rsid w:val="004C0DD7"/>
    <w:rsid w:val="004D00D5"/>
    <w:rsid w:val="004E0022"/>
    <w:rsid w:val="004E3BCF"/>
    <w:rsid w:val="004F6679"/>
    <w:rsid w:val="004F7B49"/>
    <w:rsid w:val="00501C14"/>
    <w:rsid w:val="00501FA6"/>
    <w:rsid w:val="0050395B"/>
    <w:rsid w:val="005430C0"/>
    <w:rsid w:val="00544B3F"/>
    <w:rsid w:val="005461D5"/>
    <w:rsid w:val="0056560B"/>
    <w:rsid w:val="00566736"/>
    <w:rsid w:val="00574B2D"/>
    <w:rsid w:val="005811FA"/>
    <w:rsid w:val="005868C9"/>
    <w:rsid w:val="00593AA9"/>
    <w:rsid w:val="005B0CDB"/>
    <w:rsid w:val="005B353E"/>
    <w:rsid w:val="005C57FA"/>
    <w:rsid w:val="005D274E"/>
    <w:rsid w:val="005F0190"/>
    <w:rsid w:val="005F095A"/>
    <w:rsid w:val="0060655B"/>
    <w:rsid w:val="00611E23"/>
    <w:rsid w:val="0062031C"/>
    <w:rsid w:val="0063085F"/>
    <w:rsid w:val="00641B63"/>
    <w:rsid w:val="00647503"/>
    <w:rsid w:val="00650994"/>
    <w:rsid w:val="006517B2"/>
    <w:rsid w:val="006556DE"/>
    <w:rsid w:val="00656F31"/>
    <w:rsid w:val="0066415F"/>
    <w:rsid w:val="00680F7D"/>
    <w:rsid w:val="00682EE9"/>
    <w:rsid w:val="00692ADA"/>
    <w:rsid w:val="00695438"/>
    <w:rsid w:val="006B30F5"/>
    <w:rsid w:val="006C110B"/>
    <w:rsid w:val="006C1426"/>
    <w:rsid w:val="006C3BF5"/>
    <w:rsid w:val="006D5570"/>
    <w:rsid w:val="006E5646"/>
    <w:rsid w:val="006E6BB9"/>
    <w:rsid w:val="006F00CE"/>
    <w:rsid w:val="006F6941"/>
    <w:rsid w:val="006F7B8D"/>
    <w:rsid w:val="00706C16"/>
    <w:rsid w:val="00725DDE"/>
    <w:rsid w:val="00745A36"/>
    <w:rsid w:val="00747A65"/>
    <w:rsid w:val="00747C4A"/>
    <w:rsid w:val="007609C9"/>
    <w:rsid w:val="00770890"/>
    <w:rsid w:val="00773A46"/>
    <w:rsid w:val="0078000E"/>
    <w:rsid w:val="007824A7"/>
    <w:rsid w:val="007873C6"/>
    <w:rsid w:val="007A468E"/>
    <w:rsid w:val="007A4F7D"/>
    <w:rsid w:val="007A723C"/>
    <w:rsid w:val="007C7A6D"/>
    <w:rsid w:val="007D5590"/>
    <w:rsid w:val="007E6F91"/>
    <w:rsid w:val="007F2C53"/>
    <w:rsid w:val="00803A09"/>
    <w:rsid w:val="00811AE9"/>
    <w:rsid w:val="00832040"/>
    <w:rsid w:val="00836D50"/>
    <w:rsid w:val="00844B5F"/>
    <w:rsid w:val="00853F5F"/>
    <w:rsid w:val="00871AD0"/>
    <w:rsid w:val="0087410C"/>
    <w:rsid w:val="00874602"/>
    <w:rsid w:val="00886EEE"/>
    <w:rsid w:val="008871B7"/>
    <w:rsid w:val="00896FF8"/>
    <w:rsid w:val="008A36E3"/>
    <w:rsid w:val="008A3AF1"/>
    <w:rsid w:val="008C64B1"/>
    <w:rsid w:val="008C6EEC"/>
    <w:rsid w:val="008E199C"/>
    <w:rsid w:val="008E4E13"/>
    <w:rsid w:val="008F42DD"/>
    <w:rsid w:val="00905229"/>
    <w:rsid w:val="0092567B"/>
    <w:rsid w:val="00934893"/>
    <w:rsid w:val="00961757"/>
    <w:rsid w:val="00963FAB"/>
    <w:rsid w:val="009675AD"/>
    <w:rsid w:val="00971C27"/>
    <w:rsid w:val="009725B6"/>
    <w:rsid w:val="00974E70"/>
    <w:rsid w:val="00975D85"/>
    <w:rsid w:val="00983BE5"/>
    <w:rsid w:val="009A1EBE"/>
    <w:rsid w:val="009A3F74"/>
    <w:rsid w:val="009B079C"/>
    <w:rsid w:val="009B6171"/>
    <w:rsid w:val="009E62F3"/>
    <w:rsid w:val="009E735F"/>
    <w:rsid w:val="009F685F"/>
    <w:rsid w:val="00A109F7"/>
    <w:rsid w:val="00A15DE5"/>
    <w:rsid w:val="00A2366E"/>
    <w:rsid w:val="00A252DF"/>
    <w:rsid w:val="00A2774C"/>
    <w:rsid w:val="00A334B0"/>
    <w:rsid w:val="00A350A8"/>
    <w:rsid w:val="00A457C3"/>
    <w:rsid w:val="00A46C73"/>
    <w:rsid w:val="00A53317"/>
    <w:rsid w:val="00A60252"/>
    <w:rsid w:val="00A7381D"/>
    <w:rsid w:val="00A74207"/>
    <w:rsid w:val="00A803A4"/>
    <w:rsid w:val="00A82289"/>
    <w:rsid w:val="00A85FB2"/>
    <w:rsid w:val="00AA00D4"/>
    <w:rsid w:val="00AA1D1C"/>
    <w:rsid w:val="00AB723A"/>
    <w:rsid w:val="00AC007E"/>
    <w:rsid w:val="00AC4BD1"/>
    <w:rsid w:val="00AD1213"/>
    <w:rsid w:val="00AE188C"/>
    <w:rsid w:val="00AE5802"/>
    <w:rsid w:val="00AF5012"/>
    <w:rsid w:val="00B0411F"/>
    <w:rsid w:val="00B2352F"/>
    <w:rsid w:val="00B31FA0"/>
    <w:rsid w:val="00B32B2C"/>
    <w:rsid w:val="00B349BB"/>
    <w:rsid w:val="00B439B6"/>
    <w:rsid w:val="00B5274D"/>
    <w:rsid w:val="00B53357"/>
    <w:rsid w:val="00B535AD"/>
    <w:rsid w:val="00B57F5C"/>
    <w:rsid w:val="00B71B8B"/>
    <w:rsid w:val="00B80B96"/>
    <w:rsid w:val="00BB48D1"/>
    <w:rsid w:val="00BE3B38"/>
    <w:rsid w:val="00BF0FCF"/>
    <w:rsid w:val="00C216A3"/>
    <w:rsid w:val="00C351AE"/>
    <w:rsid w:val="00C426A4"/>
    <w:rsid w:val="00C42C3C"/>
    <w:rsid w:val="00C472A5"/>
    <w:rsid w:val="00C527F6"/>
    <w:rsid w:val="00C535DD"/>
    <w:rsid w:val="00C537E3"/>
    <w:rsid w:val="00C70A1C"/>
    <w:rsid w:val="00C7277A"/>
    <w:rsid w:val="00C80CB1"/>
    <w:rsid w:val="00C942CF"/>
    <w:rsid w:val="00C979F0"/>
    <w:rsid w:val="00C97E75"/>
    <w:rsid w:val="00CA2E63"/>
    <w:rsid w:val="00CB20A1"/>
    <w:rsid w:val="00CB7E0C"/>
    <w:rsid w:val="00CE692C"/>
    <w:rsid w:val="00CF2D76"/>
    <w:rsid w:val="00D12C53"/>
    <w:rsid w:val="00D15F71"/>
    <w:rsid w:val="00D23A64"/>
    <w:rsid w:val="00D25F18"/>
    <w:rsid w:val="00D53EF7"/>
    <w:rsid w:val="00D74E36"/>
    <w:rsid w:val="00D82C23"/>
    <w:rsid w:val="00D8418D"/>
    <w:rsid w:val="00D87D36"/>
    <w:rsid w:val="00D908EB"/>
    <w:rsid w:val="00D930D4"/>
    <w:rsid w:val="00D9325D"/>
    <w:rsid w:val="00DB04BC"/>
    <w:rsid w:val="00DB2391"/>
    <w:rsid w:val="00DD2976"/>
    <w:rsid w:val="00DE2C0C"/>
    <w:rsid w:val="00DE49BE"/>
    <w:rsid w:val="00DF6594"/>
    <w:rsid w:val="00E010DC"/>
    <w:rsid w:val="00E21427"/>
    <w:rsid w:val="00E25EB9"/>
    <w:rsid w:val="00E263D7"/>
    <w:rsid w:val="00E32F1D"/>
    <w:rsid w:val="00E35DB6"/>
    <w:rsid w:val="00E40145"/>
    <w:rsid w:val="00E456D7"/>
    <w:rsid w:val="00E526D2"/>
    <w:rsid w:val="00E551A9"/>
    <w:rsid w:val="00E71A65"/>
    <w:rsid w:val="00E71EC8"/>
    <w:rsid w:val="00E722FE"/>
    <w:rsid w:val="00E7337B"/>
    <w:rsid w:val="00E94797"/>
    <w:rsid w:val="00EA14C8"/>
    <w:rsid w:val="00EB067E"/>
    <w:rsid w:val="00EB7BA0"/>
    <w:rsid w:val="00EC170B"/>
    <w:rsid w:val="00EC5E94"/>
    <w:rsid w:val="00ED1795"/>
    <w:rsid w:val="00EE01AF"/>
    <w:rsid w:val="00EE1053"/>
    <w:rsid w:val="00EE40B1"/>
    <w:rsid w:val="00EE74C7"/>
    <w:rsid w:val="00EF1FED"/>
    <w:rsid w:val="00F06885"/>
    <w:rsid w:val="00F07915"/>
    <w:rsid w:val="00F13D57"/>
    <w:rsid w:val="00F15C4E"/>
    <w:rsid w:val="00F26054"/>
    <w:rsid w:val="00F32E3E"/>
    <w:rsid w:val="00F366C2"/>
    <w:rsid w:val="00F402E3"/>
    <w:rsid w:val="00F4046A"/>
    <w:rsid w:val="00F60790"/>
    <w:rsid w:val="00F64728"/>
    <w:rsid w:val="00F73E95"/>
    <w:rsid w:val="00F8367D"/>
    <w:rsid w:val="00F95FA9"/>
    <w:rsid w:val="00F96DFF"/>
    <w:rsid w:val="00FB32A7"/>
    <w:rsid w:val="00FB5253"/>
    <w:rsid w:val="00FC5141"/>
    <w:rsid w:val="00FC66DD"/>
    <w:rsid w:val="00FD277B"/>
    <w:rsid w:val="00FD284D"/>
    <w:rsid w:val="00FD58F9"/>
    <w:rsid w:val="00FD7465"/>
    <w:rsid w:val="00FE203D"/>
    <w:rsid w:val="00FE3D5C"/>
    <w:rsid w:val="00FE6550"/>
    <w:rsid w:val="00FE7278"/>
    <w:rsid w:val="00FF028B"/>
    <w:rsid w:val="00FF4A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602"/>
  </w:style>
  <w:style w:type="paragraph" w:styleId="Heading1">
    <w:name w:val="heading 1"/>
    <w:basedOn w:val="Normal"/>
    <w:link w:val="Heading1Char"/>
    <w:qFormat/>
    <w:rsid w:val="009E6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E6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2F3"/>
  </w:style>
  <w:style w:type="paragraph" w:styleId="Footer">
    <w:name w:val="footer"/>
    <w:basedOn w:val="Normal"/>
    <w:link w:val="FooterChar"/>
    <w:uiPriority w:val="99"/>
    <w:unhideWhenUsed/>
    <w:rsid w:val="009E6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2F3"/>
  </w:style>
  <w:style w:type="character" w:customStyle="1" w:styleId="Heading1Char">
    <w:name w:val="Heading 1 Char"/>
    <w:basedOn w:val="DefaultParagraphFont"/>
    <w:link w:val="Heading1"/>
    <w:uiPriority w:val="9"/>
    <w:rsid w:val="009E6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2F3"/>
    <w:rPr>
      <w:rFonts w:ascii="Times New Roman" w:eastAsia="Times New Roman" w:hAnsi="Times New Roman" w:cs="Times New Roman"/>
      <w:b/>
      <w:bCs/>
      <w:sz w:val="36"/>
      <w:szCs w:val="36"/>
    </w:rPr>
  </w:style>
  <w:style w:type="character" w:customStyle="1" w:styleId="hl">
    <w:name w:val="hl"/>
    <w:basedOn w:val="DefaultParagraphFont"/>
    <w:rsid w:val="009E62F3"/>
  </w:style>
  <w:style w:type="paragraph" w:customStyle="1" w:styleId="locality">
    <w:name w:val="locality"/>
    <w:basedOn w:val="Normal"/>
    <w:rsid w:val="009E62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rsid w:val="009E62F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9E62F3"/>
    <w:pPr>
      <w:suppressAutoHyphens/>
      <w:spacing w:after="120" w:line="240" w:lineRule="auto"/>
      <w:ind w:left="360"/>
    </w:pPr>
    <w:rPr>
      <w:rFonts w:ascii="Arial" w:eastAsia="Times New Roman" w:hAnsi="Arial" w:cs="Arial"/>
      <w:sz w:val="20"/>
      <w:szCs w:val="20"/>
      <w:lang w:eastAsia="ar-SA"/>
    </w:rPr>
  </w:style>
  <w:style w:type="character" w:customStyle="1" w:styleId="BodyTextIndentChar">
    <w:name w:val="Body Text Indent Char"/>
    <w:basedOn w:val="DefaultParagraphFont"/>
    <w:link w:val="BodyTextIndent"/>
    <w:rsid w:val="009E62F3"/>
    <w:rPr>
      <w:rFonts w:ascii="Arial" w:eastAsia="Times New Roman" w:hAnsi="Arial" w:cs="Arial"/>
      <w:sz w:val="20"/>
      <w:szCs w:val="20"/>
      <w:lang w:eastAsia="ar-SA"/>
    </w:rPr>
  </w:style>
  <w:style w:type="character" w:styleId="Strong">
    <w:name w:val="Strong"/>
    <w:uiPriority w:val="22"/>
    <w:qFormat/>
    <w:rsid w:val="004C0DD7"/>
    <w:rPr>
      <w:b/>
      <w:bCs/>
    </w:rPr>
  </w:style>
  <w:style w:type="paragraph" w:styleId="BodyText">
    <w:name w:val="Body Text"/>
    <w:basedOn w:val="Normal"/>
    <w:link w:val="BodyTextChar"/>
    <w:rsid w:val="004C0DD7"/>
    <w:pPr>
      <w:suppressAutoHyphens/>
      <w:spacing w:after="120" w:line="240" w:lineRule="auto"/>
    </w:pPr>
    <w:rPr>
      <w:rFonts w:ascii="Arial" w:eastAsia="Times New Roman" w:hAnsi="Arial" w:cs="Arial"/>
      <w:sz w:val="20"/>
      <w:szCs w:val="20"/>
      <w:lang w:eastAsia="ar-SA"/>
    </w:rPr>
  </w:style>
  <w:style w:type="character" w:customStyle="1" w:styleId="BodyTextChar">
    <w:name w:val="Body Text Char"/>
    <w:basedOn w:val="DefaultParagraphFont"/>
    <w:link w:val="BodyText"/>
    <w:rsid w:val="004C0DD7"/>
    <w:rPr>
      <w:rFonts w:ascii="Arial" w:eastAsia="Times New Roman" w:hAnsi="Arial" w:cs="Arial"/>
      <w:sz w:val="20"/>
      <w:szCs w:val="20"/>
      <w:lang w:eastAsia="ar-SA"/>
    </w:rPr>
  </w:style>
  <w:style w:type="character" w:customStyle="1" w:styleId="CNTransactionVariable">
    <w:name w:val="CN Transaction Variable"/>
    <w:uiPriority w:val="99"/>
    <w:rsid w:val="004C0DD7"/>
    <w:rPr>
      <w:rFonts w:ascii="Arial" w:hAnsi="Arial" w:cs="Times New Roman"/>
      <w:b/>
      <w:i/>
      <w:color w:val="FF0000"/>
      <w:sz w:val="20"/>
    </w:rPr>
  </w:style>
  <w:style w:type="character" w:styleId="Hyperlink">
    <w:name w:val="Hyperlink"/>
    <w:basedOn w:val="DefaultParagraphFont"/>
    <w:uiPriority w:val="99"/>
    <w:unhideWhenUsed/>
    <w:rsid w:val="00E71EC8"/>
    <w:rPr>
      <w:color w:val="0563C1" w:themeColor="hyperlink"/>
      <w:u w:val="single"/>
    </w:rPr>
  </w:style>
  <w:style w:type="paragraph" w:styleId="ListParagraph">
    <w:name w:val="List Paragraph"/>
    <w:basedOn w:val="Normal"/>
    <w:qFormat/>
    <w:rsid w:val="001A5708"/>
    <w:pPr>
      <w:ind w:left="720"/>
      <w:contextualSpacing/>
    </w:pPr>
  </w:style>
  <w:style w:type="paragraph" w:styleId="NoSpacing">
    <w:name w:val="No Spacing"/>
    <w:basedOn w:val="Normal"/>
    <w:uiPriority w:val="1"/>
    <w:qFormat/>
    <w:rsid w:val="00871AD0"/>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71A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B30F5"/>
    <w:rPr>
      <w:sz w:val="16"/>
      <w:szCs w:val="16"/>
    </w:rPr>
  </w:style>
  <w:style w:type="paragraph" w:styleId="CommentText">
    <w:name w:val="annotation text"/>
    <w:basedOn w:val="Normal"/>
    <w:link w:val="CommentTextChar"/>
    <w:uiPriority w:val="99"/>
    <w:semiHidden/>
    <w:unhideWhenUsed/>
    <w:rsid w:val="006B30F5"/>
    <w:pPr>
      <w:spacing w:line="240" w:lineRule="auto"/>
    </w:pPr>
    <w:rPr>
      <w:sz w:val="20"/>
      <w:szCs w:val="20"/>
    </w:rPr>
  </w:style>
  <w:style w:type="character" w:customStyle="1" w:styleId="CommentTextChar">
    <w:name w:val="Comment Text Char"/>
    <w:basedOn w:val="DefaultParagraphFont"/>
    <w:link w:val="CommentText"/>
    <w:uiPriority w:val="99"/>
    <w:semiHidden/>
    <w:rsid w:val="006B30F5"/>
    <w:rPr>
      <w:sz w:val="20"/>
      <w:szCs w:val="20"/>
    </w:rPr>
  </w:style>
  <w:style w:type="paragraph" w:styleId="CommentSubject">
    <w:name w:val="annotation subject"/>
    <w:basedOn w:val="CommentText"/>
    <w:next w:val="CommentText"/>
    <w:link w:val="CommentSubjectChar"/>
    <w:uiPriority w:val="99"/>
    <w:semiHidden/>
    <w:unhideWhenUsed/>
    <w:rsid w:val="006B30F5"/>
    <w:rPr>
      <w:b/>
      <w:bCs/>
    </w:rPr>
  </w:style>
  <w:style w:type="character" w:customStyle="1" w:styleId="CommentSubjectChar">
    <w:name w:val="Comment Subject Char"/>
    <w:basedOn w:val="CommentTextChar"/>
    <w:link w:val="CommentSubject"/>
    <w:uiPriority w:val="99"/>
    <w:semiHidden/>
    <w:rsid w:val="006B30F5"/>
    <w:rPr>
      <w:b/>
      <w:bCs/>
      <w:sz w:val="20"/>
      <w:szCs w:val="20"/>
    </w:rPr>
  </w:style>
  <w:style w:type="paragraph" w:styleId="BalloonText">
    <w:name w:val="Balloon Text"/>
    <w:basedOn w:val="Normal"/>
    <w:link w:val="BalloonTextChar"/>
    <w:uiPriority w:val="99"/>
    <w:semiHidden/>
    <w:unhideWhenUsed/>
    <w:rsid w:val="006B30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30F5"/>
    <w:rPr>
      <w:rFonts w:ascii="Segoe UI" w:hAnsi="Segoe UI" w:cs="Segoe UI"/>
      <w:sz w:val="18"/>
      <w:szCs w:val="18"/>
    </w:rPr>
  </w:style>
  <w:style w:type="character" w:styleId="HTMLTypewriter">
    <w:name w:val="HTML Typewriter"/>
    <w:rsid w:val="005B0CDB"/>
    <w:rPr>
      <w:rFonts w:ascii="Arial Unicode MS" w:eastAsia="Arial Unicode MS" w:hAnsi="Arial Unicode MS" w:cs="Arial Unicode MS"/>
      <w:sz w:val="20"/>
      <w:szCs w:val="20"/>
    </w:rPr>
  </w:style>
  <w:style w:type="paragraph" w:styleId="ListBullet">
    <w:name w:val="List Bullet"/>
    <w:basedOn w:val="Normal"/>
    <w:autoRedefine/>
    <w:rsid w:val="005B0CDB"/>
    <w:pPr>
      <w:numPr>
        <w:numId w:val="26"/>
      </w:numPr>
      <w:spacing w:after="0" w:line="276" w:lineRule="auto"/>
      <w:jc w:val="both"/>
    </w:pPr>
    <w:rPr>
      <w:rFonts w:ascii="Times New Roman" w:eastAsia="Times New Roman" w:hAnsi="Times New Roman" w:cs="Times New Roman"/>
      <w:bCs/>
      <w:sz w:val="24"/>
      <w:szCs w:val="24"/>
    </w:rPr>
  </w:style>
  <w:style w:type="paragraph" w:customStyle="1" w:styleId="CompanyName">
    <w:name w:val="Company Name"/>
    <w:basedOn w:val="Normal"/>
    <w:next w:val="Normal"/>
    <w:rsid w:val="00002FE8"/>
    <w:pPr>
      <w:tabs>
        <w:tab w:val="left" w:pos="1440"/>
        <w:tab w:val="right" w:pos="6480"/>
      </w:tabs>
      <w:spacing w:before="220" w:after="0" w:line="220" w:lineRule="atLeast"/>
    </w:pPr>
    <w:rPr>
      <w:rFonts w:ascii="Garamond" w:eastAsia="Times New Roman" w:hAnsi="Garamond"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602"/>
  </w:style>
  <w:style w:type="paragraph" w:styleId="Heading1">
    <w:name w:val="heading 1"/>
    <w:basedOn w:val="Normal"/>
    <w:link w:val="Heading1Char"/>
    <w:qFormat/>
    <w:rsid w:val="009E6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E6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2F3"/>
  </w:style>
  <w:style w:type="paragraph" w:styleId="Footer">
    <w:name w:val="footer"/>
    <w:basedOn w:val="Normal"/>
    <w:link w:val="FooterChar"/>
    <w:uiPriority w:val="99"/>
    <w:unhideWhenUsed/>
    <w:rsid w:val="009E6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2F3"/>
  </w:style>
  <w:style w:type="character" w:customStyle="1" w:styleId="Heading1Char">
    <w:name w:val="Heading 1 Char"/>
    <w:basedOn w:val="DefaultParagraphFont"/>
    <w:link w:val="Heading1"/>
    <w:uiPriority w:val="9"/>
    <w:rsid w:val="009E6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2F3"/>
    <w:rPr>
      <w:rFonts w:ascii="Times New Roman" w:eastAsia="Times New Roman" w:hAnsi="Times New Roman" w:cs="Times New Roman"/>
      <w:b/>
      <w:bCs/>
      <w:sz w:val="36"/>
      <w:szCs w:val="36"/>
    </w:rPr>
  </w:style>
  <w:style w:type="character" w:customStyle="1" w:styleId="hl">
    <w:name w:val="hl"/>
    <w:basedOn w:val="DefaultParagraphFont"/>
    <w:rsid w:val="009E62F3"/>
  </w:style>
  <w:style w:type="paragraph" w:customStyle="1" w:styleId="locality">
    <w:name w:val="locality"/>
    <w:basedOn w:val="Normal"/>
    <w:rsid w:val="009E62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rsid w:val="009E62F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9E62F3"/>
    <w:pPr>
      <w:suppressAutoHyphens/>
      <w:spacing w:after="120" w:line="240" w:lineRule="auto"/>
      <w:ind w:left="360"/>
    </w:pPr>
    <w:rPr>
      <w:rFonts w:ascii="Arial" w:eastAsia="Times New Roman" w:hAnsi="Arial" w:cs="Arial"/>
      <w:sz w:val="20"/>
      <w:szCs w:val="20"/>
      <w:lang w:eastAsia="ar-SA"/>
    </w:rPr>
  </w:style>
  <w:style w:type="character" w:customStyle="1" w:styleId="BodyTextIndentChar">
    <w:name w:val="Body Text Indent Char"/>
    <w:basedOn w:val="DefaultParagraphFont"/>
    <w:link w:val="BodyTextIndent"/>
    <w:rsid w:val="009E62F3"/>
    <w:rPr>
      <w:rFonts w:ascii="Arial" w:eastAsia="Times New Roman" w:hAnsi="Arial" w:cs="Arial"/>
      <w:sz w:val="20"/>
      <w:szCs w:val="20"/>
      <w:lang w:eastAsia="ar-SA"/>
    </w:rPr>
  </w:style>
  <w:style w:type="character" w:styleId="Strong">
    <w:name w:val="Strong"/>
    <w:uiPriority w:val="22"/>
    <w:qFormat/>
    <w:rsid w:val="004C0DD7"/>
    <w:rPr>
      <w:b/>
      <w:bCs/>
    </w:rPr>
  </w:style>
  <w:style w:type="paragraph" w:styleId="BodyText">
    <w:name w:val="Body Text"/>
    <w:basedOn w:val="Normal"/>
    <w:link w:val="BodyTextChar"/>
    <w:rsid w:val="004C0DD7"/>
    <w:pPr>
      <w:suppressAutoHyphens/>
      <w:spacing w:after="120" w:line="240" w:lineRule="auto"/>
    </w:pPr>
    <w:rPr>
      <w:rFonts w:ascii="Arial" w:eastAsia="Times New Roman" w:hAnsi="Arial" w:cs="Arial"/>
      <w:sz w:val="20"/>
      <w:szCs w:val="20"/>
      <w:lang w:eastAsia="ar-SA"/>
    </w:rPr>
  </w:style>
  <w:style w:type="character" w:customStyle="1" w:styleId="BodyTextChar">
    <w:name w:val="Body Text Char"/>
    <w:basedOn w:val="DefaultParagraphFont"/>
    <w:link w:val="BodyText"/>
    <w:rsid w:val="004C0DD7"/>
    <w:rPr>
      <w:rFonts w:ascii="Arial" w:eastAsia="Times New Roman" w:hAnsi="Arial" w:cs="Arial"/>
      <w:sz w:val="20"/>
      <w:szCs w:val="20"/>
      <w:lang w:eastAsia="ar-SA"/>
    </w:rPr>
  </w:style>
  <w:style w:type="character" w:customStyle="1" w:styleId="CNTransactionVariable">
    <w:name w:val="CN Transaction Variable"/>
    <w:uiPriority w:val="99"/>
    <w:rsid w:val="004C0DD7"/>
    <w:rPr>
      <w:rFonts w:ascii="Arial" w:hAnsi="Arial" w:cs="Times New Roman"/>
      <w:b/>
      <w:i/>
      <w:color w:val="FF0000"/>
      <w:sz w:val="20"/>
    </w:rPr>
  </w:style>
  <w:style w:type="character" w:styleId="Hyperlink">
    <w:name w:val="Hyperlink"/>
    <w:basedOn w:val="DefaultParagraphFont"/>
    <w:uiPriority w:val="99"/>
    <w:unhideWhenUsed/>
    <w:rsid w:val="00E71EC8"/>
    <w:rPr>
      <w:color w:val="0563C1" w:themeColor="hyperlink"/>
      <w:u w:val="single"/>
    </w:rPr>
  </w:style>
  <w:style w:type="paragraph" w:styleId="ListParagraph">
    <w:name w:val="List Paragraph"/>
    <w:basedOn w:val="Normal"/>
    <w:qFormat/>
    <w:rsid w:val="001A5708"/>
    <w:pPr>
      <w:ind w:left="720"/>
      <w:contextualSpacing/>
    </w:pPr>
  </w:style>
  <w:style w:type="paragraph" w:styleId="NoSpacing">
    <w:name w:val="No Spacing"/>
    <w:basedOn w:val="Normal"/>
    <w:uiPriority w:val="1"/>
    <w:qFormat/>
    <w:rsid w:val="00871AD0"/>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71A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B30F5"/>
    <w:rPr>
      <w:sz w:val="16"/>
      <w:szCs w:val="16"/>
    </w:rPr>
  </w:style>
  <w:style w:type="paragraph" w:styleId="CommentText">
    <w:name w:val="annotation text"/>
    <w:basedOn w:val="Normal"/>
    <w:link w:val="CommentTextChar"/>
    <w:uiPriority w:val="99"/>
    <w:semiHidden/>
    <w:unhideWhenUsed/>
    <w:rsid w:val="006B30F5"/>
    <w:pPr>
      <w:spacing w:line="240" w:lineRule="auto"/>
    </w:pPr>
    <w:rPr>
      <w:sz w:val="20"/>
      <w:szCs w:val="20"/>
    </w:rPr>
  </w:style>
  <w:style w:type="character" w:customStyle="1" w:styleId="CommentTextChar">
    <w:name w:val="Comment Text Char"/>
    <w:basedOn w:val="DefaultParagraphFont"/>
    <w:link w:val="CommentText"/>
    <w:uiPriority w:val="99"/>
    <w:semiHidden/>
    <w:rsid w:val="006B30F5"/>
    <w:rPr>
      <w:sz w:val="20"/>
      <w:szCs w:val="20"/>
    </w:rPr>
  </w:style>
  <w:style w:type="paragraph" w:styleId="CommentSubject">
    <w:name w:val="annotation subject"/>
    <w:basedOn w:val="CommentText"/>
    <w:next w:val="CommentText"/>
    <w:link w:val="CommentSubjectChar"/>
    <w:uiPriority w:val="99"/>
    <w:semiHidden/>
    <w:unhideWhenUsed/>
    <w:rsid w:val="006B30F5"/>
    <w:rPr>
      <w:b/>
      <w:bCs/>
    </w:rPr>
  </w:style>
  <w:style w:type="character" w:customStyle="1" w:styleId="CommentSubjectChar">
    <w:name w:val="Comment Subject Char"/>
    <w:basedOn w:val="CommentTextChar"/>
    <w:link w:val="CommentSubject"/>
    <w:uiPriority w:val="99"/>
    <w:semiHidden/>
    <w:rsid w:val="006B30F5"/>
    <w:rPr>
      <w:b/>
      <w:bCs/>
      <w:sz w:val="20"/>
      <w:szCs w:val="20"/>
    </w:rPr>
  </w:style>
  <w:style w:type="paragraph" w:styleId="BalloonText">
    <w:name w:val="Balloon Text"/>
    <w:basedOn w:val="Normal"/>
    <w:link w:val="BalloonTextChar"/>
    <w:uiPriority w:val="99"/>
    <w:semiHidden/>
    <w:unhideWhenUsed/>
    <w:rsid w:val="006B30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30F5"/>
    <w:rPr>
      <w:rFonts w:ascii="Segoe UI" w:hAnsi="Segoe UI" w:cs="Segoe UI"/>
      <w:sz w:val="18"/>
      <w:szCs w:val="18"/>
    </w:rPr>
  </w:style>
  <w:style w:type="character" w:styleId="HTMLTypewriter">
    <w:name w:val="HTML Typewriter"/>
    <w:rsid w:val="005B0CDB"/>
    <w:rPr>
      <w:rFonts w:ascii="Arial Unicode MS" w:eastAsia="Arial Unicode MS" w:hAnsi="Arial Unicode MS" w:cs="Arial Unicode MS"/>
      <w:sz w:val="20"/>
      <w:szCs w:val="20"/>
    </w:rPr>
  </w:style>
  <w:style w:type="paragraph" w:styleId="ListBullet">
    <w:name w:val="List Bullet"/>
    <w:basedOn w:val="Normal"/>
    <w:autoRedefine/>
    <w:rsid w:val="005B0CDB"/>
    <w:pPr>
      <w:numPr>
        <w:numId w:val="26"/>
      </w:numPr>
      <w:spacing w:after="0" w:line="276" w:lineRule="auto"/>
      <w:jc w:val="both"/>
    </w:pPr>
    <w:rPr>
      <w:rFonts w:ascii="Times New Roman" w:eastAsia="Times New Roman" w:hAnsi="Times New Roman" w:cs="Times New Roman"/>
      <w:bCs/>
      <w:sz w:val="24"/>
      <w:szCs w:val="24"/>
    </w:rPr>
  </w:style>
  <w:style w:type="paragraph" w:customStyle="1" w:styleId="CompanyName">
    <w:name w:val="Company Name"/>
    <w:basedOn w:val="Normal"/>
    <w:next w:val="Normal"/>
    <w:rsid w:val="00002FE8"/>
    <w:pPr>
      <w:tabs>
        <w:tab w:val="left" w:pos="1440"/>
        <w:tab w:val="right" w:pos="6480"/>
      </w:tabs>
      <w:spacing w:before="220" w:after="0" w:line="220" w:lineRule="atLeast"/>
    </w:pPr>
    <w:rPr>
      <w:rFonts w:ascii="Garamond" w:eastAsia="Times New Roman" w:hAnsi="Garamond"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13963">
      <w:bodyDiv w:val="1"/>
      <w:marLeft w:val="0"/>
      <w:marRight w:val="0"/>
      <w:marTop w:val="0"/>
      <w:marBottom w:val="0"/>
      <w:divBdr>
        <w:top w:val="none" w:sz="0" w:space="0" w:color="auto"/>
        <w:left w:val="none" w:sz="0" w:space="0" w:color="auto"/>
        <w:bottom w:val="none" w:sz="0" w:space="0" w:color="auto"/>
        <w:right w:val="none" w:sz="0" w:space="0" w:color="auto"/>
      </w:divBdr>
    </w:div>
    <w:div w:id="183399653">
      <w:bodyDiv w:val="1"/>
      <w:marLeft w:val="0"/>
      <w:marRight w:val="0"/>
      <w:marTop w:val="0"/>
      <w:marBottom w:val="0"/>
      <w:divBdr>
        <w:top w:val="none" w:sz="0" w:space="0" w:color="auto"/>
        <w:left w:val="none" w:sz="0" w:space="0" w:color="auto"/>
        <w:bottom w:val="none" w:sz="0" w:space="0" w:color="auto"/>
        <w:right w:val="none" w:sz="0" w:space="0" w:color="auto"/>
      </w:divBdr>
    </w:div>
    <w:div w:id="257450552">
      <w:bodyDiv w:val="1"/>
      <w:marLeft w:val="0"/>
      <w:marRight w:val="0"/>
      <w:marTop w:val="0"/>
      <w:marBottom w:val="0"/>
      <w:divBdr>
        <w:top w:val="none" w:sz="0" w:space="0" w:color="auto"/>
        <w:left w:val="none" w:sz="0" w:space="0" w:color="auto"/>
        <w:bottom w:val="none" w:sz="0" w:space="0" w:color="auto"/>
        <w:right w:val="none" w:sz="0" w:space="0" w:color="auto"/>
      </w:divBdr>
    </w:div>
    <w:div w:id="361126787">
      <w:bodyDiv w:val="1"/>
      <w:marLeft w:val="0"/>
      <w:marRight w:val="0"/>
      <w:marTop w:val="0"/>
      <w:marBottom w:val="0"/>
      <w:divBdr>
        <w:top w:val="none" w:sz="0" w:space="0" w:color="auto"/>
        <w:left w:val="none" w:sz="0" w:space="0" w:color="auto"/>
        <w:bottom w:val="none" w:sz="0" w:space="0" w:color="auto"/>
        <w:right w:val="none" w:sz="0" w:space="0" w:color="auto"/>
      </w:divBdr>
    </w:div>
    <w:div w:id="659702072">
      <w:bodyDiv w:val="1"/>
      <w:marLeft w:val="0"/>
      <w:marRight w:val="0"/>
      <w:marTop w:val="0"/>
      <w:marBottom w:val="0"/>
      <w:divBdr>
        <w:top w:val="none" w:sz="0" w:space="0" w:color="auto"/>
        <w:left w:val="none" w:sz="0" w:space="0" w:color="auto"/>
        <w:bottom w:val="none" w:sz="0" w:space="0" w:color="auto"/>
        <w:right w:val="none" w:sz="0" w:space="0" w:color="auto"/>
      </w:divBdr>
    </w:div>
    <w:div w:id="697657862">
      <w:bodyDiv w:val="1"/>
      <w:marLeft w:val="0"/>
      <w:marRight w:val="0"/>
      <w:marTop w:val="0"/>
      <w:marBottom w:val="0"/>
      <w:divBdr>
        <w:top w:val="none" w:sz="0" w:space="0" w:color="auto"/>
        <w:left w:val="none" w:sz="0" w:space="0" w:color="auto"/>
        <w:bottom w:val="none" w:sz="0" w:space="0" w:color="auto"/>
        <w:right w:val="none" w:sz="0" w:space="0" w:color="auto"/>
      </w:divBdr>
    </w:div>
    <w:div w:id="903681409">
      <w:bodyDiv w:val="1"/>
      <w:marLeft w:val="0"/>
      <w:marRight w:val="0"/>
      <w:marTop w:val="0"/>
      <w:marBottom w:val="0"/>
      <w:divBdr>
        <w:top w:val="none" w:sz="0" w:space="0" w:color="auto"/>
        <w:left w:val="none" w:sz="0" w:space="0" w:color="auto"/>
        <w:bottom w:val="none" w:sz="0" w:space="0" w:color="auto"/>
        <w:right w:val="none" w:sz="0" w:space="0" w:color="auto"/>
      </w:divBdr>
    </w:div>
    <w:div w:id="966081801">
      <w:bodyDiv w:val="1"/>
      <w:marLeft w:val="0"/>
      <w:marRight w:val="0"/>
      <w:marTop w:val="0"/>
      <w:marBottom w:val="0"/>
      <w:divBdr>
        <w:top w:val="none" w:sz="0" w:space="0" w:color="auto"/>
        <w:left w:val="none" w:sz="0" w:space="0" w:color="auto"/>
        <w:bottom w:val="none" w:sz="0" w:space="0" w:color="auto"/>
        <w:right w:val="none" w:sz="0" w:space="0" w:color="auto"/>
      </w:divBdr>
    </w:div>
    <w:div w:id="1068845521">
      <w:bodyDiv w:val="1"/>
      <w:marLeft w:val="0"/>
      <w:marRight w:val="0"/>
      <w:marTop w:val="0"/>
      <w:marBottom w:val="0"/>
      <w:divBdr>
        <w:top w:val="none" w:sz="0" w:space="0" w:color="auto"/>
        <w:left w:val="none" w:sz="0" w:space="0" w:color="auto"/>
        <w:bottom w:val="none" w:sz="0" w:space="0" w:color="auto"/>
        <w:right w:val="none" w:sz="0" w:space="0" w:color="auto"/>
      </w:divBdr>
    </w:div>
    <w:div w:id="1128009764">
      <w:bodyDiv w:val="1"/>
      <w:marLeft w:val="0"/>
      <w:marRight w:val="0"/>
      <w:marTop w:val="0"/>
      <w:marBottom w:val="0"/>
      <w:divBdr>
        <w:top w:val="none" w:sz="0" w:space="0" w:color="auto"/>
        <w:left w:val="none" w:sz="0" w:space="0" w:color="auto"/>
        <w:bottom w:val="none" w:sz="0" w:space="0" w:color="auto"/>
        <w:right w:val="none" w:sz="0" w:space="0" w:color="auto"/>
      </w:divBdr>
    </w:div>
    <w:div w:id="1254626817">
      <w:bodyDiv w:val="1"/>
      <w:marLeft w:val="0"/>
      <w:marRight w:val="0"/>
      <w:marTop w:val="0"/>
      <w:marBottom w:val="0"/>
      <w:divBdr>
        <w:top w:val="none" w:sz="0" w:space="0" w:color="auto"/>
        <w:left w:val="none" w:sz="0" w:space="0" w:color="auto"/>
        <w:bottom w:val="none" w:sz="0" w:space="0" w:color="auto"/>
        <w:right w:val="none" w:sz="0" w:space="0" w:color="auto"/>
      </w:divBdr>
    </w:div>
    <w:div w:id="1705399427">
      <w:bodyDiv w:val="1"/>
      <w:marLeft w:val="0"/>
      <w:marRight w:val="0"/>
      <w:marTop w:val="0"/>
      <w:marBottom w:val="0"/>
      <w:divBdr>
        <w:top w:val="none" w:sz="0" w:space="0" w:color="auto"/>
        <w:left w:val="none" w:sz="0" w:space="0" w:color="auto"/>
        <w:bottom w:val="none" w:sz="0" w:space="0" w:color="auto"/>
        <w:right w:val="none" w:sz="0" w:space="0" w:color="auto"/>
      </w:divBdr>
    </w:div>
    <w:div w:id="1714227977">
      <w:bodyDiv w:val="1"/>
      <w:marLeft w:val="0"/>
      <w:marRight w:val="0"/>
      <w:marTop w:val="0"/>
      <w:marBottom w:val="0"/>
      <w:divBdr>
        <w:top w:val="none" w:sz="0" w:space="0" w:color="auto"/>
        <w:left w:val="none" w:sz="0" w:space="0" w:color="auto"/>
        <w:bottom w:val="none" w:sz="0" w:space="0" w:color="auto"/>
        <w:right w:val="none" w:sz="0" w:space="0" w:color="auto"/>
      </w:divBdr>
    </w:div>
    <w:div w:id="1785298641">
      <w:bodyDiv w:val="1"/>
      <w:marLeft w:val="0"/>
      <w:marRight w:val="0"/>
      <w:marTop w:val="0"/>
      <w:marBottom w:val="0"/>
      <w:divBdr>
        <w:top w:val="none" w:sz="0" w:space="0" w:color="auto"/>
        <w:left w:val="none" w:sz="0" w:space="0" w:color="auto"/>
        <w:bottom w:val="none" w:sz="0" w:space="0" w:color="auto"/>
        <w:right w:val="none" w:sz="0" w:space="0" w:color="auto"/>
      </w:divBdr>
      <w:divsChild>
        <w:div w:id="1747920501">
          <w:marLeft w:val="0"/>
          <w:marRight w:val="0"/>
          <w:marTop w:val="0"/>
          <w:marBottom w:val="150"/>
          <w:divBdr>
            <w:top w:val="none" w:sz="0" w:space="0" w:color="auto"/>
            <w:left w:val="none" w:sz="0" w:space="0" w:color="auto"/>
            <w:bottom w:val="none" w:sz="0" w:space="0" w:color="auto"/>
            <w:right w:val="none" w:sz="0" w:space="0" w:color="auto"/>
          </w:divBdr>
          <w:divsChild>
            <w:div w:id="20893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chmounika6@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12897</TotalTime>
  <Pages>5</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15659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dc:creator>
  <cp:keywords/>
  <dc:description/>
  <cp:lastModifiedBy>User1</cp:lastModifiedBy>
  <cp:revision>27</cp:revision>
  <dcterms:created xsi:type="dcterms:W3CDTF">2019-02-12T18:40:00Z</dcterms:created>
  <dcterms:modified xsi:type="dcterms:W3CDTF">2019-04-23T16:45:00Z</dcterms:modified>
</cp:coreProperties>
</file>