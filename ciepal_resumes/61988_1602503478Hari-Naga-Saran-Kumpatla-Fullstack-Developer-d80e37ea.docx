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7747" w:rsidRDefault="00907747" w:rsidP="00135B2B">
      <w:pPr>
        <w:spacing w:after="0" w:line="240" w:lineRule="auto"/>
        <w:jc w:val="center"/>
        <w:rPr>
          <w:rFonts w:ascii="Calibri" w:hAnsi="Calibri" w:cs="Calibri"/>
          <w:b/>
          <w:color w:val="000000" w:themeColor="text1"/>
        </w:rPr>
      </w:pPr>
      <w:proofErr w:type="spellStart"/>
      <w:r w:rsidRPr="00907747">
        <w:rPr>
          <w:rFonts w:ascii="Calibri" w:hAnsi="Calibri" w:cs="Calibri"/>
          <w:b/>
          <w:color w:val="000000" w:themeColor="text1"/>
        </w:rPr>
        <w:t>Hari</w:t>
      </w:r>
      <w:proofErr w:type="spellEnd"/>
      <w:r w:rsidRPr="00907747">
        <w:rPr>
          <w:rFonts w:ascii="Calibri" w:hAnsi="Calibri" w:cs="Calibri"/>
          <w:b/>
          <w:color w:val="000000" w:themeColor="text1"/>
        </w:rPr>
        <w:t xml:space="preserve"> Naga Saran </w:t>
      </w:r>
      <w:proofErr w:type="spellStart"/>
      <w:r w:rsidRPr="00907747">
        <w:rPr>
          <w:rFonts w:ascii="Calibri" w:hAnsi="Calibri" w:cs="Calibri"/>
          <w:b/>
          <w:color w:val="000000" w:themeColor="text1"/>
        </w:rPr>
        <w:t>Kumpatla</w:t>
      </w:r>
      <w:proofErr w:type="spellEnd"/>
    </w:p>
    <w:p w:rsidR="0025244B" w:rsidRDefault="0025244B" w:rsidP="00135B2B">
      <w:pPr>
        <w:spacing w:after="0" w:line="240" w:lineRule="auto"/>
        <w:jc w:val="center"/>
        <w:rPr>
          <w:rFonts w:ascii="Calibri" w:hAnsi="Calibri" w:cs="Calibri"/>
          <w:b/>
          <w:color w:val="000000" w:themeColor="text1"/>
        </w:rPr>
      </w:pPr>
      <w:r w:rsidRPr="004233C1">
        <w:rPr>
          <w:rFonts w:ascii="Calibri" w:hAnsi="Calibri" w:cs="Calibri"/>
          <w:b/>
          <w:color w:val="000000" w:themeColor="text1"/>
        </w:rPr>
        <w:t>Full Stack Developer</w:t>
      </w:r>
    </w:p>
    <w:p w:rsidR="00270F62" w:rsidRPr="004233C1" w:rsidRDefault="00270F62" w:rsidP="00135B2B">
      <w:pPr>
        <w:spacing w:after="0" w:line="240" w:lineRule="auto"/>
        <w:jc w:val="center"/>
        <w:rPr>
          <w:rFonts w:ascii="Calibri" w:hAnsi="Calibri" w:cs="Calibri"/>
          <w:b/>
          <w:color w:val="000000" w:themeColor="text1"/>
        </w:rPr>
      </w:pPr>
    </w:p>
    <w:p w:rsidR="00127539" w:rsidRPr="004233C1" w:rsidRDefault="00991BF4" w:rsidP="004233C1">
      <w:pPr>
        <w:pBdr>
          <w:bottom w:val="single" w:sz="12" w:space="1" w:color="auto"/>
        </w:pBdr>
        <w:spacing w:after="0" w:line="240" w:lineRule="auto"/>
        <w:jc w:val="both"/>
        <w:rPr>
          <w:rFonts w:ascii="Calibri" w:hAnsi="Calibri" w:cs="Calibri"/>
          <w:b/>
          <w:color w:val="000000" w:themeColor="text1"/>
        </w:rPr>
      </w:pPr>
      <w:r>
        <w:rPr>
          <w:rFonts w:ascii="Calibri" w:hAnsi="Calibri" w:cs="Calibri"/>
          <w:b/>
          <w:color w:val="000000" w:themeColor="text1"/>
        </w:rPr>
        <w:t xml:space="preserve">Email: </w:t>
      </w:r>
      <w:hyperlink r:id="rId9" w:history="1">
        <w:r w:rsidRPr="0081645E">
          <w:rPr>
            <w:rStyle w:val="Hyperlink"/>
            <w:rFonts w:ascii="Calibri" w:hAnsi="Calibri" w:cs="Calibri"/>
            <w:b/>
          </w:rPr>
          <w:t>hari.sk.javadev@gmail.com</w:t>
        </w:r>
      </w:hyperlink>
      <w:r>
        <w:rPr>
          <w:rFonts w:ascii="Calibri" w:hAnsi="Calibri" w:cs="Calibri"/>
          <w:b/>
          <w:color w:val="000000" w:themeColor="text1"/>
        </w:rPr>
        <w:t xml:space="preserve"> </w:t>
      </w:r>
      <w:r>
        <w:rPr>
          <w:rFonts w:ascii="Calibri" w:hAnsi="Calibri" w:cs="Calibri"/>
          <w:b/>
          <w:color w:val="000000" w:themeColor="text1"/>
        </w:rPr>
        <w:tab/>
      </w:r>
      <w:r>
        <w:rPr>
          <w:rFonts w:ascii="Calibri" w:hAnsi="Calibri" w:cs="Calibri"/>
          <w:b/>
          <w:color w:val="000000" w:themeColor="text1"/>
        </w:rPr>
        <w:tab/>
      </w:r>
      <w:r>
        <w:rPr>
          <w:rFonts w:ascii="Calibri" w:hAnsi="Calibri" w:cs="Calibri"/>
          <w:b/>
          <w:color w:val="000000" w:themeColor="text1"/>
        </w:rPr>
        <w:tab/>
      </w:r>
      <w:r>
        <w:rPr>
          <w:rFonts w:ascii="Calibri" w:hAnsi="Calibri" w:cs="Calibri"/>
          <w:b/>
          <w:color w:val="000000" w:themeColor="text1"/>
        </w:rPr>
        <w:tab/>
      </w:r>
      <w:r>
        <w:rPr>
          <w:rFonts w:ascii="Calibri" w:hAnsi="Calibri" w:cs="Calibri"/>
          <w:b/>
          <w:color w:val="000000" w:themeColor="text1"/>
        </w:rPr>
        <w:tab/>
      </w:r>
      <w:r>
        <w:rPr>
          <w:rFonts w:ascii="Calibri" w:hAnsi="Calibri" w:cs="Calibri"/>
          <w:b/>
          <w:color w:val="000000" w:themeColor="text1"/>
        </w:rPr>
        <w:tab/>
      </w:r>
      <w:r>
        <w:rPr>
          <w:rFonts w:ascii="Calibri" w:hAnsi="Calibri" w:cs="Calibri"/>
          <w:b/>
          <w:color w:val="000000" w:themeColor="text1"/>
        </w:rPr>
        <w:tab/>
        <w:t xml:space="preserve">  Phone: </w:t>
      </w:r>
      <w:r w:rsidRPr="004233C1">
        <w:rPr>
          <w:rFonts w:ascii="Calibri" w:hAnsi="Calibri" w:cs="Calibri"/>
          <w:b/>
          <w:color w:val="000000" w:themeColor="text1"/>
        </w:rPr>
        <w:t>980-458-2136</w:t>
      </w:r>
    </w:p>
    <w:p w:rsidR="005F2ACC" w:rsidRPr="004233C1" w:rsidRDefault="005F2ACC" w:rsidP="004233C1">
      <w:pPr>
        <w:spacing w:after="0" w:line="240" w:lineRule="auto"/>
        <w:jc w:val="both"/>
        <w:rPr>
          <w:rFonts w:ascii="Calibri" w:hAnsi="Calibri" w:cs="Calibri"/>
          <w:b/>
          <w:color w:val="000000" w:themeColor="text1"/>
        </w:rPr>
      </w:pPr>
    </w:p>
    <w:p w:rsidR="003749BA" w:rsidRPr="00CB50E4" w:rsidRDefault="00802BCA" w:rsidP="00CB50E4">
      <w:pPr>
        <w:pBdr>
          <w:top w:val="single" w:sz="6" w:space="1" w:color="auto"/>
          <w:left w:val="single" w:sz="6" w:space="4" w:color="auto"/>
          <w:bottom w:val="single" w:sz="6" w:space="1" w:color="auto"/>
          <w:right w:val="single" w:sz="6" w:space="4" w:color="auto"/>
        </w:pBdr>
        <w:shd w:val="clear" w:color="auto" w:fill="000000" w:themeFill="text1"/>
        <w:spacing w:after="0" w:line="240" w:lineRule="auto"/>
        <w:jc w:val="both"/>
        <w:rPr>
          <w:rFonts w:ascii="Calibri" w:hAnsi="Calibri" w:cs="Calibri"/>
          <w:b/>
          <w:color w:val="FFFFFF" w:themeColor="background1"/>
        </w:rPr>
      </w:pPr>
      <w:r w:rsidRPr="004233C1">
        <w:rPr>
          <w:rFonts w:ascii="Calibri" w:hAnsi="Calibri" w:cs="Calibri"/>
          <w:b/>
          <w:color w:val="FFFFFF" w:themeColor="background1"/>
        </w:rPr>
        <w:t>PROFESSIONAL SUMMARY</w:t>
      </w:r>
      <w:r w:rsidR="003749BA" w:rsidRPr="004233C1">
        <w:rPr>
          <w:rFonts w:ascii="Calibri" w:hAnsi="Calibri" w:cs="Calibri"/>
          <w:b/>
          <w:color w:val="FFFFFF" w:themeColor="background1"/>
        </w:rPr>
        <w:t>:</w:t>
      </w:r>
    </w:p>
    <w:p w:rsidR="007E40ED" w:rsidRPr="004233C1" w:rsidRDefault="0083620C" w:rsidP="004233C1">
      <w:pPr>
        <w:pStyle w:val="ListParagraph"/>
        <w:numPr>
          <w:ilvl w:val="0"/>
          <w:numId w:val="2"/>
        </w:numPr>
        <w:spacing w:after="0" w:line="240" w:lineRule="auto"/>
        <w:ind w:left="0"/>
        <w:jc w:val="both"/>
        <w:rPr>
          <w:rFonts w:ascii="Calibri" w:hAnsi="Calibri" w:cs="Calibri"/>
          <w:color w:val="000000" w:themeColor="text1"/>
        </w:rPr>
      </w:pPr>
      <w:r w:rsidRPr="004233C1">
        <w:rPr>
          <w:rFonts w:ascii="Calibri" w:hAnsi="Calibri" w:cs="Calibri"/>
          <w:b/>
          <w:color w:val="000000" w:themeColor="text1"/>
        </w:rPr>
        <w:t>8</w:t>
      </w:r>
      <w:r w:rsidR="00DF0E71" w:rsidRPr="004233C1">
        <w:rPr>
          <w:rFonts w:ascii="Calibri" w:hAnsi="Calibri" w:cs="Calibri"/>
          <w:b/>
          <w:color w:val="000000" w:themeColor="text1"/>
        </w:rPr>
        <w:t>+</w:t>
      </w:r>
      <w:r w:rsidR="00D776AD" w:rsidRPr="004233C1">
        <w:rPr>
          <w:rFonts w:ascii="Calibri" w:hAnsi="Calibri" w:cs="Calibri"/>
          <w:b/>
          <w:color w:val="000000" w:themeColor="text1"/>
        </w:rPr>
        <w:t xml:space="preserve"> y</w:t>
      </w:r>
      <w:r w:rsidR="007E40ED" w:rsidRPr="004233C1">
        <w:rPr>
          <w:rFonts w:ascii="Calibri" w:hAnsi="Calibri" w:cs="Calibri"/>
          <w:b/>
          <w:color w:val="000000" w:themeColor="text1"/>
        </w:rPr>
        <w:t>ears</w:t>
      </w:r>
      <w:r w:rsidR="007E40ED" w:rsidRPr="004233C1">
        <w:rPr>
          <w:rFonts w:ascii="Calibri" w:hAnsi="Calibri" w:cs="Calibri"/>
          <w:color w:val="000000" w:themeColor="text1"/>
        </w:rPr>
        <w:t xml:space="preserve"> of experience in IT industry and worked in </w:t>
      </w:r>
      <w:r w:rsidR="00A67632" w:rsidRPr="004233C1">
        <w:rPr>
          <w:rFonts w:ascii="Calibri" w:hAnsi="Calibri" w:cs="Calibri"/>
          <w:color w:val="000000" w:themeColor="text1"/>
        </w:rPr>
        <w:t xml:space="preserve">different phases on </w:t>
      </w:r>
      <w:r w:rsidR="007E40ED" w:rsidRPr="004233C1">
        <w:rPr>
          <w:rFonts w:ascii="Calibri" w:hAnsi="Calibri" w:cs="Calibri"/>
          <w:color w:val="000000" w:themeColor="text1"/>
        </w:rPr>
        <w:t>system development including analysis, design, development, documentation, implementing, and testin</w:t>
      </w:r>
      <w:r w:rsidR="00A6033F" w:rsidRPr="004233C1">
        <w:rPr>
          <w:rFonts w:ascii="Calibri" w:hAnsi="Calibri" w:cs="Calibri"/>
          <w:color w:val="000000" w:themeColor="text1"/>
        </w:rPr>
        <w:t>g using Java Stack Technologies</w:t>
      </w:r>
      <w:r w:rsidR="00CF27B1" w:rsidRPr="004233C1">
        <w:rPr>
          <w:rFonts w:ascii="Calibri" w:hAnsi="Calibri" w:cs="Calibri"/>
          <w:color w:val="000000" w:themeColor="text1"/>
        </w:rPr>
        <w:t>.</w:t>
      </w:r>
    </w:p>
    <w:p w:rsidR="007E40ED" w:rsidRPr="004233C1" w:rsidRDefault="007E40ED" w:rsidP="004233C1">
      <w:pPr>
        <w:pStyle w:val="ListParagraph"/>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s>
        <w:suppressAutoHyphens/>
        <w:autoSpaceDE w:val="0"/>
        <w:spacing w:after="0" w:line="240" w:lineRule="auto"/>
        <w:ind w:left="0"/>
        <w:jc w:val="both"/>
        <w:rPr>
          <w:rFonts w:ascii="Calibri" w:hAnsi="Calibri" w:cs="Calibri"/>
          <w:color w:val="000000" w:themeColor="text1"/>
        </w:rPr>
      </w:pPr>
      <w:r w:rsidRPr="004233C1">
        <w:rPr>
          <w:rFonts w:ascii="Calibri" w:hAnsi="Calibri" w:cs="Calibri"/>
          <w:color w:val="000000" w:themeColor="text1"/>
        </w:rPr>
        <w:t xml:space="preserve">Excellent technical knowledge in </w:t>
      </w:r>
      <w:r w:rsidRPr="004233C1">
        <w:rPr>
          <w:rFonts w:ascii="Calibri" w:hAnsi="Calibri" w:cs="Calibri"/>
          <w:b/>
          <w:color w:val="000000" w:themeColor="text1"/>
        </w:rPr>
        <w:t>Java, Servlet</w:t>
      </w:r>
      <w:bookmarkStart w:id="0" w:name="_GoBack"/>
      <w:bookmarkEnd w:id="0"/>
      <w:r w:rsidR="00E10CD6" w:rsidRPr="004233C1">
        <w:rPr>
          <w:rFonts w:ascii="Calibri" w:hAnsi="Calibri" w:cs="Calibri"/>
          <w:b/>
          <w:color w:val="000000" w:themeColor="text1"/>
        </w:rPr>
        <w:t>s, JSP, JDBC</w:t>
      </w:r>
      <w:r w:rsidR="00084A59" w:rsidRPr="004233C1">
        <w:rPr>
          <w:rFonts w:ascii="Calibri" w:hAnsi="Calibri" w:cs="Calibri"/>
          <w:b/>
          <w:color w:val="000000" w:themeColor="text1"/>
        </w:rPr>
        <w:t>, JTA</w:t>
      </w:r>
      <w:r w:rsidR="00E10CD6" w:rsidRPr="004233C1">
        <w:rPr>
          <w:rFonts w:ascii="Calibri" w:hAnsi="Calibri" w:cs="Calibri"/>
          <w:b/>
          <w:color w:val="000000" w:themeColor="text1"/>
        </w:rPr>
        <w:t xml:space="preserve"> and </w:t>
      </w:r>
      <w:r w:rsidR="00A67632" w:rsidRPr="004233C1">
        <w:rPr>
          <w:rFonts w:ascii="Calibri" w:hAnsi="Calibri" w:cs="Calibri"/>
          <w:b/>
          <w:color w:val="000000" w:themeColor="text1"/>
        </w:rPr>
        <w:t>XML</w:t>
      </w:r>
      <w:r w:rsidR="00B95F45" w:rsidRPr="004233C1">
        <w:rPr>
          <w:rFonts w:ascii="Calibri" w:hAnsi="Calibri" w:cs="Calibri"/>
          <w:b/>
          <w:color w:val="000000" w:themeColor="text1"/>
        </w:rPr>
        <w:t xml:space="preserve"> </w:t>
      </w:r>
      <w:r w:rsidRPr="004233C1">
        <w:rPr>
          <w:rFonts w:ascii="Calibri" w:hAnsi="Calibri" w:cs="Calibri"/>
          <w:color w:val="000000" w:themeColor="text1"/>
        </w:rPr>
        <w:t xml:space="preserve">with backend RDBMS like </w:t>
      </w:r>
      <w:r w:rsidRPr="004233C1">
        <w:rPr>
          <w:rFonts w:ascii="Calibri" w:hAnsi="Calibri" w:cs="Calibri"/>
          <w:b/>
          <w:color w:val="000000" w:themeColor="text1"/>
        </w:rPr>
        <w:t>Oracle</w:t>
      </w:r>
      <w:r w:rsidR="00582CE3">
        <w:rPr>
          <w:rFonts w:ascii="Calibri" w:hAnsi="Calibri" w:cs="Calibri"/>
          <w:b/>
          <w:color w:val="000000" w:themeColor="text1"/>
        </w:rPr>
        <w:t>.</w:t>
      </w:r>
    </w:p>
    <w:p w:rsidR="00B36867" w:rsidRPr="004233C1" w:rsidRDefault="00B36867" w:rsidP="004233C1">
      <w:pPr>
        <w:pStyle w:val="ListParagraph"/>
        <w:numPr>
          <w:ilvl w:val="0"/>
          <w:numId w:val="1"/>
        </w:numPr>
        <w:spacing w:after="0" w:line="240" w:lineRule="auto"/>
        <w:ind w:left="0"/>
        <w:jc w:val="both"/>
        <w:rPr>
          <w:rFonts w:ascii="Calibri" w:hAnsi="Calibri" w:cs="Calibri"/>
          <w:b/>
          <w:color w:val="000000" w:themeColor="text1"/>
        </w:rPr>
      </w:pPr>
      <w:r w:rsidRPr="004233C1">
        <w:rPr>
          <w:rFonts w:ascii="Calibri" w:eastAsia="Calibri" w:hAnsi="Calibri" w:cs="Calibri"/>
          <w:color w:val="000000" w:themeColor="text1"/>
        </w:rPr>
        <w:t xml:space="preserve">Extensive </w:t>
      </w:r>
      <w:r w:rsidRPr="004233C1">
        <w:rPr>
          <w:rFonts w:ascii="Calibri" w:hAnsi="Calibri" w:cs="Calibri"/>
          <w:color w:val="000000" w:themeColor="text1"/>
        </w:rPr>
        <w:t xml:space="preserve">experience in programming with </w:t>
      </w:r>
      <w:r w:rsidRPr="004233C1">
        <w:rPr>
          <w:rFonts w:ascii="Calibri" w:hAnsi="Calibri" w:cs="Calibri"/>
          <w:b/>
          <w:color w:val="000000" w:themeColor="text1"/>
        </w:rPr>
        <w:t>J2EE</w:t>
      </w:r>
      <w:r w:rsidRPr="004233C1">
        <w:rPr>
          <w:rFonts w:ascii="Calibri" w:hAnsi="Calibri" w:cs="Calibri"/>
          <w:color w:val="000000" w:themeColor="text1"/>
        </w:rPr>
        <w:t xml:space="preserve"> and associated technologies including </w:t>
      </w:r>
      <w:r w:rsidRPr="004233C1">
        <w:rPr>
          <w:rFonts w:ascii="Calibri" w:hAnsi="Calibri" w:cs="Calibri"/>
          <w:b/>
          <w:color w:val="000000" w:themeColor="text1"/>
        </w:rPr>
        <w:t>Servlets</w:t>
      </w:r>
      <w:r w:rsidRPr="004233C1">
        <w:rPr>
          <w:rFonts w:ascii="Calibri" w:hAnsi="Calibri" w:cs="Calibri"/>
          <w:color w:val="000000" w:themeColor="text1"/>
        </w:rPr>
        <w:t xml:space="preserve">, </w:t>
      </w:r>
      <w:r w:rsidRPr="004233C1">
        <w:rPr>
          <w:rFonts w:ascii="Calibri" w:hAnsi="Calibri" w:cs="Calibri"/>
          <w:b/>
          <w:color w:val="000000" w:themeColor="text1"/>
        </w:rPr>
        <w:t>JSP</w:t>
      </w:r>
      <w:r w:rsidRPr="004233C1">
        <w:rPr>
          <w:rFonts w:ascii="Calibri" w:hAnsi="Calibri" w:cs="Calibri"/>
          <w:color w:val="000000" w:themeColor="text1"/>
        </w:rPr>
        <w:t xml:space="preserve">, </w:t>
      </w:r>
      <w:r w:rsidRPr="004233C1">
        <w:rPr>
          <w:rFonts w:ascii="Calibri" w:hAnsi="Calibri" w:cs="Calibri"/>
          <w:b/>
          <w:color w:val="000000" w:themeColor="text1"/>
        </w:rPr>
        <w:t>JNDI</w:t>
      </w:r>
      <w:r w:rsidRPr="004233C1">
        <w:rPr>
          <w:rFonts w:ascii="Calibri" w:hAnsi="Calibri" w:cs="Calibri"/>
          <w:color w:val="000000" w:themeColor="text1"/>
        </w:rPr>
        <w:t xml:space="preserve">, </w:t>
      </w:r>
      <w:r w:rsidRPr="004233C1">
        <w:rPr>
          <w:rFonts w:ascii="Calibri" w:hAnsi="Calibri" w:cs="Calibri"/>
          <w:b/>
          <w:color w:val="000000" w:themeColor="text1"/>
        </w:rPr>
        <w:t>JDBC</w:t>
      </w:r>
      <w:r w:rsidR="007312C1" w:rsidRPr="004233C1">
        <w:rPr>
          <w:rFonts w:ascii="Calibri" w:hAnsi="Calibri" w:cs="Calibri"/>
          <w:color w:val="000000" w:themeColor="text1"/>
        </w:rPr>
        <w:t xml:space="preserve">, </w:t>
      </w:r>
      <w:r w:rsidR="007312C1" w:rsidRPr="004233C1">
        <w:rPr>
          <w:rFonts w:ascii="Calibri" w:hAnsi="Calibri" w:cs="Calibri"/>
          <w:b/>
          <w:color w:val="000000" w:themeColor="text1"/>
        </w:rPr>
        <w:t>JTA, JPA,</w:t>
      </w:r>
      <w:r w:rsidR="004233C1" w:rsidRPr="004233C1">
        <w:rPr>
          <w:rFonts w:ascii="Calibri" w:hAnsi="Calibri" w:cs="Calibri"/>
          <w:b/>
          <w:color w:val="000000" w:themeColor="text1"/>
        </w:rPr>
        <w:t xml:space="preserve"> </w:t>
      </w:r>
      <w:r w:rsidRPr="004233C1">
        <w:rPr>
          <w:rFonts w:ascii="Calibri" w:hAnsi="Calibri" w:cs="Calibri"/>
          <w:b/>
          <w:color w:val="000000" w:themeColor="text1"/>
        </w:rPr>
        <w:t>Struts</w:t>
      </w:r>
      <w:r w:rsidRPr="004233C1">
        <w:rPr>
          <w:rFonts w:ascii="Calibri" w:hAnsi="Calibri" w:cs="Calibri"/>
          <w:color w:val="000000" w:themeColor="text1"/>
        </w:rPr>
        <w:t xml:space="preserve">, </w:t>
      </w:r>
      <w:r w:rsidRPr="004233C1">
        <w:rPr>
          <w:rFonts w:ascii="Calibri" w:hAnsi="Calibri" w:cs="Calibri"/>
          <w:b/>
          <w:color w:val="000000" w:themeColor="text1"/>
        </w:rPr>
        <w:t>Spring</w:t>
      </w:r>
      <w:r w:rsidRPr="004233C1">
        <w:rPr>
          <w:rFonts w:ascii="Calibri" w:hAnsi="Calibri" w:cs="Calibri"/>
          <w:color w:val="000000" w:themeColor="text1"/>
        </w:rPr>
        <w:t xml:space="preserve">, </w:t>
      </w:r>
      <w:r w:rsidRPr="004233C1">
        <w:rPr>
          <w:rFonts w:ascii="Calibri" w:hAnsi="Calibri" w:cs="Calibri"/>
          <w:b/>
          <w:color w:val="000000" w:themeColor="text1"/>
        </w:rPr>
        <w:t>Hibernate</w:t>
      </w:r>
      <w:r w:rsidRPr="004233C1">
        <w:rPr>
          <w:rFonts w:ascii="Calibri" w:hAnsi="Calibri" w:cs="Calibri"/>
          <w:color w:val="000000" w:themeColor="text1"/>
        </w:rPr>
        <w:t xml:space="preserve"> and </w:t>
      </w:r>
      <w:r w:rsidRPr="004233C1">
        <w:rPr>
          <w:rFonts w:ascii="Calibri" w:hAnsi="Calibri" w:cs="Calibri"/>
          <w:b/>
          <w:color w:val="000000" w:themeColor="text1"/>
        </w:rPr>
        <w:t>SOAP/Rest web services</w:t>
      </w:r>
      <w:r w:rsidR="00582CE3">
        <w:rPr>
          <w:rFonts w:ascii="Calibri" w:hAnsi="Calibri" w:cs="Calibri"/>
          <w:b/>
          <w:color w:val="000000" w:themeColor="text1"/>
        </w:rPr>
        <w:t>.</w:t>
      </w:r>
    </w:p>
    <w:p w:rsidR="00B36867" w:rsidRPr="004233C1" w:rsidRDefault="00B36867" w:rsidP="004233C1">
      <w:pPr>
        <w:pStyle w:val="ListParagraph"/>
        <w:widowControl w:val="0"/>
        <w:numPr>
          <w:ilvl w:val="0"/>
          <w:numId w:val="1"/>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 xml:space="preserve">Experience with </w:t>
      </w:r>
      <w:r w:rsidRPr="004233C1">
        <w:rPr>
          <w:rFonts w:ascii="Calibri" w:hAnsi="Calibri" w:cs="Calibri"/>
          <w:b/>
          <w:color w:val="000000" w:themeColor="text1"/>
        </w:rPr>
        <w:t>AJAX</w:t>
      </w:r>
      <w:r w:rsidRPr="004233C1">
        <w:rPr>
          <w:rFonts w:ascii="Calibri" w:hAnsi="Calibri" w:cs="Calibri"/>
          <w:color w:val="000000" w:themeColor="text1"/>
        </w:rPr>
        <w:t xml:space="preserve">, </w:t>
      </w:r>
      <w:r w:rsidRPr="004233C1">
        <w:rPr>
          <w:rFonts w:ascii="Calibri" w:hAnsi="Calibri" w:cs="Calibri"/>
          <w:b/>
          <w:color w:val="000000" w:themeColor="text1"/>
        </w:rPr>
        <w:t>REST</w:t>
      </w:r>
      <w:r w:rsidRPr="004233C1">
        <w:rPr>
          <w:rFonts w:ascii="Calibri" w:hAnsi="Calibri" w:cs="Calibri"/>
          <w:color w:val="000000" w:themeColor="text1"/>
        </w:rPr>
        <w:t xml:space="preserve"> and </w:t>
      </w:r>
      <w:r w:rsidRPr="004233C1">
        <w:rPr>
          <w:rFonts w:ascii="Calibri" w:hAnsi="Calibri" w:cs="Calibri"/>
          <w:b/>
          <w:color w:val="000000" w:themeColor="text1"/>
        </w:rPr>
        <w:t>JSON</w:t>
      </w:r>
      <w:r w:rsidRPr="004233C1">
        <w:rPr>
          <w:rFonts w:ascii="Calibri" w:hAnsi="Calibri" w:cs="Calibri"/>
          <w:color w:val="000000" w:themeColor="text1"/>
        </w:rPr>
        <w:t xml:space="preserve"> and working with </w:t>
      </w:r>
      <w:r w:rsidRPr="004233C1">
        <w:rPr>
          <w:rFonts w:ascii="Calibri" w:hAnsi="Calibri" w:cs="Calibri"/>
          <w:b/>
          <w:color w:val="000000" w:themeColor="text1"/>
        </w:rPr>
        <w:t>JavaScript</w:t>
      </w:r>
      <w:r w:rsidRPr="004233C1">
        <w:rPr>
          <w:rFonts w:ascii="Calibri" w:hAnsi="Calibri" w:cs="Calibri"/>
          <w:color w:val="000000" w:themeColor="text1"/>
        </w:rPr>
        <w:t xml:space="preserve"> frameworks like </w:t>
      </w:r>
      <w:r w:rsidRPr="004233C1">
        <w:rPr>
          <w:rFonts w:ascii="Calibri" w:hAnsi="Calibri" w:cs="Calibri"/>
          <w:b/>
          <w:color w:val="000000" w:themeColor="text1"/>
        </w:rPr>
        <w:t>Bootstrap</w:t>
      </w:r>
      <w:r w:rsidRPr="004233C1">
        <w:rPr>
          <w:rFonts w:ascii="Calibri" w:hAnsi="Calibri" w:cs="Calibri"/>
          <w:color w:val="000000" w:themeColor="text1"/>
        </w:rPr>
        <w:t xml:space="preserve">, </w:t>
      </w:r>
      <w:r w:rsidRPr="004233C1">
        <w:rPr>
          <w:rFonts w:ascii="Calibri" w:hAnsi="Calibri" w:cs="Calibri"/>
          <w:b/>
          <w:color w:val="000000" w:themeColor="text1"/>
        </w:rPr>
        <w:t>Node.js</w:t>
      </w:r>
      <w:r w:rsidRPr="004233C1">
        <w:rPr>
          <w:rFonts w:ascii="Calibri" w:hAnsi="Calibri" w:cs="Calibri"/>
          <w:color w:val="000000" w:themeColor="text1"/>
        </w:rPr>
        <w:t xml:space="preserve"> and </w:t>
      </w:r>
      <w:r w:rsidRPr="004233C1">
        <w:rPr>
          <w:rFonts w:ascii="Calibri" w:hAnsi="Calibri" w:cs="Calibri"/>
          <w:b/>
          <w:color w:val="000000" w:themeColor="text1"/>
        </w:rPr>
        <w:t>Angular JS</w:t>
      </w:r>
      <w:r w:rsidR="00582CE3">
        <w:rPr>
          <w:rFonts w:ascii="Calibri" w:hAnsi="Calibri" w:cs="Calibri"/>
          <w:b/>
          <w:color w:val="000000" w:themeColor="text1"/>
        </w:rPr>
        <w:t>.</w:t>
      </w:r>
    </w:p>
    <w:p w:rsidR="006364EC" w:rsidRPr="004233C1" w:rsidRDefault="006364EC" w:rsidP="004233C1">
      <w:pPr>
        <w:pStyle w:val="ListParagraph"/>
        <w:numPr>
          <w:ilvl w:val="0"/>
          <w:numId w:val="1"/>
        </w:numPr>
        <w:spacing w:before="120" w:after="60" w:line="240" w:lineRule="auto"/>
        <w:ind w:left="0"/>
        <w:jc w:val="both"/>
        <w:rPr>
          <w:rFonts w:ascii="Calibri" w:hAnsi="Calibri" w:cs="Calibri"/>
          <w:color w:val="000000" w:themeColor="text1"/>
        </w:rPr>
      </w:pPr>
      <w:r w:rsidRPr="004233C1">
        <w:rPr>
          <w:rFonts w:ascii="Calibri" w:hAnsi="Calibri" w:cs="Calibri"/>
          <w:color w:val="000000" w:themeColor="text1"/>
        </w:rPr>
        <w:t xml:space="preserve">Implemented </w:t>
      </w:r>
      <w:r w:rsidRPr="004233C1">
        <w:rPr>
          <w:rFonts w:ascii="Calibri" w:hAnsi="Calibri" w:cs="Calibri"/>
          <w:b/>
          <w:color w:val="000000" w:themeColor="text1"/>
        </w:rPr>
        <w:t>Angular 2.0</w:t>
      </w:r>
      <w:r w:rsidRPr="004233C1">
        <w:rPr>
          <w:rFonts w:ascii="Calibri" w:hAnsi="Calibri" w:cs="Calibri"/>
          <w:color w:val="000000" w:themeColor="text1"/>
        </w:rPr>
        <w:t xml:space="preserve"> component router for navigation and services to connect the web application to the back-end API</w:t>
      </w:r>
      <w:r w:rsidR="00582CE3">
        <w:rPr>
          <w:rFonts w:ascii="Calibri" w:hAnsi="Calibri" w:cs="Calibri"/>
          <w:color w:val="000000" w:themeColor="text1"/>
        </w:rPr>
        <w:t>.</w:t>
      </w:r>
    </w:p>
    <w:p w:rsidR="007E40ED" w:rsidRPr="004233C1" w:rsidRDefault="007E40ED" w:rsidP="004233C1">
      <w:pPr>
        <w:pStyle w:val="ListParagraph"/>
        <w:widowControl w:val="0"/>
        <w:numPr>
          <w:ilvl w:val="0"/>
          <w:numId w:val="1"/>
        </w:numPr>
        <w:spacing w:after="0" w:line="240" w:lineRule="auto"/>
        <w:ind w:left="0"/>
        <w:jc w:val="both"/>
        <w:rPr>
          <w:rFonts w:ascii="Calibri" w:hAnsi="Calibri" w:cs="Calibri"/>
          <w:color w:val="000000" w:themeColor="text1"/>
        </w:rPr>
      </w:pPr>
      <w:r w:rsidRPr="004233C1">
        <w:rPr>
          <w:rFonts w:ascii="Calibri" w:hAnsi="Calibri" w:cs="Calibri"/>
          <w:color w:val="000000" w:themeColor="text1"/>
          <w:shd w:val="clear" w:color="auto" w:fill="FFFFFF"/>
        </w:rPr>
        <w:t xml:space="preserve">Good experience in MVC frameworks like </w:t>
      </w:r>
      <w:r w:rsidRPr="004233C1">
        <w:rPr>
          <w:rFonts w:ascii="Calibri" w:hAnsi="Calibri" w:cs="Calibri"/>
          <w:b/>
          <w:color w:val="000000" w:themeColor="text1"/>
          <w:shd w:val="clear" w:color="auto" w:fill="FFFFFF"/>
        </w:rPr>
        <w:t>Angular JS</w:t>
      </w:r>
      <w:r w:rsidR="002B5B29" w:rsidRPr="004233C1">
        <w:rPr>
          <w:rFonts w:ascii="Calibri" w:hAnsi="Calibri" w:cs="Calibri"/>
          <w:b/>
          <w:color w:val="000000" w:themeColor="text1"/>
          <w:shd w:val="clear" w:color="auto" w:fill="FFFFFF"/>
        </w:rPr>
        <w:t xml:space="preserve"> </w:t>
      </w:r>
      <w:r w:rsidRPr="004233C1">
        <w:rPr>
          <w:rFonts w:ascii="Calibri" w:hAnsi="Calibri" w:cs="Calibri"/>
          <w:color w:val="000000" w:themeColor="text1"/>
          <w:shd w:val="clear" w:color="auto" w:fill="FFFFFF"/>
        </w:rPr>
        <w:t>along</w:t>
      </w:r>
      <w:r w:rsidR="00B95F45" w:rsidRPr="004233C1">
        <w:rPr>
          <w:rFonts w:ascii="Calibri" w:hAnsi="Calibri" w:cs="Calibri"/>
          <w:color w:val="000000" w:themeColor="text1"/>
          <w:shd w:val="clear" w:color="auto" w:fill="FFFFFF"/>
        </w:rPr>
        <w:t xml:space="preserve"> </w:t>
      </w:r>
      <w:r w:rsidR="00A6033F" w:rsidRPr="004233C1">
        <w:rPr>
          <w:rFonts w:ascii="Calibri" w:hAnsi="Calibri" w:cs="Calibri"/>
          <w:color w:val="000000" w:themeColor="text1"/>
          <w:shd w:val="clear" w:color="auto" w:fill="FFFFFF"/>
        </w:rPr>
        <w:t>with Bootstrap</w:t>
      </w:r>
      <w:r w:rsidR="00582CE3">
        <w:rPr>
          <w:rFonts w:ascii="Calibri" w:hAnsi="Calibri" w:cs="Calibri"/>
          <w:color w:val="000000" w:themeColor="text1"/>
          <w:shd w:val="clear" w:color="auto" w:fill="FFFFFF"/>
        </w:rPr>
        <w:t>.</w:t>
      </w:r>
    </w:p>
    <w:p w:rsidR="00EB4DF1" w:rsidRPr="004233C1" w:rsidRDefault="00EB4DF1" w:rsidP="004233C1">
      <w:pPr>
        <w:pStyle w:val="ListParagraph"/>
        <w:numPr>
          <w:ilvl w:val="0"/>
          <w:numId w:val="1"/>
        </w:numPr>
        <w:spacing w:after="0" w:line="240" w:lineRule="auto"/>
        <w:ind w:left="0"/>
        <w:jc w:val="both"/>
        <w:rPr>
          <w:rFonts w:ascii="Calibri" w:hAnsi="Calibri" w:cs="Calibri"/>
          <w:b/>
          <w:color w:val="000000" w:themeColor="text1"/>
        </w:rPr>
      </w:pPr>
      <w:r w:rsidRPr="004233C1">
        <w:rPr>
          <w:rFonts w:ascii="Calibri" w:hAnsi="Calibri" w:cs="Calibri"/>
          <w:color w:val="000000" w:themeColor="text1"/>
          <w:shd w:val="clear" w:color="auto" w:fill="FFFFFF"/>
        </w:rPr>
        <w:t>Expertise through all parts of Software Development Life Cycle (</w:t>
      </w:r>
      <w:r w:rsidRPr="004233C1">
        <w:rPr>
          <w:rFonts w:ascii="Calibri" w:hAnsi="Calibri" w:cs="Calibri"/>
          <w:b/>
          <w:color w:val="000000" w:themeColor="text1"/>
          <w:shd w:val="clear" w:color="auto" w:fill="FFFFFF"/>
        </w:rPr>
        <w:t>SDLC</w:t>
      </w:r>
      <w:r w:rsidRPr="004233C1">
        <w:rPr>
          <w:rFonts w:ascii="Calibri" w:hAnsi="Calibri" w:cs="Calibri"/>
          <w:color w:val="000000" w:themeColor="text1"/>
          <w:shd w:val="clear" w:color="auto" w:fill="FFFFFF"/>
        </w:rPr>
        <w:t xml:space="preserve">) in developing web applications using </w:t>
      </w:r>
      <w:r w:rsidRPr="004233C1">
        <w:rPr>
          <w:rFonts w:ascii="Calibri" w:hAnsi="Calibri" w:cs="Calibri"/>
          <w:b/>
          <w:color w:val="000000" w:themeColor="text1"/>
          <w:shd w:val="clear" w:color="auto" w:fill="FFFFFF"/>
        </w:rPr>
        <w:t>JAVA,</w:t>
      </w:r>
      <w:r w:rsidRPr="004233C1">
        <w:rPr>
          <w:rStyle w:val="apple-converted-space"/>
          <w:rFonts w:ascii="Calibri" w:hAnsi="Calibri" w:cs="Calibri"/>
          <w:color w:val="000000" w:themeColor="text1"/>
          <w:shd w:val="clear" w:color="auto" w:fill="FFFFFF"/>
        </w:rPr>
        <w:t> </w:t>
      </w:r>
      <w:r w:rsidR="00E10CD6" w:rsidRPr="004233C1">
        <w:rPr>
          <w:rFonts w:ascii="Calibri" w:hAnsi="Calibri" w:cs="Calibri"/>
          <w:b/>
          <w:color w:val="000000" w:themeColor="text1"/>
          <w:shd w:val="clear" w:color="auto" w:fill="FFFFFF"/>
        </w:rPr>
        <w:t xml:space="preserve">J2EE, </w:t>
      </w:r>
      <w:r w:rsidR="00C53CCC" w:rsidRPr="004233C1">
        <w:rPr>
          <w:rFonts w:ascii="Calibri" w:hAnsi="Calibri" w:cs="Calibri"/>
          <w:b/>
          <w:color w:val="000000" w:themeColor="text1"/>
          <w:shd w:val="clear" w:color="auto" w:fill="FFFFFF"/>
        </w:rPr>
        <w:t>Web services</w:t>
      </w:r>
      <w:r w:rsidR="00BC3A7F" w:rsidRPr="004233C1">
        <w:rPr>
          <w:rFonts w:ascii="Calibri" w:hAnsi="Calibri" w:cs="Calibri"/>
          <w:b/>
          <w:color w:val="000000" w:themeColor="text1"/>
          <w:shd w:val="clear" w:color="auto" w:fill="FFFFFF"/>
        </w:rPr>
        <w:t xml:space="preserve">, </w:t>
      </w:r>
      <w:r w:rsidR="00042EC0" w:rsidRPr="004233C1">
        <w:rPr>
          <w:rFonts w:ascii="Calibri" w:hAnsi="Calibri" w:cs="Calibri"/>
          <w:b/>
          <w:color w:val="000000" w:themeColor="text1"/>
          <w:shd w:val="clear" w:color="auto" w:fill="FFFFFF"/>
        </w:rPr>
        <w:t xml:space="preserve">SOAP </w:t>
      </w:r>
      <w:r w:rsidR="00042EC0" w:rsidRPr="00F72DB5">
        <w:rPr>
          <w:rFonts w:ascii="Calibri" w:hAnsi="Calibri" w:cs="Calibri"/>
          <w:color w:val="000000" w:themeColor="text1"/>
          <w:shd w:val="clear" w:color="auto" w:fill="FFFFFF"/>
        </w:rPr>
        <w:t>and</w:t>
      </w:r>
      <w:r w:rsidR="00042EC0" w:rsidRPr="004233C1">
        <w:rPr>
          <w:rFonts w:ascii="Calibri" w:hAnsi="Calibri" w:cs="Calibri"/>
          <w:b/>
          <w:color w:val="000000" w:themeColor="text1"/>
          <w:shd w:val="clear" w:color="auto" w:fill="FFFFFF"/>
        </w:rPr>
        <w:t xml:space="preserve"> </w:t>
      </w:r>
      <w:proofErr w:type="spellStart"/>
      <w:r w:rsidRPr="004233C1">
        <w:rPr>
          <w:rFonts w:ascii="Calibri" w:hAnsi="Calibri" w:cs="Calibri"/>
          <w:b/>
          <w:color w:val="000000" w:themeColor="text1"/>
          <w:shd w:val="clear" w:color="auto" w:fill="FFFFFF"/>
        </w:rPr>
        <w:t>RESTful</w:t>
      </w:r>
      <w:proofErr w:type="spellEnd"/>
      <w:r w:rsidR="00582CE3">
        <w:rPr>
          <w:rFonts w:ascii="Calibri" w:hAnsi="Calibri" w:cs="Calibri"/>
          <w:b/>
          <w:color w:val="000000" w:themeColor="text1"/>
          <w:shd w:val="clear" w:color="auto" w:fill="FFFFFF"/>
        </w:rPr>
        <w:t>.</w:t>
      </w:r>
    </w:p>
    <w:p w:rsidR="00EB4DF1" w:rsidRPr="004233C1" w:rsidRDefault="00EB4DF1" w:rsidP="004233C1">
      <w:pPr>
        <w:pStyle w:val="NoSpacing"/>
        <w:numPr>
          <w:ilvl w:val="0"/>
          <w:numId w:val="1"/>
        </w:numPr>
        <w:ind w:left="0"/>
        <w:jc w:val="both"/>
        <w:rPr>
          <w:rFonts w:ascii="Calibri" w:hAnsi="Calibri" w:cs="Calibri"/>
          <w:b/>
          <w:color w:val="000000" w:themeColor="text1"/>
          <w:shd w:val="clear" w:color="auto" w:fill="FFFFFF"/>
        </w:rPr>
      </w:pPr>
      <w:r w:rsidRPr="004233C1">
        <w:rPr>
          <w:rFonts w:ascii="Calibri" w:hAnsi="Calibri" w:cs="Calibri"/>
          <w:color w:val="000000" w:themeColor="text1"/>
          <w:shd w:val="clear" w:color="auto" w:fill="FFFFFF"/>
        </w:rPr>
        <w:t xml:space="preserve">Extensive hands-on experience with core expertise in design, </w:t>
      </w:r>
      <w:r w:rsidRPr="004233C1">
        <w:rPr>
          <w:rFonts w:ascii="Calibri" w:hAnsi="Calibri" w:cs="Calibri"/>
          <w:noProof/>
          <w:color w:val="000000" w:themeColor="text1"/>
          <w:shd w:val="clear" w:color="auto" w:fill="FFFFFF"/>
        </w:rPr>
        <w:t>development,</w:t>
      </w:r>
      <w:r w:rsidRPr="004233C1">
        <w:rPr>
          <w:rFonts w:ascii="Calibri" w:hAnsi="Calibri" w:cs="Calibri"/>
          <w:color w:val="000000" w:themeColor="text1"/>
          <w:shd w:val="clear" w:color="auto" w:fill="FFFFFF"/>
        </w:rPr>
        <w:t xml:space="preserve"> and deployment of N-Tier enterprise applications for the </w:t>
      </w:r>
      <w:r w:rsidRPr="004233C1">
        <w:rPr>
          <w:rFonts w:ascii="Calibri" w:hAnsi="Calibri" w:cs="Calibri"/>
          <w:b/>
          <w:noProof/>
          <w:color w:val="000000" w:themeColor="text1"/>
          <w:shd w:val="clear" w:color="auto" w:fill="FFFFFF"/>
        </w:rPr>
        <w:t>J2EE</w:t>
      </w:r>
      <w:r w:rsidRPr="004233C1">
        <w:rPr>
          <w:rFonts w:ascii="Calibri" w:hAnsi="Calibri" w:cs="Calibri"/>
          <w:color w:val="000000" w:themeColor="text1"/>
          <w:shd w:val="clear" w:color="auto" w:fill="FFFFFF"/>
        </w:rPr>
        <w:t xml:space="preserve"> platform using </w:t>
      </w:r>
      <w:r w:rsidR="00B36867" w:rsidRPr="004233C1">
        <w:rPr>
          <w:rFonts w:ascii="Calibri" w:hAnsi="Calibri" w:cs="Calibri"/>
          <w:b/>
          <w:color w:val="000000" w:themeColor="text1"/>
          <w:shd w:val="clear" w:color="auto" w:fill="FFFFFF"/>
        </w:rPr>
        <w:t>Core Java, Servlets, Struts, Spring</w:t>
      </w:r>
      <w:r w:rsidR="00D43847" w:rsidRPr="004233C1">
        <w:rPr>
          <w:rFonts w:ascii="Calibri" w:hAnsi="Calibri" w:cs="Calibri"/>
          <w:b/>
          <w:color w:val="000000" w:themeColor="text1"/>
          <w:shd w:val="clear" w:color="auto" w:fill="FFFFFF"/>
        </w:rPr>
        <w:t xml:space="preserve"> 3.x/4.x</w:t>
      </w:r>
      <w:r w:rsidR="00B36867" w:rsidRPr="004233C1">
        <w:rPr>
          <w:rFonts w:ascii="Calibri" w:hAnsi="Calibri" w:cs="Calibri"/>
          <w:b/>
          <w:color w:val="000000" w:themeColor="text1"/>
          <w:shd w:val="clear" w:color="auto" w:fill="FFFFFF"/>
        </w:rPr>
        <w:t>,</w:t>
      </w:r>
      <w:r w:rsidR="00D50626" w:rsidRPr="004233C1">
        <w:rPr>
          <w:rFonts w:ascii="Calibri" w:hAnsi="Calibri" w:cs="Calibri"/>
          <w:b/>
          <w:color w:val="000000" w:themeColor="text1"/>
          <w:shd w:val="clear" w:color="auto" w:fill="FFFFFF"/>
        </w:rPr>
        <w:t>spring</w:t>
      </w:r>
      <w:r w:rsidR="00B47742" w:rsidRPr="004233C1">
        <w:rPr>
          <w:rFonts w:ascii="Calibri" w:hAnsi="Calibri" w:cs="Calibri"/>
          <w:b/>
          <w:color w:val="000000" w:themeColor="text1"/>
          <w:shd w:val="clear" w:color="auto" w:fill="FFFFFF"/>
        </w:rPr>
        <w:t xml:space="preserve"> Boot, </w:t>
      </w:r>
      <w:r w:rsidR="00B36867" w:rsidRPr="004233C1">
        <w:rPr>
          <w:rFonts w:ascii="Calibri" w:hAnsi="Calibri" w:cs="Calibri"/>
          <w:b/>
          <w:color w:val="000000" w:themeColor="text1"/>
        </w:rPr>
        <w:t>Hibernate ,JSP</w:t>
      </w:r>
      <w:r w:rsidR="00B36867" w:rsidRPr="004233C1">
        <w:rPr>
          <w:rFonts w:ascii="Calibri" w:hAnsi="Calibri" w:cs="Calibri"/>
          <w:color w:val="000000" w:themeColor="text1"/>
        </w:rPr>
        <w:t xml:space="preserve">, </w:t>
      </w:r>
      <w:r w:rsidR="00B36867" w:rsidRPr="004233C1">
        <w:rPr>
          <w:rFonts w:ascii="Calibri" w:hAnsi="Calibri" w:cs="Calibri"/>
          <w:b/>
          <w:color w:val="000000" w:themeColor="text1"/>
        </w:rPr>
        <w:t>JNDI</w:t>
      </w:r>
      <w:r w:rsidR="00B36867" w:rsidRPr="004233C1">
        <w:rPr>
          <w:rFonts w:ascii="Calibri" w:hAnsi="Calibri" w:cs="Calibri"/>
          <w:color w:val="000000" w:themeColor="text1"/>
        </w:rPr>
        <w:t xml:space="preserve">, </w:t>
      </w:r>
      <w:r w:rsidR="00B36867" w:rsidRPr="004233C1">
        <w:rPr>
          <w:rFonts w:ascii="Calibri" w:hAnsi="Calibri" w:cs="Calibri"/>
          <w:b/>
          <w:color w:val="000000" w:themeColor="text1"/>
        </w:rPr>
        <w:t>JDBC</w:t>
      </w:r>
      <w:r w:rsidR="00B36867" w:rsidRPr="004233C1">
        <w:rPr>
          <w:rFonts w:ascii="Calibri" w:hAnsi="Calibri" w:cs="Calibri"/>
          <w:color w:val="000000" w:themeColor="text1"/>
        </w:rPr>
        <w:t xml:space="preserve">, </w:t>
      </w:r>
      <w:r w:rsidR="00B36867" w:rsidRPr="004233C1">
        <w:rPr>
          <w:rFonts w:ascii="Calibri" w:hAnsi="Calibri" w:cs="Calibri"/>
          <w:b/>
          <w:color w:val="000000" w:themeColor="text1"/>
        </w:rPr>
        <w:t>SOAP/Rest we</w:t>
      </w:r>
      <w:r w:rsidR="00042EC0" w:rsidRPr="004233C1">
        <w:rPr>
          <w:rFonts w:ascii="Calibri" w:hAnsi="Calibri" w:cs="Calibri"/>
          <w:b/>
          <w:color w:val="000000" w:themeColor="text1"/>
          <w:shd w:val="clear" w:color="auto" w:fill="FFFFFF"/>
        </w:rPr>
        <w:t xml:space="preserve">b services and </w:t>
      </w:r>
      <w:r w:rsidR="00A6033F" w:rsidRPr="004233C1">
        <w:rPr>
          <w:rFonts w:ascii="Calibri" w:hAnsi="Calibri" w:cs="Calibri"/>
          <w:b/>
          <w:noProof/>
          <w:color w:val="000000" w:themeColor="text1"/>
          <w:shd w:val="clear" w:color="auto" w:fill="FFFFFF"/>
        </w:rPr>
        <w:t>Junit</w:t>
      </w:r>
      <w:r w:rsidR="00582CE3">
        <w:rPr>
          <w:rFonts w:ascii="Calibri" w:hAnsi="Calibri" w:cs="Calibri"/>
          <w:b/>
          <w:noProof/>
          <w:color w:val="000000" w:themeColor="text1"/>
          <w:shd w:val="clear" w:color="auto" w:fill="FFFFFF"/>
        </w:rPr>
        <w:t>.</w:t>
      </w:r>
    </w:p>
    <w:p w:rsidR="00EB4DF1" w:rsidRPr="004233C1" w:rsidRDefault="00EB4DF1" w:rsidP="004233C1">
      <w:pPr>
        <w:pStyle w:val="NoSpacing"/>
        <w:numPr>
          <w:ilvl w:val="0"/>
          <w:numId w:val="1"/>
        </w:numPr>
        <w:ind w:left="0"/>
        <w:jc w:val="both"/>
        <w:rPr>
          <w:rFonts w:ascii="Calibri" w:hAnsi="Calibri" w:cs="Calibri"/>
          <w:color w:val="000000" w:themeColor="text1"/>
        </w:rPr>
      </w:pPr>
      <w:r w:rsidRPr="004233C1">
        <w:rPr>
          <w:rFonts w:ascii="Calibri" w:hAnsi="Calibri" w:cs="Calibri"/>
          <w:color w:val="000000" w:themeColor="text1"/>
          <w:shd w:val="clear" w:color="auto" w:fill="FFFFFF"/>
        </w:rPr>
        <w:t xml:space="preserve">Hands on experience in </w:t>
      </w:r>
      <w:r w:rsidRPr="004233C1">
        <w:rPr>
          <w:rFonts w:ascii="Calibri" w:hAnsi="Calibri" w:cs="Calibri"/>
          <w:b/>
          <w:color w:val="000000" w:themeColor="text1"/>
          <w:shd w:val="clear" w:color="auto" w:fill="FFFFFF"/>
        </w:rPr>
        <w:t>Front-End</w:t>
      </w:r>
      <w:r w:rsidRPr="004233C1">
        <w:rPr>
          <w:rFonts w:ascii="Calibri" w:hAnsi="Calibri" w:cs="Calibri"/>
          <w:color w:val="000000" w:themeColor="text1"/>
          <w:shd w:val="clear" w:color="auto" w:fill="FFFFFF"/>
        </w:rPr>
        <w:t xml:space="preserve"> technologies like </w:t>
      </w:r>
      <w:r w:rsidR="00A67632" w:rsidRPr="004233C1">
        <w:rPr>
          <w:rFonts w:ascii="Calibri" w:hAnsi="Calibri" w:cs="Calibri"/>
          <w:b/>
          <w:color w:val="000000" w:themeColor="text1"/>
          <w:shd w:val="clear" w:color="auto" w:fill="FFFFFF"/>
        </w:rPr>
        <w:t>Angular JS</w:t>
      </w:r>
      <w:r w:rsidRPr="004233C1">
        <w:rPr>
          <w:rFonts w:ascii="Calibri" w:hAnsi="Calibri" w:cs="Calibri"/>
          <w:b/>
          <w:color w:val="000000" w:themeColor="text1"/>
          <w:shd w:val="clear" w:color="auto" w:fill="FFFFFF"/>
        </w:rPr>
        <w:t xml:space="preserve"> 1.4.7, Bootstrap 3.1, HTML5, JavaScript, CSS3, </w:t>
      </w:r>
      <w:r w:rsidRPr="004233C1">
        <w:rPr>
          <w:rFonts w:ascii="Calibri" w:hAnsi="Calibri" w:cs="Calibri"/>
          <w:b/>
          <w:noProof/>
          <w:color w:val="000000" w:themeColor="text1"/>
          <w:shd w:val="clear" w:color="auto" w:fill="FFFFFF"/>
        </w:rPr>
        <w:t>Jquery</w:t>
      </w:r>
      <w:r w:rsidR="00E10CD6" w:rsidRPr="004233C1">
        <w:rPr>
          <w:rFonts w:ascii="Calibri" w:hAnsi="Calibri" w:cs="Calibri"/>
          <w:b/>
          <w:color w:val="000000" w:themeColor="text1"/>
          <w:shd w:val="clear" w:color="auto" w:fill="FFFFFF"/>
        </w:rPr>
        <w:t xml:space="preserve">, Ajax and Node JS, </w:t>
      </w:r>
      <w:r w:rsidR="00A6033F" w:rsidRPr="004233C1">
        <w:rPr>
          <w:rFonts w:ascii="Calibri" w:hAnsi="Calibri" w:cs="Calibri"/>
          <w:color w:val="000000" w:themeColor="text1"/>
          <w:shd w:val="clear" w:color="auto" w:fill="FFFFFF"/>
        </w:rPr>
        <w:t>used for Responsive web design</w:t>
      </w:r>
      <w:r w:rsidR="00582CE3">
        <w:rPr>
          <w:rFonts w:ascii="Calibri" w:hAnsi="Calibri" w:cs="Calibri"/>
          <w:color w:val="000000" w:themeColor="text1"/>
          <w:shd w:val="clear" w:color="auto" w:fill="FFFFFF"/>
        </w:rPr>
        <w:t>.</w:t>
      </w:r>
    </w:p>
    <w:p w:rsidR="00EB4DF1" w:rsidRPr="004233C1" w:rsidRDefault="00EB4DF1" w:rsidP="004233C1">
      <w:pPr>
        <w:pStyle w:val="NoSpacing"/>
        <w:numPr>
          <w:ilvl w:val="0"/>
          <w:numId w:val="1"/>
        </w:numPr>
        <w:ind w:left="0"/>
        <w:jc w:val="both"/>
        <w:rPr>
          <w:rFonts w:ascii="Calibri" w:hAnsi="Calibri" w:cs="Calibri"/>
          <w:color w:val="000000" w:themeColor="text1"/>
          <w:shd w:val="clear" w:color="auto" w:fill="FFFFFF"/>
        </w:rPr>
      </w:pPr>
      <w:r w:rsidRPr="004233C1">
        <w:rPr>
          <w:rFonts w:ascii="Calibri" w:hAnsi="Calibri" w:cs="Calibri"/>
          <w:color w:val="000000" w:themeColor="text1"/>
          <w:shd w:val="clear" w:color="auto" w:fill="FFFFFF"/>
        </w:rPr>
        <w:t xml:space="preserve">Experience in </w:t>
      </w:r>
      <w:r w:rsidRPr="004233C1">
        <w:rPr>
          <w:rFonts w:ascii="Calibri" w:hAnsi="Calibri" w:cs="Calibri"/>
          <w:b/>
          <w:color w:val="000000" w:themeColor="text1"/>
          <w:shd w:val="clear" w:color="auto" w:fill="FFFFFF"/>
        </w:rPr>
        <w:t>XML</w:t>
      </w:r>
      <w:r w:rsidRPr="004233C1">
        <w:rPr>
          <w:rFonts w:ascii="Calibri" w:hAnsi="Calibri" w:cs="Calibri"/>
          <w:color w:val="000000" w:themeColor="text1"/>
          <w:shd w:val="clear" w:color="auto" w:fill="FFFFFF"/>
        </w:rPr>
        <w:t xml:space="preserve"> related technologies like </w:t>
      </w:r>
      <w:r w:rsidR="00B5376E" w:rsidRPr="004233C1">
        <w:rPr>
          <w:rFonts w:ascii="Calibri" w:hAnsi="Calibri" w:cs="Calibri"/>
          <w:b/>
          <w:color w:val="000000" w:themeColor="text1"/>
          <w:shd w:val="clear" w:color="auto" w:fill="FFFFFF"/>
        </w:rPr>
        <w:t xml:space="preserve">XML, DTD, </w:t>
      </w:r>
      <w:r w:rsidRPr="004233C1">
        <w:rPr>
          <w:rFonts w:ascii="Calibri" w:hAnsi="Calibri" w:cs="Calibri"/>
          <w:b/>
          <w:color w:val="000000" w:themeColor="text1"/>
          <w:shd w:val="clear" w:color="auto" w:fill="FFFFFF"/>
        </w:rPr>
        <w:t>JAXB, JAXP, SAX and DOM</w:t>
      </w:r>
      <w:r w:rsidR="00A6033F" w:rsidRPr="004233C1">
        <w:rPr>
          <w:rFonts w:ascii="Calibri" w:hAnsi="Calibri" w:cs="Calibri"/>
          <w:color w:val="000000" w:themeColor="text1"/>
          <w:shd w:val="clear" w:color="auto" w:fill="FFFFFF"/>
        </w:rPr>
        <w:t xml:space="preserve"> Parsers</w:t>
      </w:r>
      <w:r w:rsidR="00582CE3">
        <w:rPr>
          <w:rFonts w:ascii="Calibri" w:hAnsi="Calibri" w:cs="Calibri"/>
          <w:color w:val="000000" w:themeColor="text1"/>
          <w:shd w:val="clear" w:color="auto" w:fill="FFFFFF"/>
        </w:rPr>
        <w:t>.</w:t>
      </w:r>
    </w:p>
    <w:p w:rsidR="00007AB8" w:rsidRPr="004233C1" w:rsidRDefault="00007AB8" w:rsidP="004233C1">
      <w:pPr>
        <w:pStyle w:val="ListParagraph"/>
        <w:numPr>
          <w:ilvl w:val="0"/>
          <w:numId w:val="1"/>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 xml:space="preserve">Expertise in Web Components technologies like </w:t>
      </w:r>
      <w:r w:rsidRPr="004233C1">
        <w:rPr>
          <w:rFonts w:ascii="Calibri" w:hAnsi="Calibri" w:cs="Calibri"/>
          <w:b/>
          <w:color w:val="000000" w:themeColor="text1"/>
        </w:rPr>
        <w:t>JSP, Servlets, JDBC, AJAX</w:t>
      </w:r>
      <w:r w:rsidRPr="004233C1">
        <w:rPr>
          <w:rFonts w:ascii="Calibri" w:hAnsi="Calibri" w:cs="Calibri"/>
          <w:color w:val="000000" w:themeColor="text1"/>
        </w:rPr>
        <w:t xml:space="preserve"> And designing enterprise applications using technologies like </w:t>
      </w:r>
      <w:r w:rsidRPr="004233C1">
        <w:rPr>
          <w:rFonts w:ascii="Calibri" w:hAnsi="Calibri" w:cs="Calibri"/>
          <w:b/>
          <w:color w:val="000000" w:themeColor="text1"/>
        </w:rPr>
        <w:t>EJB, JNDI,</w:t>
      </w:r>
      <w:r w:rsidRPr="004233C1">
        <w:rPr>
          <w:rFonts w:ascii="Calibri" w:hAnsi="Calibri" w:cs="Calibri"/>
          <w:color w:val="000000" w:themeColor="text1"/>
        </w:rPr>
        <w:t xml:space="preserve"> and </w:t>
      </w:r>
      <w:r w:rsidRPr="004233C1">
        <w:rPr>
          <w:rFonts w:ascii="Calibri" w:hAnsi="Calibri" w:cs="Calibri"/>
          <w:b/>
          <w:color w:val="000000" w:themeColor="text1"/>
        </w:rPr>
        <w:t>JMS.</w:t>
      </w:r>
      <w:r w:rsidRPr="004233C1">
        <w:rPr>
          <w:rFonts w:ascii="Calibri" w:hAnsi="Calibri" w:cs="Calibri"/>
          <w:color w:val="000000" w:themeColor="text1"/>
        </w:rPr>
        <w:t> </w:t>
      </w:r>
    </w:p>
    <w:p w:rsidR="00007AB8" w:rsidRPr="004233C1" w:rsidRDefault="00007AB8" w:rsidP="004233C1">
      <w:pPr>
        <w:pStyle w:val="ListParagraph"/>
        <w:numPr>
          <w:ilvl w:val="0"/>
          <w:numId w:val="1"/>
        </w:numPr>
        <w:spacing w:after="0" w:line="240" w:lineRule="auto"/>
        <w:ind w:left="0"/>
        <w:jc w:val="both"/>
        <w:rPr>
          <w:rFonts w:ascii="Calibri" w:hAnsi="Calibri" w:cs="Calibri"/>
          <w:color w:val="000000" w:themeColor="text1"/>
        </w:rPr>
      </w:pPr>
      <w:r w:rsidRPr="004233C1">
        <w:rPr>
          <w:rFonts w:ascii="Calibri" w:hAnsi="Calibri" w:cs="Calibri"/>
          <w:color w:val="000000" w:themeColor="text1"/>
          <w:shd w:val="clear" w:color="auto" w:fill="FFFFFF"/>
        </w:rPr>
        <w:t>Having knowledge on (</w:t>
      </w:r>
      <w:r w:rsidRPr="004233C1">
        <w:rPr>
          <w:rFonts w:ascii="Calibri" w:hAnsi="Calibri" w:cs="Calibri"/>
          <w:b/>
          <w:color w:val="000000" w:themeColor="text1"/>
          <w:shd w:val="clear" w:color="auto" w:fill="FFFFFF"/>
        </w:rPr>
        <w:t>JMS</w:t>
      </w:r>
      <w:r w:rsidRPr="004233C1">
        <w:rPr>
          <w:rFonts w:ascii="Calibri" w:hAnsi="Calibri" w:cs="Calibri"/>
          <w:color w:val="000000" w:themeColor="text1"/>
          <w:shd w:val="clear" w:color="auto" w:fill="FFFFFF"/>
        </w:rPr>
        <w:t xml:space="preserve">) </w:t>
      </w:r>
      <w:r w:rsidRPr="004233C1">
        <w:rPr>
          <w:rFonts w:ascii="Calibri" w:hAnsi="Calibri" w:cs="Calibri"/>
          <w:b/>
          <w:color w:val="000000" w:themeColor="text1"/>
          <w:shd w:val="clear" w:color="auto" w:fill="FFFFFF"/>
        </w:rPr>
        <w:t>MQ's</w:t>
      </w:r>
      <w:r w:rsidRPr="004233C1">
        <w:rPr>
          <w:rFonts w:ascii="Calibri" w:hAnsi="Calibri" w:cs="Calibri"/>
          <w:color w:val="000000" w:themeColor="text1"/>
          <w:shd w:val="clear" w:color="auto" w:fill="FFFFFF"/>
        </w:rPr>
        <w:t xml:space="preserve"> like </w:t>
      </w:r>
      <w:r w:rsidRPr="004233C1">
        <w:rPr>
          <w:rFonts w:ascii="Calibri" w:hAnsi="Calibri" w:cs="Calibri"/>
          <w:b/>
          <w:color w:val="000000" w:themeColor="text1"/>
          <w:shd w:val="clear" w:color="auto" w:fill="FFFFFF"/>
        </w:rPr>
        <w:t>Rabbit MQ</w:t>
      </w:r>
      <w:r w:rsidRPr="004233C1">
        <w:rPr>
          <w:rFonts w:ascii="Calibri" w:hAnsi="Calibri" w:cs="Calibri"/>
          <w:color w:val="000000" w:themeColor="text1"/>
          <w:shd w:val="clear" w:color="auto" w:fill="FFFFFF"/>
        </w:rPr>
        <w:t xml:space="preserve">, </w:t>
      </w:r>
      <w:r w:rsidRPr="004233C1">
        <w:rPr>
          <w:rFonts w:ascii="Calibri" w:hAnsi="Calibri" w:cs="Calibri"/>
          <w:b/>
          <w:color w:val="000000" w:themeColor="text1"/>
          <w:shd w:val="clear" w:color="auto" w:fill="FFFFFF"/>
        </w:rPr>
        <w:t>IBM MQ</w:t>
      </w:r>
      <w:r w:rsidRPr="004233C1">
        <w:rPr>
          <w:rFonts w:ascii="Calibri" w:hAnsi="Calibri" w:cs="Calibri"/>
          <w:color w:val="000000" w:themeColor="text1"/>
          <w:shd w:val="clear" w:color="auto" w:fill="FFFFFF"/>
        </w:rPr>
        <w:t xml:space="preserve"> and </w:t>
      </w:r>
      <w:r w:rsidRPr="004233C1">
        <w:rPr>
          <w:rFonts w:ascii="Calibri" w:hAnsi="Calibri" w:cs="Calibri"/>
          <w:b/>
          <w:color w:val="000000" w:themeColor="text1"/>
          <w:shd w:val="clear" w:color="auto" w:fill="FFFFFF"/>
        </w:rPr>
        <w:t>Active MQ</w:t>
      </w:r>
      <w:r w:rsidR="00582CE3">
        <w:rPr>
          <w:rFonts w:ascii="Calibri" w:hAnsi="Calibri" w:cs="Calibri"/>
          <w:b/>
          <w:color w:val="000000" w:themeColor="text1"/>
          <w:shd w:val="clear" w:color="auto" w:fill="FFFFFF"/>
        </w:rPr>
        <w:t>.</w:t>
      </w:r>
    </w:p>
    <w:p w:rsidR="00007AB8" w:rsidRPr="004233C1" w:rsidRDefault="00203FF8" w:rsidP="004233C1">
      <w:pPr>
        <w:pStyle w:val="ListParagraph"/>
        <w:numPr>
          <w:ilvl w:val="0"/>
          <w:numId w:val="1"/>
        </w:numPr>
        <w:spacing w:line="240" w:lineRule="auto"/>
        <w:ind w:left="0"/>
        <w:jc w:val="both"/>
        <w:rPr>
          <w:rFonts w:ascii="Calibri" w:eastAsia="Times New Roman" w:hAnsi="Calibri" w:cs="Calibri"/>
          <w:color w:val="000000" w:themeColor="text1"/>
        </w:rPr>
      </w:pPr>
      <w:r w:rsidRPr="004233C1">
        <w:rPr>
          <w:rFonts w:ascii="Calibri" w:eastAsia="Times New Roman" w:hAnsi="Calibri" w:cs="Calibri"/>
          <w:color w:val="000000" w:themeColor="text1"/>
        </w:rPr>
        <w:t xml:space="preserve">Expertise in the implementation of concepts </w:t>
      </w:r>
      <w:r w:rsidRPr="004233C1">
        <w:rPr>
          <w:rFonts w:ascii="Calibri" w:eastAsia="Times New Roman" w:hAnsi="Calibri" w:cs="Calibri"/>
          <w:b/>
          <w:color w:val="000000" w:themeColor="text1"/>
        </w:rPr>
        <w:t>JSP, Servlets,</w:t>
      </w:r>
      <w:r w:rsidR="00F72DB5">
        <w:rPr>
          <w:rFonts w:ascii="Calibri" w:eastAsia="Times New Roman" w:hAnsi="Calibri" w:cs="Calibri"/>
          <w:b/>
          <w:color w:val="000000" w:themeColor="text1"/>
        </w:rPr>
        <w:t xml:space="preserve"> </w:t>
      </w:r>
      <w:r w:rsidRPr="004233C1">
        <w:rPr>
          <w:rFonts w:ascii="Calibri" w:eastAsia="Times New Roman" w:hAnsi="Calibri" w:cs="Calibri"/>
          <w:b/>
          <w:color w:val="000000" w:themeColor="text1"/>
        </w:rPr>
        <w:t>JSF,</w:t>
      </w:r>
      <w:r w:rsidR="00F72DB5">
        <w:rPr>
          <w:rFonts w:ascii="Calibri" w:eastAsia="Times New Roman" w:hAnsi="Calibri" w:cs="Calibri"/>
          <w:b/>
          <w:color w:val="000000" w:themeColor="text1"/>
        </w:rPr>
        <w:t xml:space="preserve"> </w:t>
      </w:r>
      <w:r w:rsidRPr="004233C1">
        <w:rPr>
          <w:rFonts w:ascii="Calibri" w:eastAsia="Times New Roman" w:hAnsi="Calibri" w:cs="Calibri"/>
          <w:b/>
          <w:color w:val="000000" w:themeColor="text1"/>
        </w:rPr>
        <w:t>EJB</w:t>
      </w:r>
      <w:r w:rsidRPr="004233C1">
        <w:rPr>
          <w:rFonts w:ascii="Calibri" w:eastAsia="Times New Roman" w:hAnsi="Calibri" w:cs="Calibri"/>
          <w:color w:val="000000" w:themeColor="text1"/>
        </w:rPr>
        <w:t xml:space="preserve"> transaction implementation </w:t>
      </w:r>
      <w:r w:rsidRPr="004233C1">
        <w:rPr>
          <w:rFonts w:ascii="Calibri" w:eastAsia="Times New Roman" w:hAnsi="Calibri" w:cs="Calibri"/>
          <w:b/>
          <w:color w:val="000000" w:themeColor="text1"/>
        </w:rPr>
        <w:t>JMS, Swing, Hibernate, JDBC, XML</w:t>
      </w:r>
      <w:r w:rsidR="00582CE3">
        <w:rPr>
          <w:rFonts w:ascii="Calibri" w:eastAsia="Times New Roman" w:hAnsi="Calibri" w:cs="Calibri"/>
          <w:b/>
          <w:color w:val="000000" w:themeColor="text1"/>
        </w:rPr>
        <w:t>.</w:t>
      </w:r>
    </w:p>
    <w:p w:rsidR="00084465" w:rsidRPr="004233C1" w:rsidRDefault="00EB4DF1" w:rsidP="004233C1">
      <w:pPr>
        <w:pStyle w:val="ListParagraph"/>
        <w:numPr>
          <w:ilvl w:val="0"/>
          <w:numId w:val="1"/>
        </w:numPr>
        <w:spacing w:after="0" w:line="240" w:lineRule="auto"/>
        <w:ind w:left="0"/>
        <w:jc w:val="both"/>
        <w:rPr>
          <w:rFonts w:ascii="Calibri" w:hAnsi="Calibri" w:cs="Calibri"/>
          <w:b/>
          <w:color w:val="000000" w:themeColor="text1"/>
        </w:rPr>
      </w:pPr>
      <w:r w:rsidRPr="004233C1">
        <w:rPr>
          <w:rFonts w:ascii="Calibri" w:hAnsi="Calibri" w:cs="Calibri"/>
          <w:color w:val="000000" w:themeColor="text1"/>
        </w:rPr>
        <w:t xml:space="preserve">Experience </w:t>
      </w:r>
      <w:r w:rsidR="00802BCA" w:rsidRPr="004233C1">
        <w:rPr>
          <w:rFonts w:ascii="Calibri" w:hAnsi="Calibri" w:cs="Calibri"/>
          <w:color w:val="000000" w:themeColor="text1"/>
        </w:rPr>
        <w:t xml:space="preserve">in building Web User Interface (UI) using </w:t>
      </w:r>
      <w:r w:rsidR="00802BCA" w:rsidRPr="004233C1">
        <w:rPr>
          <w:rFonts w:ascii="Calibri" w:hAnsi="Calibri" w:cs="Calibri"/>
          <w:b/>
          <w:color w:val="000000" w:themeColor="text1"/>
        </w:rPr>
        <w:t>HTML/HTML5</w:t>
      </w:r>
      <w:r w:rsidR="00E10CD6" w:rsidRPr="004233C1">
        <w:rPr>
          <w:rFonts w:ascii="Calibri" w:hAnsi="Calibri" w:cs="Calibri"/>
          <w:color w:val="000000" w:themeColor="text1"/>
        </w:rPr>
        <w:t xml:space="preserve">, </w:t>
      </w:r>
      <w:r w:rsidR="00802BCA" w:rsidRPr="004233C1">
        <w:rPr>
          <w:rFonts w:ascii="Calibri" w:hAnsi="Calibri" w:cs="Calibri"/>
          <w:b/>
          <w:color w:val="000000" w:themeColor="text1"/>
        </w:rPr>
        <w:t>Angular JS</w:t>
      </w:r>
      <w:r w:rsidR="00802BCA" w:rsidRPr="004233C1">
        <w:rPr>
          <w:rFonts w:ascii="Calibri" w:hAnsi="Calibri" w:cs="Calibri"/>
          <w:color w:val="000000" w:themeColor="text1"/>
        </w:rPr>
        <w:t xml:space="preserve">, </w:t>
      </w:r>
      <w:r w:rsidR="00802BCA" w:rsidRPr="004233C1">
        <w:rPr>
          <w:rFonts w:ascii="Calibri" w:hAnsi="Calibri" w:cs="Calibri"/>
          <w:b/>
          <w:color w:val="000000" w:themeColor="text1"/>
        </w:rPr>
        <w:t>CSS/CSS3</w:t>
      </w:r>
      <w:r w:rsidR="00F142B7" w:rsidRPr="004233C1">
        <w:rPr>
          <w:rFonts w:ascii="Calibri" w:hAnsi="Calibri" w:cs="Calibri"/>
          <w:color w:val="000000" w:themeColor="text1"/>
        </w:rPr>
        <w:t xml:space="preserve">, </w:t>
      </w:r>
      <w:r w:rsidR="00F142B7" w:rsidRPr="004233C1">
        <w:rPr>
          <w:rFonts w:ascii="Calibri" w:hAnsi="Calibri" w:cs="Calibri"/>
          <w:b/>
          <w:color w:val="000000" w:themeColor="text1"/>
        </w:rPr>
        <w:t xml:space="preserve">JavaScript, </w:t>
      </w:r>
      <w:r w:rsidR="00042EC0" w:rsidRPr="004233C1">
        <w:rPr>
          <w:rFonts w:ascii="Calibri" w:hAnsi="Calibri" w:cs="Calibri"/>
          <w:b/>
          <w:color w:val="000000" w:themeColor="text1"/>
        </w:rPr>
        <w:t>J</w:t>
      </w:r>
      <w:r w:rsidR="00802BCA" w:rsidRPr="004233C1">
        <w:rPr>
          <w:rFonts w:ascii="Calibri" w:hAnsi="Calibri" w:cs="Calibri"/>
          <w:b/>
          <w:color w:val="000000" w:themeColor="text1"/>
        </w:rPr>
        <w:t>Query</w:t>
      </w:r>
      <w:r w:rsidR="00F142B7" w:rsidRPr="004233C1">
        <w:rPr>
          <w:rFonts w:ascii="Calibri" w:hAnsi="Calibri" w:cs="Calibri"/>
          <w:b/>
          <w:color w:val="000000" w:themeColor="text1"/>
        </w:rPr>
        <w:t xml:space="preserve"> and PHP </w:t>
      </w:r>
      <w:r w:rsidR="00000E3B" w:rsidRPr="004233C1">
        <w:rPr>
          <w:rFonts w:ascii="Calibri" w:hAnsi="Calibri" w:cs="Calibri"/>
          <w:color w:val="000000" w:themeColor="text1"/>
        </w:rPr>
        <w:t>that</w:t>
      </w:r>
      <w:r w:rsidR="00A6033F" w:rsidRPr="004233C1">
        <w:rPr>
          <w:rFonts w:ascii="Calibri" w:hAnsi="Calibri" w:cs="Calibri"/>
          <w:color w:val="000000" w:themeColor="text1"/>
        </w:rPr>
        <w:t xml:space="preserve"> are browser compatible</w:t>
      </w:r>
      <w:r w:rsidR="00582CE3">
        <w:rPr>
          <w:rFonts w:ascii="Calibri" w:hAnsi="Calibri" w:cs="Calibri"/>
          <w:color w:val="000000" w:themeColor="text1"/>
        </w:rPr>
        <w:t>.</w:t>
      </w:r>
    </w:p>
    <w:p w:rsidR="00EB4DF1" w:rsidRPr="004233C1" w:rsidRDefault="00EB4DF1" w:rsidP="004233C1">
      <w:pPr>
        <w:pStyle w:val="NoSpacing"/>
        <w:numPr>
          <w:ilvl w:val="0"/>
          <w:numId w:val="1"/>
        </w:numPr>
        <w:ind w:left="0"/>
        <w:jc w:val="both"/>
        <w:rPr>
          <w:rFonts w:ascii="Calibri" w:hAnsi="Calibri" w:cs="Calibri"/>
          <w:color w:val="000000" w:themeColor="text1"/>
          <w:shd w:val="clear" w:color="auto" w:fill="FFFFFF"/>
        </w:rPr>
      </w:pPr>
      <w:r w:rsidRPr="004233C1">
        <w:rPr>
          <w:rFonts w:ascii="Calibri" w:hAnsi="Calibri" w:cs="Calibri"/>
          <w:color w:val="000000" w:themeColor="text1"/>
          <w:shd w:val="clear" w:color="auto" w:fill="FFFFFF"/>
        </w:rPr>
        <w:t xml:space="preserve">Experience with </w:t>
      </w:r>
      <w:r w:rsidR="00E10CD6" w:rsidRPr="004233C1">
        <w:rPr>
          <w:rFonts w:ascii="Calibri" w:hAnsi="Calibri" w:cs="Calibri"/>
          <w:b/>
          <w:color w:val="000000" w:themeColor="text1"/>
          <w:shd w:val="clear" w:color="auto" w:fill="FFFFFF"/>
        </w:rPr>
        <w:t>Tomcat,</w:t>
      </w:r>
      <w:r w:rsidRPr="004233C1">
        <w:rPr>
          <w:rFonts w:ascii="Calibri" w:hAnsi="Calibri" w:cs="Calibri"/>
          <w:b/>
          <w:color w:val="000000" w:themeColor="text1"/>
          <w:shd w:val="clear" w:color="auto" w:fill="FFFFFF"/>
        </w:rPr>
        <w:t xml:space="preserve"> </w:t>
      </w:r>
      <w:proofErr w:type="spellStart"/>
      <w:r w:rsidRPr="004233C1">
        <w:rPr>
          <w:rFonts w:ascii="Calibri" w:hAnsi="Calibri" w:cs="Calibri"/>
          <w:b/>
          <w:color w:val="000000" w:themeColor="text1"/>
          <w:shd w:val="clear" w:color="auto" w:fill="FFFFFF"/>
        </w:rPr>
        <w:t>JBoss</w:t>
      </w:r>
      <w:proofErr w:type="spellEnd"/>
      <w:r w:rsidRPr="004233C1">
        <w:rPr>
          <w:rFonts w:ascii="Calibri" w:hAnsi="Calibri" w:cs="Calibri"/>
          <w:b/>
          <w:color w:val="000000" w:themeColor="text1"/>
          <w:shd w:val="clear" w:color="auto" w:fill="FFFFFF"/>
        </w:rPr>
        <w:t>,</w:t>
      </w:r>
      <w:r w:rsidRPr="004233C1">
        <w:rPr>
          <w:rFonts w:ascii="Calibri" w:hAnsi="Calibri" w:cs="Calibri"/>
          <w:color w:val="000000" w:themeColor="text1"/>
          <w:shd w:val="clear" w:color="auto" w:fill="FFFFFF"/>
        </w:rPr>
        <w:t xml:space="preserve"> Apache HTTP </w:t>
      </w:r>
      <w:r w:rsidR="00A6033F" w:rsidRPr="004233C1">
        <w:rPr>
          <w:rFonts w:ascii="Calibri" w:hAnsi="Calibri" w:cs="Calibri"/>
          <w:color w:val="000000" w:themeColor="text1"/>
          <w:shd w:val="clear" w:color="auto" w:fill="FFFFFF"/>
        </w:rPr>
        <w:t>Server and IBM Web Sphere 7.0</w:t>
      </w:r>
      <w:r w:rsidR="00582CE3">
        <w:rPr>
          <w:rFonts w:ascii="Calibri" w:hAnsi="Calibri" w:cs="Calibri"/>
          <w:color w:val="000000" w:themeColor="text1"/>
          <w:shd w:val="clear" w:color="auto" w:fill="FFFFFF"/>
        </w:rPr>
        <w:t>.</w:t>
      </w:r>
    </w:p>
    <w:p w:rsidR="00084465" w:rsidRPr="004233C1" w:rsidRDefault="00F6380D" w:rsidP="004233C1">
      <w:pPr>
        <w:pStyle w:val="ListParagraph"/>
        <w:numPr>
          <w:ilvl w:val="0"/>
          <w:numId w:val="1"/>
        </w:numPr>
        <w:spacing w:after="0" w:line="240" w:lineRule="auto"/>
        <w:ind w:left="0"/>
        <w:jc w:val="both"/>
        <w:rPr>
          <w:rFonts w:ascii="Calibri" w:hAnsi="Calibri" w:cs="Calibri"/>
          <w:b/>
          <w:color w:val="000000" w:themeColor="text1"/>
        </w:rPr>
      </w:pPr>
      <w:r w:rsidRPr="004233C1">
        <w:rPr>
          <w:rFonts w:ascii="Calibri" w:hAnsi="Calibri" w:cs="Calibri"/>
          <w:color w:val="000000" w:themeColor="text1"/>
        </w:rPr>
        <w:t>Experience in designing and developing</w:t>
      </w:r>
      <w:r w:rsidR="009872CC" w:rsidRPr="004233C1">
        <w:rPr>
          <w:rFonts w:ascii="Calibri" w:hAnsi="Calibri" w:cs="Calibri"/>
          <w:color w:val="000000" w:themeColor="text1"/>
        </w:rPr>
        <w:t xml:space="preserve"> </w:t>
      </w:r>
      <w:r w:rsidRPr="004233C1">
        <w:rPr>
          <w:rFonts w:ascii="Calibri" w:hAnsi="Calibri" w:cs="Calibri"/>
          <w:b/>
          <w:bCs/>
          <w:color w:val="000000" w:themeColor="text1"/>
        </w:rPr>
        <w:t>SOAP</w:t>
      </w:r>
      <w:r w:rsidRPr="004233C1">
        <w:rPr>
          <w:rFonts w:ascii="Calibri" w:hAnsi="Calibri" w:cs="Calibri"/>
          <w:color w:val="000000" w:themeColor="text1"/>
        </w:rPr>
        <w:t xml:space="preserve"> and </w:t>
      </w:r>
      <w:r w:rsidRPr="004233C1">
        <w:rPr>
          <w:rFonts w:ascii="Calibri" w:hAnsi="Calibri" w:cs="Calibri"/>
          <w:b/>
          <w:color w:val="000000" w:themeColor="text1"/>
        </w:rPr>
        <w:t xml:space="preserve">Rest </w:t>
      </w:r>
      <w:r w:rsidR="00F142B7" w:rsidRPr="004233C1">
        <w:rPr>
          <w:rFonts w:ascii="Calibri" w:hAnsi="Calibri" w:cs="Calibri"/>
          <w:b/>
          <w:color w:val="000000" w:themeColor="text1"/>
        </w:rPr>
        <w:t>Web services</w:t>
      </w:r>
      <w:r w:rsidR="00582CE3">
        <w:rPr>
          <w:rFonts w:ascii="Calibri" w:hAnsi="Calibri" w:cs="Calibri"/>
          <w:b/>
          <w:color w:val="000000" w:themeColor="text1"/>
        </w:rPr>
        <w:t>.</w:t>
      </w:r>
    </w:p>
    <w:p w:rsidR="00084465" w:rsidRPr="004233C1" w:rsidRDefault="00EC5244" w:rsidP="004233C1">
      <w:pPr>
        <w:pStyle w:val="ListParagraph"/>
        <w:numPr>
          <w:ilvl w:val="0"/>
          <w:numId w:val="1"/>
        </w:numPr>
        <w:spacing w:after="0" w:line="240" w:lineRule="auto"/>
        <w:ind w:left="0"/>
        <w:jc w:val="both"/>
        <w:rPr>
          <w:rFonts w:ascii="Calibri" w:hAnsi="Calibri" w:cs="Calibri"/>
          <w:b/>
          <w:color w:val="000000" w:themeColor="text1"/>
        </w:rPr>
      </w:pPr>
      <w:r w:rsidRPr="004233C1">
        <w:rPr>
          <w:rFonts w:ascii="Calibri" w:hAnsi="Calibri" w:cs="Calibri"/>
          <w:color w:val="000000" w:themeColor="text1"/>
        </w:rPr>
        <w:t xml:space="preserve">Hands on experience in working with </w:t>
      </w:r>
      <w:r w:rsidRPr="004233C1">
        <w:rPr>
          <w:rFonts w:ascii="Calibri" w:hAnsi="Calibri" w:cs="Calibri"/>
          <w:b/>
          <w:color w:val="000000" w:themeColor="text1"/>
        </w:rPr>
        <w:t>Angular JavaScript</w:t>
      </w:r>
      <w:r w:rsidR="00E25BFF" w:rsidRPr="004233C1">
        <w:rPr>
          <w:rFonts w:ascii="Calibri" w:hAnsi="Calibri" w:cs="Calibri"/>
          <w:color w:val="000000" w:themeColor="text1"/>
        </w:rPr>
        <w:t xml:space="preserve">, a client side </w:t>
      </w:r>
      <w:r w:rsidR="00E25BFF" w:rsidRPr="004233C1">
        <w:rPr>
          <w:rFonts w:ascii="Calibri" w:hAnsi="Calibri" w:cs="Calibri"/>
          <w:b/>
          <w:color w:val="000000" w:themeColor="text1"/>
        </w:rPr>
        <w:t>MVC</w:t>
      </w:r>
      <w:r w:rsidR="009872CC" w:rsidRPr="004233C1">
        <w:rPr>
          <w:rFonts w:ascii="Calibri" w:hAnsi="Calibri" w:cs="Calibri"/>
          <w:b/>
          <w:color w:val="000000" w:themeColor="text1"/>
        </w:rPr>
        <w:t xml:space="preserve"> </w:t>
      </w:r>
      <w:r w:rsidRPr="004233C1">
        <w:rPr>
          <w:rFonts w:ascii="Calibri" w:hAnsi="Calibri" w:cs="Calibri"/>
          <w:color w:val="000000" w:themeColor="text1"/>
        </w:rPr>
        <w:t>Framework</w:t>
      </w:r>
      <w:r w:rsidR="00582CE3">
        <w:rPr>
          <w:rFonts w:ascii="Calibri" w:hAnsi="Calibri" w:cs="Calibri"/>
          <w:color w:val="000000" w:themeColor="text1"/>
        </w:rPr>
        <w:t>.</w:t>
      </w:r>
    </w:p>
    <w:p w:rsidR="002122B9" w:rsidRPr="004233C1" w:rsidRDefault="002122B9" w:rsidP="004233C1">
      <w:pPr>
        <w:pStyle w:val="ListParagraph"/>
        <w:numPr>
          <w:ilvl w:val="0"/>
          <w:numId w:val="1"/>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 xml:space="preserve">Worked extensively with importing metadata into </w:t>
      </w:r>
      <w:r w:rsidRPr="004233C1">
        <w:rPr>
          <w:rFonts w:ascii="Calibri" w:hAnsi="Calibri" w:cs="Calibri"/>
          <w:b/>
          <w:color w:val="000000" w:themeColor="text1"/>
        </w:rPr>
        <w:t>Hive</w:t>
      </w:r>
      <w:r w:rsidRPr="004233C1">
        <w:rPr>
          <w:rFonts w:ascii="Calibri" w:hAnsi="Calibri" w:cs="Calibri"/>
          <w:color w:val="000000" w:themeColor="text1"/>
        </w:rPr>
        <w:t xml:space="preserve"> using </w:t>
      </w:r>
      <w:proofErr w:type="spellStart"/>
      <w:r w:rsidRPr="004233C1">
        <w:rPr>
          <w:rFonts w:ascii="Calibri" w:hAnsi="Calibri" w:cs="Calibri"/>
          <w:b/>
          <w:color w:val="000000" w:themeColor="text1"/>
        </w:rPr>
        <w:t>Scala</w:t>
      </w:r>
      <w:proofErr w:type="spellEnd"/>
      <w:r w:rsidRPr="004233C1">
        <w:rPr>
          <w:rFonts w:ascii="Calibri" w:hAnsi="Calibri" w:cs="Calibri"/>
          <w:color w:val="000000" w:themeColor="text1"/>
        </w:rPr>
        <w:t xml:space="preserve"> and migrated existing tables and applications</w:t>
      </w:r>
      <w:r w:rsidR="00582CE3">
        <w:rPr>
          <w:rFonts w:ascii="Calibri" w:hAnsi="Calibri" w:cs="Calibri"/>
          <w:color w:val="000000" w:themeColor="text1"/>
        </w:rPr>
        <w:t>.</w:t>
      </w:r>
    </w:p>
    <w:p w:rsidR="002122B9" w:rsidRPr="004233C1" w:rsidRDefault="002122B9" w:rsidP="004233C1">
      <w:pPr>
        <w:pStyle w:val="ListParagraph"/>
        <w:numPr>
          <w:ilvl w:val="0"/>
          <w:numId w:val="1"/>
        </w:numPr>
        <w:spacing w:after="0" w:line="240" w:lineRule="auto"/>
        <w:ind w:left="0"/>
        <w:jc w:val="both"/>
        <w:rPr>
          <w:rFonts w:ascii="Calibri" w:hAnsi="Calibri" w:cs="Calibri"/>
          <w:b/>
          <w:color w:val="000000" w:themeColor="text1"/>
        </w:rPr>
      </w:pPr>
      <w:r w:rsidRPr="004233C1">
        <w:rPr>
          <w:rFonts w:ascii="Calibri" w:hAnsi="Calibri" w:cs="Calibri"/>
          <w:color w:val="000000" w:themeColor="text1"/>
        </w:rPr>
        <w:t xml:space="preserve">Experience with messaging systems like </w:t>
      </w:r>
      <w:r w:rsidRPr="004233C1">
        <w:rPr>
          <w:rFonts w:ascii="Calibri" w:hAnsi="Calibri" w:cs="Calibri"/>
          <w:b/>
          <w:color w:val="000000" w:themeColor="text1"/>
        </w:rPr>
        <w:t>Kafka, Kafka event sourcing</w:t>
      </w:r>
      <w:r w:rsidR="00582CE3">
        <w:rPr>
          <w:rFonts w:ascii="Calibri" w:hAnsi="Calibri" w:cs="Calibri"/>
          <w:b/>
          <w:color w:val="000000" w:themeColor="text1"/>
        </w:rPr>
        <w:t>.</w:t>
      </w:r>
    </w:p>
    <w:p w:rsidR="00084465" w:rsidRPr="004233C1" w:rsidRDefault="00802BCA" w:rsidP="004233C1">
      <w:pPr>
        <w:pStyle w:val="ListParagraph"/>
        <w:numPr>
          <w:ilvl w:val="0"/>
          <w:numId w:val="1"/>
        </w:numPr>
        <w:spacing w:after="0" w:line="240" w:lineRule="auto"/>
        <w:ind w:left="0"/>
        <w:jc w:val="both"/>
        <w:rPr>
          <w:rFonts w:ascii="Calibri" w:hAnsi="Calibri" w:cs="Calibri"/>
          <w:b/>
          <w:color w:val="000000" w:themeColor="text1"/>
        </w:rPr>
      </w:pPr>
      <w:r w:rsidRPr="004233C1">
        <w:rPr>
          <w:rFonts w:ascii="Calibri" w:hAnsi="Calibri" w:cs="Calibri"/>
          <w:color w:val="000000" w:themeColor="text1"/>
        </w:rPr>
        <w:t xml:space="preserve">Good knowledge in using internet distributed applications </w:t>
      </w:r>
      <w:r w:rsidR="00C46918" w:rsidRPr="004233C1">
        <w:rPr>
          <w:rFonts w:ascii="Calibri" w:hAnsi="Calibri" w:cs="Calibri"/>
          <w:color w:val="000000" w:themeColor="text1"/>
        </w:rPr>
        <w:t xml:space="preserve">like </w:t>
      </w:r>
      <w:r w:rsidR="00C46918" w:rsidRPr="004233C1">
        <w:rPr>
          <w:rFonts w:ascii="Calibri" w:hAnsi="Calibri" w:cs="Calibri"/>
          <w:b/>
          <w:color w:val="000000" w:themeColor="text1"/>
        </w:rPr>
        <w:t>OSI model</w:t>
      </w:r>
      <w:r w:rsidR="00C46918" w:rsidRPr="004233C1">
        <w:rPr>
          <w:rFonts w:ascii="Calibri" w:hAnsi="Calibri" w:cs="Calibri"/>
          <w:color w:val="000000" w:themeColor="text1"/>
        </w:rPr>
        <w:t>,</w:t>
      </w:r>
      <w:r w:rsidR="006E2EBE" w:rsidRPr="004233C1">
        <w:rPr>
          <w:rFonts w:ascii="Calibri" w:hAnsi="Calibri" w:cs="Calibri"/>
          <w:color w:val="000000" w:themeColor="text1"/>
        </w:rPr>
        <w:t xml:space="preserve"> </w:t>
      </w:r>
      <w:r w:rsidRPr="004233C1">
        <w:rPr>
          <w:rFonts w:ascii="Calibri" w:hAnsi="Calibri" w:cs="Calibri"/>
          <w:b/>
          <w:color w:val="000000" w:themeColor="text1"/>
        </w:rPr>
        <w:t>TCP</w:t>
      </w:r>
      <w:r w:rsidRPr="004233C1">
        <w:rPr>
          <w:rFonts w:ascii="Calibri" w:hAnsi="Calibri" w:cs="Calibri"/>
          <w:color w:val="000000" w:themeColor="text1"/>
        </w:rPr>
        <w:t>/</w:t>
      </w:r>
      <w:r w:rsidRPr="004233C1">
        <w:rPr>
          <w:rFonts w:ascii="Calibri" w:hAnsi="Calibri" w:cs="Calibri"/>
          <w:b/>
          <w:color w:val="000000" w:themeColor="text1"/>
        </w:rPr>
        <w:t>IP</w:t>
      </w:r>
      <w:r w:rsidR="00042EC0" w:rsidRPr="004233C1">
        <w:rPr>
          <w:rFonts w:ascii="Calibri" w:hAnsi="Calibri" w:cs="Calibri"/>
          <w:color w:val="000000" w:themeColor="text1"/>
        </w:rPr>
        <w:t xml:space="preserve"> and </w:t>
      </w:r>
      <w:r w:rsidR="00042EC0" w:rsidRPr="004233C1">
        <w:rPr>
          <w:rFonts w:ascii="Calibri" w:hAnsi="Calibri" w:cs="Calibri"/>
          <w:b/>
          <w:color w:val="000000" w:themeColor="text1"/>
        </w:rPr>
        <w:t>HTTP</w:t>
      </w:r>
      <w:r w:rsidR="00582CE3">
        <w:rPr>
          <w:rFonts w:ascii="Calibri" w:hAnsi="Calibri" w:cs="Calibri"/>
          <w:b/>
          <w:color w:val="000000" w:themeColor="text1"/>
        </w:rPr>
        <w:t>.</w:t>
      </w:r>
    </w:p>
    <w:p w:rsidR="00EC5244" w:rsidRPr="004233C1" w:rsidRDefault="00EC5244" w:rsidP="004233C1">
      <w:pPr>
        <w:pStyle w:val="Header"/>
        <w:widowControl w:val="0"/>
        <w:numPr>
          <w:ilvl w:val="0"/>
          <w:numId w:val="1"/>
        </w:numPr>
        <w:tabs>
          <w:tab w:val="clear" w:pos="4680"/>
          <w:tab w:val="clear" w:pos="9360"/>
          <w:tab w:val="left" w:pos="360"/>
          <w:tab w:val="center" w:pos="4320"/>
          <w:tab w:val="center" w:pos="5040"/>
          <w:tab w:val="right" w:pos="8640"/>
          <w:tab w:val="right" w:pos="9990"/>
        </w:tabs>
        <w:suppressAutoHyphens/>
        <w:ind w:left="0"/>
        <w:jc w:val="both"/>
        <w:rPr>
          <w:rFonts w:ascii="Calibri" w:hAnsi="Calibri" w:cs="Calibri"/>
          <w:color w:val="000000" w:themeColor="text1"/>
        </w:rPr>
      </w:pPr>
      <w:r w:rsidRPr="004233C1">
        <w:rPr>
          <w:rFonts w:ascii="Calibri" w:hAnsi="Calibri" w:cs="Calibri"/>
          <w:color w:val="000000" w:themeColor="text1"/>
        </w:rPr>
        <w:t xml:space="preserve">Experience in Database Design, Creation and management of Schemas, writing stored procedures, functions, triggers, DDL, SQL queries. Experience in writing </w:t>
      </w:r>
      <w:r w:rsidRPr="004233C1">
        <w:rPr>
          <w:rFonts w:ascii="Calibri" w:hAnsi="Calibri" w:cs="Calibri"/>
          <w:b/>
          <w:color w:val="000000" w:themeColor="text1"/>
        </w:rPr>
        <w:t>SQL</w:t>
      </w:r>
      <w:r w:rsidRPr="004233C1">
        <w:rPr>
          <w:rFonts w:ascii="Calibri" w:hAnsi="Calibri" w:cs="Calibri"/>
          <w:color w:val="000000" w:themeColor="text1"/>
        </w:rPr>
        <w:t xml:space="preserve"> and </w:t>
      </w:r>
      <w:r w:rsidRPr="004233C1">
        <w:rPr>
          <w:rFonts w:ascii="Calibri" w:hAnsi="Calibri" w:cs="Calibri"/>
          <w:b/>
          <w:color w:val="000000" w:themeColor="text1"/>
        </w:rPr>
        <w:t>PL/SQL</w:t>
      </w:r>
      <w:r w:rsidR="00A6033F" w:rsidRPr="004233C1">
        <w:rPr>
          <w:rFonts w:ascii="Calibri" w:hAnsi="Calibri" w:cs="Calibri"/>
          <w:color w:val="000000" w:themeColor="text1"/>
        </w:rPr>
        <w:t xml:space="preserve"> programming</w:t>
      </w:r>
      <w:r w:rsidR="00582CE3">
        <w:rPr>
          <w:rFonts w:ascii="Calibri" w:hAnsi="Calibri" w:cs="Calibri"/>
          <w:color w:val="000000" w:themeColor="text1"/>
        </w:rPr>
        <w:t>.</w:t>
      </w:r>
    </w:p>
    <w:p w:rsidR="00D3040C" w:rsidRPr="004233C1" w:rsidRDefault="006364EC" w:rsidP="004233C1">
      <w:pPr>
        <w:pStyle w:val="ListParagraph"/>
        <w:numPr>
          <w:ilvl w:val="0"/>
          <w:numId w:val="1"/>
        </w:numPr>
        <w:spacing w:after="0" w:line="240" w:lineRule="auto"/>
        <w:ind w:left="0"/>
        <w:jc w:val="both"/>
        <w:rPr>
          <w:rFonts w:ascii="Calibri" w:eastAsia="Times New Roman" w:hAnsi="Calibri" w:cs="Calibri"/>
          <w:color w:val="000000" w:themeColor="text1"/>
        </w:rPr>
      </w:pPr>
      <w:r w:rsidRPr="004233C1">
        <w:rPr>
          <w:rFonts w:ascii="Calibri" w:eastAsia="Times New Roman" w:hAnsi="Calibri" w:cs="Calibri"/>
          <w:color w:val="000000" w:themeColor="text1"/>
        </w:rPr>
        <w:t xml:space="preserve">Excellent knowledge in working with various databases like </w:t>
      </w:r>
      <w:r w:rsidRPr="004233C1">
        <w:rPr>
          <w:rFonts w:ascii="Calibri" w:eastAsia="Times New Roman" w:hAnsi="Calibri" w:cs="Calibri"/>
          <w:b/>
          <w:color w:val="000000" w:themeColor="text1"/>
        </w:rPr>
        <w:t xml:space="preserve">SQL server, MySQL, DB2 and </w:t>
      </w:r>
      <w:proofErr w:type="spellStart"/>
      <w:r w:rsidRPr="004233C1">
        <w:rPr>
          <w:rFonts w:ascii="Calibri" w:eastAsia="Times New Roman" w:hAnsi="Calibri" w:cs="Calibri"/>
          <w:b/>
          <w:color w:val="000000" w:themeColor="text1"/>
        </w:rPr>
        <w:t>NoSQL</w:t>
      </w:r>
      <w:proofErr w:type="spellEnd"/>
      <w:r w:rsidRPr="004233C1">
        <w:rPr>
          <w:rFonts w:ascii="Calibri" w:eastAsia="Times New Roman" w:hAnsi="Calibri" w:cs="Calibri"/>
          <w:color w:val="000000" w:themeColor="text1"/>
        </w:rPr>
        <w:t xml:space="preserve"> database like </w:t>
      </w:r>
      <w:proofErr w:type="spellStart"/>
      <w:r w:rsidRPr="004233C1">
        <w:rPr>
          <w:rFonts w:ascii="Calibri" w:eastAsia="Times New Roman" w:hAnsi="Calibri" w:cs="Calibri"/>
          <w:b/>
          <w:color w:val="000000" w:themeColor="text1"/>
        </w:rPr>
        <w:t>MongoDB</w:t>
      </w:r>
      <w:proofErr w:type="spellEnd"/>
      <w:r w:rsidRPr="004233C1">
        <w:rPr>
          <w:rFonts w:ascii="Calibri" w:eastAsia="Times New Roman" w:hAnsi="Calibri" w:cs="Calibri"/>
          <w:b/>
          <w:color w:val="000000" w:themeColor="text1"/>
        </w:rPr>
        <w:t>, Cassandra</w:t>
      </w:r>
      <w:r w:rsidR="00582CE3">
        <w:rPr>
          <w:rFonts w:ascii="Calibri" w:eastAsia="Times New Roman" w:hAnsi="Calibri" w:cs="Calibri"/>
          <w:b/>
          <w:color w:val="000000" w:themeColor="text1"/>
        </w:rPr>
        <w:t>.</w:t>
      </w:r>
    </w:p>
    <w:p w:rsidR="009D3D9B" w:rsidRPr="004233C1" w:rsidRDefault="009D3D9B" w:rsidP="004233C1">
      <w:pPr>
        <w:numPr>
          <w:ilvl w:val="0"/>
          <w:numId w:val="1"/>
        </w:numPr>
        <w:shd w:val="clear" w:color="auto" w:fill="FFFFFF"/>
        <w:spacing w:before="100" w:beforeAutospacing="1" w:after="100" w:afterAutospacing="1" w:line="240" w:lineRule="auto"/>
        <w:ind w:left="0"/>
        <w:jc w:val="both"/>
        <w:rPr>
          <w:rFonts w:ascii="Calibri" w:eastAsia="Times New Roman" w:hAnsi="Calibri" w:cs="Calibri"/>
          <w:color w:val="000000" w:themeColor="text1"/>
        </w:rPr>
      </w:pPr>
      <w:r w:rsidRPr="004233C1">
        <w:rPr>
          <w:rFonts w:ascii="Calibri" w:eastAsia="Times New Roman" w:hAnsi="Calibri" w:cs="Calibri"/>
          <w:color w:val="000000" w:themeColor="text1"/>
        </w:rPr>
        <w:t>Strong Database design and development experience, which includes developing</w:t>
      </w:r>
      <w:r w:rsidRPr="004233C1">
        <w:rPr>
          <w:rFonts w:ascii="Calibri" w:eastAsia="Times New Roman" w:hAnsi="Calibri" w:cs="Calibri"/>
          <w:b/>
          <w:bCs/>
          <w:color w:val="000000" w:themeColor="text1"/>
        </w:rPr>
        <w:t> Stored Procedures, functions </w:t>
      </w:r>
      <w:r w:rsidRPr="004233C1">
        <w:rPr>
          <w:rFonts w:ascii="Calibri" w:eastAsia="Times New Roman" w:hAnsi="Calibri" w:cs="Calibri"/>
          <w:color w:val="000000" w:themeColor="text1"/>
        </w:rPr>
        <w:t>using</w:t>
      </w:r>
      <w:r w:rsidRPr="004233C1">
        <w:rPr>
          <w:rFonts w:ascii="Calibri" w:eastAsia="Times New Roman" w:hAnsi="Calibri" w:cs="Calibri"/>
          <w:b/>
          <w:bCs/>
          <w:color w:val="000000" w:themeColor="text1"/>
        </w:rPr>
        <w:t> SQL and PL/SQL </w:t>
      </w:r>
      <w:r w:rsidRPr="004233C1">
        <w:rPr>
          <w:rFonts w:ascii="Calibri" w:eastAsia="Times New Roman" w:hAnsi="Calibri" w:cs="Calibri"/>
          <w:color w:val="000000" w:themeColor="text1"/>
        </w:rPr>
        <w:t>in </w:t>
      </w:r>
      <w:r w:rsidRPr="004233C1">
        <w:rPr>
          <w:rFonts w:ascii="Calibri" w:eastAsia="Times New Roman" w:hAnsi="Calibri" w:cs="Calibri"/>
          <w:b/>
          <w:bCs/>
          <w:color w:val="000000" w:themeColor="text1"/>
        </w:rPr>
        <w:t>MS-SQL, Oracle, DB2,</w:t>
      </w:r>
      <w:r w:rsidR="00582CE3">
        <w:rPr>
          <w:rFonts w:ascii="Calibri" w:eastAsia="Times New Roman" w:hAnsi="Calibri" w:cs="Calibri"/>
          <w:b/>
          <w:bCs/>
          <w:color w:val="000000" w:themeColor="text1"/>
        </w:rPr>
        <w:t xml:space="preserve"> </w:t>
      </w:r>
      <w:proofErr w:type="spellStart"/>
      <w:r w:rsidRPr="004233C1">
        <w:rPr>
          <w:rFonts w:ascii="Calibri" w:eastAsia="Times New Roman" w:hAnsi="Calibri" w:cs="Calibri"/>
          <w:b/>
          <w:bCs/>
          <w:color w:val="000000" w:themeColor="text1"/>
        </w:rPr>
        <w:t>PostgreSQL</w:t>
      </w:r>
      <w:proofErr w:type="spellEnd"/>
      <w:r w:rsidRPr="004233C1">
        <w:rPr>
          <w:rFonts w:ascii="Calibri" w:eastAsia="Times New Roman" w:hAnsi="Calibri" w:cs="Calibri"/>
          <w:b/>
          <w:bCs/>
          <w:color w:val="000000" w:themeColor="text1"/>
        </w:rPr>
        <w:t> </w:t>
      </w:r>
      <w:r w:rsidRPr="004233C1">
        <w:rPr>
          <w:rFonts w:ascii="Calibri" w:eastAsia="Times New Roman" w:hAnsi="Calibri" w:cs="Calibri"/>
          <w:color w:val="000000" w:themeColor="text1"/>
        </w:rPr>
        <w:t>databases</w:t>
      </w:r>
      <w:r w:rsidR="00582CE3">
        <w:rPr>
          <w:rFonts w:ascii="Calibri" w:eastAsia="Times New Roman" w:hAnsi="Calibri" w:cs="Calibri"/>
          <w:color w:val="000000" w:themeColor="text1"/>
        </w:rPr>
        <w:t>.</w:t>
      </w:r>
    </w:p>
    <w:p w:rsidR="00D3040C" w:rsidRPr="004233C1" w:rsidRDefault="00BE13E8" w:rsidP="004233C1">
      <w:pPr>
        <w:numPr>
          <w:ilvl w:val="0"/>
          <w:numId w:val="1"/>
        </w:numPr>
        <w:shd w:val="clear" w:color="auto" w:fill="FFFFFF"/>
        <w:spacing w:before="100" w:beforeAutospacing="1" w:after="100" w:afterAutospacing="1" w:line="240" w:lineRule="auto"/>
        <w:ind w:left="0"/>
        <w:jc w:val="both"/>
        <w:rPr>
          <w:rFonts w:ascii="Calibri" w:eastAsia="Times New Roman" w:hAnsi="Calibri" w:cs="Calibri"/>
          <w:color w:val="000000" w:themeColor="text1"/>
        </w:rPr>
      </w:pPr>
      <w:r w:rsidRPr="004233C1">
        <w:rPr>
          <w:rFonts w:ascii="Calibri" w:hAnsi="Calibri" w:cs="Calibri"/>
          <w:color w:val="000000" w:themeColor="text1"/>
        </w:rPr>
        <w:t xml:space="preserve">Good Experience in process Improvement and Continuous Integration by using </w:t>
      </w:r>
      <w:r w:rsidRPr="004233C1">
        <w:rPr>
          <w:rFonts w:ascii="Calibri" w:hAnsi="Calibri" w:cs="Calibri"/>
          <w:b/>
          <w:color w:val="000000" w:themeColor="text1"/>
        </w:rPr>
        <w:t>Jenkins</w:t>
      </w:r>
      <w:r w:rsidR="00582CE3">
        <w:rPr>
          <w:rFonts w:ascii="Calibri" w:hAnsi="Calibri" w:cs="Calibri"/>
          <w:b/>
          <w:color w:val="000000" w:themeColor="text1"/>
        </w:rPr>
        <w:t>.</w:t>
      </w:r>
    </w:p>
    <w:p w:rsidR="00D06A4C" w:rsidRPr="004233C1" w:rsidRDefault="00D43847" w:rsidP="004233C1">
      <w:pPr>
        <w:pStyle w:val="ListParagraph"/>
        <w:numPr>
          <w:ilvl w:val="0"/>
          <w:numId w:val="1"/>
        </w:numPr>
        <w:spacing w:after="0" w:line="240" w:lineRule="auto"/>
        <w:ind w:left="0"/>
        <w:jc w:val="both"/>
        <w:rPr>
          <w:rFonts w:ascii="Calibri" w:eastAsia="Times New Roman" w:hAnsi="Calibri" w:cs="Calibri"/>
          <w:color w:val="000000" w:themeColor="text1"/>
        </w:rPr>
      </w:pPr>
      <w:r w:rsidRPr="004233C1">
        <w:rPr>
          <w:rFonts w:ascii="Calibri" w:hAnsi="Calibri" w:cs="Calibri"/>
          <w:color w:val="000000" w:themeColor="text1"/>
        </w:rPr>
        <w:t xml:space="preserve">Strong design and development experience with SDLC including Business modeling, Requirements gathering, Analysis and design, Implementation, Testing, Deployment and Integration. Extensive uses of various design methodologies like </w:t>
      </w:r>
      <w:r w:rsidRPr="004233C1">
        <w:rPr>
          <w:rFonts w:ascii="Calibri" w:hAnsi="Calibri" w:cs="Calibri"/>
          <w:b/>
          <w:color w:val="000000" w:themeColor="text1"/>
        </w:rPr>
        <w:t xml:space="preserve">OOA &amp; OOD, UML </w:t>
      </w:r>
      <w:r w:rsidRPr="004233C1">
        <w:rPr>
          <w:rFonts w:ascii="Calibri" w:hAnsi="Calibri" w:cs="Calibri"/>
          <w:color w:val="000000" w:themeColor="text1"/>
        </w:rPr>
        <w:t>and</w:t>
      </w:r>
      <w:r w:rsidR="00A6033F" w:rsidRPr="004233C1">
        <w:rPr>
          <w:rFonts w:ascii="Calibri" w:hAnsi="Calibri" w:cs="Calibri"/>
          <w:b/>
          <w:color w:val="000000" w:themeColor="text1"/>
        </w:rPr>
        <w:t xml:space="preserve"> Design Patterns</w:t>
      </w:r>
      <w:r w:rsidR="00582CE3">
        <w:rPr>
          <w:rFonts w:ascii="Calibri" w:hAnsi="Calibri" w:cs="Calibri"/>
          <w:b/>
          <w:color w:val="000000" w:themeColor="text1"/>
        </w:rPr>
        <w:t>.</w:t>
      </w:r>
    </w:p>
    <w:p w:rsidR="00D06A4C" w:rsidRPr="004233C1" w:rsidRDefault="00EC5244" w:rsidP="004233C1">
      <w:pPr>
        <w:pStyle w:val="ListParagraph"/>
        <w:widowControl w:val="0"/>
        <w:numPr>
          <w:ilvl w:val="0"/>
          <w:numId w:val="1"/>
        </w:numPr>
        <w:spacing w:after="0" w:line="240" w:lineRule="auto"/>
        <w:ind w:left="0"/>
        <w:jc w:val="both"/>
        <w:rPr>
          <w:rFonts w:ascii="Calibri" w:hAnsi="Calibri" w:cs="Calibri"/>
          <w:color w:val="000000" w:themeColor="text1"/>
        </w:rPr>
      </w:pPr>
      <w:r w:rsidRPr="004233C1">
        <w:rPr>
          <w:rFonts w:ascii="Calibri" w:eastAsia="Times New Roman" w:hAnsi="Calibri" w:cs="Calibri"/>
          <w:color w:val="000000" w:themeColor="text1"/>
        </w:rPr>
        <w:t xml:space="preserve">Strong experience in </w:t>
      </w:r>
      <w:r w:rsidRPr="004233C1">
        <w:rPr>
          <w:rFonts w:ascii="Calibri" w:eastAsia="Times New Roman" w:hAnsi="Calibri" w:cs="Calibri"/>
          <w:b/>
          <w:color w:val="000000" w:themeColor="text1"/>
        </w:rPr>
        <w:t>UNIX &amp; Linux</w:t>
      </w:r>
      <w:r w:rsidRPr="004233C1">
        <w:rPr>
          <w:rFonts w:ascii="Calibri" w:hAnsi="Calibri" w:cs="Calibri"/>
          <w:b/>
          <w:color w:val="000000" w:themeColor="text1"/>
          <w:shd w:val="clear" w:color="auto" w:fill="FFFFFF"/>
        </w:rPr>
        <w:t xml:space="preserve"> Shell scripting</w:t>
      </w:r>
      <w:r w:rsidR="00042EC0" w:rsidRPr="004233C1">
        <w:rPr>
          <w:rFonts w:ascii="Calibri" w:hAnsi="Calibri" w:cs="Calibri"/>
          <w:color w:val="000000" w:themeColor="text1"/>
          <w:shd w:val="clear" w:color="auto" w:fill="FFFFFF"/>
        </w:rPr>
        <w:t xml:space="preserve"> Bash and </w:t>
      </w:r>
      <w:r w:rsidR="00A6033F" w:rsidRPr="004233C1">
        <w:rPr>
          <w:rFonts w:ascii="Calibri" w:hAnsi="Calibri" w:cs="Calibri"/>
          <w:color w:val="000000" w:themeColor="text1"/>
          <w:shd w:val="clear" w:color="auto" w:fill="FFFFFF"/>
        </w:rPr>
        <w:t>Perl scripting</w:t>
      </w:r>
      <w:r w:rsidR="00582CE3">
        <w:rPr>
          <w:rFonts w:ascii="Calibri" w:hAnsi="Calibri" w:cs="Calibri"/>
          <w:color w:val="000000" w:themeColor="text1"/>
          <w:shd w:val="clear" w:color="auto" w:fill="FFFFFF"/>
        </w:rPr>
        <w:t>.</w:t>
      </w:r>
    </w:p>
    <w:p w:rsidR="00E10CD6" w:rsidRPr="004233C1" w:rsidRDefault="00EC5244" w:rsidP="004233C1">
      <w:pPr>
        <w:pStyle w:val="ListParagraph"/>
        <w:widowControl w:val="0"/>
        <w:numPr>
          <w:ilvl w:val="0"/>
          <w:numId w:val="1"/>
        </w:numPr>
        <w:spacing w:after="0" w:line="240" w:lineRule="auto"/>
        <w:ind w:left="0"/>
        <w:jc w:val="both"/>
        <w:rPr>
          <w:rFonts w:ascii="Calibri" w:hAnsi="Calibri" w:cs="Calibri"/>
          <w:color w:val="000000" w:themeColor="text1"/>
        </w:rPr>
      </w:pPr>
      <w:r w:rsidRPr="004233C1">
        <w:rPr>
          <w:rFonts w:ascii="Calibri" w:hAnsi="Calibri" w:cs="Calibri"/>
          <w:color w:val="000000" w:themeColor="text1"/>
          <w:shd w:val="clear" w:color="auto" w:fill="FFFFFF"/>
        </w:rPr>
        <w:t xml:space="preserve">Worked with Version Control Systems like </w:t>
      </w:r>
      <w:r w:rsidR="0024679D" w:rsidRPr="004233C1">
        <w:rPr>
          <w:rFonts w:ascii="Calibri" w:hAnsi="Calibri" w:cs="Calibri"/>
          <w:b/>
          <w:color w:val="000000" w:themeColor="text1"/>
          <w:shd w:val="clear" w:color="auto" w:fill="FFFFFF"/>
        </w:rPr>
        <w:t xml:space="preserve">GIT, </w:t>
      </w:r>
      <w:r w:rsidR="00E10CD6" w:rsidRPr="004233C1">
        <w:rPr>
          <w:rFonts w:ascii="Calibri" w:hAnsi="Calibri" w:cs="Calibri"/>
          <w:b/>
          <w:color w:val="000000" w:themeColor="text1"/>
          <w:shd w:val="clear" w:color="auto" w:fill="FFFFFF"/>
        </w:rPr>
        <w:t xml:space="preserve">CVS, SVN, </w:t>
      </w:r>
      <w:r w:rsidR="00A6033F" w:rsidRPr="004233C1">
        <w:rPr>
          <w:rFonts w:ascii="Calibri" w:hAnsi="Calibri" w:cs="Calibri"/>
          <w:color w:val="000000" w:themeColor="text1"/>
          <w:shd w:val="clear" w:color="auto" w:fill="FFFFFF"/>
        </w:rPr>
        <w:t>and Rational Clear Case</w:t>
      </w:r>
      <w:r w:rsidR="00582CE3">
        <w:rPr>
          <w:rFonts w:ascii="Calibri" w:hAnsi="Calibri" w:cs="Calibri"/>
          <w:color w:val="000000" w:themeColor="text1"/>
          <w:shd w:val="clear" w:color="auto" w:fill="FFFFFF"/>
        </w:rPr>
        <w:t>.</w:t>
      </w:r>
    </w:p>
    <w:p w:rsidR="003A12E4" w:rsidRPr="004233C1" w:rsidRDefault="00EC5244" w:rsidP="004233C1">
      <w:pPr>
        <w:pStyle w:val="ListParagraph"/>
        <w:widowControl w:val="0"/>
        <w:numPr>
          <w:ilvl w:val="0"/>
          <w:numId w:val="1"/>
        </w:numPr>
        <w:spacing w:after="0" w:line="240" w:lineRule="auto"/>
        <w:ind w:left="0"/>
        <w:jc w:val="both"/>
        <w:rPr>
          <w:rFonts w:ascii="Calibri" w:hAnsi="Calibri" w:cs="Calibri"/>
          <w:color w:val="000000" w:themeColor="text1"/>
        </w:rPr>
      </w:pPr>
      <w:r w:rsidRPr="004233C1">
        <w:rPr>
          <w:rFonts w:ascii="Calibri" w:hAnsi="Calibri" w:cs="Calibri"/>
          <w:color w:val="000000" w:themeColor="text1"/>
          <w:shd w:val="clear" w:color="auto" w:fill="FFFFFF"/>
        </w:rPr>
        <w:lastRenderedPageBreak/>
        <w:t xml:space="preserve">Experience in SDLC, </w:t>
      </w:r>
      <w:r w:rsidRPr="004233C1">
        <w:rPr>
          <w:rFonts w:ascii="Calibri" w:hAnsi="Calibri" w:cs="Calibri"/>
          <w:b/>
          <w:color w:val="000000" w:themeColor="text1"/>
          <w:shd w:val="clear" w:color="auto" w:fill="FFFFFF"/>
        </w:rPr>
        <w:t>Agile</w:t>
      </w:r>
      <w:r w:rsidRPr="004233C1">
        <w:rPr>
          <w:rFonts w:ascii="Calibri" w:hAnsi="Calibri" w:cs="Calibri"/>
          <w:color w:val="000000" w:themeColor="text1"/>
          <w:shd w:val="clear" w:color="auto" w:fill="FFFFFF"/>
        </w:rPr>
        <w:t xml:space="preserve"> (SCRUM) Methodology, Iterative, </w:t>
      </w:r>
      <w:r w:rsidRPr="004233C1">
        <w:rPr>
          <w:rFonts w:ascii="Calibri" w:hAnsi="Calibri" w:cs="Calibri"/>
          <w:noProof/>
          <w:color w:val="000000" w:themeColor="text1"/>
          <w:shd w:val="clear" w:color="auto" w:fill="FFFFFF"/>
        </w:rPr>
        <w:t>Waterfall,</w:t>
      </w:r>
      <w:r w:rsidRPr="004233C1">
        <w:rPr>
          <w:rFonts w:ascii="Calibri" w:hAnsi="Calibri" w:cs="Calibri"/>
          <w:color w:val="000000" w:themeColor="text1"/>
          <w:shd w:val="clear" w:color="auto" w:fill="FFFFFF"/>
        </w:rPr>
        <w:t xml:space="preserve"> and </w:t>
      </w:r>
      <w:r w:rsidR="00031560" w:rsidRPr="004233C1">
        <w:rPr>
          <w:rFonts w:ascii="Calibri" w:hAnsi="Calibri" w:cs="Calibri"/>
          <w:color w:val="000000" w:themeColor="text1"/>
          <w:shd w:val="clear" w:color="auto" w:fill="FFFFFF"/>
        </w:rPr>
        <w:t>OOPS</w:t>
      </w:r>
      <w:r w:rsidR="00582CE3">
        <w:rPr>
          <w:rFonts w:ascii="Calibri" w:hAnsi="Calibri" w:cs="Calibri"/>
          <w:color w:val="000000" w:themeColor="text1"/>
          <w:shd w:val="clear" w:color="auto" w:fill="FFFFFF"/>
        </w:rPr>
        <w:t>.</w:t>
      </w:r>
    </w:p>
    <w:p w:rsidR="00D3040C" w:rsidRPr="004233C1" w:rsidRDefault="00D3040C" w:rsidP="004233C1">
      <w:pPr>
        <w:pStyle w:val="NoSpacing"/>
        <w:numPr>
          <w:ilvl w:val="0"/>
          <w:numId w:val="1"/>
        </w:numPr>
        <w:ind w:left="0"/>
        <w:jc w:val="both"/>
        <w:rPr>
          <w:rFonts w:ascii="Calibri" w:hAnsi="Calibri" w:cs="Calibri"/>
          <w:color w:val="000000" w:themeColor="text1"/>
        </w:rPr>
      </w:pPr>
      <w:r w:rsidRPr="004233C1">
        <w:rPr>
          <w:rFonts w:ascii="Calibri" w:hAnsi="Calibri" w:cs="Calibri"/>
          <w:color w:val="000000" w:themeColor="text1"/>
        </w:rPr>
        <w:t xml:space="preserve">Vast knowledge of utilizing cloud technologies including </w:t>
      </w:r>
      <w:r w:rsidRPr="004233C1">
        <w:rPr>
          <w:rFonts w:ascii="Calibri" w:hAnsi="Calibri" w:cs="Calibri"/>
          <w:b/>
          <w:color w:val="000000" w:themeColor="text1"/>
        </w:rPr>
        <w:t>Amazon Web Services</w:t>
      </w:r>
      <w:r w:rsidRPr="004233C1">
        <w:rPr>
          <w:rFonts w:ascii="Calibri" w:hAnsi="Calibri" w:cs="Calibri"/>
          <w:color w:val="000000" w:themeColor="text1"/>
        </w:rPr>
        <w:t xml:space="preserve"> (AWS), </w:t>
      </w:r>
      <w:r w:rsidRPr="004233C1">
        <w:rPr>
          <w:rFonts w:ascii="Calibri" w:hAnsi="Calibri" w:cs="Calibri"/>
          <w:b/>
          <w:color w:val="000000" w:themeColor="text1"/>
        </w:rPr>
        <w:t>Microsoft Azure</w:t>
      </w:r>
      <w:r w:rsidRPr="004233C1">
        <w:rPr>
          <w:rFonts w:ascii="Calibri" w:hAnsi="Calibri" w:cs="Calibri"/>
          <w:color w:val="000000" w:themeColor="text1"/>
        </w:rPr>
        <w:t xml:space="preserve"> and </w:t>
      </w:r>
      <w:r w:rsidRPr="004233C1">
        <w:rPr>
          <w:rFonts w:ascii="Calibri" w:hAnsi="Calibri" w:cs="Calibri"/>
          <w:b/>
          <w:color w:val="000000" w:themeColor="text1"/>
        </w:rPr>
        <w:t>Pivotal Cloud Foundry</w:t>
      </w:r>
      <w:r w:rsidRPr="004233C1">
        <w:rPr>
          <w:rFonts w:ascii="Calibri" w:hAnsi="Calibri" w:cs="Calibri"/>
          <w:color w:val="000000" w:themeColor="text1"/>
        </w:rPr>
        <w:t> (PCF)</w:t>
      </w:r>
      <w:r w:rsidR="00582CE3">
        <w:rPr>
          <w:rFonts w:ascii="Calibri" w:hAnsi="Calibri" w:cs="Calibri"/>
          <w:color w:val="000000" w:themeColor="text1"/>
        </w:rPr>
        <w:t>.</w:t>
      </w:r>
    </w:p>
    <w:p w:rsidR="00D3040C" w:rsidRPr="004233C1" w:rsidRDefault="00D3040C" w:rsidP="004233C1">
      <w:pPr>
        <w:pStyle w:val="NoSpacing"/>
        <w:numPr>
          <w:ilvl w:val="0"/>
          <w:numId w:val="1"/>
        </w:numPr>
        <w:ind w:left="0"/>
        <w:jc w:val="both"/>
        <w:rPr>
          <w:rFonts w:ascii="Calibri" w:hAnsi="Calibri" w:cs="Calibri"/>
          <w:color w:val="000000" w:themeColor="text1"/>
        </w:rPr>
      </w:pPr>
      <w:r w:rsidRPr="004233C1">
        <w:rPr>
          <w:rFonts w:ascii="Calibri" w:hAnsi="Calibri" w:cs="Calibri"/>
          <w:color w:val="000000" w:themeColor="text1"/>
        </w:rPr>
        <w:t xml:space="preserve">Good experience in using </w:t>
      </w:r>
      <w:r w:rsidRPr="004233C1">
        <w:rPr>
          <w:rFonts w:ascii="Calibri" w:hAnsi="Calibri" w:cs="Calibri"/>
          <w:b/>
          <w:color w:val="000000" w:themeColor="text1"/>
        </w:rPr>
        <w:t>Amazon Web Services (AWS)</w:t>
      </w:r>
      <w:r w:rsidRPr="004233C1">
        <w:rPr>
          <w:rFonts w:ascii="Calibri" w:hAnsi="Calibri" w:cs="Calibri"/>
          <w:color w:val="000000" w:themeColor="text1"/>
        </w:rPr>
        <w:t xml:space="preserve"> and </w:t>
      </w:r>
      <w:r w:rsidRPr="004233C1">
        <w:rPr>
          <w:rFonts w:ascii="Calibri" w:hAnsi="Calibri" w:cs="Calibri"/>
          <w:b/>
          <w:color w:val="000000" w:themeColor="text1"/>
        </w:rPr>
        <w:t>AWS SNS/SQS</w:t>
      </w:r>
      <w:r w:rsidRPr="004233C1">
        <w:rPr>
          <w:rFonts w:ascii="Calibri" w:hAnsi="Calibri" w:cs="Calibri"/>
          <w:color w:val="000000" w:themeColor="text1"/>
        </w:rPr>
        <w:t xml:space="preserve"> for delivering messages</w:t>
      </w:r>
      <w:r w:rsidR="00582CE3">
        <w:rPr>
          <w:rFonts w:ascii="Calibri" w:hAnsi="Calibri" w:cs="Calibri"/>
          <w:color w:val="000000" w:themeColor="text1"/>
        </w:rPr>
        <w:t>.</w:t>
      </w:r>
    </w:p>
    <w:p w:rsidR="00D3040C" w:rsidRPr="004233C1" w:rsidRDefault="00D3040C" w:rsidP="004233C1">
      <w:pPr>
        <w:pStyle w:val="NoSpacing"/>
        <w:numPr>
          <w:ilvl w:val="0"/>
          <w:numId w:val="1"/>
        </w:numPr>
        <w:ind w:left="0"/>
        <w:jc w:val="both"/>
        <w:rPr>
          <w:rFonts w:ascii="Calibri" w:hAnsi="Calibri" w:cs="Calibri"/>
          <w:color w:val="000000" w:themeColor="text1"/>
        </w:rPr>
      </w:pPr>
      <w:r w:rsidRPr="004233C1">
        <w:rPr>
          <w:rFonts w:ascii="Calibri" w:hAnsi="Calibri" w:cs="Calibri"/>
          <w:color w:val="000000" w:themeColor="text1"/>
        </w:rPr>
        <w:t xml:space="preserve">Hands on experience on </w:t>
      </w:r>
      <w:r w:rsidRPr="004233C1">
        <w:rPr>
          <w:rFonts w:ascii="Calibri" w:hAnsi="Calibri" w:cs="Calibri"/>
          <w:b/>
          <w:color w:val="000000" w:themeColor="text1"/>
        </w:rPr>
        <w:t>Amazon Web Services (AWS)</w:t>
      </w:r>
      <w:r w:rsidRPr="004233C1">
        <w:rPr>
          <w:rFonts w:ascii="Calibri" w:hAnsi="Calibri" w:cs="Calibri"/>
          <w:color w:val="000000" w:themeColor="text1"/>
        </w:rPr>
        <w:t xml:space="preserve"> provisioning and good knowledge of </w:t>
      </w:r>
      <w:r w:rsidRPr="004233C1">
        <w:rPr>
          <w:rFonts w:ascii="Calibri" w:hAnsi="Calibri" w:cs="Calibri"/>
          <w:b/>
          <w:color w:val="000000" w:themeColor="text1"/>
        </w:rPr>
        <w:t>AWS</w:t>
      </w:r>
      <w:r w:rsidRPr="004233C1">
        <w:rPr>
          <w:rFonts w:ascii="Calibri" w:hAnsi="Calibri" w:cs="Calibri"/>
          <w:color w:val="000000" w:themeColor="text1"/>
        </w:rPr>
        <w:t xml:space="preserve"> services like </w:t>
      </w:r>
      <w:r w:rsidRPr="004233C1">
        <w:rPr>
          <w:rFonts w:ascii="Calibri" w:hAnsi="Calibri" w:cs="Calibri"/>
          <w:b/>
          <w:color w:val="000000" w:themeColor="text1"/>
        </w:rPr>
        <w:t>EC2, S3, Elastic Beanstalk, ELB , RDS, VPC</w:t>
      </w:r>
      <w:r w:rsidRPr="004233C1">
        <w:rPr>
          <w:rFonts w:ascii="Calibri" w:hAnsi="Calibri" w:cs="Calibri"/>
          <w:color w:val="000000" w:themeColor="text1"/>
        </w:rPr>
        <w:t xml:space="preserve">, </w:t>
      </w:r>
      <w:r w:rsidRPr="004233C1">
        <w:rPr>
          <w:rFonts w:ascii="Calibri" w:hAnsi="Calibri" w:cs="Calibri"/>
          <w:b/>
          <w:color w:val="000000" w:themeColor="text1"/>
        </w:rPr>
        <w:t>Route53, Cloud Watch, Cloud Formation, IAM, SNS</w:t>
      </w:r>
      <w:r w:rsidR="00B95F45" w:rsidRPr="004233C1">
        <w:rPr>
          <w:rFonts w:ascii="Calibri" w:hAnsi="Calibri" w:cs="Calibri"/>
          <w:b/>
          <w:color w:val="000000" w:themeColor="text1"/>
        </w:rPr>
        <w:t xml:space="preserve"> </w:t>
      </w:r>
      <w:r w:rsidR="00223516" w:rsidRPr="004233C1">
        <w:rPr>
          <w:rFonts w:ascii="Calibri" w:hAnsi="Calibri" w:cs="Calibri"/>
          <w:color w:val="000000" w:themeColor="text1"/>
        </w:rPr>
        <w:t>etc</w:t>
      </w:r>
      <w:r w:rsidR="00F72DB5">
        <w:rPr>
          <w:rFonts w:ascii="Calibri" w:hAnsi="Calibri" w:cs="Calibri"/>
          <w:color w:val="000000" w:themeColor="text1"/>
        </w:rPr>
        <w:t>.</w:t>
      </w:r>
    </w:p>
    <w:p w:rsidR="000F039F" w:rsidRPr="004233C1" w:rsidRDefault="000F039F" w:rsidP="004233C1">
      <w:pPr>
        <w:pStyle w:val="NoSpacing"/>
        <w:numPr>
          <w:ilvl w:val="0"/>
          <w:numId w:val="1"/>
        </w:numPr>
        <w:ind w:left="0"/>
        <w:jc w:val="both"/>
        <w:rPr>
          <w:rFonts w:ascii="Calibri" w:hAnsi="Calibri" w:cs="Calibri"/>
          <w:color w:val="000000" w:themeColor="text1"/>
        </w:rPr>
      </w:pPr>
      <w:r w:rsidRPr="004233C1">
        <w:rPr>
          <w:rFonts w:ascii="Calibri" w:eastAsia="Times New Roman" w:hAnsi="Calibri" w:cs="Calibri"/>
          <w:color w:val="000000" w:themeColor="text1"/>
        </w:rPr>
        <w:t xml:space="preserve">Expertise in using </w:t>
      </w:r>
      <w:r w:rsidRPr="004233C1">
        <w:rPr>
          <w:rFonts w:ascii="Calibri" w:eastAsia="Times New Roman" w:hAnsi="Calibri" w:cs="Calibri"/>
          <w:b/>
          <w:color w:val="000000" w:themeColor="text1"/>
        </w:rPr>
        <w:t>Jasmine</w:t>
      </w:r>
      <w:r w:rsidRPr="004233C1">
        <w:rPr>
          <w:rFonts w:ascii="Calibri" w:eastAsia="Times New Roman" w:hAnsi="Calibri" w:cs="Calibri"/>
          <w:color w:val="000000" w:themeColor="text1"/>
        </w:rPr>
        <w:t xml:space="preserve"> and </w:t>
      </w:r>
      <w:r w:rsidRPr="004233C1">
        <w:rPr>
          <w:rFonts w:ascii="Calibri" w:eastAsia="Times New Roman" w:hAnsi="Calibri" w:cs="Calibri"/>
          <w:b/>
          <w:color w:val="000000" w:themeColor="text1"/>
        </w:rPr>
        <w:t>Karma</w:t>
      </w:r>
      <w:r w:rsidRPr="004233C1">
        <w:rPr>
          <w:rFonts w:ascii="Calibri" w:eastAsia="Times New Roman" w:hAnsi="Calibri" w:cs="Calibri"/>
          <w:color w:val="000000" w:themeColor="text1"/>
        </w:rPr>
        <w:t xml:space="preserve"> for unit testing of JavaScript</w:t>
      </w:r>
      <w:r w:rsidR="00582CE3">
        <w:rPr>
          <w:rFonts w:ascii="Calibri" w:eastAsia="Times New Roman" w:hAnsi="Calibri" w:cs="Calibri"/>
          <w:color w:val="000000" w:themeColor="text1"/>
        </w:rPr>
        <w:t>.</w:t>
      </w:r>
    </w:p>
    <w:p w:rsidR="001E6860" w:rsidRPr="004233C1" w:rsidRDefault="000F039F" w:rsidP="004233C1">
      <w:pPr>
        <w:pStyle w:val="ListParagraph"/>
        <w:numPr>
          <w:ilvl w:val="0"/>
          <w:numId w:val="1"/>
        </w:numPr>
        <w:spacing w:after="0" w:line="240" w:lineRule="auto"/>
        <w:ind w:left="0"/>
        <w:jc w:val="both"/>
        <w:rPr>
          <w:rFonts w:ascii="Calibri" w:eastAsia="Times New Roman" w:hAnsi="Calibri" w:cs="Calibri"/>
          <w:color w:val="000000" w:themeColor="text1"/>
        </w:rPr>
      </w:pPr>
      <w:r w:rsidRPr="004233C1">
        <w:rPr>
          <w:rFonts w:ascii="Calibri" w:hAnsi="Calibri" w:cs="Calibri"/>
          <w:color w:val="000000" w:themeColor="text1"/>
        </w:rPr>
        <w:t xml:space="preserve">Experience in implementing end to end testing using </w:t>
      </w:r>
      <w:r w:rsidRPr="004233C1">
        <w:rPr>
          <w:rFonts w:ascii="Calibri" w:hAnsi="Calibri" w:cs="Calibri"/>
          <w:b/>
          <w:color w:val="000000" w:themeColor="text1"/>
        </w:rPr>
        <w:t>Jasmine</w:t>
      </w:r>
      <w:r w:rsidRPr="004233C1">
        <w:rPr>
          <w:rFonts w:ascii="Calibri" w:hAnsi="Calibri" w:cs="Calibri"/>
          <w:color w:val="000000" w:themeColor="text1"/>
        </w:rPr>
        <w:t xml:space="preserve"> and </w:t>
      </w:r>
      <w:r w:rsidRPr="004233C1">
        <w:rPr>
          <w:rFonts w:ascii="Calibri" w:hAnsi="Calibri" w:cs="Calibri"/>
          <w:b/>
          <w:color w:val="000000" w:themeColor="text1"/>
        </w:rPr>
        <w:t>Karma</w:t>
      </w:r>
      <w:r w:rsidRPr="004233C1">
        <w:rPr>
          <w:rFonts w:ascii="Calibri" w:hAnsi="Calibri" w:cs="Calibri"/>
          <w:color w:val="000000" w:themeColor="text1"/>
        </w:rPr>
        <w:t xml:space="preserve">, Unit Testing using </w:t>
      </w:r>
      <w:proofErr w:type="spellStart"/>
      <w:r w:rsidRPr="004233C1">
        <w:rPr>
          <w:rFonts w:ascii="Calibri" w:hAnsi="Calibri" w:cs="Calibri"/>
          <w:b/>
          <w:color w:val="000000" w:themeColor="text1"/>
        </w:rPr>
        <w:t>Junit</w:t>
      </w:r>
      <w:proofErr w:type="spellEnd"/>
      <w:r w:rsidRPr="004233C1">
        <w:rPr>
          <w:rFonts w:ascii="Calibri" w:hAnsi="Calibri" w:cs="Calibri"/>
          <w:color w:val="000000" w:themeColor="text1"/>
        </w:rPr>
        <w:t xml:space="preserve">, </w:t>
      </w:r>
      <w:proofErr w:type="spellStart"/>
      <w:r w:rsidR="00F26FFE" w:rsidRPr="004233C1">
        <w:rPr>
          <w:rFonts w:ascii="Calibri" w:hAnsi="Calibri" w:cs="Calibri"/>
          <w:b/>
          <w:color w:val="000000" w:themeColor="text1"/>
        </w:rPr>
        <w:t>TestNG</w:t>
      </w:r>
      <w:proofErr w:type="spellEnd"/>
      <w:r w:rsidR="00582CE3">
        <w:rPr>
          <w:rFonts w:ascii="Calibri" w:hAnsi="Calibri" w:cs="Calibri"/>
          <w:b/>
          <w:color w:val="000000" w:themeColor="text1"/>
        </w:rPr>
        <w:t>.</w:t>
      </w:r>
    </w:p>
    <w:p w:rsidR="003A12E4" w:rsidRPr="004233C1" w:rsidRDefault="00802BCA" w:rsidP="004233C1">
      <w:pPr>
        <w:pStyle w:val="NoSpacing"/>
        <w:numPr>
          <w:ilvl w:val="0"/>
          <w:numId w:val="1"/>
        </w:numPr>
        <w:ind w:left="0"/>
        <w:jc w:val="both"/>
        <w:rPr>
          <w:rFonts w:ascii="Calibri" w:hAnsi="Calibri" w:cs="Calibri"/>
          <w:b/>
          <w:color w:val="000000" w:themeColor="text1"/>
          <w:shd w:val="clear" w:color="auto" w:fill="FFFFFF"/>
        </w:rPr>
      </w:pPr>
      <w:r w:rsidRPr="004233C1">
        <w:rPr>
          <w:rFonts w:ascii="Calibri" w:hAnsi="Calibri" w:cs="Calibri"/>
          <w:color w:val="000000" w:themeColor="text1"/>
        </w:rPr>
        <w:t>Hands on experience in configur</w:t>
      </w:r>
      <w:r w:rsidR="000E5650" w:rsidRPr="004233C1">
        <w:rPr>
          <w:rFonts w:ascii="Calibri" w:hAnsi="Calibri" w:cs="Calibri"/>
          <w:color w:val="000000" w:themeColor="text1"/>
        </w:rPr>
        <w:t xml:space="preserve">ing and using </w:t>
      </w:r>
      <w:r w:rsidR="000E5650" w:rsidRPr="004233C1">
        <w:rPr>
          <w:rFonts w:ascii="Calibri" w:hAnsi="Calibri" w:cs="Calibri"/>
          <w:b/>
          <w:color w:val="000000" w:themeColor="text1"/>
        </w:rPr>
        <w:t>Maven</w:t>
      </w:r>
      <w:r w:rsidR="000E5650" w:rsidRPr="004233C1">
        <w:rPr>
          <w:rFonts w:ascii="Calibri" w:hAnsi="Calibri" w:cs="Calibri"/>
          <w:color w:val="000000" w:themeColor="text1"/>
        </w:rPr>
        <w:t xml:space="preserve">, </w:t>
      </w:r>
      <w:r w:rsidR="000E5650" w:rsidRPr="004233C1">
        <w:rPr>
          <w:rFonts w:ascii="Calibri" w:hAnsi="Calibri" w:cs="Calibri"/>
          <w:b/>
          <w:color w:val="000000" w:themeColor="text1"/>
        </w:rPr>
        <w:t>Jenkins</w:t>
      </w:r>
      <w:r w:rsidR="000E5650" w:rsidRPr="004233C1">
        <w:rPr>
          <w:rFonts w:ascii="Calibri" w:hAnsi="Calibri" w:cs="Calibri"/>
          <w:color w:val="000000" w:themeColor="text1"/>
        </w:rPr>
        <w:t xml:space="preserve">, </w:t>
      </w:r>
      <w:proofErr w:type="spellStart"/>
      <w:r w:rsidR="000E5650" w:rsidRPr="004233C1">
        <w:rPr>
          <w:rFonts w:ascii="Calibri" w:hAnsi="Calibri" w:cs="Calibri"/>
          <w:b/>
          <w:color w:val="000000" w:themeColor="text1"/>
        </w:rPr>
        <w:t>Ji</w:t>
      </w:r>
      <w:r w:rsidRPr="004233C1">
        <w:rPr>
          <w:rFonts w:ascii="Calibri" w:hAnsi="Calibri" w:cs="Calibri"/>
          <w:b/>
          <w:color w:val="000000" w:themeColor="text1"/>
        </w:rPr>
        <w:t>ra</w:t>
      </w:r>
      <w:proofErr w:type="spellEnd"/>
      <w:r w:rsidRPr="004233C1">
        <w:rPr>
          <w:rFonts w:ascii="Calibri" w:hAnsi="Calibri" w:cs="Calibri"/>
          <w:color w:val="000000" w:themeColor="text1"/>
        </w:rPr>
        <w:t xml:space="preserve"> and </w:t>
      </w:r>
      <w:r w:rsidRPr="004233C1">
        <w:rPr>
          <w:rFonts w:ascii="Calibri" w:hAnsi="Calibri" w:cs="Calibri"/>
          <w:b/>
          <w:color w:val="000000" w:themeColor="text1"/>
        </w:rPr>
        <w:t>Ant</w:t>
      </w:r>
      <w:r w:rsidR="00A6033F" w:rsidRPr="004233C1">
        <w:rPr>
          <w:rFonts w:ascii="Calibri" w:hAnsi="Calibri" w:cs="Calibri"/>
          <w:color w:val="000000" w:themeColor="text1"/>
        </w:rPr>
        <w:t xml:space="preserve"> build tools</w:t>
      </w:r>
      <w:r w:rsidR="00582CE3">
        <w:rPr>
          <w:rFonts w:ascii="Calibri" w:hAnsi="Calibri" w:cs="Calibri"/>
          <w:color w:val="000000" w:themeColor="text1"/>
        </w:rPr>
        <w:t>.</w:t>
      </w:r>
    </w:p>
    <w:p w:rsidR="00660842" w:rsidRPr="004233C1" w:rsidRDefault="004E3307" w:rsidP="004233C1">
      <w:pPr>
        <w:pStyle w:val="ListParagraph"/>
        <w:numPr>
          <w:ilvl w:val="0"/>
          <w:numId w:val="1"/>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 xml:space="preserve">Worked with application servers like </w:t>
      </w:r>
      <w:r w:rsidRPr="004233C1">
        <w:rPr>
          <w:rFonts w:ascii="Calibri" w:hAnsi="Calibri" w:cs="Calibri"/>
          <w:b/>
          <w:color w:val="000000" w:themeColor="text1"/>
        </w:rPr>
        <w:t>IBM</w:t>
      </w:r>
      <w:r w:rsidR="009872CC" w:rsidRPr="004233C1">
        <w:rPr>
          <w:rFonts w:ascii="Calibri" w:hAnsi="Calibri" w:cs="Calibri"/>
          <w:b/>
          <w:color w:val="000000" w:themeColor="text1"/>
        </w:rPr>
        <w:t xml:space="preserve"> </w:t>
      </w:r>
      <w:r w:rsidR="009359C0" w:rsidRPr="004233C1">
        <w:rPr>
          <w:rFonts w:ascii="Calibri" w:hAnsi="Calibri" w:cs="Calibri"/>
          <w:b/>
          <w:color w:val="000000" w:themeColor="text1"/>
        </w:rPr>
        <w:t>Web Sphere</w:t>
      </w:r>
      <w:r w:rsidRPr="004233C1">
        <w:rPr>
          <w:rFonts w:ascii="Calibri" w:hAnsi="Calibri" w:cs="Calibri"/>
          <w:b/>
          <w:color w:val="000000" w:themeColor="text1"/>
        </w:rPr>
        <w:t xml:space="preserve">, </w:t>
      </w:r>
      <w:r w:rsidR="00660842" w:rsidRPr="004233C1">
        <w:rPr>
          <w:rFonts w:ascii="Calibri" w:hAnsi="Calibri" w:cs="Calibri"/>
          <w:b/>
          <w:color w:val="000000" w:themeColor="text1"/>
        </w:rPr>
        <w:t>Glass Fish</w:t>
      </w:r>
      <w:r w:rsidRPr="004233C1">
        <w:rPr>
          <w:rFonts w:ascii="Calibri" w:hAnsi="Calibri" w:cs="Calibri"/>
          <w:b/>
          <w:color w:val="000000" w:themeColor="text1"/>
        </w:rPr>
        <w:t xml:space="preserve">, </w:t>
      </w:r>
      <w:proofErr w:type="spellStart"/>
      <w:r w:rsidRPr="004233C1">
        <w:rPr>
          <w:rFonts w:ascii="Calibri" w:hAnsi="Calibri" w:cs="Calibri"/>
          <w:b/>
          <w:color w:val="000000" w:themeColor="text1"/>
        </w:rPr>
        <w:t>JBoss</w:t>
      </w:r>
      <w:proofErr w:type="spellEnd"/>
      <w:r w:rsidRPr="004233C1">
        <w:rPr>
          <w:rFonts w:ascii="Calibri" w:hAnsi="Calibri" w:cs="Calibri"/>
          <w:b/>
          <w:color w:val="000000" w:themeColor="text1"/>
        </w:rPr>
        <w:t xml:space="preserve">, </w:t>
      </w:r>
      <w:r w:rsidR="009359C0" w:rsidRPr="004233C1">
        <w:rPr>
          <w:rFonts w:ascii="Calibri" w:hAnsi="Calibri" w:cs="Calibri"/>
          <w:b/>
          <w:color w:val="000000" w:themeColor="text1"/>
        </w:rPr>
        <w:t>Web Logic</w:t>
      </w:r>
      <w:r w:rsidRPr="004233C1">
        <w:rPr>
          <w:rFonts w:ascii="Calibri" w:hAnsi="Calibri" w:cs="Calibri"/>
          <w:color w:val="000000" w:themeColor="text1"/>
        </w:rPr>
        <w:t xml:space="preserve"> and </w:t>
      </w:r>
      <w:r w:rsidR="00660842" w:rsidRPr="004233C1">
        <w:rPr>
          <w:rFonts w:ascii="Calibri" w:hAnsi="Calibri" w:cs="Calibri"/>
          <w:b/>
          <w:color w:val="000000" w:themeColor="text1"/>
        </w:rPr>
        <w:t>Apache Tomcat</w:t>
      </w:r>
      <w:r w:rsidR="00582CE3">
        <w:rPr>
          <w:rFonts w:ascii="Calibri" w:hAnsi="Calibri" w:cs="Calibri"/>
          <w:b/>
          <w:color w:val="000000" w:themeColor="text1"/>
        </w:rPr>
        <w:t>.</w:t>
      </w:r>
    </w:p>
    <w:p w:rsidR="00084465" w:rsidRPr="004233C1" w:rsidRDefault="00F6380D" w:rsidP="004233C1">
      <w:pPr>
        <w:pStyle w:val="ListParagraph"/>
        <w:numPr>
          <w:ilvl w:val="0"/>
          <w:numId w:val="1"/>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 xml:space="preserve">Strong exposure in the areas of Client/Server, Web Development </w:t>
      </w:r>
      <w:r w:rsidR="00A6033F" w:rsidRPr="004233C1">
        <w:rPr>
          <w:rFonts w:ascii="Calibri" w:hAnsi="Calibri" w:cs="Calibri"/>
          <w:color w:val="000000" w:themeColor="text1"/>
        </w:rPr>
        <w:t>and Object Oriented programming</w:t>
      </w:r>
      <w:r w:rsidR="00582CE3">
        <w:rPr>
          <w:rFonts w:ascii="Calibri" w:hAnsi="Calibri" w:cs="Calibri"/>
          <w:color w:val="000000" w:themeColor="text1"/>
        </w:rPr>
        <w:t>.</w:t>
      </w:r>
    </w:p>
    <w:p w:rsidR="00EC5244" w:rsidRPr="004233C1" w:rsidRDefault="00EC5244" w:rsidP="004233C1">
      <w:pPr>
        <w:numPr>
          <w:ilvl w:val="0"/>
          <w:numId w:val="1"/>
        </w:numPr>
        <w:spacing w:after="0" w:line="240" w:lineRule="auto"/>
        <w:ind w:left="0"/>
        <w:contextualSpacing/>
        <w:jc w:val="both"/>
        <w:rPr>
          <w:rFonts w:ascii="Calibri" w:hAnsi="Calibri" w:cs="Calibri"/>
          <w:bCs/>
          <w:color w:val="000000" w:themeColor="text1"/>
        </w:rPr>
      </w:pPr>
      <w:r w:rsidRPr="004233C1">
        <w:rPr>
          <w:rFonts w:ascii="Calibri" w:hAnsi="Calibri" w:cs="Calibri"/>
          <w:bCs/>
          <w:color w:val="000000" w:themeColor="text1"/>
        </w:rPr>
        <w:t xml:space="preserve">Good knowledge in working with </w:t>
      </w:r>
      <w:r w:rsidRPr="004233C1">
        <w:rPr>
          <w:rFonts w:ascii="Calibri" w:hAnsi="Calibri" w:cs="Calibri"/>
          <w:b/>
          <w:bCs/>
          <w:color w:val="000000" w:themeColor="text1"/>
        </w:rPr>
        <w:t>Collections API</w:t>
      </w:r>
      <w:r w:rsidRPr="004233C1">
        <w:rPr>
          <w:rFonts w:ascii="Calibri" w:hAnsi="Calibri" w:cs="Calibri"/>
          <w:bCs/>
          <w:color w:val="000000" w:themeColor="text1"/>
        </w:rPr>
        <w:t xml:space="preserve">, Multithreading and </w:t>
      </w:r>
      <w:r w:rsidRPr="004233C1">
        <w:rPr>
          <w:rFonts w:ascii="Calibri" w:hAnsi="Calibri" w:cs="Calibri"/>
          <w:b/>
          <w:bCs/>
          <w:color w:val="000000" w:themeColor="text1"/>
        </w:rPr>
        <w:t>OOP</w:t>
      </w:r>
      <w:r w:rsidRPr="004233C1">
        <w:rPr>
          <w:rFonts w:ascii="Calibri" w:hAnsi="Calibri" w:cs="Calibri"/>
          <w:bCs/>
          <w:color w:val="000000" w:themeColor="text1"/>
        </w:rPr>
        <w:t xml:space="preserve">s </w:t>
      </w:r>
      <w:r w:rsidRPr="004233C1">
        <w:rPr>
          <w:rFonts w:ascii="Calibri" w:hAnsi="Calibri" w:cs="Calibri"/>
          <w:b/>
          <w:bCs/>
          <w:color w:val="000000" w:themeColor="text1"/>
        </w:rPr>
        <w:t>technologies</w:t>
      </w:r>
      <w:r w:rsidR="00582CE3">
        <w:rPr>
          <w:rFonts w:ascii="Calibri" w:hAnsi="Calibri" w:cs="Calibri"/>
          <w:b/>
          <w:bCs/>
          <w:color w:val="000000" w:themeColor="text1"/>
        </w:rPr>
        <w:t>.</w:t>
      </w:r>
    </w:p>
    <w:p w:rsidR="0017381F" w:rsidRPr="004233C1" w:rsidRDefault="00EC5244" w:rsidP="004233C1">
      <w:pPr>
        <w:numPr>
          <w:ilvl w:val="0"/>
          <w:numId w:val="1"/>
        </w:numPr>
        <w:spacing w:after="0" w:line="240" w:lineRule="auto"/>
        <w:ind w:left="0"/>
        <w:contextualSpacing/>
        <w:jc w:val="both"/>
        <w:rPr>
          <w:rFonts w:ascii="Calibri" w:hAnsi="Calibri" w:cs="Calibri"/>
          <w:color w:val="000000" w:themeColor="text1"/>
        </w:rPr>
      </w:pPr>
      <w:r w:rsidRPr="004233C1">
        <w:rPr>
          <w:rFonts w:ascii="Calibri" w:hAnsi="Calibri" w:cs="Calibri"/>
          <w:color w:val="000000" w:themeColor="text1"/>
        </w:rPr>
        <w:t>Strengths include excellent interpersonal and communication skills, the ability to provide solutions from a functional and technical perspective, meet deadlines, quickly build clie</w:t>
      </w:r>
      <w:r w:rsidR="00A6033F" w:rsidRPr="004233C1">
        <w:rPr>
          <w:rFonts w:ascii="Calibri" w:hAnsi="Calibri" w:cs="Calibri"/>
          <w:color w:val="000000" w:themeColor="text1"/>
        </w:rPr>
        <w:t>nt rapport and be a team player</w:t>
      </w:r>
      <w:r w:rsidR="00582CE3">
        <w:rPr>
          <w:rFonts w:ascii="Calibri" w:hAnsi="Calibri" w:cs="Calibri"/>
          <w:color w:val="000000" w:themeColor="text1"/>
        </w:rPr>
        <w:t>.</w:t>
      </w:r>
    </w:p>
    <w:p w:rsidR="00811DB7" w:rsidRPr="004233C1" w:rsidRDefault="00811DB7" w:rsidP="004233C1">
      <w:pPr>
        <w:pStyle w:val="ListParagraph"/>
        <w:numPr>
          <w:ilvl w:val="0"/>
          <w:numId w:val="1"/>
        </w:numPr>
        <w:spacing w:after="0" w:line="240" w:lineRule="auto"/>
        <w:ind w:left="0"/>
        <w:jc w:val="both"/>
        <w:rPr>
          <w:rFonts w:ascii="Calibri" w:eastAsia="Times New Roman" w:hAnsi="Calibri" w:cs="Calibri"/>
          <w:b/>
          <w:color w:val="000000" w:themeColor="text1"/>
        </w:rPr>
      </w:pPr>
      <w:r w:rsidRPr="004233C1">
        <w:rPr>
          <w:rFonts w:ascii="Calibri" w:eastAsia="Times New Roman" w:hAnsi="Calibri" w:cs="Calibri"/>
          <w:color w:val="000000" w:themeColor="text1"/>
        </w:rPr>
        <w:t xml:space="preserve">Involved in creating a reusable component using </w:t>
      </w:r>
      <w:r w:rsidRPr="004233C1">
        <w:rPr>
          <w:rFonts w:ascii="Calibri" w:eastAsia="Times New Roman" w:hAnsi="Calibri" w:cs="Calibri"/>
          <w:b/>
          <w:color w:val="000000" w:themeColor="text1"/>
        </w:rPr>
        <w:t>React JS</w:t>
      </w:r>
      <w:r w:rsidRPr="004233C1">
        <w:rPr>
          <w:rFonts w:ascii="Calibri" w:eastAsia="Times New Roman" w:hAnsi="Calibri" w:cs="Calibri"/>
          <w:color w:val="000000" w:themeColor="text1"/>
        </w:rPr>
        <w:t xml:space="preserve"> for </w:t>
      </w:r>
      <w:r w:rsidRPr="004233C1">
        <w:rPr>
          <w:rFonts w:ascii="Calibri" w:eastAsia="Times New Roman" w:hAnsi="Calibri" w:cs="Calibri"/>
          <w:b/>
          <w:color w:val="000000" w:themeColor="text1"/>
        </w:rPr>
        <w:t xml:space="preserve">DOM manipulation.  </w:t>
      </w:r>
      <w:r w:rsidRPr="004233C1">
        <w:rPr>
          <w:rFonts w:ascii="Calibri" w:eastAsia="Times New Roman" w:hAnsi="Calibri" w:cs="Calibri"/>
          <w:color w:val="000000" w:themeColor="text1"/>
        </w:rPr>
        <w:t xml:space="preserve">Developed various screens for the front end using </w:t>
      </w:r>
      <w:r w:rsidRPr="004233C1">
        <w:rPr>
          <w:rFonts w:ascii="Calibri" w:eastAsia="Times New Roman" w:hAnsi="Calibri" w:cs="Calibri"/>
          <w:b/>
          <w:color w:val="000000" w:themeColor="text1"/>
        </w:rPr>
        <w:t>React JS</w:t>
      </w:r>
      <w:r w:rsidRPr="004233C1">
        <w:rPr>
          <w:rFonts w:ascii="Calibri" w:eastAsia="Times New Roman" w:hAnsi="Calibri" w:cs="Calibri"/>
          <w:color w:val="000000" w:themeColor="text1"/>
        </w:rPr>
        <w:t xml:space="preserve"> and used various predefined components from </w:t>
      </w:r>
      <w:r w:rsidRPr="004233C1">
        <w:rPr>
          <w:rFonts w:ascii="Calibri" w:eastAsia="Times New Roman" w:hAnsi="Calibri" w:cs="Calibri"/>
          <w:b/>
          <w:color w:val="000000" w:themeColor="text1"/>
        </w:rPr>
        <w:t>NPM</w:t>
      </w:r>
      <w:r w:rsidRPr="004233C1">
        <w:rPr>
          <w:rFonts w:ascii="Calibri" w:eastAsia="Times New Roman" w:hAnsi="Calibri" w:cs="Calibri"/>
          <w:color w:val="000000" w:themeColor="text1"/>
        </w:rPr>
        <w:t xml:space="preserve"> (Node Package Manager) and </w:t>
      </w:r>
      <w:proofErr w:type="spellStart"/>
      <w:proofErr w:type="gramStart"/>
      <w:r w:rsidR="0043063A" w:rsidRPr="004233C1">
        <w:rPr>
          <w:rFonts w:ascii="Calibri" w:eastAsia="Times New Roman" w:hAnsi="Calibri" w:cs="Calibri"/>
          <w:b/>
          <w:color w:val="000000" w:themeColor="text1"/>
        </w:rPr>
        <w:t>Redux</w:t>
      </w:r>
      <w:proofErr w:type="spellEnd"/>
      <w:proofErr w:type="gramEnd"/>
      <w:r w:rsidR="0043063A" w:rsidRPr="004233C1">
        <w:rPr>
          <w:rFonts w:ascii="Calibri" w:eastAsia="Times New Roman" w:hAnsi="Calibri" w:cs="Calibri"/>
          <w:b/>
          <w:color w:val="000000" w:themeColor="text1"/>
        </w:rPr>
        <w:t xml:space="preserve"> libraries</w:t>
      </w:r>
      <w:r w:rsidR="00582CE3">
        <w:rPr>
          <w:rFonts w:ascii="Calibri" w:eastAsia="Times New Roman" w:hAnsi="Calibri" w:cs="Calibri"/>
          <w:b/>
          <w:color w:val="000000" w:themeColor="text1"/>
        </w:rPr>
        <w:t>.</w:t>
      </w:r>
    </w:p>
    <w:p w:rsidR="00811DB7" w:rsidRPr="004233C1" w:rsidRDefault="00811DB7" w:rsidP="004233C1">
      <w:pPr>
        <w:pStyle w:val="ListParagraph"/>
        <w:numPr>
          <w:ilvl w:val="0"/>
          <w:numId w:val="1"/>
        </w:numPr>
        <w:spacing w:after="0" w:line="240" w:lineRule="auto"/>
        <w:ind w:left="0"/>
        <w:jc w:val="both"/>
        <w:rPr>
          <w:rFonts w:ascii="Calibri" w:eastAsia="Times New Roman" w:hAnsi="Calibri" w:cs="Calibri"/>
          <w:b/>
          <w:color w:val="000000" w:themeColor="text1"/>
        </w:rPr>
      </w:pPr>
      <w:r w:rsidRPr="004233C1">
        <w:rPr>
          <w:rFonts w:ascii="Calibri" w:eastAsia="Times New Roman" w:hAnsi="Calibri" w:cs="Calibri"/>
          <w:color w:val="000000" w:themeColor="text1"/>
        </w:rPr>
        <w:t xml:space="preserve">Non-blocking way for single thread applications using </w:t>
      </w:r>
      <w:r w:rsidRPr="004233C1">
        <w:rPr>
          <w:rFonts w:ascii="Calibri" w:eastAsia="Times New Roman" w:hAnsi="Calibri" w:cs="Calibri"/>
          <w:b/>
          <w:color w:val="000000" w:themeColor="text1"/>
        </w:rPr>
        <w:t>NODE.JS</w:t>
      </w:r>
    </w:p>
    <w:p w:rsidR="00811DB7" w:rsidRPr="004233C1" w:rsidRDefault="00811DB7" w:rsidP="004233C1">
      <w:pPr>
        <w:pStyle w:val="ListParagraph"/>
        <w:numPr>
          <w:ilvl w:val="0"/>
          <w:numId w:val="1"/>
        </w:numPr>
        <w:spacing w:after="0" w:line="240" w:lineRule="auto"/>
        <w:ind w:left="0"/>
        <w:jc w:val="both"/>
        <w:rPr>
          <w:rFonts w:ascii="Calibri" w:eastAsia="Times New Roman" w:hAnsi="Calibri" w:cs="Calibri"/>
          <w:b/>
          <w:color w:val="000000" w:themeColor="text1"/>
        </w:rPr>
      </w:pPr>
      <w:r w:rsidRPr="004233C1">
        <w:rPr>
          <w:rFonts w:ascii="Calibri" w:eastAsia="Times New Roman" w:hAnsi="Calibri" w:cs="Calibri"/>
          <w:color w:val="000000" w:themeColor="text1"/>
        </w:rPr>
        <w:t xml:space="preserve">Extensively used </w:t>
      </w:r>
      <w:r w:rsidRPr="004233C1">
        <w:rPr>
          <w:rFonts w:ascii="Calibri" w:eastAsia="Times New Roman" w:hAnsi="Calibri" w:cs="Calibri"/>
          <w:b/>
          <w:color w:val="000000" w:themeColor="text1"/>
        </w:rPr>
        <w:t>AWS</w:t>
      </w:r>
      <w:r w:rsidRPr="004233C1">
        <w:rPr>
          <w:rFonts w:ascii="Calibri" w:eastAsia="Times New Roman" w:hAnsi="Calibri" w:cs="Calibri"/>
          <w:color w:val="000000" w:themeColor="text1"/>
        </w:rPr>
        <w:t xml:space="preserve"> to integration with E</w:t>
      </w:r>
      <w:r w:rsidR="0043063A" w:rsidRPr="004233C1">
        <w:rPr>
          <w:rFonts w:ascii="Calibri" w:eastAsia="Times New Roman" w:hAnsi="Calibri" w:cs="Calibri"/>
          <w:color w:val="000000" w:themeColor="text1"/>
        </w:rPr>
        <w:t>nterprise and Web applications</w:t>
      </w:r>
      <w:r w:rsidR="00582CE3">
        <w:rPr>
          <w:rFonts w:ascii="Calibri" w:eastAsia="Times New Roman" w:hAnsi="Calibri" w:cs="Calibri"/>
          <w:color w:val="000000" w:themeColor="text1"/>
        </w:rPr>
        <w:t>.</w:t>
      </w:r>
    </w:p>
    <w:p w:rsidR="005C2438" w:rsidRPr="004233C1" w:rsidRDefault="00811DB7" w:rsidP="004233C1">
      <w:pPr>
        <w:pStyle w:val="ListParagraph"/>
        <w:numPr>
          <w:ilvl w:val="0"/>
          <w:numId w:val="1"/>
        </w:numPr>
        <w:spacing w:after="0" w:line="240" w:lineRule="auto"/>
        <w:ind w:left="0"/>
        <w:jc w:val="both"/>
        <w:rPr>
          <w:rFonts w:ascii="Calibri" w:hAnsi="Calibri" w:cs="Calibri"/>
          <w:color w:val="000000" w:themeColor="text1"/>
        </w:rPr>
      </w:pPr>
      <w:r w:rsidRPr="004233C1">
        <w:rPr>
          <w:rFonts w:ascii="Calibri" w:eastAsia="Times New Roman" w:hAnsi="Calibri" w:cs="Calibri"/>
          <w:color w:val="000000" w:themeColor="text1"/>
        </w:rPr>
        <w:t xml:space="preserve">Expertise in using </w:t>
      </w:r>
      <w:r w:rsidRPr="004233C1">
        <w:rPr>
          <w:rFonts w:ascii="Calibri" w:eastAsia="Times New Roman" w:hAnsi="Calibri" w:cs="Calibri"/>
          <w:b/>
          <w:color w:val="000000" w:themeColor="text1"/>
        </w:rPr>
        <w:t>Jasmine</w:t>
      </w:r>
      <w:r w:rsidRPr="004233C1">
        <w:rPr>
          <w:rFonts w:ascii="Calibri" w:eastAsia="Times New Roman" w:hAnsi="Calibri" w:cs="Calibri"/>
          <w:color w:val="000000" w:themeColor="text1"/>
        </w:rPr>
        <w:t xml:space="preserve"> and </w:t>
      </w:r>
      <w:r w:rsidRPr="004233C1">
        <w:rPr>
          <w:rFonts w:ascii="Calibri" w:eastAsia="Times New Roman" w:hAnsi="Calibri" w:cs="Calibri"/>
          <w:b/>
          <w:color w:val="000000" w:themeColor="text1"/>
        </w:rPr>
        <w:t>Karma</w:t>
      </w:r>
      <w:r w:rsidRPr="004233C1">
        <w:rPr>
          <w:rFonts w:ascii="Calibri" w:eastAsia="Times New Roman" w:hAnsi="Calibri" w:cs="Calibri"/>
          <w:color w:val="000000" w:themeColor="text1"/>
        </w:rPr>
        <w:t xml:space="preserve"> for unit testing of </w:t>
      </w:r>
      <w:r w:rsidR="0065602E" w:rsidRPr="004233C1">
        <w:rPr>
          <w:rFonts w:ascii="Calibri" w:eastAsia="Times New Roman" w:hAnsi="Calibri" w:cs="Calibri"/>
          <w:color w:val="000000" w:themeColor="text1"/>
        </w:rPr>
        <w:t>JavaScript</w:t>
      </w:r>
      <w:r w:rsidR="00582CE3">
        <w:rPr>
          <w:rFonts w:ascii="Calibri" w:eastAsia="Times New Roman" w:hAnsi="Calibri" w:cs="Calibri"/>
          <w:color w:val="000000" w:themeColor="text1"/>
        </w:rPr>
        <w:t>.</w:t>
      </w:r>
    </w:p>
    <w:p w:rsidR="003749BA" w:rsidRPr="004233C1" w:rsidRDefault="003749BA" w:rsidP="004233C1">
      <w:pPr>
        <w:spacing w:after="0" w:line="240" w:lineRule="auto"/>
        <w:contextualSpacing/>
        <w:jc w:val="both"/>
        <w:rPr>
          <w:rFonts w:ascii="Calibri" w:hAnsi="Calibri" w:cs="Calibri"/>
          <w:color w:val="000000" w:themeColor="text1"/>
        </w:rPr>
      </w:pPr>
    </w:p>
    <w:p w:rsidR="00184E9E" w:rsidRPr="004233C1" w:rsidRDefault="00184E9E" w:rsidP="004233C1">
      <w:pPr>
        <w:pBdr>
          <w:top w:val="single" w:sz="6" w:space="1" w:color="auto"/>
          <w:left w:val="single" w:sz="6" w:space="4" w:color="auto"/>
          <w:bottom w:val="single" w:sz="6" w:space="1" w:color="auto"/>
          <w:right w:val="single" w:sz="6" w:space="4" w:color="auto"/>
        </w:pBdr>
        <w:shd w:val="clear" w:color="auto" w:fill="000000" w:themeFill="text1"/>
        <w:spacing w:after="0" w:line="240" w:lineRule="auto"/>
        <w:contextualSpacing/>
        <w:jc w:val="both"/>
        <w:rPr>
          <w:rFonts w:ascii="Calibri" w:hAnsi="Calibri" w:cs="Calibri"/>
          <w:b/>
          <w:color w:val="FFFFFF" w:themeColor="background1"/>
        </w:rPr>
      </w:pPr>
      <w:r w:rsidRPr="004233C1">
        <w:rPr>
          <w:rFonts w:ascii="Calibri" w:hAnsi="Calibri" w:cs="Calibri"/>
          <w:b/>
          <w:color w:val="FFFFFF" w:themeColor="background1"/>
        </w:rPr>
        <w:t>TECHNICAL SKILLS</w:t>
      </w:r>
      <w:r w:rsidR="003749BA" w:rsidRPr="004233C1">
        <w:rPr>
          <w:rFonts w:ascii="Calibri" w:hAnsi="Calibri" w:cs="Calibri"/>
          <w:b/>
          <w:color w:val="FFFFFF" w:themeColor="background1"/>
        </w:rPr>
        <w:t>:</w:t>
      </w:r>
    </w:p>
    <w:p w:rsidR="003749BA" w:rsidRPr="004233C1" w:rsidRDefault="003749BA" w:rsidP="004233C1">
      <w:pPr>
        <w:spacing w:after="0" w:line="240" w:lineRule="auto"/>
        <w:contextualSpacing/>
        <w:jc w:val="both"/>
        <w:rPr>
          <w:rFonts w:ascii="Calibri" w:hAnsi="Calibri" w:cs="Calibri"/>
          <w:color w:val="000000" w:themeColor="text1"/>
        </w:rPr>
      </w:pPr>
    </w:p>
    <w:tbl>
      <w:tblPr>
        <w:tblW w:w="10085" w:type="dxa"/>
        <w:tblCellSpacing w:w="0" w:type="dxa"/>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5"/>
        <w:gridCol w:w="6930"/>
      </w:tblGrid>
      <w:tr w:rsidR="0020785C" w:rsidRPr="004233C1" w:rsidTr="00DA5762">
        <w:trPr>
          <w:trHeight w:val="462"/>
          <w:tblCellSpacing w:w="0" w:type="dxa"/>
        </w:trPr>
        <w:tc>
          <w:tcPr>
            <w:tcW w:w="1564" w:type="pct"/>
            <w:hideMark/>
          </w:tcPr>
          <w:p w:rsidR="00184E9E" w:rsidRPr="004233C1" w:rsidRDefault="001B3C6B" w:rsidP="004233C1">
            <w:pPr>
              <w:spacing w:after="0" w:line="240" w:lineRule="auto"/>
              <w:jc w:val="both"/>
              <w:rPr>
                <w:rFonts w:ascii="Calibri" w:eastAsia="Calibri" w:hAnsi="Calibri" w:cs="Calibri"/>
                <w:b/>
                <w:color w:val="000000" w:themeColor="text1"/>
              </w:rPr>
            </w:pPr>
            <w:r w:rsidRPr="004233C1">
              <w:rPr>
                <w:rFonts w:ascii="Calibri" w:eastAsia="Calibri" w:hAnsi="Calibri" w:cs="Calibri"/>
                <w:b/>
                <w:color w:val="000000" w:themeColor="text1"/>
              </w:rPr>
              <w:t>Programming Languages</w:t>
            </w:r>
          </w:p>
        </w:tc>
        <w:tc>
          <w:tcPr>
            <w:tcW w:w="3436" w:type="pct"/>
            <w:hideMark/>
          </w:tcPr>
          <w:p w:rsidR="00184E9E" w:rsidRPr="004233C1" w:rsidRDefault="001B3C6B" w:rsidP="004233C1">
            <w:pPr>
              <w:tabs>
                <w:tab w:val="left" w:pos="1253"/>
              </w:tabs>
              <w:spacing w:after="0" w:line="240" w:lineRule="auto"/>
              <w:jc w:val="both"/>
              <w:rPr>
                <w:rFonts w:ascii="Calibri" w:eastAsia="Calibri" w:hAnsi="Calibri" w:cs="Calibri"/>
                <w:color w:val="000000" w:themeColor="text1"/>
              </w:rPr>
            </w:pPr>
            <w:r w:rsidRPr="004233C1">
              <w:rPr>
                <w:rFonts w:ascii="Calibri" w:eastAsia="Calibri" w:hAnsi="Calibri" w:cs="Calibri"/>
                <w:color w:val="000000" w:themeColor="text1"/>
              </w:rPr>
              <w:t>Java,</w:t>
            </w:r>
            <w:r w:rsidR="00DA5762">
              <w:rPr>
                <w:rFonts w:ascii="Calibri" w:eastAsia="Calibri" w:hAnsi="Calibri" w:cs="Calibri"/>
                <w:color w:val="000000" w:themeColor="text1"/>
              </w:rPr>
              <w:t xml:space="preserve"> </w:t>
            </w:r>
            <w:r w:rsidRPr="004233C1">
              <w:rPr>
                <w:rFonts w:ascii="Calibri" w:eastAsia="Calibri" w:hAnsi="Calibri" w:cs="Calibri"/>
                <w:color w:val="000000" w:themeColor="text1"/>
              </w:rPr>
              <w:t>C,</w:t>
            </w:r>
            <w:r w:rsidR="00DA5762">
              <w:rPr>
                <w:rFonts w:ascii="Calibri" w:eastAsia="Calibri" w:hAnsi="Calibri" w:cs="Calibri"/>
                <w:color w:val="000000" w:themeColor="text1"/>
              </w:rPr>
              <w:t xml:space="preserve"> </w:t>
            </w:r>
            <w:r w:rsidRPr="004233C1">
              <w:rPr>
                <w:rFonts w:ascii="Calibri" w:eastAsia="Calibri" w:hAnsi="Calibri" w:cs="Calibri"/>
                <w:color w:val="000000" w:themeColor="text1"/>
              </w:rPr>
              <w:t>C++,</w:t>
            </w:r>
            <w:r w:rsidR="00D33C28" w:rsidRPr="004233C1">
              <w:rPr>
                <w:rFonts w:ascii="Calibri" w:eastAsia="Calibri" w:hAnsi="Calibri" w:cs="Calibri"/>
                <w:color w:val="000000" w:themeColor="text1"/>
              </w:rPr>
              <w:t xml:space="preserve">Python, </w:t>
            </w:r>
            <w:r w:rsidR="00D74E3A" w:rsidRPr="004233C1">
              <w:rPr>
                <w:rFonts w:ascii="Calibri" w:eastAsia="Calibri" w:hAnsi="Calibri" w:cs="Calibri"/>
                <w:color w:val="000000" w:themeColor="text1"/>
              </w:rPr>
              <w:t>JavaScript,</w:t>
            </w:r>
            <w:r w:rsidR="00DA5762">
              <w:rPr>
                <w:rFonts w:ascii="Calibri" w:eastAsia="Calibri" w:hAnsi="Calibri" w:cs="Calibri"/>
                <w:color w:val="000000" w:themeColor="text1"/>
              </w:rPr>
              <w:t xml:space="preserve"> </w:t>
            </w:r>
            <w:r w:rsidR="00D74E3A" w:rsidRPr="004233C1">
              <w:rPr>
                <w:rFonts w:ascii="Calibri" w:eastAsia="Calibri" w:hAnsi="Calibri" w:cs="Calibri"/>
                <w:color w:val="000000" w:themeColor="text1"/>
              </w:rPr>
              <w:t>HTML,</w:t>
            </w:r>
            <w:r w:rsidR="00DA5762">
              <w:rPr>
                <w:rFonts w:ascii="Calibri" w:eastAsia="Calibri" w:hAnsi="Calibri" w:cs="Calibri"/>
                <w:color w:val="000000" w:themeColor="text1"/>
              </w:rPr>
              <w:t xml:space="preserve"> </w:t>
            </w:r>
            <w:r w:rsidR="00D74E3A" w:rsidRPr="004233C1">
              <w:rPr>
                <w:rFonts w:ascii="Calibri" w:eastAsia="Calibri" w:hAnsi="Calibri" w:cs="Calibri"/>
                <w:color w:val="000000" w:themeColor="text1"/>
              </w:rPr>
              <w:t>XML, CSS,</w:t>
            </w:r>
            <w:r w:rsidR="0095075B" w:rsidRPr="004233C1">
              <w:rPr>
                <w:rFonts w:ascii="Calibri" w:eastAsia="Calibri" w:hAnsi="Calibri" w:cs="Calibri"/>
                <w:color w:val="000000" w:themeColor="text1"/>
              </w:rPr>
              <w:t>AJAX</w:t>
            </w:r>
            <w:r w:rsidR="00D74E3A" w:rsidRPr="004233C1">
              <w:rPr>
                <w:rFonts w:ascii="Calibri" w:eastAsia="Calibri" w:hAnsi="Calibri" w:cs="Calibri"/>
                <w:color w:val="000000" w:themeColor="text1"/>
              </w:rPr>
              <w:t>,</w:t>
            </w:r>
            <w:r w:rsidR="00A06A2A" w:rsidRPr="004233C1">
              <w:rPr>
                <w:rFonts w:ascii="Calibri" w:eastAsia="Calibri" w:hAnsi="Calibri" w:cs="Calibri"/>
                <w:color w:val="000000" w:themeColor="text1"/>
              </w:rPr>
              <w:t xml:space="preserve"> J</w:t>
            </w:r>
            <w:r w:rsidR="00DD29C6" w:rsidRPr="004233C1">
              <w:rPr>
                <w:rFonts w:ascii="Calibri" w:eastAsia="Calibri" w:hAnsi="Calibri" w:cs="Calibri"/>
                <w:color w:val="000000" w:themeColor="text1"/>
              </w:rPr>
              <w:t>SON</w:t>
            </w:r>
            <w:r w:rsidR="00DA5762">
              <w:rPr>
                <w:rFonts w:ascii="Calibri" w:eastAsia="Calibri" w:hAnsi="Calibri" w:cs="Calibri"/>
                <w:color w:val="000000" w:themeColor="text1"/>
              </w:rPr>
              <w:t xml:space="preserve"> </w:t>
            </w:r>
            <w:r w:rsidR="00D74E3A" w:rsidRPr="004233C1">
              <w:rPr>
                <w:rFonts w:ascii="Calibri" w:eastAsia="Calibri" w:hAnsi="Calibri" w:cs="Calibri"/>
                <w:color w:val="000000" w:themeColor="text1"/>
              </w:rPr>
              <w:t>Angular JS,</w:t>
            </w:r>
            <w:r w:rsidR="00F67090" w:rsidRPr="004233C1">
              <w:rPr>
                <w:rFonts w:ascii="Calibri" w:eastAsia="Calibri" w:hAnsi="Calibri" w:cs="Calibri"/>
                <w:color w:val="000000" w:themeColor="text1"/>
              </w:rPr>
              <w:t xml:space="preserve"> Node JS, PHP, </w:t>
            </w:r>
            <w:r w:rsidR="00304CE6" w:rsidRPr="004233C1">
              <w:rPr>
                <w:rFonts w:ascii="Calibri" w:eastAsia="Calibri" w:hAnsi="Calibri" w:cs="Calibri"/>
                <w:color w:val="000000" w:themeColor="text1"/>
              </w:rPr>
              <w:t xml:space="preserve">React JS, </w:t>
            </w:r>
            <w:r w:rsidR="0019728F" w:rsidRPr="004233C1">
              <w:rPr>
                <w:rFonts w:ascii="Calibri" w:eastAsia="Calibri" w:hAnsi="Calibri" w:cs="Calibri"/>
                <w:color w:val="000000" w:themeColor="text1"/>
              </w:rPr>
              <w:t xml:space="preserve">jQuery, </w:t>
            </w:r>
            <w:r w:rsidRPr="004233C1">
              <w:rPr>
                <w:rFonts w:ascii="Calibri" w:eastAsia="Calibri" w:hAnsi="Calibri" w:cs="Calibri"/>
                <w:color w:val="000000" w:themeColor="text1"/>
              </w:rPr>
              <w:t>SQL,</w:t>
            </w:r>
            <w:r w:rsidR="00A10A65" w:rsidRPr="004233C1">
              <w:rPr>
                <w:rFonts w:ascii="Calibri" w:eastAsia="Calibri" w:hAnsi="Calibri" w:cs="Calibri"/>
                <w:color w:val="000000" w:themeColor="text1"/>
              </w:rPr>
              <w:t xml:space="preserve">PL/SQL, </w:t>
            </w:r>
            <w:r w:rsidRPr="004233C1">
              <w:rPr>
                <w:rFonts w:ascii="Calibri" w:eastAsia="Calibri" w:hAnsi="Calibri" w:cs="Calibri"/>
                <w:color w:val="000000" w:themeColor="text1"/>
              </w:rPr>
              <w:t>UML</w:t>
            </w:r>
          </w:p>
        </w:tc>
      </w:tr>
      <w:tr w:rsidR="0020785C" w:rsidRPr="004233C1" w:rsidTr="00DA5762">
        <w:trPr>
          <w:trHeight w:val="417"/>
          <w:tblCellSpacing w:w="0" w:type="dxa"/>
        </w:trPr>
        <w:tc>
          <w:tcPr>
            <w:tcW w:w="1564" w:type="pct"/>
            <w:hideMark/>
          </w:tcPr>
          <w:p w:rsidR="00184E9E" w:rsidRPr="004233C1" w:rsidRDefault="001B3C6B" w:rsidP="004233C1">
            <w:pPr>
              <w:spacing w:after="0" w:line="240" w:lineRule="auto"/>
              <w:jc w:val="both"/>
              <w:rPr>
                <w:rFonts w:ascii="Calibri" w:eastAsia="Calibri" w:hAnsi="Calibri" w:cs="Calibri"/>
                <w:b/>
                <w:color w:val="000000" w:themeColor="text1"/>
              </w:rPr>
            </w:pPr>
            <w:r w:rsidRPr="004233C1">
              <w:rPr>
                <w:rFonts w:ascii="Calibri" w:eastAsia="Calibri" w:hAnsi="Calibri" w:cs="Calibri"/>
                <w:b/>
                <w:color w:val="000000" w:themeColor="text1"/>
              </w:rPr>
              <w:t>J2EE Technologies</w:t>
            </w:r>
          </w:p>
        </w:tc>
        <w:tc>
          <w:tcPr>
            <w:tcW w:w="3436" w:type="pct"/>
            <w:hideMark/>
          </w:tcPr>
          <w:p w:rsidR="00184E9E" w:rsidRPr="004233C1" w:rsidRDefault="001B3C6B" w:rsidP="004233C1">
            <w:pPr>
              <w:tabs>
                <w:tab w:val="left" w:pos="1253"/>
              </w:tabs>
              <w:spacing w:after="0" w:line="240" w:lineRule="auto"/>
              <w:jc w:val="both"/>
              <w:rPr>
                <w:rFonts w:ascii="Calibri" w:eastAsia="Calibri" w:hAnsi="Calibri" w:cs="Calibri"/>
                <w:color w:val="000000" w:themeColor="text1"/>
              </w:rPr>
            </w:pPr>
            <w:r w:rsidRPr="004233C1">
              <w:rPr>
                <w:rFonts w:ascii="Calibri" w:eastAsia="Calibri" w:hAnsi="Calibri" w:cs="Calibri"/>
                <w:color w:val="000000" w:themeColor="text1"/>
              </w:rPr>
              <w:t>JSP, Servlets</w:t>
            </w:r>
            <w:r w:rsidR="00DA5762">
              <w:rPr>
                <w:rFonts w:ascii="Calibri" w:eastAsia="Calibri" w:hAnsi="Calibri" w:cs="Calibri"/>
                <w:color w:val="000000" w:themeColor="text1"/>
              </w:rPr>
              <w:t xml:space="preserve"> </w:t>
            </w:r>
            <w:r w:rsidRPr="004233C1">
              <w:rPr>
                <w:rFonts w:ascii="Calibri" w:eastAsia="Calibri" w:hAnsi="Calibri" w:cs="Calibri"/>
                <w:color w:val="000000" w:themeColor="text1"/>
              </w:rPr>
              <w:t>Struts,</w:t>
            </w:r>
            <w:r w:rsidR="00DA5762">
              <w:rPr>
                <w:rFonts w:ascii="Calibri" w:eastAsia="Calibri" w:hAnsi="Calibri" w:cs="Calibri"/>
                <w:color w:val="000000" w:themeColor="text1"/>
              </w:rPr>
              <w:t xml:space="preserve"> </w:t>
            </w:r>
            <w:r w:rsidRPr="004233C1">
              <w:rPr>
                <w:rFonts w:ascii="Calibri" w:eastAsia="Calibri" w:hAnsi="Calibri" w:cs="Calibri"/>
                <w:color w:val="000000" w:themeColor="text1"/>
              </w:rPr>
              <w:t>JDBC,</w:t>
            </w:r>
            <w:r w:rsidR="00084A59" w:rsidRPr="004233C1">
              <w:rPr>
                <w:rFonts w:ascii="Calibri" w:eastAsia="Calibri" w:hAnsi="Calibri" w:cs="Calibri"/>
                <w:color w:val="000000" w:themeColor="text1"/>
              </w:rPr>
              <w:t xml:space="preserve">JTA, </w:t>
            </w:r>
            <w:r w:rsidR="00E10CD6" w:rsidRPr="004233C1">
              <w:rPr>
                <w:rFonts w:ascii="Calibri" w:eastAsia="Calibri" w:hAnsi="Calibri" w:cs="Calibri"/>
                <w:color w:val="000000" w:themeColor="text1"/>
              </w:rPr>
              <w:t>JSP,</w:t>
            </w:r>
            <w:r w:rsidR="00007AB8" w:rsidRPr="004233C1">
              <w:rPr>
                <w:rFonts w:ascii="Calibri" w:eastAsia="Calibri" w:hAnsi="Calibri" w:cs="Calibri"/>
                <w:color w:val="000000" w:themeColor="text1"/>
              </w:rPr>
              <w:t xml:space="preserve"> Tiles, JSTL, JMS, </w:t>
            </w:r>
            <w:r w:rsidRPr="004233C1">
              <w:rPr>
                <w:rFonts w:ascii="Calibri" w:eastAsia="Calibri" w:hAnsi="Calibri" w:cs="Calibri"/>
                <w:color w:val="000000" w:themeColor="text1"/>
              </w:rPr>
              <w:t>XML (SAX &amp;</w:t>
            </w:r>
            <w:r w:rsidR="00E10CD6" w:rsidRPr="004233C1">
              <w:rPr>
                <w:rFonts w:ascii="Calibri" w:eastAsia="Calibri" w:hAnsi="Calibri" w:cs="Calibri"/>
                <w:color w:val="000000" w:themeColor="text1"/>
              </w:rPr>
              <w:t xml:space="preserve">DOM), AJAX, Java Mail API, </w:t>
            </w:r>
            <w:r w:rsidRPr="004233C1">
              <w:rPr>
                <w:rFonts w:ascii="Calibri" w:eastAsia="Calibri" w:hAnsi="Calibri" w:cs="Calibri"/>
                <w:color w:val="000000" w:themeColor="text1"/>
              </w:rPr>
              <w:t xml:space="preserve">JAXB, ANT, Applets, </w:t>
            </w:r>
            <w:proofErr w:type="spellStart"/>
            <w:r w:rsidRPr="004233C1">
              <w:rPr>
                <w:rFonts w:ascii="Calibri" w:eastAsia="Calibri" w:hAnsi="Calibri" w:cs="Calibri"/>
                <w:color w:val="000000" w:themeColor="text1"/>
              </w:rPr>
              <w:t>JUnit</w:t>
            </w:r>
            <w:proofErr w:type="spellEnd"/>
            <w:r w:rsidRPr="004233C1">
              <w:rPr>
                <w:rFonts w:ascii="Calibri" w:eastAsia="Calibri" w:hAnsi="Calibri" w:cs="Calibri"/>
                <w:color w:val="000000" w:themeColor="text1"/>
              </w:rPr>
              <w:t>, Log4J, CVS, SDLC, Hibernate, Spring 3.x/4.x</w:t>
            </w:r>
            <w:r w:rsidR="00983670" w:rsidRPr="004233C1">
              <w:rPr>
                <w:rFonts w:ascii="Calibri" w:eastAsia="Calibri" w:hAnsi="Calibri" w:cs="Calibri"/>
                <w:color w:val="000000" w:themeColor="text1"/>
              </w:rPr>
              <w:t>, Spring Boot, Bootstrap</w:t>
            </w:r>
          </w:p>
        </w:tc>
      </w:tr>
      <w:tr w:rsidR="0020785C" w:rsidRPr="004233C1" w:rsidTr="00DA5762">
        <w:trPr>
          <w:trHeight w:val="429"/>
          <w:tblCellSpacing w:w="0" w:type="dxa"/>
        </w:trPr>
        <w:tc>
          <w:tcPr>
            <w:tcW w:w="1564" w:type="pct"/>
            <w:hideMark/>
          </w:tcPr>
          <w:p w:rsidR="00184E9E" w:rsidRPr="004233C1" w:rsidRDefault="00184E9E" w:rsidP="004233C1">
            <w:pPr>
              <w:spacing w:after="0" w:line="240" w:lineRule="auto"/>
              <w:jc w:val="both"/>
              <w:rPr>
                <w:rFonts w:ascii="Calibri" w:eastAsia="Calibri" w:hAnsi="Calibri" w:cs="Calibri"/>
                <w:b/>
                <w:color w:val="000000" w:themeColor="text1"/>
              </w:rPr>
            </w:pPr>
            <w:r w:rsidRPr="004233C1">
              <w:rPr>
                <w:rFonts w:ascii="Calibri" w:eastAsia="Calibri" w:hAnsi="Calibri" w:cs="Calibri"/>
                <w:b/>
                <w:color w:val="000000" w:themeColor="text1"/>
              </w:rPr>
              <w:t>Web/App Servers</w:t>
            </w:r>
          </w:p>
        </w:tc>
        <w:tc>
          <w:tcPr>
            <w:tcW w:w="3436" w:type="pct"/>
            <w:hideMark/>
          </w:tcPr>
          <w:p w:rsidR="00184E9E" w:rsidRPr="004233C1" w:rsidRDefault="00184E9E" w:rsidP="004233C1">
            <w:pPr>
              <w:tabs>
                <w:tab w:val="left" w:pos="1253"/>
              </w:tabs>
              <w:spacing w:after="0" w:line="240" w:lineRule="auto"/>
              <w:jc w:val="both"/>
              <w:rPr>
                <w:rFonts w:ascii="Calibri" w:eastAsia="Calibri" w:hAnsi="Calibri" w:cs="Calibri"/>
                <w:color w:val="000000" w:themeColor="text1"/>
              </w:rPr>
            </w:pPr>
            <w:r w:rsidRPr="004233C1">
              <w:rPr>
                <w:rFonts w:ascii="Calibri" w:eastAsia="Calibri" w:hAnsi="Calibri" w:cs="Calibri"/>
                <w:color w:val="000000" w:themeColor="text1"/>
              </w:rPr>
              <w:t xml:space="preserve">IBM </w:t>
            </w:r>
            <w:proofErr w:type="spellStart"/>
            <w:r w:rsidRPr="004233C1">
              <w:rPr>
                <w:rFonts w:ascii="Calibri" w:eastAsia="Calibri" w:hAnsi="Calibri" w:cs="Calibri"/>
                <w:color w:val="000000" w:themeColor="text1"/>
              </w:rPr>
              <w:t>WebSphere</w:t>
            </w:r>
            <w:proofErr w:type="spellEnd"/>
            <w:r w:rsidRPr="004233C1">
              <w:rPr>
                <w:rFonts w:ascii="Calibri" w:eastAsia="Calibri" w:hAnsi="Calibri" w:cs="Calibri"/>
                <w:color w:val="000000" w:themeColor="text1"/>
              </w:rPr>
              <w:t xml:space="preserve"> 7.x/6.x/5.x/4.x</w:t>
            </w:r>
            <w:r w:rsidR="0085015F" w:rsidRPr="004233C1">
              <w:rPr>
                <w:rFonts w:ascii="Calibri" w:eastAsia="Calibri" w:hAnsi="Calibri" w:cs="Calibri"/>
                <w:color w:val="000000" w:themeColor="text1"/>
              </w:rPr>
              <w:t xml:space="preserve">, </w:t>
            </w:r>
            <w:r w:rsidR="006E16C8" w:rsidRPr="004233C1">
              <w:rPr>
                <w:rFonts w:ascii="Calibri" w:eastAsia="Calibri" w:hAnsi="Calibri" w:cs="Calibri"/>
                <w:color w:val="000000" w:themeColor="text1"/>
              </w:rPr>
              <w:t xml:space="preserve">Apache </w:t>
            </w:r>
            <w:r w:rsidRPr="004233C1">
              <w:rPr>
                <w:rFonts w:ascii="Calibri" w:eastAsia="Calibri" w:hAnsi="Calibri" w:cs="Calibri"/>
                <w:color w:val="000000" w:themeColor="text1"/>
              </w:rPr>
              <w:t xml:space="preserve">Tomcat </w:t>
            </w:r>
            <w:r w:rsidR="00497B23" w:rsidRPr="004233C1">
              <w:rPr>
                <w:rFonts w:ascii="Calibri" w:eastAsia="Calibri" w:hAnsi="Calibri" w:cs="Calibri"/>
                <w:color w:val="000000" w:themeColor="text1"/>
              </w:rPr>
              <w:t>7</w:t>
            </w:r>
            <w:r w:rsidRPr="004233C1">
              <w:rPr>
                <w:rFonts w:ascii="Calibri" w:eastAsia="Calibri" w:hAnsi="Calibri" w:cs="Calibri"/>
                <w:color w:val="000000" w:themeColor="text1"/>
              </w:rPr>
              <w:t>.x/</w:t>
            </w:r>
            <w:r w:rsidR="00497B23" w:rsidRPr="004233C1">
              <w:rPr>
                <w:rFonts w:ascii="Calibri" w:eastAsia="Calibri" w:hAnsi="Calibri" w:cs="Calibri"/>
                <w:color w:val="000000" w:themeColor="text1"/>
              </w:rPr>
              <w:t>6</w:t>
            </w:r>
            <w:r w:rsidRPr="004233C1">
              <w:rPr>
                <w:rFonts w:ascii="Calibri" w:eastAsia="Calibri" w:hAnsi="Calibri" w:cs="Calibri"/>
                <w:color w:val="000000" w:themeColor="text1"/>
              </w:rPr>
              <w:t>.x</w:t>
            </w:r>
            <w:r w:rsidR="00C563E5" w:rsidRPr="004233C1">
              <w:rPr>
                <w:rFonts w:ascii="Calibri" w:eastAsia="Calibri" w:hAnsi="Calibri" w:cs="Calibri"/>
                <w:color w:val="000000" w:themeColor="text1"/>
              </w:rPr>
              <w:t>/5.x</w:t>
            </w:r>
            <w:r w:rsidR="00BF701A" w:rsidRPr="004233C1">
              <w:rPr>
                <w:rFonts w:ascii="Calibri" w:eastAsia="Calibri" w:hAnsi="Calibri" w:cs="Calibri"/>
                <w:color w:val="000000" w:themeColor="text1"/>
              </w:rPr>
              <w:t xml:space="preserve">, </w:t>
            </w:r>
            <w:proofErr w:type="spellStart"/>
            <w:r w:rsidR="00BF701A" w:rsidRPr="004233C1">
              <w:rPr>
                <w:rFonts w:ascii="Calibri" w:eastAsia="Calibri" w:hAnsi="Calibri" w:cs="Calibri"/>
                <w:color w:val="000000" w:themeColor="text1"/>
              </w:rPr>
              <w:t>JRun</w:t>
            </w:r>
            <w:proofErr w:type="spellEnd"/>
            <w:r w:rsidR="00BF701A" w:rsidRPr="004233C1">
              <w:rPr>
                <w:rFonts w:ascii="Calibri" w:eastAsia="Calibri" w:hAnsi="Calibri" w:cs="Calibri"/>
                <w:color w:val="000000" w:themeColor="text1"/>
              </w:rPr>
              <w:t xml:space="preserve">, </w:t>
            </w:r>
            <w:proofErr w:type="spellStart"/>
            <w:r w:rsidR="00BF701A" w:rsidRPr="004233C1">
              <w:rPr>
                <w:rFonts w:ascii="Calibri" w:eastAsia="Calibri" w:hAnsi="Calibri" w:cs="Calibri"/>
                <w:color w:val="000000" w:themeColor="text1"/>
              </w:rPr>
              <w:t>JBoss</w:t>
            </w:r>
            <w:proofErr w:type="spellEnd"/>
            <w:r w:rsidR="005C2438" w:rsidRPr="004233C1">
              <w:rPr>
                <w:rFonts w:ascii="Calibri" w:eastAsia="Calibri" w:hAnsi="Calibri" w:cs="Calibri"/>
                <w:color w:val="000000" w:themeColor="text1"/>
              </w:rPr>
              <w:t>, Oracle Web Logic</w:t>
            </w:r>
          </w:p>
        </w:tc>
      </w:tr>
      <w:tr w:rsidR="0020785C" w:rsidRPr="004233C1" w:rsidTr="00DA5762">
        <w:trPr>
          <w:trHeight w:val="429"/>
          <w:tblCellSpacing w:w="0" w:type="dxa"/>
        </w:trPr>
        <w:tc>
          <w:tcPr>
            <w:tcW w:w="1564" w:type="pct"/>
            <w:hideMark/>
          </w:tcPr>
          <w:p w:rsidR="00184E9E" w:rsidRPr="004233C1" w:rsidRDefault="00184E9E" w:rsidP="004233C1">
            <w:pPr>
              <w:spacing w:after="0" w:line="240" w:lineRule="auto"/>
              <w:jc w:val="both"/>
              <w:rPr>
                <w:rFonts w:ascii="Calibri" w:eastAsia="Calibri" w:hAnsi="Calibri" w:cs="Calibri"/>
                <w:b/>
                <w:color w:val="000000" w:themeColor="text1"/>
              </w:rPr>
            </w:pPr>
            <w:r w:rsidRPr="004233C1">
              <w:rPr>
                <w:rFonts w:ascii="Calibri" w:eastAsia="Calibri" w:hAnsi="Calibri" w:cs="Calibri"/>
                <w:b/>
                <w:color w:val="000000" w:themeColor="text1"/>
              </w:rPr>
              <w:t>IDE Tools</w:t>
            </w:r>
          </w:p>
        </w:tc>
        <w:tc>
          <w:tcPr>
            <w:tcW w:w="3436" w:type="pct"/>
            <w:hideMark/>
          </w:tcPr>
          <w:p w:rsidR="00184E9E" w:rsidRPr="004233C1" w:rsidRDefault="00630915" w:rsidP="004233C1">
            <w:pPr>
              <w:tabs>
                <w:tab w:val="left" w:pos="1253"/>
              </w:tabs>
              <w:spacing w:after="0" w:line="240" w:lineRule="auto"/>
              <w:jc w:val="both"/>
              <w:rPr>
                <w:rFonts w:ascii="Calibri" w:eastAsia="Calibri" w:hAnsi="Calibri" w:cs="Calibri"/>
                <w:color w:val="000000" w:themeColor="text1"/>
              </w:rPr>
            </w:pPr>
            <w:r w:rsidRPr="004233C1">
              <w:rPr>
                <w:rFonts w:ascii="Calibri" w:eastAsia="Calibri" w:hAnsi="Calibri" w:cs="Calibri"/>
                <w:color w:val="000000" w:themeColor="text1"/>
              </w:rPr>
              <w:t xml:space="preserve">Eclipse 4.x/3.x,IBM </w:t>
            </w:r>
            <w:r w:rsidR="00184E9E" w:rsidRPr="004233C1">
              <w:rPr>
                <w:rFonts w:ascii="Calibri" w:eastAsia="Calibri" w:hAnsi="Calibri" w:cs="Calibri"/>
                <w:color w:val="000000" w:themeColor="text1"/>
              </w:rPr>
              <w:t>RAD</w:t>
            </w:r>
            <w:r w:rsidR="00E87484" w:rsidRPr="004233C1">
              <w:rPr>
                <w:rFonts w:ascii="Calibri" w:eastAsia="Calibri" w:hAnsi="Calibri" w:cs="Calibri"/>
                <w:color w:val="000000" w:themeColor="text1"/>
              </w:rPr>
              <w:t xml:space="preserve"> 8</w:t>
            </w:r>
            <w:r w:rsidR="00184E9E" w:rsidRPr="004233C1">
              <w:rPr>
                <w:rFonts w:ascii="Calibri" w:eastAsia="Calibri" w:hAnsi="Calibri" w:cs="Calibri"/>
                <w:color w:val="000000" w:themeColor="text1"/>
              </w:rPr>
              <w:t>.0</w:t>
            </w:r>
            <w:r w:rsidR="00E87484" w:rsidRPr="004233C1">
              <w:rPr>
                <w:rFonts w:ascii="Calibri" w:eastAsia="Calibri" w:hAnsi="Calibri" w:cs="Calibri"/>
                <w:color w:val="000000" w:themeColor="text1"/>
              </w:rPr>
              <w:t>/7.0</w:t>
            </w:r>
            <w:r w:rsidR="00184E9E" w:rsidRPr="004233C1">
              <w:rPr>
                <w:rFonts w:ascii="Calibri" w:eastAsia="Calibri" w:hAnsi="Calibri" w:cs="Calibri"/>
                <w:color w:val="000000" w:themeColor="text1"/>
              </w:rPr>
              <w:t>, Edit plus</w:t>
            </w:r>
            <w:r w:rsidR="0019728F" w:rsidRPr="004233C1">
              <w:rPr>
                <w:rFonts w:ascii="Calibri" w:eastAsia="Calibri" w:hAnsi="Calibri" w:cs="Calibri"/>
                <w:color w:val="000000" w:themeColor="text1"/>
              </w:rPr>
              <w:t>, Notepad++,</w:t>
            </w:r>
            <w:r w:rsidR="00184E9E" w:rsidRPr="004233C1">
              <w:rPr>
                <w:rFonts w:ascii="Calibri" w:eastAsia="Calibri" w:hAnsi="Calibri" w:cs="Calibri"/>
                <w:color w:val="000000" w:themeColor="text1"/>
              </w:rPr>
              <w:t xml:space="preserve"> </w:t>
            </w:r>
            <w:proofErr w:type="spellStart"/>
            <w:r w:rsidR="00184E9E" w:rsidRPr="004233C1">
              <w:rPr>
                <w:rFonts w:ascii="Calibri" w:eastAsia="Calibri" w:hAnsi="Calibri" w:cs="Calibri"/>
                <w:color w:val="000000" w:themeColor="text1"/>
              </w:rPr>
              <w:t>TextPa</w:t>
            </w:r>
            <w:r w:rsidR="00547146" w:rsidRPr="004233C1">
              <w:rPr>
                <w:rFonts w:ascii="Calibri" w:eastAsia="Calibri" w:hAnsi="Calibri" w:cs="Calibri"/>
                <w:color w:val="000000" w:themeColor="text1"/>
              </w:rPr>
              <w:t>d</w:t>
            </w:r>
            <w:proofErr w:type="spellEnd"/>
            <w:r w:rsidR="00547146" w:rsidRPr="004233C1">
              <w:rPr>
                <w:rFonts w:ascii="Calibri" w:eastAsia="Calibri" w:hAnsi="Calibri" w:cs="Calibri"/>
                <w:color w:val="000000" w:themeColor="text1"/>
              </w:rPr>
              <w:t xml:space="preserve">, Spring Tools Suite, </w:t>
            </w:r>
            <w:proofErr w:type="spellStart"/>
            <w:r w:rsidR="001B3C6B" w:rsidRPr="004233C1">
              <w:rPr>
                <w:rFonts w:ascii="Calibri" w:eastAsia="Calibri" w:hAnsi="Calibri" w:cs="Calibri"/>
                <w:color w:val="000000" w:themeColor="text1"/>
              </w:rPr>
              <w:t>NetBeans</w:t>
            </w:r>
            <w:proofErr w:type="spellEnd"/>
            <w:r w:rsidR="001B3C6B" w:rsidRPr="004233C1">
              <w:rPr>
                <w:rFonts w:ascii="Calibri" w:eastAsia="Calibri" w:hAnsi="Calibri" w:cs="Calibri"/>
                <w:color w:val="000000" w:themeColor="text1"/>
              </w:rPr>
              <w:t>, MS Visual Studio</w:t>
            </w:r>
            <w:r w:rsidR="00547146" w:rsidRPr="004233C1">
              <w:rPr>
                <w:rFonts w:ascii="Calibri" w:eastAsia="Calibri" w:hAnsi="Calibri" w:cs="Calibri"/>
                <w:color w:val="000000" w:themeColor="text1"/>
              </w:rPr>
              <w:t>.</w:t>
            </w:r>
          </w:p>
        </w:tc>
      </w:tr>
      <w:tr w:rsidR="0020785C" w:rsidRPr="004233C1" w:rsidTr="00DA5762">
        <w:trPr>
          <w:trHeight w:val="50"/>
          <w:tblCellSpacing w:w="0" w:type="dxa"/>
        </w:trPr>
        <w:tc>
          <w:tcPr>
            <w:tcW w:w="1564" w:type="pct"/>
            <w:vAlign w:val="center"/>
          </w:tcPr>
          <w:p w:rsidR="00F26FFE" w:rsidRPr="004233C1" w:rsidRDefault="00F26FFE" w:rsidP="004233C1">
            <w:pPr>
              <w:snapToGrid w:val="0"/>
              <w:spacing w:after="0" w:line="240" w:lineRule="auto"/>
              <w:jc w:val="both"/>
              <w:rPr>
                <w:rFonts w:ascii="Calibri" w:hAnsi="Calibri" w:cs="Calibri"/>
                <w:b/>
                <w:color w:val="000000" w:themeColor="text1"/>
              </w:rPr>
            </w:pPr>
            <w:r w:rsidRPr="004233C1">
              <w:rPr>
                <w:rFonts w:ascii="Calibri" w:hAnsi="Calibri" w:cs="Calibri"/>
                <w:b/>
                <w:color w:val="000000" w:themeColor="text1"/>
              </w:rPr>
              <w:t>Web Services</w:t>
            </w:r>
          </w:p>
        </w:tc>
        <w:tc>
          <w:tcPr>
            <w:tcW w:w="3436" w:type="pct"/>
            <w:vAlign w:val="center"/>
          </w:tcPr>
          <w:p w:rsidR="00F26FFE" w:rsidRPr="004233C1" w:rsidRDefault="00F26FFE" w:rsidP="004233C1">
            <w:pPr>
              <w:snapToGrid w:val="0"/>
              <w:spacing w:after="0" w:line="240" w:lineRule="auto"/>
              <w:jc w:val="both"/>
              <w:rPr>
                <w:rFonts w:ascii="Calibri" w:hAnsi="Calibri" w:cs="Calibri"/>
                <w:color w:val="000000" w:themeColor="text1"/>
              </w:rPr>
            </w:pPr>
            <w:r w:rsidRPr="004233C1">
              <w:rPr>
                <w:rFonts w:ascii="Calibri" w:hAnsi="Calibri" w:cs="Calibri"/>
                <w:color w:val="000000" w:themeColor="text1"/>
              </w:rPr>
              <w:t xml:space="preserve">JAX-WS, SOAP, REST, </w:t>
            </w:r>
            <w:r w:rsidR="001C5FF4" w:rsidRPr="004233C1">
              <w:rPr>
                <w:rFonts w:ascii="Calibri" w:hAnsi="Calibri" w:cs="Calibri"/>
                <w:color w:val="000000" w:themeColor="text1"/>
              </w:rPr>
              <w:t>Micro services</w:t>
            </w:r>
          </w:p>
        </w:tc>
      </w:tr>
      <w:tr w:rsidR="0020785C" w:rsidRPr="004233C1" w:rsidTr="00DA5762">
        <w:trPr>
          <w:trHeight w:val="50"/>
          <w:tblCellSpacing w:w="0" w:type="dxa"/>
        </w:trPr>
        <w:tc>
          <w:tcPr>
            <w:tcW w:w="1564" w:type="pct"/>
            <w:vAlign w:val="center"/>
          </w:tcPr>
          <w:p w:rsidR="005374C9" w:rsidRPr="004233C1" w:rsidRDefault="005374C9" w:rsidP="004233C1">
            <w:pPr>
              <w:snapToGrid w:val="0"/>
              <w:spacing w:after="0" w:line="240" w:lineRule="auto"/>
              <w:jc w:val="both"/>
              <w:rPr>
                <w:rFonts w:ascii="Calibri" w:hAnsi="Calibri" w:cs="Calibri"/>
                <w:b/>
                <w:color w:val="000000" w:themeColor="text1"/>
              </w:rPr>
            </w:pPr>
            <w:r w:rsidRPr="004233C1">
              <w:rPr>
                <w:rFonts w:ascii="Calibri" w:hAnsi="Calibri" w:cs="Calibri"/>
                <w:b/>
                <w:color w:val="000000" w:themeColor="text1"/>
              </w:rPr>
              <w:t>Build Tools</w:t>
            </w:r>
          </w:p>
        </w:tc>
        <w:tc>
          <w:tcPr>
            <w:tcW w:w="3436" w:type="pct"/>
            <w:vAlign w:val="center"/>
          </w:tcPr>
          <w:p w:rsidR="005374C9" w:rsidRPr="004233C1" w:rsidRDefault="00691214" w:rsidP="004233C1">
            <w:pPr>
              <w:snapToGrid w:val="0"/>
              <w:spacing w:after="0" w:line="240" w:lineRule="auto"/>
              <w:jc w:val="both"/>
              <w:rPr>
                <w:rFonts w:ascii="Calibri" w:hAnsi="Calibri" w:cs="Calibri"/>
                <w:color w:val="000000" w:themeColor="text1"/>
              </w:rPr>
            </w:pPr>
            <w:r w:rsidRPr="004233C1">
              <w:rPr>
                <w:rFonts w:ascii="Calibri" w:hAnsi="Calibri" w:cs="Calibri"/>
                <w:color w:val="000000" w:themeColor="text1"/>
              </w:rPr>
              <w:t xml:space="preserve">Ant, Maven, </w:t>
            </w:r>
            <w:proofErr w:type="spellStart"/>
            <w:r w:rsidRPr="004233C1">
              <w:rPr>
                <w:rFonts w:ascii="Calibri" w:hAnsi="Calibri" w:cs="Calibri"/>
                <w:color w:val="000000" w:themeColor="text1"/>
              </w:rPr>
              <w:t>Gradle</w:t>
            </w:r>
            <w:proofErr w:type="spellEnd"/>
            <w:r w:rsidRPr="004233C1">
              <w:rPr>
                <w:rFonts w:ascii="Calibri" w:hAnsi="Calibri" w:cs="Calibri"/>
                <w:color w:val="000000" w:themeColor="text1"/>
              </w:rPr>
              <w:t>, Jenkins</w:t>
            </w:r>
          </w:p>
        </w:tc>
      </w:tr>
      <w:tr w:rsidR="0020785C" w:rsidRPr="004233C1" w:rsidTr="00DA5762">
        <w:trPr>
          <w:trHeight w:val="207"/>
          <w:tblCellSpacing w:w="0" w:type="dxa"/>
        </w:trPr>
        <w:tc>
          <w:tcPr>
            <w:tcW w:w="1564" w:type="pct"/>
            <w:hideMark/>
          </w:tcPr>
          <w:p w:rsidR="005374C9" w:rsidRPr="004233C1" w:rsidRDefault="005374C9" w:rsidP="004233C1">
            <w:pPr>
              <w:spacing w:after="0" w:line="240" w:lineRule="auto"/>
              <w:jc w:val="both"/>
              <w:rPr>
                <w:rFonts w:ascii="Calibri" w:eastAsia="Calibri" w:hAnsi="Calibri" w:cs="Calibri"/>
                <w:b/>
                <w:color w:val="000000" w:themeColor="text1"/>
              </w:rPr>
            </w:pPr>
            <w:r w:rsidRPr="004233C1">
              <w:rPr>
                <w:rFonts w:ascii="Calibri" w:eastAsia="Calibri" w:hAnsi="Calibri" w:cs="Calibri"/>
                <w:b/>
                <w:color w:val="000000" w:themeColor="text1"/>
              </w:rPr>
              <w:t>Data Bases</w:t>
            </w:r>
          </w:p>
        </w:tc>
        <w:tc>
          <w:tcPr>
            <w:tcW w:w="3436" w:type="pct"/>
            <w:hideMark/>
          </w:tcPr>
          <w:p w:rsidR="005374C9" w:rsidRPr="004233C1" w:rsidRDefault="005374C9" w:rsidP="004233C1">
            <w:pPr>
              <w:tabs>
                <w:tab w:val="left" w:pos="1253"/>
              </w:tabs>
              <w:spacing w:after="0" w:line="240" w:lineRule="auto"/>
              <w:jc w:val="both"/>
              <w:rPr>
                <w:rFonts w:ascii="Calibri" w:eastAsia="Calibri" w:hAnsi="Calibri" w:cs="Calibri"/>
                <w:color w:val="000000" w:themeColor="text1"/>
              </w:rPr>
            </w:pPr>
            <w:r w:rsidRPr="004233C1">
              <w:rPr>
                <w:rFonts w:ascii="Calibri" w:eastAsia="Calibri" w:hAnsi="Calibri" w:cs="Calibri"/>
                <w:color w:val="000000" w:themeColor="text1"/>
              </w:rPr>
              <w:t>Oracle 8i/9i/11i, MY SQL, SQL Server, PLSQL, Mongo dB</w:t>
            </w:r>
            <w:r w:rsidR="009D3D9B" w:rsidRPr="004233C1">
              <w:rPr>
                <w:rFonts w:ascii="Calibri" w:eastAsia="Calibri" w:hAnsi="Calibri" w:cs="Calibri"/>
                <w:color w:val="000000" w:themeColor="text1"/>
              </w:rPr>
              <w:t>,</w:t>
            </w:r>
            <w:r w:rsidR="00DA5762">
              <w:rPr>
                <w:rFonts w:ascii="Calibri" w:eastAsia="Calibri" w:hAnsi="Calibri" w:cs="Calibri"/>
                <w:color w:val="000000" w:themeColor="text1"/>
              </w:rPr>
              <w:t xml:space="preserve"> </w:t>
            </w:r>
            <w:proofErr w:type="spellStart"/>
            <w:r w:rsidR="000C369A" w:rsidRPr="004233C1">
              <w:rPr>
                <w:rFonts w:ascii="Calibri" w:eastAsia="Times New Roman" w:hAnsi="Calibri" w:cs="Calibri"/>
                <w:color w:val="000000" w:themeColor="text1"/>
              </w:rPr>
              <w:t>Postgre</w:t>
            </w:r>
            <w:proofErr w:type="spellEnd"/>
            <w:r w:rsidR="00DA5762">
              <w:rPr>
                <w:rFonts w:ascii="Calibri" w:eastAsia="Times New Roman" w:hAnsi="Calibri" w:cs="Calibri"/>
                <w:color w:val="000000" w:themeColor="text1"/>
              </w:rPr>
              <w:t xml:space="preserve"> </w:t>
            </w:r>
            <w:r w:rsidR="000C369A" w:rsidRPr="004233C1">
              <w:rPr>
                <w:rFonts w:ascii="Calibri" w:eastAsia="Times New Roman" w:hAnsi="Calibri" w:cs="Calibri"/>
                <w:color w:val="000000" w:themeColor="text1"/>
              </w:rPr>
              <w:t>SQL</w:t>
            </w:r>
          </w:p>
        </w:tc>
      </w:tr>
      <w:tr w:rsidR="0020785C" w:rsidRPr="004233C1" w:rsidTr="00DA5762">
        <w:trPr>
          <w:trHeight w:val="220"/>
          <w:tblCellSpacing w:w="0" w:type="dxa"/>
        </w:trPr>
        <w:tc>
          <w:tcPr>
            <w:tcW w:w="1564" w:type="pct"/>
            <w:hideMark/>
          </w:tcPr>
          <w:p w:rsidR="005374C9" w:rsidRPr="004233C1" w:rsidRDefault="005374C9" w:rsidP="004233C1">
            <w:pPr>
              <w:spacing w:after="0" w:line="240" w:lineRule="auto"/>
              <w:jc w:val="both"/>
              <w:rPr>
                <w:rFonts w:ascii="Calibri" w:eastAsia="Calibri" w:hAnsi="Calibri" w:cs="Calibri"/>
                <w:b/>
                <w:color w:val="000000" w:themeColor="text1"/>
              </w:rPr>
            </w:pPr>
            <w:r w:rsidRPr="004233C1">
              <w:rPr>
                <w:rFonts w:ascii="Calibri" w:eastAsia="Calibri" w:hAnsi="Calibri" w:cs="Calibri"/>
                <w:b/>
                <w:color w:val="000000" w:themeColor="text1"/>
              </w:rPr>
              <w:t>Operating Systems</w:t>
            </w:r>
          </w:p>
        </w:tc>
        <w:tc>
          <w:tcPr>
            <w:tcW w:w="3436" w:type="pct"/>
            <w:hideMark/>
          </w:tcPr>
          <w:p w:rsidR="005374C9" w:rsidRPr="004233C1" w:rsidRDefault="005374C9" w:rsidP="004233C1">
            <w:pPr>
              <w:tabs>
                <w:tab w:val="left" w:pos="1253"/>
              </w:tabs>
              <w:spacing w:after="0" w:line="240" w:lineRule="auto"/>
              <w:jc w:val="both"/>
              <w:rPr>
                <w:rFonts w:ascii="Calibri" w:eastAsia="Calibri" w:hAnsi="Calibri" w:cs="Calibri"/>
                <w:color w:val="000000" w:themeColor="text1"/>
              </w:rPr>
            </w:pPr>
            <w:r w:rsidRPr="004233C1">
              <w:rPr>
                <w:rFonts w:ascii="Calibri" w:eastAsia="Calibri" w:hAnsi="Calibri" w:cs="Calibri"/>
                <w:color w:val="000000" w:themeColor="text1"/>
              </w:rPr>
              <w:t>WINDOWS  9x/NT/2000/XP, UNIX, LINUX (Ubuntu and Centos)</w:t>
            </w:r>
          </w:p>
        </w:tc>
      </w:tr>
      <w:tr w:rsidR="0020785C" w:rsidRPr="004233C1" w:rsidTr="00DA5762">
        <w:trPr>
          <w:trHeight w:val="429"/>
          <w:tblCellSpacing w:w="0" w:type="dxa"/>
        </w:trPr>
        <w:tc>
          <w:tcPr>
            <w:tcW w:w="1564" w:type="pct"/>
          </w:tcPr>
          <w:p w:rsidR="005374C9" w:rsidRPr="004233C1" w:rsidRDefault="005374C9" w:rsidP="004233C1">
            <w:pPr>
              <w:spacing w:after="0" w:line="240" w:lineRule="auto"/>
              <w:jc w:val="both"/>
              <w:rPr>
                <w:rFonts w:ascii="Calibri" w:eastAsia="Calibri" w:hAnsi="Calibri" w:cs="Calibri"/>
                <w:b/>
                <w:color w:val="000000" w:themeColor="text1"/>
              </w:rPr>
            </w:pPr>
            <w:r w:rsidRPr="004233C1">
              <w:rPr>
                <w:rFonts w:ascii="Calibri" w:eastAsia="Calibri" w:hAnsi="Calibri" w:cs="Calibri"/>
                <w:b/>
                <w:color w:val="000000" w:themeColor="text1"/>
              </w:rPr>
              <w:t>Design Patterns</w:t>
            </w:r>
          </w:p>
        </w:tc>
        <w:tc>
          <w:tcPr>
            <w:tcW w:w="3436" w:type="pct"/>
          </w:tcPr>
          <w:p w:rsidR="005374C9" w:rsidRPr="004233C1" w:rsidRDefault="005374C9" w:rsidP="004233C1">
            <w:pPr>
              <w:tabs>
                <w:tab w:val="left" w:pos="1253"/>
              </w:tabs>
              <w:spacing w:after="0" w:line="240" w:lineRule="auto"/>
              <w:jc w:val="both"/>
              <w:rPr>
                <w:rFonts w:ascii="Calibri" w:eastAsia="Calibri" w:hAnsi="Calibri" w:cs="Calibri"/>
                <w:color w:val="000000" w:themeColor="text1"/>
              </w:rPr>
            </w:pPr>
            <w:r w:rsidRPr="004233C1">
              <w:rPr>
                <w:rFonts w:ascii="Calibri" w:eastAsia="Calibri" w:hAnsi="Calibri" w:cs="Calibri"/>
                <w:color w:val="000000" w:themeColor="text1"/>
              </w:rPr>
              <w:t>MVC, Front Controller, Session Façade, Singleton, Business Delegate and DAO patterns</w:t>
            </w:r>
          </w:p>
        </w:tc>
      </w:tr>
      <w:tr w:rsidR="0020785C" w:rsidRPr="004233C1" w:rsidTr="00DA5762">
        <w:trPr>
          <w:trHeight w:val="207"/>
          <w:tblCellSpacing w:w="0" w:type="dxa"/>
        </w:trPr>
        <w:tc>
          <w:tcPr>
            <w:tcW w:w="1564" w:type="pct"/>
          </w:tcPr>
          <w:p w:rsidR="005374C9" w:rsidRPr="004233C1" w:rsidRDefault="005374C9" w:rsidP="004233C1">
            <w:pPr>
              <w:spacing w:after="0" w:line="240" w:lineRule="auto"/>
              <w:jc w:val="both"/>
              <w:rPr>
                <w:rFonts w:ascii="Calibri" w:eastAsia="Calibri" w:hAnsi="Calibri" w:cs="Calibri"/>
                <w:b/>
                <w:color w:val="000000" w:themeColor="text1"/>
              </w:rPr>
            </w:pPr>
            <w:r w:rsidRPr="004233C1">
              <w:rPr>
                <w:rFonts w:ascii="Calibri" w:eastAsia="Calibri" w:hAnsi="Calibri" w:cs="Calibri"/>
                <w:b/>
                <w:color w:val="000000" w:themeColor="text1"/>
              </w:rPr>
              <w:t>Methodology</w:t>
            </w:r>
          </w:p>
        </w:tc>
        <w:tc>
          <w:tcPr>
            <w:tcW w:w="3436" w:type="pct"/>
            <w:hideMark/>
          </w:tcPr>
          <w:p w:rsidR="005374C9" w:rsidRPr="004233C1" w:rsidRDefault="005C2438" w:rsidP="004233C1">
            <w:pPr>
              <w:tabs>
                <w:tab w:val="left" w:pos="1253"/>
              </w:tabs>
              <w:spacing w:after="0" w:line="240" w:lineRule="auto"/>
              <w:jc w:val="both"/>
              <w:rPr>
                <w:rFonts w:ascii="Calibri" w:eastAsia="Calibri" w:hAnsi="Calibri" w:cs="Calibri"/>
                <w:color w:val="000000" w:themeColor="text1"/>
              </w:rPr>
            </w:pPr>
            <w:r w:rsidRPr="004233C1">
              <w:rPr>
                <w:rFonts w:ascii="Calibri" w:eastAsia="Calibri" w:hAnsi="Calibri" w:cs="Calibri"/>
                <w:color w:val="000000" w:themeColor="text1"/>
              </w:rPr>
              <w:t>Waterfall, Agile, Scrum, Sprint</w:t>
            </w:r>
          </w:p>
        </w:tc>
      </w:tr>
      <w:tr w:rsidR="0020785C" w:rsidRPr="004233C1" w:rsidTr="00DA5762">
        <w:trPr>
          <w:trHeight w:val="240"/>
          <w:tblCellSpacing w:w="0" w:type="dxa"/>
        </w:trPr>
        <w:tc>
          <w:tcPr>
            <w:tcW w:w="1564" w:type="pct"/>
            <w:hideMark/>
          </w:tcPr>
          <w:p w:rsidR="005374C9" w:rsidRPr="004233C1" w:rsidRDefault="005374C9" w:rsidP="004233C1">
            <w:pPr>
              <w:spacing w:after="0" w:line="240" w:lineRule="auto"/>
              <w:jc w:val="both"/>
              <w:rPr>
                <w:rFonts w:ascii="Calibri" w:eastAsia="Calibri" w:hAnsi="Calibri" w:cs="Calibri"/>
                <w:b/>
                <w:color w:val="000000" w:themeColor="text1"/>
              </w:rPr>
            </w:pPr>
            <w:r w:rsidRPr="004233C1">
              <w:rPr>
                <w:rFonts w:ascii="Calibri" w:eastAsia="Calibri" w:hAnsi="Calibri" w:cs="Calibri"/>
                <w:b/>
                <w:color w:val="000000" w:themeColor="text1"/>
              </w:rPr>
              <w:t>Testing Tools/API</w:t>
            </w:r>
          </w:p>
        </w:tc>
        <w:tc>
          <w:tcPr>
            <w:tcW w:w="3436" w:type="pct"/>
            <w:hideMark/>
          </w:tcPr>
          <w:p w:rsidR="005374C9" w:rsidRPr="004233C1" w:rsidRDefault="005374C9" w:rsidP="004233C1">
            <w:pPr>
              <w:tabs>
                <w:tab w:val="left" w:pos="1253"/>
              </w:tabs>
              <w:spacing w:after="0" w:line="240" w:lineRule="auto"/>
              <w:jc w:val="both"/>
              <w:rPr>
                <w:rFonts w:ascii="Calibri" w:eastAsia="Calibri" w:hAnsi="Calibri" w:cs="Calibri"/>
                <w:color w:val="000000" w:themeColor="text1"/>
              </w:rPr>
            </w:pPr>
            <w:proofErr w:type="spellStart"/>
            <w:r w:rsidRPr="004233C1">
              <w:rPr>
                <w:rFonts w:ascii="Calibri" w:eastAsia="Calibri" w:hAnsi="Calibri" w:cs="Calibri"/>
                <w:color w:val="000000" w:themeColor="text1"/>
              </w:rPr>
              <w:t>Junit</w:t>
            </w:r>
            <w:proofErr w:type="spellEnd"/>
            <w:r w:rsidRPr="004233C1">
              <w:rPr>
                <w:rFonts w:ascii="Calibri" w:eastAsia="Calibri" w:hAnsi="Calibri" w:cs="Calibri"/>
                <w:color w:val="000000" w:themeColor="text1"/>
              </w:rPr>
              <w:t xml:space="preserve"> 4.0, Spring Testing </w:t>
            </w:r>
            <w:r w:rsidR="003749BA" w:rsidRPr="004233C1">
              <w:rPr>
                <w:rFonts w:ascii="Calibri" w:eastAsia="Calibri" w:hAnsi="Calibri" w:cs="Calibri"/>
                <w:color w:val="000000" w:themeColor="text1"/>
              </w:rPr>
              <w:t>Framework,</w:t>
            </w:r>
            <w:r w:rsidRPr="004233C1">
              <w:rPr>
                <w:rFonts w:ascii="Calibri" w:eastAsia="Calibri" w:hAnsi="Calibri" w:cs="Calibri"/>
                <w:color w:val="000000" w:themeColor="text1"/>
              </w:rPr>
              <w:t xml:space="preserve"> Selenium, Protractor and Selenium</w:t>
            </w:r>
          </w:p>
        </w:tc>
      </w:tr>
    </w:tbl>
    <w:p w:rsidR="00D335DE" w:rsidRPr="004233C1" w:rsidRDefault="00D335DE" w:rsidP="004233C1">
      <w:pPr>
        <w:spacing w:after="0" w:line="240" w:lineRule="auto"/>
        <w:jc w:val="both"/>
        <w:rPr>
          <w:rFonts w:ascii="Calibri" w:hAnsi="Calibri" w:cs="Calibri"/>
          <w:b/>
          <w:color w:val="000000" w:themeColor="text1"/>
        </w:rPr>
      </w:pPr>
    </w:p>
    <w:p w:rsidR="00DA47D2" w:rsidRPr="004233C1" w:rsidRDefault="00DA47D2" w:rsidP="004233C1">
      <w:pPr>
        <w:pBdr>
          <w:top w:val="single" w:sz="6" w:space="1" w:color="auto"/>
          <w:left w:val="single" w:sz="6" w:space="4" w:color="auto"/>
          <w:bottom w:val="single" w:sz="6" w:space="1" w:color="auto"/>
          <w:right w:val="single" w:sz="6" w:space="4" w:color="auto"/>
        </w:pBdr>
        <w:shd w:val="clear" w:color="auto" w:fill="000000" w:themeFill="text1"/>
        <w:spacing w:after="0" w:line="240" w:lineRule="auto"/>
        <w:jc w:val="both"/>
        <w:rPr>
          <w:rFonts w:ascii="Calibri" w:hAnsi="Calibri" w:cs="Calibri"/>
          <w:b/>
          <w:color w:val="FFFFFF" w:themeColor="background1"/>
        </w:rPr>
      </w:pPr>
      <w:r w:rsidRPr="004233C1">
        <w:rPr>
          <w:rFonts w:ascii="Calibri" w:hAnsi="Calibri" w:cs="Calibri"/>
          <w:b/>
          <w:color w:val="FFFFFF" w:themeColor="background1"/>
        </w:rPr>
        <w:t>PROFESSIONAL EXPERIENCE</w:t>
      </w:r>
      <w:r w:rsidR="003749BA" w:rsidRPr="004233C1">
        <w:rPr>
          <w:rFonts w:ascii="Calibri" w:hAnsi="Calibri" w:cs="Calibri"/>
          <w:b/>
          <w:color w:val="FFFFFF" w:themeColor="background1"/>
        </w:rPr>
        <w:t>:</w:t>
      </w:r>
    </w:p>
    <w:p w:rsidR="002F4248" w:rsidRPr="004233C1" w:rsidRDefault="002F4248" w:rsidP="004233C1">
      <w:pPr>
        <w:spacing w:after="0" w:line="240" w:lineRule="auto"/>
        <w:jc w:val="both"/>
        <w:rPr>
          <w:rFonts w:ascii="Calibri" w:hAnsi="Calibri" w:cs="Calibri"/>
          <w:b/>
          <w:color w:val="000000" w:themeColor="text1"/>
        </w:rPr>
      </w:pPr>
    </w:p>
    <w:p w:rsidR="00D006A5" w:rsidRPr="004233C1" w:rsidRDefault="003D024E" w:rsidP="004233C1">
      <w:pPr>
        <w:pBdr>
          <w:top w:val="single" w:sz="6" w:space="1" w:color="auto"/>
          <w:left w:val="single" w:sz="6" w:space="4" w:color="auto"/>
          <w:bottom w:val="single" w:sz="6" w:space="1" w:color="auto"/>
          <w:right w:val="single" w:sz="6" w:space="4" w:color="auto"/>
        </w:pBdr>
        <w:shd w:val="clear" w:color="auto" w:fill="000000" w:themeFill="text1"/>
        <w:spacing w:after="0" w:line="240" w:lineRule="auto"/>
        <w:jc w:val="both"/>
        <w:rPr>
          <w:rFonts w:ascii="Calibri" w:hAnsi="Calibri" w:cs="Calibri"/>
          <w:color w:val="FFFFFF" w:themeColor="background1"/>
        </w:rPr>
      </w:pPr>
      <w:r w:rsidRPr="004233C1">
        <w:rPr>
          <w:rFonts w:ascii="Calibri" w:hAnsi="Calibri" w:cs="Calibri"/>
          <w:b/>
          <w:color w:val="FFFFFF" w:themeColor="background1"/>
        </w:rPr>
        <w:t>Client:</w:t>
      </w:r>
      <w:r w:rsidR="005E5883" w:rsidRPr="004233C1">
        <w:rPr>
          <w:rFonts w:ascii="Calibri" w:hAnsi="Calibri" w:cs="Calibri"/>
          <w:b/>
          <w:color w:val="FFFFFF" w:themeColor="background1"/>
        </w:rPr>
        <w:t xml:space="preserve"> </w:t>
      </w:r>
      <w:r w:rsidR="00635BED" w:rsidRPr="004233C1">
        <w:rPr>
          <w:rFonts w:ascii="Calibri" w:hAnsi="Calibri" w:cs="Calibri"/>
          <w:b/>
          <w:bCs/>
          <w:color w:val="FFFFFF" w:themeColor="background1"/>
        </w:rPr>
        <w:t>Johnson &amp; Johnson</w:t>
      </w:r>
      <w:r w:rsidR="00CD5030" w:rsidRPr="004233C1">
        <w:rPr>
          <w:rFonts w:ascii="Calibri" w:hAnsi="Calibri" w:cs="Calibri"/>
          <w:b/>
          <w:bCs/>
          <w:color w:val="FFFFFF" w:themeColor="background1"/>
        </w:rPr>
        <w:t xml:space="preserve">, </w:t>
      </w:r>
      <w:r w:rsidR="00635BED" w:rsidRPr="004233C1">
        <w:rPr>
          <w:rFonts w:ascii="Calibri" w:hAnsi="Calibri" w:cs="Calibri"/>
          <w:b/>
          <w:bCs/>
          <w:color w:val="FFFFFF" w:themeColor="background1"/>
        </w:rPr>
        <w:t>Raritan, NJ</w:t>
      </w:r>
      <w:r w:rsidR="00D006A5" w:rsidRPr="004233C1">
        <w:rPr>
          <w:rFonts w:ascii="Calibri" w:hAnsi="Calibri" w:cs="Calibri"/>
          <w:b/>
          <w:color w:val="FFFFFF" w:themeColor="background1"/>
        </w:rPr>
        <w:tab/>
      </w:r>
      <w:r w:rsidR="009451E2" w:rsidRPr="004233C1">
        <w:rPr>
          <w:rFonts w:ascii="Calibri" w:hAnsi="Calibri" w:cs="Calibri"/>
          <w:b/>
          <w:color w:val="FFFFFF" w:themeColor="background1"/>
        </w:rPr>
        <w:tab/>
      </w:r>
      <w:r w:rsidR="009451E2" w:rsidRPr="004233C1">
        <w:rPr>
          <w:rFonts w:ascii="Calibri" w:hAnsi="Calibri" w:cs="Calibri"/>
          <w:b/>
          <w:color w:val="FFFFFF" w:themeColor="background1"/>
        </w:rPr>
        <w:tab/>
      </w:r>
      <w:r w:rsidR="00D112D1" w:rsidRPr="004233C1">
        <w:rPr>
          <w:rFonts w:ascii="Calibri" w:hAnsi="Calibri" w:cs="Calibri"/>
          <w:b/>
          <w:color w:val="FFFFFF" w:themeColor="background1"/>
        </w:rPr>
        <w:t xml:space="preserve">                                                </w:t>
      </w:r>
      <w:r w:rsidR="005044DD" w:rsidRPr="004233C1">
        <w:rPr>
          <w:rFonts w:ascii="Calibri" w:hAnsi="Calibri" w:cs="Calibri"/>
          <w:b/>
          <w:color w:val="FFFFFF" w:themeColor="background1"/>
        </w:rPr>
        <w:t>July 201</w:t>
      </w:r>
      <w:r w:rsidR="00597D5B" w:rsidRPr="004233C1">
        <w:rPr>
          <w:rFonts w:ascii="Calibri" w:hAnsi="Calibri" w:cs="Calibri"/>
          <w:b/>
          <w:color w:val="FFFFFF" w:themeColor="background1"/>
        </w:rPr>
        <w:t>7</w:t>
      </w:r>
      <w:r w:rsidR="0060781F">
        <w:rPr>
          <w:rFonts w:ascii="Calibri" w:hAnsi="Calibri" w:cs="Calibri"/>
          <w:b/>
          <w:color w:val="FFFFFF" w:themeColor="background1"/>
        </w:rPr>
        <w:t xml:space="preserve"> </w:t>
      </w:r>
      <w:r w:rsidR="000F12B3" w:rsidRPr="004233C1">
        <w:rPr>
          <w:rFonts w:ascii="Calibri" w:hAnsi="Calibri" w:cs="Calibri"/>
          <w:b/>
          <w:color w:val="FFFFFF" w:themeColor="background1"/>
        </w:rPr>
        <w:t>–</w:t>
      </w:r>
      <w:r w:rsidR="0060781F">
        <w:rPr>
          <w:rFonts w:ascii="Calibri" w:hAnsi="Calibri" w:cs="Calibri"/>
          <w:b/>
          <w:color w:val="FFFFFF" w:themeColor="background1"/>
        </w:rPr>
        <w:t xml:space="preserve"> </w:t>
      </w:r>
      <w:r w:rsidR="00C467D3" w:rsidRPr="004233C1">
        <w:rPr>
          <w:rFonts w:ascii="Calibri" w:hAnsi="Calibri" w:cs="Calibri"/>
          <w:b/>
          <w:color w:val="FFFFFF" w:themeColor="background1"/>
        </w:rPr>
        <w:t>Present</w:t>
      </w:r>
    </w:p>
    <w:p w:rsidR="005E30E8" w:rsidRPr="004233C1" w:rsidRDefault="00FC235D" w:rsidP="004233C1">
      <w:pPr>
        <w:pStyle w:val="NormalWeb"/>
        <w:pBdr>
          <w:top w:val="single" w:sz="6" w:space="1" w:color="auto"/>
          <w:left w:val="single" w:sz="6" w:space="4" w:color="auto"/>
          <w:bottom w:val="single" w:sz="6" w:space="1" w:color="auto"/>
          <w:right w:val="single" w:sz="6" w:space="4" w:color="auto"/>
        </w:pBdr>
        <w:shd w:val="clear" w:color="auto" w:fill="000000" w:themeFill="text1"/>
        <w:spacing w:before="0" w:beforeAutospacing="0" w:after="0" w:afterAutospacing="0"/>
        <w:jc w:val="both"/>
        <w:rPr>
          <w:rFonts w:ascii="Calibri" w:hAnsi="Calibri" w:cs="Calibri"/>
          <w:b/>
          <w:bCs/>
          <w:iCs/>
          <w:color w:val="FFFFFF" w:themeColor="background1"/>
          <w:sz w:val="22"/>
          <w:szCs w:val="22"/>
        </w:rPr>
      </w:pPr>
      <w:r w:rsidRPr="004233C1">
        <w:rPr>
          <w:rFonts w:ascii="Calibri" w:hAnsi="Calibri" w:cs="Calibri"/>
          <w:b/>
          <w:color w:val="FFFFFF" w:themeColor="background1"/>
          <w:sz w:val="22"/>
          <w:szCs w:val="22"/>
        </w:rPr>
        <w:t>Role: Full</w:t>
      </w:r>
      <w:r w:rsidR="00FD21EC" w:rsidRPr="004233C1">
        <w:rPr>
          <w:rFonts w:ascii="Calibri" w:hAnsi="Calibri" w:cs="Calibri"/>
          <w:b/>
          <w:color w:val="FFFFFF" w:themeColor="background1"/>
          <w:sz w:val="22"/>
          <w:szCs w:val="22"/>
        </w:rPr>
        <w:t xml:space="preserve"> Stack</w:t>
      </w:r>
      <w:r w:rsidR="00FE12BE" w:rsidRPr="004233C1">
        <w:rPr>
          <w:rFonts w:ascii="Calibri" w:hAnsi="Calibri" w:cs="Calibri"/>
          <w:b/>
          <w:color w:val="FFFFFF" w:themeColor="background1"/>
          <w:sz w:val="22"/>
          <w:szCs w:val="22"/>
        </w:rPr>
        <w:t xml:space="preserve"> </w:t>
      </w:r>
      <w:r w:rsidR="003E4296" w:rsidRPr="004233C1">
        <w:rPr>
          <w:rFonts w:ascii="Calibri" w:hAnsi="Calibri" w:cs="Calibri"/>
          <w:b/>
          <w:bCs/>
          <w:iCs/>
          <w:color w:val="FFFFFF" w:themeColor="background1"/>
          <w:sz w:val="22"/>
          <w:szCs w:val="22"/>
        </w:rPr>
        <w:t>Developer</w:t>
      </w:r>
    </w:p>
    <w:p w:rsidR="00811DB7" w:rsidRPr="004233C1" w:rsidRDefault="00811DB7" w:rsidP="004233C1">
      <w:pPr>
        <w:spacing w:after="0" w:line="240" w:lineRule="auto"/>
        <w:jc w:val="both"/>
        <w:rPr>
          <w:rFonts w:ascii="Calibri" w:hAnsi="Calibri" w:cs="Calibri"/>
          <w:b/>
          <w:iCs/>
          <w:color w:val="000000" w:themeColor="text1"/>
        </w:rPr>
      </w:pPr>
    </w:p>
    <w:p w:rsidR="00051865" w:rsidRPr="004233C1" w:rsidRDefault="00D006A5" w:rsidP="004233C1">
      <w:pPr>
        <w:spacing w:after="0" w:line="240" w:lineRule="auto"/>
        <w:jc w:val="both"/>
        <w:rPr>
          <w:rFonts w:ascii="Calibri" w:hAnsi="Calibri" w:cs="Calibri"/>
          <w:b/>
          <w:iCs/>
          <w:color w:val="000000" w:themeColor="text1"/>
        </w:rPr>
      </w:pPr>
      <w:r w:rsidRPr="004233C1">
        <w:rPr>
          <w:rFonts w:ascii="Calibri" w:hAnsi="Calibri" w:cs="Calibri"/>
          <w:b/>
          <w:iCs/>
          <w:color w:val="000000" w:themeColor="text1"/>
        </w:rPr>
        <w:t>Description:</w:t>
      </w:r>
      <w:r w:rsidR="005E5883" w:rsidRPr="004233C1">
        <w:rPr>
          <w:rFonts w:ascii="Calibri" w:hAnsi="Calibri" w:cs="Calibri"/>
          <w:b/>
          <w:iCs/>
          <w:color w:val="000000" w:themeColor="text1"/>
        </w:rPr>
        <w:t xml:space="preserve"> </w:t>
      </w:r>
      <w:r w:rsidR="003C1C48" w:rsidRPr="004233C1">
        <w:rPr>
          <w:rFonts w:ascii="Calibri" w:hAnsi="Calibri" w:cs="Calibri"/>
          <w:iCs/>
          <w:color w:val="000000" w:themeColor="text1"/>
        </w:rPr>
        <w:t xml:space="preserve">Johnson &amp; Johnson is an American multinational medical devices, pharmaceutical and consumer packaged goods manufacturing company founded in 1886. </w:t>
      </w:r>
      <w:r w:rsidR="005E5883" w:rsidRPr="004233C1">
        <w:rPr>
          <w:rFonts w:ascii="Calibri" w:hAnsi="Calibri" w:cs="Calibri"/>
          <w:iCs/>
          <w:color w:val="000000" w:themeColor="text1"/>
        </w:rPr>
        <w:t>Its</w:t>
      </w:r>
      <w:r w:rsidR="003C1C48" w:rsidRPr="004233C1">
        <w:rPr>
          <w:rFonts w:ascii="Calibri" w:hAnsi="Calibri" w:cs="Calibri"/>
          <w:iCs/>
          <w:color w:val="000000" w:themeColor="text1"/>
        </w:rPr>
        <w:t xml:space="preserve"> common stock is a component of the Dow Jones </w:t>
      </w:r>
      <w:r w:rsidR="003C1C48" w:rsidRPr="004233C1">
        <w:rPr>
          <w:rFonts w:ascii="Calibri" w:hAnsi="Calibri" w:cs="Calibri"/>
          <w:iCs/>
          <w:color w:val="000000" w:themeColor="text1"/>
        </w:rPr>
        <w:lastRenderedPageBreak/>
        <w:t>Industrial Average and the company is ranked No. 37 on the 2018 Fortune 500 list of the largest United States corporations by total revenue. The project Health &amp; Wellness is a new online resource custom built for patients and their caregivers where we developed all the front and back end J&amp;J’s Digital Experience across brands, electronic media and software delivery channels.</w:t>
      </w:r>
    </w:p>
    <w:p w:rsidR="00A06A2A" w:rsidRPr="004233C1" w:rsidRDefault="00A06A2A" w:rsidP="004233C1">
      <w:pPr>
        <w:spacing w:after="0" w:line="240" w:lineRule="auto"/>
        <w:jc w:val="both"/>
        <w:rPr>
          <w:rFonts w:ascii="Calibri" w:hAnsi="Calibri" w:cs="Calibri"/>
          <w:b/>
          <w:color w:val="000000" w:themeColor="text1"/>
          <w:u w:val="single"/>
        </w:rPr>
      </w:pPr>
    </w:p>
    <w:p w:rsidR="00084465" w:rsidRPr="004233C1" w:rsidRDefault="00D006A5" w:rsidP="004233C1">
      <w:pPr>
        <w:spacing w:after="0" w:line="240" w:lineRule="auto"/>
        <w:jc w:val="both"/>
        <w:rPr>
          <w:rFonts w:ascii="Calibri" w:hAnsi="Calibri" w:cs="Calibri"/>
          <w:color w:val="000000" w:themeColor="text1"/>
          <w:u w:val="single"/>
        </w:rPr>
      </w:pPr>
      <w:r w:rsidRPr="004233C1">
        <w:rPr>
          <w:rFonts w:ascii="Calibri" w:hAnsi="Calibri" w:cs="Calibri"/>
          <w:b/>
          <w:color w:val="000000" w:themeColor="text1"/>
          <w:u w:val="single"/>
        </w:rPr>
        <w:t>Responsibilities:</w:t>
      </w:r>
    </w:p>
    <w:p w:rsidR="009A3A57"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Involved in all the phases of the life cycle of the project from requirements gathering to quality assurance testing.</w:t>
      </w:r>
    </w:p>
    <w:p w:rsidR="00E53191"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 xml:space="preserve">Used </w:t>
      </w:r>
      <w:r w:rsidRPr="004233C1">
        <w:rPr>
          <w:rFonts w:ascii="Calibri" w:hAnsi="Calibri" w:cs="Calibri"/>
          <w:b/>
          <w:color w:val="000000" w:themeColor="text1"/>
        </w:rPr>
        <w:t>Spring MVC</w:t>
      </w:r>
      <w:r w:rsidRPr="004233C1">
        <w:rPr>
          <w:rFonts w:ascii="Calibri" w:hAnsi="Calibri" w:cs="Calibri"/>
          <w:color w:val="000000" w:themeColor="text1"/>
        </w:rPr>
        <w:t xml:space="preserve"> created restful services on top of it and invoked these services using front end Angular </w:t>
      </w:r>
      <w:proofErr w:type="spellStart"/>
      <w:r w:rsidRPr="004233C1">
        <w:rPr>
          <w:rFonts w:ascii="Calibri" w:hAnsi="Calibri" w:cs="Calibri"/>
          <w:color w:val="000000" w:themeColor="text1"/>
        </w:rPr>
        <w:t>Js</w:t>
      </w:r>
      <w:proofErr w:type="spellEnd"/>
      <w:r w:rsidRPr="004233C1">
        <w:rPr>
          <w:rFonts w:ascii="Calibri" w:hAnsi="Calibri" w:cs="Calibri"/>
          <w:color w:val="000000" w:themeColor="text1"/>
        </w:rPr>
        <w:t xml:space="preserve"> http calls and also used spring dependency injection framework to take the advantage of using annotations and generics that help in testing objects with measurably less effort.</w:t>
      </w:r>
    </w:p>
    <w:p w:rsidR="00E53191"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Load balancing of initiatives to drive software development through the Scrum/AGILE model</w:t>
      </w:r>
      <w:r w:rsidR="0060781F">
        <w:rPr>
          <w:rFonts w:ascii="Calibri" w:hAnsi="Calibri" w:cs="Calibri"/>
          <w:color w:val="000000" w:themeColor="text1"/>
        </w:rPr>
        <w:t>.</w:t>
      </w:r>
    </w:p>
    <w:p w:rsidR="009A3A57"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 xml:space="preserve">Designed the application based on various J2EE design patterns like </w:t>
      </w:r>
      <w:r w:rsidRPr="004233C1">
        <w:rPr>
          <w:rFonts w:ascii="Calibri" w:hAnsi="Calibri" w:cs="Calibri"/>
          <w:b/>
          <w:color w:val="000000" w:themeColor="text1"/>
        </w:rPr>
        <w:t>Front Controller</w:t>
      </w:r>
      <w:r w:rsidRPr="004233C1">
        <w:rPr>
          <w:rFonts w:ascii="Calibri" w:hAnsi="Calibri" w:cs="Calibri"/>
          <w:color w:val="000000" w:themeColor="text1"/>
        </w:rPr>
        <w:t xml:space="preserve"> and </w:t>
      </w:r>
      <w:r w:rsidRPr="004233C1">
        <w:rPr>
          <w:rFonts w:ascii="Calibri" w:hAnsi="Calibri" w:cs="Calibri"/>
          <w:b/>
          <w:color w:val="000000" w:themeColor="text1"/>
        </w:rPr>
        <w:t>Singleton</w:t>
      </w:r>
      <w:r w:rsidRPr="004233C1">
        <w:rPr>
          <w:rFonts w:ascii="Calibri" w:hAnsi="Calibri" w:cs="Calibri"/>
          <w:color w:val="000000" w:themeColor="text1"/>
        </w:rPr>
        <w:t>.</w:t>
      </w:r>
    </w:p>
    <w:p w:rsidR="00E53191"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 xml:space="preserve">Developing Spring Boot based Micro Services using the annotation &amp; implementing architecture </w:t>
      </w:r>
      <w:r w:rsidR="00173F4E" w:rsidRPr="004233C1">
        <w:rPr>
          <w:rFonts w:ascii="Calibri" w:hAnsi="Calibri" w:cs="Calibri"/>
          <w:color w:val="000000" w:themeColor="text1"/>
        </w:rPr>
        <w:t>patterns,</w:t>
      </w:r>
      <w:r w:rsidRPr="004233C1">
        <w:rPr>
          <w:rFonts w:ascii="Calibri" w:hAnsi="Calibri" w:cs="Calibri"/>
          <w:color w:val="000000" w:themeColor="text1"/>
        </w:rPr>
        <w:t xml:space="preserve"> Used Spring Rest/</w:t>
      </w:r>
      <w:proofErr w:type="spellStart"/>
      <w:r w:rsidRPr="004233C1">
        <w:rPr>
          <w:rFonts w:ascii="Calibri" w:hAnsi="Calibri" w:cs="Calibri"/>
          <w:color w:val="000000" w:themeColor="text1"/>
        </w:rPr>
        <w:t>Json</w:t>
      </w:r>
      <w:proofErr w:type="spellEnd"/>
      <w:r w:rsidRPr="004233C1">
        <w:rPr>
          <w:rFonts w:ascii="Calibri" w:hAnsi="Calibri" w:cs="Calibri"/>
          <w:color w:val="000000" w:themeColor="text1"/>
        </w:rPr>
        <w:t xml:space="preserve"> to expose Micro Services APIs.</w:t>
      </w:r>
    </w:p>
    <w:p w:rsidR="009A3A57"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 xml:space="preserve">Monitoring the error logs using log4J and fixed the problems and used </w:t>
      </w:r>
      <w:proofErr w:type="spellStart"/>
      <w:r w:rsidRPr="004233C1">
        <w:rPr>
          <w:rFonts w:ascii="Calibri" w:hAnsi="Calibri" w:cs="Calibri"/>
          <w:color w:val="000000" w:themeColor="text1"/>
        </w:rPr>
        <w:t>Junit</w:t>
      </w:r>
      <w:proofErr w:type="spellEnd"/>
      <w:r w:rsidRPr="004233C1">
        <w:rPr>
          <w:rFonts w:ascii="Calibri" w:hAnsi="Calibri" w:cs="Calibri"/>
          <w:color w:val="000000" w:themeColor="text1"/>
        </w:rPr>
        <w:t xml:space="preserve"> for test cases.</w:t>
      </w:r>
    </w:p>
    <w:p w:rsidR="009A3A57"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 xml:space="preserve">Mongo </w:t>
      </w:r>
      <w:r w:rsidR="00173F4E" w:rsidRPr="004233C1">
        <w:rPr>
          <w:rFonts w:ascii="Calibri" w:hAnsi="Calibri" w:cs="Calibri"/>
          <w:color w:val="000000" w:themeColor="text1"/>
        </w:rPr>
        <w:t>DB Map</w:t>
      </w:r>
      <w:r w:rsidRPr="004233C1">
        <w:rPr>
          <w:rFonts w:ascii="Calibri" w:hAnsi="Calibri" w:cs="Calibri"/>
          <w:color w:val="000000" w:themeColor="text1"/>
        </w:rPr>
        <w:t xml:space="preserve"> Reduce. To consolidate the data. And used Clustered index to reorder the records.</w:t>
      </w:r>
    </w:p>
    <w:p w:rsidR="009A3A57"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Worked with AWS for storage &amp; content delivery and application   deployed services.</w:t>
      </w:r>
    </w:p>
    <w:p w:rsidR="009A3A57"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Developed and configured the AWS Simple Notification Service (SNS) and Secure Email services (SES) Architecture of the solution and working with a client.</w:t>
      </w:r>
    </w:p>
    <w:p w:rsidR="009A3A57"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Implemented spring security for all micro services.</w:t>
      </w:r>
    </w:p>
    <w:p w:rsidR="00E53191"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Automation of manual on-Boarding work for VNF in E</w:t>
      </w:r>
      <w:r w:rsidR="00582CE3">
        <w:rPr>
          <w:rFonts w:ascii="Calibri" w:hAnsi="Calibri" w:cs="Calibri"/>
          <w:color w:val="000000" w:themeColor="text1"/>
        </w:rPr>
        <w:t>CM using HTML, CSS, Java script</w:t>
      </w:r>
      <w:r w:rsidRPr="004233C1">
        <w:rPr>
          <w:rFonts w:ascii="Calibri" w:hAnsi="Calibri" w:cs="Calibri"/>
          <w:color w:val="000000" w:themeColor="text1"/>
        </w:rPr>
        <w:t>, Micro</w:t>
      </w:r>
      <w:r w:rsidR="0060781F">
        <w:rPr>
          <w:rFonts w:ascii="Calibri" w:hAnsi="Calibri" w:cs="Calibri"/>
          <w:color w:val="000000" w:themeColor="text1"/>
        </w:rPr>
        <w:t>.</w:t>
      </w:r>
    </w:p>
    <w:p w:rsidR="009A3A57"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 xml:space="preserve">Service and My </w:t>
      </w:r>
      <w:proofErr w:type="spellStart"/>
      <w:r w:rsidRPr="004233C1">
        <w:rPr>
          <w:rFonts w:ascii="Calibri" w:hAnsi="Calibri" w:cs="Calibri"/>
          <w:color w:val="000000" w:themeColor="text1"/>
        </w:rPr>
        <w:t>sql</w:t>
      </w:r>
      <w:proofErr w:type="spellEnd"/>
      <w:r w:rsidR="0060781F">
        <w:rPr>
          <w:rFonts w:ascii="Calibri" w:hAnsi="Calibri" w:cs="Calibri"/>
          <w:color w:val="000000" w:themeColor="text1"/>
        </w:rPr>
        <w:t>.</w:t>
      </w:r>
    </w:p>
    <w:p w:rsidR="009A3A57"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 xml:space="preserve">Implemented functionality rich user interfaces using </w:t>
      </w:r>
      <w:r w:rsidRPr="004233C1">
        <w:rPr>
          <w:rFonts w:ascii="Calibri" w:hAnsi="Calibri" w:cs="Calibri"/>
          <w:b/>
          <w:color w:val="000000" w:themeColor="text1"/>
        </w:rPr>
        <w:t xml:space="preserve">HTML, CSS, JavaScript, </w:t>
      </w:r>
      <w:r w:rsidR="00173F4E" w:rsidRPr="004233C1">
        <w:rPr>
          <w:rFonts w:ascii="Calibri" w:hAnsi="Calibri" w:cs="Calibri"/>
          <w:b/>
          <w:color w:val="000000" w:themeColor="text1"/>
        </w:rPr>
        <w:t>and AJAX</w:t>
      </w:r>
      <w:r w:rsidRPr="004233C1">
        <w:rPr>
          <w:rFonts w:ascii="Calibri" w:hAnsi="Calibri" w:cs="Calibri"/>
          <w:b/>
          <w:color w:val="000000" w:themeColor="text1"/>
        </w:rPr>
        <w:t>.</w:t>
      </w:r>
    </w:p>
    <w:p w:rsidR="009A3A57"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 xml:space="preserve">Worked on </w:t>
      </w:r>
      <w:r w:rsidRPr="004233C1">
        <w:rPr>
          <w:rFonts w:ascii="Calibri" w:hAnsi="Calibri" w:cs="Calibri"/>
          <w:b/>
          <w:color w:val="000000" w:themeColor="text1"/>
        </w:rPr>
        <w:t xml:space="preserve">angular </w:t>
      </w:r>
      <w:proofErr w:type="spellStart"/>
      <w:r w:rsidRPr="004233C1">
        <w:rPr>
          <w:rFonts w:ascii="Calibri" w:hAnsi="Calibri" w:cs="Calibri"/>
          <w:b/>
          <w:color w:val="000000" w:themeColor="text1"/>
        </w:rPr>
        <w:t>js</w:t>
      </w:r>
      <w:proofErr w:type="spellEnd"/>
      <w:r w:rsidRPr="004233C1">
        <w:rPr>
          <w:rFonts w:ascii="Calibri" w:hAnsi="Calibri" w:cs="Calibri"/>
          <w:b/>
          <w:color w:val="000000" w:themeColor="text1"/>
        </w:rPr>
        <w:t xml:space="preserve"> </w:t>
      </w:r>
      <w:r w:rsidRPr="004233C1">
        <w:rPr>
          <w:rFonts w:ascii="Calibri" w:hAnsi="Calibri" w:cs="Calibri"/>
          <w:color w:val="000000" w:themeColor="text1"/>
        </w:rPr>
        <w:t>on UI for making rest services calls and DOM filtrations.</w:t>
      </w:r>
    </w:p>
    <w:p w:rsidR="009A3A57"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 xml:space="preserve">Used </w:t>
      </w:r>
      <w:r w:rsidRPr="004233C1">
        <w:rPr>
          <w:rFonts w:ascii="Calibri" w:hAnsi="Calibri" w:cs="Calibri"/>
          <w:b/>
          <w:color w:val="000000" w:themeColor="text1"/>
        </w:rPr>
        <w:t>Hibernate</w:t>
      </w:r>
      <w:r w:rsidRPr="004233C1">
        <w:rPr>
          <w:rFonts w:ascii="Calibri" w:hAnsi="Calibri" w:cs="Calibri"/>
          <w:color w:val="000000" w:themeColor="text1"/>
        </w:rPr>
        <w:t xml:space="preserve"> for Object Relational Mapping (</w:t>
      </w:r>
      <w:r w:rsidRPr="004233C1">
        <w:rPr>
          <w:rFonts w:ascii="Calibri" w:hAnsi="Calibri" w:cs="Calibri"/>
          <w:b/>
          <w:color w:val="000000" w:themeColor="text1"/>
        </w:rPr>
        <w:t>ORM</w:t>
      </w:r>
      <w:r w:rsidRPr="004233C1">
        <w:rPr>
          <w:rFonts w:ascii="Calibri" w:hAnsi="Calibri" w:cs="Calibri"/>
          <w:color w:val="000000" w:themeColor="text1"/>
        </w:rPr>
        <w:t>) and data persistence.</w:t>
      </w:r>
    </w:p>
    <w:p w:rsidR="009A3A57"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 xml:space="preserve">Created </w:t>
      </w:r>
      <w:proofErr w:type="spellStart"/>
      <w:r w:rsidRPr="004233C1">
        <w:rPr>
          <w:rFonts w:ascii="Calibri" w:hAnsi="Calibri" w:cs="Calibri"/>
          <w:b/>
          <w:color w:val="000000" w:themeColor="text1"/>
        </w:rPr>
        <w:t>JUnit</w:t>
      </w:r>
      <w:proofErr w:type="spellEnd"/>
      <w:r w:rsidRPr="004233C1">
        <w:rPr>
          <w:rFonts w:ascii="Calibri" w:hAnsi="Calibri" w:cs="Calibri"/>
          <w:b/>
          <w:color w:val="000000" w:themeColor="text1"/>
        </w:rPr>
        <w:t xml:space="preserve"> test cases</w:t>
      </w:r>
      <w:r w:rsidRPr="004233C1">
        <w:rPr>
          <w:rFonts w:ascii="Calibri" w:hAnsi="Calibri" w:cs="Calibri"/>
          <w:color w:val="000000" w:themeColor="text1"/>
        </w:rPr>
        <w:t xml:space="preserve"> and created set up manuals and user guides.</w:t>
      </w:r>
    </w:p>
    <w:p w:rsidR="009A3A57"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 xml:space="preserve">Created </w:t>
      </w:r>
      <w:r w:rsidRPr="004233C1">
        <w:rPr>
          <w:rFonts w:ascii="Calibri" w:hAnsi="Calibri" w:cs="Calibri"/>
          <w:b/>
          <w:color w:val="000000" w:themeColor="text1"/>
        </w:rPr>
        <w:t>SQL scripts</w:t>
      </w:r>
      <w:r w:rsidRPr="004233C1">
        <w:rPr>
          <w:rFonts w:ascii="Calibri" w:hAnsi="Calibri" w:cs="Calibri"/>
          <w:color w:val="000000" w:themeColor="text1"/>
        </w:rPr>
        <w:t xml:space="preserve"> for the Oracle database.</w:t>
      </w:r>
    </w:p>
    <w:p w:rsidR="009A3A57"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Interacting with business folks to understand the requirement and do thorough analysis to convert those work in to stories for sprint.</w:t>
      </w:r>
    </w:p>
    <w:p w:rsidR="009A3A57"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 xml:space="preserve">Created JIRA Workflows for multiple projects as per business needs. </w:t>
      </w:r>
    </w:p>
    <w:p w:rsidR="009A3A57"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Configure end-points for Target and source endpoints in management UI.</w:t>
      </w:r>
    </w:p>
    <w:p w:rsidR="009A3A57"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Deploying Middleware API's for each end point</w:t>
      </w:r>
      <w:r w:rsidR="0060781F">
        <w:rPr>
          <w:rFonts w:ascii="Calibri" w:hAnsi="Calibri" w:cs="Calibri"/>
          <w:color w:val="000000" w:themeColor="text1"/>
        </w:rPr>
        <w:t>.</w:t>
      </w:r>
    </w:p>
    <w:p w:rsidR="009A3A57"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 xml:space="preserve">Following </w:t>
      </w:r>
      <w:r w:rsidR="00173F4E" w:rsidRPr="004233C1">
        <w:rPr>
          <w:rFonts w:ascii="Calibri" w:hAnsi="Calibri" w:cs="Calibri"/>
          <w:b/>
          <w:color w:val="000000" w:themeColor="text1"/>
        </w:rPr>
        <w:t>agile</w:t>
      </w:r>
      <w:r w:rsidR="00173F4E" w:rsidRPr="004233C1">
        <w:rPr>
          <w:rFonts w:ascii="Calibri" w:hAnsi="Calibri" w:cs="Calibri"/>
          <w:color w:val="000000" w:themeColor="text1"/>
        </w:rPr>
        <w:t xml:space="preserve"> software</w:t>
      </w:r>
      <w:r w:rsidRPr="004233C1">
        <w:rPr>
          <w:rFonts w:ascii="Calibri" w:hAnsi="Calibri" w:cs="Calibri"/>
          <w:color w:val="000000" w:themeColor="text1"/>
        </w:rPr>
        <w:t xml:space="preserve"> methodology for software development with a </w:t>
      </w:r>
      <w:r w:rsidRPr="004233C1">
        <w:rPr>
          <w:rFonts w:ascii="Calibri" w:hAnsi="Calibri" w:cs="Calibri"/>
          <w:b/>
          <w:color w:val="000000" w:themeColor="text1"/>
        </w:rPr>
        <w:t>3-week Sprint</w:t>
      </w:r>
      <w:r w:rsidRPr="004233C1">
        <w:rPr>
          <w:rFonts w:ascii="Calibri" w:hAnsi="Calibri" w:cs="Calibri"/>
          <w:color w:val="000000" w:themeColor="text1"/>
        </w:rPr>
        <w:t xml:space="preserve">. Conducted daily scrum calls and also leading the scrum as a </w:t>
      </w:r>
      <w:r w:rsidRPr="004233C1">
        <w:rPr>
          <w:rFonts w:ascii="Calibri" w:hAnsi="Calibri" w:cs="Calibri"/>
          <w:b/>
          <w:color w:val="000000" w:themeColor="text1"/>
        </w:rPr>
        <w:t>scrum master</w:t>
      </w:r>
      <w:r w:rsidRPr="004233C1">
        <w:rPr>
          <w:rFonts w:ascii="Calibri" w:hAnsi="Calibri" w:cs="Calibri"/>
          <w:color w:val="000000" w:themeColor="text1"/>
        </w:rPr>
        <w:t>.</w:t>
      </w:r>
    </w:p>
    <w:p w:rsidR="009A3A57"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Conducted sprint reviews and code reviews.</w:t>
      </w:r>
    </w:p>
    <w:p w:rsidR="009A3A57"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Used AWS SDK to connect with Amazon SQS for bulk email processing.</w:t>
      </w:r>
    </w:p>
    <w:p w:rsidR="009A3A57"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Used AWS deployment services to quickly set up a dynamic website and configure virtual serves using AWS EC2 and responsible for maintaining and expanding our AWS infrastructure using AWS EC2/EBS.</w:t>
      </w:r>
    </w:p>
    <w:p w:rsidR="009A3A57"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Worked on Dockers container snapshots, attaching to a running container, removing images, managing director</w:t>
      </w:r>
    </w:p>
    <w:p w:rsidR="009A3A57"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 xml:space="preserve">Structures, managing containers and clustering with </w:t>
      </w:r>
      <w:proofErr w:type="spellStart"/>
      <w:r w:rsidRPr="004233C1">
        <w:rPr>
          <w:rFonts w:ascii="Calibri" w:hAnsi="Calibri" w:cs="Calibri"/>
          <w:color w:val="000000" w:themeColor="text1"/>
        </w:rPr>
        <w:t>Kubernetes</w:t>
      </w:r>
      <w:proofErr w:type="spellEnd"/>
      <w:r w:rsidRPr="004233C1">
        <w:rPr>
          <w:rFonts w:ascii="Calibri" w:hAnsi="Calibri" w:cs="Calibri"/>
          <w:color w:val="000000" w:themeColor="text1"/>
        </w:rPr>
        <w:t>. Leveraged Dockers Engine to run Multiple Tomcat</w:t>
      </w:r>
      <w:r w:rsidR="0060781F">
        <w:rPr>
          <w:rFonts w:ascii="Calibri" w:hAnsi="Calibri" w:cs="Calibri"/>
          <w:color w:val="000000" w:themeColor="text1"/>
        </w:rPr>
        <w:t>.</w:t>
      </w:r>
    </w:p>
    <w:p w:rsidR="009A3A57"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 xml:space="preserve">Instances as Containerized Approvers. Configuration and management of Dockers with </w:t>
      </w:r>
      <w:proofErr w:type="spellStart"/>
      <w:r w:rsidRPr="004233C1">
        <w:rPr>
          <w:rFonts w:ascii="Calibri" w:hAnsi="Calibri" w:cs="Calibri"/>
          <w:color w:val="000000" w:themeColor="text1"/>
        </w:rPr>
        <w:t>Kubernetes</w:t>
      </w:r>
      <w:proofErr w:type="spellEnd"/>
      <w:r w:rsidRPr="004233C1">
        <w:rPr>
          <w:rFonts w:ascii="Calibri" w:hAnsi="Calibri" w:cs="Calibri"/>
          <w:color w:val="000000" w:themeColor="text1"/>
        </w:rPr>
        <w:t xml:space="preserve"> and Mesosphere environments for application containerization.</w:t>
      </w:r>
    </w:p>
    <w:p w:rsidR="009A3A57"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 xml:space="preserve">Built </w:t>
      </w:r>
      <w:r w:rsidR="00173F4E" w:rsidRPr="004233C1">
        <w:rPr>
          <w:rFonts w:ascii="Calibri" w:hAnsi="Calibri" w:cs="Calibri"/>
          <w:color w:val="000000" w:themeColor="text1"/>
        </w:rPr>
        <w:t>spring</w:t>
      </w:r>
      <w:r w:rsidRPr="004233C1">
        <w:rPr>
          <w:rFonts w:ascii="Calibri" w:hAnsi="Calibri" w:cs="Calibri"/>
          <w:color w:val="000000" w:themeColor="text1"/>
        </w:rPr>
        <w:t xml:space="preserve"> boot-based Java micro services to support enterprise web application.</w:t>
      </w:r>
    </w:p>
    <w:p w:rsidR="00DE7C2D" w:rsidRPr="004233C1" w:rsidRDefault="009A3A57" w:rsidP="004233C1">
      <w:pPr>
        <w:numPr>
          <w:ilvl w:val="0"/>
          <w:numId w:val="7"/>
        </w:numPr>
        <w:pBdr>
          <w:top w:val="nil"/>
          <w:left w:val="nil"/>
          <w:bottom w:val="nil"/>
          <w:right w:val="nil"/>
          <w:between w:val="nil"/>
        </w:pBdr>
        <w:spacing w:after="0" w:line="240" w:lineRule="auto"/>
        <w:ind w:left="0"/>
        <w:contextualSpacing/>
        <w:jc w:val="both"/>
        <w:rPr>
          <w:rFonts w:ascii="Calibri" w:hAnsi="Calibri" w:cs="Calibri"/>
          <w:color w:val="000000" w:themeColor="text1"/>
        </w:rPr>
      </w:pPr>
      <w:r w:rsidRPr="004233C1">
        <w:rPr>
          <w:rFonts w:ascii="Calibri" w:hAnsi="Calibri" w:cs="Calibri"/>
          <w:color w:val="000000" w:themeColor="text1"/>
        </w:rPr>
        <w:t xml:space="preserve">Involved in the migration of Gateway applications from Mule ESB to Java using </w:t>
      </w:r>
      <w:r w:rsidR="00173F4E" w:rsidRPr="004233C1">
        <w:rPr>
          <w:rFonts w:ascii="Calibri" w:hAnsi="Calibri" w:cs="Calibri"/>
          <w:color w:val="000000" w:themeColor="text1"/>
        </w:rPr>
        <w:t>spring</w:t>
      </w:r>
      <w:r w:rsidRPr="004233C1">
        <w:rPr>
          <w:rFonts w:ascii="Calibri" w:hAnsi="Calibri" w:cs="Calibri"/>
          <w:color w:val="000000" w:themeColor="text1"/>
        </w:rPr>
        <w:t>, CXF, Camel and Apache Tomcat Server.</w:t>
      </w:r>
    </w:p>
    <w:p w:rsidR="009A3A57"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Developed Micro Service and Bonita Works Flows for Networks Services Provisioning Orders (VNSP)</w:t>
      </w:r>
      <w:r w:rsidR="0060781F">
        <w:rPr>
          <w:rFonts w:ascii="Calibri" w:hAnsi="Calibri" w:cs="Calibri"/>
          <w:color w:val="000000" w:themeColor="text1"/>
        </w:rPr>
        <w:t>.</w:t>
      </w:r>
    </w:p>
    <w:p w:rsidR="009A3A57"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 xml:space="preserve">Where order gets from the customer portals. </w:t>
      </w:r>
    </w:p>
    <w:p w:rsidR="009A3A57" w:rsidRPr="004233C1" w:rsidRDefault="009A3A57" w:rsidP="004233C1">
      <w:pPr>
        <w:pStyle w:val="ListParagraph"/>
        <w:numPr>
          <w:ilvl w:val="0"/>
          <w:numId w:val="5"/>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lastRenderedPageBreak/>
        <w:t>Designed and developed application components and architectural proof of concepts using Java, EJB, JSP, JSF, Struts, and AJAX.</w:t>
      </w:r>
    </w:p>
    <w:p w:rsidR="008D3F30" w:rsidRPr="004233C1" w:rsidRDefault="00D006A5" w:rsidP="004233C1">
      <w:pPr>
        <w:spacing w:after="0" w:line="240" w:lineRule="auto"/>
        <w:jc w:val="both"/>
        <w:rPr>
          <w:rFonts w:ascii="Calibri" w:hAnsi="Calibri" w:cs="Calibri"/>
          <w:color w:val="000000" w:themeColor="text1"/>
          <w:u w:val="single"/>
        </w:rPr>
      </w:pPr>
      <w:r w:rsidRPr="004233C1">
        <w:rPr>
          <w:rFonts w:ascii="Calibri" w:hAnsi="Calibri" w:cs="Calibri"/>
          <w:b/>
          <w:color w:val="000000" w:themeColor="text1"/>
          <w:u w:val="single"/>
        </w:rPr>
        <w:t>Environment:</w:t>
      </w:r>
      <w:r w:rsidR="00DE7C2D" w:rsidRPr="004233C1">
        <w:rPr>
          <w:rFonts w:ascii="Calibri" w:hAnsi="Calibri" w:cs="Calibri"/>
        </w:rPr>
        <w:t xml:space="preserve"> </w:t>
      </w:r>
      <w:r w:rsidR="00DE7C2D" w:rsidRPr="004233C1">
        <w:rPr>
          <w:rFonts w:ascii="Calibri" w:hAnsi="Calibri" w:cs="Calibri"/>
          <w:color w:val="000000" w:themeColor="text1"/>
        </w:rPr>
        <w:t xml:space="preserve">Java (JDK1.6 &amp; 1.7), Spring, Hibernate, Restful &amp; Soap Based </w:t>
      </w:r>
      <w:r w:rsidR="00D017E1" w:rsidRPr="004233C1">
        <w:rPr>
          <w:rFonts w:ascii="Calibri" w:hAnsi="Calibri" w:cs="Calibri"/>
          <w:color w:val="000000" w:themeColor="text1"/>
        </w:rPr>
        <w:t>web services</w:t>
      </w:r>
      <w:r w:rsidR="00DE7C2D" w:rsidRPr="004233C1">
        <w:rPr>
          <w:rFonts w:ascii="Calibri" w:hAnsi="Calibri" w:cs="Calibri"/>
          <w:color w:val="000000" w:themeColor="text1"/>
        </w:rPr>
        <w:t xml:space="preserve">, </w:t>
      </w:r>
      <w:proofErr w:type="spellStart"/>
      <w:r w:rsidR="00DE7C2D" w:rsidRPr="004233C1">
        <w:rPr>
          <w:rFonts w:ascii="Calibri" w:hAnsi="Calibri" w:cs="Calibri"/>
          <w:color w:val="000000" w:themeColor="text1"/>
        </w:rPr>
        <w:t>Apigee</w:t>
      </w:r>
      <w:proofErr w:type="spellEnd"/>
      <w:r w:rsidR="00DE7C2D" w:rsidRPr="004233C1">
        <w:rPr>
          <w:rFonts w:ascii="Calibri" w:hAnsi="Calibri" w:cs="Calibri"/>
          <w:color w:val="000000" w:themeColor="text1"/>
        </w:rPr>
        <w:t xml:space="preserve"> message processor, Eclipse, Oracle 10g, HTML, CSS, JIRA, </w:t>
      </w:r>
      <w:proofErr w:type="spellStart"/>
      <w:r w:rsidR="00DE7C2D" w:rsidRPr="004233C1">
        <w:rPr>
          <w:rFonts w:ascii="Calibri" w:hAnsi="Calibri" w:cs="Calibri"/>
          <w:color w:val="000000" w:themeColor="text1"/>
        </w:rPr>
        <w:t>AngularJS</w:t>
      </w:r>
      <w:proofErr w:type="spellEnd"/>
      <w:r w:rsidR="00DE7C2D" w:rsidRPr="004233C1">
        <w:rPr>
          <w:rFonts w:ascii="Calibri" w:hAnsi="Calibri" w:cs="Calibri"/>
          <w:color w:val="000000" w:themeColor="text1"/>
        </w:rPr>
        <w:t>, JavaScript, PHP, Maven, SVN, Tomcat 7.0, SOAP,  Scrum Methodology,  Unix  , XML, WSDL, Putty</w:t>
      </w:r>
    </w:p>
    <w:p w:rsidR="0066430B" w:rsidRPr="004233C1" w:rsidRDefault="0066430B" w:rsidP="004233C1">
      <w:pPr>
        <w:spacing w:after="0" w:line="240" w:lineRule="auto"/>
        <w:jc w:val="both"/>
        <w:rPr>
          <w:rFonts w:ascii="Calibri" w:hAnsi="Calibri" w:cs="Calibri"/>
          <w:color w:val="000000" w:themeColor="text1"/>
          <w:u w:val="single"/>
        </w:rPr>
      </w:pPr>
    </w:p>
    <w:p w:rsidR="00EC19F3" w:rsidRPr="004233C1" w:rsidRDefault="00B7287E" w:rsidP="004233C1">
      <w:pPr>
        <w:pBdr>
          <w:top w:val="single" w:sz="6" w:space="1" w:color="auto"/>
          <w:left w:val="single" w:sz="6" w:space="4" w:color="auto"/>
          <w:bottom w:val="single" w:sz="6" w:space="1" w:color="auto"/>
          <w:right w:val="single" w:sz="6" w:space="4" w:color="auto"/>
        </w:pBdr>
        <w:shd w:val="clear" w:color="auto" w:fill="000000" w:themeFill="text1"/>
        <w:spacing w:after="0" w:line="240" w:lineRule="auto"/>
        <w:jc w:val="both"/>
        <w:rPr>
          <w:rFonts w:ascii="Calibri" w:hAnsi="Calibri" w:cs="Calibri"/>
          <w:b/>
          <w:bCs/>
          <w:color w:val="FFFFFF" w:themeColor="background1"/>
          <w:lang w:val="en-AU"/>
        </w:rPr>
      </w:pPr>
      <w:r w:rsidRPr="004233C1">
        <w:rPr>
          <w:rFonts w:ascii="Calibri" w:hAnsi="Calibri" w:cs="Calibri"/>
          <w:b/>
          <w:bCs/>
          <w:color w:val="FFFFFF" w:themeColor="background1"/>
          <w:lang w:val="en-AU"/>
        </w:rPr>
        <w:t>Client</w:t>
      </w:r>
      <w:r w:rsidR="001C2591" w:rsidRPr="004233C1">
        <w:rPr>
          <w:rFonts w:ascii="Calibri" w:hAnsi="Calibri" w:cs="Calibri"/>
          <w:b/>
          <w:bCs/>
          <w:color w:val="FFFFFF" w:themeColor="background1"/>
          <w:lang w:val="en-AU"/>
        </w:rPr>
        <w:t>: Southern Company</w:t>
      </w:r>
      <w:r w:rsidR="00460EC6" w:rsidRPr="004233C1">
        <w:rPr>
          <w:rFonts w:ascii="Calibri" w:hAnsi="Calibri" w:cs="Calibri"/>
          <w:b/>
          <w:bCs/>
          <w:color w:val="FFFFFF" w:themeColor="background1"/>
          <w:lang w:val="en-AU"/>
        </w:rPr>
        <w:t>, Atlanta, GA</w:t>
      </w:r>
      <w:r w:rsidR="00B228AD" w:rsidRPr="004233C1">
        <w:rPr>
          <w:rFonts w:ascii="Calibri" w:hAnsi="Calibri" w:cs="Calibri"/>
          <w:b/>
          <w:bCs/>
          <w:color w:val="FFFFFF" w:themeColor="background1"/>
          <w:lang w:val="en-AU"/>
        </w:rPr>
        <w:tab/>
      </w:r>
      <w:r w:rsidR="00D671BB" w:rsidRPr="004233C1">
        <w:rPr>
          <w:rFonts w:ascii="Calibri" w:hAnsi="Calibri" w:cs="Calibri"/>
          <w:b/>
          <w:bCs/>
          <w:color w:val="FFFFFF" w:themeColor="background1"/>
          <w:lang w:val="en-AU"/>
        </w:rPr>
        <w:tab/>
      </w:r>
      <w:r w:rsidR="00D671BB" w:rsidRPr="004233C1">
        <w:rPr>
          <w:rFonts w:ascii="Calibri" w:hAnsi="Calibri" w:cs="Calibri"/>
          <w:b/>
          <w:bCs/>
          <w:color w:val="FFFFFF" w:themeColor="background1"/>
          <w:lang w:val="en-AU"/>
        </w:rPr>
        <w:tab/>
      </w:r>
      <w:r w:rsidR="00D671BB" w:rsidRPr="004233C1">
        <w:rPr>
          <w:rFonts w:ascii="Calibri" w:hAnsi="Calibri" w:cs="Calibri"/>
          <w:b/>
          <w:bCs/>
          <w:color w:val="FFFFFF" w:themeColor="background1"/>
          <w:lang w:val="en-AU"/>
        </w:rPr>
        <w:tab/>
      </w:r>
      <w:r w:rsidR="00D671BB" w:rsidRPr="004233C1">
        <w:rPr>
          <w:rFonts w:ascii="Calibri" w:hAnsi="Calibri" w:cs="Calibri"/>
          <w:b/>
          <w:bCs/>
          <w:color w:val="FFFFFF" w:themeColor="background1"/>
          <w:lang w:val="en-AU"/>
        </w:rPr>
        <w:tab/>
      </w:r>
      <w:r w:rsidR="001C2591" w:rsidRPr="004233C1">
        <w:rPr>
          <w:rFonts w:ascii="Calibri" w:hAnsi="Calibri" w:cs="Calibri"/>
          <w:b/>
          <w:bCs/>
          <w:color w:val="FFFFFF" w:themeColor="background1"/>
          <w:lang w:val="en-AU"/>
        </w:rPr>
        <w:tab/>
      </w:r>
      <w:r w:rsidR="002B5B29" w:rsidRPr="004233C1">
        <w:rPr>
          <w:rFonts w:ascii="Calibri" w:hAnsi="Calibri" w:cs="Calibri"/>
          <w:b/>
          <w:bCs/>
          <w:color w:val="FFFFFF" w:themeColor="background1"/>
          <w:lang w:val="en-AU"/>
        </w:rPr>
        <w:t xml:space="preserve">  </w:t>
      </w:r>
      <w:r w:rsidR="00460EC6" w:rsidRPr="004233C1">
        <w:rPr>
          <w:rFonts w:ascii="Calibri" w:hAnsi="Calibri" w:cs="Calibri"/>
          <w:b/>
          <w:bCs/>
          <w:color w:val="FFFFFF" w:themeColor="background1"/>
          <w:lang w:val="en-AU"/>
        </w:rPr>
        <w:t>June</w:t>
      </w:r>
      <w:r w:rsidR="007A6516" w:rsidRPr="004233C1">
        <w:rPr>
          <w:rFonts w:ascii="Calibri" w:hAnsi="Calibri" w:cs="Calibri"/>
          <w:b/>
          <w:bCs/>
          <w:color w:val="FFFFFF" w:themeColor="background1"/>
          <w:lang w:val="en-AU"/>
        </w:rPr>
        <w:t xml:space="preserve"> </w:t>
      </w:r>
      <w:r w:rsidR="00304584" w:rsidRPr="004233C1">
        <w:rPr>
          <w:rFonts w:ascii="Calibri" w:hAnsi="Calibri" w:cs="Calibri"/>
          <w:b/>
          <w:bCs/>
          <w:color w:val="FFFFFF" w:themeColor="background1"/>
          <w:lang w:val="en-AU"/>
        </w:rPr>
        <w:t>201</w:t>
      </w:r>
      <w:r w:rsidR="005044DD" w:rsidRPr="004233C1">
        <w:rPr>
          <w:rFonts w:ascii="Calibri" w:hAnsi="Calibri" w:cs="Calibri"/>
          <w:b/>
          <w:bCs/>
          <w:color w:val="FFFFFF" w:themeColor="background1"/>
          <w:lang w:val="en-AU"/>
        </w:rPr>
        <w:t>5</w:t>
      </w:r>
      <w:r w:rsidRPr="004233C1">
        <w:rPr>
          <w:rFonts w:ascii="Calibri" w:hAnsi="Calibri" w:cs="Calibri"/>
          <w:b/>
          <w:bCs/>
          <w:color w:val="FFFFFF" w:themeColor="background1"/>
          <w:lang w:val="en-AU"/>
        </w:rPr>
        <w:t>–J</w:t>
      </w:r>
      <w:r w:rsidR="007A6516" w:rsidRPr="004233C1">
        <w:rPr>
          <w:rFonts w:ascii="Calibri" w:hAnsi="Calibri" w:cs="Calibri"/>
          <w:b/>
          <w:bCs/>
          <w:color w:val="FFFFFF" w:themeColor="background1"/>
          <w:lang w:val="en-AU"/>
        </w:rPr>
        <w:t>une</w:t>
      </w:r>
      <w:r w:rsidR="005044DD" w:rsidRPr="004233C1">
        <w:rPr>
          <w:rFonts w:ascii="Calibri" w:hAnsi="Calibri" w:cs="Calibri"/>
          <w:b/>
          <w:bCs/>
          <w:color w:val="FFFFFF" w:themeColor="background1"/>
          <w:lang w:val="en-AU"/>
        </w:rPr>
        <w:t xml:space="preserve"> 201</w:t>
      </w:r>
      <w:r w:rsidR="00597D5B" w:rsidRPr="004233C1">
        <w:rPr>
          <w:rFonts w:ascii="Calibri" w:hAnsi="Calibri" w:cs="Calibri"/>
          <w:b/>
          <w:bCs/>
          <w:color w:val="FFFFFF" w:themeColor="background1"/>
          <w:lang w:val="en-AU"/>
        </w:rPr>
        <w:t>7</w:t>
      </w:r>
    </w:p>
    <w:p w:rsidR="00811DB7" w:rsidRPr="004233C1" w:rsidRDefault="00000E3B" w:rsidP="004233C1">
      <w:pPr>
        <w:pBdr>
          <w:top w:val="single" w:sz="6" w:space="1" w:color="auto"/>
          <w:left w:val="single" w:sz="6" w:space="4" w:color="auto"/>
          <w:bottom w:val="single" w:sz="6" w:space="1" w:color="auto"/>
          <w:right w:val="single" w:sz="6" w:space="4" w:color="auto"/>
        </w:pBdr>
        <w:shd w:val="clear" w:color="auto" w:fill="000000" w:themeFill="text1"/>
        <w:spacing w:after="0" w:line="240" w:lineRule="auto"/>
        <w:jc w:val="both"/>
        <w:rPr>
          <w:rFonts w:ascii="Calibri" w:hAnsi="Calibri" w:cs="Calibri"/>
          <w:b/>
          <w:color w:val="FFFFFF" w:themeColor="background1"/>
        </w:rPr>
      </w:pPr>
      <w:r w:rsidRPr="004233C1">
        <w:rPr>
          <w:rFonts w:ascii="Calibri" w:hAnsi="Calibri" w:cs="Calibri"/>
          <w:b/>
          <w:bCs/>
          <w:color w:val="FFFFFF" w:themeColor="background1"/>
          <w:lang w:val="en-AU"/>
        </w:rPr>
        <w:t>Role</w:t>
      </w:r>
      <w:r w:rsidR="00B7570C" w:rsidRPr="004233C1">
        <w:rPr>
          <w:rFonts w:ascii="Calibri" w:hAnsi="Calibri" w:cs="Calibri"/>
          <w:b/>
          <w:bCs/>
          <w:color w:val="FFFFFF" w:themeColor="background1"/>
          <w:lang w:val="en-AU"/>
        </w:rPr>
        <w:t>:</w:t>
      </w:r>
      <w:r w:rsidR="00B7570C" w:rsidRPr="004233C1">
        <w:rPr>
          <w:rFonts w:ascii="Calibri" w:hAnsi="Calibri" w:cs="Calibri"/>
          <w:b/>
          <w:color w:val="FFFFFF" w:themeColor="background1"/>
        </w:rPr>
        <w:t xml:space="preserve"> Sr</w:t>
      </w:r>
      <w:r w:rsidR="003E4296" w:rsidRPr="004233C1">
        <w:rPr>
          <w:rFonts w:ascii="Calibri" w:hAnsi="Calibri" w:cs="Calibri"/>
          <w:b/>
          <w:color w:val="FFFFFF" w:themeColor="background1"/>
        </w:rPr>
        <w:t>. Java</w:t>
      </w:r>
      <w:r w:rsidR="00720351" w:rsidRPr="004233C1">
        <w:rPr>
          <w:rFonts w:ascii="Calibri" w:hAnsi="Calibri" w:cs="Calibri"/>
          <w:b/>
          <w:color w:val="FFFFFF" w:themeColor="background1"/>
        </w:rPr>
        <w:t xml:space="preserve"> UI</w:t>
      </w:r>
      <w:r w:rsidR="003E4296" w:rsidRPr="004233C1">
        <w:rPr>
          <w:rFonts w:ascii="Calibri" w:hAnsi="Calibri" w:cs="Calibri"/>
          <w:b/>
          <w:color w:val="FFFFFF" w:themeColor="background1"/>
        </w:rPr>
        <w:t xml:space="preserve"> Developer</w:t>
      </w:r>
    </w:p>
    <w:p w:rsidR="003749BA" w:rsidRPr="004233C1" w:rsidRDefault="003749BA" w:rsidP="004233C1">
      <w:pPr>
        <w:spacing w:after="0" w:line="240" w:lineRule="auto"/>
        <w:jc w:val="both"/>
        <w:rPr>
          <w:rFonts w:ascii="Calibri" w:hAnsi="Calibri" w:cs="Calibri"/>
          <w:color w:val="000000" w:themeColor="text1"/>
        </w:rPr>
      </w:pPr>
    </w:p>
    <w:p w:rsidR="00B8465C" w:rsidRPr="004233C1" w:rsidRDefault="00304584" w:rsidP="004233C1">
      <w:pPr>
        <w:spacing w:after="0" w:line="240" w:lineRule="auto"/>
        <w:jc w:val="both"/>
        <w:rPr>
          <w:rFonts w:ascii="Calibri" w:hAnsi="Calibri" w:cs="Calibri"/>
          <w:bCs/>
          <w:color w:val="000000" w:themeColor="text1"/>
          <w:lang w:val="en-AU"/>
        </w:rPr>
      </w:pPr>
      <w:r w:rsidRPr="004233C1">
        <w:rPr>
          <w:rFonts w:ascii="Calibri" w:hAnsi="Calibri" w:cs="Calibri"/>
          <w:b/>
          <w:bCs/>
          <w:color w:val="000000" w:themeColor="text1"/>
          <w:u w:val="single"/>
          <w:lang w:val="en-AU"/>
        </w:rPr>
        <w:t>Description</w:t>
      </w:r>
      <w:r w:rsidR="002A0B7F" w:rsidRPr="004233C1">
        <w:rPr>
          <w:rFonts w:ascii="Calibri" w:hAnsi="Calibri" w:cs="Calibri"/>
          <w:b/>
          <w:bCs/>
          <w:color w:val="000000" w:themeColor="text1"/>
          <w:u w:val="single"/>
          <w:lang w:val="en-AU"/>
        </w:rPr>
        <w:t>:</w:t>
      </w:r>
      <w:r w:rsidR="002A0B7F" w:rsidRPr="004233C1">
        <w:rPr>
          <w:rFonts w:ascii="Calibri" w:hAnsi="Calibri" w:cs="Calibri"/>
          <w:bCs/>
          <w:color w:val="000000" w:themeColor="text1"/>
          <w:lang w:val="en-AU"/>
        </w:rPr>
        <w:t xml:space="preserve"> Southern</w:t>
      </w:r>
      <w:r w:rsidR="00B8465C" w:rsidRPr="004233C1">
        <w:rPr>
          <w:rFonts w:ascii="Calibri" w:hAnsi="Calibri" w:cs="Calibri"/>
          <w:bCs/>
          <w:color w:val="000000" w:themeColor="text1"/>
          <w:lang w:val="en-AU"/>
        </w:rPr>
        <w:t xml:space="preserve"> Company is an American gas and electric utility holding company based in the southern United States. It is headquartered in Atlanta, Georgia, with executive offices also located in Birmingham, Alabama. The company is currently the second largest utility company in the U.S., in terms of customer base. Through its subsidiaries it serves 9 million gas and electric utility customers in nine </w:t>
      </w:r>
      <w:r w:rsidR="00E46F63" w:rsidRPr="004233C1">
        <w:rPr>
          <w:rFonts w:ascii="Calibri" w:hAnsi="Calibri" w:cs="Calibri"/>
          <w:bCs/>
          <w:color w:val="000000" w:themeColor="text1"/>
          <w:lang w:val="en-AU"/>
        </w:rPr>
        <w:t>states. The</w:t>
      </w:r>
      <w:r w:rsidR="00595E30" w:rsidRPr="004233C1">
        <w:rPr>
          <w:rFonts w:ascii="Calibri" w:hAnsi="Calibri" w:cs="Calibri"/>
          <w:bCs/>
          <w:color w:val="000000" w:themeColor="text1"/>
          <w:lang w:val="en-AU"/>
        </w:rPr>
        <w:t xml:space="preserve"> project Gas Billing &amp; Payments gives customer </w:t>
      </w:r>
      <w:r w:rsidR="00595E30" w:rsidRPr="004233C1">
        <w:rPr>
          <w:rFonts w:ascii="Calibri" w:hAnsi="Calibri" w:cs="Calibri"/>
          <w:color w:val="000000" w:themeColor="text1"/>
        </w:rPr>
        <w:t xml:space="preserve">web based and e-commerce transactions supported and are authorized and authenticated based on certain Rules &amp; acceptance criterion defined by </w:t>
      </w:r>
      <w:r w:rsidR="00D017E1" w:rsidRPr="004233C1">
        <w:rPr>
          <w:rFonts w:ascii="Calibri" w:hAnsi="Calibri" w:cs="Calibri"/>
          <w:color w:val="000000" w:themeColor="text1"/>
        </w:rPr>
        <w:t>client’s</w:t>
      </w:r>
      <w:r w:rsidR="00595E30" w:rsidRPr="004233C1">
        <w:rPr>
          <w:rFonts w:ascii="Calibri" w:hAnsi="Calibri" w:cs="Calibri"/>
          <w:color w:val="000000" w:themeColor="text1"/>
        </w:rPr>
        <w:t xml:space="preserve"> details.</w:t>
      </w:r>
    </w:p>
    <w:p w:rsidR="00084465" w:rsidRPr="004233C1" w:rsidRDefault="00304584" w:rsidP="004233C1">
      <w:pPr>
        <w:spacing w:after="0" w:line="240" w:lineRule="auto"/>
        <w:jc w:val="both"/>
        <w:rPr>
          <w:rFonts w:ascii="Calibri" w:hAnsi="Calibri" w:cs="Calibri"/>
          <w:color w:val="000000" w:themeColor="text1"/>
          <w:u w:val="single"/>
        </w:rPr>
      </w:pPr>
      <w:r w:rsidRPr="004233C1">
        <w:rPr>
          <w:rFonts w:ascii="Calibri" w:hAnsi="Calibri" w:cs="Calibri"/>
          <w:b/>
          <w:bCs/>
          <w:color w:val="000000" w:themeColor="text1"/>
          <w:u w:val="single"/>
        </w:rPr>
        <w:t>Responsibilities:</w:t>
      </w:r>
    </w:p>
    <w:p w:rsidR="002E0756" w:rsidRPr="004233C1" w:rsidRDefault="002E0756" w:rsidP="004233C1">
      <w:pPr>
        <w:pStyle w:val="ListParagraph"/>
        <w:numPr>
          <w:ilvl w:val="0"/>
          <w:numId w:val="7"/>
        </w:numPr>
        <w:spacing w:after="0" w:line="240" w:lineRule="auto"/>
        <w:ind w:left="0"/>
        <w:jc w:val="both"/>
        <w:rPr>
          <w:rFonts w:ascii="Calibri" w:hAnsi="Calibri" w:cs="Calibri"/>
          <w:bCs/>
          <w:color w:val="000000" w:themeColor="text1"/>
          <w:lang w:val="en-AU"/>
        </w:rPr>
      </w:pPr>
      <w:r w:rsidRPr="004233C1">
        <w:rPr>
          <w:rFonts w:ascii="Calibri" w:hAnsi="Calibri" w:cs="Calibri"/>
          <w:bCs/>
          <w:color w:val="000000" w:themeColor="text1"/>
          <w:lang w:val="en-AU"/>
        </w:rPr>
        <w:t xml:space="preserve">Involved in </w:t>
      </w:r>
      <w:r w:rsidRPr="004233C1">
        <w:rPr>
          <w:rFonts w:ascii="Calibri" w:hAnsi="Calibri" w:cs="Calibri"/>
          <w:b/>
          <w:bCs/>
          <w:color w:val="000000" w:themeColor="text1"/>
          <w:lang w:val="en-AU"/>
        </w:rPr>
        <w:t>SCRUM</w:t>
      </w:r>
      <w:r w:rsidRPr="004233C1">
        <w:rPr>
          <w:rFonts w:ascii="Calibri" w:hAnsi="Calibri" w:cs="Calibri"/>
          <w:bCs/>
          <w:color w:val="000000" w:themeColor="text1"/>
          <w:lang w:val="en-AU"/>
        </w:rPr>
        <w:t xml:space="preserve"> process of </w:t>
      </w:r>
      <w:r w:rsidRPr="004233C1">
        <w:rPr>
          <w:rFonts w:ascii="Calibri" w:hAnsi="Calibri" w:cs="Calibri"/>
          <w:b/>
          <w:bCs/>
          <w:color w:val="000000" w:themeColor="text1"/>
          <w:lang w:val="en-AU"/>
        </w:rPr>
        <w:t xml:space="preserve">AGILE </w:t>
      </w:r>
      <w:r w:rsidRPr="004233C1">
        <w:rPr>
          <w:rFonts w:ascii="Calibri" w:hAnsi="Calibri" w:cs="Calibri"/>
          <w:bCs/>
          <w:color w:val="000000" w:themeColor="text1"/>
          <w:lang w:val="en-AU"/>
        </w:rPr>
        <w:t>methodology in Requirement gathering, Design, Analysis and Code development through iterations</w:t>
      </w:r>
      <w:r w:rsidR="0060781F">
        <w:rPr>
          <w:rFonts w:ascii="Calibri" w:hAnsi="Calibri" w:cs="Calibri"/>
          <w:bCs/>
          <w:color w:val="000000" w:themeColor="text1"/>
          <w:lang w:val="en-AU"/>
        </w:rPr>
        <w:t>.</w:t>
      </w:r>
    </w:p>
    <w:p w:rsidR="002E0756" w:rsidRPr="004233C1" w:rsidRDefault="002E0756" w:rsidP="004233C1">
      <w:pPr>
        <w:pStyle w:val="ListParagraph"/>
        <w:numPr>
          <w:ilvl w:val="0"/>
          <w:numId w:val="7"/>
        </w:numPr>
        <w:spacing w:after="0" w:line="240" w:lineRule="auto"/>
        <w:ind w:left="0"/>
        <w:jc w:val="both"/>
        <w:rPr>
          <w:rFonts w:ascii="Calibri" w:hAnsi="Calibri" w:cs="Calibri"/>
          <w:bCs/>
          <w:color w:val="000000" w:themeColor="text1"/>
          <w:lang w:val="en-AU"/>
        </w:rPr>
      </w:pPr>
      <w:r w:rsidRPr="004233C1">
        <w:rPr>
          <w:rFonts w:ascii="Calibri" w:hAnsi="Calibri" w:cs="Calibri"/>
          <w:bCs/>
          <w:color w:val="000000" w:themeColor="text1"/>
          <w:lang w:val="en-AU"/>
        </w:rPr>
        <w:t>Worked on requirements gathering, analysis and design for the Enhancement Tasks and Project Change Requests</w:t>
      </w:r>
      <w:r w:rsidR="0060781F">
        <w:rPr>
          <w:rFonts w:ascii="Calibri" w:hAnsi="Calibri" w:cs="Calibri"/>
          <w:bCs/>
          <w:color w:val="000000" w:themeColor="text1"/>
          <w:lang w:val="en-AU"/>
        </w:rPr>
        <w:t>.</w:t>
      </w:r>
    </w:p>
    <w:p w:rsidR="002E0756" w:rsidRPr="004233C1" w:rsidRDefault="002E0756" w:rsidP="004233C1">
      <w:pPr>
        <w:pStyle w:val="ListParagraph"/>
        <w:numPr>
          <w:ilvl w:val="0"/>
          <w:numId w:val="7"/>
        </w:numPr>
        <w:spacing w:after="0" w:line="240" w:lineRule="auto"/>
        <w:ind w:left="0"/>
        <w:jc w:val="both"/>
        <w:rPr>
          <w:rFonts w:ascii="Calibri" w:hAnsi="Calibri" w:cs="Calibri"/>
          <w:bCs/>
          <w:color w:val="000000" w:themeColor="text1"/>
          <w:lang w:val="en-AU"/>
        </w:rPr>
      </w:pPr>
      <w:r w:rsidRPr="004233C1">
        <w:rPr>
          <w:rFonts w:ascii="Calibri" w:hAnsi="Calibri" w:cs="Calibri"/>
          <w:bCs/>
          <w:color w:val="000000" w:themeColor="text1"/>
          <w:lang w:val="en-AU"/>
        </w:rPr>
        <w:t xml:space="preserve">Used </w:t>
      </w:r>
      <w:proofErr w:type="spellStart"/>
      <w:r w:rsidRPr="004233C1">
        <w:rPr>
          <w:rFonts w:ascii="Calibri" w:hAnsi="Calibri" w:cs="Calibri"/>
          <w:b/>
          <w:bCs/>
          <w:color w:val="000000" w:themeColor="text1"/>
          <w:lang w:val="en-AU"/>
        </w:rPr>
        <w:t>AngularJS</w:t>
      </w:r>
      <w:proofErr w:type="spellEnd"/>
      <w:r w:rsidRPr="004233C1">
        <w:rPr>
          <w:rFonts w:ascii="Calibri" w:hAnsi="Calibri" w:cs="Calibri"/>
          <w:b/>
          <w:bCs/>
          <w:color w:val="000000" w:themeColor="text1"/>
          <w:lang w:val="en-AU"/>
        </w:rPr>
        <w:t xml:space="preserve"> </w:t>
      </w:r>
      <w:r w:rsidRPr="004233C1">
        <w:rPr>
          <w:rFonts w:ascii="Calibri" w:hAnsi="Calibri" w:cs="Calibri"/>
          <w:bCs/>
          <w:color w:val="000000" w:themeColor="text1"/>
          <w:lang w:val="en-AU"/>
        </w:rPr>
        <w:t>form validations for validating the client side data</w:t>
      </w:r>
      <w:r w:rsidR="0060781F">
        <w:rPr>
          <w:rFonts w:ascii="Calibri" w:hAnsi="Calibri" w:cs="Calibri"/>
          <w:bCs/>
          <w:color w:val="000000" w:themeColor="text1"/>
          <w:lang w:val="en-AU"/>
        </w:rPr>
        <w:t>.</w:t>
      </w:r>
    </w:p>
    <w:p w:rsidR="002E0756" w:rsidRPr="004233C1" w:rsidRDefault="002E0756" w:rsidP="004233C1">
      <w:pPr>
        <w:pStyle w:val="ListParagraph"/>
        <w:numPr>
          <w:ilvl w:val="0"/>
          <w:numId w:val="7"/>
        </w:numPr>
        <w:spacing w:after="0" w:line="240" w:lineRule="auto"/>
        <w:ind w:left="0"/>
        <w:jc w:val="both"/>
        <w:rPr>
          <w:rFonts w:ascii="Calibri" w:hAnsi="Calibri" w:cs="Calibri"/>
          <w:bCs/>
          <w:color w:val="000000" w:themeColor="text1"/>
          <w:lang w:val="en-AU"/>
        </w:rPr>
      </w:pPr>
      <w:r w:rsidRPr="004233C1">
        <w:rPr>
          <w:rFonts w:ascii="Calibri" w:hAnsi="Calibri" w:cs="Calibri"/>
          <w:bCs/>
          <w:color w:val="000000" w:themeColor="text1"/>
          <w:lang w:val="en-AU"/>
        </w:rPr>
        <w:t>Used Maven scripts to build and deploy war files to QA environment</w:t>
      </w:r>
      <w:r w:rsidR="0060781F">
        <w:rPr>
          <w:rFonts w:ascii="Calibri" w:hAnsi="Calibri" w:cs="Calibri"/>
          <w:bCs/>
          <w:color w:val="000000" w:themeColor="text1"/>
          <w:lang w:val="en-AU"/>
        </w:rPr>
        <w:t>.</w:t>
      </w:r>
    </w:p>
    <w:p w:rsidR="002E0756" w:rsidRPr="004233C1" w:rsidRDefault="002E0756" w:rsidP="004233C1">
      <w:pPr>
        <w:pStyle w:val="ListParagraph"/>
        <w:numPr>
          <w:ilvl w:val="0"/>
          <w:numId w:val="7"/>
        </w:numPr>
        <w:spacing w:after="0" w:line="240" w:lineRule="auto"/>
        <w:ind w:left="0"/>
        <w:jc w:val="both"/>
        <w:rPr>
          <w:rFonts w:ascii="Calibri" w:hAnsi="Calibri" w:cs="Calibri"/>
          <w:bCs/>
          <w:color w:val="000000" w:themeColor="text1"/>
          <w:lang w:val="en-AU"/>
        </w:rPr>
      </w:pPr>
      <w:r w:rsidRPr="004233C1">
        <w:rPr>
          <w:rFonts w:ascii="Calibri" w:hAnsi="Calibri" w:cs="Calibri"/>
          <w:bCs/>
          <w:color w:val="000000" w:themeColor="text1"/>
          <w:lang w:val="en-AU"/>
        </w:rPr>
        <w:t xml:space="preserve">Wrote </w:t>
      </w:r>
      <w:proofErr w:type="spellStart"/>
      <w:r w:rsidRPr="004233C1">
        <w:rPr>
          <w:rFonts w:ascii="Calibri" w:hAnsi="Calibri" w:cs="Calibri"/>
          <w:bCs/>
          <w:color w:val="000000" w:themeColor="text1"/>
          <w:lang w:val="en-AU"/>
        </w:rPr>
        <w:t>JUnit</w:t>
      </w:r>
      <w:proofErr w:type="spellEnd"/>
      <w:r w:rsidRPr="004233C1">
        <w:rPr>
          <w:rFonts w:ascii="Calibri" w:hAnsi="Calibri" w:cs="Calibri"/>
          <w:bCs/>
          <w:color w:val="000000" w:themeColor="text1"/>
          <w:lang w:val="en-AU"/>
        </w:rPr>
        <w:t xml:space="preserve"> test cases to test the server side Modules</w:t>
      </w:r>
      <w:r w:rsidR="0060781F">
        <w:rPr>
          <w:rFonts w:ascii="Calibri" w:hAnsi="Calibri" w:cs="Calibri"/>
          <w:bCs/>
          <w:color w:val="000000" w:themeColor="text1"/>
          <w:lang w:val="en-AU"/>
        </w:rPr>
        <w:t>.</w:t>
      </w:r>
    </w:p>
    <w:p w:rsidR="00166333" w:rsidRPr="004233C1" w:rsidRDefault="00166333" w:rsidP="004233C1">
      <w:pPr>
        <w:numPr>
          <w:ilvl w:val="0"/>
          <w:numId w:val="7"/>
        </w:numPr>
        <w:pBdr>
          <w:top w:val="nil"/>
          <w:left w:val="nil"/>
          <w:bottom w:val="nil"/>
          <w:right w:val="nil"/>
          <w:between w:val="nil"/>
        </w:pBdr>
        <w:spacing w:after="0" w:line="240" w:lineRule="auto"/>
        <w:ind w:left="0"/>
        <w:contextualSpacing/>
        <w:jc w:val="both"/>
        <w:rPr>
          <w:rFonts w:ascii="Calibri" w:hAnsi="Calibri" w:cs="Calibri"/>
          <w:color w:val="000000" w:themeColor="text1"/>
        </w:rPr>
      </w:pPr>
      <w:r w:rsidRPr="004233C1">
        <w:rPr>
          <w:rFonts w:ascii="Calibri" w:eastAsia="Times New Roman" w:hAnsi="Calibri" w:cs="Calibri"/>
          <w:color w:val="000000" w:themeColor="text1"/>
        </w:rPr>
        <w:t xml:space="preserve">Used </w:t>
      </w:r>
      <w:r w:rsidRPr="004233C1">
        <w:rPr>
          <w:rFonts w:ascii="Calibri" w:eastAsia="Times New Roman" w:hAnsi="Calibri" w:cs="Calibri"/>
          <w:b/>
          <w:color w:val="000000" w:themeColor="text1"/>
        </w:rPr>
        <w:t>Spring Core</w:t>
      </w:r>
      <w:r w:rsidRPr="004233C1">
        <w:rPr>
          <w:rFonts w:ascii="Calibri" w:eastAsia="Times New Roman" w:hAnsi="Calibri" w:cs="Calibri"/>
          <w:color w:val="000000" w:themeColor="text1"/>
        </w:rPr>
        <w:t xml:space="preserve"> for dependency injection/Inversion of Control(</w:t>
      </w:r>
      <w:r w:rsidRPr="004233C1">
        <w:rPr>
          <w:rFonts w:ascii="Calibri" w:eastAsia="Times New Roman" w:hAnsi="Calibri" w:cs="Calibri"/>
          <w:b/>
          <w:color w:val="000000" w:themeColor="text1"/>
        </w:rPr>
        <w:t>IOC</w:t>
      </w:r>
      <w:r w:rsidRPr="004233C1">
        <w:rPr>
          <w:rFonts w:ascii="Calibri" w:eastAsia="Times New Roman" w:hAnsi="Calibri" w:cs="Calibri"/>
          <w:color w:val="000000" w:themeColor="text1"/>
        </w:rPr>
        <w:t>) and implemented us</w:t>
      </w:r>
      <w:r w:rsidR="0043063A" w:rsidRPr="004233C1">
        <w:rPr>
          <w:rFonts w:ascii="Calibri" w:eastAsia="Times New Roman" w:hAnsi="Calibri" w:cs="Calibri"/>
          <w:color w:val="000000" w:themeColor="text1"/>
        </w:rPr>
        <w:t>ing spring Annotation</w:t>
      </w:r>
    </w:p>
    <w:p w:rsidR="00166333" w:rsidRPr="004233C1" w:rsidRDefault="00166333" w:rsidP="004233C1">
      <w:pPr>
        <w:numPr>
          <w:ilvl w:val="0"/>
          <w:numId w:val="7"/>
        </w:numPr>
        <w:pBdr>
          <w:top w:val="nil"/>
          <w:left w:val="nil"/>
          <w:bottom w:val="nil"/>
          <w:right w:val="nil"/>
          <w:between w:val="nil"/>
        </w:pBdr>
        <w:spacing w:after="0" w:line="240" w:lineRule="auto"/>
        <w:ind w:left="0"/>
        <w:contextualSpacing/>
        <w:jc w:val="both"/>
        <w:rPr>
          <w:rFonts w:ascii="Calibri" w:hAnsi="Calibri" w:cs="Calibri"/>
          <w:color w:val="000000" w:themeColor="text1"/>
        </w:rPr>
      </w:pPr>
      <w:r w:rsidRPr="004233C1">
        <w:rPr>
          <w:rFonts w:ascii="Calibri" w:eastAsia="Times New Roman" w:hAnsi="Calibri" w:cs="Calibri"/>
          <w:color w:val="000000" w:themeColor="text1"/>
        </w:rPr>
        <w:t xml:space="preserve">Developed views and controllers using Spring MVC and </w:t>
      </w:r>
      <w:r w:rsidRPr="004233C1">
        <w:rPr>
          <w:rFonts w:ascii="Calibri" w:eastAsia="Times New Roman" w:hAnsi="Calibri" w:cs="Calibri"/>
          <w:b/>
          <w:color w:val="000000" w:themeColor="text1"/>
        </w:rPr>
        <w:t>Spring Core</w:t>
      </w:r>
      <w:r w:rsidR="0060781F">
        <w:rPr>
          <w:rFonts w:ascii="Calibri" w:eastAsia="Times New Roman" w:hAnsi="Calibri" w:cs="Calibri"/>
          <w:b/>
          <w:color w:val="000000" w:themeColor="text1"/>
        </w:rPr>
        <w:t>.</w:t>
      </w:r>
    </w:p>
    <w:p w:rsidR="00166333" w:rsidRPr="004233C1" w:rsidRDefault="00166333" w:rsidP="004233C1">
      <w:pPr>
        <w:numPr>
          <w:ilvl w:val="0"/>
          <w:numId w:val="7"/>
        </w:numPr>
        <w:pBdr>
          <w:top w:val="nil"/>
          <w:left w:val="nil"/>
          <w:bottom w:val="nil"/>
          <w:right w:val="nil"/>
          <w:between w:val="nil"/>
        </w:pBdr>
        <w:spacing w:after="0" w:line="240" w:lineRule="auto"/>
        <w:ind w:left="0"/>
        <w:contextualSpacing/>
        <w:jc w:val="both"/>
        <w:rPr>
          <w:rFonts w:ascii="Calibri" w:hAnsi="Calibri" w:cs="Calibri"/>
          <w:color w:val="000000" w:themeColor="text1"/>
        </w:rPr>
      </w:pPr>
      <w:r w:rsidRPr="004233C1">
        <w:rPr>
          <w:rFonts w:ascii="Calibri" w:eastAsia="Times New Roman" w:hAnsi="Calibri" w:cs="Calibri"/>
          <w:color w:val="000000" w:themeColor="text1"/>
        </w:rPr>
        <w:t xml:space="preserve">Used </w:t>
      </w:r>
      <w:r w:rsidRPr="004233C1">
        <w:rPr>
          <w:rFonts w:ascii="Calibri" w:eastAsia="Times New Roman" w:hAnsi="Calibri" w:cs="Calibri"/>
          <w:b/>
          <w:color w:val="000000" w:themeColor="text1"/>
        </w:rPr>
        <w:t>Spring Core</w:t>
      </w:r>
      <w:r w:rsidRPr="004233C1">
        <w:rPr>
          <w:rFonts w:ascii="Calibri" w:eastAsia="Times New Roman" w:hAnsi="Calibri" w:cs="Calibri"/>
          <w:color w:val="000000" w:themeColor="text1"/>
        </w:rPr>
        <w:t xml:space="preserve"> container to implement IOC and </w:t>
      </w:r>
      <w:r w:rsidR="0043063A" w:rsidRPr="004233C1">
        <w:rPr>
          <w:rFonts w:ascii="Calibri" w:eastAsia="Times New Roman" w:hAnsi="Calibri" w:cs="Calibri"/>
          <w:color w:val="000000" w:themeColor="text1"/>
        </w:rPr>
        <w:t>to manage EJBs in EJB container</w:t>
      </w:r>
      <w:r w:rsidR="0060781F">
        <w:rPr>
          <w:rFonts w:ascii="Calibri" w:eastAsia="Times New Roman" w:hAnsi="Calibri" w:cs="Calibri"/>
          <w:color w:val="000000" w:themeColor="text1"/>
        </w:rPr>
        <w:t>.</w:t>
      </w:r>
    </w:p>
    <w:p w:rsidR="00166333" w:rsidRPr="004233C1" w:rsidRDefault="00166333" w:rsidP="004233C1">
      <w:pPr>
        <w:numPr>
          <w:ilvl w:val="0"/>
          <w:numId w:val="7"/>
        </w:numPr>
        <w:pBdr>
          <w:top w:val="nil"/>
          <w:left w:val="nil"/>
          <w:bottom w:val="nil"/>
          <w:right w:val="nil"/>
          <w:between w:val="nil"/>
        </w:pBdr>
        <w:spacing w:after="0" w:line="240" w:lineRule="auto"/>
        <w:ind w:left="0"/>
        <w:contextualSpacing/>
        <w:jc w:val="both"/>
        <w:rPr>
          <w:rFonts w:ascii="Calibri" w:hAnsi="Calibri" w:cs="Calibri"/>
          <w:color w:val="000000" w:themeColor="text1"/>
        </w:rPr>
      </w:pPr>
      <w:r w:rsidRPr="004233C1">
        <w:rPr>
          <w:rFonts w:ascii="Calibri" w:eastAsia="Times New Roman" w:hAnsi="Calibri" w:cs="Calibri"/>
          <w:color w:val="000000" w:themeColor="text1"/>
        </w:rPr>
        <w:t xml:space="preserve">Developed the Method and Object Level security using </w:t>
      </w:r>
      <w:r w:rsidR="0043063A" w:rsidRPr="004233C1">
        <w:rPr>
          <w:rFonts w:ascii="Calibri" w:eastAsia="Times New Roman" w:hAnsi="Calibri" w:cs="Calibri"/>
          <w:b/>
          <w:color w:val="000000" w:themeColor="text1"/>
        </w:rPr>
        <w:t>Spring Security</w:t>
      </w:r>
      <w:r w:rsidR="0060781F">
        <w:rPr>
          <w:rFonts w:ascii="Calibri" w:eastAsia="Times New Roman" w:hAnsi="Calibri" w:cs="Calibri"/>
          <w:b/>
          <w:color w:val="000000" w:themeColor="text1"/>
        </w:rPr>
        <w:t>.</w:t>
      </w:r>
    </w:p>
    <w:p w:rsidR="002E0756" w:rsidRPr="004233C1" w:rsidRDefault="002E0756" w:rsidP="004233C1">
      <w:pPr>
        <w:pStyle w:val="ListParagraph"/>
        <w:numPr>
          <w:ilvl w:val="0"/>
          <w:numId w:val="7"/>
        </w:numPr>
        <w:spacing w:after="0" w:line="240" w:lineRule="auto"/>
        <w:ind w:left="0"/>
        <w:jc w:val="both"/>
        <w:rPr>
          <w:rFonts w:ascii="Calibri" w:hAnsi="Calibri" w:cs="Calibri"/>
          <w:bCs/>
          <w:color w:val="000000" w:themeColor="text1"/>
          <w:lang w:val="en-AU"/>
        </w:rPr>
      </w:pPr>
      <w:r w:rsidRPr="004233C1">
        <w:rPr>
          <w:rFonts w:ascii="Calibri" w:hAnsi="Calibri" w:cs="Calibri"/>
          <w:bCs/>
          <w:color w:val="000000" w:themeColor="text1"/>
          <w:lang w:val="en-AU"/>
        </w:rPr>
        <w:t xml:space="preserve">Extensively used </w:t>
      </w:r>
      <w:r w:rsidRPr="004233C1">
        <w:rPr>
          <w:rFonts w:ascii="Calibri" w:hAnsi="Calibri" w:cs="Calibri"/>
          <w:b/>
          <w:bCs/>
          <w:color w:val="000000" w:themeColor="text1"/>
          <w:lang w:val="en-AU"/>
        </w:rPr>
        <w:t>Spring MVC</w:t>
      </w:r>
      <w:r w:rsidRPr="004233C1">
        <w:rPr>
          <w:rFonts w:ascii="Calibri" w:hAnsi="Calibri" w:cs="Calibri"/>
          <w:bCs/>
          <w:color w:val="000000" w:themeColor="text1"/>
          <w:lang w:val="en-AU"/>
        </w:rPr>
        <w:t xml:space="preserve"> and </w:t>
      </w:r>
      <w:r w:rsidRPr="004233C1">
        <w:rPr>
          <w:rFonts w:ascii="Calibri" w:hAnsi="Calibri" w:cs="Calibri"/>
          <w:b/>
          <w:bCs/>
          <w:color w:val="000000" w:themeColor="text1"/>
          <w:lang w:val="en-AU"/>
        </w:rPr>
        <w:t>Hibernate</w:t>
      </w:r>
      <w:r w:rsidR="0043063A" w:rsidRPr="004233C1">
        <w:rPr>
          <w:rFonts w:ascii="Calibri" w:hAnsi="Calibri" w:cs="Calibri"/>
          <w:bCs/>
          <w:color w:val="000000" w:themeColor="text1"/>
          <w:lang w:val="en-AU"/>
        </w:rPr>
        <w:t xml:space="preserve"> Framework for data handling</w:t>
      </w:r>
      <w:r w:rsidR="0060781F">
        <w:rPr>
          <w:rFonts w:ascii="Calibri" w:hAnsi="Calibri" w:cs="Calibri"/>
          <w:bCs/>
          <w:color w:val="000000" w:themeColor="text1"/>
          <w:lang w:val="en-AU"/>
        </w:rPr>
        <w:t>.</w:t>
      </w:r>
    </w:p>
    <w:p w:rsidR="002E0756" w:rsidRPr="004233C1" w:rsidRDefault="002E0756" w:rsidP="004233C1">
      <w:pPr>
        <w:pStyle w:val="ListParagraph"/>
        <w:numPr>
          <w:ilvl w:val="0"/>
          <w:numId w:val="7"/>
        </w:numPr>
        <w:spacing w:after="0" w:line="240" w:lineRule="auto"/>
        <w:ind w:left="0"/>
        <w:jc w:val="both"/>
        <w:rPr>
          <w:rFonts w:ascii="Calibri" w:hAnsi="Calibri" w:cs="Calibri"/>
          <w:bCs/>
          <w:color w:val="000000" w:themeColor="text1"/>
          <w:lang w:val="en-AU"/>
        </w:rPr>
      </w:pPr>
      <w:r w:rsidRPr="004233C1">
        <w:rPr>
          <w:rFonts w:ascii="Calibri" w:hAnsi="Calibri" w:cs="Calibri"/>
          <w:bCs/>
          <w:color w:val="000000" w:themeColor="text1"/>
          <w:lang w:val="en-AU"/>
        </w:rPr>
        <w:t xml:space="preserve">Involved in implementing the </w:t>
      </w:r>
      <w:r w:rsidRPr="004233C1">
        <w:rPr>
          <w:rFonts w:ascii="Calibri" w:hAnsi="Calibri" w:cs="Calibri"/>
          <w:b/>
          <w:bCs/>
          <w:color w:val="000000" w:themeColor="text1"/>
          <w:lang w:val="en-AU"/>
        </w:rPr>
        <w:t>Hibernate API</w:t>
      </w:r>
      <w:r w:rsidRPr="004233C1">
        <w:rPr>
          <w:rFonts w:ascii="Calibri" w:hAnsi="Calibri" w:cs="Calibri"/>
          <w:bCs/>
          <w:color w:val="000000" w:themeColor="text1"/>
          <w:lang w:val="en-AU"/>
        </w:rPr>
        <w:t xml:space="preserve"> for database connectivity</w:t>
      </w:r>
      <w:r w:rsidR="0060781F">
        <w:rPr>
          <w:rFonts w:ascii="Calibri" w:hAnsi="Calibri" w:cs="Calibri"/>
          <w:bCs/>
          <w:color w:val="000000" w:themeColor="text1"/>
          <w:lang w:val="en-AU"/>
        </w:rPr>
        <w:t>.</w:t>
      </w:r>
    </w:p>
    <w:p w:rsidR="002E0756" w:rsidRPr="004233C1" w:rsidRDefault="002E0756" w:rsidP="004233C1">
      <w:pPr>
        <w:pStyle w:val="ListParagraph"/>
        <w:numPr>
          <w:ilvl w:val="0"/>
          <w:numId w:val="7"/>
        </w:numPr>
        <w:spacing w:after="0" w:line="240" w:lineRule="auto"/>
        <w:ind w:left="0"/>
        <w:jc w:val="both"/>
        <w:rPr>
          <w:rFonts w:ascii="Calibri" w:hAnsi="Calibri" w:cs="Calibri"/>
          <w:bCs/>
          <w:color w:val="000000" w:themeColor="text1"/>
          <w:lang w:val="en-AU"/>
        </w:rPr>
      </w:pPr>
      <w:r w:rsidRPr="004233C1">
        <w:rPr>
          <w:rFonts w:ascii="Calibri" w:hAnsi="Calibri" w:cs="Calibri"/>
          <w:bCs/>
          <w:color w:val="000000" w:themeColor="text1"/>
          <w:lang w:val="en-AU"/>
        </w:rPr>
        <w:t>Developed Hibernate mapping configuration files to provide the relation between java objects and database tables</w:t>
      </w:r>
      <w:r w:rsidR="0060781F">
        <w:rPr>
          <w:rFonts w:ascii="Calibri" w:hAnsi="Calibri" w:cs="Calibri"/>
          <w:bCs/>
          <w:color w:val="000000" w:themeColor="text1"/>
          <w:lang w:val="en-AU"/>
        </w:rPr>
        <w:t>.</w:t>
      </w:r>
    </w:p>
    <w:p w:rsidR="002E0756" w:rsidRPr="004233C1" w:rsidRDefault="002E0756" w:rsidP="004233C1">
      <w:pPr>
        <w:pStyle w:val="ListParagraph"/>
        <w:numPr>
          <w:ilvl w:val="0"/>
          <w:numId w:val="7"/>
        </w:numPr>
        <w:spacing w:after="0" w:line="240" w:lineRule="auto"/>
        <w:ind w:left="0"/>
        <w:jc w:val="both"/>
        <w:rPr>
          <w:rFonts w:ascii="Calibri" w:hAnsi="Calibri" w:cs="Calibri"/>
          <w:bCs/>
          <w:color w:val="000000" w:themeColor="text1"/>
          <w:lang w:val="en-AU"/>
        </w:rPr>
      </w:pPr>
      <w:r w:rsidRPr="004233C1">
        <w:rPr>
          <w:rFonts w:ascii="Calibri" w:hAnsi="Calibri" w:cs="Calibri"/>
          <w:bCs/>
          <w:color w:val="000000" w:themeColor="text1"/>
          <w:lang w:val="en-AU"/>
        </w:rPr>
        <w:t xml:space="preserve">Coded </w:t>
      </w:r>
      <w:r w:rsidRPr="004233C1">
        <w:rPr>
          <w:rFonts w:ascii="Calibri" w:hAnsi="Calibri" w:cs="Calibri"/>
          <w:b/>
          <w:bCs/>
          <w:color w:val="000000" w:themeColor="text1"/>
          <w:lang w:val="en-AU"/>
        </w:rPr>
        <w:t>JSP pages</w:t>
      </w:r>
      <w:r w:rsidRPr="004233C1">
        <w:rPr>
          <w:rFonts w:ascii="Calibri" w:hAnsi="Calibri" w:cs="Calibri"/>
          <w:bCs/>
          <w:color w:val="000000" w:themeColor="text1"/>
          <w:lang w:val="en-AU"/>
        </w:rPr>
        <w:t xml:space="preserve"> and used </w:t>
      </w:r>
      <w:r w:rsidRPr="004233C1">
        <w:rPr>
          <w:rFonts w:ascii="Calibri" w:hAnsi="Calibri" w:cs="Calibri"/>
          <w:b/>
          <w:bCs/>
          <w:color w:val="000000" w:themeColor="text1"/>
          <w:lang w:val="en-AU"/>
        </w:rPr>
        <w:t>JavaScript</w:t>
      </w:r>
      <w:r w:rsidRPr="004233C1">
        <w:rPr>
          <w:rFonts w:ascii="Calibri" w:hAnsi="Calibri" w:cs="Calibri"/>
          <w:bCs/>
          <w:color w:val="000000" w:themeColor="text1"/>
          <w:lang w:val="en-AU"/>
        </w:rPr>
        <w:t xml:space="preserve"> for client side validations and to achieve other client-side event handling</w:t>
      </w:r>
      <w:r w:rsidR="0060781F">
        <w:rPr>
          <w:rFonts w:ascii="Calibri" w:hAnsi="Calibri" w:cs="Calibri"/>
          <w:bCs/>
          <w:color w:val="000000" w:themeColor="text1"/>
          <w:lang w:val="en-AU"/>
        </w:rPr>
        <w:t>.</w:t>
      </w:r>
    </w:p>
    <w:p w:rsidR="0007428C" w:rsidRPr="004233C1" w:rsidRDefault="0007428C" w:rsidP="004233C1">
      <w:pPr>
        <w:pStyle w:val="ListParagraph"/>
        <w:numPr>
          <w:ilvl w:val="0"/>
          <w:numId w:val="7"/>
        </w:numPr>
        <w:spacing w:line="240" w:lineRule="auto"/>
        <w:ind w:left="0"/>
        <w:jc w:val="both"/>
        <w:rPr>
          <w:rFonts w:ascii="Calibri" w:hAnsi="Calibri" w:cs="Calibri"/>
          <w:color w:val="000000" w:themeColor="text1"/>
        </w:rPr>
      </w:pPr>
      <w:r w:rsidRPr="004233C1">
        <w:rPr>
          <w:rFonts w:ascii="Calibri" w:hAnsi="Calibri" w:cs="Calibri"/>
          <w:color w:val="000000" w:themeColor="text1"/>
        </w:rPr>
        <w:t>JMS is used for exchanging the information</w:t>
      </w:r>
      <w:r w:rsidR="0060781F">
        <w:rPr>
          <w:rFonts w:ascii="Calibri" w:hAnsi="Calibri" w:cs="Calibri"/>
          <w:color w:val="000000" w:themeColor="text1"/>
        </w:rPr>
        <w:t>.</w:t>
      </w:r>
    </w:p>
    <w:p w:rsidR="002E0756" w:rsidRPr="004233C1" w:rsidRDefault="002E0756" w:rsidP="004233C1">
      <w:pPr>
        <w:pStyle w:val="ListParagraph"/>
        <w:numPr>
          <w:ilvl w:val="0"/>
          <w:numId w:val="7"/>
        </w:numPr>
        <w:spacing w:line="240" w:lineRule="auto"/>
        <w:ind w:left="0"/>
        <w:jc w:val="both"/>
        <w:rPr>
          <w:rFonts w:ascii="Calibri" w:hAnsi="Calibri" w:cs="Calibri"/>
          <w:color w:val="000000" w:themeColor="text1"/>
        </w:rPr>
      </w:pPr>
      <w:r w:rsidRPr="004233C1">
        <w:rPr>
          <w:rFonts w:ascii="Calibri" w:hAnsi="Calibri" w:cs="Calibri"/>
          <w:bCs/>
          <w:color w:val="000000" w:themeColor="text1"/>
          <w:lang w:val="en-AU"/>
        </w:rPr>
        <w:t xml:space="preserve">Worked with web services team to define new </w:t>
      </w:r>
      <w:proofErr w:type="spellStart"/>
      <w:r w:rsidRPr="004233C1">
        <w:rPr>
          <w:rFonts w:ascii="Calibri" w:hAnsi="Calibri" w:cs="Calibri"/>
          <w:b/>
          <w:bCs/>
          <w:color w:val="000000" w:themeColor="text1"/>
          <w:lang w:val="en-AU"/>
        </w:rPr>
        <w:t>RESTful</w:t>
      </w:r>
      <w:proofErr w:type="spellEnd"/>
      <w:r w:rsidRPr="004233C1">
        <w:rPr>
          <w:rFonts w:ascii="Calibri" w:hAnsi="Calibri" w:cs="Calibri"/>
          <w:bCs/>
          <w:color w:val="000000" w:themeColor="text1"/>
          <w:lang w:val="en-AU"/>
        </w:rPr>
        <w:t xml:space="preserve"> web services and modify existing services</w:t>
      </w:r>
      <w:r w:rsidR="0060781F">
        <w:rPr>
          <w:rFonts w:ascii="Calibri" w:hAnsi="Calibri" w:cs="Calibri"/>
          <w:bCs/>
          <w:color w:val="000000" w:themeColor="text1"/>
          <w:lang w:val="en-AU"/>
        </w:rPr>
        <w:t>.</w:t>
      </w:r>
    </w:p>
    <w:p w:rsidR="002E0756" w:rsidRPr="004233C1" w:rsidRDefault="002E0756" w:rsidP="004233C1">
      <w:pPr>
        <w:pStyle w:val="ListParagraph"/>
        <w:numPr>
          <w:ilvl w:val="0"/>
          <w:numId w:val="7"/>
        </w:numPr>
        <w:spacing w:after="0" w:line="240" w:lineRule="auto"/>
        <w:ind w:left="0"/>
        <w:jc w:val="both"/>
        <w:rPr>
          <w:rFonts w:ascii="Calibri" w:hAnsi="Calibri" w:cs="Calibri"/>
          <w:bCs/>
          <w:color w:val="000000" w:themeColor="text1"/>
          <w:lang w:val="en-AU"/>
        </w:rPr>
      </w:pPr>
      <w:r w:rsidRPr="004233C1">
        <w:rPr>
          <w:rFonts w:ascii="Calibri" w:hAnsi="Calibri" w:cs="Calibri"/>
          <w:bCs/>
          <w:color w:val="000000" w:themeColor="text1"/>
          <w:lang w:val="en-AU"/>
        </w:rPr>
        <w:t xml:space="preserve">Designed the user interface of the application using </w:t>
      </w:r>
      <w:r w:rsidRPr="004233C1">
        <w:rPr>
          <w:rFonts w:ascii="Calibri" w:hAnsi="Calibri" w:cs="Calibri"/>
          <w:b/>
          <w:bCs/>
          <w:color w:val="000000" w:themeColor="text1"/>
          <w:lang w:val="en-AU"/>
        </w:rPr>
        <w:t>HTML</w:t>
      </w:r>
      <w:r w:rsidRPr="004233C1">
        <w:rPr>
          <w:rFonts w:ascii="Calibri" w:hAnsi="Calibri" w:cs="Calibri"/>
          <w:bCs/>
          <w:color w:val="000000" w:themeColor="text1"/>
          <w:lang w:val="en-AU"/>
        </w:rPr>
        <w:t xml:space="preserve">, </w:t>
      </w:r>
      <w:r w:rsidR="00F142B7" w:rsidRPr="004233C1">
        <w:rPr>
          <w:rFonts w:ascii="Calibri" w:hAnsi="Calibri" w:cs="Calibri"/>
          <w:b/>
          <w:bCs/>
          <w:color w:val="000000" w:themeColor="text1"/>
          <w:lang w:val="en-AU"/>
        </w:rPr>
        <w:t>CSS3</w:t>
      </w:r>
      <w:r w:rsidR="00F142B7" w:rsidRPr="004233C1">
        <w:rPr>
          <w:rFonts w:ascii="Calibri" w:hAnsi="Calibri" w:cs="Calibri"/>
          <w:bCs/>
          <w:color w:val="000000" w:themeColor="text1"/>
          <w:lang w:val="en-AU"/>
        </w:rPr>
        <w:t xml:space="preserve">, </w:t>
      </w:r>
      <w:r w:rsidR="00F142B7" w:rsidRPr="004233C1">
        <w:rPr>
          <w:rFonts w:ascii="Calibri" w:hAnsi="Calibri" w:cs="Calibri"/>
          <w:b/>
          <w:bCs/>
          <w:color w:val="000000" w:themeColor="text1"/>
          <w:lang w:val="en-AU"/>
        </w:rPr>
        <w:t>JavaScript</w:t>
      </w:r>
      <w:r w:rsidR="00F142B7" w:rsidRPr="004233C1">
        <w:rPr>
          <w:rFonts w:ascii="Calibri" w:hAnsi="Calibri" w:cs="Calibri"/>
          <w:bCs/>
          <w:color w:val="000000" w:themeColor="text1"/>
          <w:lang w:val="en-AU"/>
        </w:rPr>
        <w:t xml:space="preserve">, </w:t>
      </w:r>
      <w:proofErr w:type="spellStart"/>
      <w:r w:rsidR="00F142B7" w:rsidRPr="004233C1">
        <w:rPr>
          <w:rFonts w:ascii="Calibri" w:hAnsi="Calibri" w:cs="Calibri"/>
          <w:b/>
          <w:bCs/>
          <w:color w:val="000000" w:themeColor="text1"/>
          <w:lang w:val="en-AU"/>
        </w:rPr>
        <w:t>AngularJS</w:t>
      </w:r>
      <w:proofErr w:type="spellEnd"/>
      <w:r w:rsidR="00F142B7" w:rsidRPr="004233C1">
        <w:rPr>
          <w:rFonts w:ascii="Calibri" w:hAnsi="Calibri" w:cs="Calibri"/>
          <w:bCs/>
          <w:color w:val="000000" w:themeColor="text1"/>
          <w:lang w:val="en-AU"/>
        </w:rPr>
        <w:t xml:space="preserve">, </w:t>
      </w:r>
      <w:r w:rsidRPr="004233C1">
        <w:rPr>
          <w:rFonts w:ascii="Calibri" w:hAnsi="Calibri" w:cs="Calibri"/>
          <w:b/>
          <w:bCs/>
          <w:color w:val="000000" w:themeColor="text1"/>
          <w:lang w:val="en-AU"/>
        </w:rPr>
        <w:t>AJAX</w:t>
      </w:r>
      <w:r w:rsidR="002A0B7F" w:rsidRPr="004233C1">
        <w:rPr>
          <w:rFonts w:ascii="Calibri" w:hAnsi="Calibri" w:cs="Calibri"/>
          <w:b/>
          <w:bCs/>
          <w:color w:val="000000" w:themeColor="text1"/>
          <w:lang w:val="en-AU"/>
        </w:rPr>
        <w:t xml:space="preserve"> </w:t>
      </w:r>
      <w:r w:rsidR="00F142B7" w:rsidRPr="004233C1">
        <w:rPr>
          <w:rFonts w:ascii="Calibri" w:hAnsi="Calibri" w:cs="Calibri"/>
          <w:bCs/>
          <w:color w:val="000000" w:themeColor="text1"/>
          <w:lang w:val="en-AU"/>
        </w:rPr>
        <w:t xml:space="preserve">and </w:t>
      </w:r>
      <w:r w:rsidR="00F142B7" w:rsidRPr="004233C1">
        <w:rPr>
          <w:rFonts w:ascii="Calibri" w:hAnsi="Calibri" w:cs="Calibri"/>
          <w:b/>
          <w:bCs/>
          <w:color w:val="000000" w:themeColor="text1"/>
          <w:lang w:val="en-AU"/>
        </w:rPr>
        <w:t>PHP</w:t>
      </w:r>
      <w:r w:rsidR="0060781F">
        <w:rPr>
          <w:rFonts w:ascii="Calibri" w:hAnsi="Calibri" w:cs="Calibri"/>
          <w:b/>
          <w:bCs/>
          <w:color w:val="000000" w:themeColor="text1"/>
          <w:lang w:val="en-AU"/>
        </w:rPr>
        <w:t>.</w:t>
      </w:r>
    </w:p>
    <w:p w:rsidR="002E0756" w:rsidRPr="004233C1" w:rsidRDefault="002E0756" w:rsidP="004233C1">
      <w:pPr>
        <w:pStyle w:val="ListParagraph"/>
        <w:numPr>
          <w:ilvl w:val="0"/>
          <w:numId w:val="7"/>
        </w:numPr>
        <w:spacing w:after="0" w:line="240" w:lineRule="auto"/>
        <w:ind w:left="0"/>
        <w:jc w:val="both"/>
        <w:rPr>
          <w:rFonts w:ascii="Calibri" w:hAnsi="Calibri" w:cs="Calibri"/>
          <w:bCs/>
          <w:color w:val="000000" w:themeColor="text1"/>
          <w:lang w:val="en-AU"/>
        </w:rPr>
      </w:pPr>
      <w:r w:rsidRPr="004233C1">
        <w:rPr>
          <w:rFonts w:ascii="Calibri" w:hAnsi="Calibri" w:cs="Calibri"/>
          <w:bCs/>
          <w:color w:val="000000" w:themeColor="text1"/>
          <w:lang w:val="en-AU"/>
        </w:rPr>
        <w:t xml:space="preserve">Coded in </w:t>
      </w:r>
      <w:r w:rsidRPr="004233C1">
        <w:rPr>
          <w:rFonts w:ascii="Calibri" w:hAnsi="Calibri" w:cs="Calibri"/>
          <w:b/>
          <w:bCs/>
          <w:color w:val="000000" w:themeColor="text1"/>
          <w:lang w:val="en-AU"/>
        </w:rPr>
        <w:t>Angular</w:t>
      </w:r>
      <w:r w:rsidR="002A0B7F" w:rsidRPr="004233C1">
        <w:rPr>
          <w:rFonts w:ascii="Calibri" w:hAnsi="Calibri" w:cs="Calibri"/>
          <w:b/>
          <w:bCs/>
          <w:color w:val="000000" w:themeColor="text1"/>
          <w:lang w:val="en-AU"/>
        </w:rPr>
        <w:t xml:space="preserve"> </w:t>
      </w:r>
      <w:r w:rsidRPr="004233C1">
        <w:rPr>
          <w:rFonts w:ascii="Calibri" w:hAnsi="Calibri" w:cs="Calibri"/>
          <w:b/>
          <w:bCs/>
          <w:color w:val="000000" w:themeColor="text1"/>
          <w:lang w:val="en-AU"/>
        </w:rPr>
        <w:t>JSMVC Framework</w:t>
      </w:r>
      <w:r w:rsidRPr="004233C1">
        <w:rPr>
          <w:rFonts w:ascii="Calibri" w:hAnsi="Calibri" w:cs="Calibri"/>
          <w:bCs/>
          <w:color w:val="000000" w:themeColor="text1"/>
          <w:lang w:val="en-AU"/>
        </w:rPr>
        <w:t xml:space="preserve"> to make single page app (spa) and complex price configurations pages</w:t>
      </w:r>
      <w:r w:rsidR="0060781F">
        <w:rPr>
          <w:rFonts w:ascii="Calibri" w:hAnsi="Calibri" w:cs="Calibri"/>
          <w:bCs/>
          <w:color w:val="000000" w:themeColor="text1"/>
          <w:lang w:val="en-AU"/>
        </w:rPr>
        <w:t>.</w:t>
      </w:r>
    </w:p>
    <w:p w:rsidR="009A6984" w:rsidRPr="004233C1" w:rsidRDefault="009A6984" w:rsidP="004233C1">
      <w:pPr>
        <w:numPr>
          <w:ilvl w:val="0"/>
          <w:numId w:val="7"/>
        </w:numPr>
        <w:shd w:val="clear" w:color="auto" w:fill="FFFFFF"/>
        <w:spacing w:after="0" w:line="240" w:lineRule="auto"/>
        <w:ind w:left="0"/>
        <w:jc w:val="both"/>
        <w:rPr>
          <w:rFonts w:ascii="Calibri" w:eastAsia="Times New Roman" w:hAnsi="Calibri" w:cs="Calibri"/>
          <w:color w:val="000000" w:themeColor="text1"/>
        </w:rPr>
      </w:pPr>
      <w:r w:rsidRPr="004233C1">
        <w:rPr>
          <w:rFonts w:ascii="Calibri" w:eastAsia="Times New Roman" w:hAnsi="Calibri" w:cs="Calibri"/>
          <w:color w:val="000000" w:themeColor="text1"/>
        </w:rPr>
        <w:t xml:space="preserve">Application integration using </w:t>
      </w:r>
      <w:r w:rsidRPr="004233C1">
        <w:rPr>
          <w:rFonts w:ascii="Calibri" w:eastAsia="Times New Roman" w:hAnsi="Calibri" w:cs="Calibri"/>
          <w:b/>
          <w:color w:val="000000" w:themeColor="text1"/>
        </w:rPr>
        <w:t>Apache Kafka</w:t>
      </w:r>
      <w:r w:rsidRPr="004233C1">
        <w:rPr>
          <w:rFonts w:ascii="Calibri" w:eastAsia="Times New Roman" w:hAnsi="Calibri" w:cs="Calibri"/>
          <w:color w:val="000000" w:themeColor="text1"/>
        </w:rPr>
        <w:t xml:space="preserve"> and </w:t>
      </w:r>
      <w:proofErr w:type="spellStart"/>
      <w:r w:rsidRPr="004233C1">
        <w:rPr>
          <w:rFonts w:ascii="Calibri" w:eastAsia="Times New Roman" w:hAnsi="Calibri" w:cs="Calibri"/>
          <w:b/>
          <w:color w:val="000000" w:themeColor="text1"/>
        </w:rPr>
        <w:t>RabbitMQ</w:t>
      </w:r>
      <w:proofErr w:type="spellEnd"/>
      <w:r w:rsidR="0060781F">
        <w:rPr>
          <w:rFonts w:ascii="Calibri" w:eastAsia="Times New Roman" w:hAnsi="Calibri" w:cs="Calibri"/>
          <w:b/>
          <w:color w:val="000000" w:themeColor="text1"/>
        </w:rPr>
        <w:t>.</w:t>
      </w:r>
    </w:p>
    <w:p w:rsidR="00747A9A" w:rsidRPr="004233C1" w:rsidRDefault="00747A9A" w:rsidP="004233C1">
      <w:pPr>
        <w:numPr>
          <w:ilvl w:val="0"/>
          <w:numId w:val="7"/>
        </w:numPr>
        <w:shd w:val="clear" w:color="auto" w:fill="FFFFFF"/>
        <w:spacing w:after="0" w:line="240" w:lineRule="auto"/>
        <w:ind w:left="0"/>
        <w:jc w:val="both"/>
        <w:rPr>
          <w:rFonts w:ascii="Calibri" w:eastAsia="Times New Roman" w:hAnsi="Calibri" w:cs="Calibri"/>
          <w:color w:val="000000" w:themeColor="text1"/>
        </w:rPr>
      </w:pPr>
      <w:r w:rsidRPr="004233C1">
        <w:rPr>
          <w:rFonts w:ascii="Calibri" w:hAnsi="Calibri" w:cs="Calibri"/>
          <w:color w:val="000000" w:themeColor="text1"/>
          <w:shd w:val="clear" w:color="auto" w:fill="FFFFFF"/>
        </w:rPr>
        <w:t>Excellent implementation knowledge of Distributed Web Services/ Enterprise / Web / Client- Server systems using Java,</w:t>
      </w:r>
      <w:r w:rsidRPr="004233C1">
        <w:rPr>
          <w:rStyle w:val="apple-converted-space"/>
          <w:rFonts w:ascii="Calibri" w:hAnsi="Calibri" w:cs="Calibri"/>
          <w:color w:val="000000" w:themeColor="text1"/>
          <w:shd w:val="clear" w:color="auto" w:fill="FFFFFF"/>
        </w:rPr>
        <w:t> </w:t>
      </w:r>
      <w:r w:rsidRPr="004233C1">
        <w:rPr>
          <w:rStyle w:val="Strong"/>
          <w:rFonts w:ascii="Calibri" w:hAnsi="Calibri" w:cs="Calibri"/>
          <w:color w:val="000000" w:themeColor="text1"/>
          <w:bdr w:val="none" w:sz="0" w:space="0" w:color="auto" w:frame="1"/>
          <w:shd w:val="clear" w:color="auto" w:fill="FFFFFF"/>
        </w:rPr>
        <w:t>J2EE</w:t>
      </w:r>
      <w:r w:rsidRPr="004233C1">
        <w:rPr>
          <w:rStyle w:val="apple-converted-space"/>
          <w:rFonts w:ascii="Calibri" w:hAnsi="Calibri" w:cs="Calibri"/>
          <w:color w:val="000000" w:themeColor="text1"/>
          <w:shd w:val="clear" w:color="auto" w:fill="FFFFFF"/>
        </w:rPr>
        <w:t> </w:t>
      </w:r>
      <w:r w:rsidRPr="004233C1">
        <w:rPr>
          <w:rFonts w:ascii="Calibri" w:hAnsi="Calibri" w:cs="Calibri"/>
          <w:color w:val="000000" w:themeColor="text1"/>
          <w:shd w:val="clear" w:color="auto" w:fill="FFFFFF"/>
        </w:rPr>
        <w:t>(</w:t>
      </w:r>
      <w:r w:rsidRPr="004233C1">
        <w:rPr>
          <w:rStyle w:val="Strong"/>
          <w:rFonts w:ascii="Calibri" w:hAnsi="Calibri" w:cs="Calibri"/>
          <w:color w:val="000000" w:themeColor="text1"/>
          <w:bdr w:val="none" w:sz="0" w:space="0" w:color="auto" w:frame="1"/>
          <w:shd w:val="clear" w:color="auto" w:fill="FFFFFF"/>
        </w:rPr>
        <w:t>JSP</w:t>
      </w:r>
      <w:r w:rsidRPr="004233C1">
        <w:rPr>
          <w:rFonts w:ascii="Calibri" w:hAnsi="Calibri" w:cs="Calibri"/>
          <w:color w:val="000000" w:themeColor="text1"/>
          <w:shd w:val="clear" w:color="auto" w:fill="FFFFFF"/>
        </w:rPr>
        <w:t>,</w:t>
      </w:r>
      <w:r w:rsidRPr="004233C1">
        <w:rPr>
          <w:rStyle w:val="apple-converted-space"/>
          <w:rFonts w:ascii="Calibri" w:hAnsi="Calibri" w:cs="Calibri"/>
          <w:color w:val="000000" w:themeColor="text1"/>
          <w:bdr w:val="none" w:sz="0" w:space="0" w:color="auto" w:frame="1"/>
          <w:shd w:val="clear" w:color="auto" w:fill="FFFFFF"/>
        </w:rPr>
        <w:t> </w:t>
      </w:r>
      <w:r w:rsidRPr="004233C1">
        <w:rPr>
          <w:rStyle w:val="Strong"/>
          <w:rFonts w:ascii="Calibri" w:hAnsi="Calibri" w:cs="Calibri"/>
          <w:color w:val="000000" w:themeColor="text1"/>
          <w:bdr w:val="none" w:sz="0" w:space="0" w:color="auto" w:frame="1"/>
          <w:shd w:val="clear" w:color="auto" w:fill="FFFFFF"/>
        </w:rPr>
        <w:t>Servlets</w:t>
      </w:r>
      <w:r w:rsidRPr="004233C1">
        <w:rPr>
          <w:rFonts w:ascii="Calibri" w:hAnsi="Calibri" w:cs="Calibri"/>
          <w:color w:val="000000" w:themeColor="text1"/>
          <w:shd w:val="clear" w:color="auto" w:fill="FFFFFF"/>
        </w:rPr>
        <w:t>,</w:t>
      </w:r>
      <w:r w:rsidRPr="004233C1">
        <w:rPr>
          <w:rStyle w:val="apple-converted-space"/>
          <w:rFonts w:ascii="Calibri" w:hAnsi="Calibri" w:cs="Calibri"/>
          <w:color w:val="000000" w:themeColor="text1"/>
          <w:shd w:val="clear" w:color="auto" w:fill="FFFFFF"/>
        </w:rPr>
        <w:t> </w:t>
      </w:r>
      <w:r w:rsidRPr="004233C1">
        <w:rPr>
          <w:rStyle w:val="Strong"/>
          <w:rFonts w:ascii="Calibri" w:hAnsi="Calibri" w:cs="Calibri"/>
          <w:color w:val="000000" w:themeColor="text1"/>
          <w:bdr w:val="none" w:sz="0" w:space="0" w:color="auto" w:frame="1"/>
          <w:shd w:val="clear" w:color="auto" w:fill="FFFFFF"/>
        </w:rPr>
        <w:t>JDBC, EJB, JNDI, JMS, JAXP, JAXB, SDO, JPA), XML, SOA Web services, ESB, JINI</w:t>
      </w:r>
      <w:r w:rsidRPr="004233C1">
        <w:rPr>
          <w:rStyle w:val="apple-converted-space"/>
          <w:rFonts w:ascii="Calibri" w:hAnsi="Calibri" w:cs="Calibri"/>
          <w:color w:val="000000" w:themeColor="text1"/>
          <w:shd w:val="clear" w:color="auto" w:fill="FFFFFF"/>
        </w:rPr>
        <w:t> </w:t>
      </w:r>
      <w:r w:rsidRPr="004233C1">
        <w:rPr>
          <w:rFonts w:ascii="Calibri" w:hAnsi="Calibri" w:cs="Calibri"/>
          <w:color w:val="000000" w:themeColor="text1"/>
          <w:shd w:val="clear" w:color="auto" w:fill="FFFFFF"/>
        </w:rPr>
        <w:t>and Java Spaces Technology</w:t>
      </w:r>
      <w:r w:rsidR="0060781F">
        <w:rPr>
          <w:rFonts w:ascii="Calibri" w:hAnsi="Calibri" w:cs="Calibri"/>
          <w:color w:val="000000" w:themeColor="text1"/>
          <w:shd w:val="clear" w:color="auto" w:fill="FFFFFF"/>
        </w:rPr>
        <w:t>.</w:t>
      </w:r>
    </w:p>
    <w:p w:rsidR="002E0756" w:rsidRPr="004233C1" w:rsidRDefault="002E0756" w:rsidP="004233C1">
      <w:pPr>
        <w:pStyle w:val="ListParagraph"/>
        <w:numPr>
          <w:ilvl w:val="0"/>
          <w:numId w:val="7"/>
        </w:numPr>
        <w:spacing w:after="0" w:line="240" w:lineRule="auto"/>
        <w:ind w:left="0"/>
        <w:jc w:val="both"/>
        <w:rPr>
          <w:rFonts w:ascii="Calibri" w:hAnsi="Calibri" w:cs="Calibri"/>
          <w:b/>
          <w:bCs/>
          <w:color w:val="000000" w:themeColor="text1"/>
          <w:lang w:val="en-AU"/>
        </w:rPr>
      </w:pPr>
      <w:r w:rsidRPr="004233C1">
        <w:rPr>
          <w:rFonts w:ascii="Calibri" w:hAnsi="Calibri" w:cs="Calibri"/>
          <w:bCs/>
          <w:color w:val="000000" w:themeColor="text1"/>
          <w:lang w:val="en-AU"/>
        </w:rPr>
        <w:t xml:space="preserve">Worked on </w:t>
      </w:r>
      <w:r w:rsidRPr="004233C1">
        <w:rPr>
          <w:rFonts w:ascii="Calibri" w:hAnsi="Calibri" w:cs="Calibri"/>
          <w:b/>
          <w:bCs/>
          <w:color w:val="000000" w:themeColor="text1"/>
          <w:lang w:val="en-AU"/>
        </w:rPr>
        <w:t>Java Script</w:t>
      </w:r>
      <w:r w:rsidRPr="004233C1">
        <w:rPr>
          <w:rFonts w:ascii="Calibri" w:hAnsi="Calibri" w:cs="Calibri"/>
          <w:bCs/>
          <w:color w:val="000000" w:themeColor="text1"/>
          <w:lang w:val="en-AU"/>
        </w:rPr>
        <w:t xml:space="preserve"> libraries like </w:t>
      </w:r>
      <w:r w:rsidRPr="004233C1">
        <w:rPr>
          <w:rFonts w:ascii="Calibri" w:hAnsi="Calibri" w:cs="Calibri"/>
          <w:b/>
          <w:bCs/>
          <w:color w:val="000000" w:themeColor="text1"/>
          <w:lang w:val="en-AU"/>
        </w:rPr>
        <w:t>jQuery</w:t>
      </w:r>
      <w:r w:rsidRPr="004233C1">
        <w:rPr>
          <w:rFonts w:ascii="Calibri" w:hAnsi="Calibri" w:cs="Calibri"/>
          <w:bCs/>
          <w:color w:val="000000" w:themeColor="text1"/>
          <w:lang w:val="en-AU"/>
        </w:rPr>
        <w:t xml:space="preserve"> and </w:t>
      </w:r>
      <w:r w:rsidRPr="004233C1">
        <w:rPr>
          <w:rFonts w:ascii="Calibri" w:hAnsi="Calibri" w:cs="Calibri"/>
          <w:b/>
          <w:bCs/>
          <w:color w:val="000000" w:themeColor="text1"/>
          <w:lang w:val="en-AU"/>
        </w:rPr>
        <w:t>JSON</w:t>
      </w:r>
      <w:r w:rsidR="0060781F">
        <w:rPr>
          <w:rFonts w:ascii="Calibri" w:hAnsi="Calibri" w:cs="Calibri"/>
          <w:b/>
          <w:bCs/>
          <w:color w:val="000000" w:themeColor="text1"/>
          <w:lang w:val="en-AU"/>
        </w:rPr>
        <w:t>.</w:t>
      </w:r>
    </w:p>
    <w:p w:rsidR="00747A9A" w:rsidRPr="004233C1" w:rsidRDefault="00747A9A" w:rsidP="004233C1">
      <w:pPr>
        <w:pStyle w:val="ListParagraph"/>
        <w:numPr>
          <w:ilvl w:val="0"/>
          <w:numId w:val="7"/>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 xml:space="preserve">Using </w:t>
      </w:r>
      <w:proofErr w:type="spellStart"/>
      <w:r w:rsidRPr="004233C1">
        <w:rPr>
          <w:rFonts w:ascii="Calibri" w:hAnsi="Calibri" w:cs="Calibri"/>
          <w:b/>
          <w:color w:val="000000" w:themeColor="text1"/>
        </w:rPr>
        <w:t>Junit</w:t>
      </w:r>
      <w:proofErr w:type="spellEnd"/>
      <w:r w:rsidR="0060781F">
        <w:rPr>
          <w:rFonts w:ascii="Calibri" w:hAnsi="Calibri" w:cs="Calibri"/>
          <w:color w:val="000000" w:themeColor="text1"/>
        </w:rPr>
        <w:t xml:space="preserve"> for testing the application.</w:t>
      </w:r>
    </w:p>
    <w:p w:rsidR="00BE13E8" w:rsidRPr="004233C1" w:rsidRDefault="00BE13E8" w:rsidP="004233C1">
      <w:pPr>
        <w:pStyle w:val="NoSpacing"/>
        <w:numPr>
          <w:ilvl w:val="0"/>
          <w:numId w:val="7"/>
        </w:numPr>
        <w:ind w:left="0"/>
        <w:jc w:val="both"/>
        <w:rPr>
          <w:rFonts w:ascii="Calibri" w:hAnsi="Calibri" w:cs="Calibri"/>
          <w:color w:val="000000" w:themeColor="text1"/>
        </w:rPr>
      </w:pPr>
      <w:r w:rsidRPr="004233C1">
        <w:rPr>
          <w:rFonts w:ascii="Calibri" w:hAnsi="Calibri" w:cs="Calibri"/>
          <w:bCs/>
          <w:color w:val="000000" w:themeColor="text1"/>
        </w:rPr>
        <w:t xml:space="preserve">Developed </w:t>
      </w:r>
      <w:r w:rsidRPr="004233C1">
        <w:rPr>
          <w:rFonts w:ascii="Calibri" w:hAnsi="Calibri" w:cs="Calibri"/>
          <w:b/>
          <w:bCs/>
          <w:color w:val="000000" w:themeColor="text1"/>
        </w:rPr>
        <w:t>build</w:t>
      </w:r>
      <w:r w:rsidRPr="004233C1">
        <w:rPr>
          <w:rFonts w:ascii="Calibri" w:hAnsi="Calibri" w:cs="Calibri"/>
          <w:bCs/>
          <w:color w:val="000000" w:themeColor="text1"/>
        </w:rPr>
        <w:t xml:space="preserve"> tasks to run the unit tests on </w:t>
      </w:r>
      <w:r w:rsidRPr="004233C1">
        <w:rPr>
          <w:rFonts w:ascii="Calibri" w:hAnsi="Calibri" w:cs="Calibri"/>
          <w:b/>
          <w:bCs/>
          <w:color w:val="000000" w:themeColor="text1"/>
        </w:rPr>
        <w:t>Jenkins</w:t>
      </w:r>
      <w:r w:rsidR="0060781F">
        <w:rPr>
          <w:rFonts w:ascii="Calibri" w:hAnsi="Calibri" w:cs="Calibri"/>
          <w:b/>
          <w:bCs/>
          <w:color w:val="000000" w:themeColor="text1"/>
        </w:rPr>
        <w:t>.</w:t>
      </w:r>
    </w:p>
    <w:p w:rsidR="00D3040C" w:rsidRPr="004233C1" w:rsidRDefault="00BE13E8" w:rsidP="004233C1">
      <w:pPr>
        <w:pStyle w:val="NoSpacing"/>
        <w:numPr>
          <w:ilvl w:val="0"/>
          <w:numId w:val="7"/>
        </w:numPr>
        <w:ind w:left="0"/>
        <w:jc w:val="both"/>
        <w:rPr>
          <w:rFonts w:ascii="Calibri" w:hAnsi="Calibri" w:cs="Calibri"/>
          <w:color w:val="000000" w:themeColor="text1"/>
          <w:lang w:eastAsia="en-IN"/>
        </w:rPr>
      </w:pPr>
      <w:r w:rsidRPr="004233C1">
        <w:rPr>
          <w:rFonts w:ascii="Calibri" w:hAnsi="Calibri" w:cs="Calibri"/>
          <w:color w:val="000000" w:themeColor="text1"/>
          <w:lang w:eastAsia="en-IN"/>
        </w:rPr>
        <w:t xml:space="preserve">Maintaining separate build in </w:t>
      </w:r>
      <w:r w:rsidRPr="004233C1">
        <w:rPr>
          <w:rFonts w:ascii="Calibri" w:hAnsi="Calibri" w:cs="Calibri"/>
          <w:b/>
          <w:color w:val="000000" w:themeColor="text1"/>
          <w:lang w:eastAsia="en-IN"/>
        </w:rPr>
        <w:t>Maven</w:t>
      </w:r>
      <w:r w:rsidRPr="004233C1">
        <w:rPr>
          <w:rFonts w:ascii="Calibri" w:hAnsi="Calibri" w:cs="Calibri"/>
          <w:color w:val="000000" w:themeColor="text1"/>
          <w:lang w:eastAsia="en-IN"/>
        </w:rPr>
        <w:t xml:space="preserve"> for the module for easy integration to the portal build and configure with </w:t>
      </w:r>
      <w:r w:rsidRPr="004233C1">
        <w:rPr>
          <w:rFonts w:ascii="Calibri" w:hAnsi="Calibri" w:cs="Calibri"/>
          <w:b/>
          <w:color w:val="000000" w:themeColor="text1"/>
          <w:lang w:eastAsia="en-IN"/>
        </w:rPr>
        <w:t>Jenkins</w:t>
      </w:r>
      <w:r w:rsidR="0060781F">
        <w:rPr>
          <w:rFonts w:ascii="Calibri" w:hAnsi="Calibri" w:cs="Calibri"/>
          <w:b/>
          <w:color w:val="000000" w:themeColor="text1"/>
          <w:lang w:eastAsia="en-IN"/>
        </w:rPr>
        <w:t>.</w:t>
      </w:r>
    </w:p>
    <w:p w:rsidR="002122B9" w:rsidRPr="004233C1" w:rsidRDefault="002122B9" w:rsidP="004233C1">
      <w:pPr>
        <w:pStyle w:val="NoSpacing"/>
        <w:numPr>
          <w:ilvl w:val="0"/>
          <w:numId w:val="7"/>
        </w:numPr>
        <w:ind w:left="0"/>
        <w:jc w:val="both"/>
        <w:rPr>
          <w:rFonts w:ascii="Calibri" w:hAnsi="Calibri" w:cs="Calibri"/>
          <w:color w:val="000000" w:themeColor="text1"/>
        </w:rPr>
      </w:pPr>
      <w:r w:rsidRPr="004233C1">
        <w:rPr>
          <w:rFonts w:ascii="Calibri" w:hAnsi="Calibri" w:cs="Calibri"/>
          <w:color w:val="000000" w:themeColor="text1"/>
        </w:rPr>
        <w:t>Generating </w:t>
      </w:r>
      <w:proofErr w:type="spellStart"/>
      <w:r w:rsidRPr="004233C1">
        <w:rPr>
          <w:rFonts w:ascii="Calibri" w:hAnsi="Calibri" w:cs="Calibri"/>
          <w:b/>
          <w:color w:val="000000" w:themeColor="text1"/>
        </w:rPr>
        <w:t>Scala</w:t>
      </w:r>
      <w:proofErr w:type="spellEnd"/>
      <w:r w:rsidRPr="004233C1">
        <w:rPr>
          <w:rFonts w:ascii="Calibri" w:hAnsi="Calibri" w:cs="Calibri"/>
          <w:color w:val="000000" w:themeColor="text1"/>
        </w:rPr>
        <w:t xml:space="preserve"> and java classes from the respective APIs so that they can be incorporated </w:t>
      </w:r>
      <w:r w:rsidRPr="004233C1">
        <w:rPr>
          <w:rFonts w:ascii="Calibri" w:hAnsi="Calibri" w:cs="Calibri"/>
          <w:noProof/>
          <w:color w:val="000000" w:themeColor="text1"/>
        </w:rPr>
        <w:t>into</w:t>
      </w:r>
      <w:r w:rsidRPr="004233C1">
        <w:rPr>
          <w:rFonts w:ascii="Calibri" w:hAnsi="Calibri" w:cs="Calibri"/>
          <w:color w:val="000000" w:themeColor="text1"/>
        </w:rPr>
        <w:t xml:space="preserve"> the overall application</w:t>
      </w:r>
      <w:r w:rsidR="0060781F">
        <w:rPr>
          <w:rFonts w:ascii="Calibri" w:hAnsi="Calibri" w:cs="Calibri"/>
          <w:color w:val="000000" w:themeColor="text1"/>
        </w:rPr>
        <w:t>.</w:t>
      </w:r>
    </w:p>
    <w:p w:rsidR="00747A9A" w:rsidRPr="004233C1" w:rsidRDefault="00747A9A" w:rsidP="004233C1">
      <w:pPr>
        <w:pStyle w:val="NoSpacing"/>
        <w:numPr>
          <w:ilvl w:val="0"/>
          <w:numId w:val="7"/>
        </w:numPr>
        <w:ind w:left="0"/>
        <w:jc w:val="both"/>
        <w:rPr>
          <w:rFonts w:ascii="Calibri" w:hAnsi="Calibri" w:cs="Calibri"/>
          <w:color w:val="000000" w:themeColor="text1"/>
        </w:rPr>
      </w:pPr>
      <w:r w:rsidRPr="004233C1">
        <w:rPr>
          <w:rFonts w:ascii="Calibri" w:hAnsi="Calibri" w:cs="Calibri"/>
          <w:color w:val="000000" w:themeColor="text1"/>
        </w:rPr>
        <w:t xml:space="preserve">Using </w:t>
      </w:r>
      <w:r w:rsidRPr="004233C1">
        <w:rPr>
          <w:rFonts w:ascii="Calibri" w:hAnsi="Calibri" w:cs="Calibri"/>
          <w:b/>
          <w:color w:val="000000" w:themeColor="text1"/>
        </w:rPr>
        <w:t>SVN</w:t>
      </w:r>
      <w:r w:rsidRPr="004233C1">
        <w:rPr>
          <w:rFonts w:ascii="Calibri" w:hAnsi="Calibri" w:cs="Calibri"/>
          <w:color w:val="000000" w:themeColor="text1"/>
        </w:rPr>
        <w:t xml:space="preserve"> version controll</w:t>
      </w:r>
      <w:r w:rsidR="0043063A" w:rsidRPr="004233C1">
        <w:rPr>
          <w:rFonts w:ascii="Calibri" w:hAnsi="Calibri" w:cs="Calibri"/>
          <w:color w:val="000000" w:themeColor="text1"/>
        </w:rPr>
        <w:t>er to manage the code versions</w:t>
      </w:r>
      <w:r w:rsidR="0060781F">
        <w:rPr>
          <w:rFonts w:ascii="Calibri" w:hAnsi="Calibri" w:cs="Calibri"/>
          <w:color w:val="000000" w:themeColor="text1"/>
        </w:rPr>
        <w:t>.</w:t>
      </w:r>
    </w:p>
    <w:p w:rsidR="00747A9A" w:rsidRPr="004233C1" w:rsidRDefault="00747A9A" w:rsidP="004233C1">
      <w:pPr>
        <w:pStyle w:val="ListParagraph"/>
        <w:numPr>
          <w:ilvl w:val="0"/>
          <w:numId w:val="7"/>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 xml:space="preserve">Using </w:t>
      </w:r>
      <w:r w:rsidRPr="004233C1">
        <w:rPr>
          <w:rFonts w:ascii="Calibri" w:hAnsi="Calibri" w:cs="Calibri"/>
          <w:b/>
          <w:color w:val="000000" w:themeColor="text1"/>
        </w:rPr>
        <w:t>Maven</w:t>
      </w:r>
      <w:r w:rsidRPr="004233C1">
        <w:rPr>
          <w:rFonts w:ascii="Calibri" w:hAnsi="Calibri" w:cs="Calibri"/>
          <w:color w:val="000000" w:themeColor="text1"/>
        </w:rPr>
        <w:t xml:space="preserve"> build tool to b</w:t>
      </w:r>
      <w:r w:rsidR="0043063A" w:rsidRPr="004233C1">
        <w:rPr>
          <w:rFonts w:ascii="Calibri" w:hAnsi="Calibri" w:cs="Calibri"/>
          <w:color w:val="000000" w:themeColor="text1"/>
        </w:rPr>
        <w:t>uild and deploy the application</w:t>
      </w:r>
      <w:r w:rsidR="0060781F">
        <w:rPr>
          <w:rFonts w:ascii="Calibri" w:hAnsi="Calibri" w:cs="Calibri"/>
          <w:color w:val="000000" w:themeColor="text1"/>
        </w:rPr>
        <w:t>.</w:t>
      </w:r>
    </w:p>
    <w:p w:rsidR="004E3307" w:rsidRPr="004233C1" w:rsidRDefault="004E3307" w:rsidP="004233C1">
      <w:pPr>
        <w:pStyle w:val="NoSpacing"/>
        <w:numPr>
          <w:ilvl w:val="0"/>
          <w:numId w:val="7"/>
        </w:numPr>
        <w:ind w:left="0"/>
        <w:jc w:val="both"/>
        <w:rPr>
          <w:rFonts w:ascii="Calibri" w:hAnsi="Calibri" w:cs="Calibri"/>
          <w:color w:val="000000" w:themeColor="text1"/>
        </w:rPr>
      </w:pPr>
      <w:r w:rsidRPr="004233C1">
        <w:rPr>
          <w:rFonts w:ascii="Calibri" w:hAnsi="Calibri" w:cs="Calibri"/>
          <w:color w:val="000000" w:themeColor="text1"/>
        </w:rPr>
        <w:t xml:space="preserve">Using </w:t>
      </w:r>
      <w:proofErr w:type="spellStart"/>
      <w:r w:rsidRPr="004233C1">
        <w:rPr>
          <w:rFonts w:ascii="Calibri" w:hAnsi="Calibri" w:cs="Calibri"/>
          <w:b/>
          <w:color w:val="000000" w:themeColor="text1"/>
        </w:rPr>
        <w:t>JBoss</w:t>
      </w:r>
      <w:proofErr w:type="spellEnd"/>
      <w:r w:rsidRPr="004233C1">
        <w:rPr>
          <w:rFonts w:ascii="Calibri" w:hAnsi="Calibri" w:cs="Calibri"/>
          <w:color w:val="000000" w:themeColor="text1"/>
        </w:rPr>
        <w:t xml:space="preserve"> application server based upon the project</w:t>
      </w:r>
      <w:r w:rsidR="0060781F">
        <w:rPr>
          <w:rFonts w:ascii="Calibri" w:hAnsi="Calibri" w:cs="Calibri"/>
          <w:color w:val="000000" w:themeColor="text1"/>
        </w:rPr>
        <w:t>.</w:t>
      </w:r>
    </w:p>
    <w:p w:rsidR="00747A9A" w:rsidRPr="004233C1" w:rsidRDefault="00747A9A" w:rsidP="004233C1">
      <w:pPr>
        <w:numPr>
          <w:ilvl w:val="0"/>
          <w:numId w:val="7"/>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lastRenderedPageBreak/>
        <w:t xml:space="preserve">Used </w:t>
      </w:r>
      <w:r w:rsidRPr="004233C1">
        <w:rPr>
          <w:rFonts w:ascii="Calibri" w:hAnsi="Calibri" w:cs="Calibri"/>
          <w:b/>
          <w:color w:val="000000" w:themeColor="text1"/>
        </w:rPr>
        <w:t>XML Web Services</w:t>
      </w:r>
      <w:r w:rsidRPr="004233C1">
        <w:rPr>
          <w:rFonts w:ascii="Calibri" w:hAnsi="Calibri" w:cs="Calibri"/>
          <w:color w:val="000000" w:themeColor="text1"/>
        </w:rPr>
        <w:t xml:space="preserve"> using </w:t>
      </w:r>
      <w:r w:rsidRPr="004233C1">
        <w:rPr>
          <w:rFonts w:ascii="Calibri" w:hAnsi="Calibri" w:cs="Calibri"/>
          <w:b/>
          <w:color w:val="000000" w:themeColor="text1"/>
        </w:rPr>
        <w:t xml:space="preserve">SOAP </w:t>
      </w:r>
      <w:r w:rsidRPr="004233C1">
        <w:rPr>
          <w:rFonts w:ascii="Calibri" w:hAnsi="Calibri" w:cs="Calibri"/>
          <w:color w:val="000000" w:themeColor="text1"/>
        </w:rPr>
        <w:t>to register age</w:t>
      </w:r>
      <w:r w:rsidR="0043063A" w:rsidRPr="004233C1">
        <w:rPr>
          <w:rFonts w:ascii="Calibri" w:hAnsi="Calibri" w:cs="Calibri"/>
          <w:color w:val="000000" w:themeColor="text1"/>
        </w:rPr>
        <w:t>nts using non-java application</w:t>
      </w:r>
      <w:r w:rsidR="0060781F">
        <w:rPr>
          <w:rFonts w:ascii="Calibri" w:hAnsi="Calibri" w:cs="Calibri"/>
          <w:color w:val="000000" w:themeColor="text1"/>
        </w:rPr>
        <w:t>.</w:t>
      </w:r>
    </w:p>
    <w:p w:rsidR="004E3307" w:rsidRPr="004233C1" w:rsidRDefault="004E3307" w:rsidP="004233C1">
      <w:pPr>
        <w:numPr>
          <w:ilvl w:val="0"/>
          <w:numId w:val="7"/>
        </w:numPr>
        <w:spacing w:after="0" w:line="240" w:lineRule="auto"/>
        <w:ind w:left="0"/>
        <w:jc w:val="both"/>
        <w:rPr>
          <w:rFonts w:ascii="Calibri" w:hAnsi="Calibri" w:cs="Calibri"/>
          <w:color w:val="000000" w:themeColor="text1"/>
        </w:rPr>
      </w:pPr>
      <w:r w:rsidRPr="004233C1">
        <w:rPr>
          <w:rFonts w:ascii="Calibri" w:hAnsi="Calibri" w:cs="Calibri"/>
          <w:color w:val="000000" w:themeColor="text1"/>
          <w:shd w:val="clear" w:color="auto" w:fill="FFFFFF"/>
        </w:rPr>
        <w:t xml:space="preserve">Used </w:t>
      </w:r>
      <w:r w:rsidRPr="004233C1">
        <w:rPr>
          <w:rFonts w:ascii="Calibri" w:hAnsi="Calibri" w:cs="Calibri"/>
          <w:b/>
          <w:color w:val="000000" w:themeColor="text1"/>
          <w:shd w:val="clear" w:color="auto" w:fill="FFFFFF"/>
        </w:rPr>
        <w:t xml:space="preserve">Micro services </w:t>
      </w:r>
      <w:r w:rsidRPr="004233C1">
        <w:rPr>
          <w:rFonts w:ascii="Calibri" w:hAnsi="Calibri" w:cs="Calibri"/>
          <w:color w:val="000000" w:themeColor="text1"/>
          <w:shd w:val="clear" w:color="auto" w:fill="FFFFFF"/>
        </w:rPr>
        <w:t xml:space="preserve">to communicate through </w:t>
      </w:r>
      <w:r w:rsidRPr="004233C1">
        <w:rPr>
          <w:rFonts w:ascii="Calibri" w:hAnsi="Calibri" w:cs="Calibri"/>
          <w:b/>
          <w:color w:val="000000" w:themeColor="text1"/>
          <w:shd w:val="clear" w:color="auto" w:fill="FFFFFF"/>
        </w:rPr>
        <w:t>HTTP</w:t>
      </w:r>
      <w:r w:rsidRPr="004233C1">
        <w:rPr>
          <w:rFonts w:ascii="Calibri" w:hAnsi="Calibri" w:cs="Calibri"/>
          <w:color w:val="000000" w:themeColor="text1"/>
          <w:shd w:val="clear" w:color="auto" w:fill="FFFFFF"/>
        </w:rPr>
        <w:t xml:space="preserve"> protocol for implementing SOA approach.</w:t>
      </w:r>
    </w:p>
    <w:p w:rsidR="002E0756" w:rsidRPr="004233C1" w:rsidRDefault="002E0756" w:rsidP="004233C1">
      <w:pPr>
        <w:pStyle w:val="ListParagraph"/>
        <w:numPr>
          <w:ilvl w:val="0"/>
          <w:numId w:val="7"/>
        </w:numPr>
        <w:spacing w:after="0" w:line="240" w:lineRule="auto"/>
        <w:ind w:left="0"/>
        <w:jc w:val="both"/>
        <w:rPr>
          <w:rFonts w:ascii="Calibri" w:hAnsi="Calibri" w:cs="Calibri"/>
          <w:b/>
          <w:bCs/>
          <w:color w:val="000000" w:themeColor="text1"/>
          <w:lang w:val="en-AU"/>
        </w:rPr>
      </w:pPr>
      <w:r w:rsidRPr="004233C1">
        <w:rPr>
          <w:rFonts w:ascii="Calibri" w:hAnsi="Calibri" w:cs="Calibri"/>
          <w:bCs/>
          <w:color w:val="000000" w:themeColor="text1"/>
          <w:lang w:val="en-AU"/>
        </w:rPr>
        <w:t xml:space="preserve">Developed </w:t>
      </w:r>
      <w:proofErr w:type="spellStart"/>
      <w:r w:rsidRPr="004233C1">
        <w:rPr>
          <w:rFonts w:ascii="Calibri" w:hAnsi="Calibri" w:cs="Calibri"/>
          <w:b/>
          <w:bCs/>
          <w:color w:val="000000" w:themeColor="text1"/>
          <w:lang w:val="en-AU"/>
        </w:rPr>
        <w:t>JUnit</w:t>
      </w:r>
      <w:proofErr w:type="spellEnd"/>
      <w:r w:rsidRPr="004233C1">
        <w:rPr>
          <w:rFonts w:ascii="Calibri" w:hAnsi="Calibri" w:cs="Calibri"/>
          <w:bCs/>
          <w:color w:val="000000" w:themeColor="text1"/>
          <w:lang w:val="en-AU"/>
        </w:rPr>
        <w:t xml:space="preserve"> test cases for unit testing</w:t>
      </w:r>
      <w:r w:rsidR="0060781F">
        <w:rPr>
          <w:rFonts w:ascii="Calibri" w:hAnsi="Calibri" w:cs="Calibri"/>
          <w:bCs/>
          <w:color w:val="000000" w:themeColor="text1"/>
          <w:lang w:val="en-AU"/>
        </w:rPr>
        <w:t>.</w:t>
      </w:r>
    </w:p>
    <w:p w:rsidR="005C2438" w:rsidRPr="004233C1" w:rsidRDefault="005C2438" w:rsidP="004233C1">
      <w:pPr>
        <w:pStyle w:val="ListParagraph"/>
        <w:numPr>
          <w:ilvl w:val="0"/>
          <w:numId w:val="7"/>
        </w:numPr>
        <w:spacing w:after="0" w:line="240" w:lineRule="auto"/>
        <w:ind w:left="0"/>
        <w:jc w:val="both"/>
        <w:rPr>
          <w:rFonts w:ascii="Calibri" w:hAnsi="Calibri" w:cs="Calibri"/>
          <w:b/>
          <w:bCs/>
          <w:color w:val="000000" w:themeColor="text1"/>
          <w:lang w:val="en-AU"/>
        </w:rPr>
      </w:pPr>
      <w:r w:rsidRPr="004233C1">
        <w:rPr>
          <w:rFonts w:ascii="Calibri" w:hAnsi="Calibri" w:cs="Calibri"/>
          <w:color w:val="000000" w:themeColor="text1"/>
        </w:rPr>
        <w:t xml:space="preserve">Implemented </w:t>
      </w:r>
      <w:r w:rsidRPr="004233C1">
        <w:rPr>
          <w:rFonts w:ascii="Calibri" w:hAnsi="Calibri" w:cs="Calibri"/>
          <w:b/>
          <w:color w:val="000000" w:themeColor="text1"/>
        </w:rPr>
        <w:t>Oracle DB</w:t>
      </w:r>
      <w:r w:rsidRPr="004233C1">
        <w:rPr>
          <w:rFonts w:ascii="Calibri" w:hAnsi="Calibri" w:cs="Calibri"/>
          <w:color w:val="000000" w:themeColor="text1"/>
        </w:rPr>
        <w:t xml:space="preserve"> as the underlying Database of the application</w:t>
      </w:r>
      <w:r w:rsidR="0060781F">
        <w:rPr>
          <w:rFonts w:ascii="Calibri" w:hAnsi="Calibri" w:cs="Calibri"/>
          <w:color w:val="000000" w:themeColor="text1"/>
        </w:rPr>
        <w:t>.</w:t>
      </w:r>
    </w:p>
    <w:p w:rsidR="00421D01" w:rsidRPr="004233C1" w:rsidRDefault="00421D01" w:rsidP="004233C1">
      <w:pPr>
        <w:pStyle w:val="ListParagraph"/>
        <w:numPr>
          <w:ilvl w:val="0"/>
          <w:numId w:val="7"/>
        </w:numPr>
        <w:spacing w:after="0" w:line="240" w:lineRule="auto"/>
        <w:ind w:left="0"/>
        <w:jc w:val="both"/>
        <w:rPr>
          <w:rFonts w:ascii="Calibri" w:hAnsi="Calibri" w:cs="Calibri"/>
          <w:b/>
          <w:bCs/>
          <w:color w:val="000000" w:themeColor="text1"/>
          <w:lang w:val="en-AU"/>
        </w:rPr>
      </w:pPr>
      <w:r w:rsidRPr="004233C1">
        <w:rPr>
          <w:rFonts w:ascii="Calibri" w:eastAsia="Times New Roman" w:hAnsi="Calibri" w:cs="Calibri"/>
          <w:color w:val="000000" w:themeColor="text1"/>
        </w:rPr>
        <w:t xml:space="preserve">Managed and maintained Oracle and </w:t>
      </w:r>
      <w:proofErr w:type="spellStart"/>
      <w:r w:rsidRPr="004233C1">
        <w:rPr>
          <w:rFonts w:ascii="Calibri" w:eastAsia="Times New Roman" w:hAnsi="Calibri" w:cs="Calibri"/>
          <w:color w:val="000000" w:themeColor="text1"/>
        </w:rPr>
        <w:t>NoSQL</w:t>
      </w:r>
      <w:proofErr w:type="spellEnd"/>
      <w:r w:rsidRPr="004233C1">
        <w:rPr>
          <w:rFonts w:ascii="Calibri" w:eastAsia="Times New Roman" w:hAnsi="Calibri" w:cs="Calibri"/>
          <w:color w:val="000000" w:themeColor="text1"/>
        </w:rPr>
        <w:t xml:space="preserve"> (</w:t>
      </w:r>
      <w:proofErr w:type="spellStart"/>
      <w:r w:rsidRPr="004233C1">
        <w:rPr>
          <w:rFonts w:ascii="Calibri" w:eastAsia="Times New Roman" w:hAnsi="Calibri" w:cs="Calibri"/>
          <w:b/>
          <w:color w:val="000000" w:themeColor="text1"/>
        </w:rPr>
        <w:t>MongoDB</w:t>
      </w:r>
      <w:proofErr w:type="spellEnd"/>
      <w:r w:rsidRPr="004233C1">
        <w:rPr>
          <w:rFonts w:ascii="Calibri" w:eastAsia="Times New Roman" w:hAnsi="Calibri" w:cs="Calibri"/>
          <w:color w:val="000000" w:themeColor="text1"/>
        </w:rPr>
        <w:t>) databases in production domain</w:t>
      </w:r>
      <w:r w:rsidR="0060781F">
        <w:rPr>
          <w:rFonts w:ascii="Calibri" w:eastAsia="Times New Roman" w:hAnsi="Calibri" w:cs="Calibri"/>
          <w:color w:val="000000" w:themeColor="text1"/>
        </w:rPr>
        <w:t>.</w:t>
      </w:r>
    </w:p>
    <w:p w:rsidR="00421D01" w:rsidRPr="004233C1" w:rsidRDefault="00421D01" w:rsidP="004233C1">
      <w:pPr>
        <w:pStyle w:val="ListParagraph"/>
        <w:numPr>
          <w:ilvl w:val="0"/>
          <w:numId w:val="7"/>
        </w:numPr>
        <w:spacing w:after="0" w:line="240" w:lineRule="auto"/>
        <w:ind w:left="0"/>
        <w:jc w:val="both"/>
        <w:rPr>
          <w:rFonts w:ascii="Calibri" w:eastAsia="Times New Roman" w:hAnsi="Calibri" w:cs="Calibri"/>
          <w:color w:val="000000" w:themeColor="text1"/>
        </w:rPr>
      </w:pPr>
      <w:r w:rsidRPr="004233C1">
        <w:rPr>
          <w:rFonts w:ascii="Calibri" w:eastAsia="Times New Roman" w:hAnsi="Calibri" w:cs="Calibri"/>
          <w:color w:val="000000" w:themeColor="text1"/>
        </w:rPr>
        <w:t xml:space="preserve">Experienced in implementing the </w:t>
      </w:r>
      <w:r w:rsidRPr="004233C1">
        <w:rPr>
          <w:rFonts w:ascii="Calibri" w:eastAsia="Times New Roman" w:hAnsi="Calibri" w:cs="Calibri"/>
          <w:b/>
          <w:color w:val="000000" w:themeColor="text1"/>
        </w:rPr>
        <w:t>Node.js</w:t>
      </w:r>
      <w:r w:rsidRPr="004233C1">
        <w:rPr>
          <w:rFonts w:ascii="Calibri" w:eastAsia="Times New Roman" w:hAnsi="Calibri" w:cs="Calibri"/>
          <w:color w:val="000000" w:themeColor="text1"/>
        </w:rPr>
        <w:t xml:space="preserve"> server side code along with </w:t>
      </w:r>
      <w:r w:rsidRPr="004233C1">
        <w:rPr>
          <w:rFonts w:ascii="Calibri" w:eastAsia="Times New Roman" w:hAnsi="Calibri" w:cs="Calibri"/>
          <w:b/>
          <w:color w:val="000000" w:themeColor="text1"/>
        </w:rPr>
        <w:t>Express</w:t>
      </w:r>
      <w:r w:rsidRPr="004233C1">
        <w:rPr>
          <w:rFonts w:ascii="Calibri" w:eastAsia="Times New Roman" w:hAnsi="Calibri" w:cs="Calibri"/>
          <w:color w:val="000000" w:themeColor="text1"/>
        </w:rPr>
        <w:t xml:space="preserve"> framework to interact with </w:t>
      </w:r>
      <w:proofErr w:type="spellStart"/>
      <w:r w:rsidRPr="004233C1">
        <w:rPr>
          <w:rFonts w:ascii="Calibri" w:eastAsia="Times New Roman" w:hAnsi="Calibri" w:cs="Calibri"/>
          <w:b/>
          <w:color w:val="000000" w:themeColor="text1"/>
        </w:rPr>
        <w:t>MongoDB</w:t>
      </w:r>
      <w:proofErr w:type="spellEnd"/>
      <w:r w:rsidRPr="004233C1">
        <w:rPr>
          <w:rFonts w:ascii="Calibri" w:eastAsia="Times New Roman" w:hAnsi="Calibri" w:cs="Calibri"/>
          <w:color w:val="000000" w:themeColor="text1"/>
        </w:rPr>
        <w:t xml:space="preserve"> to store and retrieve data by using the </w:t>
      </w:r>
      <w:r w:rsidRPr="004233C1">
        <w:rPr>
          <w:rFonts w:ascii="Calibri" w:eastAsia="Times New Roman" w:hAnsi="Calibri" w:cs="Calibri"/>
          <w:b/>
          <w:color w:val="000000" w:themeColor="text1"/>
        </w:rPr>
        <w:t>Mongoose</w:t>
      </w:r>
      <w:r w:rsidR="007A37A5" w:rsidRPr="004233C1">
        <w:rPr>
          <w:rFonts w:ascii="Calibri" w:eastAsia="Times New Roman" w:hAnsi="Calibri" w:cs="Calibri"/>
          <w:color w:val="000000" w:themeColor="text1"/>
        </w:rPr>
        <w:t xml:space="preserve"> package</w:t>
      </w:r>
      <w:r w:rsidR="0060781F">
        <w:rPr>
          <w:rFonts w:ascii="Calibri" w:eastAsia="Times New Roman" w:hAnsi="Calibri" w:cs="Calibri"/>
          <w:color w:val="000000" w:themeColor="text1"/>
        </w:rPr>
        <w:t>.</w:t>
      </w:r>
      <w:r w:rsidR="007A37A5" w:rsidRPr="004233C1">
        <w:rPr>
          <w:rFonts w:ascii="Calibri" w:eastAsia="Times New Roman" w:hAnsi="Calibri" w:cs="Calibri"/>
          <w:color w:val="000000" w:themeColor="text1"/>
        </w:rPr>
        <w:t xml:space="preserve"> </w:t>
      </w:r>
    </w:p>
    <w:p w:rsidR="00421D01" w:rsidRPr="004233C1" w:rsidRDefault="00421D01" w:rsidP="004233C1">
      <w:pPr>
        <w:pStyle w:val="ListParagraph"/>
        <w:numPr>
          <w:ilvl w:val="0"/>
          <w:numId w:val="7"/>
        </w:numPr>
        <w:spacing w:after="0" w:line="240" w:lineRule="auto"/>
        <w:ind w:left="0"/>
        <w:jc w:val="both"/>
        <w:rPr>
          <w:rFonts w:ascii="Calibri" w:eastAsia="Times New Roman" w:hAnsi="Calibri" w:cs="Calibri"/>
          <w:color w:val="000000" w:themeColor="text1"/>
        </w:rPr>
      </w:pPr>
      <w:r w:rsidRPr="004233C1">
        <w:rPr>
          <w:rFonts w:ascii="Calibri" w:eastAsia="Times New Roman" w:hAnsi="Calibri" w:cs="Calibri"/>
          <w:color w:val="000000" w:themeColor="text1"/>
        </w:rPr>
        <w:t xml:space="preserve">Experience in </w:t>
      </w:r>
      <w:proofErr w:type="spellStart"/>
      <w:r w:rsidRPr="004233C1">
        <w:rPr>
          <w:rFonts w:ascii="Calibri" w:eastAsia="Times New Roman" w:hAnsi="Calibri" w:cs="Calibri"/>
          <w:color w:val="000000" w:themeColor="text1"/>
        </w:rPr>
        <w:t>NoSQL</w:t>
      </w:r>
      <w:proofErr w:type="spellEnd"/>
      <w:r w:rsidRPr="004233C1">
        <w:rPr>
          <w:rFonts w:ascii="Calibri" w:eastAsia="Times New Roman" w:hAnsi="Calibri" w:cs="Calibri"/>
          <w:color w:val="000000" w:themeColor="text1"/>
        </w:rPr>
        <w:t xml:space="preserve"> (</w:t>
      </w:r>
      <w:proofErr w:type="spellStart"/>
      <w:r w:rsidRPr="004233C1">
        <w:rPr>
          <w:rFonts w:ascii="Calibri" w:eastAsia="Times New Roman" w:hAnsi="Calibri" w:cs="Calibri"/>
          <w:color w:val="000000" w:themeColor="text1"/>
        </w:rPr>
        <w:t>MongoDB</w:t>
      </w:r>
      <w:proofErr w:type="spellEnd"/>
      <w:r w:rsidRPr="004233C1">
        <w:rPr>
          <w:rFonts w:ascii="Calibri" w:eastAsia="Times New Roman" w:hAnsi="Calibri" w:cs="Calibri"/>
          <w:color w:val="000000" w:themeColor="text1"/>
        </w:rPr>
        <w:t>) in using Hierarchy Modelling Techniques like Tree Aggregation, Adjacency Lists and materialized paths</w:t>
      </w:r>
      <w:r w:rsidR="0060781F">
        <w:rPr>
          <w:rFonts w:ascii="Calibri" w:eastAsia="Times New Roman" w:hAnsi="Calibri" w:cs="Calibri"/>
          <w:color w:val="000000" w:themeColor="text1"/>
        </w:rPr>
        <w:t>.</w:t>
      </w:r>
      <w:r w:rsidRPr="004233C1">
        <w:rPr>
          <w:rFonts w:ascii="Calibri" w:eastAsia="Times New Roman" w:hAnsi="Calibri" w:cs="Calibri"/>
          <w:color w:val="000000" w:themeColor="text1"/>
        </w:rPr>
        <w:t xml:space="preserve"> </w:t>
      </w:r>
    </w:p>
    <w:p w:rsidR="00421D01" w:rsidRPr="004233C1" w:rsidRDefault="00421D01" w:rsidP="004233C1">
      <w:pPr>
        <w:pStyle w:val="ListParagraph"/>
        <w:numPr>
          <w:ilvl w:val="0"/>
          <w:numId w:val="7"/>
        </w:numPr>
        <w:spacing w:after="0" w:line="240" w:lineRule="auto"/>
        <w:ind w:left="0"/>
        <w:jc w:val="both"/>
        <w:rPr>
          <w:rFonts w:ascii="Calibri" w:eastAsia="Times New Roman" w:hAnsi="Calibri" w:cs="Calibri"/>
          <w:color w:val="000000" w:themeColor="text1"/>
        </w:rPr>
      </w:pPr>
      <w:r w:rsidRPr="004233C1">
        <w:rPr>
          <w:rFonts w:ascii="Calibri" w:eastAsia="Times New Roman" w:hAnsi="Calibri" w:cs="Calibri"/>
          <w:color w:val="000000" w:themeColor="text1"/>
        </w:rPr>
        <w:t xml:space="preserve">Experience in using </w:t>
      </w:r>
      <w:proofErr w:type="spellStart"/>
      <w:r w:rsidRPr="004233C1">
        <w:rPr>
          <w:rFonts w:ascii="Calibri" w:eastAsia="Times New Roman" w:hAnsi="Calibri" w:cs="Calibri"/>
          <w:color w:val="000000" w:themeColor="text1"/>
        </w:rPr>
        <w:t>NoSQL</w:t>
      </w:r>
      <w:proofErr w:type="spellEnd"/>
      <w:r w:rsidRPr="004233C1">
        <w:rPr>
          <w:rFonts w:ascii="Calibri" w:eastAsia="Times New Roman" w:hAnsi="Calibri" w:cs="Calibri"/>
          <w:color w:val="000000" w:themeColor="text1"/>
        </w:rPr>
        <w:t xml:space="preserve"> (</w:t>
      </w:r>
      <w:proofErr w:type="spellStart"/>
      <w:r w:rsidRPr="004233C1">
        <w:rPr>
          <w:rFonts w:ascii="Calibri" w:eastAsia="Times New Roman" w:hAnsi="Calibri" w:cs="Calibri"/>
          <w:color w:val="000000" w:themeColor="text1"/>
        </w:rPr>
        <w:t>MongoDB</w:t>
      </w:r>
      <w:proofErr w:type="spellEnd"/>
      <w:r w:rsidRPr="004233C1">
        <w:rPr>
          <w:rFonts w:ascii="Calibri" w:eastAsia="Times New Roman" w:hAnsi="Calibri" w:cs="Calibri"/>
          <w:color w:val="000000" w:themeColor="text1"/>
        </w:rPr>
        <w:t>) data models document, key-value &amp; wide column, or graph model</w:t>
      </w:r>
      <w:r w:rsidR="0060781F">
        <w:rPr>
          <w:rFonts w:ascii="Calibri" w:eastAsia="Times New Roman" w:hAnsi="Calibri" w:cs="Calibri"/>
          <w:color w:val="000000" w:themeColor="text1"/>
        </w:rPr>
        <w:t>.</w:t>
      </w:r>
    </w:p>
    <w:p w:rsidR="001C5FF4" w:rsidRPr="004233C1" w:rsidRDefault="00574F46" w:rsidP="004233C1">
      <w:pPr>
        <w:pStyle w:val="ListParagraph"/>
        <w:numPr>
          <w:ilvl w:val="0"/>
          <w:numId w:val="7"/>
        </w:numPr>
        <w:spacing w:after="0" w:line="240" w:lineRule="auto"/>
        <w:ind w:left="0"/>
        <w:jc w:val="both"/>
        <w:rPr>
          <w:rFonts w:ascii="Calibri" w:eastAsia="Times New Roman" w:hAnsi="Calibri" w:cs="Calibri"/>
          <w:color w:val="000000" w:themeColor="text1"/>
        </w:rPr>
      </w:pPr>
      <w:r w:rsidRPr="004233C1">
        <w:rPr>
          <w:rFonts w:ascii="Calibri" w:eastAsia="Times New Roman" w:hAnsi="Calibri" w:cs="Calibri"/>
          <w:color w:val="000000" w:themeColor="text1"/>
        </w:rPr>
        <w:t xml:space="preserve">Involved in development/ maintenance of various web services using </w:t>
      </w:r>
      <w:r w:rsidRPr="004233C1">
        <w:rPr>
          <w:rFonts w:ascii="Calibri" w:eastAsia="Times New Roman" w:hAnsi="Calibri" w:cs="Calibri"/>
          <w:b/>
          <w:color w:val="000000" w:themeColor="text1"/>
        </w:rPr>
        <w:t>IBM Web sphere</w:t>
      </w:r>
      <w:r w:rsidRPr="004233C1">
        <w:rPr>
          <w:rFonts w:ascii="Calibri" w:eastAsia="Times New Roman" w:hAnsi="Calibri" w:cs="Calibri"/>
          <w:color w:val="000000" w:themeColor="text1"/>
        </w:rPr>
        <w:t xml:space="preserve"> to interact with other Applications.</w:t>
      </w:r>
    </w:p>
    <w:p w:rsidR="008D3F30" w:rsidRPr="004233C1" w:rsidRDefault="00EC19F3" w:rsidP="004233C1">
      <w:pPr>
        <w:spacing w:after="0" w:line="240" w:lineRule="auto"/>
        <w:jc w:val="both"/>
        <w:rPr>
          <w:rFonts w:ascii="Calibri" w:hAnsi="Calibri" w:cs="Calibri"/>
          <w:color w:val="000000" w:themeColor="text1"/>
        </w:rPr>
      </w:pPr>
      <w:r w:rsidRPr="004233C1">
        <w:rPr>
          <w:rFonts w:ascii="Calibri" w:hAnsi="Calibri" w:cs="Calibri"/>
          <w:b/>
          <w:bCs/>
          <w:color w:val="000000" w:themeColor="text1"/>
          <w:u w:val="single"/>
          <w:lang w:val="en-AU"/>
        </w:rPr>
        <w:t>Environment:</w:t>
      </w:r>
      <w:r w:rsidRPr="004233C1">
        <w:rPr>
          <w:rFonts w:ascii="Calibri" w:hAnsi="Calibri" w:cs="Calibri"/>
          <w:b/>
          <w:color w:val="000000" w:themeColor="text1"/>
          <w:lang w:val="en-AU"/>
        </w:rPr>
        <w:t> </w:t>
      </w:r>
      <w:r w:rsidR="003A6BB2" w:rsidRPr="004233C1">
        <w:rPr>
          <w:rFonts w:ascii="Calibri" w:hAnsi="Calibri" w:cs="Calibri"/>
          <w:color w:val="000000" w:themeColor="text1"/>
        </w:rPr>
        <w:t xml:space="preserve">Java 8, </w:t>
      </w:r>
      <w:r w:rsidR="008D3F30" w:rsidRPr="004233C1">
        <w:rPr>
          <w:rFonts w:ascii="Calibri" w:hAnsi="Calibri" w:cs="Calibri"/>
          <w:color w:val="000000" w:themeColor="text1"/>
        </w:rPr>
        <w:t>spring</w:t>
      </w:r>
      <w:r w:rsidR="003E4296" w:rsidRPr="004233C1">
        <w:rPr>
          <w:rFonts w:ascii="Calibri" w:hAnsi="Calibri" w:cs="Calibri"/>
          <w:color w:val="000000" w:themeColor="text1"/>
        </w:rPr>
        <w:t xml:space="preserve">, Hibernate/JPA, </w:t>
      </w:r>
      <w:proofErr w:type="spellStart"/>
      <w:r w:rsidR="003E4296" w:rsidRPr="004233C1">
        <w:rPr>
          <w:rFonts w:ascii="Calibri" w:hAnsi="Calibri" w:cs="Calibri"/>
          <w:color w:val="000000" w:themeColor="text1"/>
        </w:rPr>
        <w:t>AngularJS</w:t>
      </w:r>
      <w:proofErr w:type="spellEnd"/>
      <w:r w:rsidR="003E4296" w:rsidRPr="004233C1">
        <w:rPr>
          <w:rFonts w:ascii="Calibri" w:hAnsi="Calibri" w:cs="Calibri"/>
          <w:color w:val="000000" w:themeColor="text1"/>
        </w:rPr>
        <w:t xml:space="preserve">, </w:t>
      </w:r>
      <w:r w:rsidR="00AF45E6" w:rsidRPr="004233C1">
        <w:rPr>
          <w:rFonts w:ascii="Calibri" w:hAnsi="Calibri" w:cs="Calibri"/>
          <w:bCs/>
          <w:color w:val="000000" w:themeColor="text1"/>
          <w:lang w:val="en-AU"/>
        </w:rPr>
        <w:t xml:space="preserve">JavaScript, </w:t>
      </w:r>
      <w:r w:rsidR="003E4296" w:rsidRPr="004233C1">
        <w:rPr>
          <w:rFonts w:ascii="Calibri" w:hAnsi="Calibri" w:cs="Calibri"/>
          <w:color w:val="000000" w:themeColor="text1"/>
        </w:rPr>
        <w:t>REST, XML, XML Schema, DOM, HTML, Ajax,</w:t>
      </w:r>
      <w:r w:rsidR="005C3422">
        <w:rPr>
          <w:rFonts w:ascii="Calibri" w:hAnsi="Calibri" w:cs="Calibri"/>
          <w:color w:val="000000" w:themeColor="text1"/>
        </w:rPr>
        <w:t xml:space="preserve"> </w:t>
      </w:r>
      <w:r w:rsidR="0007428C" w:rsidRPr="004233C1">
        <w:rPr>
          <w:rFonts w:ascii="Calibri" w:hAnsi="Calibri" w:cs="Calibri"/>
          <w:color w:val="000000" w:themeColor="text1"/>
        </w:rPr>
        <w:t>JMS,</w:t>
      </w:r>
      <w:r w:rsidR="005C3422">
        <w:rPr>
          <w:rFonts w:ascii="Calibri" w:hAnsi="Calibri" w:cs="Calibri"/>
          <w:color w:val="000000" w:themeColor="text1"/>
        </w:rPr>
        <w:t xml:space="preserve"> </w:t>
      </w:r>
      <w:r w:rsidR="00F142B7" w:rsidRPr="004233C1">
        <w:rPr>
          <w:rFonts w:ascii="Calibri" w:hAnsi="Calibri" w:cs="Calibri"/>
          <w:color w:val="000000" w:themeColor="text1"/>
        </w:rPr>
        <w:t>PHP,</w:t>
      </w:r>
      <w:r w:rsidR="003E4296" w:rsidRPr="004233C1">
        <w:rPr>
          <w:rFonts w:ascii="Calibri" w:hAnsi="Calibri" w:cs="Calibri"/>
          <w:color w:val="000000" w:themeColor="text1"/>
        </w:rPr>
        <w:t xml:space="preserve"> SQ</w:t>
      </w:r>
      <w:r w:rsidR="005C2438" w:rsidRPr="004233C1">
        <w:rPr>
          <w:rFonts w:ascii="Calibri" w:hAnsi="Calibri" w:cs="Calibri"/>
          <w:color w:val="000000" w:themeColor="text1"/>
        </w:rPr>
        <w:t xml:space="preserve">L, Oracle DB, </w:t>
      </w:r>
      <w:proofErr w:type="spellStart"/>
      <w:r w:rsidR="00574F46" w:rsidRPr="004233C1">
        <w:rPr>
          <w:rFonts w:ascii="Calibri" w:hAnsi="Calibri" w:cs="Calibri"/>
          <w:color w:val="000000" w:themeColor="text1"/>
        </w:rPr>
        <w:t>JBoss</w:t>
      </w:r>
      <w:proofErr w:type="spellEnd"/>
      <w:r w:rsidR="00574F46" w:rsidRPr="004233C1">
        <w:rPr>
          <w:rFonts w:ascii="Calibri" w:hAnsi="Calibri" w:cs="Calibri"/>
          <w:color w:val="000000" w:themeColor="text1"/>
        </w:rPr>
        <w:t xml:space="preserve">, IBM Web Sphere, </w:t>
      </w:r>
      <w:r w:rsidR="008246A4" w:rsidRPr="004233C1">
        <w:rPr>
          <w:rFonts w:ascii="Calibri" w:hAnsi="Calibri" w:cs="Calibri"/>
          <w:color w:val="000000" w:themeColor="text1"/>
        </w:rPr>
        <w:t>Maven, CVS, SOA, JSF</w:t>
      </w:r>
      <w:r w:rsidR="009A6984" w:rsidRPr="004233C1">
        <w:rPr>
          <w:rFonts w:ascii="Calibri" w:hAnsi="Calibri" w:cs="Calibri"/>
          <w:color w:val="000000" w:themeColor="text1"/>
        </w:rPr>
        <w:t xml:space="preserve">, </w:t>
      </w:r>
      <w:r w:rsidR="00D3040C" w:rsidRPr="004233C1">
        <w:rPr>
          <w:rFonts w:ascii="Calibri" w:eastAsia="Times New Roman" w:hAnsi="Calibri" w:cs="Calibri"/>
          <w:color w:val="000000" w:themeColor="text1"/>
        </w:rPr>
        <w:t xml:space="preserve">Apache Kafka, Jenkins, </w:t>
      </w:r>
      <w:proofErr w:type="spellStart"/>
      <w:r w:rsidR="009A6984" w:rsidRPr="004233C1">
        <w:rPr>
          <w:rFonts w:ascii="Calibri" w:eastAsia="Times New Roman" w:hAnsi="Calibri" w:cs="Calibri"/>
          <w:color w:val="000000" w:themeColor="text1"/>
        </w:rPr>
        <w:t>RabbitMQ</w:t>
      </w:r>
      <w:proofErr w:type="spellEnd"/>
      <w:r w:rsidR="008246A4" w:rsidRPr="004233C1">
        <w:rPr>
          <w:rFonts w:ascii="Calibri" w:hAnsi="Calibri" w:cs="Calibri"/>
          <w:color w:val="000000" w:themeColor="text1"/>
        </w:rPr>
        <w:t xml:space="preserve"> and </w:t>
      </w:r>
      <w:r w:rsidR="00A6033F" w:rsidRPr="004233C1">
        <w:rPr>
          <w:rFonts w:ascii="Calibri" w:hAnsi="Calibri" w:cs="Calibri"/>
          <w:color w:val="000000" w:themeColor="text1"/>
        </w:rPr>
        <w:t>Agile</w:t>
      </w:r>
      <w:r w:rsidR="003749BA" w:rsidRPr="004233C1">
        <w:rPr>
          <w:rFonts w:ascii="Calibri" w:hAnsi="Calibri" w:cs="Calibri"/>
          <w:color w:val="000000" w:themeColor="text1"/>
        </w:rPr>
        <w:t>.</w:t>
      </w:r>
    </w:p>
    <w:p w:rsidR="00D3040C" w:rsidRPr="004233C1" w:rsidRDefault="00D3040C" w:rsidP="004233C1">
      <w:pPr>
        <w:spacing w:after="0" w:line="240" w:lineRule="auto"/>
        <w:jc w:val="both"/>
        <w:rPr>
          <w:rFonts w:ascii="Calibri" w:hAnsi="Calibri" w:cs="Calibri"/>
          <w:color w:val="000000" w:themeColor="text1"/>
        </w:rPr>
      </w:pPr>
    </w:p>
    <w:p w:rsidR="00C06D47" w:rsidRPr="004233C1" w:rsidRDefault="00C06D47" w:rsidP="004233C1">
      <w:pPr>
        <w:pBdr>
          <w:top w:val="single" w:sz="6" w:space="1" w:color="auto"/>
          <w:left w:val="single" w:sz="6" w:space="4" w:color="auto"/>
          <w:bottom w:val="single" w:sz="6" w:space="1" w:color="auto"/>
          <w:right w:val="single" w:sz="6" w:space="4" w:color="auto"/>
        </w:pBdr>
        <w:shd w:val="clear" w:color="auto" w:fill="000000" w:themeFill="text1"/>
        <w:spacing w:after="0" w:line="240" w:lineRule="auto"/>
        <w:jc w:val="both"/>
        <w:rPr>
          <w:rFonts w:ascii="Calibri" w:hAnsi="Calibri" w:cs="Calibri"/>
          <w:b/>
          <w:bCs/>
          <w:color w:val="FFFFFF" w:themeColor="background1"/>
          <w:lang w:val="en-AU"/>
        </w:rPr>
      </w:pPr>
      <w:r w:rsidRPr="004233C1">
        <w:rPr>
          <w:rFonts w:ascii="Calibri" w:hAnsi="Calibri" w:cs="Calibri"/>
          <w:b/>
          <w:bCs/>
          <w:color w:val="FFFFFF" w:themeColor="background1"/>
          <w:lang w:val="en-AU"/>
        </w:rPr>
        <w:t xml:space="preserve">Client: </w:t>
      </w:r>
      <w:r w:rsidR="00164097" w:rsidRPr="004233C1">
        <w:rPr>
          <w:rFonts w:ascii="Calibri" w:hAnsi="Calibri" w:cs="Calibri"/>
          <w:b/>
          <w:color w:val="FFFFFF" w:themeColor="background1"/>
        </w:rPr>
        <w:t>ATOS, Tarrytown, NY</w:t>
      </w:r>
      <w:r w:rsidR="00597D5B" w:rsidRPr="004233C1">
        <w:rPr>
          <w:rFonts w:ascii="Calibri" w:hAnsi="Calibri" w:cs="Calibri"/>
          <w:b/>
          <w:bCs/>
          <w:color w:val="FFFFFF" w:themeColor="background1"/>
          <w:lang w:val="en-AU"/>
        </w:rPr>
        <w:tab/>
      </w:r>
      <w:r w:rsidR="00597D5B" w:rsidRPr="004233C1">
        <w:rPr>
          <w:rFonts w:ascii="Calibri" w:hAnsi="Calibri" w:cs="Calibri"/>
          <w:b/>
          <w:bCs/>
          <w:color w:val="FFFFFF" w:themeColor="background1"/>
          <w:lang w:val="en-AU"/>
        </w:rPr>
        <w:tab/>
      </w:r>
      <w:r w:rsidR="00597D5B" w:rsidRPr="004233C1">
        <w:rPr>
          <w:rFonts w:ascii="Calibri" w:hAnsi="Calibri" w:cs="Calibri"/>
          <w:b/>
          <w:bCs/>
          <w:color w:val="FFFFFF" w:themeColor="background1"/>
          <w:lang w:val="en-AU"/>
        </w:rPr>
        <w:tab/>
      </w:r>
      <w:r w:rsidR="00597D5B" w:rsidRPr="004233C1">
        <w:rPr>
          <w:rFonts w:ascii="Calibri" w:hAnsi="Calibri" w:cs="Calibri"/>
          <w:b/>
          <w:bCs/>
          <w:color w:val="FFFFFF" w:themeColor="background1"/>
          <w:lang w:val="en-AU"/>
        </w:rPr>
        <w:tab/>
      </w:r>
      <w:r w:rsidR="00597D5B" w:rsidRPr="004233C1">
        <w:rPr>
          <w:rFonts w:ascii="Calibri" w:hAnsi="Calibri" w:cs="Calibri"/>
          <w:b/>
          <w:bCs/>
          <w:color w:val="FFFFFF" w:themeColor="background1"/>
          <w:lang w:val="en-AU"/>
        </w:rPr>
        <w:tab/>
      </w:r>
      <w:r w:rsidR="002B5B29" w:rsidRPr="004233C1">
        <w:rPr>
          <w:rFonts w:ascii="Calibri" w:hAnsi="Calibri" w:cs="Calibri"/>
          <w:b/>
          <w:bCs/>
          <w:color w:val="FFFFFF" w:themeColor="background1"/>
          <w:lang w:val="en-AU"/>
        </w:rPr>
        <w:t xml:space="preserve">      </w:t>
      </w:r>
      <w:r w:rsidR="0060781F">
        <w:rPr>
          <w:rFonts w:ascii="Calibri" w:hAnsi="Calibri" w:cs="Calibri"/>
          <w:b/>
          <w:bCs/>
          <w:color w:val="FFFFFF" w:themeColor="background1"/>
          <w:lang w:val="en-AU"/>
        </w:rPr>
        <w:t xml:space="preserve">             </w:t>
      </w:r>
      <w:r w:rsidR="00956369" w:rsidRPr="004233C1">
        <w:rPr>
          <w:rFonts w:ascii="Calibri" w:hAnsi="Calibri" w:cs="Calibri"/>
          <w:b/>
          <w:bCs/>
          <w:color w:val="FFFFFF" w:themeColor="background1"/>
          <w:lang w:val="en-AU"/>
        </w:rPr>
        <w:t xml:space="preserve">October </w:t>
      </w:r>
      <w:r w:rsidR="00A66F82" w:rsidRPr="004233C1">
        <w:rPr>
          <w:rFonts w:ascii="Calibri" w:hAnsi="Calibri" w:cs="Calibri"/>
          <w:b/>
          <w:bCs/>
          <w:color w:val="FFFFFF" w:themeColor="background1"/>
          <w:lang w:val="en-AU"/>
        </w:rPr>
        <w:t>201</w:t>
      </w:r>
      <w:r w:rsidR="00597D5B" w:rsidRPr="004233C1">
        <w:rPr>
          <w:rFonts w:ascii="Calibri" w:hAnsi="Calibri" w:cs="Calibri"/>
          <w:b/>
          <w:bCs/>
          <w:color w:val="FFFFFF" w:themeColor="background1"/>
          <w:lang w:val="en-AU"/>
        </w:rPr>
        <w:t>3</w:t>
      </w:r>
      <w:r w:rsidR="0060781F">
        <w:rPr>
          <w:rFonts w:ascii="Calibri" w:hAnsi="Calibri" w:cs="Calibri"/>
          <w:b/>
          <w:bCs/>
          <w:color w:val="FFFFFF" w:themeColor="background1"/>
          <w:lang w:val="en-AU"/>
        </w:rPr>
        <w:t xml:space="preserve"> </w:t>
      </w:r>
      <w:r w:rsidR="00A54D69" w:rsidRPr="004233C1">
        <w:rPr>
          <w:rFonts w:ascii="Calibri" w:hAnsi="Calibri" w:cs="Calibri"/>
          <w:b/>
          <w:bCs/>
          <w:color w:val="FFFFFF" w:themeColor="background1"/>
          <w:lang w:val="en-AU"/>
        </w:rPr>
        <w:t>–</w:t>
      </w:r>
      <w:r w:rsidR="0060781F">
        <w:rPr>
          <w:rFonts w:ascii="Calibri" w:hAnsi="Calibri" w:cs="Calibri"/>
          <w:b/>
          <w:bCs/>
          <w:color w:val="FFFFFF" w:themeColor="background1"/>
          <w:lang w:val="en-AU"/>
        </w:rPr>
        <w:t xml:space="preserve"> </w:t>
      </w:r>
      <w:r w:rsidR="007A6516" w:rsidRPr="004233C1">
        <w:rPr>
          <w:rFonts w:ascii="Calibri" w:hAnsi="Calibri" w:cs="Calibri"/>
          <w:b/>
          <w:bCs/>
          <w:color w:val="FFFFFF" w:themeColor="background1"/>
          <w:lang w:val="en-AU"/>
        </w:rPr>
        <w:t>May</w:t>
      </w:r>
      <w:r w:rsidR="005044DD" w:rsidRPr="004233C1">
        <w:rPr>
          <w:rFonts w:ascii="Calibri" w:hAnsi="Calibri" w:cs="Calibri"/>
          <w:b/>
          <w:bCs/>
          <w:color w:val="FFFFFF" w:themeColor="background1"/>
          <w:lang w:val="en-AU"/>
        </w:rPr>
        <w:t xml:space="preserve"> 2015</w:t>
      </w:r>
    </w:p>
    <w:p w:rsidR="00C06D47" w:rsidRPr="004233C1" w:rsidRDefault="00C06D47" w:rsidP="004233C1">
      <w:pPr>
        <w:pBdr>
          <w:top w:val="single" w:sz="6" w:space="1" w:color="auto"/>
          <w:left w:val="single" w:sz="6" w:space="4" w:color="auto"/>
          <w:bottom w:val="single" w:sz="6" w:space="1" w:color="auto"/>
          <w:right w:val="single" w:sz="6" w:space="4" w:color="auto"/>
        </w:pBdr>
        <w:shd w:val="clear" w:color="auto" w:fill="000000" w:themeFill="text1"/>
        <w:spacing w:after="0" w:line="240" w:lineRule="auto"/>
        <w:jc w:val="both"/>
        <w:rPr>
          <w:rFonts w:ascii="Calibri" w:hAnsi="Calibri" w:cs="Calibri"/>
          <w:color w:val="FFFFFF" w:themeColor="background1"/>
        </w:rPr>
      </w:pPr>
      <w:r w:rsidRPr="004233C1">
        <w:rPr>
          <w:rFonts w:ascii="Calibri" w:hAnsi="Calibri" w:cs="Calibri"/>
          <w:b/>
          <w:bCs/>
          <w:color w:val="FFFFFF" w:themeColor="background1"/>
          <w:lang w:val="en-AU"/>
        </w:rPr>
        <w:t>Role</w:t>
      </w:r>
      <w:r w:rsidR="004C36DB" w:rsidRPr="004233C1">
        <w:rPr>
          <w:rFonts w:ascii="Calibri" w:hAnsi="Calibri" w:cs="Calibri"/>
          <w:b/>
          <w:bCs/>
          <w:color w:val="FFFFFF" w:themeColor="background1"/>
          <w:lang w:val="en-AU"/>
        </w:rPr>
        <w:t>:</w:t>
      </w:r>
      <w:r w:rsidR="004C36DB" w:rsidRPr="004233C1">
        <w:rPr>
          <w:rFonts w:ascii="Calibri" w:hAnsi="Calibri" w:cs="Calibri"/>
          <w:b/>
          <w:color w:val="FFFFFF" w:themeColor="background1"/>
        </w:rPr>
        <w:t xml:space="preserve"> Sr</w:t>
      </w:r>
      <w:r w:rsidRPr="004233C1">
        <w:rPr>
          <w:rFonts w:ascii="Calibri" w:hAnsi="Calibri" w:cs="Calibri"/>
          <w:b/>
          <w:color w:val="FFFFFF" w:themeColor="background1"/>
        </w:rPr>
        <w:t>. Java Developer</w:t>
      </w:r>
    </w:p>
    <w:p w:rsidR="00811DB7" w:rsidRPr="004233C1" w:rsidRDefault="00811DB7" w:rsidP="004233C1">
      <w:pPr>
        <w:spacing w:after="0" w:line="240" w:lineRule="auto"/>
        <w:jc w:val="both"/>
        <w:rPr>
          <w:rFonts w:ascii="Calibri" w:hAnsi="Calibri" w:cs="Calibri"/>
          <w:b/>
          <w:iCs/>
          <w:color w:val="000000" w:themeColor="text1"/>
        </w:rPr>
      </w:pPr>
    </w:p>
    <w:p w:rsidR="002A0B7F" w:rsidRPr="004233C1" w:rsidRDefault="00EB06DD" w:rsidP="004233C1">
      <w:pPr>
        <w:spacing w:after="0" w:line="240" w:lineRule="auto"/>
        <w:jc w:val="both"/>
        <w:rPr>
          <w:rFonts w:ascii="Calibri" w:hAnsi="Calibri" w:cs="Calibri"/>
          <w:color w:val="000000" w:themeColor="text1"/>
        </w:rPr>
      </w:pPr>
      <w:r w:rsidRPr="004233C1">
        <w:rPr>
          <w:rFonts w:ascii="Calibri" w:hAnsi="Calibri" w:cs="Calibri"/>
          <w:b/>
          <w:iCs/>
          <w:color w:val="000000" w:themeColor="text1"/>
          <w:u w:val="single"/>
        </w:rPr>
        <w:t>Description:</w:t>
      </w:r>
      <w:r w:rsidR="002A0B7F" w:rsidRPr="004233C1">
        <w:rPr>
          <w:rFonts w:ascii="Calibri" w:hAnsi="Calibri" w:cs="Calibri"/>
          <w:b/>
          <w:iCs/>
          <w:color w:val="000000" w:themeColor="text1"/>
          <w:u w:val="single"/>
        </w:rPr>
        <w:t xml:space="preserve"> </w:t>
      </w:r>
      <w:r w:rsidR="00DF6AAC" w:rsidRPr="004233C1">
        <w:rPr>
          <w:rFonts w:ascii="Calibri" w:hAnsi="Calibri" w:cs="Calibri"/>
          <w:color w:val="000000" w:themeColor="text1"/>
        </w:rPr>
        <w:t>Atos is a global leader in digital transformation with 120,000 employees in 73 co</w:t>
      </w:r>
      <w:r w:rsidR="00A0632C" w:rsidRPr="004233C1">
        <w:rPr>
          <w:rFonts w:ascii="Calibri" w:hAnsi="Calibri" w:cs="Calibri"/>
          <w:color w:val="000000" w:themeColor="text1"/>
        </w:rPr>
        <w:t>untries and annual revenue of €</w:t>
      </w:r>
      <w:r w:rsidR="00DF6AAC" w:rsidRPr="004233C1">
        <w:rPr>
          <w:rFonts w:ascii="Calibri" w:hAnsi="Calibri" w:cs="Calibri"/>
          <w:color w:val="000000" w:themeColor="text1"/>
        </w:rPr>
        <w:t xml:space="preserve">13 billion. European number one in Cloud, </w:t>
      </w:r>
      <w:r w:rsidR="00E92FE4" w:rsidRPr="004233C1">
        <w:rPr>
          <w:rFonts w:ascii="Calibri" w:hAnsi="Calibri" w:cs="Calibri"/>
          <w:color w:val="000000" w:themeColor="text1"/>
        </w:rPr>
        <w:t>Cyber security</w:t>
      </w:r>
      <w:r w:rsidR="00DF6AAC" w:rsidRPr="004233C1">
        <w:rPr>
          <w:rFonts w:ascii="Calibri" w:hAnsi="Calibri" w:cs="Calibri"/>
          <w:color w:val="000000" w:themeColor="text1"/>
        </w:rPr>
        <w:t xml:space="preserve"> and High-Performance Computing, the Group provides end-to-end Orchestrated Hybrid Cloud, Big Data, Business Applications and Digital Workplace solutions through its Digital Transformation Factory, as well as transactional services through </w:t>
      </w:r>
      <w:r w:rsidR="00E92FE4" w:rsidRPr="004233C1">
        <w:rPr>
          <w:rFonts w:ascii="Calibri" w:hAnsi="Calibri" w:cs="Calibri"/>
          <w:color w:val="000000" w:themeColor="text1"/>
        </w:rPr>
        <w:t>World line</w:t>
      </w:r>
      <w:r w:rsidR="00DF6AAC" w:rsidRPr="004233C1">
        <w:rPr>
          <w:rFonts w:ascii="Calibri" w:hAnsi="Calibri" w:cs="Calibri"/>
          <w:color w:val="000000" w:themeColor="text1"/>
        </w:rPr>
        <w:t>, the European leader in the payment industry.</w:t>
      </w:r>
    </w:p>
    <w:p w:rsidR="00084465" w:rsidRPr="004233C1" w:rsidRDefault="004F47AD" w:rsidP="004233C1">
      <w:pPr>
        <w:spacing w:after="0" w:line="240" w:lineRule="auto"/>
        <w:jc w:val="both"/>
        <w:rPr>
          <w:rFonts w:ascii="Calibri" w:hAnsi="Calibri" w:cs="Calibri"/>
          <w:color w:val="000000" w:themeColor="text1"/>
          <w:u w:val="single"/>
        </w:rPr>
      </w:pPr>
      <w:r w:rsidRPr="004233C1">
        <w:rPr>
          <w:rFonts w:ascii="Calibri" w:hAnsi="Calibri" w:cs="Calibri"/>
          <w:b/>
          <w:color w:val="000000" w:themeColor="text1"/>
          <w:u w:val="single"/>
        </w:rPr>
        <w:t>Responsibilities:</w:t>
      </w:r>
    </w:p>
    <w:p w:rsidR="00F97786" w:rsidRPr="004233C1" w:rsidRDefault="00F97786" w:rsidP="004233C1">
      <w:pPr>
        <w:numPr>
          <w:ilvl w:val="0"/>
          <w:numId w:val="3"/>
        </w:numPr>
        <w:tabs>
          <w:tab w:val="clear" w:pos="720"/>
        </w:tabs>
        <w:spacing w:after="0" w:line="240" w:lineRule="auto"/>
        <w:ind w:left="0"/>
        <w:jc w:val="both"/>
        <w:rPr>
          <w:rFonts w:ascii="Calibri" w:hAnsi="Calibri" w:cs="Calibri"/>
          <w:bCs/>
          <w:color w:val="000000" w:themeColor="text1"/>
        </w:rPr>
      </w:pPr>
      <w:r w:rsidRPr="004233C1">
        <w:rPr>
          <w:rFonts w:ascii="Calibri" w:hAnsi="Calibri" w:cs="Calibri"/>
          <w:bCs/>
          <w:color w:val="000000" w:themeColor="text1"/>
        </w:rPr>
        <w:t>Collected required information from Agents for documenting the requirements of A</w:t>
      </w:r>
      <w:r w:rsidR="00A6033F" w:rsidRPr="004233C1">
        <w:rPr>
          <w:rFonts w:ascii="Calibri" w:hAnsi="Calibri" w:cs="Calibri"/>
          <w:bCs/>
          <w:color w:val="000000" w:themeColor="text1"/>
        </w:rPr>
        <w:t>ccounting module, claims module</w:t>
      </w:r>
      <w:r w:rsidR="0060781F">
        <w:rPr>
          <w:rFonts w:ascii="Calibri" w:hAnsi="Calibri" w:cs="Calibri"/>
          <w:bCs/>
          <w:color w:val="000000" w:themeColor="text1"/>
        </w:rPr>
        <w:t>.</w:t>
      </w:r>
    </w:p>
    <w:p w:rsidR="00F97786" w:rsidRPr="004233C1" w:rsidRDefault="00F97786" w:rsidP="004233C1">
      <w:pPr>
        <w:numPr>
          <w:ilvl w:val="0"/>
          <w:numId w:val="3"/>
        </w:numPr>
        <w:tabs>
          <w:tab w:val="clear" w:pos="720"/>
        </w:tabs>
        <w:spacing w:after="0" w:line="240" w:lineRule="auto"/>
        <w:ind w:left="0"/>
        <w:jc w:val="both"/>
        <w:rPr>
          <w:rFonts w:ascii="Calibri" w:hAnsi="Calibri" w:cs="Calibri"/>
          <w:bCs/>
          <w:color w:val="000000" w:themeColor="text1"/>
        </w:rPr>
      </w:pPr>
      <w:r w:rsidRPr="004233C1">
        <w:rPr>
          <w:rFonts w:ascii="Calibri" w:hAnsi="Calibri" w:cs="Calibri"/>
          <w:bCs/>
          <w:color w:val="000000" w:themeColor="text1"/>
        </w:rPr>
        <w:t>Performed Iteration Pla</w:t>
      </w:r>
      <w:r w:rsidR="00A6033F" w:rsidRPr="004233C1">
        <w:rPr>
          <w:rFonts w:ascii="Calibri" w:hAnsi="Calibri" w:cs="Calibri"/>
          <w:bCs/>
          <w:color w:val="000000" w:themeColor="text1"/>
        </w:rPr>
        <w:t>nning for the Modules developed</w:t>
      </w:r>
      <w:r w:rsidR="0060781F">
        <w:rPr>
          <w:rFonts w:ascii="Calibri" w:hAnsi="Calibri" w:cs="Calibri"/>
          <w:bCs/>
          <w:color w:val="000000" w:themeColor="text1"/>
        </w:rPr>
        <w:t>.</w:t>
      </w:r>
    </w:p>
    <w:p w:rsidR="00F97786" w:rsidRPr="004233C1" w:rsidRDefault="00F97786" w:rsidP="004233C1">
      <w:pPr>
        <w:numPr>
          <w:ilvl w:val="0"/>
          <w:numId w:val="3"/>
        </w:numPr>
        <w:spacing w:after="0" w:line="240" w:lineRule="auto"/>
        <w:ind w:left="0"/>
        <w:jc w:val="both"/>
        <w:rPr>
          <w:rFonts w:ascii="Calibri" w:hAnsi="Calibri" w:cs="Calibri"/>
          <w:b/>
          <w:color w:val="000000" w:themeColor="text1"/>
        </w:rPr>
      </w:pPr>
      <w:r w:rsidRPr="004233C1">
        <w:rPr>
          <w:rFonts w:ascii="Calibri" w:hAnsi="Calibri" w:cs="Calibri"/>
          <w:color w:val="000000" w:themeColor="text1"/>
        </w:rPr>
        <w:t xml:space="preserve">Involved in development of User Interface using </w:t>
      </w:r>
      <w:r w:rsidRPr="004233C1">
        <w:rPr>
          <w:rFonts w:ascii="Calibri" w:hAnsi="Calibri" w:cs="Calibri"/>
          <w:b/>
          <w:color w:val="000000" w:themeColor="text1"/>
        </w:rPr>
        <w:t xml:space="preserve">XSLT, HTML, </w:t>
      </w:r>
      <w:r w:rsidR="00A6033F" w:rsidRPr="004233C1">
        <w:rPr>
          <w:rFonts w:ascii="Calibri" w:hAnsi="Calibri" w:cs="Calibri"/>
          <w:b/>
          <w:color w:val="000000" w:themeColor="text1"/>
        </w:rPr>
        <w:t>JavaScript, Ajax, DOJO and JSTL</w:t>
      </w:r>
      <w:r w:rsidR="0060781F">
        <w:rPr>
          <w:rFonts w:ascii="Calibri" w:hAnsi="Calibri" w:cs="Calibri"/>
          <w:b/>
          <w:color w:val="000000" w:themeColor="text1"/>
        </w:rPr>
        <w:t>.</w:t>
      </w:r>
    </w:p>
    <w:p w:rsidR="00F97786" w:rsidRPr="004233C1" w:rsidRDefault="00F97786" w:rsidP="004233C1">
      <w:pPr>
        <w:numPr>
          <w:ilvl w:val="0"/>
          <w:numId w:val="3"/>
        </w:numPr>
        <w:tabs>
          <w:tab w:val="clear" w:pos="720"/>
        </w:tabs>
        <w:spacing w:after="0" w:line="240" w:lineRule="auto"/>
        <w:ind w:left="0"/>
        <w:jc w:val="both"/>
        <w:rPr>
          <w:rFonts w:ascii="Calibri" w:hAnsi="Calibri" w:cs="Calibri"/>
          <w:b/>
          <w:bCs/>
          <w:color w:val="000000" w:themeColor="text1"/>
        </w:rPr>
      </w:pPr>
      <w:r w:rsidRPr="004233C1">
        <w:rPr>
          <w:rFonts w:ascii="Calibri" w:hAnsi="Calibri" w:cs="Calibri"/>
          <w:b/>
          <w:bCs/>
          <w:color w:val="000000" w:themeColor="text1"/>
        </w:rPr>
        <w:t>Created Dialog boxes usin</w:t>
      </w:r>
      <w:r w:rsidR="00A6033F" w:rsidRPr="004233C1">
        <w:rPr>
          <w:rFonts w:ascii="Calibri" w:hAnsi="Calibri" w:cs="Calibri"/>
          <w:b/>
          <w:bCs/>
          <w:color w:val="000000" w:themeColor="text1"/>
        </w:rPr>
        <w:t>g DOJO for better look and feel</w:t>
      </w:r>
      <w:r w:rsidR="0060781F">
        <w:rPr>
          <w:rFonts w:ascii="Calibri" w:hAnsi="Calibri" w:cs="Calibri"/>
          <w:b/>
          <w:bCs/>
          <w:color w:val="000000" w:themeColor="text1"/>
        </w:rPr>
        <w:t>.</w:t>
      </w:r>
    </w:p>
    <w:p w:rsidR="00F97786" w:rsidRPr="004233C1" w:rsidRDefault="00F97786" w:rsidP="004233C1">
      <w:pPr>
        <w:numPr>
          <w:ilvl w:val="0"/>
          <w:numId w:val="3"/>
        </w:numPr>
        <w:tabs>
          <w:tab w:val="clear" w:pos="720"/>
        </w:tabs>
        <w:spacing w:after="0" w:line="240" w:lineRule="auto"/>
        <w:ind w:left="0"/>
        <w:jc w:val="both"/>
        <w:rPr>
          <w:rFonts w:ascii="Calibri" w:hAnsi="Calibri" w:cs="Calibri"/>
          <w:bCs/>
          <w:color w:val="000000" w:themeColor="text1"/>
        </w:rPr>
      </w:pPr>
      <w:r w:rsidRPr="004233C1">
        <w:rPr>
          <w:rFonts w:ascii="Calibri" w:hAnsi="Calibri" w:cs="Calibri"/>
          <w:bCs/>
          <w:color w:val="000000" w:themeColor="text1"/>
        </w:rPr>
        <w:t xml:space="preserve">Used </w:t>
      </w:r>
      <w:r w:rsidRPr="004233C1">
        <w:rPr>
          <w:rFonts w:ascii="Calibri" w:hAnsi="Calibri" w:cs="Calibri"/>
          <w:b/>
          <w:bCs/>
          <w:color w:val="000000" w:themeColor="text1"/>
        </w:rPr>
        <w:t xml:space="preserve">XSLT </w:t>
      </w:r>
      <w:r w:rsidRPr="004233C1">
        <w:rPr>
          <w:rFonts w:ascii="Calibri" w:hAnsi="Calibri" w:cs="Calibri"/>
          <w:bCs/>
          <w:color w:val="000000" w:themeColor="text1"/>
        </w:rPr>
        <w:t>fo</w:t>
      </w:r>
      <w:r w:rsidR="00A6033F" w:rsidRPr="004233C1">
        <w:rPr>
          <w:rFonts w:ascii="Calibri" w:hAnsi="Calibri" w:cs="Calibri"/>
          <w:bCs/>
          <w:color w:val="000000" w:themeColor="text1"/>
        </w:rPr>
        <w:t>r all the front end development</w:t>
      </w:r>
      <w:r w:rsidR="0060781F">
        <w:rPr>
          <w:rFonts w:ascii="Calibri" w:hAnsi="Calibri" w:cs="Calibri"/>
          <w:bCs/>
          <w:color w:val="000000" w:themeColor="text1"/>
        </w:rPr>
        <w:t>.</w:t>
      </w:r>
    </w:p>
    <w:p w:rsidR="00F97786" w:rsidRPr="004233C1" w:rsidRDefault="00F97786" w:rsidP="004233C1">
      <w:pPr>
        <w:numPr>
          <w:ilvl w:val="0"/>
          <w:numId w:val="3"/>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 xml:space="preserve">Used </w:t>
      </w:r>
      <w:r w:rsidRPr="004233C1">
        <w:rPr>
          <w:rFonts w:ascii="Calibri" w:hAnsi="Calibri" w:cs="Calibri"/>
          <w:b/>
          <w:color w:val="000000" w:themeColor="text1"/>
        </w:rPr>
        <w:t>Spring MVC framework</w:t>
      </w:r>
      <w:r w:rsidRPr="004233C1">
        <w:rPr>
          <w:rFonts w:ascii="Calibri" w:hAnsi="Calibri" w:cs="Calibri"/>
          <w:color w:val="000000" w:themeColor="text1"/>
        </w:rPr>
        <w:t xml:space="preserve"> at the front end and configured many beans and wired </w:t>
      </w:r>
      <w:r w:rsidRPr="004233C1">
        <w:rPr>
          <w:rFonts w:ascii="Calibri" w:hAnsi="Calibri" w:cs="Calibri"/>
          <w:b/>
          <w:color w:val="000000" w:themeColor="text1"/>
        </w:rPr>
        <w:t>(</w:t>
      </w:r>
      <w:r w:rsidRPr="004233C1">
        <w:rPr>
          <w:rFonts w:ascii="Calibri" w:hAnsi="Calibri" w:cs="Calibri"/>
          <w:color w:val="000000" w:themeColor="text1"/>
        </w:rPr>
        <w:t>dependency injecti</w:t>
      </w:r>
      <w:r w:rsidR="00A6033F" w:rsidRPr="004233C1">
        <w:rPr>
          <w:rFonts w:ascii="Calibri" w:hAnsi="Calibri" w:cs="Calibri"/>
          <w:color w:val="000000" w:themeColor="text1"/>
        </w:rPr>
        <w:t>on) them as per the requirement</w:t>
      </w:r>
      <w:r w:rsidR="0060781F">
        <w:rPr>
          <w:rFonts w:ascii="Calibri" w:hAnsi="Calibri" w:cs="Calibri"/>
          <w:color w:val="000000" w:themeColor="text1"/>
        </w:rPr>
        <w:t>.</w:t>
      </w:r>
    </w:p>
    <w:p w:rsidR="00F97786" w:rsidRPr="004233C1" w:rsidRDefault="00F97786" w:rsidP="004233C1">
      <w:pPr>
        <w:numPr>
          <w:ilvl w:val="0"/>
          <w:numId w:val="3"/>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 xml:space="preserve">Used JSON to transfer the request </w:t>
      </w:r>
      <w:r w:rsidR="00A6033F" w:rsidRPr="004233C1">
        <w:rPr>
          <w:rFonts w:ascii="Calibri" w:hAnsi="Calibri" w:cs="Calibri"/>
          <w:color w:val="000000" w:themeColor="text1"/>
        </w:rPr>
        <w:t>from the web page to the server</w:t>
      </w:r>
      <w:r w:rsidR="0060781F">
        <w:rPr>
          <w:rFonts w:ascii="Calibri" w:hAnsi="Calibri" w:cs="Calibri"/>
          <w:color w:val="000000" w:themeColor="text1"/>
        </w:rPr>
        <w:t>.</w:t>
      </w:r>
    </w:p>
    <w:p w:rsidR="00F97786" w:rsidRPr="004233C1" w:rsidRDefault="00F97786" w:rsidP="004233C1">
      <w:pPr>
        <w:numPr>
          <w:ilvl w:val="0"/>
          <w:numId w:val="3"/>
        </w:numPr>
        <w:spacing w:after="0" w:line="240" w:lineRule="auto"/>
        <w:ind w:left="0"/>
        <w:jc w:val="both"/>
        <w:rPr>
          <w:rFonts w:ascii="Calibri" w:hAnsi="Calibri" w:cs="Calibri"/>
          <w:color w:val="000000" w:themeColor="text1"/>
        </w:rPr>
      </w:pPr>
      <w:r w:rsidRPr="004233C1">
        <w:rPr>
          <w:rFonts w:ascii="Calibri" w:hAnsi="Calibri" w:cs="Calibri"/>
          <w:color w:val="000000" w:themeColor="text1"/>
        </w:rPr>
        <w:t>Used Concurrent Versioning System (CVS) as a version controlling for the sour</w:t>
      </w:r>
      <w:r w:rsidR="00A6033F" w:rsidRPr="004233C1">
        <w:rPr>
          <w:rFonts w:ascii="Calibri" w:hAnsi="Calibri" w:cs="Calibri"/>
          <w:color w:val="000000" w:themeColor="text1"/>
        </w:rPr>
        <w:t>ce code check in and check outs</w:t>
      </w:r>
      <w:r w:rsidR="0060781F">
        <w:rPr>
          <w:rFonts w:ascii="Calibri" w:hAnsi="Calibri" w:cs="Calibri"/>
          <w:color w:val="000000" w:themeColor="text1"/>
        </w:rPr>
        <w:t>.</w:t>
      </w:r>
    </w:p>
    <w:p w:rsidR="00F97786" w:rsidRPr="004233C1" w:rsidRDefault="00F97786" w:rsidP="004233C1">
      <w:pPr>
        <w:pStyle w:val="NoSpacing"/>
        <w:numPr>
          <w:ilvl w:val="0"/>
          <w:numId w:val="3"/>
        </w:numPr>
        <w:ind w:left="0"/>
        <w:jc w:val="both"/>
        <w:rPr>
          <w:rFonts w:ascii="Calibri" w:hAnsi="Calibri" w:cs="Calibri"/>
          <w:b/>
          <w:color w:val="000000" w:themeColor="text1"/>
          <w:lang w:eastAsia="en-IN"/>
        </w:rPr>
      </w:pPr>
      <w:r w:rsidRPr="004233C1">
        <w:rPr>
          <w:rFonts w:ascii="Calibri" w:hAnsi="Calibri" w:cs="Calibri"/>
          <w:color w:val="000000" w:themeColor="text1"/>
          <w:lang w:eastAsia="en-IN"/>
        </w:rPr>
        <w:t xml:space="preserve">Used </w:t>
      </w:r>
      <w:r w:rsidRPr="004233C1">
        <w:rPr>
          <w:rFonts w:ascii="Calibri" w:hAnsi="Calibri" w:cs="Calibri"/>
          <w:b/>
          <w:color w:val="000000" w:themeColor="text1"/>
          <w:lang w:eastAsia="en-IN"/>
        </w:rPr>
        <w:t>Angular.js</w:t>
      </w:r>
      <w:r w:rsidRPr="004233C1">
        <w:rPr>
          <w:rFonts w:ascii="Calibri" w:hAnsi="Calibri" w:cs="Calibri"/>
          <w:color w:val="000000" w:themeColor="text1"/>
          <w:lang w:eastAsia="en-IN"/>
        </w:rPr>
        <w:t xml:space="preserve"> and </w:t>
      </w:r>
      <w:r w:rsidRPr="004233C1">
        <w:rPr>
          <w:rFonts w:ascii="Calibri" w:hAnsi="Calibri" w:cs="Calibri"/>
          <w:b/>
          <w:color w:val="000000" w:themeColor="text1"/>
          <w:lang w:eastAsia="en-IN"/>
        </w:rPr>
        <w:t>Node.js</w:t>
      </w:r>
      <w:r w:rsidRPr="004233C1">
        <w:rPr>
          <w:rFonts w:ascii="Calibri" w:hAnsi="Calibri" w:cs="Calibri"/>
          <w:color w:val="000000" w:themeColor="text1"/>
          <w:lang w:eastAsia="en-IN"/>
        </w:rPr>
        <w:t xml:space="preserve"> for developi</w:t>
      </w:r>
      <w:r w:rsidR="00A6033F" w:rsidRPr="004233C1">
        <w:rPr>
          <w:rFonts w:ascii="Calibri" w:hAnsi="Calibri" w:cs="Calibri"/>
          <w:color w:val="000000" w:themeColor="text1"/>
          <w:lang w:eastAsia="en-IN"/>
        </w:rPr>
        <w:t>ng single page web applications</w:t>
      </w:r>
      <w:r w:rsidR="0060781F">
        <w:rPr>
          <w:rFonts w:ascii="Calibri" w:hAnsi="Calibri" w:cs="Calibri"/>
          <w:color w:val="000000" w:themeColor="text1"/>
          <w:lang w:eastAsia="en-IN"/>
        </w:rPr>
        <w:t>.</w:t>
      </w:r>
    </w:p>
    <w:p w:rsidR="00F97786" w:rsidRPr="004233C1" w:rsidRDefault="00F97786" w:rsidP="004233C1">
      <w:pPr>
        <w:pStyle w:val="NoSpacing"/>
        <w:numPr>
          <w:ilvl w:val="0"/>
          <w:numId w:val="3"/>
        </w:numPr>
        <w:ind w:left="0"/>
        <w:jc w:val="both"/>
        <w:rPr>
          <w:rFonts w:ascii="Calibri" w:hAnsi="Calibri" w:cs="Calibri"/>
          <w:color w:val="000000" w:themeColor="text1"/>
        </w:rPr>
      </w:pPr>
      <w:r w:rsidRPr="004233C1">
        <w:rPr>
          <w:rFonts w:ascii="Calibri" w:hAnsi="Calibri" w:cs="Calibri"/>
          <w:color w:val="000000" w:themeColor="text1"/>
          <w:shd w:val="clear" w:color="auto" w:fill="FFFFFF"/>
        </w:rPr>
        <w:t xml:space="preserve">Implement modules into </w:t>
      </w:r>
      <w:r w:rsidRPr="004233C1">
        <w:rPr>
          <w:rFonts w:ascii="Calibri" w:hAnsi="Calibri" w:cs="Calibri"/>
          <w:b/>
          <w:color w:val="000000" w:themeColor="text1"/>
          <w:shd w:val="clear" w:color="auto" w:fill="FFFFFF"/>
        </w:rPr>
        <w:t>Node.js</w:t>
      </w:r>
      <w:r w:rsidRPr="004233C1">
        <w:rPr>
          <w:rStyle w:val="apple-converted-space"/>
          <w:rFonts w:ascii="Calibri" w:hAnsi="Calibri" w:cs="Calibri"/>
          <w:color w:val="000000" w:themeColor="text1"/>
          <w:shd w:val="clear" w:color="auto" w:fill="FFFFFF"/>
        </w:rPr>
        <w:t> </w:t>
      </w:r>
      <w:r w:rsidRPr="004233C1">
        <w:rPr>
          <w:rFonts w:ascii="Calibri" w:hAnsi="Calibri" w:cs="Calibri"/>
          <w:color w:val="000000" w:themeColor="text1"/>
          <w:shd w:val="clear" w:color="auto" w:fill="FFFFFF"/>
        </w:rPr>
        <w:t>to integrate</w:t>
      </w:r>
      <w:r w:rsidR="00A6033F" w:rsidRPr="004233C1">
        <w:rPr>
          <w:rFonts w:ascii="Calibri" w:hAnsi="Calibri" w:cs="Calibri"/>
          <w:color w:val="000000" w:themeColor="text1"/>
          <w:shd w:val="clear" w:color="auto" w:fill="FFFFFF"/>
        </w:rPr>
        <w:t xml:space="preserve"> with designs and requirements</w:t>
      </w:r>
      <w:r w:rsidR="0060781F">
        <w:rPr>
          <w:rFonts w:ascii="Calibri" w:hAnsi="Calibri" w:cs="Calibri"/>
          <w:color w:val="000000" w:themeColor="text1"/>
          <w:shd w:val="clear" w:color="auto" w:fill="FFFFFF"/>
        </w:rPr>
        <w:t>.</w:t>
      </w:r>
    </w:p>
    <w:p w:rsidR="00F97786" w:rsidRPr="004233C1" w:rsidRDefault="00F97786" w:rsidP="004233C1">
      <w:pPr>
        <w:pStyle w:val="NoSpacing"/>
        <w:numPr>
          <w:ilvl w:val="0"/>
          <w:numId w:val="3"/>
        </w:numPr>
        <w:ind w:left="0"/>
        <w:jc w:val="both"/>
        <w:rPr>
          <w:rFonts w:ascii="Calibri" w:hAnsi="Calibri" w:cs="Calibri"/>
          <w:b/>
          <w:color w:val="000000" w:themeColor="text1"/>
          <w:lang w:eastAsia="en-IN"/>
        </w:rPr>
      </w:pPr>
      <w:r w:rsidRPr="004233C1">
        <w:rPr>
          <w:rFonts w:ascii="Calibri" w:hAnsi="Calibri" w:cs="Calibri"/>
          <w:color w:val="000000" w:themeColor="text1"/>
          <w:lang w:eastAsia="en-IN"/>
        </w:rPr>
        <w:t xml:space="preserve">Provided data persistence by object/relational mapping solution via Hibernate for application save, </w:t>
      </w:r>
      <w:r w:rsidR="003C1795" w:rsidRPr="004233C1">
        <w:rPr>
          <w:rFonts w:ascii="Calibri" w:hAnsi="Calibri" w:cs="Calibri"/>
          <w:color w:val="000000" w:themeColor="text1"/>
          <w:lang w:eastAsia="en-IN"/>
        </w:rPr>
        <w:t xml:space="preserve">update and </w:t>
      </w:r>
      <w:r w:rsidR="00A6033F" w:rsidRPr="004233C1">
        <w:rPr>
          <w:rFonts w:ascii="Calibri" w:hAnsi="Calibri" w:cs="Calibri"/>
          <w:color w:val="000000" w:themeColor="text1"/>
          <w:lang w:eastAsia="en-IN"/>
        </w:rPr>
        <w:t>delete operations</w:t>
      </w:r>
      <w:r w:rsidR="0060781F">
        <w:rPr>
          <w:rFonts w:ascii="Calibri" w:hAnsi="Calibri" w:cs="Calibri"/>
          <w:color w:val="000000" w:themeColor="text1"/>
          <w:lang w:eastAsia="en-IN"/>
        </w:rPr>
        <w:t>.</w:t>
      </w:r>
    </w:p>
    <w:p w:rsidR="00F97786" w:rsidRPr="004233C1" w:rsidRDefault="00F97786" w:rsidP="004233C1">
      <w:pPr>
        <w:pStyle w:val="NoSpacing"/>
        <w:numPr>
          <w:ilvl w:val="0"/>
          <w:numId w:val="3"/>
        </w:numPr>
        <w:ind w:left="0"/>
        <w:jc w:val="both"/>
        <w:rPr>
          <w:rFonts w:ascii="Calibri" w:hAnsi="Calibri" w:cs="Calibri"/>
          <w:color w:val="000000" w:themeColor="text1"/>
        </w:rPr>
      </w:pPr>
      <w:r w:rsidRPr="004233C1">
        <w:rPr>
          <w:rFonts w:ascii="Calibri" w:hAnsi="Calibri" w:cs="Calibri"/>
          <w:color w:val="000000" w:themeColor="text1"/>
        </w:rPr>
        <w:t xml:space="preserve">Implemented interceptors using </w:t>
      </w:r>
      <w:r w:rsidRPr="004233C1">
        <w:rPr>
          <w:rFonts w:ascii="Calibri" w:hAnsi="Calibri" w:cs="Calibri"/>
          <w:b/>
          <w:color w:val="000000" w:themeColor="text1"/>
        </w:rPr>
        <w:t>Hibernate</w:t>
      </w:r>
      <w:r w:rsidR="007902EC" w:rsidRPr="004233C1">
        <w:rPr>
          <w:rFonts w:ascii="Calibri" w:hAnsi="Calibri" w:cs="Calibri"/>
          <w:color w:val="000000" w:themeColor="text1"/>
        </w:rPr>
        <w:t xml:space="preserve">, </w:t>
      </w:r>
      <w:r w:rsidRPr="004233C1">
        <w:rPr>
          <w:rFonts w:ascii="Calibri" w:hAnsi="Calibri" w:cs="Calibri"/>
          <w:color w:val="000000" w:themeColor="text1"/>
        </w:rPr>
        <w:t>build and release </w:t>
      </w:r>
      <w:r w:rsidRPr="004233C1">
        <w:rPr>
          <w:rFonts w:ascii="Calibri" w:hAnsi="Calibri" w:cs="Calibri"/>
          <w:b/>
          <w:color w:val="000000" w:themeColor="text1"/>
        </w:rPr>
        <w:t>Spring Boot</w:t>
      </w:r>
      <w:r w:rsidR="00A6033F" w:rsidRPr="004233C1">
        <w:rPr>
          <w:rFonts w:ascii="Calibri" w:hAnsi="Calibri" w:cs="Calibri"/>
          <w:color w:val="000000" w:themeColor="text1"/>
        </w:rPr>
        <w:t> framework</w:t>
      </w:r>
      <w:r w:rsidR="0060781F">
        <w:rPr>
          <w:rFonts w:ascii="Calibri" w:hAnsi="Calibri" w:cs="Calibri"/>
          <w:color w:val="000000" w:themeColor="text1"/>
        </w:rPr>
        <w:t>.</w:t>
      </w:r>
    </w:p>
    <w:p w:rsidR="00F97786" w:rsidRPr="004233C1" w:rsidRDefault="00F97786" w:rsidP="004233C1">
      <w:pPr>
        <w:pStyle w:val="NoSpacing"/>
        <w:numPr>
          <w:ilvl w:val="0"/>
          <w:numId w:val="3"/>
        </w:numPr>
        <w:tabs>
          <w:tab w:val="clear" w:pos="720"/>
        </w:tabs>
        <w:ind w:left="0"/>
        <w:jc w:val="both"/>
        <w:rPr>
          <w:rFonts w:ascii="Calibri" w:hAnsi="Calibri" w:cs="Calibri"/>
          <w:color w:val="000000" w:themeColor="text1"/>
        </w:rPr>
      </w:pPr>
      <w:r w:rsidRPr="004233C1">
        <w:rPr>
          <w:rFonts w:ascii="Calibri" w:hAnsi="Calibri" w:cs="Calibri"/>
          <w:color w:val="000000" w:themeColor="text1"/>
        </w:rPr>
        <w:t xml:space="preserve">Got exposure to build and deploy the changes in a </w:t>
      </w:r>
      <w:r w:rsidRPr="004233C1">
        <w:rPr>
          <w:rFonts w:ascii="Calibri" w:hAnsi="Calibri" w:cs="Calibri"/>
          <w:noProof/>
          <w:color w:val="000000" w:themeColor="text1"/>
        </w:rPr>
        <w:t>production</w:t>
      </w:r>
      <w:r w:rsidRPr="004233C1">
        <w:rPr>
          <w:rFonts w:ascii="Calibri" w:hAnsi="Calibri" w:cs="Calibri"/>
          <w:color w:val="000000" w:themeColor="text1"/>
        </w:rPr>
        <w:t xml:space="preserve"> environment by executing the build script and deploying the compiled </w:t>
      </w:r>
      <w:r w:rsidRPr="004233C1">
        <w:rPr>
          <w:rFonts w:ascii="Calibri" w:hAnsi="Calibri" w:cs="Calibri"/>
          <w:b/>
          <w:color w:val="000000" w:themeColor="text1"/>
        </w:rPr>
        <w:t>GWT</w:t>
      </w:r>
      <w:r w:rsidRPr="004233C1">
        <w:rPr>
          <w:rFonts w:ascii="Calibri" w:hAnsi="Calibri" w:cs="Calibri"/>
          <w:color w:val="000000" w:themeColor="text1"/>
        </w:rPr>
        <w:t xml:space="preserve"> client side code and server side code to the </w:t>
      </w:r>
      <w:r w:rsidRPr="004233C1">
        <w:rPr>
          <w:rFonts w:ascii="Calibri" w:hAnsi="Calibri" w:cs="Calibri"/>
          <w:noProof/>
          <w:color w:val="000000" w:themeColor="text1"/>
        </w:rPr>
        <w:t>production</w:t>
      </w:r>
      <w:r w:rsidR="00A6033F" w:rsidRPr="004233C1">
        <w:rPr>
          <w:rFonts w:ascii="Calibri" w:hAnsi="Calibri" w:cs="Calibri"/>
          <w:color w:val="000000" w:themeColor="text1"/>
        </w:rPr>
        <w:t xml:space="preserve"> server</w:t>
      </w:r>
      <w:r w:rsidR="0060781F">
        <w:rPr>
          <w:rFonts w:ascii="Calibri" w:hAnsi="Calibri" w:cs="Calibri"/>
          <w:color w:val="000000" w:themeColor="text1"/>
        </w:rPr>
        <w:t>.</w:t>
      </w:r>
    </w:p>
    <w:p w:rsidR="00F97786" w:rsidRPr="004233C1" w:rsidRDefault="00F97786" w:rsidP="004233C1">
      <w:pPr>
        <w:pStyle w:val="NoSpacing"/>
        <w:numPr>
          <w:ilvl w:val="0"/>
          <w:numId w:val="3"/>
        </w:numPr>
        <w:tabs>
          <w:tab w:val="clear" w:pos="720"/>
        </w:tabs>
        <w:ind w:left="0"/>
        <w:jc w:val="both"/>
        <w:rPr>
          <w:rFonts w:ascii="Calibri" w:hAnsi="Calibri" w:cs="Calibri"/>
          <w:color w:val="000000" w:themeColor="text1"/>
        </w:rPr>
      </w:pPr>
      <w:r w:rsidRPr="004233C1">
        <w:rPr>
          <w:rFonts w:ascii="Calibri" w:hAnsi="Calibri" w:cs="Calibri"/>
          <w:color w:val="000000" w:themeColor="text1"/>
        </w:rPr>
        <w:t xml:space="preserve">Responsible for design and developing Persistence classes using </w:t>
      </w:r>
      <w:r w:rsidRPr="004233C1">
        <w:rPr>
          <w:rFonts w:ascii="Calibri" w:hAnsi="Calibri" w:cs="Calibri"/>
          <w:b/>
          <w:color w:val="000000" w:themeColor="text1"/>
        </w:rPr>
        <w:t>Hibernate</w:t>
      </w:r>
      <w:r w:rsidRPr="004233C1">
        <w:rPr>
          <w:rFonts w:ascii="Calibri" w:hAnsi="Calibri" w:cs="Calibri"/>
          <w:color w:val="000000" w:themeColor="text1"/>
        </w:rPr>
        <w:t>, and </w:t>
      </w:r>
      <w:r w:rsidRPr="004233C1">
        <w:rPr>
          <w:rFonts w:ascii="Calibri" w:hAnsi="Calibri" w:cs="Calibri"/>
          <w:b/>
          <w:color w:val="000000" w:themeColor="text1"/>
        </w:rPr>
        <w:t>Spring JDBC</w:t>
      </w:r>
      <w:r w:rsidRPr="004233C1">
        <w:rPr>
          <w:rFonts w:ascii="Calibri" w:hAnsi="Calibri" w:cs="Calibri"/>
          <w:color w:val="000000" w:themeColor="text1"/>
        </w:rPr>
        <w:t xml:space="preserve"> Template frameworks </w:t>
      </w:r>
      <w:r w:rsidR="00A6033F" w:rsidRPr="004233C1">
        <w:rPr>
          <w:rFonts w:ascii="Calibri" w:hAnsi="Calibri" w:cs="Calibri"/>
          <w:color w:val="000000" w:themeColor="text1"/>
        </w:rPr>
        <w:t>to save data in database tables</w:t>
      </w:r>
      <w:r w:rsidR="0060781F">
        <w:rPr>
          <w:rFonts w:ascii="Calibri" w:hAnsi="Calibri" w:cs="Calibri"/>
          <w:color w:val="000000" w:themeColor="text1"/>
        </w:rPr>
        <w:t>.</w:t>
      </w:r>
    </w:p>
    <w:p w:rsidR="00F97786" w:rsidRPr="004233C1" w:rsidRDefault="00F97786" w:rsidP="004233C1">
      <w:pPr>
        <w:pStyle w:val="NoSpacing"/>
        <w:numPr>
          <w:ilvl w:val="0"/>
          <w:numId w:val="3"/>
        </w:numPr>
        <w:tabs>
          <w:tab w:val="clear" w:pos="720"/>
        </w:tabs>
        <w:ind w:left="0"/>
        <w:jc w:val="both"/>
        <w:rPr>
          <w:rFonts w:ascii="Calibri" w:hAnsi="Calibri" w:cs="Calibri"/>
          <w:b/>
          <w:color w:val="000000" w:themeColor="text1"/>
          <w:lang w:eastAsia="en-IN"/>
        </w:rPr>
      </w:pPr>
      <w:r w:rsidRPr="004233C1">
        <w:rPr>
          <w:rFonts w:ascii="Calibri" w:hAnsi="Calibri" w:cs="Calibri"/>
          <w:color w:val="000000" w:themeColor="text1"/>
          <w:lang w:eastAsia="en-IN"/>
        </w:rPr>
        <w:t xml:space="preserve">Worked on </w:t>
      </w:r>
      <w:r w:rsidRPr="004233C1">
        <w:rPr>
          <w:rFonts w:ascii="Calibri" w:hAnsi="Calibri" w:cs="Calibri"/>
          <w:b/>
          <w:color w:val="000000" w:themeColor="text1"/>
          <w:lang w:eastAsia="en-IN"/>
        </w:rPr>
        <w:t>JPA</w:t>
      </w:r>
      <w:r w:rsidRPr="004233C1">
        <w:rPr>
          <w:rFonts w:ascii="Calibri" w:hAnsi="Calibri" w:cs="Calibri"/>
          <w:color w:val="000000" w:themeColor="text1"/>
          <w:lang w:eastAsia="en-IN"/>
        </w:rPr>
        <w:t xml:space="preserve"> for persist</w:t>
      </w:r>
      <w:r w:rsidR="00A6033F" w:rsidRPr="004233C1">
        <w:rPr>
          <w:rFonts w:ascii="Calibri" w:hAnsi="Calibri" w:cs="Calibri"/>
          <w:color w:val="000000" w:themeColor="text1"/>
          <w:lang w:eastAsia="en-IN"/>
        </w:rPr>
        <w:t>ing the objects into the system</w:t>
      </w:r>
      <w:r w:rsidR="0060781F">
        <w:rPr>
          <w:rFonts w:ascii="Calibri" w:hAnsi="Calibri" w:cs="Calibri"/>
          <w:color w:val="000000" w:themeColor="text1"/>
          <w:lang w:eastAsia="en-IN"/>
        </w:rPr>
        <w:t>.</w:t>
      </w:r>
    </w:p>
    <w:p w:rsidR="00F97786" w:rsidRPr="004233C1" w:rsidRDefault="00F97786" w:rsidP="004233C1">
      <w:pPr>
        <w:pStyle w:val="NoSpacing"/>
        <w:numPr>
          <w:ilvl w:val="0"/>
          <w:numId w:val="3"/>
        </w:numPr>
        <w:tabs>
          <w:tab w:val="clear" w:pos="720"/>
        </w:tabs>
        <w:ind w:left="0"/>
        <w:jc w:val="both"/>
        <w:rPr>
          <w:rFonts w:ascii="Calibri" w:hAnsi="Calibri" w:cs="Calibri"/>
          <w:color w:val="000000" w:themeColor="text1"/>
        </w:rPr>
      </w:pPr>
      <w:r w:rsidRPr="004233C1">
        <w:rPr>
          <w:rFonts w:ascii="Calibri" w:hAnsi="Calibri" w:cs="Calibri"/>
          <w:color w:val="000000" w:themeColor="text1"/>
        </w:rPr>
        <w:t xml:space="preserve">Involved in helping the </w:t>
      </w:r>
      <w:r w:rsidR="00E43572" w:rsidRPr="004233C1">
        <w:rPr>
          <w:rFonts w:ascii="Calibri" w:hAnsi="Calibri" w:cs="Calibri"/>
          <w:color w:val="000000" w:themeColor="text1"/>
        </w:rPr>
        <w:t>UNIX</w:t>
      </w:r>
      <w:r w:rsidRPr="004233C1">
        <w:rPr>
          <w:rFonts w:ascii="Calibri" w:hAnsi="Calibri" w:cs="Calibri"/>
          <w:color w:val="000000" w:themeColor="text1"/>
        </w:rPr>
        <w:t xml:space="preserve"> and </w:t>
      </w:r>
      <w:proofErr w:type="spellStart"/>
      <w:r w:rsidRPr="004233C1">
        <w:rPr>
          <w:rFonts w:ascii="Calibri" w:hAnsi="Calibri" w:cs="Calibri"/>
          <w:b/>
          <w:color w:val="000000" w:themeColor="text1"/>
        </w:rPr>
        <w:t>Splunk</w:t>
      </w:r>
      <w:proofErr w:type="spellEnd"/>
      <w:r w:rsidRPr="004233C1">
        <w:rPr>
          <w:rFonts w:ascii="Calibri" w:hAnsi="Calibri" w:cs="Calibri"/>
          <w:color w:val="000000" w:themeColor="text1"/>
        </w:rPr>
        <w:t> administrators to deploy </w:t>
      </w:r>
      <w:proofErr w:type="spellStart"/>
      <w:r w:rsidRPr="004233C1">
        <w:rPr>
          <w:rFonts w:ascii="Calibri" w:hAnsi="Calibri" w:cs="Calibri"/>
          <w:b/>
          <w:color w:val="000000" w:themeColor="text1"/>
        </w:rPr>
        <w:t>Splunk</w:t>
      </w:r>
      <w:proofErr w:type="spellEnd"/>
      <w:r w:rsidRPr="004233C1">
        <w:rPr>
          <w:rFonts w:ascii="Calibri" w:hAnsi="Calibri" w:cs="Calibri"/>
          <w:color w:val="000000" w:themeColor="text1"/>
        </w:rPr>
        <w:t> across t</w:t>
      </w:r>
      <w:r w:rsidR="00A6033F" w:rsidRPr="004233C1">
        <w:rPr>
          <w:rFonts w:ascii="Calibri" w:hAnsi="Calibri" w:cs="Calibri"/>
          <w:color w:val="000000" w:themeColor="text1"/>
        </w:rPr>
        <w:t>he UNIX and windows environment</w:t>
      </w:r>
      <w:r w:rsidR="0060781F">
        <w:rPr>
          <w:rFonts w:ascii="Calibri" w:hAnsi="Calibri" w:cs="Calibri"/>
          <w:color w:val="000000" w:themeColor="text1"/>
        </w:rPr>
        <w:t>.</w:t>
      </w:r>
    </w:p>
    <w:p w:rsidR="00F97786" w:rsidRPr="004233C1" w:rsidRDefault="00F97786" w:rsidP="004233C1">
      <w:pPr>
        <w:pStyle w:val="NoSpacing"/>
        <w:numPr>
          <w:ilvl w:val="0"/>
          <w:numId w:val="3"/>
        </w:numPr>
        <w:tabs>
          <w:tab w:val="clear" w:pos="720"/>
        </w:tabs>
        <w:ind w:left="0"/>
        <w:jc w:val="both"/>
        <w:rPr>
          <w:rFonts w:ascii="Calibri" w:hAnsi="Calibri" w:cs="Calibri"/>
          <w:color w:val="000000" w:themeColor="text1"/>
        </w:rPr>
      </w:pPr>
      <w:r w:rsidRPr="004233C1">
        <w:rPr>
          <w:rFonts w:ascii="Calibri" w:hAnsi="Calibri" w:cs="Calibri"/>
          <w:color w:val="000000" w:themeColor="text1"/>
        </w:rPr>
        <w:t xml:space="preserve">Design and develop automation </w:t>
      </w:r>
      <w:r w:rsidRPr="004233C1">
        <w:rPr>
          <w:rFonts w:ascii="Calibri" w:hAnsi="Calibri" w:cs="Calibri"/>
          <w:noProof/>
          <w:color w:val="000000" w:themeColor="text1"/>
        </w:rPr>
        <w:t>framework</w:t>
      </w:r>
      <w:r w:rsidRPr="004233C1">
        <w:rPr>
          <w:rFonts w:ascii="Calibri" w:hAnsi="Calibri" w:cs="Calibri"/>
          <w:color w:val="000000" w:themeColor="text1"/>
        </w:rPr>
        <w:t xml:space="preserve"> using </w:t>
      </w:r>
      <w:r w:rsidRPr="004233C1">
        <w:rPr>
          <w:rFonts w:ascii="Calibri" w:hAnsi="Calibri" w:cs="Calibri"/>
          <w:b/>
          <w:color w:val="000000" w:themeColor="text1"/>
        </w:rPr>
        <w:t>Java, Seleniu</w:t>
      </w:r>
      <w:r w:rsidR="00727372" w:rsidRPr="004233C1">
        <w:rPr>
          <w:rFonts w:ascii="Calibri" w:hAnsi="Calibri" w:cs="Calibri"/>
          <w:b/>
          <w:color w:val="000000" w:themeColor="text1"/>
        </w:rPr>
        <w:t xml:space="preserve">m web driver, </w:t>
      </w:r>
      <w:proofErr w:type="spellStart"/>
      <w:r w:rsidR="00727372" w:rsidRPr="004233C1">
        <w:rPr>
          <w:rFonts w:ascii="Calibri" w:hAnsi="Calibri" w:cs="Calibri"/>
          <w:b/>
          <w:color w:val="000000" w:themeColor="text1"/>
        </w:rPr>
        <w:t>JUnit</w:t>
      </w:r>
      <w:proofErr w:type="spellEnd"/>
      <w:r w:rsidR="00727372" w:rsidRPr="004233C1">
        <w:rPr>
          <w:rFonts w:ascii="Calibri" w:hAnsi="Calibri" w:cs="Calibri"/>
          <w:b/>
          <w:color w:val="000000" w:themeColor="text1"/>
        </w:rPr>
        <w:t>, Maven, Ant and</w:t>
      </w:r>
      <w:r w:rsidRPr="004233C1">
        <w:rPr>
          <w:rFonts w:ascii="Calibri" w:hAnsi="Calibri" w:cs="Calibri"/>
          <w:b/>
          <w:color w:val="000000" w:themeColor="text1"/>
        </w:rPr>
        <w:t xml:space="preserve"> SVN</w:t>
      </w:r>
      <w:r w:rsidR="0060781F">
        <w:rPr>
          <w:rFonts w:ascii="Calibri" w:hAnsi="Calibri" w:cs="Calibri"/>
          <w:color w:val="000000" w:themeColor="text1"/>
        </w:rPr>
        <w:t>.</w:t>
      </w:r>
      <w:r w:rsidRPr="004233C1">
        <w:rPr>
          <w:rFonts w:ascii="Calibri" w:hAnsi="Calibri" w:cs="Calibri"/>
          <w:color w:val="000000" w:themeColor="text1"/>
        </w:rPr>
        <w:t xml:space="preserve"> </w:t>
      </w:r>
    </w:p>
    <w:p w:rsidR="00F97786" w:rsidRPr="004233C1" w:rsidRDefault="00F97786" w:rsidP="004233C1">
      <w:pPr>
        <w:pStyle w:val="NoSpacing"/>
        <w:numPr>
          <w:ilvl w:val="0"/>
          <w:numId w:val="3"/>
        </w:numPr>
        <w:tabs>
          <w:tab w:val="clear" w:pos="720"/>
        </w:tabs>
        <w:ind w:left="0"/>
        <w:jc w:val="both"/>
        <w:rPr>
          <w:rFonts w:ascii="Calibri" w:hAnsi="Calibri" w:cs="Calibri"/>
          <w:b/>
          <w:color w:val="000000" w:themeColor="text1"/>
          <w:lang w:eastAsia="en-IN"/>
        </w:rPr>
      </w:pPr>
      <w:r w:rsidRPr="004233C1">
        <w:rPr>
          <w:rFonts w:ascii="Calibri" w:hAnsi="Calibri" w:cs="Calibri"/>
          <w:color w:val="000000" w:themeColor="text1"/>
          <w:lang w:eastAsia="en-IN"/>
        </w:rPr>
        <w:t xml:space="preserve">Created services for various modules like Account Creation and Maintenance using </w:t>
      </w:r>
      <w:r w:rsidRPr="004233C1">
        <w:rPr>
          <w:rFonts w:ascii="Calibri" w:hAnsi="Calibri" w:cs="Calibri"/>
          <w:b/>
          <w:color w:val="000000" w:themeColor="text1"/>
          <w:lang w:eastAsia="en-IN"/>
        </w:rPr>
        <w:t>SPRING</w:t>
      </w:r>
      <w:r w:rsidR="0060781F">
        <w:rPr>
          <w:rFonts w:ascii="Calibri" w:hAnsi="Calibri" w:cs="Calibri"/>
          <w:b/>
          <w:color w:val="000000" w:themeColor="text1"/>
          <w:lang w:eastAsia="en-IN"/>
        </w:rPr>
        <w:t>.</w:t>
      </w:r>
    </w:p>
    <w:p w:rsidR="00F97786" w:rsidRPr="004233C1" w:rsidRDefault="00F97786" w:rsidP="004233C1">
      <w:pPr>
        <w:pStyle w:val="NoSpacing"/>
        <w:numPr>
          <w:ilvl w:val="0"/>
          <w:numId w:val="3"/>
        </w:numPr>
        <w:tabs>
          <w:tab w:val="clear" w:pos="720"/>
        </w:tabs>
        <w:ind w:left="0"/>
        <w:jc w:val="both"/>
        <w:rPr>
          <w:rFonts w:ascii="Calibri" w:hAnsi="Calibri" w:cs="Calibri"/>
          <w:color w:val="000000" w:themeColor="text1"/>
        </w:rPr>
      </w:pPr>
      <w:r w:rsidRPr="004233C1">
        <w:rPr>
          <w:rFonts w:ascii="Calibri" w:hAnsi="Calibri" w:cs="Calibri"/>
          <w:color w:val="000000" w:themeColor="text1"/>
        </w:rPr>
        <w:t>Used apache-</w:t>
      </w:r>
      <w:r w:rsidRPr="004233C1">
        <w:rPr>
          <w:rFonts w:ascii="Calibri" w:hAnsi="Calibri" w:cs="Calibri"/>
          <w:b/>
          <w:color w:val="000000" w:themeColor="text1"/>
        </w:rPr>
        <w:t>Maven</w:t>
      </w:r>
      <w:r w:rsidRPr="004233C1">
        <w:rPr>
          <w:rFonts w:ascii="Calibri" w:hAnsi="Calibri" w:cs="Calibri"/>
          <w:color w:val="000000" w:themeColor="text1"/>
        </w:rPr>
        <w:t> tool to build, configure, and package an</w:t>
      </w:r>
      <w:r w:rsidR="00A6033F" w:rsidRPr="004233C1">
        <w:rPr>
          <w:rFonts w:ascii="Calibri" w:hAnsi="Calibri" w:cs="Calibri"/>
          <w:color w:val="000000" w:themeColor="text1"/>
        </w:rPr>
        <w:t xml:space="preserve">d deploy an application </w:t>
      </w:r>
      <w:r w:rsidR="0060781F" w:rsidRPr="004233C1">
        <w:rPr>
          <w:rFonts w:ascii="Calibri" w:hAnsi="Calibri" w:cs="Calibri"/>
          <w:color w:val="000000" w:themeColor="text1"/>
        </w:rPr>
        <w:t>project.</w:t>
      </w:r>
    </w:p>
    <w:p w:rsidR="00F97786" w:rsidRPr="004233C1" w:rsidRDefault="00F97786" w:rsidP="004233C1">
      <w:pPr>
        <w:pStyle w:val="NoSpacing"/>
        <w:numPr>
          <w:ilvl w:val="0"/>
          <w:numId w:val="3"/>
        </w:numPr>
        <w:tabs>
          <w:tab w:val="clear" w:pos="720"/>
        </w:tabs>
        <w:ind w:left="0"/>
        <w:jc w:val="both"/>
        <w:rPr>
          <w:rFonts w:ascii="Calibri" w:hAnsi="Calibri" w:cs="Calibri"/>
          <w:color w:val="000000" w:themeColor="text1"/>
        </w:rPr>
      </w:pPr>
      <w:r w:rsidRPr="004233C1">
        <w:rPr>
          <w:rFonts w:ascii="Calibri" w:hAnsi="Calibri" w:cs="Calibri"/>
          <w:color w:val="000000" w:themeColor="text1"/>
        </w:rPr>
        <w:t xml:space="preserve">Used </w:t>
      </w:r>
      <w:r w:rsidRPr="004233C1">
        <w:rPr>
          <w:rFonts w:ascii="Calibri" w:hAnsi="Calibri" w:cs="Calibri"/>
          <w:b/>
          <w:color w:val="000000" w:themeColor="text1"/>
        </w:rPr>
        <w:t>Jenkins</w:t>
      </w:r>
      <w:r w:rsidR="00A6033F" w:rsidRPr="004233C1">
        <w:rPr>
          <w:rFonts w:ascii="Calibri" w:hAnsi="Calibri" w:cs="Calibri"/>
          <w:color w:val="000000" w:themeColor="text1"/>
        </w:rPr>
        <w:t xml:space="preserve"> for build maven project</w:t>
      </w:r>
      <w:r w:rsidR="0060781F">
        <w:rPr>
          <w:rFonts w:ascii="Calibri" w:hAnsi="Calibri" w:cs="Calibri"/>
          <w:color w:val="000000" w:themeColor="text1"/>
        </w:rPr>
        <w:t>.</w:t>
      </w:r>
    </w:p>
    <w:p w:rsidR="00F97786" w:rsidRPr="004233C1" w:rsidRDefault="00F97786" w:rsidP="004233C1">
      <w:pPr>
        <w:pStyle w:val="NoSpacing"/>
        <w:numPr>
          <w:ilvl w:val="0"/>
          <w:numId w:val="3"/>
        </w:numPr>
        <w:tabs>
          <w:tab w:val="clear" w:pos="720"/>
          <w:tab w:val="num" w:pos="180"/>
        </w:tabs>
        <w:ind w:left="0"/>
        <w:jc w:val="both"/>
        <w:rPr>
          <w:rFonts w:ascii="Calibri" w:hAnsi="Calibri" w:cs="Calibri"/>
          <w:b/>
          <w:color w:val="000000" w:themeColor="text1"/>
          <w:lang w:eastAsia="en-IN"/>
        </w:rPr>
      </w:pPr>
      <w:r w:rsidRPr="004233C1">
        <w:rPr>
          <w:rFonts w:ascii="Calibri" w:hAnsi="Calibri" w:cs="Calibri"/>
          <w:color w:val="000000" w:themeColor="text1"/>
          <w:lang w:eastAsia="en-IN"/>
        </w:rPr>
        <w:lastRenderedPageBreak/>
        <w:t xml:space="preserve">Worked on Axis implementation and used </w:t>
      </w:r>
      <w:r w:rsidRPr="004233C1">
        <w:rPr>
          <w:rFonts w:ascii="Calibri" w:hAnsi="Calibri" w:cs="Calibri"/>
          <w:b/>
          <w:color w:val="000000" w:themeColor="text1"/>
          <w:lang w:eastAsia="en-IN"/>
        </w:rPr>
        <w:t>SOAP UI</w:t>
      </w:r>
      <w:r w:rsidRPr="004233C1">
        <w:rPr>
          <w:rFonts w:ascii="Calibri" w:hAnsi="Calibri" w:cs="Calibri"/>
          <w:color w:val="000000" w:themeColor="text1"/>
          <w:lang w:eastAsia="en-IN"/>
        </w:rPr>
        <w:t xml:space="preserve"> to test the </w:t>
      </w:r>
      <w:r w:rsidRPr="004233C1">
        <w:rPr>
          <w:rFonts w:ascii="Calibri" w:hAnsi="Calibri" w:cs="Calibri"/>
          <w:b/>
          <w:color w:val="000000" w:themeColor="text1"/>
          <w:lang w:eastAsia="en-IN"/>
        </w:rPr>
        <w:t>SOAP</w:t>
      </w:r>
      <w:r w:rsidR="0060781F">
        <w:rPr>
          <w:rFonts w:ascii="Calibri" w:hAnsi="Calibri" w:cs="Calibri"/>
          <w:b/>
          <w:color w:val="000000" w:themeColor="text1"/>
          <w:lang w:eastAsia="en-IN"/>
        </w:rPr>
        <w:t>.</w:t>
      </w:r>
    </w:p>
    <w:p w:rsidR="00F97786" w:rsidRPr="004233C1" w:rsidRDefault="00F97786" w:rsidP="004233C1">
      <w:pPr>
        <w:pStyle w:val="NoSpacing"/>
        <w:numPr>
          <w:ilvl w:val="0"/>
          <w:numId w:val="3"/>
        </w:numPr>
        <w:tabs>
          <w:tab w:val="clear" w:pos="720"/>
          <w:tab w:val="num" w:pos="180"/>
        </w:tabs>
        <w:ind w:left="0"/>
        <w:jc w:val="both"/>
        <w:rPr>
          <w:rFonts w:ascii="Calibri" w:hAnsi="Calibri" w:cs="Calibri"/>
          <w:b/>
          <w:color w:val="000000" w:themeColor="text1"/>
          <w:lang w:eastAsia="en-IN"/>
        </w:rPr>
      </w:pPr>
      <w:r w:rsidRPr="004233C1">
        <w:rPr>
          <w:rFonts w:ascii="Calibri" w:hAnsi="Calibri" w:cs="Calibri"/>
          <w:color w:val="000000" w:themeColor="text1"/>
          <w:lang w:eastAsia="en-IN"/>
        </w:rPr>
        <w:t xml:space="preserve">Worked on </w:t>
      </w:r>
      <w:r w:rsidRPr="004233C1">
        <w:rPr>
          <w:rFonts w:ascii="Calibri" w:hAnsi="Calibri" w:cs="Calibri"/>
          <w:b/>
          <w:color w:val="000000" w:themeColor="text1"/>
          <w:lang w:eastAsia="en-IN"/>
        </w:rPr>
        <w:t>XML</w:t>
      </w:r>
      <w:r w:rsidRPr="004233C1">
        <w:rPr>
          <w:rFonts w:ascii="Calibri" w:hAnsi="Calibri" w:cs="Calibri"/>
          <w:color w:val="000000" w:themeColor="text1"/>
          <w:lang w:eastAsia="en-IN"/>
        </w:rPr>
        <w:t xml:space="preserve">, </w:t>
      </w:r>
      <w:r w:rsidRPr="004233C1">
        <w:rPr>
          <w:rFonts w:ascii="Calibri" w:hAnsi="Calibri" w:cs="Calibri"/>
          <w:b/>
          <w:color w:val="000000" w:themeColor="text1"/>
          <w:lang w:eastAsia="en-IN"/>
        </w:rPr>
        <w:t>XSD</w:t>
      </w:r>
      <w:r w:rsidRPr="004233C1">
        <w:rPr>
          <w:rFonts w:ascii="Calibri" w:hAnsi="Calibri" w:cs="Calibri"/>
          <w:color w:val="000000" w:themeColor="text1"/>
          <w:lang w:eastAsia="en-IN"/>
        </w:rPr>
        <w:t xml:space="preserve"> and </w:t>
      </w:r>
      <w:r w:rsidRPr="004233C1">
        <w:rPr>
          <w:rFonts w:ascii="Calibri" w:hAnsi="Calibri" w:cs="Calibri"/>
          <w:b/>
          <w:color w:val="000000" w:themeColor="text1"/>
          <w:lang w:eastAsia="en-IN"/>
        </w:rPr>
        <w:t>XSLT</w:t>
      </w:r>
      <w:r w:rsidRPr="004233C1">
        <w:rPr>
          <w:rFonts w:ascii="Calibri" w:hAnsi="Calibri" w:cs="Calibri"/>
          <w:color w:val="000000" w:themeColor="text1"/>
          <w:lang w:eastAsia="en-IN"/>
        </w:rPr>
        <w:t xml:space="preserve"> to parse the request and create the new </w:t>
      </w:r>
      <w:r w:rsidR="00A6033F" w:rsidRPr="004233C1">
        <w:rPr>
          <w:rFonts w:ascii="Calibri" w:hAnsi="Calibri" w:cs="Calibri"/>
          <w:color w:val="000000" w:themeColor="text1"/>
          <w:lang w:eastAsia="en-IN"/>
        </w:rPr>
        <w:t>one based on the specification</w:t>
      </w:r>
      <w:r w:rsidR="0060781F">
        <w:rPr>
          <w:rFonts w:ascii="Calibri" w:hAnsi="Calibri" w:cs="Calibri"/>
          <w:color w:val="000000" w:themeColor="text1"/>
          <w:lang w:eastAsia="en-IN"/>
        </w:rPr>
        <w:t>.</w:t>
      </w:r>
    </w:p>
    <w:p w:rsidR="00336F6C" w:rsidRPr="004233C1" w:rsidRDefault="00336F6C" w:rsidP="004233C1">
      <w:pPr>
        <w:pStyle w:val="msonormalcxspmiddlecxspmiddlecxspmiddle"/>
        <w:numPr>
          <w:ilvl w:val="0"/>
          <w:numId w:val="3"/>
        </w:numPr>
        <w:tabs>
          <w:tab w:val="clear" w:pos="720"/>
          <w:tab w:val="num" w:pos="180"/>
          <w:tab w:val="left" w:pos="2520"/>
        </w:tabs>
        <w:spacing w:before="0" w:beforeAutospacing="0" w:after="120" w:afterAutospacing="0"/>
        <w:ind w:left="0"/>
        <w:contextualSpacing/>
        <w:jc w:val="both"/>
        <w:rPr>
          <w:rFonts w:ascii="Calibri" w:hAnsi="Calibri" w:cs="Calibri"/>
          <w:color w:val="000000" w:themeColor="text1"/>
          <w:sz w:val="22"/>
          <w:szCs w:val="22"/>
          <w:lang w:val="en-GB"/>
        </w:rPr>
      </w:pPr>
      <w:r w:rsidRPr="004233C1">
        <w:rPr>
          <w:rFonts w:ascii="Calibri" w:hAnsi="Calibri" w:cs="Calibri"/>
          <w:color w:val="000000" w:themeColor="text1"/>
          <w:sz w:val="22"/>
          <w:szCs w:val="22"/>
          <w:shd w:val="clear" w:color="auto" w:fill="FFFFFF"/>
        </w:rPr>
        <w:t xml:space="preserve">Extensive experience with </w:t>
      </w:r>
      <w:proofErr w:type="spellStart"/>
      <w:r w:rsidRPr="004233C1">
        <w:rPr>
          <w:rFonts w:ascii="Calibri" w:hAnsi="Calibri" w:cs="Calibri"/>
          <w:color w:val="000000" w:themeColor="text1"/>
          <w:sz w:val="22"/>
          <w:szCs w:val="22"/>
          <w:shd w:val="clear" w:color="auto" w:fill="FFFFFF"/>
        </w:rPr>
        <w:t>AngularJS</w:t>
      </w:r>
      <w:proofErr w:type="spellEnd"/>
      <w:r w:rsidRPr="004233C1">
        <w:rPr>
          <w:rFonts w:ascii="Calibri" w:hAnsi="Calibri" w:cs="Calibri"/>
          <w:color w:val="000000" w:themeColor="text1"/>
          <w:sz w:val="22"/>
          <w:szCs w:val="22"/>
          <w:shd w:val="clear" w:color="auto" w:fill="FFFFFF"/>
        </w:rPr>
        <w:t>, creating custom directives, decorators, and services to interface with both restful and legacy network services also DOM applications</w:t>
      </w:r>
      <w:r w:rsidR="0060781F">
        <w:rPr>
          <w:rFonts w:ascii="Calibri" w:hAnsi="Calibri" w:cs="Calibri"/>
          <w:color w:val="000000" w:themeColor="text1"/>
          <w:sz w:val="22"/>
          <w:szCs w:val="22"/>
          <w:shd w:val="clear" w:color="auto" w:fill="FFFFFF"/>
        </w:rPr>
        <w:t>.</w:t>
      </w:r>
    </w:p>
    <w:p w:rsidR="00336F6C" w:rsidRPr="004233C1" w:rsidRDefault="00F97786" w:rsidP="004233C1">
      <w:pPr>
        <w:pStyle w:val="msonormalcxspmiddlecxspmiddlecxspmiddle"/>
        <w:numPr>
          <w:ilvl w:val="0"/>
          <w:numId w:val="3"/>
        </w:numPr>
        <w:tabs>
          <w:tab w:val="clear" w:pos="720"/>
          <w:tab w:val="num" w:pos="180"/>
          <w:tab w:val="left" w:pos="2520"/>
        </w:tabs>
        <w:spacing w:before="0" w:beforeAutospacing="0" w:after="120" w:afterAutospacing="0"/>
        <w:ind w:left="0"/>
        <w:contextualSpacing/>
        <w:jc w:val="both"/>
        <w:rPr>
          <w:rFonts w:ascii="Calibri" w:hAnsi="Calibri" w:cs="Calibri"/>
          <w:color w:val="000000" w:themeColor="text1"/>
          <w:sz w:val="22"/>
          <w:szCs w:val="22"/>
          <w:lang w:val="en-GB"/>
        </w:rPr>
      </w:pPr>
      <w:r w:rsidRPr="004233C1">
        <w:rPr>
          <w:rFonts w:ascii="Calibri" w:hAnsi="Calibri" w:cs="Calibri"/>
          <w:color w:val="000000" w:themeColor="text1"/>
          <w:sz w:val="22"/>
          <w:szCs w:val="22"/>
        </w:rPr>
        <w:t xml:space="preserve">Used </w:t>
      </w:r>
      <w:r w:rsidRPr="004233C1">
        <w:rPr>
          <w:rFonts w:ascii="Calibri" w:hAnsi="Calibri" w:cs="Calibri"/>
          <w:b/>
          <w:color w:val="000000" w:themeColor="text1"/>
          <w:sz w:val="22"/>
          <w:szCs w:val="22"/>
        </w:rPr>
        <w:t>ANT</w:t>
      </w:r>
      <w:r w:rsidRPr="004233C1">
        <w:rPr>
          <w:rFonts w:ascii="Calibri" w:hAnsi="Calibri" w:cs="Calibri"/>
          <w:color w:val="000000" w:themeColor="text1"/>
          <w:sz w:val="22"/>
          <w:szCs w:val="22"/>
        </w:rPr>
        <w:t xml:space="preserve"> tool t</w:t>
      </w:r>
      <w:r w:rsidR="00A6033F" w:rsidRPr="004233C1">
        <w:rPr>
          <w:rFonts w:ascii="Calibri" w:hAnsi="Calibri" w:cs="Calibri"/>
          <w:color w:val="000000" w:themeColor="text1"/>
          <w:sz w:val="22"/>
          <w:szCs w:val="22"/>
        </w:rPr>
        <w:t>o build and deploy applications</w:t>
      </w:r>
      <w:r w:rsidR="0060781F">
        <w:rPr>
          <w:rFonts w:ascii="Calibri" w:hAnsi="Calibri" w:cs="Calibri"/>
          <w:color w:val="000000" w:themeColor="text1"/>
          <w:sz w:val="22"/>
          <w:szCs w:val="22"/>
        </w:rPr>
        <w:t>.</w:t>
      </w:r>
    </w:p>
    <w:p w:rsidR="00336F6C" w:rsidRPr="004233C1" w:rsidRDefault="0021303F" w:rsidP="004233C1">
      <w:pPr>
        <w:pStyle w:val="msonormalcxspmiddlecxspmiddlecxspmiddle"/>
        <w:numPr>
          <w:ilvl w:val="0"/>
          <w:numId w:val="3"/>
        </w:numPr>
        <w:tabs>
          <w:tab w:val="clear" w:pos="720"/>
          <w:tab w:val="num" w:pos="180"/>
          <w:tab w:val="left" w:pos="2520"/>
        </w:tabs>
        <w:spacing w:before="0" w:beforeAutospacing="0" w:after="120" w:afterAutospacing="0"/>
        <w:ind w:left="0"/>
        <w:contextualSpacing/>
        <w:jc w:val="both"/>
        <w:rPr>
          <w:rFonts w:ascii="Calibri" w:hAnsi="Calibri" w:cs="Calibri"/>
          <w:color w:val="000000" w:themeColor="text1"/>
          <w:sz w:val="22"/>
          <w:szCs w:val="22"/>
          <w:lang w:val="en-GB"/>
        </w:rPr>
      </w:pPr>
      <w:r w:rsidRPr="004233C1">
        <w:rPr>
          <w:rFonts w:ascii="Calibri" w:hAnsi="Calibri" w:cs="Calibri"/>
          <w:color w:val="000000" w:themeColor="text1"/>
          <w:sz w:val="22"/>
          <w:szCs w:val="22"/>
        </w:rPr>
        <w:t xml:space="preserve">Using </w:t>
      </w:r>
      <w:proofErr w:type="spellStart"/>
      <w:r w:rsidRPr="004233C1">
        <w:rPr>
          <w:rFonts w:ascii="Calibri" w:hAnsi="Calibri" w:cs="Calibri"/>
          <w:b/>
          <w:color w:val="000000" w:themeColor="text1"/>
          <w:sz w:val="22"/>
          <w:szCs w:val="22"/>
        </w:rPr>
        <w:t>JBoss</w:t>
      </w:r>
      <w:proofErr w:type="spellEnd"/>
      <w:r w:rsidRPr="004233C1">
        <w:rPr>
          <w:rFonts w:ascii="Calibri" w:hAnsi="Calibri" w:cs="Calibri"/>
          <w:color w:val="000000" w:themeColor="text1"/>
          <w:sz w:val="22"/>
          <w:szCs w:val="22"/>
        </w:rPr>
        <w:t xml:space="preserve"> application server based upon the project</w:t>
      </w:r>
      <w:r w:rsidR="0060781F">
        <w:rPr>
          <w:rFonts w:ascii="Calibri" w:hAnsi="Calibri" w:cs="Calibri"/>
          <w:color w:val="000000" w:themeColor="text1"/>
          <w:sz w:val="22"/>
          <w:szCs w:val="22"/>
        </w:rPr>
        <w:t>.</w:t>
      </w:r>
    </w:p>
    <w:p w:rsidR="00336F6C" w:rsidRPr="004233C1" w:rsidRDefault="00F97786" w:rsidP="004233C1">
      <w:pPr>
        <w:pStyle w:val="msonormalcxspmiddlecxspmiddlecxspmiddle"/>
        <w:numPr>
          <w:ilvl w:val="0"/>
          <w:numId w:val="3"/>
        </w:numPr>
        <w:tabs>
          <w:tab w:val="clear" w:pos="720"/>
          <w:tab w:val="num" w:pos="180"/>
          <w:tab w:val="left" w:pos="2520"/>
        </w:tabs>
        <w:spacing w:before="0" w:beforeAutospacing="0" w:after="120" w:afterAutospacing="0"/>
        <w:ind w:left="0"/>
        <w:contextualSpacing/>
        <w:jc w:val="both"/>
        <w:rPr>
          <w:rFonts w:ascii="Calibri" w:hAnsi="Calibri" w:cs="Calibri"/>
          <w:color w:val="000000" w:themeColor="text1"/>
          <w:sz w:val="22"/>
          <w:szCs w:val="22"/>
          <w:lang w:val="en-GB"/>
        </w:rPr>
      </w:pPr>
      <w:r w:rsidRPr="004233C1">
        <w:rPr>
          <w:rFonts w:ascii="Calibri" w:hAnsi="Calibri" w:cs="Calibri"/>
          <w:color w:val="000000" w:themeColor="text1"/>
          <w:sz w:val="22"/>
          <w:szCs w:val="22"/>
          <w:lang w:eastAsia="en-IN"/>
        </w:rPr>
        <w:t xml:space="preserve">Developed generic Java packages to produce and consume </w:t>
      </w:r>
      <w:r w:rsidRPr="004233C1">
        <w:rPr>
          <w:rFonts w:ascii="Calibri" w:hAnsi="Calibri" w:cs="Calibri"/>
          <w:b/>
          <w:color w:val="000000" w:themeColor="text1"/>
          <w:sz w:val="22"/>
          <w:szCs w:val="22"/>
          <w:lang w:eastAsia="en-IN"/>
        </w:rPr>
        <w:t>JMS</w:t>
      </w:r>
      <w:r w:rsidRPr="004233C1">
        <w:rPr>
          <w:rFonts w:ascii="Calibri" w:hAnsi="Calibri" w:cs="Calibri"/>
          <w:color w:val="000000" w:themeColor="text1"/>
          <w:sz w:val="22"/>
          <w:szCs w:val="22"/>
          <w:lang w:eastAsia="en-IN"/>
        </w:rPr>
        <w:t xml:space="preserve"> messages through topics and queues in asynchronous message processing with </w:t>
      </w:r>
      <w:r w:rsidR="00336F6C" w:rsidRPr="004233C1">
        <w:rPr>
          <w:rFonts w:ascii="Calibri" w:hAnsi="Calibri" w:cs="Calibri"/>
          <w:color w:val="000000" w:themeColor="text1"/>
          <w:sz w:val="22"/>
          <w:szCs w:val="22"/>
          <w:lang w:eastAsia="en-IN"/>
        </w:rPr>
        <w:t>guaranteed deliver</w:t>
      </w:r>
      <w:r w:rsidR="0060781F">
        <w:rPr>
          <w:rFonts w:ascii="Calibri" w:hAnsi="Calibri" w:cs="Calibri"/>
          <w:color w:val="000000" w:themeColor="text1"/>
          <w:sz w:val="22"/>
          <w:szCs w:val="22"/>
          <w:lang w:eastAsia="en-IN"/>
        </w:rPr>
        <w:t>.</w:t>
      </w:r>
    </w:p>
    <w:p w:rsidR="00336F6C" w:rsidRPr="004233C1" w:rsidRDefault="00F97786" w:rsidP="004233C1">
      <w:pPr>
        <w:pStyle w:val="msonormalcxspmiddlecxspmiddlecxspmiddle"/>
        <w:numPr>
          <w:ilvl w:val="0"/>
          <w:numId w:val="3"/>
        </w:numPr>
        <w:tabs>
          <w:tab w:val="clear" w:pos="720"/>
          <w:tab w:val="num" w:pos="180"/>
          <w:tab w:val="left" w:pos="2520"/>
        </w:tabs>
        <w:spacing w:before="0" w:beforeAutospacing="0" w:after="120" w:afterAutospacing="0"/>
        <w:ind w:left="0"/>
        <w:contextualSpacing/>
        <w:jc w:val="both"/>
        <w:rPr>
          <w:rFonts w:ascii="Calibri" w:hAnsi="Calibri" w:cs="Calibri"/>
          <w:color w:val="000000" w:themeColor="text1"/>
          <w:sz w:val="22"/>
          <w:szCs w:val="22"/>
          <w:lang w:val="en-GB"/>
        </w:rPr>
      </w:pPr>
      <w:r w:rsidRPr="004233C1">
        <w:rPr>
          <w:rFonts w:ascii="Calibri" w:hAnsi="Calibri" w:cs="Calibri"/>
          <w:bCs/>
          <w:color w:val="000000" w:themeColor="text1"/>
          <w:sz w:val="22"/>
          <w:szCs w:val="22"/>
        </w:rPr>
        <w:t xml:space="preserve">Generated the required </w:t>
      </w:r>
      <w:r w:rsidRPr="004233C1">
        <w:rPr>
          <w:rFonts w:ascii="Calibri" w:hAnsi="Calibri" w:cs="Calibri"/>
          <w:b/>
          <w:bCs/>
          <w:color w:val="000000" w:themeColor="text1"/>
          <w:sz w:val="22"/>
          <w:szCs w:val="22"/>
        </w:rPr>
        <w:t>XML</w:t>
      </w:r>
      <w:r w:rsidRPr="004233C1">
        <w:rPr>
          <w:rFonts w:ascii="Calibri" w:hAnsi="Calibri" w:cs="Calibri"/>
          <w:bCs/>
          <w:color w:val="000000" w:themeColor="text1"/>
          <w:sz w:val="22"/>
          <w:szCs w:val="22"/>
        </w:rPr>
        <w:t xml:space="preserve"> files to transfer data betwee</w:t>
      </w:r>
      <w:r w:rsidR="002201CC" w:rsidRPr="004233C1">
        <w:rPr>
          <w:rFonts w:ascii="Calibri" w:hAnsi="Calibri" w:cs="Calibri"/>
          <w:bCs/>
          <w:color w:val="000000" w:themeColor="text1"/>
          <w:sz w:val="22"/>
          <w:szCs w:val="22"/>
        </w:rPr>
        <w:t>n the server and the web pages</w:t>
      </w:r>
      <w:r w:rsidR="0060781F">
        <w:rPr>
          <w:rFonts w:ascii="Calibri" w:hAnsi="Calibri" w:cs="Calibri"/>
          <w:bCs/>
          <w:color w:val="000000" w:themeColor="text1"/>
          <w:sz w:val="22"/>
          <w:szCs w:val="22"/>
        </w:rPr>
        <w:t>.</w:t>
      </w:r>
    </w:p>
    <w:p w:rsidR="00336F6C" w:rsidRPr="004233C1" w:rsidRDefault="00F97786" w:rsidP="004233C1">
      <w:pPr>
        <w:pStyle w:val="msonormalcxspmiddlecxspmiddlecxspmiddle"/>
        <w:numPr>
          <w:ilvl w:val="0"/>
          <w:numId w:val="3"/>
        </w:numPr>
        <w:tabs>
          <w:tab w:val="clear" w:pos="720"/>
          <w:tab w:val="num" w:pos="180"/>
          <w:tab w:val="left" w:pos="2520"/>
        </w:tabs>
        <w:spacing w:before="0" w:beforeAutospacing="0" w:after="120" w:afterAutospacing="0"/>
        <w:ind w:left="0"/>
        <w:contextualSpacing/>
        <w:jc w:val="both"/>
        <w:rPr>
          <w:rFonts w:ascii="Calibri" w:hAnsi="Calibri" w:cs="Calibri"/>
          <w:color w:val="000000" w:themeColor="text1"/>
          <w:sz w:val="22"/>
          <w:szCs w:val="22"/>
          <w:lang w:val="en-GB"/>
        </w:rPr>
      </w:pPr>
      <w:r w:rsidRPr="004233C1">
        <w:rPr>
          <w:rFonts w:ascii="Calibri" w:hAnsi="Calibri" w:cs="Calibri"/>
          <w:bCs/>
          <w:color w:val="000000" w:themeColor="text1"/>
          <w:sz w:val="22"/>
          <w:szCs w:val="22"/>
        </w:rPr>
        <w:t>Used DOM parser for validating the XML fil</w:t>
      </w:r>
      <w:r w:rsidR="002201CC" w:rsidRPr="004233C1">
        <w:rPr>
          <w:rFonts w:ascii="Calibri" w:hAnsi="Calibri" w:cs="Calibri"/>
          <w:bCs/>
          <w:color w:val="000000" w:themeColor="text1"/>
          <w:sz w:val="22"/>
          <w:szCs w:val="22"/>
        </w:rPr>
        <w:t>es against their respective XML</w:t>
      </w:r>
      <w:r w:rsidR="00B70981" w:rsidRPr="004233C1">
        <w:rPr>
          <w:rFonts w:ascii="Calibri" w:hAnsi="Calibri" w:cs="Calibri"/>
          <w:bCs/>
          <w:color w:val="000000" w:themeColor="text1"/>
          <w:sz w:val="22"/>
          <w:szCs w:val="22"/>
        </w:rPr>
        <w:t xml:space="preserve"> </w:t>
      </w:r>
      <w:r w:rsidR="0043063A" w:rsidRPr="004233C1">
        <w:rPr>
          <w:rFonts w:ascii="Calibri" w:hAnsi="Calibri" w:cs="Calibri"/>
          <w:bCs/>
          <w:color w:val="000000" w:themeColor="text1"/>
          <w:sz w:val="22"/>
          <w:szCs w:val="22"/>
        </w:rPr>
        <w:t>schemas</w:t>
      </w:r>
      <w:r w:rsidR="0060781F">
        <w:rPr>
          <w:rFonts w:ascii="Calibri" w:hAnsi="Calibri" w:cs="Calibri"/>
          <w:bCs/>
          <w:color w:val="000000" w:themeColor="text1"/>
          <w:sz w:val="22"/>
          <w:szCs w:val="22"/>
        </w:rPr>
        <w:t>.</w:t>
      </w:r>
    </w:p>
    <w:p w:rsidR="00336F6C" w:rsidRPr="004233C1" w:rsidRDefault="00F97786" w:rsidP="004233C1">
      <w:pPr>
        <w:pStyle w:val="msonormalcxspmiddlecxspmiddlecxspmiddle"/>
        <w:numPr>
          <w:ilvl w:val="0"/>
          <w:numId w:val="3"/>
        </w:numPr>
        <w:tabs>
          <w:tab w:val="clear" w:pos="720"/>
          <w:tab w:val="num" w:pos="180"/>
          <w:tab w:val="left" w:pos="2520"/>
        </w:tabs>
        <w:spacing w:before="0" w:beforeAutospacing="0" w:after="120" w:afterAutospacing="0"/>
        <w:ind w:left="0"/>
        <w:contextualSpacing/>
        <w:jc w:val="both"/>
        <w:rPr>
          <w:rFonts w:ascii="Calibri" w:hAnsi="Calibri" w:cs="Calibri"/>
          <w:color w:val="000000" w:themeColor="text1"/>
          <w:sz w:val="22"/>
          <w:szCs w:val="22"/>
          <w:lang w:val="en-GB"/>
        </w:rPr>
      </w:pPr>
      <w:r w:rsidRPr="004233C1">
        <w:rPr>
          <w:rFonts w:ascii="Calibri" w:hAnsi="Calibri" w:cs="Calibri"/>
          <w:b/>
          <w:bCs/>
          <w:color w:val="000000" w:themeColor="text1"/>
          <w:sz w:val="22"/>
          <w:szCs w:val="22"/>
        </w:rPr>
        <w:t>XPATH</w:t>
      </w:r>
      <w:r w:rsidRPr="004233C1">
        <w:rPr>
          <w:rFonts w:ascii="Calibri" w:hAnsi="Calibri" w:cs="Calibri"/>
          <w:bCs/>
          <w:color w:val="000000" w:themeColor="text1"/>
          <w:sz w:val="22"/>
          <w:szCs w:val="22"/>
        </w:rPr>
        <w:t xml:space="preserve"> expressions are used to </w:t>
      </w:r>
      <w:r w:rsidR="00A6033F" w:rsidRPr="004233C1">
        <w:rPr>
          <w:rFonts w:ascii="Calibri" w:hAnsi="Calibri" w:cs="Calibri"/>
          <w:bCs/>
          <w:color w:val="000000" w:themeColor="text1"/>
          <w:sz w:val="22"/>
          <w:szCs w:val="22"/>
        </w:rPr>
        <w:t>extract data from the XML files</w:t>
      </w:r>
      <w:r w:rsidR="0060781F">
        <w:rPr>
          <w:rFonts w:ascii="Calibri" w:hAnsi="Calibri" w:cs="Calibri"/>
          <w:bCs/>
          <w:color w:val="000000" w:themeColor="text1"/>
          <w:sz w:val="22"/>
          <w:szCs w:val="22"/>
        </w:rPr>
        <w:t>.</w:t>
      </w:r>
    </w:p>
    <w:p w:rsidR="00811DB7" w:rsidRPr="004233C1" w:rsidRDefault="00F97786" w:rsidP="004233C1">
      <w:pPr>
        <w:pStyle w:val="msonormalcxspmiddlecxspmiddlecxspmiddle"/>
        <w:numPr>
          <w:ilvl w:val="0"/>
          <w:numId w:val="3"/>
        </w:numPr>
        <w:tabs>
          <w:tab w:val="clear" w:pos="720"/>
          <w:tab w:val="num" w:pos="180"/>
          <w:tab w:val="left" w:pos="2520"/>
        </w:tabs>
        <w:spacing w:before="0" w:beforeAutospacing="0" w:after="0" w:afterAutospacing="0"/>
        <w:ind w:left="0"/>
        <w:contextualSpacing/>
        <w:jc w:val="both"/>
        <w:rPr>
          <w:rFonts w:ascii="Calibri" w:hAnsi="Calibri" w:cs="Calibri"/>
          <w:color w:val="000000" w:themeColor="text1"/>
          <w:sz w:val="22"/>
          <w:szCs w:val="22"/>
          <w:lang w:val="en-GB"/>
        </w:rPr>
      </w:pPr>
      <w:r w:rsidRPr="004233C1">
        <w:rPr>
          <w:rFonts w:ascii="Calibri" w:hAnsi="Calibri" w:cs="Calibri"/>
          <w:color w:val="000000" w:themeColor="text1"/>
          <w:sz w:val="22"/>
          <w:szCs w:val="22"/>
        </w:rPr>
        <w:t xml:space="preserve">Developed unit test cases using </w:t>
      </w:r>
      <w:proofErr w:type="spellStart"/>
      <w:r w:rsidRPr="004233C1">
        <w:rPr>
          <w:rFonts w:ascii="Calibri" w:hAnsi="Calibri" w:cs="Calibri"/>
          <w:b/>
          <w:color w:val="000000" w:themeColor="text1"/>
          <w:sz w:val="22"/>
          <w:szCs w:val="22"/>
        </w:rPr>
        <w:t>JUnit</w:t>
      </w:r>
      <w:proofErr w:type="spellEnd"/>
      <w:r w:rsidRPr="004233C1">
        <w:rPr>
          <w:rFonts w:ascii="Calibri" w:hAnsi="Calibri" w:cs="Calibri"/>
          <w:b/>
          <w:color w:val="000000" w:themeColor="text1"/>
          <w:sz w:val="22"/>
          <w:szCs w:val="22"/>
        </w:rPr>
        <w:t xml:space="preserve"> </w:t>
      </w:r>
      <w:r w:rsidR="00A6033F" w:rsidRPr="004233C1">
        <w:rPr>
          <w:rFonts w:ascii="Calibri" w:hAnsi="Calibri" w:cs="Calibri"/>
          <w:color w:val="000000" w:themeColor="text1"/>
          <w:sz w:val="22"/>
          <w:szCs w:val="22"/>
        </w:rPr>
        <w:t>and Mock Objects</w:t>
      </w:r>
      <w:r w:rsidR="0060781F">
        <w:rPr>
          <w:rFonts w:ascii="Calibri" w:hAnsi="Calibri" w:cs="Calibri"/>
          <w:color w:val="000000" w:themeColor="text1"/>
          <w:sz w:val="22"/>
          <w:szCs w:val="22"/>
        </w:rPr>
        <w:t>.</w:t>
      </w:r>
    </w:p>
    <w:p w:rsidR="003749BA" w:rsidRPr="004233C1" w:rsidRDefault="006B6E24" w:rsidP="004233C1">
      <w:pPr>
        <w:spacing w:after="0" w:line="240" w:lineRule="auto"/>
        <w:jc w:val="both"/>
        <w:rPr>
          <w:rFonts w:ascii="Calibri" w:hAnsi="Calibri" w:cs="Calibri"/>
          <w:bCs/>
          <w:color w:val="000000" w:themeColor="text1"/>
        </w:rPr>
      </w:pPr>
      <w:r w:rsidRPr="004233C1">
        <w:rPr>
          <w:rFonts w:ascii="Calibri" w:hAnsi="Calibri" w:cs="Calibri"/>
          <w:b/>
          <w:bCs/>
          <w:color w:val="000000" w:themeColor="text1"/>
          <w:u w:val="single"/>
        </w:rPr>
        <w:t>Environment</w:t>
      </w:r>
      <w:r w:rsidRPr="004233C1">
        <w:rPr>
          <w:rFonts w:ascii="Calibri" w:hAnsi="Calibri" w:cs="Calibri"/>
          <w:b/>
          <w:color w:val="000000" w:themeColor="text1"/>
          <w:u w:val="single"/>
        </w:rPr>
        <w:t>:</w:t>
      </w:r>
      <w:r w:rsidR="00E46F63" w:rsidRPr="004233C1">
        <w:rPr>
          <w:rFonts w:ascii="Calibri" w:hAnsi="Calibri" w:cs="Calibri"/>
          <w:b/>
          <w:color w:val="000000" w:themeColor="text1"/>
        </w:rPr>
        <w:t xml:space="preserve"> </w:t>
      </w:r>
      <w:r w:rsidR="00AF45E6" w:rsidRPr="004233C1">
        <w:rPr>
          <w:rFonts w:ascii="Calibri" w:hAnsi="Calibri" w:cs="Calibri"/>
          <w:bCs/>
          <w:color w:val="000000" w:themeColor="text1"/>
        </w:rPr>
        <w:t>XSLT, AJAX, HTML</w:t>
      </w:r>
      <w:r w:rsidR="00F97786" w:rsidRPr="004233C1">
        <w:rPr>
          <w:rFonts w:ascii="Calibri" w:hAnsi="Calibri" w:cs="Calibri"/>
          <w:bCs/>
          <w:color w:val="000000" w:themeColor="text1"/>
        </w:rPr>
        <w:t>,</w:t>
      </w:r>
      <w:r w:rsidR="00AF45E6" w:rsidRPr="004233C1">
        <w:rPr>
          <w:rFonts w:ascii="Calibri" w:hAnsi="Calibri" w:cs="Calibri"/>
          <w:color w:val="000000" w:themeColor="text1"/>
          <w:lang w:eastAsia="en-IN"/>
        </w:rPr>
        <w:t>Angular.js</w:t>
      </w:r>
      <w:r w:rsidR="00AF45E6" w:rsidRPr="004233C1">
        <w:rPr>
          <w:rFonts w:ascii="Calibri" w:hAnsi="Calibri" w:cs="Calibri"/>
          <w:bCs/>
          <w:color w:val="000000" w:themeColor="text1"/>
        </w:rPr>
        <w:t xml:space="preserve">, </w:t>
      </w:r>
      <w:r w:rsidR="00AF45E6" w:rsidRPr="004233C1">
        <w:rPr>
          <w:rFonts w:ascii="Calibri" w:hAnsi="Calibri" w:cs="Calibri"/>
          <w:color w:val="000000" w:themeColor="text1"/>
          <w:lang w:eastAsia="en-IN"/>
        </w:rPr>
        <w:t xml:space="preserve">Node.js, </w:t>
      </w:r>
      <w:r w:rsidR="00F97786" w:rsidRPr="004233C1">
        <w:rPr>
          <w:rFonts w:ascii="Calibri" w:hAnsi="Calibri" w:cs="Calibri"/>
          <w:bCs/>
          <w:color w:val="000000" w:themeColor="text1"/>
        </w:rPr>
        <w:t xml:space="preserve">JavaScript, CSS, DOJO, Spring, Hibernate, </w:t>
      </w:r>
      <w:proofErr w:type="spellStart"/>
      <w:r w:rsidR="00F97786" w:rsidRPr="004233C1">
        <w:rPr>
          <w:rFonts w:ascii="Calibri" w:hAnsi="Calibri" w:cs="Calibri"/>
          <w:bCs/>
          <w:color w:val="000000" w:themeColor="text1"/>
        </w:rPr>
        <w:t>JBoss</w:t>
      </w:r>
      <w:proofErr w:type="spellEnd"/>
      <w:r w:rsidR="00F97786" w:rsidRPr="004233C1">
        <w:rPr>
          <w:rFonts w:ascii="Calibri" w:hAnsi="Calibri" w:cs="Calibri"/>
          <w:bCs/>
          <w:color w:val="000000" w:themeColor="text1"/>
        </w:rPr>
        <w:t xml:space="preserve">, </w:t>
      </w:r>
      <w:proofErr w:type="spellStart"/>
      <w:r w:rsidR="00F97786" w:rsidRPr="004233C1">
        <w:rPr>
          <w:rFonts w:ascii="Calibri" w:hAnsi="Calibri" w:cs="Calibri"/>
          <w:bCs/>
          <w:color w:val="000000" w:themeColor="text1"/>
        </w:rPr>
        <w:t>JUnit</w:t>
      </w:r>
      <w:proofErr w:type="spellEnd"/>
      <w:r w:rsidR="00F97786" w:rsidRPr="004233C1">
        <w:rPr>
          <w:rFonts w:ascii="Calibri" w:hAnsi="Calibri" w:cs="Calibri"/>
          <w:bCs/>
          <w:color w:val="000000" w:themeColor="text1"/>
        </w:rPr>
        <w:t>, DB2, DB Visualizer,</w:t>
      </w:r>
      <w:r w:rsidR="00750CAB" w:rsidRPr="004233C1">
        <w:rPr>
          <w:rFonts w:ascii="Calibri" w:hAnsi="Calibri" w:cs="Calibri"/>
          <w:bCs/>
          <w:color w:val="000000" w:themeColor="text1"/>
        </w:rPr>
        <w:t xml:space="preserve"> Eclipse IDE, CVS, </w:t>
      </w:r>
      <w:proofErr w:type="spellStart"/>
      <w:r w:rsidR="00750CAB" w:rsidRPr="004233C1">
        <w:rPr>
          <w:rFonts w:ascii="Calibri" w:hAnsi="Calibri" w:cs="Calibri"/>
          <w:bCs/>
          <w:color w:val="000000" w:themeColor="text1"/>
        </w:rPr>
        <w:t>XPath</w:t>
      </w:r>
      <w:proofErr w:type="spellEnd"/>
      <w:r w:rsidR="00750CAB" w:rsidRPr="004233C1">
        <w:rPr>
          <w:rFonts w:ascii="Calibri" w:hAnsi="Calibri" w:cs="Calibri"/>
          <w:bCs/>
          <w:color w:val="000000" w:themeColor="text1"/>
        </w:rPr>
        <w:t xml:space="preserve">, </w:t>
      </w:r>
      <w:r w:rsidR="00336F6C" w:rsidRPr="004233C1">
        <w:rPr>
          <w:rFonts w:ascii="Calibri" w:hAnsi="Calibri" w:cs="Calibri"/>
          <w:bCs/>
          <w:color w:val="000000" w:themeColor="text1"/>
        </w:rPr>
        <w:t xml:space="preserve">Restful </w:t>
      </w:r>
      <w:r w:rsidR="00F97786" w:rsidRPr="004233C1">
        <w:rPr>
          <w:rFonts w:ascii="Calibri" w:hAnsi="Calibri" w:cs="Calibri"/>
          <w:bCs/>
          <w:color w:val="000000" w:themeColor="text1"/>
        </w:rPr>
        <w:t>Web S</w:t>
      </w:r>
      <w:r w:rsidR="00FC4E0A" w:rsidRPr="004233C1">
        <w:rPr>
          <w:rFonts w:ascii="Calibri" w:hAnsi="Calibri" w:cs="Calibri"/>
          <w:bCs/>
          <w:color w:val="000000" w:themeColor="text1"/>
        </w:rPr>
        <w:t>ervices, XML</w:t>
      </w:r>
      <w:r w:rsidR="002979BA" w:rsidRPr="004233C1">
        <w:rPr>
          <w:rFonts w:ascii="Calibri" w:hAnsi="Calibri" w:cs="Calibri"/>
          <w:bCs/>
          <w:color w:val="000000" w:themeColor="text1"/>
        </w:rPr>
        <w:t xml:space="preserve"> </w:t>
      </w:r>
      <w:r w:rsidR="00FC4E0A" w:rsidRPr="004233C1">
        <w:rPr>
          <w:rFonts w:ascii="Calibri" w:hAnsi="Calibri" w:cs="Calibri"/>
          <w:bCs/>
          <w:color w:val="000000" w:themeColor="text1"/>
        </w:rPr>
        <w:t xml:space="preserve">Schema, DOM parser and </w:t>
      </w:r>
      <w:r w:rsidR="00A6033F" w:rsidRPr="004233C1">
        <w:rPr>
          <w:rFonts w:ascii="Calibri" w:hAnsi="Calibri" w:cs="Calibri"/>
          <w:bCs/>
          <w:color w:val="000000" w:themeColor="text1"/>
        </w:rPr>
        <w:t>fiddler</w:t>
      </w:r>
      <w:r w:rsidR="003749BA" w:rsidRPr="004233C1">
        <w:rPr>
          <w:rFonts w:ascii="Calibri" w:hAnsi="Calibri" w:cs="Calibri"/>
          <w:bCs/>
          <w:color w:val="000000" w:themeColor="text1"/>
        </w:rPr>
        <w:t>.</w:t>
      </w:r>
    </w:p>
    <w:p w:rsidR="008D3F30" w:rsidRPr="004233C1" w:rsidRDefault="008D3F30" w:rsidP="004233C1">
      <w:pPr>
        <w:spacing w:after="0" w:line="240" w:lineRule="auto"/>
        <w:jc w:val="both"/>
        <w:rPr>
          <w:rFonts w:ascii="Calibri" w:hAnsi="Calibri" w:cs="Calibri"/>
          <w:bCs/>
          <w:color w:val="000000" w:themeColor="text1"/>
        </w:rPr>
      </w:pPr>
    </w:p>
    <w:p w:rsidR="006B79BC" w:rsidRPr="004233C1" w:rsidRDefault="006B79BC" w:rsidP="004233C1">
      <w:pPr>
        <w:pBdr>
          <w:top w:val="single" w:sz="6" w:space="1" w:color="auto"/>
          <w:left w:val="single" w:sz="6" w:space="0" w:color="auto"/>
          <w:bottom w:val="single" w:sz="6" w:space="1" w:color="auto"/>
          <w:right w:val="single" w:sz="6" w:space="4" w:color="auto"/>
        </w:pBdr>
        <w:shd w:val="clear" w:color="auto" w:fill="000000" w:themeFill="text1"/>
        <w:spacing w:after="0" w:line="240" w:lineRule="auto"/>
        <w:jc w:val="both"/>
        <w:rPr>
          <w:rFonts w:ascii="Calibri" w:hAnsi="Calibri" w:cs="Calibri"/>
          <w:b/>
          <w:color w:val="FFFFFF" w:themeColor="background1"/>
        </w:rPr>
      </w:pPr>
      <w:r w:rsidRPr="004233C1">
        <w:rPr>
          <w:rFonts w:ascii="Calibri" w:hAnsi="Calibri" w:cs="Calibri"/>
          <w:b/>
          <w:color w:val="FFFFFF" w:themeColor="background1"/>
        </w:rPr>
        <w:t xml:space="preserve">Client: </w:t>
      </w:r>
      <w:r w:rsidR="001F47A2" w:rsidRPr="004233C1">
        <w:rPr>
          <w:rFonts w:ascii="Calibri" w:eastAsia="Verdana" w:hAnsi="Calibri" w:cs="Calibri"/>
          <w:b/>
          <w:color w:val="FFFFFF" w:themeColor="background1"/>
        </w:rPr>
        <w:t>HSBC Software Development,</w:t>
      </w:r>
      <w:r w:rsidR="00460EC6" w:rsidRPr="004233C1">
        <w:rPr>
          <w:rFonts w:ascii="Calibri" w:eastAsia="Verdana" w:hAnsi="Calibri" w:cs="Calibri"/>
          <w:b/>
          <w:color w:val="FFFFFF" w:themeColor="background1"/>
        </w:rPr>
        <w:t xml:space="preserve"> Bangalore, </w:t>
      </w:r>
      <w:r w:rsidR="001F47A2" w:rsidRPr="004233C1">
        <w:rPr>
          <w:rFonts w:ascii="Calibri" w:eastAsia="Verdana" w:hAnsi="Calibri" w:cs="Calibri"/>
          <w:b/>
          <w:color w:val="FFFFFF" w:themeColor="background1"/>
        </w:rPr>
        <w:t>India</w:t>
      </w:r>
      <w:r w:rsidR="002E0756" w:rsidRPr="004233C1">
        <w:rPr>
          <w:rFonts w:ascii="Calibri" w:eastAsia="Verdana" w:hAnsi="Calibri" w:cs="Calibri"/>
          <w:b/>
          <w:color w:val="FFFFFF" w:themeColor="background1"/>
        </w:rPr>
        <w:tab/>
      </w:r>
      <w:r w:rsidR="00B42B49" w:rsidRPr="004233C1">
        <w:rPr>
          <w:rFonts w:ascii="Calibri" w:eastAsia="Verdana" w:hAnsi="Calibri" w:cs="Calibri"/>
          <w:b/>
          <w:color w:val="FFFFFF" w:themeColor="background1"/>
        </w:rPr>
        <w:tab/>
      </w:r>
      <w:r w:rsidR="0060781F">
        <w:rPr>
          <w:rFonts w:ascii="Calibri" w:eastAsia="Verdana" w:hAnsi="Calibri" w:cs="Calibri"/>
          <w:b/>
          <w:color w:val="FFFFFF" w:themeColor="background1"/>
        </w:rPr>
        <w:tab/>
      </w:r>
      <w:r w:rsidR="0060781F">
        <w:rPr>
          <w:rFonts w:ascii="Calibri" w:eastAsia="Verdana" w:hAnsi="Calibri" w:cs="Calibri"/>
          <w:b/>
          <w:color w:val="FFFFFF" w:themeColor="background1"/>
        </w:rPr>
        <w:tab/>
      </w:r>
      <w:r w:rsidR="001C6DFC" w:rsidRPr="004233C1">
        <w:rPr>
          <w:rFonts w:ascii="Calibri" w:eastAsia="Calibri" w:hAnsi="Calibri" w:cs="Calibri"/>
          <w:b/>
          <w:color w:val="FFFFFF" w:themeColor="background1"/>
        </w:rPr>
        <w:t>Dec 201</w:t>
      </w:r>
      <w:r w:rsidR="00C426C4" w:rsidRPr="004233C1">
        <w:rPr>
          <w:rFonts w:ascii="Calibri" w:eastAsia="Calibri" w:hAnsi="Calibri" w:cs="Calibri"/>
          <w:b/>
          <w:color w:val="FFFFFF" w:themeColor="background1"/>
        </w:rPr>
        <w:t>2</w:t>
      </w:r>
      <w:r w:rsidR="0060781F">
        <w:rPr>
          <w:rFonts w:ascii="Calibri" w:eastAsia="Calibri" w:hAnsi="Calibri" w:cs="Calibri"/>
          <w:b/>
          <w:color w:val="FFFFFF" w:themeColor="background1"/>
        </w:rPr>
        <w:t xml:space="preserve"> </w:t>
      </w:r>
      <w:r w:rsidR="00B42B49" w:rsidRPr="004233C1">
        <w:rPr>
          <w:rFonts w:ascii="Calibri" w:eastAsia="Calibri" w:hAnsi="Calibri" w:cs="Calibri"/>
          <w:b/>
          <w:color w:val="FFFFFF" w:themeColor="background1"/>
        </w:rPr>
        <w:t>–</w:t>
      </w:r>
      <w:r w:rsidR="0060781F">
        <w:rPr>
          <w:rFonts w:ascii="Calibri" w:eastAsia="Calibri" w:hAnsi="Calibri" w:cs="Calibri"/>
          <w:b/>
          <w:color w:val="FFFFFF" w:themeColor="background1"/>
        </w:rPr>
        <w:t xml:space="preserve"> </w:t>
      </w:r>
      <w:r w:rsidR="00B42B49" w:rsidRPr="004233C1">
        <w:rPr>
          <w:rFonts w:ascii="Calibri" w:eastAsia="Calibri" w:hAnsi="Calibri" w:cs="Calibri"/>
          <w:b/>
          <w:color w:val="FFFFFF" w:themeColor="background1"/>
        </w:rPr>
        <w:t>Sep</w:t>
      </w:r>
      <w:r w:rsidR="00A66F82" w:rsidRPr="004233C1">
        <w:rPr>
          <w:rFonts w:ascii="Calibri" w:eastAsia="Calibri" w:hAnsi="Calibri" w:cs="Calibri"/>
          <w:b/>
          <w:color w:val="FFFFFF" w:themeColor="background1"/>
        </w:rPr>
        <w:t xml:space="preserve"> 201</w:t>
      </w:r>
      <w:r w:rsidR="00C426C4" w:rsidRPr="004233C1">
        <w:rPr>
          <w:rFonts w:ascii="Calibri" w:eastAsia="Calibri" w:hAnsi="Calibri" w:cs="Calibri"/>
          <w:b/>
          <w:color w:val="FFFFFF" w:themeColor="background1"/>
        </w:rPr>
        <w:t>3</w:t>
      </w:r>
    </w:p>
    <w:p w:rsidR="001F47A2" w:rsidRPr="004233C1" w:rsidRDefault="009446A4" w:rsidP="004233C1">
      <w:pPr>
        <w:pBdr>
          <w:top w:val="single" w:sz="6" w:space="1" w:color="auto"/>
          <w:left w:val="single" w:sz="6" w:space="0" w:color="auto"/>
          <w:bottom w:val="single" w:sz="6" w:space="1" w:color="auto"/>
          <w:right w:val="single" w:sz="6" w:space="4" w:color="auto"/>
        </w:pBdr>
        <w:shd w:val="clear" w:color="auto" w:fill="000000" w:themeFill="text1"/>
        <w:spacing w:after="0" w:line="240" w:lineRule="auto"/>
        <w:jc w:val="both"/>
        <w:rPr>
          <w:rFonts w:ascii="Calibri" w:hAnsi="Calibri" w:cs="Calibri"/>
          <w:b/>
          <w:color w:val="FFFFFF" w:themeColor="background1"/>
        </w:rPr>
      </w:pPr>
      <w:r w:rsidRPr="004233C1">
        <w:rPr>
          <w:rFonts w:ascii="Calibri" w:hAnsi="Calibri" w:cs="Calibri"/>
          <w:b/>
          <w:color w:val="FFFFFF" w:themeColor="background1"/>
        </w:rPr>
        <w:t>Role: Java</w:t>
      </w:r>
      <w:r w:rsidR="001F47A2" w:rsidRPr="004233C1">
        <w:rPr>
          <w:rFonts w:ascii="Calibri" w:hAnsi="Calibri" w:cs="Calibri"/>
          <w:b/>
          <w:color w:val="FFFFFF" w:themeColor="background1"/>
        </w:rPr>
        <w:t xml:space="preserve"> J</w:t>
      </w:r>
      <w:r w:rsidR="00C426C4" w:rsidRPr="004233C1">
        <w:rPr>
          <w:rFonts w:ascii="Calibri" w:hAnsi="Calibri" w:cs="Calibri"/>
          <w:b/>
          <w:color w:val="FFFFFF" w:themeColor="background1"/>
        </w:rPr>
        <w:t>2</w:t>
      </w:r>
      <w:r w:rsidR="001F47A2" w:rsidRPr="004233C1">
        <w:rPr>
          <w:rFonts w:ascii="Calibri" w:hAnsi="Calibri" w:cs="Calibri"/>
          <w:b/>
          <w:color w:val="FFFFFF" w:themeColor="background1"/>
        </w:rPr>
        <w:t>EE Developer</w:t>
      </w:r>
    </w:p>
    <w:p w:rsidR="00613D60" w:rsidRPr="004233C1" w:rsidRDefault="00613D60" w:rsidP="004233C1">
      <w:pPr>
        <w:spacing w:after="0" w:line="240" w:lineRule="auto"/>
        <w:jc w:val="both"/>
        <w:rPr>
          <w:rFonts w:ascii="Calibri" w:hAnsi="Calibri" w:cs="Calibri"/>
          <w:b/>
          <w:bCs/>
          <w:color w:val="000000" w:themeColor="text1"/>
        </w:rPr>
      </w:pPr>
    </w:p>
    <w:p w:rsidR="00811DB7" w:rsidRPr="004233C1" w:rsidRDefault="006B79BC" w:rsidP="004233C1">
      <w:pPr>
        <w:spacing w:after="0" w:line="240" w:lineRule="auto"/>
        <w:jc w:val="both"/>
        <w:rPr>
          <w:rFonts w:ascii="Calibri" w:hAnsi="Calibri" w:cs="Calibri"/>
          <w:b/>
          <w:color w:val="000000" w:themeColor="text1"/>
        </w:rPr>
      </w:pPr>
      <w:r w:rsidRPr="004233C1">
        <w:rPr>
          <w:rFonts w:ascii="Calibri" w:hAnsi="Calibri" w:cs="Calibri"/>
          <w:b/>
          <w:bCs/>
          <w:color w:val="000000" w:themeColor="text1"/>
          <w:u w:val="single"/>
        </w:rPr>
        <w:t>Description:</w:t>
      </w:r>
      <w:r w:rsidR="00A0632C" w:rsidRPr="004233C1">
        <w:rPr>
          <w:rFonts w:ascii="Calibri" w:hAnsi="Calibri" w:cs="Calibri"/>
          <w:b/>
          <w:bCs/>
          <w:color w:val="000000" w:themeColor="text1"/>
        </w:rPr>
        <w:t xml:space="preserve"> </w:t>
      </w:r>
      <w:r w:rsidR="001F47A2" w:rsidRPr="004233C1">
        <w:rPr>
          <w:rFonts w:ascii="Calibri" w:eastAsia="Verdana" w:hAnsi="Calibri" w:cs="Calibri"/>
          <w:color w:val="000000" w:themeColor="text1"/>
        </w:rPr>
        <w:t>HSBC</w:t>
      </w:r>
      <w:r w:rsidR="001F47A2" w:rsidRPr="004233C1">
        <w:rPr>
          <w:rFonts w:ascii="Calibri" w:hAnsi="Calibri" w:cs="Calibri"/>
          <w:color w:val="000000" w:themeColor="text1"/>
        </w:rPr>
        <w:t xml:space="preserve"> Banking Application (CNBA) helps customers to check their account balance, funds transfer, transaction history, transaction status online. It also allows the customers to view bank’s branch locations and their timings. The transaction management plays a key role in this application. The customer</w:t>
      </w:r>
      <w:r w:rsidR="0043063A" w:rsidRPr="004233C1">
        <w:rPr>
          <w:rFonts w:ascii="Calibri" w:hAnsi="Calibri" w:cs="Calibri"/>
          <w:color w:val="000000" w:themeColor="text1"/>
        </w:rPr>
        <w:t xml:space="preserve"> can also track his loan status</w:t>
      </w:r>
      <w:r w:rsidR="003749BA" w:rsidRPr="004233C1">
        <w:rPr>
          <w:rFonts w:ascii="Calibri" w:hAnsi="Calibri" w:cs="Calibri"/>
          <w:b/>
          <w:color w:val="000000" w:themeColor="text1"/>
        </w:rPr>
        <w:t>.</w:t>
      </w:r>
    </w:p>
    <w:p w:rsidR="00A54D69" w:rsidRPr="004233C1" w:rsidRDefault="00A54D69" w:rsidP="004233C1">
      <w:pPr>
        <w:spacing w:after="0" w:line="240" w:lineRule="auto"/>
        <w:jc w:val="both"/>
        <w:rPr>
          <w:rFonts w:ascii="Calibri" w:hAnsi="Calibri" w:cs="Calibri"/>
          <w:b/>
          <w:color w:val="000000" w:themeColor="text1"/>
          <w:u w:val="single"/>
        </w:rPr>
      </w:pPr>
      <w:r w:rsidRPr="004233C1">
        <w:rPr>
          <w:rFonts w:ascii="Calibri" w:hAnsi="Calibri" w:cs="Calibri"/>
          <w:b/>
          <w:color w:val="000000" w:themeColor="text1"/>
          <w:u w:val="single"/>
        </w:rPr>
        <w:t>Responsibilities:</w:t>
      </w:r>
    </w:p>
    <w:p w:rsidR="001F47A2" w:rsidRPr="004233C1" w:rsidRDefault="001F47A2" w:rsidP="004233C1">
      <w:pPr>
        <w:pStyle w:val="ListParagraph"/>
        <w:numPr>
          <w:ilvl w:val="0"/>
          <w:numId w:val="6"/>
        </w:numPr>
        <w:spacing w:after="0" w:line="240" w:lineRule="auto"/>
        <w:ind w:left="0"/>
        <w:jc w:val="both"/>
        <w:rPr>
          <w:rFonts w:ascii="Calibri" w:hAnsi="Calibri" w:cs="Calibri"/>
          <w:b/>
          <w:color w:val="000000" w:themeColor="text1"/>
        </w:rPr>
      </w:pPr>
      <w:r w:rsidRPr="004233C1">
        <w:rPr>
          <w:rFonts w:ascii="Calibri" w:hAnsi="Calibri" w:cs="Calibri"/>
          <w:color w:val="000000" w:themeColor="text1"/>
          <w:lang w:eastAsia="en-IN"/>
        </w:rPr>
        <w:t xml:space="preserve">Involved in Requirement Analysis to understand the Company needs </w:t>
      </w:r>
      <w:r w:rsidR="00944B2E" w:rsidRPr="004233C1">
        <w:rPr>
          <w:rFonts w:ascii="Calibri" w:hAnsi="Calibri" w:cs="Calibri"/>
          <w:color w:val="000000" w:themeColor="text1"/>
          <w:lang w:eastAsia="en-IN"/>
        </w:rPr>
        <w:t>for various downstream systems</w:t>
      </w:r>
      <w:r w:rsidR="008B4B28">
        <w:rPr>
          <w:rFonts w:ascii="Calibri" w:hAnsi="Calibri" w:cs="Calibri"/>
          <w:color w:val="000000" w:themeColor="text1"/>
          <w:lang w:eastAsia="en-IN"/>
        </w:rPr>
        <w:t>.</w:t>
      </w:r>
    </w:p>
    <w:p w:rsidR="001F47A2" w:rsidRPr="004233C1" w:rsidRDefault="001F47A2" w:rsidP="004233C1">
      <w:pPr>
        <w:pStyle w:val="NoSpacing"/>
        <w:numPr>
          <w:ilvl w:val="0"/>
          <w:numId w:val="4"/>
        </w:numPr>
        <w:ind w:left="0"/>
        <w:jc w:val="both"/>
        <w:rPr>
          <w:rFonts w:ascii="Calibri" w:hAnsi="Calibri" w:cs="Calibri"/>
          <w:color w:val="000000" w:themeColor="text1"/>
          <w:lang w:eastAsia="en-IN"/>
        </w:rPr>
      </w:pPr>
      <w:r w:rsidRPr="004233C1">
        <w:rPr>
          <w:rFonts w:ascii="Calibri" w:hAnsi="Calibri" w:cs="Calibri"/>
          <w:color w:val="000000" w:themeColor="text1"/>
          <w:lang w:eastAsia="en-IN"/>
        </w:rPr>
        <w:t xml:space="preserve">Involved in deciding the </w:t>
      </w:r>
      <w:r w:rsidRPr="004233C1">
        <w:rPr>
          <w:rFonts w:ascii="Calibri" w:hAnsi="Calibri" w:cs="Calibri"/>
          <w:b/>
          <w:color w:val="000000" w:themeColor="text1"/>
          <w:lang w:eastAsia="en-IN"/>
        </w:rPr>
        <w:t>WEB Service</w:t>
      </w:r>
      <w:r w:rsidRPr="004233C1">
        <w:rPr>
          <w:rFonts w:ascii="Calibri" w:hAnsi="Calibri" w:cs="Calibri"/>
          <w:color w:val="000000" w:themeColor="text1"/>
          <w:lang w:eastAsia="en-IN"/>
        </w:rPr>
        <w:t xml:space="preserve"> architecture with </w:t>
      </w:r>
      <w:r w:rsidRPr="004233C1">
        <w:rPr>
          <w:rFonts w:ascii="Calibri" w:hAnsi="Calibri" w:cs="Calibri"/>
          <w:b/>
          <w:color w:val="000000" w:themeColor="text1"/>
          <w:lang w:eastAsia="en-IN"/>
        </w:rPr>
        <w:t xml:space="preserve">XML </w:t>
      </w:r>
      <w:r w:rsidRPr="004233C1">
        <w:rPr>
          <w:rFonts w:ascii="Calibri" w:hAnsi="Calibri" w:cs="Calibri"/>
          <w:color w:val="000000" w:themeColor="text1"/>
          <w:lang w:eastAsia="en-IN"/>
        </w:rPr>
        <w:t>and</w:t>
      </w:r>
      <w:r w:rsidRPr="004233C1">
        <w:rPr>
          <w:rFonts w:ascii="Calibri" w:hAnsi="Calibri" w:cs="Calibri"/>
          <w:b/>
          <w:color w:val="000000" w:themeColor="text1"/>
          <w:lang w:eastAsia="en-IN"/>
        </w:rPr>
        <w:t xml:space="preserve"> SOAP</w:t>
      </w:r>
      <w:r w:rsidRPr="004233C1">
        <w:rPr>
          <w:rFonts w:ascii="Calibri" w:hAnsi="Calibri" w:cs="Calibri"/>
          <w:color w:val="000000" w:themeColor="text1"/>
          <w:lang w:eastAsia="en-IN"/>
        </w:rPr>
        <w:t xml:space="preserve"> for integrat</w:t>
      </w:r>
      <w:r w:rsidR="00944B2E" w:rsidRPr="004233C1">
        <w:rPr>
          <w:rFonts w:ascii="Calibri" w:hAnsi="Calibri" w:cs="Calibri"/>
          <w:color w:val="000000" w:themeColor="text1"/>
          <w:lang w:eastAsia="en-IN"/>
        </w:rPr>
        <w:t>ing with heterogeneous systems</w:t>
      </w:r>
      <w:r w:rsidR="008B4B28">
        <w:rPr>
          <w:rFonts w:ascii="Calibri" w:hAnsi="Calibri" w:cs="Calibri"/>
          <w:color w:val="000000" w:themeColor="text1"/>
          <w:lang w:eastAsia="en-IN"/>
        </w:rPr>
        <w:t>.</w:t>
      </w:r>
    </w:p>
    <w:p w:rsidR="001F47A2" w:rsidRPr="004233C1" w:rsidRDefault="001F47A2" w:rsidP="004233C1">
      <w:pPr>
        <w:pStyle w:val="NoSpacing"/>
        <w:numPr>
          <w:ilvl w:val="0"/>
          <w:numId w:val="4"/>
        </w:numPr>
        <w:ind w:left="0"/>
        <w:jc w:val="both"/>
        <w:rPr>
          <w:rFonts w:ascii="Calibri" w:hAnsi="Calibri" w:cs="Calibri"/>
          <w:color w:val="000000" w:themeColor="text1"/>
          <w:lang w:eastAsia="en-IN"/>
        </w:rPr>
      </w:pPr>
      <w:r w:rsidRPr="004233C1">
        <w:rPr>
          <w:rFonts w:ascii="Calibri" w:hAnsi="Calibri" w:cs="Calibri"/>
          <w:color w:val="000000" w:themeColor="text1"/>
          <w:lang w:eastAsia="en-IN"/>
        </w:rPr>
        <w:t xml:space="preserve">Designed and implemented SOAP XML Request and Response, WEB Service </w:t>
      </w:r>
      <w:r w:rsidRPr="004233C1">
        <w:rPr>
          <w:rFonts w:ascii="Calibri" w:hAnsi="Calibri" w:cs="Calibri"/>
          <w:b/>
          <w:color w:val="000000" w:themeColor="text1"/>
          <w:lang w:eastAsia="en-IN"/>
        </w:rPr>
        <w:t>WSDL</w:t>
      </w:r>
      <w:r w:rsidRPr="004233C1">
        <w:rPr>
          <w:rFonts w:ascii="Calibri" w:hAnsi="Calibri" w:cs="Calibri"/>
          <w:color w:val="000000" w:themeColor="text1"/>
          <w:lang w:eastAsia="en-IN"/>
        </w:rPr>
        <w:t xml:space="preserve"> using </w:t>
      </w:r>
      <w:r w:rsidRPr="004233C1">
        <w:rPr>
          <w:rFonts w:ascii="Calibri" w:hAnsi="Calibri" w:cs="Calibri"/>
          <w:b/>
          <w:color w:val="000000" w:themeColor="text1"/>
          <w:lang w:eastAsia="en-IN"/>
        </w:rPr>
        <w:t>XML SPY</w:t>
      </w:r>
      <w:r w:rsidR="008B4B28">
        <w:rPr>
          <w:rFonts w:ascii="Calibri" w:hAnsi="Calibri" w:cs="Calibri"/>
          <w:b/>
          <w:color w:val="000000" w:themeColor="text1"/>
          <w:lang w:eastAsia="en-IN"/>
        </w:rPr>
        <w:t>.</w:t>
      </w:r>
    </w:p>
    <w:p w:rsidR="001F47A2" w:rsidRPr="004233C1" w:rsidRDefault="001F47A2" w:rsidP="004233C1">
      <w:pPr>
        <w:pStyle w:val="NoSpacing"/>
        <w:numPr>
          <w:ilvl w:val="0"/>
          <w:numId w:val="4"/>
        </w:numPr>
        <w:ind w:left="0"/>
        <w:jc w:val="both"/>
        <w:rPr>
          <w:rFonts w:ascii="Calibri" w:hAnsi="Calibri" w:cs="Calibri"/>
          <w:color w:val="000000" w:themeColor="text1"/>
          <w:lang w:eastAsia="en-IN"/>
        </w:rPr>
      </w:pPr>
      <w:r w:rsidRPr="004233C1">
        <w:rPr>
          <w:rFonts w:ascii="Calibri" w:hAnsi="Calibri" w:cs="Calibri"/>
          <w:color w:val="000000" w:themeColor="text1"/>
          <w:lang w:eastAsia="en-IN"/>
        </w:rPr>
        <w:t xml:space="preserve">Implemented WEB Service using </w:t>
      </w:r>
      <w:r w:rsidRPr="004233C1">
        <w:rPr>
          <w:rFonts w:ascii="Calibri" w:hAnsi="Calibri" w:cs="Calibri"/>
          <w:b/>
          <w:color w:val="000000" w:themeColor="text1"/>
          <w:lang w:eastAsia="en-IN"/>
        </w:rPr>
        <w:t>Apache SOAP API (2.1)</w:t>
      </w:r>
      <w:r w:rsidRPr="004233C1">
        <w:rPr>
          <w:rFonts w:ascii="Calibri" w:hAnsi="Calibri" w:cs="Calibri"/>
          <w:color w:val="000000" w:themeColor="text1"/>
          <w:lang w:eastAsia="en-IN"/>
        </w:rPr>
        <w:t>,</w:t>
      </w:r>
      <w:r w:rsidR="00944B2E" w:rsidRPr="004233C1">
        <w:rPr>
          <w:rFonts w:ascii="Calibri" w:hAnsi="Calibri" w:cs="Calibri"/>
          <w:color w:val="000000" w:themeColor="text1"/>
          <w:lang w:eastAsia="en-IN"/>
        </w:rPr>
        <w:t xml:space="preserve"> WASD</w:t>
      </w:r>
      <w:r w:rsidR="008B4B28">
        <w:rPr>
          <w:rFonts w:ascii="Calibri" w:hAnsi="Calibri" w:cs="Calibri"/>
          <w:color w:val="000000" w:themeColor="text1"/>
          <w:lang w:eastAsia="en-IN"/>
        </w:rPr>
        <w:t>.</w:t>
      </w:r>
    </w:p>
    <w:p w:rsidR="001F47A2" w:rsidRPr="004233C1" w:rsidRDefault="001F47A2" w:rsidP="004233C1">
      <w:pPr>
        <w:pStyle w:val="NoSpacing"/>
        <w:numPr>
          <w:ilvl w:val="0"/>
          <w:numId w:val="4"/>
        </w:numPr>
        <w:ind w:left="0"/>
        <w:jc w:val="both"/>
        <w:rPr>
          <w:rFonts w:ascii="Calibri" w:hAnsi="Calibri" w:cs="Calibri"/>
          <w:color w:val="000000" w:themeColor="text1"/>
          <w:lang w:eastAsia="en-IN"/>
        </w:rPr>
      </w:pPr>
      <w:r w:rsidRPr="004233C1">
        <w:rPr>
          <w:rFonts w:ascii="Calibri" w:hAnsi="Calibri" w:cs="Calibri"/>
          <w:color w:val="000000" w:themeColor="text1"/>
          <w:lang w:eastAsia="en-IN"/>
        </w:rPr>
        <w:t>Designed and implemented subsystem for administrative tasks (like verify data loads, consistency check and notify clients for data extract) using SERVLETS, session a</w:t>
      </w:r>
      <w:r w:rsidR="00944B2E" w:rsidRPr="004233C1">
        <w:rPr>
          <w:rFonts w:ascii="Calibri" w:hAnsi="Calibri" w:cs="Calibri"/>
          <w:color w:val="000000" w:themeColor="text1"/>
          <w:lang w:eastAsia="en-IN"/>
        </w:rPr>
        <w:t>nd Entry bean and java classes</w:t>
      </w:r>
      <w:r w:rsidR="008B4B28">
        <w:rPr>
          <w:rFonts w:ascii="Calibri" w:hAnsi="Calibri" w:cs="Calibri"/>
          <w:color w:val="000000" w:themeColor="text1"/>
          <w:lang w:eastAsia="en-IN"/>
        </w:rPr>
        <w:t>.</w:t>
      </w:r>
    </w:p>
    <w:p w:rsidR="001F47A2" w:rsidRPr="004233C1" w:rsidRDefault="001F47A2" w:rsidP="004233C1">
      <w:pPr>
        <w:pStyle w:val="NoSpacing"/>
        <w:numPr>
          <w:ilvl w:val="0"/>
          <w:numId w:val="4"/>
        </w:numPr>
        <w:ind w:left="0"/>
        <w:jc w:val="both"/>
        <w:rPr>
          <w:rFonts w:ascii="Calibri" w:hAnsi="Calibri" w:cs="Calibri"/>
          <w:color w:val="000000" w:themeColor="text1"/>
          <w:lang w:eastAsia="en-IN"/>
        </w:rPr>
      </w:pPr>
      <w:r w:rsidRPr="004233C1">
        <w:rPr>
          <w:rFonts w:ascii="Calibri" w:hAnsi="Calibri" w:cs="Calibri"/>
          <w:color w:val="000000" w:themeColor="text1"/>
          <w:lang w:eastAsia="en-IN"/>
        </w:rPr>
        <w:t xml:space="preserve">Designed Health Check module to monitor current health of the system as well as a </w:t>
      </w:r>
      <w:r w:rsidRPr="004233C1">
        <w:rPr>
          <w:rFonts w:ascii="Calibri" w:hAnsi="Calibri" w:cs="Calibri"/>
          <w:noProof/>
          <w:color w:val="000000" w:themeColor="text1"/>
          <w:lang w:eastAsia="en-IN"/>
        </w:rPr>
        <w:t>database</w:t>
      </w:r>
      <w:r w:rsidR="00944B2E" w:rsidRPr="004233C1">
        <w:rPr>
          <w:rFonts w:ascii="Calibri" w:hAnsi="Calibri" w:cs="Calibri"/>
          <w:color w:val="000000" w:themeColor="text1"/>
          <w:lang w:eastAsia="en-IN"/>
        </w:rPr>
        <w:t xml:space="preserve"> connection</w:t>
      </w:r>
      <w:r w:rsidR="008B4B28">
        <w:rPr>
          <w:rFonts w:ascii="Calibri" w:hAnsi="Calibri" w:cs="Calibri"/>
          <w:color w:val="000000" w:themeColor="text1"/>
          <w:lang w:eastAsia="en-IN"/>
        </w:rPr>
        <w:t>.</w:t>
      </w:r>
    </w:p>
    <w:p w:rsidR="001F47A2" w:rsidRPr="004233C1" w:rsidRDefault="001F47A2" w:rsidP="004233C1">
      <w:pPr>
        <w:pStyle w:val="NoSpacing"/>
        <w:numPr>
          <w:ilvl w:val="0"/>
          <w:numId w:val="4"/>
        </w:numPr>
        <w:ind w:left="0"/>
        <w:jc w:val="both"/>
        <w:rPr>
          <w:rFonts w:ascii="Calibri" w:hAnsi="Calibri" w:cs="Calibri"/>
          <w:color w:val="000000" w:themeColor="text1"/>
          <w:lang w:eastAsia="en-IN"/>
        </w:rPr>
      </w:pPr>
      <w:r w:rsidRPr="004233C1">
        <w:rPr>
          <w:rFonts w:ascii="Calibri" w:hAnsi="Calibri" w:cs="Calibri"/>
          <w:color w:val="000000" w:themeColor="text1"/>
          <w:lang w:eastAsia="en-IN"/>
        </w:rPr>
        <w:t xml:space="preserve">Designed and guided the team for implementing Client module and XSL </w:t>
      </w:r>
      <w:r w:rsidR="00944B2E" w:rsidRPr="004233C1">
        <w:rPr>
          <w:rFonts w:ascii="Calibri" w:hAnsi="Calibri" w:cs="Calibri"/>
          <w:color w:val="000000" w:themeColor="text1"/>
          <w:lang w:eastAsia="en-IN"/>
        </w:rPr>
        <w:t>conversions using XSLT (XALAN)</w:t>
      </w:r>
      <w:r w:rsidR="008B4B28">
        <w:rPr>
          <w:rFonts w:ascii="Calibri" w:hAnsi="Calibri" w:cs="Calibri"/>
          <w:color w:val="000000" w:themeColor="text1"/>
          <w:lang w:eastAsia="en-IN"/>
        </w:rPr>
        <w:t>.</w:t>
      </w:r>
    </w:p>
    <w:p w:rsidR="001F47A2" w:rsidRPr="004233C1" w:rsidRDefault="001F47A2" w:rsidP="004233C1">
      <w:pPr>
        <w:pStyle w:val="NoSpacing"/>
        <w:numPr>
          <w:ilvl w:val="0"/>
          <w:numId w:val="4"/>
        </w:numPr>
        <w:ind w:left="0"/>
        <w:jc w:val="both"/>
        <w:rPr>
          <w:rFonts w:ascii="Calibri" w:hAnsi="Calibri" w:cs="Calibri"/>
          <w:color w:val="000000" w:themeColor="text1"/>
          <w:lang w:eastAsia="en-IN"/>
        </w:rPr>
      </w:pPr>
      <w:r w:rsidRPr="004233C1">
        <w:rPr>
          <w:rFonts w:ascii="Calibri" w:hAnsi="Calibri" w:cs="Calibri"/>
          <w:color w:val="000000" w:themeColor="text1"/>
          <w:lang w:eastAsia="en-IN"/>
        </w:rPr>
        <w:t xml:space="preserve">Handled database interaction writing SQL Queries, </w:t>
      </w:r>
      <w:r w:rsidR="00247E84" w:rsidRPr="004233C1">
        <w:rPr>
          <w:rFonts w:ascii="Calibri" w:hAnsi="Calibri" w:cs="Calibri"/>
          <w:b/>
          <w:color w:val="000000" w:themeColor="text1"/>
          <w:lang w:eastAsia="en-IN"/>
        </w:rPr>
        <w:t>Oracle 10g</w:t>
      </w:r>
      <w:r w:rsidRPr="004233C1">
        <w:rPr>
          <w:rFonts w:ascii="Calibri" w:hAnsi="Calibri" w:cs="Calibri"/>
          <w:color w:val="000000" w:themeColor="text1"/>
          <w:lang w:eastAsia="en-IN"/>
        </w:rPr>
        <w:t xml:space="preserve"> was used as Database for central Fund repository. The service was deployed on</w:t>
      </w:r>
      <w:r w:rsidR="00A0632C" w:rsidRPr="004233C1">
        <w:rPr>
          <w:rFonts w:ascii="Calibri" w:hAnsi="Calibri" w:cs="Calibri"/>
          <w:color w:val="000000" w:themeColor="text1"/>
          <w:lang w:eastAsia="en-IN"/>
        </w:rPr>
        <w:t xml:space="preserve"> </w:t>
      </w:r>
      <w:r w:rsidR="00574F46" w:rsidRPr="004233C1">
        <w:rPr>
          <w:rFonts w:ascii="Calibri" w:hAnsi="Calibri" w:cs="Calibri"/>
          <w:b/>
          <w:color w:val="000000" w:themeColor="text1"/>
          <w:lang w:eastAsia="en-IN"/>
        </w:rPr>
        <w:t>IBM</w:t>
      </w:r>
      <w:r w:rsidRPr="004233C1">
        <w:rPr>
          <w:rFonts w:ascii="Calibri" w:hAnsi="Calibri" w:cs="Calibri"/>
          <w:b/>
          <w:color w:val="000000" w:themeColor="text1"/>
          <w:lang w:eastAsia="en-IN"/>
        </w:rPr>
        <w:t xml:space="preserve"> WEBSPHERE 4.0</w:t>
      </w:r>
      <w:r w:rsidR="008B4B28">
        <w:rPr>
          <w:rFonts w:ascii="Calibri" w:hAnsi="Calibri" w:cs="Calibri"/>
          <w:b/>
          <w:color w:val="000000" w:themeColor="text1"/>
          <w:lang w:eastAsia="en-IN"/>
        </w:rPr>
        <w:t>.</w:t>
      </w:r>
    </w:p>
    <w:p w:rsidR="00336F6C" w:rsidRPr="004233C1" w:rsidRDefault="00336F6C" w:rsidP="004233C1">
      <w:pPr>
        <w:widowControl w:val="0"/>
        <w:numPr>
          <w:ilvl w:val="0"/>
          <w:numId w:val="4"/>
        </w:numPr>
        <w:suppressAutoHyphens/>
        <w:spacing w:after="0" w:line="240" w:lineRule="auto"/>
        <w:ind w:left="0"/>
        <w:jc w:val="both"/>
        <w:rPr>
          <w:rFonts w:ascii="Calibri" w:hAnsi="Calibri" w:cs="Calibri"/>
          <w:color w:val="000000" w:themeColor="text1"/>
        </w:rPr>
      </w:pPr>
      <w:r w:rsidRPr="004233C1">
        <w:rPr>
          <w:rFonts w:ascii="Calibri" w:hAnsi="Calibri" w:cs="Calibri"/>
          <w:color w:val="000000" w:themeColor="text1"/>
          <w:shd w:val="clear" w:color="auto" w:fill="FFFFFF"/>
        </w:rPr>
        <w:t xml:space="preserve">Worked on </w:t>
      </w:r>
      <w:proofErr w:type="spellStart"/>
      <w:r w:rsidRPr="004233C1">
        <w:rPr>
          <w:rFonts w:ascii="Calibri" w:hAnsi="Calibri" w:cs="Calibri"/>
          <w:b/>
          <w:color w:val="000000" w:themeColor="text1"/>
          <w:shd w:val="clear" w:color="auto" w:fill="FFFFFF"/>
        </w:rPr>
        <w:t>RESTful</w:t>
      </w:r>
      <w:proofErr w:type="spellEnd"/>
      <w:r w:rsidRPr="004233C1">
        <w:rPr>
          <w:rFonts w:ascii="Calibri" w:hAnsi="Calibri" w:cs="Calibri"/>
          <w:b/>
          <w:color w:val="000000" w:themeColor="text1"/>
          <w:shd w:val="clear" w:color="auto" w:fill="FFFFFF"/>
        </w:rPr>
        <w:t xml:space="preserve"> </w:t>
      </w:r>
      <w:r w:rsidRPr="004233C1">
        <w:rPr>
          <w:rFonts w:ascii="Calibri" w:hAnsi="Calibri" w:cs="Calibri"/>
          <w:color w:val="000000" w:themeColor="text1"/>
          <w:shd w:val="clear" w:color="auto" w:fill="FFFFFF"/>
        </w:rPr>
        <w:t>APIs for HTTP req</w:t>
      </w:r>
      <w:r w:rsidR="00574F46" w:rsidRPr="004233C1">
        <w:rPr>
          <w:rFonts w:ascii="Calibri" w:hAnsi="Calibri" w:cs="Calibri"/>
          <w:color w:val="000000" w:themeColor="text1"/>
          <w:shd w:val="clear" w:color="auto" w:fill="FFFFFF"/>
        </w:rPr>
        <w:t>uests between client and server</w:t>
      </w:r>
      <w:r w:rsidR="008B4B28">
        <w:rPr>
          <w:rFonts w:ascii="Calibri" w:hAnsi="Calibri" w:cs="Calibri"/>
          <w:color w:val="000000" w:themeColor="text1"/>
          <w:shd w:val="clear" w:color="auto" w:fill="FFFFFF"/>
        </w:rPr>
        <w:t>.</w:t>
      </w:r>
    </w:p>
    <w:p w:rsidR="00336F6C" w:rsidRPr="004233C1" w:rsidRDefault="00336F6C" w:rsidP="004233C1">
      <w:pPr>
        <w:numPr>
          <w:ilvl w:val="0"/>
          <w:numId w:val="4"/>
        </w:numPr>
        <w:shd w:val="clear" w:color="auto" w:fill="FFFFFF"/>
        <w:spacing w:after="0" w:line="240" w:lineRule="auto"/>
        <w:ind w:left="0"/>
        <w:jc w:val="both"/>
        <w:rPr>
          <w:rFonts w:ascii="Calibri" w:hAnsi="Calibri" w:cs="Calibri"/>
          <w:color w:val="000000" w:themeColor="text1"/>
        </w:rPr>
      </w:pPr>
      <w:r w:rsidRPr="004233C1">
        <w:rPr>
          <w:rFonts w:ascii="Calibri" w:hAnsi="Calibri" w:cs="Calibri"/>
          <w:noProof/>
          <w:color w:val="000000" w:themeColor="text1"/>
        </w:rPr>
        <w:t xml:space="preserve">Used </w:t>
      </w:r>
      <w:r w:rsidRPr="004233C1">
        <w:rPr>
          <w:rFonts w:ascii="Calibri" w:hAnsi="Calibri" w:cs="Calibri"/>
          <w:b/>
          <w:noProof/>
          <w:color w:val="000000" w:themeColor="text1"/>
        </w:rPr>
        <w:t xml:space="preserve">Spring </w:t>
      </w:r>
      <w:r w:rsidRPr="004233C1">
        <w:rPr>
          <w:rFonts w:ascii="Calibri" w:hAnsi="Calibri" w:cs="Calibri"/>
          <w:noProof/>
          <w:color w:val="000000" w:themeColor="text1"/>
        </w:rPr>
        <w:t xml:space="preserve">framework to achieve loose coupling between the layers thus moving towards </w:t>
      </w:r>
      <w:r w:rsidRPr="004233C1">
        <w:rPr>
          <w:rFonts w:ascii="Calibri" w:hAnsi="Calibri" w:cs="Calibri"/>
          <w:b/>
          <w:noProof/>
          <w:color w:val="000000" w:themeColor="text1"/>
        </w:rPr>
        <w:t>Service Oriented Architecture</w:t>
      </w:r>
      <w:r w:rsidRPr="004233C1">
        <w:rPr>
          <w:rFonts w:ascii="Calibri" w:hAnsi="Calibri" w:cs="Calibri"/>
          <w:noProof/>
          <w:color w:val="000000" w:themeColor="text1"/>
        </w:rPr>
        <w:t xml:space="preserve"> (SOA) exposed through </w:t>
      </w:r>
      <w:r w:rsidRPr="004233C1">
        <w:rPr>
          <w:rFonts w:ascii="Calibri" w:hAnsi="Calibri" w:cs="Calibri"/>
          <w:b/>
          <w:noProof/>
          <w:color w:val="000000" w:themeColor="text1"/>
        </w:rPr>
        <w:t>Restful</w:t>
      </w:r>
      <w:r w:rsidRPr="004233C1">
        <w:rPr>
          <w:rFonts w:ascii="Calibri" w:hAnsi="Calibri" w:cs="Calibri"/>
          <w:noProof/>
          <w:color w:val="000000" w:themeColor="text1"/>
        </w:rPr>
        <w:t> Services</w:t>
      </w:r>
      <w:r w:rsidR="008B4B28">
        <w:rPr>
          <w:rFonts w:ascii="Calibri" w:hAnsi="Calibri" w:cs="Calibri"/>
          <w:noProof/>
          <w:color w:val="000000" w:themeColor="text1"/>
        </w:rPr>
        <w:t>.</w:t>
      </w:r>
    </w:p>
    <w:p w:rsidR="001F47A2" w:rsidRPr="004233C1" w:rsidRDefault="001F47A2" w:rsidP="004233C1">
      <w:pPr>
        <w:numPr>
          <w:ilvl w:val="0"/>
          <w:numId w:val="4"/>
        </w:numPr>
        <w:shd w:val="clear" w:color="auto" w:fill="FFFFFF"/>
        <w:spacing w:after="0" w:line="240" w:lineRule="auto"/>
        <w:ind w:left="0"/>
        <w:jc w:val="both"/>
        <w:rPr>
          <w:rFonts w:ascii="Calibri" w:hAnsi="Calibri" w:cs="Calibri"/>
          <w:color w:val="000000" w:themeColor="text1"/>
        </w:rPr>
      </w:pPr>
      <w:r w:rsidRPr="004233C1">
        <w:rPr>
          <w:rFonts w:ascii="Calibri" w:hAnsi="Calibri" w:cs="Calibri"/>
          <w:color w:val="000000" w:themeColor="text1"/>
          <w:lang w:eastAsia="en-IN"/>
        </w:rPr>
        <w:t>Developed dynamic WEB screens, Customization</w:t>
      </w:r>
      <w:r w:rsidR="00944B2E" w:rsidRPr="004233C1">
        <w:rPr>
          <w:rFonts w:ascii="Calibri" w:hAnsi="Calibri" w:cs="Calibri"/>
          <w:color w:val="000000" w:themeColor="text1"/>
          <w:lang w:eastAsia="en-IN"/>
        </w:rPr>
        <w:t xml:space="preserve"> of the screens done using JSP</w:t>
      </w:r>
      <w:r w:rsidR="008B4B28">
        <w:rPr>
          <w:rFonts w:ascii="Calibri" w:hAnsi="Calibri" w:cs="Calibri"/>
          <w:color w:val="000000" w:themeColor="text1"/>
          <w:lang w:eastAsia="en-IN"/>
        </w:rPr>
        <w:t>.</w:t>
      </w:r>
    </w:p>
    <w:p w:rsidR="001F47A2" w:rsidRPr="004233C1" w:rsidRDefault="001F47A2" w:rsidP="004233C1">
      <w:pPr>
        <w:pStyle w:val="NoSpacing"/>
        <w:numPr>
          <w:ilvl w:val="0"/>
          <w:numId w:val="4"/>
        </w:numPr>
        <w:ind w:left="0"/>
        <w:jc w:val="both"/>
        <w:rPr>
          <w:rFonts w:ascii="Calibri" w:hAnsi="Calibri" w:cs="Calibri"/>
          <w:color w:val="000000" w:themeColor="text1"/>
          <w:lang w:eastAsia="en-IN"/>
        </w:rPr>
      </w:pPr>
      <w:r w:rsidRPr="004233C1">
        <w:rPr>
          <w:rFonts w:ascii="Calibri" w:hAnsi="Calibri" w:cs="Calibri"/>
          <w:color w:val="000000" w:themeColor="text1"/>
          <w:lang w:eastAsia="en-IN"/>
        </w:rPr>
        <w:t xml:space="preserve">Tested and debugged </w:t>
      </w:r>
      <w:r w:rsidRPr="004233C1">
        <w:rPr>
          <w:rFonts w:ascii="Calibri" w:hAnsi="Calibri" w:cs="Calibri"/>
          <w:b/>
          <w:color w:val="000000" w:themeColor="text1"/>
          <w:lang w:eastAsia="en-IN"/>
        </w:rPr>
        <w:t>SERVLETS, JSP</w:t>
      </w:r>
      <w:r w:rsidRPr="004233C1">
        <w:rPr>
          <w:rFonts w:ascii="Calibri" w:hAnsi="Calibri" w:cs="Calibri"/>
          <w:color w:val="000000" w:themeColor="text1"/>
          <w:lang w:eastAsia="en-IN"/>
        </w:rPr>
        <w:t xml:space="preserve"> using Vi</w:t>
      </w:r>
      <w:r w:rsidR="00A6033F" w:rsidRPr="004233C1">
        <w:rPr>
          <w:rFonts w:ascii="Calibri" w:hAnsi="Calibri" w:cs="Calibri"/>
          <w:color w:val="000000" w:themeColor="text1"/>
          <w:lang w:eastAsia="en-IN"/>
        </w:rPr>
        <w:t>sual age JSP execution monitor</w:t>
      </w:r>
      <w:r w:rsidR="008B4B28">
        <w:rPr>
          <w:rFonts w:ascii="Calibri" w:hAnsi="Calibri" w:cs="Calibri"/>
          <w:color w:val="000000" w:themeColor="text1"/>
          <w:lang w:eastAsia="en-IN"/>
        </w:rPr>
        <w:t>.</w:t>
      </w:r>
    </w:p>
    <w:p w:rsidR="001F47A2" w:rsidRPr="004233C1" w:rsidRDefault="001F47A2" w:rsidP="004233C1">
      <w:pPr>
        <w:pStyle w:val="NoSpacing"/>
        <w:numPr>
          <w:ilvl w:val="0"/>
          <w:numId w:val="4"/>
        </w:numPr>
        <w:ind w:left="0"/>
        <w:jc w:val="both"/>
        <w:rPr>
          <w:rFonts w:ascii="Calibri" w:hAnsi="Calibri" w:cs="Calibri"/>
          <w:color w:val="000000" w:themeColor="text1"/>
          <w:lang w:eastAsia="en-IN"/>
        </w:rPr>
      </w:pPr>
      <w:r w:rsidRPr="004233C1">
        <w:rPr>
          <w:rFonts w:ascii="Calibri" w:hAnsi="Calibri" w:cs="Calibri"/>
          <w:color w:val="000000" w:themeColor="text1"/>
          <w:lang w:eastAsia="en-IN"/>
        </w:rPr>
        <w:t xml:space="preserve">Used </w:t>
      </w:r>
      <w:r w:rsidRPr="004233C1">
        <w:rPr>
          <w:rFonts w:ascii="Calibri" w:hAnsi="Calibri" w:cs="Calibri"/>
          <w:b/>
          <w:color w:val="000000" w:themeColor="text1"/>
          <w:lang w:eastAsia="en-IN"/>
        </w:rPr>
        <w:t>JDBC</w:t>
      </w:r>
      <w:r w:rsidRPr="004233C1">
        <w:rPr>
          <w:rFonts w:ascii="Calibri" w:hAnsi="Calibri" w:cs="Calibri"/>
          <w:color w:val="000000" w:themeColor="text1"/>
          <w:lang w:eastAsia="en-IN"/>
        </w:rPr>
        <w:t xml:space="preserve"> for c</w:t>
      </w:r>
      <w:r w:rsidR="00944B2E" w:rsidRPr="004233C1">
        <w:rPr>
          <w:rFonts w:ascii="Calibri" w:hAnsi="Calibri" w:cs="Calibri"/>
          <w:color w:val="000000" w:themeColor="text1"/>
          <w:lang w:eastAsia="en-IN"/>
        </w:rPr>
        <w:t>ommunicating with the database</w:t>
      </w:r>
      <w:r w:rsidR="008B4B28">
        <w:rPr>
          <w:rFonts w:ascii="Calibri" w:hAnsi="Calibri" w:cs="Calibri"/>
          <w:color w:val="000000" w:themeColor="text1"/>
          <w:lang w:eastAsia="en-IN"/>
        </w:rPr>
        <w:t>.</w:t>
      </w:r>
    </w:p>
    <w:p w:rsidR="001F47A2" w:rsidRPr="004233C1" w:rsidRDefault="001F47A2" w:rsidP="004233C1">
      <w:pPr>
        <w:pStyle w:val="NoSpacing"/>
        <w:numPr>
          <w:ilvl w:val="0"/>
          <w:numId w:val="4"/>
        </w:numPr>
        <w:ind w:left="0"/>
        <w:jc w:val="both"/>
        <w:rPr>
          <w:rFonts w:ascii="Calibri" w:hAnsi="Calibri" w:cs="Calibri"/>
          <w:color w:val="000000" w:themeColor="text1"/>
          <w:lang w:eastAsia="en-IN"/>
        </w:rPr>
      </w:pPr>
      <w:r w:rsidRPr="004233C1">
        <w:rPr>
          <w:rFonts w:ascii="Calibri" w:hAnsi="Calibri" w:cs="Calibri"/>
          <w:color w:val="000000" w:themeColor="text1"/>
          <w:lang w:eastAsia="en-IN"/>
        </w:rPr>
        <w:t>Deve</w:t>
      </w:r>
      <w:r w:rsidR="00A54D69" w:rsidRPr="004233C1">
        <w:rPr>
          <w:rFonts w:ascii="Calibri" w:hAnsi="Calibri" w:cs="Calibri"/>
          <w:color w:val="000000" w:themeColor="text1"/>
          <w:lang w:eastAsia="en-IN"/>
        </w:rPr>
        <w:t>loped APPLETS for communication</w:t>
      </w:r>
      <w:r w:rsidR="008B4B28">
        <w:rPr>
          <w:rFonts w:ascii="Calibri" w:hAnsi="Calibri" w:cs="Calibri"/>
          <w:color w:val="000000" w:themeColor="text1"/>
          <w:lang w:eastAsia="en-IN"/>
        </w:rPr>
        <w:t>.</w:t>
      </w:r>
      <w:r w:rsidRPr="004233C1">
        <w:rPr>
          <w:rFonts w:ascii="Calibri" w:hAnsi="Calibri" w:cs="Calibri"/>
          <w:color w:val="000000" w:themeColor="text1"/>
          <w:lang w:eastAsia="en-IN"/>
        </w:rPr>
        <w:t> </w:t>
      </w:r>
    </w:p>
    <w:p w:rsidR="001F47A2" w:rsidRPr="004233C1" w:rsidRDefault="001F47A2" w:rsidP="004233C1">
      <w:pPr>
        <w:pStyle w:val="NoSpacing"/>
        <w:numPr>
          <w:ilvl w:val="0"/>
          <w:numId w:val="4"/>
        </w:numPr>
        <w:ind w:left="0"/>
        <w:jc w:val="both"/>
        <w:rPr>
          <w:rFonts w:ascii="Calibri" w:hAnsi="Calibri" w:cs="Calibri"/>
          <w:color w:val="000000" w:themeColor="text1"/>
          <w:lang w:eastAsia="en-IN"/>
        </w:rPr>
      </w:pPr>
      <w:r w:rsidRPr="004233C1">
        <w:rPr>
          <w:rFonts w:ascii="Calibri" w:hAnsi="Calibri" w:cs="Calibri"/>
          <w:color w:val="000000" w:themeColor="text1"/>
          <w:lang w:eastAsia="en-IN"/>
        </w:rPr>
        <w:t xml:space="preserve">Client and server side validation </w:t>
      </w:r>
      <w:r w:rsidRPr="004233C1">
        <w:rPr>
          <w:rFonts w:ascii="Calibri" w:hAnsi="Calibri" w:cs="Calibri"/>
          <w:noProof/>
          <w:color w:val="000000" w:themeColor="text1"/>
          <w:lang w:eastAsia="en-IN"/>
        </w:rPr>
        <w:t>did</w:t>
      </w:r>
      <w:r w:rsidRPr="004233C1">
        <w:rPr>
          <w:rFonts w:ascii="Calibri" w:hAnsi="Calibri" w:cs="Calibri"/>
          <w:color w:val="000000" w:themeColor="text1"/>
          <w:lang w:eastAsia="en-IN"/>
        </w:rPr>
        <w:t xml:space="preserve"> in </w:t>
      </w:r>
      <w:r w:rsidRPr="004233C1">
        <w:rPr>
          <w:rFonts w:ascii="Calibri" w:hAnsi="Calibri" w:cs="Calibri"/>
          <w:b/>
          <w:noProof/>
          <w:color w:val="000000" w:themeColor="text1"/>
          <w:lang w:eastAsia="en-IN"/>
        </w:rPr>
        <w:t>JavaScript</w:t>
      </w:r>
      <w:r w:rsidR="008B4B28">
        <w:rPr>
          <w:rFonts w:ascii="Calibri" w:hAnsi="Calibri" w:cs="Calibri"/>
          <w:b/>
          <w:noProof/>
          <w:color w:val="000000" w:themeColor="text1"/>
          <w:lang w:eastAsia="en-IN"/>
        </w:rPr>
        <w:t>.</w:t>
      </w:r>
    </w:p>
    <w:p w:rsidR="00811DB7" w:rsidRPr="004233C1" w:rsidRDefault="001F47A2" w:rsidP="004233C1">
      <w:pPr>
        <w:pStyle w:val="NoSpacing"/>
        <w:numPr>
          <w:ilvl w:val="0"/>
          <w:numId w:val="4"/>
        </w:numPr>
        <w:ind w:left="0"/>
        <w:jc w:val="both"/>
        <w:rPr>
          <w:rFonts w:ascii="Calibri" w:hAnsi="Calibri" w:cs="Calibri"/>
          <w:color w:val="000000" w:themeColor="text1"/>
          <w:lang w:eastAsia="en-IN"/>
        </w:rPr>
      </w:pPr>
      <w:r w:rsidRPr="004233C1">
        <w:rPr>
          <w:rFonts w:ascii="Calibri" w:hAnsi="Calibri" w:cs="Calibri"/>
          <w:color w:val="000000" w:themeColor="text1"/>
          <w:lang w:eastAsia="en-IN"/>
        </w:rPr>
        <w:t xml:space="preserve">Involved in writing </w:t>
      </w:r>
      <w:r w:rsidRPr="004233C1">
        <w:rPr>
          <w:rFonts w:ascii="Calibri" w:hAnsi="Calibri" w:cs="Calibri"/>
          <w:b/>
          <w:color w:val="000000" w:themeColor="text1"/>
          <w:lang w:eastAsia="en-IN"/>
        </w:rPr>
        <w:t>XML</w:t>
      </w:r>
      <w:r w:rsidRPr="004233C1">
        <w:rPr>
          <w:rFonts w:ascii="Calibri" w:hAnsi="Calibri" w:cs="Calibri"/>
          <w:color w:val="000000" w:themeColor="text1"/>
          <w:lang w:eastAsia="en-IN"/>
        </w:rPr>
        <w:t xml:space="preserve"> documents. Involved in writing build scripts using </w:t>
      </w:r>
      <w:r w:rsidRPr="004233C1">
        <w:rPr>
          <w:rFonts w:ascii="Calibri" w:hAnsi="Calibri" w:cs="Calibri"/>
          <w:b/>
          <w:color w:val="000000" w:themeColor="text1"/>
          <w:lang w:eastAsia="en-IN"/>
        </w:rPr>
        <w:t>UNIX</w:t>
      </w:r>
      <w:r w:rsidR="008B4B28">
        <w:rPr>
          <w:rFonts w:ascii="Calibri" w:hAnsi="Calibri" w:cs="Calibri"/>
          <w:b/>
          <w:color w:val="000000" w:themeColor="text1"/>
          <w:lang w:eastAsia="en-IN"/>
        </w:rPr>
        <w:t>.</w:t>
      </w:r>
    </w:p>
    <w:p w:rsidR="00EF6104" w:rsidRPr="004233C1" w:rsidRDefault="001F47A2" w:rsidP="004233C1">
      <w:pPr>
        <w:pStyle w:val="NoSpacing"/>
        <w:jc w:val="both"/>
        <w:rPr>
          <w:rFonts w:ascii="Calibri" w:hAnsi="Calibri" w:cs="Calibri"/>
          <w:color w:val="000000" w:themeColor="text1"/>
          <w:lang w:eastAsia="en-IN"/>
        </w:rPr>
      </w:pPr>
      <w:r w:rsidRPr="004233C1">
        <w:rPr>
          <w:rFonts w:ascii="Calibri" w:hAnsi="Calibri" w:cs="Calibri"/>
          <w:b/>
          <w:color w:val="000000" w:themeColor="text1"/>
          <w:u w:val="single"/>
          <w:lang w:eastAsia="en-IN"/>
        </w:rPr>
        <w:t>Environment:</w:t>
      </w:r>
      <w:r w:rsidRPr="004233C1">
        <w:rPr>
          <w:rFonts w:ascii="Calibri" w:hAnsi="Calibri" w:cs="Calibri"/>
          <w:b/>
          <w:color w:val="000000" w:themeColor="text1"/>
          <w:lang w:eastAsia="en-IN"/>
        </w:rPr>
        <w:t> </w:t>
      </w:r>
      <w:r w:rsidRPr="004233C1">
        <w:rPr>
          <w:rFonts w:ascii="Calibri" w:hAnsi="Calibri" w:cs="Calibri"/>
          <w:color w:val="000000" w:themeColor="text1"/>
          <w:lang w:eastAsia="en-IN"/>
        </w:rPr>
        <w:t>CORE JA</w:t>
      </w:r>
      <w:r w:rsidR="00247E84" w:rsidRPr="004233C1">
        <w:rPr>
          <w:rFonts w:ascii="Calibri" w:hAnsi="Calibri" w:cs="Calibri"/>
          <w:color w:val="000000" w:themeColor="text1"/>
          <w:lang w:eastAsia="en-IN"/>
        </w:rPr>
        <w:t>VA, EJB, JDBC, JSP, Oracle 10g</w:t>
      </w:r>
      <w:r w:rsidRPr="004233C1">
        <w:rPr>
          <w:rFonts w:ascii="Calibri" w:hAnsi="Calibri" w:cs="Calibri"/>
          <w:color w:val="000000" w:themeColor="text1"/>
          <w:lang w:eastAsia="en-IN"/>
        </w:rPr>
        <w:t xml:space="preserve">, </w:t>
      </w:r>
      <w:r w:rsidR="00574F46" w:rsidRPr="004233C1">
        <w:rPr>
          <w:rFonts w:ascii="Calibri" w:hAnsi="Calibri" w:cs="Calibri"/>
          <w:color w:val="000000" w:themeColor="text1"/>
          <w:lang w:eastAsia="en-IN"/>
        </w:rPr>
        <w:t xml:space="preserve">IBM </w:t>
      </w:r>
      <w:r w:rsidRPr="004233C1">
        <w:rPr>
          <w:rFonts w:ascii="Calibri" w:hAnsi="Calibri" w:cs="Calibri"/>
          <w:color w:val="000000" w:themeColor="text1"/>
          <w:lang w:eastAsia="en-IN"/>
        </w:rPr>
        <w:t>WEBSPHERE, SERVLETS, Symantec Visual C</w:t>
      </w:r>
      <w:r w:rsidR="00336F6C" w:rsidRPr="004233C1">
        <w:rPr>
          <w:rFonts w:ascii="Calibri" w:hAnsi="Calibri" w:cs="Calibri"/>
          <w:color w:val="000000" w:themeColor="text1"/>
          <w:lang w:eastAsia="en-IN"/>
        </w:rPr>
        <w:t xml:space="preserve">afe 3.0 Database edition, HTML, Restful </w:t>
      </w:r>
      <w:r w:rsidR="00775113" w:rsidRPr="004233C1">
        <w:rPr>
          <w:rFonts w:ascii="Calibri" w:hAnsi="Calibri" w:cs="Calibri"/>
          <w:color w:val="000000" w:themeColor="text1"/>
          <w:lang w:eastAsia="en-IN"/>
        </w:rPr>
        <w:t>Web services</w:t>
      </w:r>
      <w:r w:rsidR="00336F6C" w:rsidRPr="004233C1">
        <w:rPr>
          <w:rFonts w:ascii="Calibri" w:hAnsi="Calibri" w:cs="Calibri"/>
          <w:color w:val="000000" w:themeColor="text1"/>
          <w:lang w:eastAsia="en-IN"/>
        </w:rPr>
        <w:t>,</w:t>
      </w:r>
      <w:r w:rsidR="00A4382C" w:rsidRPr="004233C1">
        <w:rPr>
          <w:rFonts w:ascii="Calibri" w:hAnsi="Calibri" w:cs="Calibri"/>
          <w:color w:val="000000" w:themeColor="text1"/>
          <w:lang w:eastAsia="en-IN"/>
        </w:rPr>
        <w:t xml:space="preserve"> </w:t>
      </w:r>
      <w:r w:rsidRPr="004233C1">
        <w:rPr>
          <w:rFonts w:ascii="Calibri" w:hAnsi="Calibri" w:cs="Calibri"/>
          <w:color w:val="000000" w:themeColor="text1"/>
          <w:lang w:eastAsia="en-IN"/>
        </w:rPr>
        <w:t>Red Hat Linux</w:t>
      </w:r>
      <w:r w:rsidR="00601245" w:rsidRPr="004233C1">
        <w:rPr>
          <w:rFonts w:ascii="Calibri" w:hAnsi="Calibri" w:cs="Calibri"/>
          <w:color w:val="000000" w:themeColor="text1"/>
          <w:lang w:eastAsia="en-IN"/>
        </w:rPr>
        <w:t xml:space="preserve"> Release 6.1, UNIX</w:t>
      </w:r>
      <w:r w:rsidR="00102056" w:rsidRPr="004233C1">
        <w:rPr>
          <w:rFonts w:ascii="Calibri" w:hAnsi="Calibri" w:cs="Calibri"/>
          <w:color w:val="000000" w:themeColor="text1"/>
          <w:lang w:eastAsia="en-IN"/>
        </w:rPr>
        <w:t xml:space="preserve">, </w:t>
      </w:r>
      <w:r w:rsidR="00964239" w:rsidRPr="004233C1">
        <w:rPr>
          <w:rFonts w:ascii="Calibri" w:hAnsi="Calibri" w:cs="Calibri"/>
          <w:color w:val="000000" w:themeColor="text1"/>
          <w:lang w:eastAsia="en-IN"/>
        </w:rPr>
        <w:t>and Windows</w:t>
      </w:r>
      <w:r w:rsidR="003749BA" w:rsidRPr="004233C1">
        <w:rPr>
          <w:rFonts w:ascii="Calibri" w:hAnsi="Calibri" w:cs="Calibri"/>
          <w:color w:val="000000" w:themeColor="text1"/>
          <w:lang w:eastAsia="en-IN"/>
        </w:rPr>
        <w:t>.</w:t>
      </w:r>
    </w:p>
    <w:p w:rsidR="003749BA" w:rsidRPr="004233C1" w:rsidRDefault="003749BA" w:rsidP="004233C1">
      <w:pPr>
        <w:pStyle w:val="NoSpacing"/>
        <w:jc w:val="both"/>
        <w:rPr>
          <w:rFonts w:ascii="Calibri" w:hAnsi="Calibri" w:cs="Calibri"/>
          <w:color w:val="000000" w:themeColor="text1"/>
          <w:lang w:eastAsia="en-IN"/>
        </w:rPr>
      </w:pPr>
    </w:p>
    <w:p w:rsidR="006456B7" w:rsidRPr="004233C1" w:rsidRDefault="00460EC6" w:rsidP="004233C1">
      <w:pPr>
        <w:pBdr>
          <w:top w:val="single" w:sz="6" w:space="1" w:color="auto"/>
          <w:left w:val="single" w:sz="6" w:space="4" w:color="auto"/>
          <w:bottom w:val="single" w:sz="6" w:space="1" w:color="auto"/>
          <w:right w:val="single" w:sz="6" w:space="4" w:color="auto"/>
        </w:pBdr>
        <w:shd w:val="clear" w:color="auto" w:fill="000000" w:themeFill="text1"/>
        <w:spacing w:after="0" w:line="240" w:lineRule="auto"/>
        <w:jc w:val="both"/>
        <w:rPr>
          <w:rFonts w:ascii="Calibri" w:hAnsi="Calibri" w:cs="Calibri"/>
          <w:b/>
          <w:color w:val="FFFFFF" w:themeColor="background1"/>
        </w:rPr>
      </w:pPr>
      <w:r w:rsidRPr="004233C1">
        <w:rPr>
          <w:rFonts w:ascii="Calibri" w:hAnsi="Calibri" w:cs="Calibri"/>
          <w:b/>
          <w:color w:val="FFFFFF" w:themeColor="background1"/>
        </w:rPr>
        <w:t xml:space="preserve">Client: Deblok, Bangalore, </w:t>
      </w:r>
      <w:r w:rsidR="006456B7" w:rsidRPr="004233C1">
        <w:rPr>
          <w:rFonts w:ascii="Calibri" w:hAnsi="Calibri" w:cs="Calibri"/>
          <w:b/>
          <w:color w:val="FFFFFF" w:themeColor="background1"/>
        </w:rPr>
        <w:t xml:space="preserve">India                        </w:t>
      </w:r>
      <w:r w:rsidR="007C61A5" w:rsidRPr="004233C1">
        <w:rPr>
          <w:rFonts w:ascii="Calibri" w:hAnsi="Calibri" w:cs="Calibri"/>
          <w:b/>
          <w:color w:val="FFFFFF" w:themeColor="background1"/>
        </w:rPr>
        <w:tab/>
      </w:r>
      <w:r w:rsidR="007C61A5" w:rsidRPr="004233C1">
        <w:rPr>
          <w:rFonts w:ascii="Calibri" w:hAnsi="Calibri" w:cs="Calibri"/>
          <w:b/>
          <w:color w:val="FFFFFF" w:themeColor="background1"/>
        </w:rPr>
        <w:tab/>
      </w:r>
      <w:r w:rsidR="002B5B29" w:rsidRPr="004233C1">
        <w:rPr>
          <w:rFonts w:ascii="Calibri" w:hAnsi="Calibri" w:cs="Calibri"/>
          <w:b/>
          <w:color w:val="FFFFFF" w:themeColor="background1"/>
        </w:rPr>
        <w:t xml:space="preserve">            </w:t>
      </w:r>
      <w:r w:rsidR="008B4B28">
        <w:rPr>
          <w:rFonts w:ascii="Calibri" w:hAnsi="Calibri" w:cs="Calibri"/>
          <w:b/>
          <w:color w:val="FFFFFF" w:themeColor="background1"/>
        </w:rPr>
        <w:t xml:space="preserve">                </w:t>
      </w:r>
      <w:r w:rsidR="002B5B29" w:rsidRPr="004233C1">
        <w:rPr>
          <w:rFonts w:ascii="Calibri" w:hAnsi="Calibri" w:cs="Calibri"/>
          <w:b/>
          <w:color w:val="FFFFFF" w:themeColor="background1"/>
        </w:rPr>
        <w:t xml:space="preserve">       </w:t>
      </w:r>
      <w:r w:rsidR="00C17E31" w:rsidRPr="004233C1">
        <w:rPr>
          <w:rFonts w:ascii="Calibri" w:eastAsia="Calibri" w:hAnsi="Calibri" w:cs="Calibri"/>
          <w:b/>
          <w:color w:val="FFFFFF" w:themeColor="background1"/>
        </w:rPr>
        <w:t>July 201</w:t>
      </w:r>
      <w:r w:rsidR="00AD1B52" w:rsidRPr="004233C1">
        <w:rPr>
          <w:rFonts w:ascii="Calibri" w:eastAsia="Calibri" w:hAnsi="Calibri" w:cs="Calibri"/>
          <w:b/>
          <w:color w:val="FFFFFF" w:themeColor="background1"/>
        </w:rPr>
        <w:t>0</w:t>
      </w:r>
      <w:r w:rsidR="008B4B28">
        <w:rPr>
          <w:rFonts w:ascii="Calibri" w:eastAsia="Calibri" w:hAnsi="Calibri" w:cs="Calibri"/>
          <w:b/>
          <w:color w:val="FFFFFF" w:themeColor="background1"/>
        </w:rPr>
        <w:t xml:space="preserve"> </w:t>
      </w:r>
      <w:r w:rsidR="006456B7" w:rsidRPr="004233C1">
        <w:rPr>
          <w:rFonts w:ascii="Calibri" w:eastAsia="Calibri" w:hAnsi="Calibri" w:cs="Calibri"/>
          <w:b/>
          <w:color w:val="FFFFFF" w:themeColor="background1"/>
        </w:rPr>
        <w:t>–</w:t>
      </w:r>
      <w:r w:rsidR="0067411B" w:rsidRPr="004233C1">
        <w:rPr>
          <w:rFonts w:ascii="Calibri" w:eastAsia="Calibri" w:hAnsi="Calibri" w:cs="Calibri"/>
          <w:b/>
          <w:color w:val="FFFFFF" w:themeColor="background1"/>
        </w:rPr>
        <w:t xml:space="preserve"> Nov</w:t>
      </w:r>
      <w:r w:rsidR="008B4B28">
        <w:rPr>
          <w:rFonts w:ascii="Calibri" w:eastAsia="Calibri" w:hAnsi="Calibri" w:cs="Calibri"/>
          <w:b/>
          <w:color w:val="FFFFFF" w:themeColor="background1"/>
        </w:rPr>
        <w:t xml:space="preserve"> </w:t>
      </w:r>
      <w:r w:rsidR="00C17E31" w:rsidRPr="004233C1">
        <w:rPr>
          <w:rFonts w:ascii="Calibri" w:eastAsia="Calibri" w:hAnsi="Calibri" w:cs="Calibri"/>
          <w:b/>
          <w:color w:val="FFFFFF" w:themeColor="background1"/>
        </w:rPr>
        <w:t>201</w:t>
      </w:r>
      <w:r w:rsidR="00C426C4" w:rsidRPr="004233C1">
        <w:rPr>
          <w:rFonts w:ascii="Calibri" w:eastAsia="Calibri" w:hAnsi="Calibri" w:cs="Calibri"/>
          <w:b/>
          <w:color w:val="FFFFFF" w:themeColor="background1"/>
        </w:rPr>
        <w:t>2</w:t>
      </w:r>
    </w:p>
    <w:p w:rsidR="006456B7" w:rsidRPr="004233C1" w:rsidRDefault="00720351" w:rsidP="004233C1">
      <w:pPr>
        <w:pBdr>
          <w:top w:val="single" w:sz="6" w:space="1" w:color="auto"/>
          <w:left w:val="single" w:sz="6" w:space="4" w:color="auto"/>
          <w:bottom w:val="single" w:sz="6" w:space="1" w:color="auto"/>
          <w:right w:val="single" w:sz="6" w:space="4" w:color="auto"/>
        </w:pBdr>
        <w:shd w:val="clear" w:color="auto" w:fill="000000" w:themeFill="text1"/>
        <w:spacing w:after="0" w:line="240" w:lineRule="auto"/>
        <w:jc w:val="both"/>
        <w:rPr>
          <w:rFonts w:ascii="Calibri" w:hAnsi="Calibri" w:cs="Calibri"/>
          <w:b/>
          <w:color w:val="FFFFFF" w:themeColor="background1"/>
        </w:rPr>
      </w:pPr>
      <w:r w:rsidRPr="004233C1">
        <w:rPr>
          <w:rFonts w:ascii="Calibri" w:hAnsi="Calibri" w:cs="Calibri"/>
          <w:b/>
          <w:color w:val="FFFFFF" w:themeColor="background1"/>
        </w:rPr>
        <w:t>Role: Web</w:t>
      </w:r>
      <w:r w:rsidR="006456B7" w:rsidRPr="004233C1">
        <w:rPr>
          <w:rFonts w:ascii="Calibri" w:hAnsi="Calibri" w:cs="Calibri"/>
          <w:b/>
          <w:color w:val="FFFFFF" w:themeColor="background1"/>
        </w:rPr>
        <w:t xml:space="preserve"> Developer</w:t>
      </w:r>
    </w:p>
    <w:p w:rsidR="00811DB7" w:rsidRPr="004233C1" w:rsidRDefault="00811DB7" w:rsidP="004233C1">
      <w:pPr>
        <w:spacing w:after="0" w:line="240" w:lineRule="auto"/>
        <w:jc w:val="both"/>
        <w:rPr>
          <w:rFonts w:ascii="Calibri" w:hAnsi="Calibri" w:cs="Calibri"/>
          <w:b/>
          <w:color w:val="000000" w:themeColor="text1"/>
        </w:rPr>
      </w:pPr>
    </w:p>
    <w:p w:rsidR="006241D7" w:rsidRPr="004233C1" w:rsidRDefault="00E07DBF" w:rsidP="004233C1">
      <w:pPr>
        <w:spacing w:after="0" w:line="240" w:lineRule="auto"/>
        <w:jc w:val="both"/>
        <w:rPr>
          <w:rFonts w:ascii="Calibri" w:hAnsi="Calibri" w:cs="Calibri"/>
          <w:b/>
          <w:color w:val="000000" w:themeColor="text1"/>
        </w:rPr>
      </w:pPr>
      <w:r w:rsidRPr="004233C1">
        <w:rPr>
          <w:rFonts w:ascii="Calibri" w:hAnsi="Calibri" w:cs="Calibri"/>
          <w:b/>
          <w:color w:val="000000" w:themeColor="text1"/>
          <w:u w:val="single"/>
        </w:rPr>
        <w:lastRenderedPageBreak/>
        <w:t>Description:</w:t>
      </w:r>
      <w:r w:rsidRPr="004233C1">
        <w:rPr>
          <w:rFonts w:ascii="Calibri" w:hAnsi="Calibri" w:cs="Calibri"/>
          <w:b/>
          <w:color w:val="000000" w:themeColor="text1"/>
        </w:rPr>
        <w:t xml:space="preserve"> </w:t>
      </w:r>
      <w:r w:rsidR="00D504DA" w:rsidRPr="004233C1">
        <w:rPr>
          <w:rFonts w:ascii="Calibri" w:hAnsi="Calibri" w:cs="Calibri"/>
          <w:color w:val="000000" w:themeColor="text1"/>
        </w:rPr>
        <w:t>This is web based Inter</w:t>
      </w:r>
      <w:r w:rsidR="007F55F9" w:rsidRPr="004233C1">
        <w:rPr>
          <w:rFonts w:ascii="Calibri" w:hAnsi="Calibri" w:cs="Calibri"/>
          <w:color w:val="000000" w:themeColor="text1"/>
        </w:rPr>
        <w:t>net application. The core focus of the product is office automation and knowledge sharing. Different modules include Workflow Management, Leave Management, Project Management and Quality Management. Work Management allows authorized person to assign task to an employee. Leave management helps employee to post their leave on the net.  Request automatically reaches the authorized person through email. Leave approval, cancelation, leave details, holidays etc. are taken care by this module. Quality management involves all quality-related activities like bug tracking, project tracking, team performance, task reporting etc. Project management takes care of the team, task preparation etc.</w:t>
      </w:r>
    </w:p>
    <w:p w:rsidR="0016317E" w:rsidRPr="004233C1" w:rsidRDefault="00E07DBF" w:rsidP="004233C1">
      <w:pPr>
        <w:spacing w:after="0" w:line="240" w:lineRule="auto"/>
        <w:jc w:val="both"/>
        <w:rPr>
          <w:rFonts w:ascii="Calibri" w:hAnsi="Calibri" w:cs="Calibri"/>
          <w:b/>
          <w:color w:val="000000" w:themeColor="text1"/>
          <w:u w:val="single"/>
        </w:rPr>
      </w:pPr>
      <w:r w:rsidRPr="004233C1">
        <w:rPr>
          <w:rFonts w:ascii="Calibri" w:hAnsi="Calibri" w:cs="Calibri"/>
          <w:b/>
          <w:color w:val="000000" w:themeColor="text1"/>
          <w:u w:val="single"/>
        </w:rPr>
        <w:t>Responsibilities:</w:t>
      </w:r>
    </w:p>
    <w:p w:rsidR="0016317E" w:rsidRPr="004233C1" w:rsidRDefault="0016317E" w:rsidP="004233C1">
      <w:pPr>
        <w:pStyle w:val="NoSpacing"/>
        <w:numPr>
          <w:ilvl w:val="0"/>
          <w:numId w:val="4"/>
        </w:numPr>
        <w:ind w:left="0"/>
        <w:jc w:val="both"/>
        <w:rPr>
          <w:rFonts w:ascii="Calibri" w:hAnsi="Calibri" w:cs="Calibri"/>
          <w:color w:val="000000" w:themeColor="text1"/>
          <w:lang w:eastAsia="en-IN"/>
        </w:rPr>
      </w:pPr>
      <w:r w:rsidRPr="004233C1">
        <w:rPr>
          <w:rFonts w:ascii="Calibri" w:hAnsi="Calibri" w:cs="Calibri"/>
          <w:color w:val="000000" w:themeColor="text1"/>
          <w:lang w:eastAsia="en-IN"/>
        </w:rPr>
        <w:t xml:space="preserve">Involved in writing </w:t>
      </w:r>
      <w:r w:rsidRPr="004233C1">
        <w:rPr>
          <w:rFonts w:ascii="Calibri" w:hAnsi="Calibri" w:cs="Calibri"/>
          <w:b/>
          <w:color w:val="000000" w:themeColor="text1"/>
          <w:lang w:eastAsia="en-IN"/>
        </w:rPr>
        <w:t>XML</w:t>
      </w:r>
      <w:r w:rsidRPr="004233C1">
        <w:rPr>
          <w:rFonts w:ascii="Calibri" w:hAnsi="Calibri" w:cs="Calibri"/>
          <w:color w:val="000000" w:themeColor="text1"/>
          <w:lang w:eastAsia="en-IN"/>
        </w:rPr>
        <w:t xml:space="preserve"> documents. Involved in writing build scripts using </w:t>
      </w:r>
      <w:r w:rsidRPr="004233C1">
        <w:rPr>
          <w:rFonts w:ascii="Calibri" w:hAnsi="Calibri" w:cs="Calibri"/>
          <w:b/>
          <w:color w:val="000000" w:themeColor="text1"/>
          <w:lang w:eastAsia="en-IN"/>
        </w:rPr>
        <w:t>UNIX</w:t>
      </w:r>
    </w:p>
    <w:p w:rsidR="006D1DCD" w:rsidRPr="004233C1" w:rsidRDefault="007F55F9" w:rsidP="004233C1">
      <w:pPr>
        <w:pStyle w:val="NoSpacing"/>
        <w:numPr>
          <w:ilvl w:val="0"/>
          <w:numId w:val="4"/>
        </w:numPr>
        <w:ind w:left="0"/>
        <w:jc w:val="both"/>
        <w:rPr>
          <w:rFonts w:ascii="Calibri" w:hAnsi="Calibri" w:cs="Calibri"/>
          <w:color w:val="000000" w:themeColor="text1"/>
          <w:lang w:eastAsia="en-IN"/>
        </w:rPr>
      </w:pPr>
      <w:r w:rsidRPr="004233C1">
        <w:rPr>
          <w:rFonts w:ascii="Calibri" w:hAnsi="Calibri" w:cs="Calibri"/>
          <w:color w:val="000000" w:themeColor="text1"/>
        </w:rPr>
        <w:t>Involved in coding for Project Management, Leave Management,</w:t>
      </w:r>
      <w:r w:rsidR="00964239" w:rsidRPr="004233C1">
        <w:rPr>
          <w:rFonts w:ascii="Calibri" w:hAnsi="Calibri" w:cs="Calibri"/>
          <w:color w:val="000000" w:themeColor="text1"/>
        </w:rPr>
        <w:t xml:space="preserve"> and Quality Management modules</w:t>
      </w:r>
    </w:p>
    <w:p w:rsidR="006D1DCD" w:rsidRPr="004233C1" w:rsidRDefault="007F55F9" w:rsidP="004233C1">
      <w:pPr>
        <w:pStyle w:val="NoSpacing"/>
        <w:numPr>
          <w:ilvl w:val="0"/>
          <w:numId w:val="4"/>
        </w:numPr>
        <w:ind w:left="0"/>
        <w:jc w:val="both"/>
        <w:rPr>
          <w:rFonts w:ascii="Calibri" w:hAnsi="Calibri" w:cs="Calibri"/>
          <w:color w:val="000000" w:themeColor="text1"/>
          <w:lang w:eastAsia="en-IN"/>
        </w:rPr>
      </w:pPr>
      <w:r w:rsidRPr="004233C1">
        <w:rPr>
          <w:rFonts w:ascii="Calibri" w:hAnsi="Calibri" w:cs="Calibri"/>
          <w:color w:val="000000" w:themeColor="text1"/>
        </w:rPr>
        <w:t xml:space="preserve">Extensively used JSP </w:t>
      </w:r>
      <w:r w:rsidR="00532DC3" w:rsidRPr="004233C1">
        <w:rPr>
          <w:rFonts w:ascii="Calibri" w:hAnsi="Calibri" w:cs="Calibri"/>
          <w:color w:val="000000" w:themeColor="text1"/>
        </w:rPr>
        <w:t>Script lets</w:t>
      </w:r>
      <w:r w:rsidRPr="004233C1">
        <w:rPr>
          <w:rFonts w:ascii="Calibri" w:hAnsi="Calibri" w:cs="Calibri"/>
          <w:color w:val="000000" w:themeColor="text1"/>
        </w:rPr>
        <w:t xml:space="preserve"> and Java Beans to develop the frontend web pages.</w:t>
      </w:r>
    </w:p>
    <w:p w:rsidR="006D1DCD" w:rsidRPr="004233C1" w:rsidRDefault="007F55F9" w:rsidP="004233C1">
      <w:pPr>
        <w:pStyle w:val="NoSpacing"/>
        <w:numPr>
          <w:ilvl w:val="0"/>
          <w:numId w:val="4"/>
        </w:numPr>
        <w:ind w:left="0"/>
        <w:jc w:val="both"/>
        <w:rPr>
          <w:rFonts w:ascii="Calibri" w:hAnsi="Calibri" w:cs="Calibri"/>
          <w:color w:val="000000" w:themeColor="text1"/>
          <w:lang w:eastAsia="en-IN"/>
        </w:rPr>
      </w:pPr>
      <w:r w:rsidRPr="004233C1">
        <w:rPr>
          <w:rFonts w:ascii="Calibri" w:hAnsi="Calibri" w:cs="Calibri"/>
          <w:color w:val="000000" w:themeColor="text1"/>
        </w:rPr>
        <w:t>Wrote Servlets to process the reque</w:t>
      </w:r>
      <w:r w:rsidR="00964239" w:rsidRPr="004233C1">
        <w:rPr>
          <w:rFonts w:ascii="Calibri" w:hAnsi="Calibri" w:cs="Calibri"/>
          <w:color w:val="000000" w:themeColor="text1"/>
        </w:rPr>
        <w:t>st and create a response object</w:t>
      </w:r>
    </w:p>
    <w:p w:rsidR="006241D7" w:rsidRPr="004233C1" w:rsidRDefault="007F55F9" w:rsidP="004233C1">
      <w:pPr>
        <w:pStyle w:val="NoSpacing"/>
        <w:numPr>
          <w:ilvl w:val="0"/>
          <w:numId w:val="4"/>
        </w:numPr>
        <w:ind w:left="0"/>
        <w:jc w:val="both"/>
        <w:rPr>
          <w:rFonts w:ascii="Calibri" w:hAnsi="Calibri" w:cs="Calibri"/>
          <w:color w:val="000000" w:themeColor="text1"/>
          <w:lang w:eastAsia="en-IN"/>
        </w:rPr>
      </w:pPr>
      <w:r w:rsidRPr="004233C1">
        <w:rPr>
          <w:rFonts w:ascii="Calibri" w:hAnsi="Calibri" w:cs="Calibri"/>
          <w:color w:val="000000" w:themeColor="text1"/>
        </w:rPr>
        <w:t>Involved in unit,</w:t>
      </w:r>
      <w:r w:rsidR="00964239" w:rsidRPr="004233C1">
        <w:rPr>
          <w:rFonts w:ascii="Calibri" w:hAnsi="Calibri" w:cs="Calibri"/>
          <w:color w:val="000000" w:themeColor="text1"/>
        </w:rPr>
        <w:t xml:space="preserve"> integration and system testing</w:t>
      </w:r>
    </w:p>
    <w:p w:rsidR="00F97786" w:rsidRPr="004233C1" w:rsidRDefault="00E07DBF" w:rsidP="004233C1">
      <w:pPr>
        <w:spacing w:after="0" w:line="240" w:lineRule="auto"/>
        <w:jc w:val="both"/>
        <w:rPr>
          <w:rFonts w:ascii="Calibri" w:hAnsi="Calibri" w:cs="Calibri"/>
          <w:color w:val="000000" w:themeColor="text1"/>
        </w:rPr>
      </w:pPr>
      <w:r w:rsidRPr="004233C1">
        <w:rPr>
          <w:rFonts w:ascii="Calibri" w:hAnsi="Calibri" w:cs="Calibri"/>
          <w:b/>
          <w:color w:val="000000" w:themeColor="text1"/>
          <w:u w:val="single"/>
        </w:rPr>
        <w:t>Environment:</w:t>
      </w:r>
      <w:r w:rsidR="009446A4" w:rsidRPr="004233C1">
        <w:rPr>
          <w:rFonts w:ascii="Calibri" w:hAnsi="Calibri" w:cs="Calibri"/>
          <w:b/>
          <w:color w:val="000000" w:themeColor="text1"/>
        </w:rPr>
        <w:t xml:space="preserve"> </w:t>
      </w:r>
      <w:r w:rsidR="00FE1968" w:rsidRPr="004233C1">
        <w:rPr>
          <w:rFonts w:ascii="Calibri" w:hAnsi="Calibri" w:cs="Calibri"/>
          <w:color w:val="000000" w:themeColor="text1"/>
          <w:shd w:val="clear" w:color="auto" w:fill="F8F9FA"/>
        </w:rPr>
        <w:t>Java SE 6</w:t>
      </w:r>
      <w:r w:rsidR="00FE1968" w:rsidRPr="004233C1">
        <w:rPr>
          <w:rFonts w:ascii="Calibri" w:hAnsi="Calibri" w:cs="Calibri"/>
          <w:color w:val="000000" w:themeColor="text1"/>
        </w:rPr>
        <w:t>, JSP2.1, Servlets2.5, JDBC, Oracle11g</w:t>
      </w:r>
      <w:r w:rsidR="00D504DA" w:rsidRPr="004233C1">
        <w:rPr>
          <w:rFonts w:ascii="Calibri" w:hAnsi="Calibri" w:cs="Calibri"/>
          <w:color w:val="000000" w:themeColor="text1"/>
        </w:rPr>
        <w:t>, Windows, UNIX</w:t>
      </w:r>
      <w:r w:rsidR="00042EC0" w:rsidRPr="004233C1">
        <w:rPr>
          <w:rFonts w:ascii="Calibri" w:hAnsi="Calibri" w:cs="Calibri"/>
          <w:color w:val="000000" w:themeColor="text1"/>
        </w:rPr>
        <w:t xml:space="preserve">, CVS, ANT, Tomcat and </w:t>
      </w:r>
      <w:r w:rsidR="00964239" w:rsidRPr="004233C1">
        <w:rPr>
          <w:rFonts w:ascii="Calibri" w:hAnsi="Calibri" w:cs="Calibri"/>
          <w:color w:val="000000" w:themeColor="text1"/>
        </w:rPr>
        <w:t>My Eclipse</w:t>
      </w:r>
      <w:r w:rsidR="003749BA" w:rsidRPr="004233C1">
        <w:rPr>
          <w:rFonts w:ascii="Calibri" w:hAnsi="Calibri" w:cs="Calibri"/>
          <w:color w:val="000000" w:themeColor="text1"/>
        </w:rPr>
        <w:t>.</w:t>
      </w:r>
    </w:p>
    <w:p w:rsidR="006241D7" w:rsidRPr="004233C1" w:rsidRDefault="006241D7" w:rsidP="004233C1">
      <w:pPr>
        <w:spacing w:after="0" w:line="240" w:lineRule="auto"/>
        <w:jc w:val="both"/>
        <w:rPr>
          <w:rFonts w:ascii="Calibri" w:hAnsi="Calibri" w:cs="Calibri"/>
          <w:color w:val="000000" w:themeColor="text1"/>
        </w:rPr>
      </w:pPr>
    </w:p>
    <w:sectPr w:rsidR="006241D7" w:rsidRPr="004233C1" w:rsidSect="009178F6">
      <w:headerReference w:type="first" r:id="rId10"/>
      <w:pgSz w:w="12240" w:h="15840"/>
      <w:pgMar w:top="990" w:right="1080" w:bottom="900" w:left="117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2A71" w:rsidRDefault="00222A71" w:rsidP="00FE5DF2">
      <w:pPr>
        <w:spacing w:after="0" w:line="240" w:lineRule="auto"/>
      </w:pPr>
      <w:r>
        <w:separator/>
      </w:r>
    </w:p>
  </w:endnote>
  <w:endnote w:type="continuationSeparator" w:id="0">
    <w:p w:rsidR="00222A71" w:rsidRDefault="00222A71" w:rsidP="00FE5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2A71" w:rsidRDefault="00222A71" w:rsidP="00FE5DF2">
      <w:pPr>
        <w:spacing w:after="0" w:line="240" w:lineRule="auto"/>
      </w:pPr>
      <w:r>
        <w:separator/>
      </w:r>
    </w:p>
  </w:footnote>
  <w:footnote w:type="continuationSeparator" w:id="0">
    <w:p w:rsidR="00222A71" w:rsidRDefault="00222A71" w:rsidP="00FE5D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71D0" w:rsidRPr="00084465" w:rsidRDefault="00A271D0" w:rsidP="00840CB5">
    <w:pPr>
      <w:pStyle w:val="Header"/>
      <w:jc w:val="center"/>
      <w:rPr>
        <w:b/>
        <w: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3"/>
    <w:multiLevelType w:val="singleLevel"/>
    <w:tmpl w:val="00000003"/>
    <w:name w:val="WW8Num2"/>
    <w:lvl w:ilvl="0">
      <w:start w:val="1"/>
      <w:numFmt w:val="bullet"/>
      <w:lvlText w:val=""/>
      <w:lvlJc w:val="left"/>
      <w:pPr>
        <w:tabs>
          <w:tab w:val="num" w:pos="780"/>
        </w:tabs>
        <w:ind w:left="780" w:hanging="360"/>
      </w:pPr>
      <w:rPr>
        <w:rFonts w:ascii="Symbol" w:hAnsi="Symbol" w:cs="Symbol"/>
        <w:sz w:val="22"/>
        <w:szCs w:val="22"/>
      </w:rPr>
    </w:lvl>
  </w:abstractNum>
  <w:abstractNum w:abstractNumId="2">
    <w:nsid w:val="00000005"/>
    <w:multiLevelType w:val="singleLevel"/>
    <w:tmpl w:val="00000005"/>
    <w:name w:val="WW8Num4"/>
    <w:lvl w:ilvl="0">
      <w:start w:val="1"/>
      <w:numFmt w:val="bullet"/>
      <w:lvlText w:val=""/>
      <w:lvlJc w:val="left"/>
      <w:pPr>
        <w:tabs>
          <w:tab w:val="num" w:pos="720"/>
        </w:tabs>
        <w:ind w:left="720" w:hanging="360"/>
      </w:pPr>
      <w:rPr>
        <w:rFonts w:ascii="Symbol" w:hAnsi="Symbol" w:cs="Symbol"/>
        <w:sz w:val="22"/>
        <w:szCs w:val="22"/>
      </w:rPr>
    </w:lvl>
  </w:abstractNum>
  <w:abstractNum w:abstractNumId="3">
    <w:nsid w:val="00000007"/>
    <w:multiLevelType w:val="multilevel"/>
    <w:tmpl w:val="00000007"/>
    <w:name w:val="WW8Num1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
    <w:nsid w:val="35D2693F"/>
    <w:multiLevelType w:val="hybridMultilevel"/>
    <w:tmpl w:val="2FBC93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43EE536C"/>
    <w:multiLevelType w:val="hybridMultilevel"/>
    <w:tmpl w:val="14F8F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3FB298B"/>
    <w:multiLevelType w:val="hybridMultilevel"/>
    <w:tmpl w:val="F69697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695118AA"/>
    <w:multiLevelType w:val="hybridMultilevel"/>
    <w:tmpl w:val="A1469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6CAF538A"/>
    <w:multiLevelType w:val="hybridMultilevel"/>
    <w:tmpl w:val="5E50B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DEA6ABA"/>
    <w:multiLevelType w:val="hybridMultilevel"/>
    <w:tmpl w:val="4276F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22E28FD"/>
    <w:multiLevelType w:val="hybridMultilevel"/>
    <w:tmpl w:val="331AC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C715B98"/>
    <w:multiLevelType w:val="hybridMultilevel"/>
    <w:tmpl w:val="303E4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3"/>
  </w:num>
  <w:num w:numId="4">
    <w:abstractNumId w:val="7"/>
  </w:num>
  <w:num w:numId="5">
    <w:abstractNumId w:val="8"/>
  </w:num>
  <w:num w:numId="6">
    <w:abstractNumId w:val="5"/>
  </w:num>
  <w:num w:numId="7">
    <w:abstractNumId w:val="9"/>
  </w:num>
  <w:num w:numId="8">
    <w:abstractNumId w:val="11"/>
  </w:num>
  <w:num w:numId="9">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2BCA"/>
    <w:rsid w:val="00000E3B"/>
    <w:rsid w:val="0000100F"/>
    <w:rsid w:val="00001E8F"/>
    <w:rsid w:val="0000333B"/>
    <w:rsid w:val="00006FAC"/>
    <w:rsid w:val="00007AB8"/>
    <w:rsid w:val="00010C47"/>
    <w:rsid w:val="00012F21"/>
    <w:rsid w:val="00014B68"/>
    <w:rsid w:val="00022AF2"/>
    <w:rsid w:val="00024865"/>
    <w:rsid w:val="00031560"/>
    <w:rsid w:val="00031758"/>
    <w:rsid w:val="00032DF9"/>
    <w:rsid w:val="000364A9"/>
    <w:rsid w:val="00042EC0"/>
    <w:rsid w:val="0004608A"/>
    <w:rsid w:val="00051865"/>
    <w:rsid w:val="00054DCF"/>
    <w:rsid w:val="00060055"/>
    <w:rsid w:val="0006066F"/>
    <w:rsid w:val="000733BD"/>
    <w:rsid w:val="00073B37"/>
    <w:rsid w:val="0007428C"/>
    <w:rsid w:val="000821CC"/>
    <w:rsid w:val="00084465"/>
    <w:rsid w:val="00084A59"/>
    <w:rsid w:val="00097BDA"/>
    <w:rsid w:val="000A1013"/>
    <w:rsid w:val="000A3D74"/>
    <w:rsid w:val="000C369A"/>
    <w:rsid w:val="000C4DDC"/>
    <w:rsid w:val="000C4E52"/>
    <w:rsid w:val="000C7D5B"/>
    <w:rsid w:val="000E3964"/>
    <w:rsid w:val="000E5650"/>
    <w:rsid w:val="000F039F"/>
    <w:rsid w:val="000F12B3"/>
    <w:rsid w:val="000F5B5F"/>
    <w:rsid w:val="00102056"/>
    <w:rsid w:val="0010698E"/>
    <w:rsid w:val="00116F50"/>
    <w:rsid w:val="00127539"/>
    <w:rsid w:val="00134073"/>
    <w:rsid w:val="00135B2B"/>
    <w:rsid w:val="001363F0"/>
    <w:rsid w:val="001405FC"/>
    <w:rsid w:val="001548AE"/>
    <w:rsid w:val="00157FE7"/>
    <w:rsid w:val="0016317E"/>
    <w:rsid w:val="00164097"/>
    <w:rsid w:val="00166333"/>
    <w:rsid w:val="00170B35"/>
    <w:rsid w:val="001725F3"/>
    <w:rsid w:val="00172626"/>
    <w:rsid w:val="0017381F"/>
    <w:rsid w:val="00173D5E"/>
    <w:rsid w:val="00173F4E"/>
    <w:rsid w:val="001757BF"/>
    <w:rsid w:val="00183EE7"/>
    <w:rsid w:val="00184E9E"/>
    <w:rsid w:val="00192D7C"/>
    <w:rsid w:val="001932F4"/>
    <w:rsid w:val="0019728F"/>
    <w:rsid w:val="001A6188"/>
    <w:rsid w:val="001B22A9"/>
    <w:rsid w:val="001B3050"/>
    <w:rsid w:val="001B3C6B"/>
    <w:rsid w:val="001C2591"/>
    <w:rsid w:val="001C3733"/>
    <w:rsid w:val="001C3747"/>
    <w:rsid w:val="001C3B61"/>
    <w:rsid w:val="001C5ED9"/>
    <w:rsid w:val="001C5FF4"/>
    <w:rsid w:val="001C6DFC"/>
    <w:rsid w:val="001D1910"/>
    <w:rsid w:val="001D47C7"/>
    <w:rsid w:val="001E6860"/>
    <w:rsid w:val="001F47A2"/>
    <w:rsid w:val="001F5E60"/>
    <w:rsid w:val="00200D6B"/>
    <w:rsid w:val="00203FF8"/>
    <w:rsid w:val="00204124"/>
    <w:rsid w:val="00204A64"/>
    <w:rsid w:val="0020785C"/>
    <w:rsid w:val="002122B9"/>
    <w:rsid w:val="0021303F"/>
    <w:rsid w:val="0021341D"/>
    <w:rsid w:val="002201CC"/>
    <w:rsid w:val="00222A71"/>
    <w:rsid w:val="00223377"/>
    <w:rsid w:val="00223516"/>
    <w:rsid w:val="0024679D"/>
    <w:rsid w:val="00247E84"/>
    <w:rsid w:val="00250A24"/>
    <w:rsid w:val="0025142F"/>
    <w:rsid w:val="0025244B"/>
    <w:rsid w:val="00255165"/>
    <w:rsid w:val="00257EA0"/>
    <w:rsid w:val="00263D17"/>
    <w:rsid w:val="00265ACA"/>
    <w:rsid w:val="002673D0"/>
    <w:rsid w:val="00270F62"/>
    <w:rsid w:val="00272ED0"/>
    <w:rsid w:val="00276C1D"/>
    <w:rsid w:val="0027793A"/>
    <w:rsid w:val="00292099"/>
    <w:rsid w:val="00295111"/>
    <w:rsid w:val="002979BA"/>
    <w:rsid w:val="002A0B7F"/>
    <w:rsid w:val="002B2051"/>
    <w:rsid w:val="002B5B29"/>
    <w:rsid w:val="002C094D"/>
    <w:rsid w:val="002E0756"/>
    <w:rsid w:val="002E6651"/>
    <w:rsid w:val="002F4248"/>
    <w:rsid w:val="002F460F"/>
    <w:rsid w:val="002F5ACA"/>
    <w:rsid w:val="002F7D07"/>
    <w:rsid w:val="00304584"/>
    <w:rsid w:val="00304CE6"/>
    <w:rsid w:val="00326173"/>
    <w:rsid w:val="00336F6C"/>
    <w:rsid w:val="00341AC5"/>
    <w:rsid w:val="003440F1"/>
    <w:rsid w:val="003468E0"/>
    <w:rsid w:val="00356503"/>
    <w:rsid w:val="00360E2E"/>
    <w:rsid w:val="00364EA5"/>
    <w:rsid w:val="003749BA"/>
    <w:rsid w:val="003906EE"/>
    <w:rsid w:val="0039511D"/>
    <w:rsid w:val="00395498"/>
    <w:rsid w:val="003A095E"/>
    <w:rsid w:val="003A12E4"/>
    <w:rsid w:val="003A5B77"/>
    <w:rsid w:val="003A6BB2"/>
    <w:rsid w:val="003B313E"/>
    <w:rsid w:val="003C1795"/>
    <w:rsid w:val="003C1C48"/>
    <w:rsid w:val="003D024E"/>
    <w:rsid w:val="003D147B"/>
    <w:rsid w:val="003D261F"/>
    <w:rsid w:val="003D4FE7"/>
    <w:rsid w:val="003E3354"/>
    <w:rsid w:val="003E4296"/>
    <w:rsid w:val="003F28D4"/>
    <w:rsid w:val="00404508"/>
    <w:rsid w:val="004208C8"/>
    <w:rsid w:val="00421D01"/>
    <w:rsid w:val="004233C1"/>
    <w:rsid w:val="0043063A"/>
    <w:rsid w:val="00434291"/>
    <w:rsid w:val="004374CF"/>
    <w:rsid w:val="00437D03"/>
    <w:rsid w:val="00437EA2"/>
    <w:rsid w:val="004450B8"/>
    <w:rsid w:val="004521B7"/>
    <w:rsid w:val="00460EC6"/>
    <w:rsid w:val="00463005"/>
    <w:rsid w:val="004748C3"/>
    <w:rsid w:val="00483747"/>
    <w:rsid w:val="00490EC3"/>
    <w:rsid w:val="00496349"/>
    <w:rsid w:val="00497B23"/>
    <w:rsid w:val="004A58EE"/>
    <w:rsid w:val="004B1C46"/>
    <w:rsid w:val="004B40A3"/>
    <w:rsid w:val="004B7DFD"/>
    <w:rsid w:val="004B7FB6"/>
    <w:rsid w:val="004C0E04"/>
    <w:rsid w:val="004C2305"/>
    <w:rsid w:val="004C36DB"/>
    <w:rsid w:val="004C3CD5"/>
    <w:rsid w:val="004C5649"/>
    <w:rsid w:val="004D61D3"/>
    <w:rsid w:val="004E3307"/>
    <w:rsid w:val="004E43DF"/>
    <w:rsid w:val="004E686E"/>
    <w:rsid w:val="004E716A"/>
    <w:rsid w:val="004F26D7"/>
    <w:rsid w:val="004F47AD"/>
    <w:rsid w:val="005044DD"/>
    <w:rsid w:val="005060C6"/>
    <w:rsid w:val="00507875"/>
    <w:rsid w:val="00511FBB"/>
    <w:rsid w:val="005133CF"/>
    <w:rsid w:val="0052500A"/>
    <w:rsid w:val="00530452"/>
    <w:rsid w:val="00532DC3"/>
    <w:rsid w:val="0053367A"/>
    <w:rsid w:val="005374C9"/>
    <w:rsid w:val="005378E3"/>
    <w:rsid w:val="00544429"/>
    <w:rsid w:val="00545332"/>
    <w:rsid w:val="00546042"/>
    <w:rsid w:val="00547146"/>
    <w:rsid w:val="00550E80"/>
    <w:rsid w:val="00551DD2"/>
    <w:rsid w:val="00564C2D"/>
    <w:rsid w:val="00572324"/>
    <w:rsid w:val="00574F46"/>
    <w:rsid w:val="00582CE3"/>
    <w:rsid w:val="00585F5D"/>
    <w:rsid w:val="00587E30"/>
    <w:rsid w:val="005923DA"/>
    <w:rsid w:val="00595E30"/>
    <w:rsid w:val="00597D5B"/>
    <w:rsid w:val="005A6665"/>
    <w:rsid w:val="005C2438"/>
    <w:rsid w:val="005C2539"/>
    <w:rsid w:val="005C3422"/>
    <w:rsid w:val="005C528C"/>
    <w:rsid w:val="005D128A"/>
    <w:rsid w:val="005D5298"/>
    <w:rsid w:val="005E0DB0"/>
    <w:rsid w:val="005E30E8"/>
    <w:rsid w:val="005E5686"/>
    <w:rsid w:val="005E5883"/>
    <w:rsid w:val="005E644D"/>
    <w:rsid w:val="005F2ACC"/>
    <w:rsid w:val="005F7885"/>
    <w:rsid w:val="00601245"/>
    <w:rsid w:val="006050B6"/>
    <w:rsid w:val="0060781F"/>
    <w:rsid w:val="0061340E"/>
    <w:rsid w:val="00613D60"/>
    <w:rsid w:val="00617850"/>
    <w:rsid w:val="0062076B"/>
    <w:rsid w:val="00620A54"/>
    <w:rsid w:val="006241D7"/>
    <w:rsid w:val="00624752"/>
    <w:rsid w:val="00630915"/>
    <w:rsid w:val="006327A4"/>
    <w:rsid w:val="00635BED"/>
    <w:rsid w:val="006364EC"/>
    <w:rsid w:val="006456B7"/>
    <w:rsid w:val="0065459F"/>
    <w:rsid w:val="0065602E"/>
    <w:rsid w:val="00660842"/>
    <w:rsid w:val="00662E87"/>
    <w:rsid w:val="0066430B"/>
    <w:rsid w:val="00665E4B"/>
    <w:rsid w:val="006663A7"/>
    <w:rsid w:val="0067411B"/>
    <w:rsid w:val="006745E3"/>
    <w:rsid w:val="006804BB"/>
    <w:rsid w:val="00687620"/>
    <w:rsid w:val="00691214"/>
    <w:rsid w:val="006A0E4D"/>
    <w:rsid w:val="006A7093"/>
    <w:rsid w:val="006B6E24"/>
    <w:rsid w:val="006B79BC"/>
    <w:rsid w:val="006C0FE8"/>
    <w:rsid w:val="006C2359"/>
    <w:rsid w:val="006C2629"/>
    <w:rsid w:val="006C3E7B"/>
    <w:rsid w:val="006D1DCD"/>
    <w:rsid w:val="006D2335"/>
    <w:rsid w:val="006D26B0"/>
    <w:rsid w:val="006D3278"/>
    <w:rsid w:val="006D62F6"/>
    <w:rsid w:val="006E04BF"/>
    <w:rsid w:val="006E16C8"/>
    <w:rsid w:val="006E205F"/>
    <w:rsid w:val="006E2EBE"/>
    <w:rsid w:val="006E3A80"/>
    <w:rsid w:val="006E4B0C"/>
    <w:rsid w:val="006F6484"/>
    <w:rsid w:val="007026A5"/>
    <w:rsid w:val="0070557C"/>
    <w:rsid w:val="00706903"/>
    <w:rsid w:val="00710FF5"/>
    <w:rsid w:val="00715EED"/>
    <w:rsid w:val="00720351"/>
    <w:rsid w:val="00723A91"/>
    <w:rsid w:val="00723B3C"/>
    <w:rsid w:val="00727372"/>
    <w:rsid w:val="007312C1"/>
    <w:rsid w:val="00740567"/>
    <w:rsid w:val="00744C60"/>
    <w:rsid w:val="00747A9A"/>
    <w:rsid w:val="00750B44"/>
    <w:rsid w:val="00750CAB"/>
    <w:rsid w:val="00756471"/>
    <w:rsid w:val="007564C3"/>
    <w:rsid w:val="00757FA3"/>
    <w:rsid w:val="0077392B"/>
    <w:rsid w:val="00775113"/>
    <w:rsid w:val="007764FB"/>
    <w:rsid w:val="00780B21"/>
    <w:rsid w:val="007902EC"/>
    <w:rsid w:val="00790512"/>
    <w:rsid w:val="00795F63"/>
    <w:rsid w:val="00797584"/>
    <w:rsid w:val="007A2049"/>
    <w:rsid w:val="007A37A5"/>
    <w:rsid w:val="007A4C10"/>
    <w:rsid w:val="007A6516"/>
    <w:rsid w:val="007A7B1A"/>
    <w:rsid w:val="007B5E26"/>
    <w:rsid w:val="007C2FCF"/>
    <w:rsid w:val="007C5A90"/>
    <w:rsid w:val="007C61A5"/>
    <w:rsid w:val="007D2FE7"/>
    <w:rsid w:val="007D6DE5"/>
    <w:rsid w:val="007E40ED"/>
    <w:rsid w:val="007E4207"/>
    <w:rsid w:val="007E4A6C"/>
    <w:rsid w:val="007E5EF5"/>
    <w:rsid w:val="007F4950"/>
    <w:rsid w:val="007F4E05"/>
    <w:rsid w:val="007F55F9"/>
    <w:rsid w:val="00802BCA"/>
    <w:rsid w:val="008113EB"/>
    <w:rsid w:val="00811664"/>
    <w:rsid w:val="00811DB7"/>
    <w:rsid w:val="00817143"/>
    <w:rsid w:val="00822245"/>
    <w:rsid w:val="008246A4"/>
    <w:rsid w:val="008254F5"/>
    <w:rsid w:val="0083620C"/>
    <w:rsid w:val="00837713"/>
    <w:rsid w:val="00840CB5"/>
    <w:rsid w:val="0084552E"/>
    <w:rsid w:val="00846394"/>
    <w:rsid w:val="00847533"/>
    <w:rsid w:val="0085015F"/>
    <w:rsid w:val="008644B4"/>
    <w:rsid w:val="008739C4"/>
    <w:rsid w:val="00875411"/>
    <w:rsid w:val="00883173"/>
    <w:rsid w:val="008A06FF"/>
    <w:rsid w:val="008A37DB"/>
    <w:rsid w:val="008B3BE0"/>
    <w:rsid w:val="008B4B28"/>
    <w:rsid w:val="008B75E5"/>
    <w:rsid w:val="008B763B"/>
    <w:rsid w:val="008C4A7B"/>
    <w:rsid w:val="008C6AF6"/>
    <w:rsid w:val="008D23AB"/>
    <w:rsid w:val="008D3F30"/>
    <w:rsid w:val="008D486E"/>
    <w:rsid w:val="008E2FCF"/>
    <w:rsid w:val="008E4658"/>
    <w:rsid w:val="008F0841"/>
    <w:rsid w:val="008F32ED"/>
    <w:rsid w:val="008F7BBD"/>
    <w:rsid w:val="00900216"/>
    <w:rsid w:val="0090095A"/>
    <w:rsid w:val="00901BBA"/>
    <w:rsid w:val="00902944"/>
    <w:rsid w:val="00902DD1"/>
    <w:rsid w:val="00904945"/>
    <w:rsid w:val="00907747"/>
    <w:rsid w:val="00910AA3"/>
    <w:rsid w:val="009150EF"/>
    <w:rsid w:val="009178F6"/>
    <w:rsid w:val="00924A3B"/>
    <w:rsid w:val="00924F38"/>
    <w:rsid w:val="00925C4D"/>
    <w:rsid w:val="009266B8"/>
    <w:rsid w:val="00927902"/>
    <w:rsid w:val="00931D2E"/>
    <w:rsid w:val="009359C0"/>
    <w:rsid w:val="0094092F"/>
    <w:rsid w:val="009439B5"/>
    <w:rsid w:val="009446A4"/>
    <w:rsid w:val="00944B2E"/>
    <w:rsid w:val="009451E2"/>
    <w:rsid w:val="0095075B"/>
    <w:rsid w:val="009518A8"/>
    <w:rsid w:val="00956369"/>
    <w:rsid w:val="00963983"/>
    <w:rsid w:val="00964239"/>
    <w:rsid w:val="00965057"/>
    <w:rsid w:val="00983670"/>
    <w:rsid w:val="009872CC"/>
    <w:rsid w:val="00991BF4"/>
    <w:rsid w:val="009A1B50"/>
    <w:rsid w:val="009A2E09"/>
    <w:rsid w:val="009A3A57"/>
    <w:rsid w:val="009A6984"/>
    <w:rsid w:val="009A6DD0"/>
    <w:rsid w:val="009B592D"/>
    <w:rsid w:val="009B719D"/>
    <w:rsid w:val="009C2D73"/>
    <w:rsid w:val="009C6BB6"/>
    <w:rsid w:val="009D0210"/>
    <w:rsid w:val="009D0744"/>
    <w:rsid w:val="009D3D9B"/>
    <w:rsid w:val="009D4101"/>
    <w:rsid w:val="009D79F0"/>
    <w:rsid w:val="009E1429"/>
    <w:rsid w:val="009E14DB"/>
    <w:rsid w:val="009E459D"/>
    <w:rsid w:val="009E4742"/>
    <w:rsid w:val="009E7CDB"/>
    <w:rsid w:val="00A0632C"/>
    <w:rsid w:val="00A06A2A"/>
    <w:rsid w:val="00A10A65"/>
    <w:rsid w:val="00A247D9"/>
    <w:rsid w:val="00A25775"/>
    <w:rsid w:val="00A271D0"/>
    <w:rsid w:val="00A32195"/>
    <w:rsid w:val="00A4041A"/>
    <w:rsid w:val="00A4382C"/>
    <w:rsid w:val="00A54D69"/>
    <w:rsid w:val="00A57943"/>
    <w:rsid w:val="00A6033F"/>
    <w:rsid w:val="00A61E99"/>
    <w:rsid w:val="00A61F93"/>
    <w:rsid w:val="00A66F82"/>
    <w:rsid w:val="00A67632"/>
    <w:rsid w:val="00A7415E"/>
    <w:rsid w:val="00A7586A"/>
    <w:rsid w:val="00A832A0"/>
    <w:rsid w:val="00A92C35"/>
    <w:rsid w:val="00AA1E01"/>
    <w:rsid w:val="00AB1AEE"/>
    <w:rsid w:val="00AB5854"/>
    <w:rsid w:val="00AB595C"/>
    <w:rsid w:val="00AB5C28"/>
    <w:rsid w:val="00AB772A"/>
    <w:rsid w:val="00AC0F5C"/>
    <w:rsid w:val="00AD1B52"/>
    <w:rsid w:val="00AD296C"/>
    <w:rsid w:val="00AD53DD"/>
    <w:rsid w:val="00AE00E4"/>
    <w:rsid w:val="00AE5705"/>
    <w:rsid w:val="00AE6CC0"/>
    <w:rsid w:val="00AE794F"/>
    <w:rsid w:val="00AF45E6"/>
    <w:rsid w:val="00B228AD"/>
    <w:rsid w:val="00B22907"/>
    <w:rsid w:val="00B27482"/>
    <w:rsid w:val="00B33520"/>
    <w:rsid w:val="00B34D60"/>
    <w:rsid w:val="00B36867"/>
    <w:rsid w:val="00B42B49"/>
    <w:rsid w:val="00B43331"/>
    <w:rsid w:val="00B47742"/>
    <w:rsid w:val="00B47BE8"/>
    <w:rsid w:val="00B5376E"/>
    <w:rsid w:val="00B54772"/>
    <w:rsid w:val="00B67700"/>
    <w:rsid w:val="00B70981"/>
    <w:rsid w:val="00B7135D"/>
    <w:rsid w:val="00B7287E"/>
    <w:rsid w:val="00B7570C"/>
    <w:rsid w:val="00B76B8B"/>
    <w:rsid w:val="00B8168D"/>
    <w:rsid w:val="00B8225A"/>
    <w:rsid w:val="00B82379"/>
    <w:rsid w:val="00B8465C"/>
    <w:rsid w:val="00B85E5F"/>
    <w:rsid w:val="00B9178D"/>
    <w:rsid w:val="00B94961"/>
    <w:rsid w:val="00B95B75"/>
    <w:rsid w:val="00B95F45"/>
    <w:rsid w:val="00BA711F"/>
    <w:rsid w:val="00BC1438"/>
    <w:rsid w:val="00BC349D"/>
    <w:rsid w:val="00BC3873"/>
    <w:rsid w:val="00BC3A7F"/>
    <w:rsid w:val="00BC4B83"/>
    <w:rsid w:val="00BD4C2B"/>
    <w:rsid w:val="00BE13E8"/>
    <w:rsid w:val="00BE4A82"/>
    <w:rsid w:val="00BF525D"/>
    <w:rsid w:val="00BF630D"/>
    <w:rsid w:val="00BF701A"/>
    <w:rsid w:val="00C02B5B"/>
    <w:rsid w:val="00C06D47"/>
    <w:rsid w:val="00C11A84"/>
    <w:rsid w:val="00C17E31"/>
    <w:rsid w:val="00C2228E"/>
    <w:rsid w:val="00C3172F"/>
    <w:rsid w:val="00C426C4"/>
    <w:rsid w:val="00C455BD"/>
    <w:rsid w:val="00C467D3"/>
    <w:rsid w:val="00C46918"/>
    <w:rsid w:val="00C46B76"/>
    <w:rsid w:val="00C53CCC"/>
    <w:rsid w:val="00C563E5"/>
    <w:rsid w:val="00C565A4"/>
    <w:rsid w:val="00C615A0"/>
    <w:rsid w:val="00C7049D"/>
    <w:rsid w:val="00C718EC"/>
    <w:rsid w:val="00C7346D"/>
    <w:rsid w:val="00C80B15"/>
    <w:rsid w:val="00C8314D"/>
    <w:rsid w:val="00C8399E"/>
    <w:rsid w:val="00C915B2"/>
    <w:rsid w:val="00CA0FA0"/>
    <w:rsid w:val="00CB0678"/>
    <w:rsid w:val="00CB450D"/>
    <w:rsid w:val="00CB50E4"/>
    <w:rsid w:val="00CD09CC"/>
    <w:rsid w:val="00CD5030"/>
    <w:rsid w:val="00CE51C6"/>
    <w:rsid w:val="00CF27B1"/>
    <w:rsid w:val="00D006A5"/>
    <w:rsid w:val="00D017E1"/>
    <w:rsid w:val="00D06A4C"/>
    <w:rsid w:val="00D112D1"/>
    <w:rsid w:val="00D117EA"/>
    <w:rsid w:val="00D16CC1"/>
    <w:rsid w:val="00D2198A"/>
    <w:rsid w:val="00D24225"/>
    <w:rsid w:val="00D3040C"/>
    <w:rsid w:val="00D335DE"/>
    <w:rsid w:val="00D33C28"/>
    <w:rsid w:val="00D358EB"/>
    <w:rsid w:val="00D35DE6"/>
    <w:rsid w:val="00D3673E"/>
    <w:rsid w:val="00D37B20"/>
    <w:rsid w:val="00D417BC"/>
    <w:rsid w:val="00D428DF"/>
    <w:rsid w:val="00D43847"/>
    <w:rsid w:val="00D47F60"/>
    <w:rsid w:val="00D504DA"/>
    <w:rsid w:val="00D50626"/>
    <w:rsid w:val="00D64F8E"/>
    <w:rsid w:val="00D671BB"/>
    <w:rsid w:val="00D70E1C"/>
    <w:rsid w:val="00D716AA"/>
    <w:rsid w:val="00D72D10"/>
    <w:rsid w:val="00D7359E"/>
    <w:rsid w:val="00D74E3A"/>
    <w:rsid w:val="00D7753B"/>
    <w:rsid w:val="00D776AD"/>
    <w:rsid w:val="00D81290"/>
    <w:rsid w:val="00D81B07"/>
    <w:rsid w:val="00D81E3B"/>
    <w:rsid w:val="00D95EA1"/>
    <w:rsid w:val="00DA1821"/>
    <w:rsid w:val="00DA47D2"/>
    <w:rsid w:val="00DA5762"/>
    <w:rsid w:val="00DB20C2"/>
    <w:rsid w:val="00DB4924"/>
    <w:rsid w:val="00DC4E31"/>
    <w:rsid w:val="00DD1934"/>
    <w:rsid w:val="00DD29C6"/>
    <w:rsid w:val="00DD6582"/>
    <w:rsid w:val="00DE041E"/>
    <w:rsid w:val="00DE3CD0"/>
    <w:rsid w:val="00DE4B77"/>
    <w:rsid w:val="00DE5D0A"/>
    <w:rsid w:val="00DE7C2D"/>
    <w:rsid w:val="00DF0E71"/>
    <w:rsid w:val="00DF59A7"/>
    <w:rsid w:val="00DF6AAC"/>
    <w:rsid w:val="00E0009E"/>
    <w:rsid w:val="00E02D7A"/>
    <w:rsid w:val="00E065BC"/>
    <w:rsid w:val="00E07DBF"/>
    <w:rsid w:val="00E103BB"/>
    <w:rsid w:val="00E10CD6"/>
    <w:rsid w:val="00E11933"/>
    <w:rsid w:val="00E13B0C"/>
    <w:rsid w:val="00E13D4E"/>
    <w:rsid w:val="00E14ADD"/>
    <w:rsid w:val="00E150D2"/>
    <w:rsid w:val="00E221CF"/>
    <w:rsid w:val="00E25BFF"/>
    <w:rsid w:val="00E31AC8"/>
    <w:rsid w:val="00E34A61"/>
    <w:rsid w:val="00E42E93"/>
    <w:rsid w:val="00E43572"/>
    <w:rsid w:val="00E46187"/>
    <w:rsid w:val="00E46F63"/>
    <w:rsid w:val="00E475B0"/>
    <w:rsid w:val="00E52845"/>
    <w:rsid w:val="00E53191"/>
    <w:rsid w:val="00E65A57"/>
    <w:rsid w:val="00E72716"/>
    <w:rsid w:val="00E732C7"/>
    <w:rsid w:val="00E77CD0"/>
    <w:rsid w:val="00E80549"/>
    <w:rsid w:val="00E87484"/>
    <w:rsid w:val="00E92F4E"/>
    <w:rsid w:val="00E92FE4"/>
    <w:rsid w:val="00E95D05"/>
    <w:rsid w:val="00E96E45"/>
    <w:rsid w:val="00EA2806"/>
    <w:rsid w:val="00EA58D8"/>
    <w:rsid w:val="00EB06DD"/>
    <w:rsid w:val="00EB3559"/>
    <w:rsid w:val="00EB4DF1"/>
    <w:rsid w:val="00EC19F3"/>
    <w:rsid w:val="00EC2250"/>
    <w:rsid w:val="00EC2585"/>
    <w:rsid w:val="00EC5244"/>
    <w:rsid w:val="00EC7105"/>
    <w:rsid w:val="00EE2A57"/>
    <w:rsid w:val="00EE58D5"/>
    <w:rsid w:val="00EF01A5"/>
    <w:rsid w:val="00EF6104"/>
    <w:rsid w:val="00F017D8"/>
    <w:rsid w:val="00F057D7"/>
    <w:rsid w:val="00F06640"/>
    <w:rsid w:val="00F142B7"/>
    <w:rsid w:val="00F26FFE"/>
    <w:rsid w:val="00F34E77"/>
    <w:rsid w:val="00F35518"/>
    <w:rsid w:val="00F363E7"/>
    <w:rsid w:val="00F45AA1"/>
    <w:rsid w:val="00F45C6D"/>
    <w:rsid w:val="00F62CD3"/>
    <w:rsid w:val="00F6380D"/>
    <w:rsid w:val="00F643FF"/>
    <w:rsid w:val="00F67090"/>
    <w:rsid w:val="00F71FC3"/>
    <w:rsid w:val="00F72DB5"/>
    <w:rsid w:val="00F94591"/>
    <w:rsid w:val="00F950A0"/>
    <w:rsid w:val="00F95A7D"/>
    <w:rsid w:val="00F97786"/>
    <w:rsid w:val="00FA10CA"/>
    <w:rsid w:val="00FA1D59"/>
    <w:rsid w:val="00FB04DE"/>
    <w:rsid w:val="00FB5537"/>
    <w:rsid w:val="00FB6FD0"/>
    <w:rsid w:val="00FC235D"/>
    <w:rsid w:val="00FC2A2B"/>
    <w:rsid w:val="00FC3615"/>
    <w:rsid w:val="00FC4E0A"/>
    <w:rsid w:val="00FD21EC"/>
    <w:rsid w:val="00FE12BE"/>
    <w:rsid w:val="00FE1968"/>
    <w:rsid w:val="00FE5DF2"/>
    <w:rsid w:val="00FE7DCE"/>
    <w:rsid w:val="00FF1399"/>
    <w:rsid w:val="00FF74D9"/>
    <w:rsid w:val="00FF7BA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1F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02BCA"/>
    <w:pPr>
      <w:ind w:left="720"/>
      <w:contextualSpacing/>
    </w:pPr>
  </w:style>
  <w:style w:type="paragraph" w:styleId="Header">
    <w:name w:val="header"/>
    <w:basedOn w:val="Normal"/>
    <w:link w:val="HeaderChar"/>
    <w:unhideWhenUsed/>
    <w:rsid w:val="00FE5DF2"/>
    <w:pPr>
      <w:tabs>
        <w:tab w:val="center" w:pos="4680"/>
        <w:tab w:val="right" w:pos="9360"/>
      </w:tabs>
      <w:spacing w:after="0" w:line="240" w:lineRule="auto"/>
    </w:pPr>
  </w:style>
  <w:style w:type="character" w:customStyle="1" w:styleId="HeaderChar">
    <w:name w:val="Header Char"/>
    <w:basedOn w:val="DefaultParagraphFont"/>
    <w:link w:val="Header"/>
    <w:rsid w:val="00FE5DF2"/>
  </w:style>
  <w:style w:type="paragraph" w:styleId="Footer">
    <w:name w:val="footer"/>
    <w:basedOn w:val="Normal"/>
    <w:link w:val="FooterChar"/>
    <w:uiPriority w:val="99"/>
    <w:unhideWhenUsed/>
    <w:rsid w:val="00FE5D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5DF2"/>
  </w:style>
  <w:style w:type="paragraph" w:styleId="BalloonText">
    <w:name w:val="Balloon Text"/>
    <w:basedOn w:val="Normal"/>
    <w:link w:val="BalloonTextChar"/>
    <w:uiPriority w:val="99"/>
    <w:semiHidden/>
    <w:unhideWhenUsed/>
    <w:rsid w:val="00FE5D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5DF2"/>
    <w:rPr>
      <w:rFonts w:ascii="Tahoma" w:hAnsi="Tahoma" w:cs="Tahoma"/>
      <w:sz w:val="16"/>
      <w:szCs w:val="16"/>
    </w:rPr>
  </w:style>
  <w:style w:type="character" w:customStyle="1" w:styleId="ListParagraphChar">
    <w:name w:val="List Paragraph Char"/>
    <w:link w:val="ListParagraph"/>
    <w:uiPriority w:val="34"/>
    <w:rsid w:val="00F6380D"/>
  </w:style>
  <w:style w:type="paragraph" w:styleId="NoSpacing">
    <w:name w:val="No Spacing"/>
    <w:uiPriority w:val="1"/>
    <w:qFormat/>
    <w:rsid w:val="0039511D"/>
    <w:pPr>
      <w:spacing w:after="0" w:line="240" w:lineRule="auto"/>
    </w:pPr>
  </w:style>
  <w:style w:type="character" w:styleId="Hyperlink">
    <w:name w:val="Hyperlink"/>
    <w:basedOn w:val="DefaultParagraphFont"/>
    <w:uiPriority w:val="99"/>
    <w:unhideWhenUsed/>
    <w:rsid w:val="008F0841"/>
    <w:rPr>
      <w:color w:val="0000FF" w:themeColor="hyperlink"/>
      <w:u w:val="single"/>
    </w:rPr>
  </w:style>
  <w:style w:type="character" w:customStyle="1" w:styleId="apple-converted-space">
    <w:name w:val="apple-converted-space"/>
    <w:rsid w:val="00F97786"/>
  </w:style>
  <w:style w:type="paragraph" w:styleId="NormalWeb">
    <w:name w:val="Normal (Web)"/>
    <w:basedOn w:val="Normal"/>
    <w:uiPriority w:val="99"/>
    <w:unhideWhenUsed/>
    <w:rsid w:val="003E4296"/>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link w:val="SubtitleChar"/>
    <w:uiPriority w:val="11"/>
    <w:qFormat/>
    <w:rsid w:val="00EC5244"/>
    <w:pPr>
      <w:spacing w:after="60" w:line="240" w:lineRule="auto"/>
      <w:jc w:val="center"/>
      <w:outlineLvl w:val="1"/>
    </w:pPr>
    <w:rPr>
      <w:rFonts w:ascii="Cambria" w:eastAsia="Times New Roman" w:hAnsi="Cambria" w:cs="Times New Roman"/>
      <w:sz w:val="24"/>
      <w:szCs w:val="24"/>
    </w:rPr>
  </w:style>
  <w:style w:type="character" w:customStyle="1" w:styleId="SubtitleChar">
    <w:name w:val="Subtitle Char"/>
    <w:basedOn w:val="DefaultParagraphFont"/>
    <w:link w:val="Subtitle"/>
    <w:uiPriority w:val="11"/>
    <w:rsid w:val="00EC5244"/>
    <w:rPr>
      <w:rFonts w:ascii="Cambria" w:eastAsia="Times New Roman" w:hAnsi="Cambria" w:cs="Times New Roman"/>
      <w:sz w:val="24"/>
      <w:szCs w:val="24"/>
    </w:rPr>
  </w:style>
  <w:style w:type="paragraph" w:styleId="BodyTextIndent">
    <w:name w:val="Body Text Indent"/>
    <w:basedOn w:val="Normal"/>
    <w:link w:val="BodyTextIndentChar"/>
    <w:rsid w:val="007E40ED"/>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7E40ED"/>
    <w:rPr>
      <w:rFonts w:ascii="Times New Roman" w:eastAsia="Times New Roman" w:hAnsi="Times New Roman" w:cs="Times New Roman"/>
      <w:sz w:val="24"/>
      <w:szCs w:val="24"/>
    </w:rPr>
  </w:style>
  <w:style w:type="character" w:styleId="Strong">
    <w:name w:val="Strong"/>
    <w:basedOn w:val="DefaultParagraphFont"/>
    <w:uiPriority w:val="22"/>
    <w:qFormat/>
    <w:rsid w:val="00747A9A"/>
    <w:rPr>
      <w:b/>
      <w:bCs/>
      <w:color w:val="auto"/>
    </w:rPr>
  </w:style>
  <w:style w:type="paragraph" w:customStyle="1" w:styleId="msonormalcxspmiddlecxspmiddlecxspmiddle">
    <w:name w:val="msonormalcxspmiddlecxspmiddlecxspmiddle"/>
    <w:basedOn w:val="Normal"/>
    <w:rsid w:val="00747A9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E3354"/>
    <w:rPr>
      <w:i/>
      <w:iCs/>
    </w:rPr>
  </w:style>
  <w:style w:type="character" w:customStyle="1" w:styleId="normalchar">
    <w:name w:val="normal__char"/>
    <w:rsid w:val="000F039F"/>
    <w:rPr>
      <w:rFonts w:ascii="Times New Roman" w:hAnsi="Times New Roman" w:cs="Times New Roman" w:hint="defaul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1F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02BCA"/>
    <w:pPr>
      <w:ind w:left="720"/>
      <w:contextualSpacing/>
    </w:pPr>
  </w:style>
  <w:style w:type="paragraph" w:styleId="Header">
    <w:name w:val="header"/>
    <w:basedOn w:val="Normal"/>
    <w:link w:val="HeaderChar"/>
    <w:unhideWhenUsed/>
    <w:rsid w:val="00FE5DF2"/>
    <w:pPr>
      <w:tabs>
        <w:tab w:val="center" w:pos="4680"/>
        <w:tab w:val="right" w:pos="9360"/>
      </w:tabs>
      <w:spacing w:after="0" w:line="240" w:lineRule="auto"/>
    </w:pPr>
  </w:style>
  <w:style w:type="character" w:customStyle="1" w:styleId="HeaderChar">
    <w:name w:val="Header Char"/>
    <w:basedOn w:val="DefaultParagraphFont"/>
    <w:link w:val="Header"/>
    <w:rsid w:val="00FE5DF2"/>
  </w:style>
  <w:style w:type="paragraph" w:styleId="Footer">
    <w:name w:val="footer"/>
    <w:basedOn w:val="Normal"/>
    <w:link w:val="FooterChar"/>
    <w:uiPriority w:val="99"/>
    <w:unhideWhenUsed/>
    <w:rsid w:val="00FE5D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5DF2"/>
  </w:style>
  <w:style w:type="paragraph" w:styleId="BalloonText">
    <w:name w:val="Balloon Text"/>
    <w:basedOn w:val="Normal"/>
    <w:link w:val="BalloonTextChar"/>
    <w:uiPriority w:val="99"/>
    <w:semiHidden/>
    <w:unhideWhenUsed/>
    <w:rsid w:val="00FE5D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5DF2"/>
    <w:rPr>
      <w:rFonts w:ascii="Tahoma" w:hAnsi="Tahoma" w:cs="Tahoma"/>
      <w:sz w:val="16"/>
      <w:szCs w:val="16"/>
    </w:rPr>
  </w:style>
  <w:style w:type="character" w:customStyle="1" w:styleId="ListParagraphChar">
    <w:name w:val="List Paragraph Char"/>
    <w:link w:val="ListParagraph"/>
    <w:uiPriority w:val="34"/>
    <w:rsid w:val="00F6380D"/>
  </w:style>
  <w:style w:type="paragraph" w:styleId="NoSpacing">
    <w:name w:val="No Spacing"/>
    <w:uiPriority w:val="1"/>
    <w:qFormat/>
    <w:rsid w:val="0039511D"/>
    <w:pPr>
      <w:spacing w:after="0" w:line="240" w:lineRule="auto"/>
    </w:pPr>
  </w:style>
  <w:style w:type="character" w:styleId="Hyperlink">
    <w:name w:val="Hyperlink"/>
    <w:basedOn w:val="DefaultParagraphFont"/>
    <w:uiPriority w:val="99"/>
    <w:unhideWhenUsed/>
    <w:rsid w:val="008F0841"/>
    <w:rPr>
      <w:color w:val="0000FF" w:themeColor="hyperlink"/>
      <w:u w:val="single"/>
    </w:rPr>
  </w:style>
  <w:style w:type="character" w:customStyle="1" w:styleId="apple-converted-space">
    <w:name w:val="apple-converted-space"/>
    <w:rsid w:val="00F97786"/>
  </w:style>
  <w:style w:type="paragraph" w:styleId="NormalWeb">
    <w:name w:val="Normal (Web)"/>
    <w:basedOn w:val="Normal"/>
    <w:uiPriority w:val="99"/>
    <w:unhideWhenUsed/>
    <w:rsid w:val="003E4296"/>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link w:val="SubtitleChar"/>
    <w:uiPriority w:val="11"/>
    <w:qFormat/>
    <w:rsid w:val="00EC5244"/>
    <w:pPr>
      <w:spacing w:after="60" w:line="240" w:lineRule="auto"/>
      <w:jc w:val="center"/>
      <w:outlineLvl w:val="1"/>
    </w:pPr>
    <w:rPr>
      <w:rFonts w:ascii="Cambria" w:eastAsia="Times New Roman" w:hAnsi="Cambria" w:cs="Times New Roman"/>
      <w:sz w:val="24"/>
      <w:szCs w:val="24"/>
    </w:rPr>
  </w:style>
  <w:style w:type="character" w:customStyle="1" w:styleId="SubtitleChar">
    <w:name w:val="Subtitle Char"/>
    <w:basedOn w:val="DefaultParagraphFont"/>
    <w:link w:val="Subtitle"/>
    <w:uiPriority w:val="11"/>
    <w:rsid w:val="00EC5244"/>
    <w:rPr>
      <w:rFonts w:ascii="Cambria" w:eastAsia="Times New Roman" w:hAnsi="Cambria" w:cs="Times New Roman"/>
      <w:sz w:val="24"/>
      <w:szCs w:val="24"/>
    </w:rPr>
  </w:style>
  <w:style w:type="paragraph" w:styleId="BodyTextIndent">
    <w:name w:val="Body Text Indent"/>
    <w:basedOn w:val="Normal"/>
    <w:link w:val="BodyTextIndentChar"/>
    <w:rsid w:val="007E40ED"/>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7E40ED"/>
    <w:rPr>
      <w:rFonts w:ascii="Times New Roman" w:eastAsia="Times New Roman" w:hAnsi="Times New Roman" w:cs="Times New Roman"/>
      <w:sz w:val="24"/>
      <w:szCs w:val="24"/>
    </w:rPr>
  </w:style>
  <w:style w:type="character" w:styleId="Strong">
    <w:name w:val="Strong"/>
    <w:basedOn w:val="DefaultParagraphFont"/>
    <w:uiPriority w:val="22"/>
    <w:qFormat/>
    <w:rsid w:val="00747A9A"/>
    <w:rPr>
      <w:b/>
      <w:bCs/>
      <w:color w:val="auto"/>
    </w:rPr>
  </w:style>
  <w:style w:type="paragraph" w:customStyle="1" w:styleId="msonormalcxspmiddlecxspmiddlecxspmiddle">
    <w:name w:val="msonormalcxspmiddlecxspmiddlecxspmiddle"/>
    <w:basedOn w:val="Normal"/>
    <w:rsid w:val="00747A9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E3354"/>
    <w:rPr>
      <w:i/>
      <w:iCs/>
    </w:rPr>
  </w:style>
  <w:style w:type="character" w:customStyle="1" w:styleId="normalchar">
    <w:name w:val="normal__char"/>
    <w:rsid w:val="000F039F"/>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3360401">
      <w:bodyDiv w:val="1"/>
      <w:marLeft w:val="0"/>
      <w:marRight w:val="0"/>
      <w:marTop w:val="0"/>
      <w:marBottom w:val="0"/>
      <w:divBdr>
        <w:top w:val="none" w:sz="0" w:space="0" w:color="auto"/>
        <w:left w:val="none" w:sz="0" w:space="0" w:color="auto"/>
        <w:bottom w:val="none" w:sz="0" w:space="0" w:color="auto"/>
        <w:right w:val="none" w:sz="0" w:space="0" w:color="auto"/>
      </w:divBdr>
    </w:div>
    <w:div w:id="777718993">
      <w:bodyDiv w:val="1"/>
      <w:marLeft w:val="0"/>
      <w:marRight w:val="0"/>
      <w:marTop w:val="0"/>
      <w:marBottom w:val="0"/>
      <w:divBdr>
        <w:top w:val="none" w:sz="0" w:space="0" w:color="auto"/>
        <w:left w:val="none" w:sz="0" w:space="0" w:color="auto"/>
        <w:bottom w:val="none" w:sz="0" w:space="0" w:color="auto"/>
        <w:right w:val="none" w:sz="0" w:space="0" w:color="auto"/>
      </w:divBdr>
    </w:div>
    <w:div w:id="799344308">
      <w:bodyDiv w:val="1"/>
      <w:marLeft w:val="0"/>
      <w:marRight w:val="0"/>
      <w:marTop w:val="0"/>
      <w:marBottom w:val="0"/>
      <w:divBdr>
        <w:top w:val="none" w:sz="0" w:space="0" w:color="auto"/>
        <w:left w:val="none" w:sz="0" w:space="0" w:color="auto"/>
        <w:bottom w:val="none" w:sz="0" w:space="0" w:color="auto"/>
        <w:right w:val="none" w:sz="0" w:space="0" w:color="auto"/>
      </w:divBdr>
      <w:divsChild>
        <w:div w:id="1757625389">
          <w:marLeft w:val="288"/>
          <w:marRight w:val="0"/>
          <w:marTop w:val="0"/>
          <w:marBottom w:val="0"/>
          <w:divBdr>
            <w:top w:val="none" w:sz="0" w:space="0" w:color="auto"/>
            <w:left w:val="none" w:sz="0" w:space="0" w:color="auto"/>
            <w:bottom w:val="none" w:sz="0" w:space="0" w:color="auto"/>
            <w:right w:val="none" w:sz="0" w:space="0" w:color="auto"/>
          </w:divBdr>
        </w:div>
      </w:divsChild>
    </w:div>
    <w:div w:id="911814154">
      <w:bodyDiv w:val="1"/>
      <w:marLeft w:val="0"/>
      <w:marRight w:val="0"/>
      <w:marTop w:val="0"/>
      <w:marBottom w:val="0"/>
      <w:divBdr>
        <w:top w:val="none" w:sz="0" w:space="0" w:color="auto"/>
        <w:left w:val="none" w:sz="0" w:space="0" w:color="auto"/>
        <w:bottom w:val="none" w:sz="0" w:space="0" w:color="auto"/>
        <w:right w:val="none" w:sz="0" w:space="0" w:color="auto"/>
      </w:divBdr>
      <w:divsChild>
        <w:div w:id="57484286">
          <w:marLeft w:val="0"/>
          <w:marRight w:val="0"/>
          <w:marTop w:val="0"/>
          <w:marBottom w:val="0"/>
          <w:divBdr>
            <w:top w:val="none" w:sz="0" w:space="0" w:color="auto"/>
            <w:left w:val="none" w:sz="0" w:space="0" w:color="auto"/>
            <w:bottom w:val="none" w:sz="0" w:space="0" w:color="auto"/>
            <w:right w:val="none" w:sz="0" w:space="0" w:color="auto"/>
          </w:divBdr>
        </w:div>
        <w:div w:id="175923084">
          <w:marLeft w:val="0"/>
          <w:marRight w:val="0"/>
          <w:marTop w:val="0"/>
          <w:marBottom w:val="0"/>
          <w:divBdr>
            <w:top w:val="none" w:sz="0" w:space="0" w:color="auto"/>
            <w:left w:val="none" w:sz="0" w:space="0" w:color="auto"/>
            <w:bottom w:val="none" w:sz="0" w:space="0" w:color="auto"/>
            <w:right w:val="none" w:sz="0" w:space="0" w:color="auto"/>
          </w:divBdr>
        </w:div>
        <w:div w:id="510527255">
          <w:marLeft w:val="0"/>
          <w:marRight w:val="0"/>
          <w:marTop w:val="0"/>
          <w:marBottom w:val="0"/>
          <w:divBdr>
            <w:top w:val="none" w:sz="0" w:space="0" w:color="auto"/>
            <w:left w:val="none" w:sz="0" w:space="0" w:color="auto"/>
            <w:bottom w:val="none" w:sz="0" w:space="0" w:color="auto"/>
            <w:right w:val="none" w:sz="0" w:space="0" w:color="auto"/>
          </w:divBdr>
        </w:div>
        <w:div w:id="785659552">
          <w:marLeft w:val="0"/>
          <w:marRight w:val="0"/>
          <w:marTop w:val="0"/>
          <w:marBottom w:val="0"/>
          <w:divBdr>
            <w:top w:val="none" w:sz="0" w:space="0" w:color="auto"/>
            <w:left w:val="none" w:sz="0" w:space="0" w:color="auto"/>
            <w:bottom w:val="none" w:sz="0" w:space="0" w:color="auto"/>
            <w:right w:val="none" w:sz="0" w:space="0" w:color="auto"/>
          </w:divBdr>
          <w:divsChild>
            <w:div w:id="134933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15274">
      <w:bodyDiv w:val="1"/>
      <w:marLeft w:val="0"/>
      <w:marRight w:val="0"/>
      <w:marTop w:val="0"/>
      <w:marBottom w:val="0"/>
      <w:divBdr>
        <w:top w:val="none" w:sz="0" w:space="0" w:color="auto"/>
        <w:left w:val="none" w:sz="0" w:space="0" w:color="auto"/>
        <w:bottom w:val="none" w:sz="0" w:space="0" w:color="auto"/>
        <w:right w:val="none" w:sz="0" w:space="0" w:color="auto"/>
      </w:divBdr>
    </w:div>
    <w:div w:id="1313169924">
      <w:bodyDiv w:val="1"/>
      <w:marLeft w:val="0"/>
      <w:marRight w:val="0"/>
      <w:marTop w:val="0"/>
      <w:marBottom w:val="0"/>
      <w:divBdr>
        <w:top w:val="none" w:sz="0" w:space="0" w:color="auto"/>
        <w:left w:val="none" w:sz="0" w:space="0" w:color="auto"/>
        <w:bottom w:val="none" w:sz="0" w:space="0" w:color="auto"/>
        <w:right w:val="none" w:sz="0" w:space="0" w:color="auto"/>
      </w:divBdr>
    </w:div>
    <w:div w:id="1712144171">
      <w:bodyDiv w:val="1"/>
      <w:marLeft w:val="0"/>
      <w:marRight w:val="0"/>
      <w:marTop w:val="0"/>
      <w:marBottom w:val="0"/>
      <w:divBdr>
        <w:top w:val="none" w:sz="0" w:space="0" w:color="auto"/>
        <w:left w:val="none" w:sz="0" w:space="0" w:color="auto"/>
        <w:bottom w:val="none" w:sz="0" w:space="0" w:color="auto"/>
        <w:right w:val="none" w:sz="0" w:space="0" w:color="auto"/>
      </w:divBdr>
      <w:divsChild>
        <w:div w:id="1184595389">
          <w:marLeft w:val="288"/>
          <w:marRight w:val="0"/>
          <w:marTop w:val="0"/>
          <w:marBottom w:val="0"/>
          <w:divBdr>
            <w:top w:val="none" w:sz="0" w:space="0" w:color="auto"/>
            <w:left w:val="none" w:sz="0" w:space="0" w:color="auto"/>
            <w:bottom w:val="none" w:sz="0" w:space="0" w:color="auto"/>
            <w:right w:val="none" w:sz="0" w:space="0" w:color="auto"/>
          </w:divBdr>
        </w:div>
      </w:divsChild>
    </w:div>
    <w:div w:id="1739325642">
      <w:bodyDiv w:val="1"/>
      <w:marLeft w:val="0"/>
      <w:marRight w:val="0"/>
      <w:marTop w:val="0"/>
      <w:marBottom w:val="0"/>
      <w:divBdr>
        <w:top w:val="none" w:sz="0" w:space="0" w:color="auto"/>
        <w:left w:val="none" w:sz="0" w:space="0" w:color="auto"/>
        <w:bottom w:val="none" w:sz="0" w:space="0" w:color="auto"/>
        <w:right w:val="none" w:sz="0" w:space="0" w:color="auto"/>
      </w:divBdr>
    </w:div>
    <w:div w:id="1950234894">
      <w:bodyDiv w:val="1"/>
      <w:marLeft w:val="0"/>
      <w:marRight w:val="0"/>
      <w:marTop w:val="0"/>
      <w:marBottom w:val="0"/>
      <w:divBdr>
        <w:top w:val="none" w:sz="0" w:space="0" w:color="auto"/>
        <w:left w:val="none" w:sz="0" w:space="0" w:color="auto"/>
        <w:bottom w:val="none" w:sz="0" w:space="0" w:color="auto"/>
        <w:right w:val="none" w:sz="0" w:space="0" w:color="auto"/>
      </w:divBdr>
    </w:div>
    <w:div w:id="2004434080">
      <w:bodyDiv w:val="1"/>
      <w:marLeft w:val="0"/>
      <w:marRight w:val="0"/>
      <w:marTop w:val="0"/>
      <w:marBottom w:val="0"/>
      <w:divBdr>
        <w:top w:val="none" w:sz="0" w:space="0" w:color="auto"/>
        <w:left w:val="none" w:sz="0" w:space="0" w:color="auto"/>
        <w:bottom w:val="none" w:sz="0" w:space="0" w:color="auto"/>
        <w:right w:val="none" w:sz="0" w:space="0" w:color="auto"/>
      </w:divBdr>
    </w:div>
    <w:div w:id="2016029308">
      <w:bodyDiv w:val="1"/>
      <w:marLeft w:val="0"/>
      <w:marRight w:val="0"/>
      <w:marTop w:val="0"/>
      <w:marBottom w:val="0"/>
      <w:divBdr>
        <w:top w:val="none" w:sz="0" w:space="0" w:color="auto"/>
        <w:left w:val="none" w:sz="0" w:space="0" w:color="auto"/>
        <w:bottom w:val="none" w:sz="0" w:space="0" w:color="auto"/>
        <w:right w:val="none" w:sz="0" w:space="0" w:color="auto"/>
      </w:divBdr>
    </w:div>
    <w:div w:id="2068063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hari.sk.javadev@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EAA50D1-1324-4B60-9CBC-A0ADB311E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3288</Words>
  <Characters>18745</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Hasya</vt:lpstr>
    </vt:vector>
  </TitlesOfParts>
  <Company>HP</Company>
  <LinksUpToDate>false</LinksUpToDate>
  <CharactersWithSpaces>21990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Hasya</dc:title>
  <dc:subject>Senior Java Developer</dc:subject>
  <dc:creator>Employee</dc:creator>
  <cp:lastModifiedBy>TECH ERA</cp:lastModifiedBy>
  <cp:revision>2</cp:revision>
  <dcterms:created xsi:type="dcterms:W3CDTF">2019-03-21T21:59:00Z</dcterms:created>
  <dcterms:modified xsi:type="dcterms:W3CDTF">2019-03-21T21:59:00Z</dcterms:modified>
  <cp:category>812-370-1122</cp:category>
</cp:coreProperties>
</file>