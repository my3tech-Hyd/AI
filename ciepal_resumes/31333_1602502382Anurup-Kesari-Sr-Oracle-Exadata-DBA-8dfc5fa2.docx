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5AE" w:rsidRPr="00DC5430" w:rsidRDefault="007275AE" w:rsidP="00DC5430">
      <w:pPr>
        <w:pStyle w:val="Header"/>
        <w:pBdr>
          <w:bottom w:val="single" w:sz="4" w:space="1" w:color="000000"/>
        </w:pBdr>
        <w:jc w:val="center"/>
        <w:rPr>
          <w:rFonts w:ascii="Garamond" w:hAnsi="Garamond" w:cs="Times New Roman"/>
          <w:b/>
          <w:sz w:val="28"/>
          <w:szCs w:val="28"/>
          <w:lang w:val="de-DE"/>
        </w:rPr>
      </w:pPr>
      <w:bookmarkStart w:id="0" w:name="_GoBack"/>
      <w:bookmarkEnd w:id="0"/>
      <w:r w:rsidRPr="00DC5430">
        <w:rPr>
          <w:rFonts w:ascii="Garamond" w:hAnsi="Garamond" w:cs="Times New Roman"/>
          <w:b/>
          <w:sz w:val="28"/>
          <w:szCs w:val="28"/>
          <w:lang w:val="de-DE"/>
        </w:rPr>
        <w:t>ANURUP KEASARI</w:t>
      </w:r>
    </w:p>
    <w:p w:rsidR="007275AE" w:rsidRPr="00DC5430" w:rsidRDefault="007275AE" w:rsidP="00DC5430">
      <w:pPr>
        <w:pStyle w:val="Header"/>
        <w:pBdr>
          <w:bottom w:val="single" w:sz="4" w:space="1" w:color="000000"/>
        </w:pBdr>
        <w:jc w:val="center"/>
        <w:rPr>
          <w:rFonts w:ascii="Garamond" w:hAnsi="Garamond" w:cs="Times New Roman"/>
          <w:b/>
          <w:sz w:val="28"/>
          <w:szCs w:val="28"/>
          <w:lang w:val="de-DE"/>
        </w:rPr>
      </w:pPr>
      <w:r w:rsidRPr="00DC5430">
        <w:rPr>
          <w:rFonts w:ascii="Garamond" w:hAnsi="Garamond" w:cs="Times New Roman"/>
          <w:b/>
          <w:sz w:val="28"/>
          <w:szCs w:val="28"/>
          <w:lang w:val="de-DE"/>
        </w:rPr>
        <w:t>Sr.Oracle DBA</w:t>
      </w:r>
    </w:p>
    <w:p w:rsidR="007275AE" w:rsidRPr="00D1086A" w:rsidRDefault="00F91351" w:rsidP="00DC5430">
      <w:pPr>
        <w:pStyle w:val="Header"/>
        <w:pBdr>
          <w:bottom w:val="single" w:sz="4" w:space="1" w:color="000000"/>
        </w:pBdr>
        <w:jc w:val="center"/>
        <w:rPr>
          <w:rStyle w:val="Hyperlink"/>
        </w:rPr>
      </w:pPr>
      <w:hyperlink r:id="rId8" w:history="1">
        <w:r w:rsidR="00D1086A" w:rsidRPr="00760022">
          <w:rPr>
            <w:rStyle w:val="Hyperlink"/>
            <w:rFonts w:ascii="Garamond" w:hAnsi="Garamond" w:cs="Times New Roman"/>
            <w:b/>
            <w:sz w:val="28"/>
            <w:szCs w:val="28"/>
            <w:lang w:val="it-IT"/>
          </w:rPr>
          <w:t>anurupk.dba@gmail.com</w:t>
        </w:r>
      </w:hyperlink>
    </w:p>
    <w:p w:rsidR="00D1086A" w:rsidRPr="00D1086A" w:rsidRDefault="00D1086A" w:rsidP="00DC5430">
      <w:pPr>
        <w:pStyle w:val="Header"/>
        <w:pBdr>
          <w:bottom w:val="single" w:sz="4" w:space="1" w:color="000000"/>
        </w:pBdr>
        <w:jc w:val="center"/>
        <w:rPr>
          <w:rFonts w:ascii="Garamond" w:hAnsi="Garamond" w:cs="Times New Roman"/>
          <w:b/>
          <w:sz w:val="28"/>
          <w:szCs w:val="28"/>
          <w:lang w:val="de-DE"/>
        </w:rPr>
      </w:pPr>
      <w:r w:rsidRPr="00D1086A">
        <w:rPr>
          <w:rFonts w:ascii="Garamond" w:hAnsi="Garamond" w:cs="Times New Roman"/>
          <w:b/>
          <w:sz w:val="28"/>
          <w:szCs w:val="28"/>
          <w:lang w:val="de-DE"/>
        </w:rPr>
        <w:t>linkedin.com/in/anurupkeasari</w:t>
      </w:r>
    </w:p>
    <w:p w:rsidR="007275AE" w:rsidRPr="00DC5430" w:rsidRDefault="007275AE" w:rsidP="00DC5430">
      <w:pPr>
        <w:pStyle w:val="Header"/>
        <w:pBdr>
          <w:bottom w:val="single" w:sz="4" w:space="1" w:color="000000"/>
        </w:pBdr>
        <w:jc w:val="center"/>
        <w:rPr>
          <w:rFonts w:ascii="Garamond" w:eastAsia="Times New Roman" w:hAnsi="Garamond" w:cs="Times New Roman"/>
          <w:b/>
          <w:sz w:val="28"/>
          <w:szCs w:val="28"/>
        </w:rPr>
      </w:pPr>
      <w:r w:rsidRPr="00DC5430">
        <w:rPr>
          <w:rFonts w:ascii="Garamond" w:eastAsia="Times New Roman" w:hAnsi="Garamond" w:cs="Times New Roman"/>
          <w:b/>
          <w:sz w:val="28"/>
          <w:szCs w:val="28"/>
        </w:rPr>
        <w:t>+1 603-943-3667</w:t>
      </w:r>
    </w:p>
    <w:p w:rsidR="00374ABA" w:rsidRPr="00DC5430" w:rsidRDefault="00374ABA" w:rsidP="00374ABA">
      <w:pPr>
        <w:pStyle w:val="Header"/>
        <w:pBdr>
          <w:bottom w:val="single" w:sz="4" w:space="1" w:color="000000"/>
        </w:pBdr>
        <w:rPr>
          <w:rFonts w:ascii="Garamond" w:hAnsi="Garamond" w:cs="Times New Roman"/>
          <w:b/>
          <w:sz w:val="28"/>
          <w:szCs w:val="28"/>
          <w:lang w:val="de-DE"/>
        </w:rPr>
      </w:pPr>
    </w:p>
    <w:p w:rsidR="00863A79" w:rsidRPr="00DC5430" w:rsidRDefault="00B24F9D" w:rsidP="00863A79">
      <w:pPr>
        <w:widowControl/>
        <w:tabs>
          <w:tab w:val="left" w:pos="3600"/>
        </w:tabs>
        <w:suppressAutoHyphens w:val="0"/>
        <w:spacing w:before="240" w:after="160"/>
        <w:jc w:val="both"/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</w:pPr>
      <w:r w:rsidRPr="00DC5430"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  <w:t>Summary</w:t>
      </w:r>
    </w:p>
    <w:p w:rsidR="00390179" w:rsidRPr="00DC5430" w:rsidRDefault="00716AFD" w:rsidP="007309AD">
      <w:pPr>
        <w:rPr>
          <w:rFonts w:ascii="Garamond" w:eastAsia="Times New Roman" w:hAnsi="Garamond" w:cs="Times New Roman"/>
        </w:rPr>
      </w:pPr>
      <w:r w:rsidRPr="00DC5430">
        <w:rPr>
          <w:rFonts w:ascii="Garamond" w:eastAsia="Times New Roman" w:hAnsi="Garamond" w:cs="Times New Roman"/>
        </w:rPr>
        <w:t xml:space="preserve">Over </w:t>
      </w:r>
      <w:r w:rsidRPr="00DC5430">
        <w:rPr>
          <w:rFonts w:ascii="Garamond" w:eastAsia="Times New Roman" w:hAnsi="Garamond" w:cs="Times New Roman"/>
          <w:b/>
        </w:rPr>
        <w:t>8+ years</w:t>
      </w:r>
      <w:r w:rsidRPr="00DC5430">
        <w:rPr>
          <w:rFonts w:ascii="Garamond" w:eastAsia="Times New Roman" w:hAnsi="Garamond" w:cs="Times New Roman"/>
        </w:rPr>
        <w:t xml:space="preserve"> of professional experience as an </w:t>
      </w:r>
      <w:r w:rsidRPr="00DC5430">
        <w:rPr>
          <w:rFonts w:ascii="Garamond" w:eastAsia="Times New Roman" w:hAnsi="Garamond" w:cs="Times New Roman"/>
          <w:b/>
        </w:rPr>
        <w:t>Oracle Database Administrator</w:t>
      </w:r>
      <w:r w:rsidRPr="00DC5430">
        <w:rPr>
          <w:rFonts w:ascii="Garamond" w:eastAsia="Times New Roman" w:hAnsi="Garamond" w:cs="Times New Roman"/>
        </w:rPr>
        <w:t xml:space="preserve"> </w:t>
      </w:r>
      <w:r w:rsidR="005F7192" w:rsidRPr="00DC5430">
        <w:rPr>
          <w:rFonts w:ascii="Garamond" w:eastAsia="Times New Roman" w:hAnsi="Garamond" w:cs="Times New Roman"/>
        </w:rPr>
        <w:t xml:space="preserve">in </w:t>
      </w:r>
      <w:r w:rsidR="001A4673" w:rsidRPr="00DC5430">
        <w:rPr>
          <w:rFonts w:ascii="Garamond" w:eastAsia="Times New Roman" w:hAnsi="Garamond" w:cs="Times New Roman"/>
        </w:rPr>
        <w:t xml:space="preserve">providing </w:t>
      </w:r>
      <w:r w:rsidR="001A4673" w:rsidRPr="00DC5430">
        <w:rPr>
          <w:rFonts w:ascii="Garamond" w:eastAsia="Times New Roman" w:hAnsi="Garamond" w:cs="Times New Roman"/>
          <w:b/>
        </w:rPr>
        <w:t>24/7 Production support</w:t>
      </w:r>
      <w:r w:rsidR="001A4673" w:rsidRPr="00DC5430">
        <w:rPr>
          <w:rFonts w:ascii="Garamond" w:eastAsia="Times New Roman" w:hAnsi="Garamond" w:cs="Times New Roman"/>
        </w:rPr>
        <w:t xml:space="preserve"> and performing </w:t>
      </w:r>
      <w:r w:rsidRPr="00DC5430">
        <w:rPr>
          <w:rFonts w:ascii="Garamond" w:eastAsia="Times New Roman" w:hAnsi="Garamond" w:cs="Times New Roman"/>
        </w:rPr>
        <w:t>installation, configuration, upgrades, patches, performance tuning, backup and recovery, database security, cloning, migration, shell scripting and documentation,</w:t>
      </w:r>
      <w:r w:rsidR="005F7192" w:rsidRPr="00DC5430">
        <w:rPr>
          <w:rFonts w:ascii="Garamond" w:eastAsia="Times New Roman" w:hAnsi="Garamond" w:cs="Times New Roman"/>
          <w:color w:val="000000"/>
        </w:rPr>
        <w:t xml:space="preserve"> setting up and configuration </w:t>
      </w:r>
      <w:r w:rsidR="00D23518" w:rsidRPr="00DC5430">
        <w:rPr>
          <w:rFonts w:ascii="Garamond" w:eastAsia="Times New Roman" w:hAnsi="Garamond" w:cs="Times New Roman"/>
          <w:color w:val="000000"/>
        </w:rPr>
        <w:t xml:space="preserve">of </w:t>
      </w:r>
      <w:r w:rsidR="00D23518" w:rsidRPr="00DC5430">
        <w:rPr>
          <w:rFonts w:ascii="Garamond" w:eastAsia="Times New Roman" w:hAnsi="Garamond" w:cs="Times New Roman"/>
          <w:b/>
          <w:color w:val="000000"/>
        </w:rPr>
        <w:t>RAC, Data</w:t>
      </w:r>
      <w:r w:rsidRPr="00DC5430">
        <w:rPr>
          <w:rFonts w:ascii="Garamond" w:eastAsia="Times New Roman" w:hAnsi="Garamond" w:cs="Times New Roman"/>
          <w:b/>
          <w:color w:val="000000"/>
        </w:rPr>
        <w:t>-guard</w:t>
      </w:r>
      <w:r w:rsidRPr="00DC5430">
        <w:rPr>
          <w:rFonts w:ascii="Garamond" w:eastAsia="Arial" w:hAnsi="Garamond" w:cs="Times New Roman"/>
          <w:color w:val="000000"/>
        </w:rPr>
        <w:t xml:space="preserve">, </w:t>
      </w:r>
      <w:r w:rsidRPr="00DC5430">
        <w:rPr>
          <w:rFonts w:ascii="Garamond" w:eastAsia="Times New Roman" w:hAnsi="Garamond" w:cs="Times New Roman"/>
          <w:color w:val="000000"/>
        </w:rPr>
        <w:t xml:space="preserve">replications using </w:t>
      </w:r>
      <w:r w:rsidR="005F7192" w:rsidRPr="00DC5430">
        <w:rPr>
          <w:rFonts w:ascii="Garamond" w:eastAsia="Times New Roman" w:hAnsi="Garamond" w:cs="Times New Roman"/>
          <w:b/>
          <w:color w:val="000000"/>
        </w:rPr>
        <w:t>GoldenG</w:t>
      </w:r>
      <w:r w:rsidRPr="00DC5430">
        <w:rPr>
          <w:rFonts w:ascii="Garamond" w:eastAsia="Times New Roman" w:hAnsi="Garamond" w:cs="Times New Roman"/>
          <w:b/>
          <w:color w:val="000000"/>
        </w:rPr>
        <w:t>ate</w:t>
      </w:r>
      <w:r w:rsidRPr="00DC5430">
        <w:rPr>
          <w:rFonts w:ascii="Garamond" w:eastAsia="Times New Roman" w:hAnsi="Garamond" w:cs="Times New Roman"/>
          <w:color w:val="000000"/>
        </w:rPr>
        <w:t xml:space="preserve"> </w:t>
      </w:r>
      <w:r w:rsidRPr="00DC5430">
        <w:rPr>
          <w:rFonts w:ascii="Garamond" w:eastAsia="Times New Roman" w:hAnsi="Garamond" w:cs="Times New Roman"/>
        </w:rPr>
        <w:t xml:space="preserve">in </w:t>
      </w:r>
      <w:r w:rsidR="005F7192" w:rsidRPr="00DC5430">
        <w:rPr>
          <w:rFonts w:ascii="Garamond" w:eastAsia="Times New Roman" w:hAnsi="Garamond" w:cs="Times New Roman"/>
          <w:b/>
        </w:rPr>
        <w:t>H</w:t>
      </w:r>
      <w:r w:rsidRPr="00DC5430">
        <w:rPr>
          <w:rFonts w:ascii="Garamond" w:eastAsia="Times New Roman" w:hAnsi="Garamond" w:cs="Times New Roman"/>
          <w:b/>
        </w:rPr>
        <w:t>igh-availability</w:t>
      </w:r>
      <w:r w:rsidRPr="00DC5430">
        <w:rPr>
          <w:rFonts w:ascii="Garamond" w:eastAsia="Times New Roman" w:hAnsi="Garamond" w:cs="Times New Roman"/>
        </w:rPr>
        <w:t xml:space="preserve"> </w:t>
      </w:r>
      <w:r w:rsidR="00B24F9D" w:rsidRPr="00DC5430">
        <w:rPr>
          <w:rFonts w:ascii="Garamond" w:eastAsia="Times New Roman" w:hAnsi="Garamond" w:cs="Times New Roman"/>
        </w:rPr>
        <w:t xml:space="preserve">environments. All my experience &amp; knowledge has been gained across the major Oracle database versions </w:t>
      </w:r>
      <w:r w:rsidR="00B24F9D" w:rsidRPr="00DC5430">
        <w:rPr>
          <w:rFonts w:ascii="Garamond" w:eastAsia="Times New Roman" w:hAnsi="Garamond" w:cs="Times New Roman"/>
          <w:b/>
        </w:rPr>
        <w:t>(12c</w:t>
      </w:r>
      <w:proofErr w:type="gramStart"/>
      <w:r w:rsidR="00B24F9D" w:rsidRPr="00DC5430">
        <w:rPr>
          <w:rFonts w:ascii="Garamond" w:eastAsia="Times New Roman" w:hAnsi="Garamond" w:cs="Times New Roman"/>
          <w:b/>
        </w:rPr>
        <w:t>,11g,10g</w:t>
      </w:r>
      <w:proofErr w:type="gramEnd"/>
      <w:r w:rsidR="00B24F9D" w:rsidRPr="00DC5430">
        <w:rPr>
          <w:rFonts w:ascii="Garamond" w:eastAsia="Times New Roman" w:hAnsi="Garamond" w:cs="Times New Roman"/>
          <w:b/>
        </w:rPr>
        <w:t xml:space="preserve"> and 9i)</w:t>
      </w:r>
      <w:r w:rsidR="00B24F9D" w:rsidRPr="00DC5430">
        <w:rPr>
          <w:rFonts w:ascii="Garamond" w:eastAsia="Times New Roman" w:hAnsi="Garamond" w:cs="Times New Roman"/>
        </w:rPr>
        <w:t xml:space="preserve"> and a wide range of operating systems </w:t>
      </w:r>
      <w:r w:rsidR="00B24F9D" w:rsidRPr="00DC5430">
        <w:rPr>
          <w:rFonts w:ascii="Garamond" w:eastAsia="Times New Roman" w:hAnsi="Garamond" w:cs="Times New Roman"/>
          <w:b/>
        </w:rPr>
        <w:t>(Linux, Sun Solaris, and HP-UX &amp; AIX</w:t>
      </w:r>
      <w:r w:rsidR="00B24F9D" w:rsidRPr="00DC5430">
        <w:rPr>
          <w:rFonts w:ascii="Garamond" w:eastAsia="Times New Roman" w:hAnsi="Garamond" w:cs="Times New Roman"/>
        </w:rPr>
        <w:t>). I have been exposed to a wide range of technologies and developed a broad set of technical skills and a very strong background in Oracle Database on</w:t>
      </w:r>
      <w:r w:rsidR="00B24F9D" w:rsidRPr="00DC5430">
        <w:rPr>
          <w:rFonts w:ascii="Garamond" w:eastAsia="Times New Roman" w:hAnsi="Garamond" w:cs="Times New Roman"/>
          <w:b/>
        </w:rPr>
        <w:t xml:space="preserve"> </w:t>
      </w:r>
      <w:r w:rsidR="00B24F9D" w:rsidRPr="00DC5430">
        <w:rPr>
          <w:rFonts w:ascii="Garamond" w:eastAsia="Times New Roman" w:hAnsi="Garamond" w:cs="Times New Roman"/>
        </w:rPr>
        <w:t>multiple flavors of</w:t>
      </w:r>
      <w:r w:rsidR="00B24F9D" w:rsidRPr="00DC5430">
        <w:rPr>
          <w:rFonts w:ascii="Garamond" w:eastAsia="Times New Roman" w:hAnsi="Garamond" w:cs="Times New Roman"/>
          <w:b/>
        </w:rPr>
        <w:t xml:space="preserve"> UNIX </w:t>
      </w:r>
      <w:r w:rsidR="00B24F9D" w:rsidRPr="00DC5430">
        <w:rPr>
          <w:rFonts w:ascii="Garamond" w:eastAsia="Times New Roman" w:hAnsi="Garamond" w:cs="Times New Roman"/>
        </w:rPr>
        <w:t>operating system</w:t>
      </w:r>
      <w:r w:rsidR="00B24F9D" w:rsidRPr="00DC5430">
        <w:rPr>
          <w:rFonts w:ascii="Garamond" w:eastAsia="Times New Roman" w:hAnsi="Garamond" w:cs="Times New Roman"/>
          <w:b/>
        </w:rPr>
        <w:t xml:space="preserve"> </w:t>
      </w:r>
      <w:r w:rsidR="00B24F9D" w:rsidRPr="00DC5430">
        <w:rPr>
          <w:rFonts w:ascii="Garamond" w:eastAsia="Times New Roman" w:hAnsi="Garamond" w:cs="Times New Roman"/>
        </w:rPr>
        <w:t>and</w:t>
      </w:r>
      <w:r w:rsidR="00B24F9D" w:rsidRPr="00DC5430">
        <w:rPr>
          <w:rFonts w:ascii="Garamond" w:eastAsia="Times New Roman" w:hAnsi="Garamond" w:cs="Times New Roman"/>
          <w:b/>
        </w:rPr>
        <w:t xml:space="preserve"> Windows OS</w:t>
      </w:r>
      <w:r w:rsidR="00B24F9D" w:rsidRPr="00DC5430">
        <w:rPr>
          <w:rFonts w:ascii="Garamond" w:eastAsia="Times New Roman" w:hAnsi="Garamond" w:cs="Times New Roman"/>
        </w:rPr>
        <w:t>.</w:t>
      </w:r>
    </w:p>
    <w:p w:rsidR="00DC5430" w:rsidRPr="00FA023F" w:rsidRDefault="00DC5430" w:rsidP="00DC5430">
      <w:pPr>
        <w:widowControl/>
        <w:tabs>
          <w:tab w:val="left" w:pos="3600"/>
        </w:tabs>
        <w:suppressAutoHyphens w:val="0"/>
        <w:spacing w:before="240" w:after="160"/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</w:pPr>
      <w:r w:rsidRPr="00DC5430"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  <w:t>Education</w:t>
      </w:r>
      <w:r w:rsidR="00FA023F"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  <w:br/>
      </w:r>
      <w:r w:rsidRPr="00DC5430">
        <w:rPr>
          <w:rFonts w:ascii="Garamond" w:eastAsia="Times New Roman" w:hAnsi="Garamond" w:cs="Times New Roman"/>
          <w:szCs w:val="22"/>
        </w:rPr>
        <w:t>Bachelor of Technology (Computer Science Engineering) JNTU, HYDERABAD, INDIA</w:t>
      </w:r>
      <w:r w:rsidRPr="00DC5430">
        <w:rPr>
          <w:rFonts w:ascii="Garamond" w:eastAsia="Times New Roman" w:hAnsi="Garamond" w:cs="Times New Roman"/>
          <w:sz w:val="22"/>
          <w:szCs w:val="22"/>
        </w:rPr>
        <w:t>.</w:t>
      </w:r>
    </w:p>
    <w:p w:rsidR="00DC5430" w:rsidRPr="00DC5430" w:rsidRDefault="00DC5430" w:rsidP="00DC5430">
      <w:pPr>
        <w:tabs>
          <w:tab w:val="left" w:pos="630"/>
        </w:tabs>
        <w:rPr>
          <w:rFonts w:ascii="Garamond" w:hAnsi="Garamond" w:cs="Times New Roman"/>
          <w:b/>
          <w:color w:val="1F497D" w:themeColor="text2"/>
          <w:sz w:val="20"/>
          <w:szCs w:val="20"/>
          <w:u w:val="single"/>
        </w:rPr>
      </w:pPr>
      <w:r w:rsidRPr="00DC5430">
        <w:rPr>
          <w:rFonts w:ascii="Garamond" w:hAnsi="Garamond" w:cs="Times New Roman"/>
          <w:b/>
          <w:sz w:val="28"/>
          <w:szCs w:val="28"/>
          <w:u w:val="single"/>
        </w:rPr>
        <w:t>Certifications</w:t>
      </w:r>
    </w:p>
    <w:p w:rsidR="00DC5430" w:rsidRPr="00DC5430" w:rsidRDefault="00DC5430" w:rsidP="00DC5430">
      <w:pPr>
        <w:tabs>
          <w:tab w:val="left" w:pos="630"/>
        </w:tabs>
        <w:rPr>
          <w:rFonts w:ascii="Garamond" w:hAnsi="Garamond" w:cs="Times New Roman"/>
          <w:color w:val="000000" w:themeColor="text1"/>
        </w:rPr>
      </w:pPr>
      <w:r w:rsidRPr="00FA023F">
        <w:rPr>
          <w:rFonts w:ascii="Garamond" w:hAnsi="Garamond" w:cs="Times New Roman"/>
          <w:bCs/>
          <w:color w:val="000000" w:themeColor="text1"/>
        </w:rPr>
        <w:t>Oracle Certified Professional</w:t>
      </w:r>
      <w:r w:rsidRPr="00DC5430">
        <w:rPr>
          <w:rFonts w:ascii="Garamond" w:hAnsi="Garamond" w:cs="Times New Roman"/>
          <w:b/>
          <w:bCs/>
          <w:color w:val="000000" w:themeColor="text1"/>
        </w:rPr>
        <w:t xml:space="preserve"> (OCP)</w:t>
      </w:r>
      <w:r w:rsidRPr="00DC5430">
        <w:rPr>
          <w:rFonts w:ascii="Garamond" w:hAnsi="Garamond" w:cs="Times New Roman"/>
          <w:bCs/>
          <w:color w:val="000000" w:themeColor="text1"/>
        </w:rPr>
        <w:t xml:space="preserve"> - Oracle Database 12C Administration.</w:t>
      </w:r>
    </w:p>
    <w:p w:rsidR="0056141C" w:rsidRPr="00DC5430" w:rsidRDefault="000F74B8" w:rsidP="00DC5430">
      <w:pPr>
        <w:widowControl/>
        <w:tabs>
          <w:tab w:val="left" w:pos="3600"/>
        </w:tabs>
        <w:suppressAutoHyphens w:val="0"/>
        <w:spacing w:before="240" w:after="160"/>
        <w:jc w:val="both"/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</w:pPr>
      <w:r w:rsidRPr="00DC5430"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  <w:t xml:space="preserve">Key </w:t>
      </w:r>
      <w:r w:rsidR="00597BB7" w:rsidRPr="00DC5430"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  <w:t>Strengths</w:t>
      </w:r>
    </w:p>
    <w:p w:rsidR="002A349A" w:rsidRPr="00DC5430" w:rsidRDefault="002A349A" w:rsidP="002A349A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Excellent experience in Installation, administration and troubleshooting of </w:t>
      </w:r>
      <w:r w:rsidRPr="00DC5430">
        <w:rPr>
          <w:rFonts w:ascii="Garamond" w:hAnsi="Garamond" w:cs="Times New Roman"/>
          <w:b/>
          <w:color w:val="000000"/>
        </w:rPr>
        <w:t xml:space="preserve">Oracle </w:t>
      </w:r>
      <w:r w:rsidR="003C41E5" w:rsidRPr="00DC5430">
        <w:rPr>
          <w:rFonts w:ascii="Garamond" w:hAnsi="Garamond" w:cs="Times New Roman"/>
          <w:b/>
          <w:color w:val="000000"/>
        </w:rPr>
        <w:t>(</w:t>
      </w:r>
      <w:r w:rsidRPr="00DC5430">
        <w:rPr>
          <w:rFonts w:ascii="Garamond" w:hAnsi="Garamond" w:cs="Times New Roman"/>
          <w:b/>
          <w:color w:val="000000"/>
        </w:rPr>
        <w:t>12c/11g/10g/9i</w:t>
      </w:r>
      <w:r w:rsidR="003C41E5" w:rsidRPr="00DC5430">
        <w:rPr>
          <w:rFonts w:ascii="Garamond" w:hAnsi="Garamond" w:cs="Times New Roman"/>
          <w:b/>
          <w:color w:val="000000"/>
        </w:rPr>
        <w:t>)</w:t>
      </w:r>
      <w:r w:rsidRPr="00DC5430">
        <w:rPr>
          <w:rFonts w:ascii="Garamond" w:hAnsi="Garamond" w:cs="Times New Roman"/>
          <w:color w:val="000000"/>
        </w:rPr>
        <w:t xml:space="preserve"> for OLTP (multiple instances)/ OLAP environment on Very Large or Highly Transactional Databases and providing 24/7 production support to various clients.</w:t>
      </w:r>
    </w:p>
    <w:p w:rsidR="00412F50" w:rsidRPr="00DC5430" w:rsidRDefault="00412F50" w:rsidP="002A349A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Handful of experience in </w:t>
      </w:r>
      <w:r w:rsidRPr="00DC5430">
        <w:rPr>
          <w:rFonts w:ascii="Garamond" w:hAnsi="Garamond" w:cs="Times New Roman"/>
          <w:b/>
          <w:color w:val="000000"/>
        </w:rPr>
        <w:t>Oracle Installations, Upgrades, Patches, Critical Patch Updates (CPU)</w:t>
      </w:r>
      <w:r w:rsidRPr="00DC5430">
        <w:rPr>
          <w:rFonts w:ascii="Garamond" w:hAnsi="Garamond" w:cs="Times New Roman"/>
          <w:color w:val="000000"/>
        </w:rPr>
        <w:t xml:space="preserve"> in various environment ranging from </w:t>
      </w:r>
      <w:r w:rsidRPr="00DC5430">
        <w:rPr>
          <w:rFonts w:ascii="Garamond" w:hAnsi="Garamond" w:cs="Times New Roman"/>
          <w:b/>
          <w:color w:val="000000"/>
        </w:rPr>
        <w:t>9i/10g/11g/12c</w:t>
      </w:r>
      <w:r w:rsidRPr="00DC5430">
        <w:rPr>
          <w:rFonts w:ascii="Garamond" w:hAnsi="Garamond" w:cs="Times New Roman"/>
          <w:color w:val="000000"/>
        </w:rPr>
        <w:t>.</w:t>
      </w:r>
    </w:p>
    <w:p w:rsidR="003C41E5" w:rsidRPr="00DC5430" w:rsidRDefault="003C41E5" w:rsidP="003C41E5">
      <w:pPr>
        <w:widowControl/>
        <w:numPr>
          <w:ilvl w:val="0"/>
          <w:numId w:val="5"/>
        </w:numPr>
        <w:ind w:hanging="360"/>
        <w:jc w:val="both"/>
        <w:rPr>
          <w:rFonts w:ascii="Garamond" w:eastAsia="Times New Roman" w:hAnsi="Garamond" w:cs="Times New Roman"/>
          <w:color w:val="000000"/>
          <w:kern w:val="0"/>
          <w:lang w:eastAsia="en-US" w:bidi="ar-SA"/>
        </w:rPr>
      </w:pPr>
      <w:r w:rsidRPr="00DC5430">
        <w:rPr>
          <w:rFonts w:ascii="Garamond" w:eastAsia="Times New Roman" w:hAnsi="Garamond" w:cs="Times New Roman"/>
          <w:color w:val="000000"/>
          <w:kern w:val="0"/>
          <w:lang w:eastAsia="en-US" w:bidi="ar-SA"/>
        </w:rPr>
        <w:t>Configuration and maintenance of </w:t>
      </w:r>
      <w:r w:rsidRPr="00DC5430">
        <w:rPr>
          <w:rFonts w:ascii="Garamond" w:eastAsia="Times New Roman" w:hAnsi="Garamond" w:cs="Times New Roman"/>
          <w:b/>
          <w:color w:val="000000"/>
          <w:kern w:val="0"/>
          <w:lang w:eastAsia="en-US" w:bidi="ar-SA"/>
        </w:rPr>
        <w:t>11</w:t>
      </w:r>
      <w:r w:rsidRPr="00DC5430">
        <w:rPr>
          <w:rFonts w:ascii="Garamond" w:eastAsia="Times New Roman" w:hAnsi="Garamond" w:cs="Times New Roman"/>
          <w:b/>
          <w:bCs/>
          <w:color w:val="000000"/>
          <w:kern w:val="0"/>
          <w:lang w:eastAsia="en-US" w:bidi="ar-SA"/>
        </w:rPr>
        <w:t xml:space="preserve">g/12c RAC </w:t>
      </w:r>
      <w:r w:rsidRPr="00DC5430">
        <w:rPr>
          <w:rFonts w:ascii="Garamond" w:eastAsia="Times New Roman" w:hAnsi="Garamond" w:cs="Times New Roman"/>
          <w:bCs/>
          <w:color w:val="000000"/>
          <w:kern w:val="0"/>
          <w:lang w:eastAsia="en-US" w:bidi="ar-SA"/>
        </w:rPr>
        <w:t>with</w:t>
      </w:r>
      <w:r w:rsidRPr="00DC5430">
        <w:rPr>
          <w:rFonts w:ascii="Garamond" w:eastAsia="Times New Roman" w:hAnsi="Garamond" w:cs="Times New Roman"/>
          <w:b/>
          <w:bCs/>
          <w:color w:val="000000"/>
          <w:kern w:val="0"/>
          <w:lang w:eastAsia="en-US" w:bidi="ar-SA"/>
        </w:rPr>
        <w:t xml:space="preserve"> Dataguard</w:t>
      </w:r>
      <w:r w:rsidRPr="00DC5430">
        <w:rPr>
          <w:rFonts w:ascii="Garamond" w:eastAsia="Times New Roman" w:hAnsi="Garamond" w:cs="Times New Roman"/>
          <w:bCs/>
          <w:color w:val="000000"/>
          <w:kern w:val="0"/>
          <w:lang w:eastAsia="en-US" w:bidi="ar-SA"/>
        </w:rPr>
        <w:t xml:space="preserve"> setup for</w:t>
      </w:r>
      <w:r w:rsidRPr="00DC5430">
        <w:rPr>
          <w:rFonts w:ascii="Garamond" w:eastAsia="Times New Roman" w:hAnsi="Garamond" w:cs="Times New Roman"/>
          <w:b/>
          <w:bCs/>
          <w:color w:val="000000"/>
          <w:kern w:val="0"/>
          <w:lang w:eastAsia="en-US" w:bidi="ar-SA"/>
        </w:rPr>
        <w:t xml:space="preserve"> High Availability </w:t>
      </w:r>
      <w:r w:rsidRPr="00DC5430">
        <w:rPr>
          <w:rFonts w:ascii="Garamond" w:eastAsia="Times New Roman" w:hAnsi="Garamond" w:cs="Times New Roman"/>
          <w:bCs/>
          <w:color w:val="000000"/>
          <w:kern w:val="0"/>
          <w:lang w:eastAsia="en-US" w:bidi="ar-SA"/>
        </w:rPr>
        <w:t>and</w:t>
      </w:r>
      <w:r w:rsidRPr="00DC5430">
        <w:rPr>
          <w:rFonts w:ascii="Garamond" w:eastAsia="Times New Roman" w:hAnsi="Garamond" w:cs="Times New Roman"/>
          <w:b/>
          <w:bCs/>
          <w:color w:val="000000"/>
          <w:kern w:val="0"/>
          <w:lang w:eastAsia="en-US" w:bidi="ar-SA"/>
        </w:rPr>
        <w:t xml:space="preserve"> </w:t>
      </w:r>
      <w:r w:rsidRPr="00DC5430">
        <w:rPr>
          <w:rFonts w:ascii="Garamond" w:hAnsi="Garamond" w:cs="Times New Roman"/>
          <w:b/>
          <w:color w:val="000000"/>
        </w:rPr>
        <w:t>Disaster</w:t>
      </w:r>
      <w:r w:rsidRPr="00DC5430">
        <w:rPr>
          <w:rFonts w:ascii="Garamond" w:eastAsia="Times New Roman" w:hAnsi="Garamond" w:cs="Times New Roman"/>
          <w:b/>
          <w:bCs/>
          <w:color w:val="000000"/>
          <w:kern w:val="0"/>
          <w:lang w:eastAsia="en-US" w:bidi="ar-SA"/>
        </w:rPr>
        <w:t xml:space="preserve"> </w:t>
      </w:r>
      <w:proofErr w:type="gramStart"/>
      <w:r w:rsidRPr="00DC5430">
        <w:rPr>
          <w:rFonts w:ascii="Garamond" w:eastAsia="Times New Roman" w:hAnsi="Garamond" w:cs="Times New Roman"/>
          <w:b/>
          <w:bCs/>
          <w:color w:val="000000"/>
          <w:kern w:val="0"/>
          <w:lang w:eastAsia="en-US" w:bidi="ar-SA"/>
        </w:rPr>
        <w:t>Recovery(</w:t>
      </w:r>
      <w:proofErr w:type="gramEnd"/>
      <w:r w:rsidRPr="00DC5430">
        <w:rPr>
          <w:rFonts w:ascii="Garamond" w:eastAsia="Times New Roman" w:hAnsi="Garamond" w:cs="Times New Roman"/>
          <w:b/>
          <w:bCs/>
          <w:color w:val="000000"/>
          <w:kern w:val="0"/>
          <w:lang w:eastAsia="en-US" w:bidi="ar-SA"/>
        </w:rPr>
        <w:t xml:space="preserve">DR) </w:t>
      </w:r>
      <w:r w:rsidRPr="00DC5430">
        <w:rPr>
          <w:rFonts w:ascii="Garamond" w:eastAsia="Times New Roman" w:hAnsi="Garamond" w:cs="Times New Roman"/>
          <w:bCs/>
          <w:color w:val="000000"/>
          <w:kern w:val="0"/>
          <w:lang w:eastAsia="en-US" w:bidi="ar-SA"/>
        </w:rPr>
        <w:t>purpose</w:t>
      </w:r>
      <w:r w:rsidRPr="00DC5430">
        <w:rPr>
          <w:rFonts w:ascii="Garamond" w:eastAsia="Times New Roman" w:hAnsi="Garamond" w:cs="Times New Roman"/>
          <w:color w:val="000000"/>
          <w:kern w:val="0"/>
          <w:lang w:eastAsia="en-US" w:bidi="ar-SA"/>
        </w:rPr>
        <w:t>.</w:t>
      </w:r>
    </w:p>
    <w:p w:rsidR="003C41E5" w:rsidRPr="00DC5430" w:rsidRDefault="003C41E5" w:rsidP="003C41E5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Configuration and Management of </w:t>
      </w:r>
      <w:r w:rsidRPr="00DC5430">
        <w:rPr>
          <w:rFonts w:ascii="Garamond" w:hAnsi="Garamond" w:cs="Times New Roman"/>
          <w:b/>
          <w:color w:val="000000"/>
        </w:rPr>
        <w:t>Dataguard 10g/11g/12c on RHEL, OEL</w:t>
      </w:r>
      <w:r w:rsidRPr="00DC5430">
        <w:rPr>
          <w:rFonts w:ascii="Garamond" w:hAnsi="Garamond" w:cs="Times New Roman"/>
          <w:color w:val="000000"/>
        </w:rPr>
        <w:t xml:space="preserve"> and </w:t>
      </w:r>
      <w:r w:rsidRPr="00DC5430">
        <w:rPr>
          <w:rFonts w:ascii="Garamond" w:hAnsi="Garamond" w:cs="Times New Roman"/>
          <w:b/>
          <w:color w:val="000000"/>
        </w:rPr>
        <w:t xml:space="preserve">Sun-Solaris </w:t>
      </w:r>
      <w:r w:rsidRPr="00DC5430">
        <w:rPr>
          <w:rFonts w:ascii="Garamond" w:hAnsi="Garamond" w:cs="Times New Roman"/>
          <w:color w:val="000000"/>
        </w:rPr>
        <w:t>for</w:t>
      </w:r>
      <w:r w:rsidRPr="00DC5430">
        <w:rPr>
          <w:rFonts w:ascii="Garamond" w:hAnsi="Garamond" w:cs="Times New Roman"/>
          <w:b/>
          <w:color w:val="000000"/>
        </w:rPr>
        <w:t xml:space="preserve"> Disaster Recovery</w:t>
      </w:r>
      <w:r w:rsidRPr="00DC5430">
        <w:rPr>
          <w:rFonts w:ascii="Garamond" w:hAnsi="Garamond" w:cs="Times New Roman"/>
          <w:color w:val="000000"/>
        </w:rPr>
        <w:t>.</w:t>
      </w:r>
    </w:p>
    <w:p w:rsidR="003C41E5" w:rsidRPr="00DC5430" w:rsidRDefault="003C41E5" w:rsidP="003C41E5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Configured </w:t>
      </w:r>
      <w:r w:rsidRPr="00DC5430">
        <w:rPr>
          <w:rFonts w:ascii="Garamond" w:hAnsi="Garamond" w:cs="Times New Roman"/>
          <w:b/>
          <w:color w:val="000000"/>
        </w:rPr>
        <w:t>Physical Standby</w:t>
      </w:r>
      <w:r w:rsidRPr="00DC5430">
        <w:rPr>
          <w:rFonts w:ascii="Garamond" w:hAnsi="Garamond" w:cs="Times New Roman"/>
          <w:color w:val="000000"/>
        </w:rPr>
        <w:t xml:space="preserve"> for Production databases and converted </w:t>
      </w:r>
      <w:r w:rsidRPr="00DC5430">
        <w:rPr>
          <w:rFonts w:ascii="Garamond" w:hAnsi="Garamond" w:cs="Times New Roman"/>
          <w:b/>
          <w:color w:val="000000"/>
        </w:rPr>
        <w:t>Physical standby</w:t>
      </w:r>
      <w:r w:rsidRPr="00DC5430">
        <w:rPr>
          <w:rFonts w:ascii="Garamond" w:hAnsi="Garamond" w:cs="Times New Roman"/>
          <w:color w:val="000000"/>
        </w:rPr>
        <w:t xml:space="preserve"> to </w:t>
      </w:r>
      <w:r w:rsidRPr="00DC5430">
        <w:rPr>
          <w:rFonts w:ascii="Garamond" w:hAnsi="Garamond" w:cs="Times New Roman"/>
          <w:b/>
          <w:color w:val="000000"/>
        </w:rPr>
        <w:t>snapshot Standby</w:t>
      </w:r>
      <w:r w:rsidRPr="00DC5430">
        <w:rPr>
          <w:rFonts w:ascii="Garamond" w:hAnsi="Garamond" w:cs="Times New Roman"/>
          <w:color w:val="000000"/>
        </w:rPr>
        <w:t xml:space="preserve"> and configured </w:t>
      </w:r>
      <w:r w:rsidRPr="00DC5430">
        <w:rPr>
          <w:rFonts w:ascii="Garamond" w:hAnsi="Garamond" w:cs="Times New Roman"/>
          <w:b/>
          <w:color w:val="000000"/>
        </w:rPr>
        <w:t>ACTIVE data-guard</w:t>
      </w:r>
      <w:r w:rsidRPr="00DC5430">
        <w:rPr>
          <w:rFonts w:ascii="Garamond" w:hAnsi="Garamond" w:cs="Times New Roman"/>
          <w:color w:val="000000"/>
        </w:rPr>
        <w:t>.</w:t>
      </w:r>
    </w:p>
    <w:p w:rsidR="00910C4F" w:rsidRPr="00DC5430" w:rsidRDefault="00910C4F" w:rsidP="00910C4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Proficiency with </w:t>
      </w:r>
      <w:r w:rsidRPr="00DC5430">
        <w:rPr>
          <w:rFonts w:ascii="Garamond" w:hAnsi="Garamond" w:cs="Times New Roman"/>
          <w:b/>
          <w:color w:val="000000"/>
        </w:rPr>
        <w:t>Installation</w:t>
      </w:r>
      <w:r w:rsidRPr="00DC5430">
        <w:rPr>
          <w:rFonts w:ascii="Garamond" w:hAnsi="Garamond" w:cs="Times New Roman"/>
          <w:color w:val="000000"/>
        </w:rPr>
        <w:t xml:space="preserve"> and </w:t>
      </w:r>
      <w:r w:rsidRPr="00DC5430">
        <w:rPr>
          <w:rFonts w:ascii="Garamond" w:hAnsi="Garamond" w:cs="Times New Roman"/>
          <w:b/>
          <w:color w:val="000000"/>
        </w:rPr>
        <w:t>maintenance</w:t>
      </w:r>
      <w:r w:rsidRPr="00DC5430">
        <w:rPr>
          <w:rFonts w:ascii="Garamond" w:hAnsi="Garamond" w:cs="Times New Roman"/>
          <w:color w:val="000000"/>
        </w:rPr>
        <w:t xml:space="preserve"> of replication tool </w:t>
      </w:r>
      <w:r w:rsidRPr="00DC5430">
        <w:rPr>
          <w:rFonts w:ascii="Garamond" w:hAnsi="Garamond" w:cs="Times New Roman"/>
          <w:b/>
          <w:color w:val="000000"/>
        </w:rPr>
        <w:t>Golden gate</w:t>
      </w:r>
      <w:r w:rsidRPr="00DC5430">
        <w:rPr>
          <w:rFonts w:ascii="Garamond" w:hAnsi="Garamond" w:cs="Times New Roman"/>
          <w:color w:val="000000"/>
        </w:rPr>
        <w:t xml:space="preserve"> and troubleshooting </w:t>
      </w:r>
      <w:r w:rsidRPr="00DC5430">
        <w:rPr>
          <w:rFonts w:ascii="Garamond" w:hAnsi="Garamond" w:cs="Times New Roman"/>
          <w:b/>
          <w:color w:val="000000"/>
        </w:rPr>
        <w:t>lag</w:t>
      </w:r>
      <w:r w:rsidRPr="00DC5430">
        <w:rPr>
          <w:rFonts w:ascii="Garamond" w:hAnsi="Garamond" w:cs="Times New Roman"/>
          <w:color w:val="000000"/>
        </w:rPr>
        <w:t xml:space="preserve"> </w:t>
      </w:r>
      <w:r w:rsidRPr="00DC5430">
        <w:rPr>
          <w:rFonts w:ascii="Garamond" w:hAnsi="Garamond" w:cs="Times New Roman"/>
          <w:b/>
          <w:color w:val="000000"/>
        </w:rPr>
        <w:t>issues</w:t>
      </w:r>
      <w:r w:rsidRPr="00DC5430">
        <w:rPr>
          <w:rFonts w:ascii="Garamond" w:hAnsi="Garamond" w:cs="Times New Roman"/>
          <w:color w:val="000000"/>
        </w:rPr>
        <w:t>.</w:t>
      </w:r>
    </w:p>
    <w:p w:rsidR="00910C4F" w:rsidRPr="00DC5430" w:rsidRDefault="00910C4F" w:rsidP="00910C4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Extensive skills in configuring </w:t>
      </w:r>
      <w:r w:rsidR="006813C2" w:rsidRPr="006813C2">
        <w:rPr>
          <w:rFonts w:ascii="Garamond" w:hAnsi="Garamond" w:cs="Times New Roman"/>
          <w:b/>
          <w:color w:val="000000"/>
        </w:rPr>
        <w:t>Unidirectional</w:t>
      </w:r>
      <w:r w:rsidR="006813C2">
        <w:rPr>
          <w:rFonts w:ascii="Garamond" w:hAnsi="Garamond" w:cs="Times New Roman"/>
          <w:color w:val="000000"/>
        </w:rPr>
        <w:t xml:space="preserve">, </w:t>
      </w:r>
      <w:r w:rsidR="006813C2" w:rsidRPr="006813C2">
        <w:rPr>
          <w:rFonts w:ascii="Garamond" w:hAnsi="Garamond" w:cs="Times New Roman"/>
          <w:b/>
          <w:color w:val="000000"/>
        </w:rPr>
        <w:t>Bi-</w:t>
      </w:r>
      <w:proofErr w:type="gramStart"/>
      <w:r w:rsidR="006813C2" w:rsidRPr="006813C2">
        <w:rPr>
          <w:rFonts w:ascii="Garamond" w:hAnsi="Garamond" w:cs="Times New Roman"/>
          <w:b/>
          <w:color w:val="000000"/>
        </w:rPr>
        <w:t>directional</w:t>
      </w:r>
      <w:r w:rsidR="006813C2">
        <w:rPr>
          <w:rFonts w:ascii="Garamond" w:hAnsi="Garamond" w:cs="Times New Roman"/>
          <w:color w:val="000000"/>
        </w:rPr>
        <w:t>(</w:t>
      </w:r>
      <w:proofErr w:type="gramEnd"/>
      <w:r w:rsidRPr="00DC5430">
        <w:rPr>
          <w:rFonts w:ascii="Garamond" w:hAnsi="Garamond" w:cs="Times New Roman"/>
          <w:b/>
          <w:color w:val="000000"/>
        </w:rPr>
        <w:t>active-to-active</w:t>
      </w:r>
      <w:r w:rsidR="006813C2">
        <w:rPr>
          <w:rFonts w:ascii="Garamond" w:hAnsi="Garamond" w:cs="Times New Roman"/>
          <w:b/>
          <w:color w:val="000000"/>
        </w:rPr>
        <w:t>)</w:t>
      </w:r>
      <w:r w:rsidRPr="00DC5430">
        <w:rPr>
          <w:rFonts w:ascii="Garamond" w:hAnsi="Garamond" w:cs="Times New Roman"/>
          <w:color w:val="000000"/>
        </w:rPr>
        <w:t xml:space="preserve"> Oracle </w:t>
      </w:r>
      <w:r w:rsidRPr="00DC5430">
        <w:rPr>
          <w:rFonts w:ascii="Garamond" w:hAnsi="Garamond" w:cs="Times New Roman"/>
          <w:b/>
          <w:color w:val="000000"/>
        </w:rPr>
        <w:t>Goldengate</w:t>
      </w:r>
      <w:r w:rsidRPr="00DC5430">
        <w:rPr>
          <w:rFonts w:ascii="Garamond" w:hAnsi="Garamond" w:cs="Times New Roman"/>
          <w:color w:val="000000"/>
        </w:rPr>
        <w:t xml:space="preserve"> Extract/Replicat   for   multiple databases.</w:t>
      </w:r>
    </w:p>
    <w:p w:rsidR="00910C4F" w:rsidRPr="00DC5430" w:rsidRDefault="00910C4F" w:rsidP="00910C4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Strong experiences in configuration and building heartbeat monitoring in Oracle Goldengate. Develop flexible home-cooked Korn scripts to monitor the </w:t>
      </w:r>
      <w:r w:rsidRPr="00DC5430">
        <w:rPr>
          <w:rFonts w:ascii="Garamond" w:hAnsi="Garamond" w:cs="Times New Roman"/>
          <w:b/>
          <w:color w:val="000000"/>
        </w:rPr>
        <w:t>Goldengate lags</w:t>
      </w:r>
      <w:r w:rsidRPr="00DC5430">
        <w:rPr>
          <w:rFonts w:ascii="Garamond" w:hAnsi="Garamond" w:cs="Times New Roman"/>
          <w:color w:val="000000"/>
        </w:rPr>
        <w:t>.</w:t>
      </w:r>
    </w:p>
    <w:p w:rsidR="00910C4F" w:rsidRPr="00DC5430" w:rsidRDefault="00910C4F" w:rsidP="00910C4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Performed </w:t>
      </w:r>
      <w:r w:rsidRPr="00DC5430">
        <w:rPr>
          <w:rFonts w:ascii="Garamond" w:hAnsi="Garamond" w:cs="Times New Roman"/>
          <w:b/>
          <w:color w:val="000000"/>
        </w:rPr>
        <w:t>Upgrade/Migration</w:t>
      </w:r>
      <w:r w:rsidRPr="00DC5430">
        <w:rPr>
          <w:rFonts w:ascii="Garamond" w:hAnsi="Garamond" w:cs="Times New Roman"/>
          <w:color w:val="000000"/>
        </w:rPr>
        <w:t xml:space="preserve"> of databases from lower version (9i/10g/11g) to higher version (11g/12c).</w:t>
      </w:r>
    </w:p>
    <w:p w:rsidR="00910C4F" w:rsidRPr="00DC5430" w:rsidRDefault="00910C4F" w:rsidP="00910C4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Extensive Experience on taking the logical backups of data using oracle </w:t>
      </w:r>
      <w:r w:rsidRPr="00DC5430">
        <w:rPr>
          <w:rFonts w:ascii="Garamond" w:hAnsi="Garamond" w:cs="Times New Roman"/>
          <w:b/>
          <w:color w:val="000000"/>
        </w:rPr>
        <w:t>DATAPUMP</w:t>
      </w:r>
      <w:r w:rsidRPr="00DC5430">
        <w:rPr>
          <w:rFonts w:ascii="Garamond" w:hAnsi="Garamond" w:cs="Times New Roman"/>
          <w:color w:val="000000"/>
        </w:rPr>
        <w:t xml:space="preserve"> utilities expdp and impdp and </w:t>
      </w:r>
      <w:r w:rsidR="00272B3E">
        <w:rPr>
          <w:rFonts w:ascii="Garamond" w:hAnsi="Garamond" w:cs="Times New Roman"/>
          <w:color w:val="000000"/>
        </w:rPr>
        <w:t xml:space="preserve">cross platform </w:t>
      </w:r>
      <w:r w:rsidRPr="00DC5430">
        <w:rPr>
          <w:rFonts w:ascii="Garamond" w:hAnsi="Garamond" w:cs="Times New Roman"/>
          <w:b/>
          <w:color w:val="000000"/>
        </w:rPr>
        <w:t>Data Migration</w:t>
      </w:r>
      <w:r w:rsidRPr="00DC5430">
        <w:rPr>
          <w:rFonts w:ascii="Garamond" w:hAnsi="Garamond" w:cs="Times New Roman"/>
          <w:color w:val="000000"/>
        </w:rPr>
        <w:t xml:space="preserve"> using expdp and impdp utility</w:t>
      </w:r>
    </w:p>
    <w:p w:rsidR="00910C4F" w:rsidRPr="00DC5430" w:rsidRDefault="00910C4F" w:rsidP="00910C4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lastRenderedPageBreak/>
        <w:t xml:space="preserve">Implemented RMAN Backup and Recovery, </w:t>
      </w:r>
      <w:r w:rsidRPr="00DC5430">
        <w:rPr>
          <w:rFonts w:ascii="Garamond" w:hAnsi="Garamond" w:cs="Times New Roman"/>
          <w:b/>
          <w:color w:val="000000"/>
        </w:rPr>
        <w:t>Incomplete Recovery</w:t>
      </w:r>
      <w:r w:rsidRPr="00DC5430">
        <w:rPr>
          <w:rFonts w:ascii="Garamond" w:hAnsi="Garamond" w:cs="Times New Roman"/>
          <w:color w:val="000000"/>
        </w:rPr>
        <w:t xml:space="preserve"> and </w:t>
      </w:r>
      <w:r w:rsidRPr="00DC5430">
        <w:rPr>
          <w:rFonts w:ascii="Garamond" w:hAnsi="Garamond" w:cs="Times New Roman"/>
          <w:b/>
          <w:color w:val="000000"/>
        </w:rPr>
        <w:t>disaster recovery</w:t>
      </w:r>
      <w:r w:rsidRPr="00DC5430">
        <w:rPr>
          <w:rFonts w:ascii="Garamond" w:hAnsi="Garamond" w:cs="Times New Roman"/>
          <w:color w:val="000000"/>
        </w:rPr>
        <w:t xml:space="preserve"> using </w:t>
      </w:r>
      <w:r w:rsidRPr="00DC5430">
        <w:rPr>
          <w:rFonts w:ascii="Garamond" w:hAnsi="Garamond" w:cs="Times New Roman"/>
          <w:b/>
          <w:color w:val="000000"/>
        </w:rPr>
        <w:t>Data Guard</w:t>
      </w:r>
      <w:r w:rsidRPr="00DC5430">
        <w:rPr>
          <w:rFonts w:ascii="Garamond" w:hAnsi="Garamond" w:cs="Times New Roman"/>
          <w:color w:val="000000"/>
        </w:rPr>
        <w:t xml:space="preserve">. </w:t>
      </w:r>
    </w:p>
    <w:p w:rsidR="00910C4F" w:rsidRPr="00DC5430" w:rsidRDefault="00910C4F" w:rsidP="00910C4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Have good experience in </w:t>
      </w:r>
      <w:r w:rsidRPr="00DC5430">
        <w:rPr>
          <w:rFonts w:ascii="Garamond" w:hAnsi="Garamond" w:cs="Times New Roman"/>
          <w:b/>
          <w:color w:val="000000"/>
        </w:rPr>
        <w:t xml:space="preserve">migrating </w:t>
      </w:r>
      <w:r w:rsidRPr="00DC5430">
        <w:rPr>
          <w:rFonts w:ascii="Garamond" w:hAnsi="Garamond" w:cs="Times New Roman"/>
          <w:color w:val="000000"/>
        </w:rPr>
        <w:t>data</w:t>
      </w:r>
      <w:r w:rsidRPr="00DC5430">
        <w:rPr>
          <w:rFonts w:ascii="Garamond" w:hAnsi="Garamond" w:cs="Times New Roman"/>
          <w:b/>
          <w:color w:val="000000"/>
        </w:rPr>
        <w:t xml:space="preserve"> </w:t>
      </w:r>
      <w:r w:rsidRPr="00DC5430">
        <w:rPr>
          <w:rFonts w:ascii="Garamond" w:hAnsi="Garamond" w:cs="Times New Roman"/>
          <w:color w:val="000000"/>
        </w:rPr>
        <w:t>from</w:t>
      </w:r>
      <w:r w:rsidRPr="00DC5430">
        <w:rPr>
          <w:rFonts w:ascii="Garamond" w:hAnsi="Garamond" w:cs="Times New Roman"/>
          <w:b/>
          <w:color w:val="000000"/>
        </w:rPr>
        <w:t xml:space="preserve"> Solaris, HP-Unix </w:t>
      </w:r>
      <w:r w:rsidRPr="00DC5430">
        <w:rPr>
          <w:rFonts w:ascii="Garamond" w:hAnsi="Garamond" w:cs="Times New Roman"/>
          <w:color w:val="000000"/>
        </w:rPr>
        <w:t>to</w:t>
      </w:r>
      <w:r w:rsidRPr="00DC5430">
        <w:rPr>
          <w:rFonts w:ascii="Garamond" w:hAnsi="Garamond" w:cs="Times New Roman"/>
          <w:b/>
          <w:color w:val="000000"/>
        </w:rPr>
        <w:t xml:space="preserve"> Linux</w:t>
      </w:r>
      <w:r w:rsidRPr="00DC5430">
        <w:rPr>
          <w:rFonts w:ascii="Garamond" w:hAnsi="Garamond" w:cs="Times New Roman"/>
          <w:color w:val="000000"/>
        </w:rPr>
        <w:t>.</w:t>
      </w:r>
    </w:p>
    <w:p w:rsidR="00910C4F" w:rsidRPr="00DC5430" w:rsidRDefault="00910C4F" w:rsidP="00910C4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Applied </w:t>
      </w:r>
      <w:r w:rsidRPr="00DC5430">
        <w:rPr>
          <w:rFonts w:ascii="Garamond" w:hAnsi="Garamond" w:cs="Times New Roman"/>
          <w:b/>
          <w:color w:val="000000"/>
        </w:rPr>
        <w:t>Patches</w:t>
      </w:r>
      <w:r w:rsidRPr="00DC5430">
        <w:rPr>
          <w:rFonts w:ascii="Garamond" w:hAnsi="Garamond" w:cs="Times New Roman"/>
          <w:color w:val="000000"/>
        </w:rPr>
        <w:t xml:space="preserve"> in rolling fashion and </w:t>
      </w:r>
      <w:r w:rsidRPr="00DC5430">
        <w:rPr>
          <w:rFonts w:ascii="Garamond" w:hAnsi="Garamond" w:cs="Times New Roman"/>
          <w:b/>
          <w:color w:val="000000"/>
        </w:rPr>
        <w:t>Upgrading</w:t>
      </w:r>
      <w:r w:rsidRPr="00DC5430">
        <w:rPr>
          <w:rFonts w:ascii="Garamond" w:hAnsi="Garamond" w:cs="Times New Roman"/>
          <w:color w:val="000000"/>
        </w:rPr>
        <w:t xml:space="preserve"> Oracle </w:t>
      </w:r>
      <w:r w:rsidRPr="00DC5430">
        <w:rPr>
          <w:rFonts w:ascii="Garamond" w:hAnsi="Garamond" w:cs="Times New Roman"/>
          <w:b/>
          <w:color w:val="000000"/>
        </w:rPr>
        <w:t>GRID infrastructure</w:t>
      </w:r>
      <w:r w:rsidRPr="00DC5430">
        <w:rPr>
          <w:rFonts w:ascii="Garamond" w:hAnsi="Garamond" w:cs="Times New Roman"/>
          <w:color w:val="000000"/>
        </w:rPr>
        <w:t xml:space="preserve"> 11g, 12c.</w:t>
      </w:r>
    </w:p>
    <w:p w:rsidR="00910C4F" w:rsidRPr="00DC5430" w:rsidRDefault="00910C4F" w:rsidP="00910C4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Performed </w:t>
      </w:r>
      <w:r w:rsidRPr="00DC5430">
        <w:rPr>
          <w:rFonts w:ascii="Garamond" w:hAnsi="Garamond" w:cs="Times New Roman"/>
          <w:b/>
          <w:color w:val="000000"/>
        </w:rPr>
        <w:t>Zero-Downtime</w:t>
      </w:r>
      <w:r w:rsidRPr="00DC5430">
        <w:rPr>
          <w:rFonts w:ascii="Garamond" w:hAnsi="Garamond" w:cs="Times New Roman"/>
          <w:color w:val="000000"/>
        </w:rPr>
        <w:t xml:space="preserve"> migration from AIX to RHEL </w:t>
      </w:r>
      <w:r w:rsidR="00272B3E">
        <w:rPr>
          <w:rFonts w:ascii="Garamond" w:hAnsi="Garamond" w:cs="Times New Roman"/>
          <w:color w:val="000000"/>
        </w:rPr>
        <w:t xml:space="preserve">and vice versa </w:t>
      </w:r>
      <w:r w:rsidRPr="00DC5430">
        <w:rPr>
          <w:rFonts w:ascii="Garamond" w:hAnsi="Garamond" w:cs="Times New Roman"/>
          <w:color w:val="000000"/>
        </w:rPr>
        <w:t xml:space="preserve">using Expdp and </w:t>
      </w:r>
      <w:r w:rsidRPr="00DC5430">
        <w:rPr>
          <w:rFonts w:ascii="Garamond" w:hAnsi="Garamond" w:cs="Times New Roman"/>
          <w:b/>
          <w:color w:val="000000"/>
        </w:rPr>
        <w:t>Goldengate</w:t>
      </w:r>
      <w:r w:rsidRPr="00DC5430">
        <w:rPr>
          <w:rFonts w:ascii="Garamond" w:hAnsi="Garamond" w:cs="Times New Roman"/>
          <w:color w:val="000000"/>
        </w:rPr>
        <w:t xml:space="preserve"> and process improvement for Golden gate by proactive monitoring using Shell scripts</w:t>
      </w:r>
      <w:r w:rsidR="005F2B2B" w:rsidRPr="00DC5430">
        <w:rPr>
          <w:rFonts w:ascii="Garamond" w:hAnsi="Garamond" w:cs="Times New Roman"/>
          <w:color w:val="000000"/>
        </w:rPr>
        <w:t>.</w:t>
      </w:r>
    </w:p>
    <w:p w:rsidR="00910C4F" w:rsidRPr="00DC5430" w:rsidRDefault="00910C4F" w:rsidP="00910C4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>Worked on disaster recovery, Database backup concepts and options such as user-managed backup, RMAN-managed backup with or without recovery catalog,</w:t>
      </w:r>
      <w:r w:rsidRPr="00DC5430">
        <w:rPr>
          <w:rFonts w:ascii="Garamond" w:hAnsi="Garamond" w:cs="Times New Roman"/>
          <w:b/>
          <w:color w:val="000000"/>
        </w:rPr>
        <w:t xml:space="preserve"> cold and hot backup, full </w:t>
      </w:r>
      <w:r w:rsidR="005F2B2B" w:rsidRPr="00DC5430">
        <w:rPr>
          <w:rFonts w:ascii="Garamond" w:hAnsi="Garamond" w:cs="Times New Roman"/>
          <w:b/>
          <w:color w:val="000000"/>
        </w:rPr>
        <w:t>backup</w:t>
      </w:r>
      <w:r w:rsidRPr="00DC5430">
        <w:rPr>
          <w:rFonts w:ascii="Garamond" w:hAnsi="Garamond" w:cs="Times New Roman"/>
          <w:b/>
          <w:color w:val="000000"/>
        </w:rPr>
        <w:t xml:space="preserve">, incremental, </w:t>
      </w:r>
      <w:r w:rsidR="005F2B2B" w:rsidRPr="00DC5430">
        <w:rPr>
          <w:rFonts w:ascii="Garamond" w:hAnsi="Garamond" w:cs="Times New Roman"/>
          <w:b/>
          <w:color w:val="000000"/>
        </w:rPr>
        <w:t>cumulative</w:t>
      </w:r>
      <w:r w:rsidRPr="00DC5430">
        <w:rPr>
          <w:rFonts w:ascii="Garamond" w:hAnsi="Garamond" w:cs="Times New Roman"/>
          <w:b/>
          <w:color w:val="000000"/>
        </w:rPr>
        <w:t xml:space="preserve"> backup </w:t>
      </w:r>
      <w:r w:rsidRPr="00DC5430">
        <w:rPr>
          <w:rFonts w:ascii="Garamond" w:hAnsi="Garamond" w:cs="Times New Roman"/>
          <w:color w:val="000000"/>
        </w:rPr>
        <w:t>and</w:t>
      </w:r>
      <w:r w:rsidRPr="00DC5430">
        <w:rPr>
          <w:rFonts w:ascii="Garamond" w:hAnsi="Garamond" w:cs="Times New Roman"/>
          <w:b/>
          <w:color w:val="000000"/>
        </w:rPr>
        <w:t xml:space="preserve"> implementing backup and recovery strategies</w:t>
      </w:r>
      <w:r w:rsidRPr="00DC5430">
        <w:rPr>
          <w:rFonts w:ascii="Garamond" w:hAnsi="Garamond" w:cs="Times New Roman"/>
          <w:color w:val="000000"/>
        </w:rPr>
        <w:t>.</w:t>
      </w:r>
    </w:p>
    <w:p w:rsidR="00910C4F" w:rsidRPr="00DC5430" w:rsidRDefault="00910C4F" w:rsidP="00910C4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System administration, </w:t>
      </w:r>
      <w:r w:rsidRPr="00DC5430">
        <w:rPr>
          <w:rFonts w:ascii="Garamond" w:hAnsi="Garamond" w:cs="Times New Roman"/>
          <w:b/>
          <w:color w:val="000000"/>
        </w:rPr>
        <w:t>Oracle Problem analysis &amp; resolution</w:t>
      </w:r>
      <w:r w:rsidRPr="00DC5430">
        <w:rPr>
          <w:rFonts w:ascii="Garamond" w:hAnsi="Garamond" w:cs="Times New Roman"/>
          <w:color w:val="000000"/>
        </w:rPr>
        <w:t xml:space="preserve"> and </w:t>
      </w:r>
      <w:r w:rsidRPr="00DC5430">
        <w:rPr>
          <w:rFonts w:ascii="Garamond" w:hAnsi="Garamond" w:cs="Times New Roman"/>
          <w:b/>
          <w:color w:val="000000"/>
        </w:rPr>
        <w:t>active cloning</w:t>
      </w:r>
      <w:r w:rsidRPr="00DC5430">
        <w:rPr>
          <w:rFonts w:ascii="Garamond" w:hAnsi="Garamond" w:cs="Times New Roman"/>
          <w:color w:val="000000"/>
        </w:rPr>
        <w:t xml:space="preserve"> of databases between servers.</w:t>
      </w:r>
    </w:p>
    <w:p w:rsidR="00910C4F" w:rsidRPr="00DC5430" w:rsidRDefault="00910C4F" w:rsidP="00910C4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Testing and implementing different </w:t>
      </w:r>
      <w:r w:rsidRPr="00DC5430">
        <w:rPr>
          <w:rFonts w:ascii="Garamond" w:hAnsi="Garamond" w:cs="Times New Roman"/>
          <w:b/>
          <w:color w:val="000000"/>
        </w:rPr>
        <w:t xml:space="preserve">physical (hot/cold), logical backup </w:t>
      </w:r>
      <w:r w:rsidRPr="00DC5430">
        <w:rPr>
          <w:rFonts w:ascii="Garamond" w:hAnsi="Garamond" w:cs="Times New Roman"/>
          <w:color w:val="000000"/>
        </w:rPr>
        <w:t>and</w:t>
      </w:r>
      <w:r w:rsidRPr="00DC5430">
        <w:rPr>
          <w:rFonts w:ascii="Garamond" w:hAnsi="Garamond" w:cs="Times New Roman"/>
          <w:b/>
          <w:color w:val="000000"/>
        </w:rPr>
        <w:t xml:space="preserve"> recovery methods </w:t>
      </w:r>
      <w:r w:rsidRPr="00DC5430">
        <w:rPr>
          <w:rFonts w:ascii="Garamond" w:hAnsi="Garamond" w:cs="Times New Roman"/>
          <w:color w:val="000000"/>
        </w:rPr>
        <w:t>including</w:t>
      </w:r>
      <w:r w:rsidRPr="00DC5430">
        <w:rPr>
          <w:rFonts w:ascii="Garamond" w:hAnsi="Garamond" w:cs="Times New Roman"/>
          <w:b/>
          <w:color w:val="000000"/>
        </w:rPr>
        <w:t xml:space="preserve"> point in time media recovery, full/partial recovery.</w:t>
      </w:r>
    </w:p>
    <w:p w:rsidR="00910C4F" w:rsidRPr="00DC5430" w:rsidRDefault="00910C4F" w:rsidP="00910C4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>Planned and Performed Daily, Weekly and Monthly Backups. Tested and implemented restore procedures for complete and incomplete recovery. </w:t>
      </w:r>
    </w:p>
    <w:p w:rsidR="00910C4F" w:rsidRPr="00DC5430" w:rsidRDefault="00910C4F" w:rsidP="00910C4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>Database refresh from production to QA, development and testing environments.</w:t>
      </w:r>
    </w:p>
    <w:p w:rsidR="00910C4F" w:rsidRDefault="00910C4F" w:rsidP="005F2B2B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Detecting and diagnosing production system performance problem by analyzing </w:t>
      </w:r>
      <w:r w:rsidRPr="00DC5430">
        <w:rPr>
          <w:rFonts w:ascii="Garamond" w:hAnsi="Garamond" w:cs="Times New Roman"/>
          <w:b/>
          <w:color w:val="000000"/>
        </w:rPr>
        <w:t>STATSPACK</w:t>
      </w:r>
      <w:r w:rsidRPr="00DC5430">
        <w:rPr>
          <w:rFonts w:ascii="Garamond" w:hAnsi="Garamond" w:cs="Times New Roman"/>
          <w:color w:val="000000"/>
        </w:rPr>
        <w:t xml:space="preserve"> reports, </w:t>
      </w:r>
      <w:r w:rsidRPr="00DC5430">
        <w:rPr>
          <w:rFonts w:ascii="Garamond" w:hAnsi="Garamond" w:cs="Times New Roman"/>
          <w:b/>
          <w:color w:val="000000"/>
        </w:rPr>
        <w:t>Oracle trace</w:t>
      </w:r>
      <w:r w:rsidRPr="00DC5430">
        <w:rPr>
          <w:rFonts w:ascii="Garamond" w:hAnsi="Garamond" w:cs="Times New Roman"/>
          <w:color w:val="000000"/>
        </w:rPr>
        <w:t xml:space="preserve"> and log files, </w:t>
      </w:r>
      <w:r w:rsidRPr="00DC5430">
        <w:rPr>
          <w:rFonts w:ascii="Garamond" w:hAnsi="Garamond" w:cs="Times New Roman"/>
          <w:b/>
          <w:color w:val="000000"/>
        </w:rPr>
        <w:t xml:space="preserve">AWR, ADDM, analyzing SQL statements, </w:t>
      </w:r>
      <w:r w:rsidRPr="00DC5430">
        <w:rPr>
          <w:rFonts w:ascii="Garamond" w:hAnsi="Garamond" w:cs="Times New Roman"/>
          <w:color w:val="000000"/>
        </w:rPr>
        <w:t>measuring system and database activity</w:t>
      </w:r>
      <w:r w:rsidRPr="00DC5430">
        <w:rPr>
          <w:rFonts w:ascii="Garamond" w:hAnsi="Garamond" w:cs="Times New Roman"/>
          <w:b/>
          <w:color w:val="000000"/>
        </w:rPr>
        <w:t xml:space="preserve">, </w:t>
      </w:r>
      <w:r w:rsidRPr="00DC5430">
        <w:rPr>
          <w:rFonts w:ascii="Garamond" w:hAnsi="Garamond" w:cs="Times New Roman"/>
          <w:color w:val="000000"/>
        </w:rPr>
        <w:t>Querying</w:t>
      </w:r>
      <w:r w:rsidRPr="00DC5430">
        <w:rPr>
          <w:rFonts w:ascii="Garamond" w:hAnsi="Garamond" w:cs="Times New Roman"/>
          <w:b/>
          <w:color w:val="000000"/>
        </w:rPr>
        <w:t xml:space="preserve"> Oracle dynamic performance </w:t>
      </w:r>
      <w:r w:rsidRPr="00DC5430">
        <w:rPr>
          <w:rFonts w:ascii="Garamond" w:hAnsi="Garamond" w:cs="Times New Roman"/>
          <w:color w:val="000000"/>
        </w:rPr>
        <w:t>views.</w:t>
      </w:r>
    </w:p>
    <w:p w:rsidR="00CB003B" w:rsidRPr="00CB003B" w:rsidRDefault="00CB003B" w:rsidP="00CB003B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CB003B">
        <w:rPr>
          <w:rFonts w:ascii="Garamond" w:hAnsi="Garamond" w:cs="Times New Roman"/>
          <w:color w:val="000000"/>
        </w:rPr>
        <w:t xml:space="preserve">Installation and configuration of </w:t>
      </w:r>
      <w:r w:rsidRPr="00CB003B">
        <w:rPr>
          <w:rFonts w:ascii="Garamond" w:hAnsi="Garamond" w:cs="Times New Roman"/>
          <w:b/>
          <w:color w:val="000000"/>
        </w:rPr>
        <w:t>Oracle Enterprise Manager Cloud Control</w:t>
      </w:r>
      <w:r w:rsidRPr="00CB003B">
        <w:rPr>
          <w:rFonts w:ascii="Garamond" w:hAnsi="Garamond" w:cs="Times New Roman"/>
          <w:color w:val="000000"/>
        </w:rPr>
        <w:t xml:space="preserve"> 12c</w:t>
      </w:r>
      <w:r>
        <w:rPr>
          <w:rFonts w:ascii="Garamond" w:hAnsi="Garamond" w:cs="Times New Roman"/>
          <w:color w:val="000000"/>
        </w:rPr>
        <w:t>.</w:t>
      </w:r>
    </w:p>
    <w:p w:rsidR="00412F50" w:rsidRPr="00DC5430" w:rsidRDefault="00412F50" w:rsidP="00716AFD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Expertise in </w:t>
      </w:r>
      <w:r w:rsidR="003C41E5" w:rsidRPr="00DC5430">
        <w:rPr>
          <w:rFonts w:ascii="Garamond" w:hAnsi="Garamond" w:cs="Times New Roman"/>
          <w:color w:val="000000"/>
        </w:rPr>
        <w:t>installation</w:t>
      </w:r>
      <w:r w:rsidRPr="00DC5430">
        <w:rPr>
          <w:rFonts w:ascii="Garamond" w:hAnsi="Garamond" w:cs="Times New Roman"/>
          <w:color w:val="000000"/>
        </w:rPr>
        <w:t xml:space="preserve">, maintenance and troubleshooting of several Oracle tools and utilities like </w:t>
      </w:r>
      <w:r w:rsidRPr="00DC5430">
        <w:rPr>
          <w:rFonts w:ascii="Garamond" w:hAnsi="Garamond" w:cs="Times New Roman"/>
          <w:b/>
          <w:color w:val="000000"/>
        </w:rPr>
        <w:t>Oracle Enterprise Manager (OEM), TOAD, Oracle SQL Developer</w:t>
      </w:r>
      <w:r w:rsidRPr="00DC5430">
        <w:rPr>
          <w:rFonts w:ascii="Garamond" w:hAnsi="Garamond" w:cs="Times New Roman"/>
          <w:color w:val="000000"/>
        </w:rPr>
        <w:t xml:space="preserve"> in various versions.</w:t>
      </w:r>
    </w:p>
    <w:p w:rsidR="00412F50" w:rsidRPr="00DC5430" w:rsidRDefault="00412F50" w:rsidP="00716AFD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Having good experience in configuring </w:t>
      </w:r>
      <w:r w:rsidRPr="00DC5430">
        <w:rPr>
          <w:rFonts w:ascii="Garamond" w:hAnsi="Garamond" w:cs="Times New Roman"/>
          <w:b/>
          <w:color w:val="000000"/>
        </w:rPr>
        <w:t xml:space="preserve">OEM </w:t>
      </w:r>
      <w:r w:rsidR="002A349A" w:rsidRPr="00DC5430">
        <w:rPr>
          <w:rFonts w:ascii="Garamond" w:hAnsi="Garamond" w:cs="Times New Roman"/>
          <w:b/>
          <w:color w:val="000000"/>
        </w:rPr>
        <w:t>13c/</w:t>
      </w:r>
      <w:r w:rsidRPr="00DC5430">
        <w:rPr>
          <w:rFonts w:ascii="Garamond" w:hAnsi="Garamond" w:cs="Times New Roman"/>
          <w:b/>
          <w:color w:val="000000"/>
        </w:rPr>
        <w:t>12C</w:t>
      </w:r>
      <w:r w:rsidRPr="00DC5430">
        <w:rPr>
          <w:rFonts w:ascii="Garamond" w:hAnsi="Garamond" w:cs="Times New Roman"/>
          <w:color w:val="000000"/>
        </w:rPr>
        <w:t xml:space="preserve"> cloud control and monitoring databases using </w:t>
      </w:r>
      <w:r w:rsidR="00BF598B" w:rsidRPr="00DC5430">
        <w:rPr>
          <w:rFonts w:ascii="Garamond" w:hAnsi="Garamond" w:cs="Times New Roman"/>
          <w:b/>
          <w:color w:val="000000"/>
        </w:rPr>
        <w:t>OEM</w:t>
      </w:r>
      <w:r w:rsidRPr="00DC5430">
        <w:rPr>
          <w:rFonts w:ascii="Garamond" w:hAnsi="Garamond" w:cs="Times New Roman"/>
          <w:color w:val="000000"/>
        </w:rPr>
        <w:t>.</w:t>
      </w:r>
    </w:p>
    <w:p w:rsidR="00326F5C" w:rsidRDefault="00014500" w:rsidP="00716AFD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>
        <w:rPr>
          <w:rFonts w:ascii="Garamond" w:hAnsi="Garamond" w:cs="Times New Roman"/>
          <w:color w:val="000000"/>
        </w:rPr>
        <w:t>Extensive knowledge in configuring</w:t>
      </w:r>
      <w:r w:rsidR="00326F5C" w:rsidRPr="00DC5430">
        <w:rPr>
          <w:rFonts w:ascii="Garamond" w:hAnsi="Garamond" w:cs="Times New Roman"/>
          <w:color w:val="000000"/>
        </w:rPr>
        <w:t xml:space="preserve"> </w:t>
      </w:r>
      <w:r w:rsidR="00C206EB" w:rsidRPr="00DC5430">
        <w:rPr>
          <w:rFonts w:ascii="Garamond" w:hAnsi="Garamond" w:cs="Times New Roman"/>
          <w:b/>
          <w:color w:val="000000"/>
        </w:rPr>
        <w:t>TDE (</w:t>
      </w:r>
      <w:r w:rsidR="00326F5C" w:rsidRPr="00DC5430">
        <w:rPr>
          <w:rFonts w:ascii="Garamond" w:hAnsi="Garamond" w:cs="Times New Roman"/>
          <w:b/>
          <w:color w:val="000000"/>
        </w:rPr>
        <w:t>Transparent Data Encryption)</w:t>
      </w:r>
      <w:r w:rsidR="00326F5C" w:rsidRPr="00DC5430">
        <w:rPr>
          <w:rFonts w:ascii="Garamond" w:hAnsi="Garamond" w:cs="Times New Roman"/>
          <w:color w:val="000000"/>
        </w:rPr>
        <w:t xml:space="preserve"> and </w:t>
      </w:r>
      <w:r w:rsidR="00326F5C" w:rsidRPr="00DC5430">
        <w:rPr>
          <w:rFonts w:ascii="Garamond" w:hAnsi="Garamond" w:cs="Times New Roman"/>
          <w:b/>
          <w:color w:val="000000"/>
        </w:rPr>
        <w:t>SSL Authentication</w:t>
      </w:r>
      <w:r>
        <w:rPr>
          <w:rFonts w:ascii="Garamond" w:hAnsi="Garamond" w:cs="Times New Roman"/>
          <w:color w:val="000000"/>
        </w:rPr>
        <w:t xml:space="preserve"> for Data Security and Authenticity of users.</w:t>
      </w:r>
    </w:p>
    <w:p w:rsidR="00014500" w:rsidRPr="00DC5430" w:rsidRDefault="00014500" w:rsidP="00716AFD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>
        <w:rPr>
          <w:rFonts w:ascii="Garamond" w:hAnsi="Garamond" w:cs="Times New Roman"/>
          <w:color w:val="000000"/>
        </w:rPr>
        <w:t xml:space="preserve">Extensive knowledge in configuring </w:t>
      </w:r>
      <w:r w:rsidRPr="00014500">
        <w:rPr>
          <w:rFonts w:ascii="Garamond" w:hAnsi="Garamond" w:cs="Times New Roman"/>
          <w:b/>
          <w:color w:val="000000"/>
        </w:rPr>
        <w:t xml:space="preserve">TNS </w:t>
      </w:r>
      <w:r>
        <w:rPr>
          <w:rFonts w:ascii="Garamond" w:hAnsi="Garamond" w:cs="Times New Roman"/>
          <w:b/>
          <w:color w:val="000000"/>
        </w:rPr>
        <w:t>service</w:t>
      </w:r>
      <w:r>
        <w:rPr>
          <w:rFonts w:ascii="Garamond" w:hAnsi="Garamond" w:cs="Times New Roman"/>
          <w:color w:val="000000"/>
        </w:rPr>
        <w:t xml:space="preserve"> for remote database connections and resolving issues related to </w:t>
      </w:r>
      <w:r w:rsidRPr="00014500">
        <w:rPr>
          <w:rFonts w:ascii="Garamond" w:hAnsi="Garamond" w:cs="Times New Roman"/>
          <w:b/>
          <w:color w:val="000000"/>
        </w:rPr>
        <w:t>TNS services</w:t>
      </w:r>
      <w:r>
        <w:rPr>
          <w:rFonts w:ascii="Garamond" w:hAnsi="Garamond" w:cs="Times New Roman"/>
          <w:color w:val="000000"/>
        </w:rPr>
        <w:t>.</w:t>
      </w:r>
    </w:p>
    <w:p w:rsidR="00412F50" w:rsidRPr="00DC5430" w:rsidRDefault="00910C4F" w:rsidP="00716AFD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Installation of </w:t>
      </w:r>
      <w:r w:rsidR="00412F50" w:rsidRPr="00DC5430">
        <w:rPr>
          <w:rFonts w:ascii="Garamond" w:hAnsi="Garamond" w:cs="Times New Roman"/>
          <w:b/>
          <w:color w:val="000000"/>
        </w:rPr>
        <w:t>Oracle Apex Application</w:t>
      </w:r>
      <w:r w:rsidR="00412F50" w:rsidRPr="00DC5430">
        <w:rPr>
          <w:rFonts w:ascii="Garamond" w:hAnsi="Garamond" w:cs="Times New Roman"/>
          <w:color w:val="000000"/>
        </w:rPr>
        <w:t xml:space="preserve"> from Scratch</w:t>
      </w:r>
      <w:r w:rsidR="00067CF8" w:rsidRPr="00DC5430">
        <w:rPr>
          <w:rFonts w:ascii="Garamond" w:hAnsi="Garamond" w:cs="Times New Roman"/>
          <w:color w:val="000000"/>
        </w:rPr>
        <w:t>.</w:t>
      </w:r>
    </w:p>
    <w:p w:rsidR="00D9632C" w:rsidRPr="00DC5430" w:rsidRDefault="00910C4F" w:rsidP="00D9632C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>D</w:t>
      </w:r>
      <w:r w:rsidR="00412F50" w:rsidRPr="00DC5430">
        <w:rPr>
          <w:rFonts w:ascii="Garamond" w:hAnsi="Garamond" w:cs="Times New Roman"/>
          <w:color w:val="000000"/>
        </w:rPr>
        <w:t>ocum</w:t>
      </w:r>
      <w:r w:rsidRPr="00DC5430">
        <w:rPr>
          <w:rFonts w:ascii="Garamond" w:hAnsi="Garamond" w:cs="Times New Roman"/>
          <w:color w:val="000000"/>
        </w:rPr>
        <w:t xml:space="preserve">entation, design and implementation </w:t>
      </w:r>
      <w:r w:rsidR="005F2B2B" w:rsidRPr="00DC5430">
        <w:rPr>
          <w:rFonts w:ascii="Garamond" w:hAnsi="Garamond" w:cs="Times New Roman"/>
          <w:color w:val="000000"/>
        </w:rPr>
        <w:t>of rich</w:t>
      </w:r>
      <w:r w:rsidR="00412F50" w:rsidRPr="00DC5430">
        <w:rPr>
          <w:rFonts w:ascii="Garamond" w:hAnsi="Garamond" w:cs="Times New Roman"/>
          <w:color w:val="000000"/>
        </w:rPr>
        <w:t xml:space="preserve"> user interfaces using </w:t>
      </w:r>
      <w:r w:rsidR="00412F50" w:rsidRPr="00DC5430">
        <w:rPr>
          <w:rFonts w:ascii="Garamond" w:hAnsi="Garamond" w:cs="Times New Roman"/>
          <w:b/>
          <w:color w:val="000000"/>
        </w:rPr>
        <w:t>Oracle Apex</w:t>
      </w:r>
      <w:r w:rsidR="00412F50" w:rsidRPr="00DC5430">
        <w:rPr>
          <w:rFonts w:ascii="Garamond" w:hAnsi="Garamond" w:cs="Times New Roman"/>
          <w:color w:val="000000"/>
        </w:rPr>
        <w:t>.</w:t>
      </w:r>
    </w:p>
    <w:p w:rsidR="00412F50" w:rsidRPr="00DC5430" w:rsidRDefault="00412F50" w:rsidP="00716AFD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Developed both database and </w:t>
      </w:r>
      <w:r w:rsidRPr="00DC5430">
        <w:rPr>
          <w:rFonts w:ascii="Garamond" w:hAnsi="Garamond" w:cs="Times New Roman"/>
          <w:b/>
          <w:color w:val="000000"/>
        </w:rPr>
        <w:t>OS-level security policies</w:t>
      </w:r>
      <w:r w:rsidRPr="00DC5430">
        <w:rPr>
          <w:rFonts w:ascii="Garamond" w:hAnsi="Garamond" w:cs="Times New Roman"/>
          <w:color w:val="000000"/>
        </w:rPr>
        <w:t xml:space="preserve"> for data protection and having good experience in Working with </w:t>
      </w:r>
      <w:r w:rsidRPr="00DC5430">
        <w:rPr>
          <w:rFonts w:ascii="Garamond" w:hAnsi="Garamond" w:cs="Times New Roman"/>
          <w:b/>
          <w:color w:val="000000"/>
        </w:rPr>
        <w:t>Oracle security, Transparent Data Encryption, Oracle Wallet Management and Oracle Identity management</w:t>
      </w:r>
      <w:r w:rsidRPr="00DC5430">
        <w:rPr>
          <w:rFonts w:ascii="Garamond" w:hAnsi="Garamond" w:cs="Times New Roman"/>
          <w:color w:val="000000"/>
        </w:rPr>
        <w:t>.</w:t>
      </w:r>
    </w:p>
    <w:p w:rsidR="00412F50" w:rsidRPr="00DC5430" w:rsidRDefault="00412F50" w:rsidP="00716AFD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Experience on </w:t>
      </w:r>
      <w:r w:rsidRPr="00DC5430">
        <w:rPr>
          <w:rFonts w:ascii="Garamond" w:hAnsi="Garamond" w:cs="Times New Roman"/>
          <w:b/>
          <w:color w:val="000000"/>
        </w:rPr>
        <w:t xml:space="preserve">PCT values </w:t>
      </w:r>
      <w:r w:rsidRPr="00DC5430">
        <w:rPr>
          <w:rFonts w:ascii="Garamond" w:hAnsi="Garamond" w:cs="Times New Roman"/>
          <w:color w:val="000000"/>
        </w:rPr>
        <w:t>at Block level to avoid</w:t>
      </w:r>
      <w:r w:rsidRPr="00DC5430">
        <w:rPr>
          <w:rFonts w:ascii="Garamond" w:hAnsi="Garamond" w:cs="Times New Roman"/>
          <w:b/>
          <w:color w:val="000000"/>
        </w:rPr>
        <w:t xml:space="preserve"> row chaining</w:t>
      </w:r>
      <w:r w:rsidRPr="00DC5430">
        <w:rPr>
          <w:rFonts w:ascii="Garamond" w:hAnsi="Garamond" w:cs="Times New Roman"/>
          <w:color w:val="000000"/>
        </w:rPr>
        <w:t>.</w:t>
      </w:r>
    </w:p>
    <w:p w:rsidR="00412F50" w:rsidRPr="00DC5430" w:rsidRDefault="00412F50" w:rsidP="00716AFD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b/>
          <w:color w:val="000000"/>
        </w:rPr>
        <w:t>Performance Tuning, Capacity Planning, database cloning</w:t>
      </w:r>
      <w:r w:rsidRPr="00DC5430">
        <w:rPr>
          <w:rFonts w:ascii="Garamond" w:hAnsi="Garamond" w:cs="Times New Roman"/>
          <w:color w:val="000000"/>
        </w:rPr>
        <w:t xml:space="preserve"> and </w:t>
      </w:r>
      <w:r w:rsidRPr="00DC5430">
        <w:rPr>
          <w:rFonts w:ascii="Garamond" w:hAnsi="Garamond" w:cs="Times New Roman"/>
          <w:b/>
          <w:color w:val="000000"/>
        </w:rPr>
        <w:t>patch management</w:t>
      </w:r>
      <w:r w:rsidRPr="00DC5430">
        <w:rPr>
          <w:rFonts w:ascii="Garamond" w:hAnsi="Garamond" w:cs="Times New Roman"/>
          <w:color w:val="000000"/>
        </w:rPr>
        <w:t>.</w:t>
      </w:r>
    </w:p>
    <w:p w:rsidR="00412F50" w:rsidRDefault="00412F50" w:rsidP="0007138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Experience in </w:t>
      </w:r>
      <w:r w:rsidRPr="00DC5430">
        <w:rPr>
          <w:rFonts w:ascii="Garamond" w:hAnsi="Garamond" w:cs="Times New Roman"/>
          <w:b/>
          <w:color w:val="000000"/>
        </w:rPr>
        <w:t>SQL Tuning, SQL Optimization</w:t>
      </w:r>
      <w:r w:rsidRPr="00DC5430">
        <w:rPr>
          <w:rFonts w:ascii="Garamond" w:hAnsi="Garamond" w:cs="Times New Roman"/>
          <w:color w:val="000000"/>
        </w:rPr>
        <w:t>, cost based optimization and Hints.</w:t>
      </w:r>
    </w:p>
    <w:p w:rsidR="00570B0E" w:rsidRDefault="00570B0E" w:rsidP="0007138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570B0E">
        <w:rPr>
          <w:rFonts w:ascii="Garamond" w:hAnsi="Garamond" w:cs="Times New Roman"/>
          <w:color w:val="000000"/>
        </w:rPr>
        <w:t xml:space="preserve">Experienced in </w:t>
      </w:r>
      <w:r w:rsidRPr="00570B0E">
        <w:rPr>
          <w:rFonts w:ascii="Garamond" w:hAnsi="Garamond" w:cs="Times New Roman"/>
          <w:b/>
          <w:color w:val="000000"/>
        </w:rPr>
        <w:t>Dynamic SQL</w:t>
      </w:r>
      <w:r w:rsidRPr="00570B0E">
        <w:rPr>
          <w:rFonts w:ascii="Garamond" w:hAnsi="Garamond" w:cs="Times New Roman"/>
          <w:color w:val="000000"/>
        </w:rPr>
        <w:t xml:space="preserve">, </w:t>
      </w:r>
      <w:r w:rsidRPr="00570B0E">
        <w:rPr>
          <w:rFonts w:ascii="Garamond" w:hAnsi="Garamond" w:cs="Times New Roman"/>
          <w:b/>
          <w:color w:val="000000"/>
        </w:rPr>
        <w:t>PL/SQL</w:t>
      </w:r>
      <w:r w:rsidRPr="00570B0E">
        <w:rPr>
          <w:rFonts w:ascii="Garamond" w:hAnsi="Garamond" w:cs="Times New Roman"/>
          <w:color w:val="000000"/>
        </w:rPr>
        <w:t xml:space="preserve"> Collections and </w:t>
      </w:r>
      <w:r w:rsidRPr="00570B0E">
        <w:rPr>
          <w:rFonts w:ascii="Garamond" w:hAnsi="Garamond" w:cs="Times New Roman"/>
          <w:b/>
          <w:color w:val="000000"/>
        </w:rPr>
        <w:t>Exception handling</w:t>
      </w:r>
      <w:r w:rsidRPr="00570B0E">
        <w:rPr>
          <w:rFonts w:ascii="Garamond" w:hAnsi="Garamond" w:cs="Times New Roman"/>
          <w:color w:val="000000"/>
        </w:rPr>
        <w:t>.</w:t>
      </w:r>
    </w:p>
    <w:p w:rsidR="000C7EC0" w:rsidRDefault="000C7EC0" w:rsidP="0007138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>
        <w:rPr>
          <w:rFonts w:ascii="Garamond" w:hAnsi="Garamond" w:cs="Times New Roman"/>
          <w:color w:val="000000"/>
        </w:rPr>
        <w:t xml:space="preserve">Experience in </w:t>
      </w:r>
      <w:r w:rsidRPr="000C7EC0">
        <w:rPr>
          <w:rFonts w:ascii="Garamond" w:hAnsi="Garamond" w:cs="Times New Roman"/>
          <w:b/>
          <w:color w:val="000000"/>
        </w:rPr>
        <w:t>Shell Scripting</w:t>
      </w:r>
      <w:r>
        <w:rPr>
          <w:rFonts w:ascii="Garamond" w:hAnsi="Garamond" w:cs="Times New Roman"/>
          <w:color w:val="000000"/>
        </w:rPr>
        <w:t xml:space="preserve"> for automated startup/response of RMAN backups and performance issues with the database.</w:t>
      </w:r>
    </w:p>
    <w:p w:rsidR="000C7EC0" w:rsidRDefault="000C7EC0" w:rsidP="000C7EC0">
      <w:pPr>
        <w:widowControl/>
        <w:numPr>
          <w:ilvl w:val="0"/>
          <w:numId w:val="5"/>
        </w:numPr>
        <w:jc w:val="both"/>
        <w:rPr>
          <w:rFonts w:ascii="Garamond" w:hAnsi="Garamond" w:cs="Times New Roman"/>
          <w:color w:val="000000"/>
        </w:rPr>
      </w:pPr>
      <w:r>
        <w:rPr>
          <w:rFonts w:ascii="Garamond" w:hAnsi="Garamond" w:cs="Times New Roman"/>
          <w:color w:val="000000"/>
        </w:rPr>
        <w:t>E</w:t>
      </w:r>
      <w:r w:rsidRPr="000C7EC0">
        <w:rPr>
          <w:rFonts w:ascii="Garamond" w:hAnsi="Garamond" w:cs="Times New Roman"/>
          <w:color w:val="000000"/>
        </w:rPr>
        <w:t xml:space="preserve">xtensive knowledge of server level Storage technology such as Disk </w:t>
      </w:r>
      <w:r w:rsidRPr="000C7EC0">
        <w:rPr>
          <w:rFonts w:ascii="Garamond" w:hAnsi="Garamond" w:cs="Times New Roman"/>
          <w:b/>
          <w:color w:val="000000"/>
        </w:rPr>
        <w:t>RAID</w:t>
      </w:r>
      <w:r w:rsidRPr="000C7EC0">
        <w:rPr>
          <w:rFonts w:ascii="Garamond" w:hAnsi="Garamond" w:cs="Times New Roman"/>
          <w:color w:val="000000"/>
        </w:rPr>
        <w:t xml:space="preserve">, </w:t>
      </w:r>
      <w:r w:rsidRPr="000C7EC0">
        <w:rPr>
          <w:rFonts w:ascii="Garamond" w:hAnsi="Garamond" w:cs="Times New Roman"/>
          <w:b/>
          <w:color w:val="000000"/>
        </w:rPr>
        <w:t xml:space="preserve">oracle </w:t>
      </w:r>
      <w:proofErr w:type="gramStart"/>
      <w:r w:rsidRPr="000C7EC0">
        <w:rPr>
          <w:rFonts w:ascii="Garamond" w:hAnsi="Garamond" w:cs="Times New Roman"/>
          <w:b/>
          <w:color w:val="000000"/>
        </w:rPr>
        <w:t>ASM</w:t>
      </w:r>
      <w:r w:rsidRPr="000C7EC0">
        <w:rPr>
          <w:rFonts w:ascii="Garamond" w:hAnsi="Garamond" w:cs="Times New Roman"/>
          <w:color w:val="000000"/>
        </w:rPr>
        <w:t xml:space="preserve"> ,</w:t>
      </w:r>
      <w:proofErr w:type="gramEnd"/>
      <w:r w:rsidRPr="000C7EC0">
        <w:rPr>
          <w:rFonts w:ascii="Garamond" w:hAnsi="Garamond" w:cs="Times New Roman"/>
          <w:color w:val="000000"/>
        </w:rPr>
        <w:t xml:space="preserve"> SAN and NAS</w:t>
      </w:r>
      <w:r>
        <w:rPr>
          <w:rFonts w:ascii="Garamond" w:hAnsi="Garamond" w:cs="Times New Roman"/>
          <w:color w:val="000000"/>
        </w:rPr>
        <w:t>.</w:t>
      </w:r>
    </w:p>
    <w:p w:rsidR="00570B0E" w:rsidRPr="00DC5430" w:rsidRDefault="00570B0E" w:rsidP="0007138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570B0E">
        <w:rPr>
          <w:rFonts w:ascii="Garamond" w:hAnsi="Garamond" w:cs="Times New Roman"/>
          <w:color w:val="000000"/>
        </w:rPr>
        <w:t xml:space="preserve">Excellent analytical, problem solving, communication and inter-personal skills to manage and interact with individuals at all levels. Able to interact effectively with other members of the Business Engineering, Quality Assurance and other teams involved with the </w:t>
      </w:r>
      <w:r w:rsidRPr="00570B0E">
        <w:rPr>
          <w:rFonts w:ascii="Garamond" w:hAnsi="Garamond" w:cs="Times New Roman"/>
          <w:b/>
          <w:color w:val="000000"/>
        </w:rPr>
        <w:t>System Development Life cycle</w:t>
      </w:r>
      <w:r w:rsidRPr="00570B0E">
        <w:rPr>
          <w:rFonts w:ascii="Garamond" w:hAnsi="Garamond" w:cs="Times New Roman"/>
          <w:color w:val="000000"/>
        </w:rPr>
        <w:t>.</w:t>
      </w:r>
    </w:p>
    <w:p w:rsidR="00412F50" w:rsidRPr="00DC5430" w:rsidRDefault="00412F50" w:rsidP="00716AFD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Using UNIX utilities to identify the system performance at various levels like </w:t>
      </w:r>
      <w:r w:rsidRPr="00DC5430">
        <w:rPr>
          <w:rFonts w:ascii="Garamond" w:hAnsi="Garamond" w:cs="Times New Roman"/>
          <w:b/>
          <w:color w:val="000000"/>
        </w:rPr>
        <w:t>I/O usage, Network response, memory and CPU utilization</w:t>
      </w:r>
      <w:r w:rsidRPr="00DC5430">
        <w:rPr>
          <w:rFonts w:ascii="Garamond" w:hAnsi="Garamond" w:cs="Times New Roman"/>
          <w:color w:val="000000"/>
        </w:rPr>
        <w:t xml:space="preserve">. </w:t>
      </w:r>
    </w:p>
    <w:p w:rsidR="00412F50" w:rsidRPr="00DC5430" w:rsidRDefault="00412F50" w:rsidP="00716AFD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t xml:space="preserve">Proficient in raising </w:t>
      </w:r>
      <w:r w:rsidR="00FA023F">
        <w:rPr>
          <w:rFonts w:ascii="Garamond" w:hAnsi="Garamond" w:cs="Times New Roman"/>
          <w:b/>
          <w:color w:val="000000"/>
        </w:rPr>
        <w:t>SR</w:t>
      </w:r>
      <w:r w:rsidRPr="00DC5430">
        <w:rPr>
          <w:rFonts w:ascii="Garamond" w:hAnsi="Garamond" w:cs="Times New Roman"/>
          <w:color w:val="000000"/>
        </w:rPr>
        <w:t xml:space="preserve"> with Oracle Support and using Meta-link to resolve the bottlenecks in the database environments.</w:t>
      </w:r>
    </w:p>
    <w:p w:rsidR="00DC5430" w:rsidRPr="00DC5430" w:rsidRDefault="009A35B4" w:rsidP="00DC5430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DC5430">
        <w:rPr>
          <w:rFonts w:ascii="Garamond" w:hAnsi="Garamond" w:cs="Times New Roman"/>
          <w:color w:val="000000"/>
        </w:rPr>
        <w:lastRenderedPageBreak/>
        <w:t xml:space="preserve">Working knowledge of </w:t>
      </w:r>
      <w:r w:rsidRPr="00DC5430">
        <w:rPr>
          <w:rFonts w:ascii="Garamond" w:hAnsi="Garamond" w:cs="Times New Roman"/>
          <w:b/>
          <w:color w:val="000000"/>
        </w:rPr>
        <w:t>ITIL</w:t>
      </w:r>
      <w:r w:rsidRPr="00DC5430">
        <w:rPr>
          <w:rFonts w:ascii="Garamond" w:hAnsi="Garamond" w:cs="Times New Roman"/>
          <w:color w:val="000000"/>
        </w:rPr>
        <w:t xml:space="preserve"> Process (Incident/Change/Service Request Management</w:t>
      </w:r>
      <w:r w:rsidR="00416F81" w:rsidRPr="00DC5430">
        <w:rPr>
          <w:rFonts w:ascii="Garamond" w:hAnsi="Garamond" w:cs="Times New Roman"/>
          <w:color w:val="000000"/>
        </w:rPr>
        <w:t>). Extensively</w:t>
      </w:r>
      <w:r w:rsidR="00412F50" w:rsidRPr="00DC5430">
        <w:rPr>
          <w:rFonts w:ascii="Garamond" w:hAnsi="Garamond" w:cs="Times New Roman"/>
          <w:color w:val="000000"/>
        </w:rPr>
        <w:t xml:space="preserve"> used </w:t>
      </w:r>
      <w:r w:rsidR="00412F50" w:rsidRPr="00DC5430">
        <w:rPr>
          <w:rFonts w:ascii="Garamond" w:hAnsi="Garamond" w:cs="Times New Roman"/>
          <w:b/>
          <w:color w:val="000000"/>
        </w:rPr>
        <w:t>BMC Remedy</w:t>
      </w:r>
      <w:r w:rsidR="00412F50" w:rsidRPr="00DC5430">
        <w:rPr>
          <w:rFonts w:ascii="Garamond" w:hAnsi="Garamond" w:cs="Times New Roman"/>
          <w:color w:val="000000"/>
        </w:rPr>
        <w:t xml:space="preserve">, </w:t>
      </w:r>
      <w:r w:rsidR="00412F50" w:rsidRPr="00DC5430">
        <w:rPr>
          <w:rFonts w:ascii="Garamond" w:hAnsi="Garamond" w:cs="Times New Roman"/>
          <w:b/>
          <w:color w:val="000000"/>
        </w:rPr>
        <w:t>Pac 2000</w:t>
      </w:r>
      <w:r w:rsidR="00DC5430" w:rsidRPr="00DC5430">
        <w:rPr>
          <w:rFonts w:ascii="Garamond" w:hAnsi="Garamond" w:cs="Times New Roman"/>
          <w:color w:val="000000"/>
        </w:rPr>
        <w:t xml:space="preserve"> ticketing system.</w:t>
      </w:r>
    </w:p>
    <w:p w:rsidR="00FA023F" w:rsidRPr="00FA023F" w:rsidRDefault="00FA023F" w:rsidP="00FA023F">
      <w:pPr>
        <w:widowControl/>
        <w:numPr>
          <w:ilvl w:val="0"/>
          <w:numId w:val="5"/>
        </w:numPr>
        <w:ind w:hanging="360"/>
        <w:jc w:val="both"/>
        <w:rPr>
          <w:rFonts w:ascii="Garamond" w:hAnsi="Garamond" w:cs="Times New Roman"/>
          <w:color w:val="000000"/>
        </w:rPr>
      </w:pPr>
      <w:r w:rsidRPr="00FA023F">
        <w:rPr>
          <w:rFonts w:ascii="Garamond" w:hAnsi="Garamond" w:cs="Times New Roman"/>
          <w:color w:val="000000"/>
        </w:rPr>
        <w:t>Extensive experience in providing 24x7 on call support for Test, devel</w:t>
      </w:r>
      <w:r>
        <w:rPr>
          <w:rFonts w:ascii="Garamond" w:hAnsi="Garamond" w:cs="Times New Roman"/>
          <w:color w:val="000000"/>
        </w:rPr>
        <w:t>opment and production databases.</w:t>
      </w:r>
    </w:p>
    <w:p w:rsidR="00DC5430" w:rsidRDefault="00DC5430" w:rsidP="00DC5430">
      <w:pPr>
        <w:widowControl/>
        <w:ind w:left="-77"/>
        <w:jc w:val="both"/>
        <w:rPr>
          <w:rFonts w:ascii="Garamond" w:eastAsia="Times New Roman" w:hAnsi="Garamond" w:cs="Times New Roman"/>
          <w:b/>
          <w:color w:val="1F497D" w:themeColor="text2"/>
          <w:kern w:val="0"/>
          <w:sz w:val="28"/>
          <w:szCs w:val="28"/>
          <w:u w:val="single"/>
          <w:lang w:eastAsia="en-US" w:bidi="ar-SA"/>
        </w:rPr>
      </w:pPr>
    </w:p>
    <w:p w:rsidR="00FA023F" w:rsidRDefault="00FA023F" w:rsidP="00DC5430">
      <w:pPr>
        <w:widowControl/>
        <w:ind w:left="-77"/>
        <w:jc w:val="both"/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</w:pPr>
    </w:p>
    <w:p w:rsidR="00FA023F" w:rsidRDefault="00FA023F" w:rsidP="00DC5430">
      <w:pPr>
        <w:widowControl/>
        <w:ind w:left="-77"/>
        <w:jc w:val="both"/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</w:pPr>
    </w:p>
    <w:p w:rsidR="00FA023F" w:rsidRDefault="00FA023F" w:rsidP="00DC5430">
      <w:pPr>
        <w:widowControl/>
        <w:ind w:left="-77"/>
        <w:jc w:val="both"/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</w:pPr>
    </w:p>
    <w:p w:rsidR="00FA023F" w:rsidRDefault="00FA023F" w:rsidP="00DC5430">
      <w:pPr>
        <w:widowControl/>
        <w:ind w:left="-77"/>
        <w:jc w:val="both"/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</w:pPr>
    </w:p>
    <w:p w:rsidR="00226802" w:rsidRDefault="00226802" w:rsidP="00DC5430">
      <w:pPr>
        <w:widowControl/>
        <w:ind w:left="-77"/>
        <w:jc w:val="both"/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</w:pPr>
    </w:p>
    <w:p w:rsidR="000F74B8" w:rsidRPr="00DC5430" w:rsidRDefault="00597BB7" w:rsidP="00DC5430">
      <w:pPr>
        <w:widowControl/>
        <w:ind w:left="-77"/>
        <w:jc w:val="both"/>
        <w:rPr>
          <w:rFonts w:ascii="Garamond" w:hAnsi="Garamond" w:cs="Times New Roman"/>
        </w:rPr>
      </w:pPr>
      <w:r w:rsidRPr="00DC5430"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  <w:t>Technical</w:t>
      </w:r>
      <w:r w:rsidR="00B617FC" w:rsidRPr="00DC5430"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  <w:t xml:space="preserve"> Skills</w:t>
      </w:r>
    </w:p>
    <w:p w:rsidR="00BF598B" w:rsidRPr="00DC5430" w:rsidRDefault="00BF598B" w:rsidP="00BF598B">
      <w:pPr>
        <w:widowControl/>
        <w:ind w:left="283"/>
        <w:jc w:val="both"/>
        <w:rPr>
          <w:rFonts w:ascii="Garamond" w:hAnsi="Garamond" w:cs="Times New Roman"/>
          <w:color w:val="000000"/>
        </w:rPr>
      </w:pPr>
    </w:p>
    <w:tbl>
      <w:tblPr>
        <w:tblW w:w="1008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925"/>
        <w:gridCol w:w="8155"/>
      </w:tblGrid>
      <w:tr w:rsidR="00B617FC" w:rsidRPr="00DC5430" w:rsidTr="00863A79">
        <w:trPr>
          <w:trHeight w:val="381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17FC" w:rsidRPr="00DC5430" w:rsidRDefault="00B617FC" w:rsidP="002666D2">
            <w:pPr>
              <w:snapToGrid w:val="0"/>
              <w:rPr>
                <w:rFonts w:ascii="Garamond" w:hAnsi="Garamond" w:cs="Times New Roman"/>
                <w:b/>
                <w:bCs/>
              </w:rPr>
            </w:pPr>
            <w:r w:rsidRPr="00DC5430">
              <w:rPr>
                <w:rFonts w:ascii="Garamond" w:hAnsi="Garamond" w:cs="Times New Roman"/>
                <w:b/>
                <w:bCs/>
              </w:rPr>
              <w:t>Operating Systems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1AA" w:rsidRPr="00DC5430" w:rsidRDefault="000121AA" w:rsidP="00FA023F">
            <w:pPr>
              <w:snapToGrid w:val="0"/>
              <w:jc w:val="both"/>
              <w:rPr>
                <w:rFonts w:ascii="Garamond" w:hAnsi="Garamond" w:cs="Times New Roman"/>
              </w:rPr>
            </w:pPr>
            <w:r w:rsidRPr="00DC5430">
              <w:rPr>
                <w:rFonts w:ascii="Garamond" w:hAnsi="Garamond" w:cs="Times New Roman"/>
              </w:rPr>
              <w:t>Red Hat</w:t>
            </w:r>
            <w:r w:rsidR="007D7C8E" w:rsidRPr="00DC5430">
              <w:rPr>
                <w:rFonts w:ascii="Garamond" w:hAnsi="Garamond" w:cs="Times New Roman"/>
              </w:rPr>
              <w:t xml:space="preserve"> Linux RHEL 4.x, 5.x, 6.x,7.</w:t>
            </w:r>
            <w:r w:rsidR="0003696A" w:rsidRPr="00DC5430">
              <w:rPr>
                <w:rFonts w:ascii="Garamond" w:hAnsi="Garamond" w:cs="Times New Roman"/>
              </w:rPr>
              <w:t>x, HP</w:t>
            </w:r>
            <w:r w:rsidRPr="00DC5430">
              <w:rPr>
                <w:rFonts w:ascii="Garamond" w:hAnsi="Garamond" w:cs="Times New Roman"/>
              </w:rPr>
              <w:t>-U</w:t>
            </w:r>
            <w:r w:rsidR="0003696A" w:rsidRPr="00DC5430">
              <w:rPr>
                <w:rFonts w:ascii="Garamond" w:hAnsi="Garamond" w:cs="Times New Roman"/>
              </w:rPr>
              <w:t>NI</w:t>
            </w:r>
            <w:r w:rsidRPr="00DC5430">
              <w:rPr>
                <w:rFonts w:ascii="Garamond" w:hAnsi="Garamond" w:cs="Times New Roman"/>
              </w:rPr>
              <w:t>X 10.x, 11.x,</w:t>
            </w:r>
          </w:p>
          <w:p w:rsidR="00B617FC" w:rsidRPr="00DC5430" w:rsidRDefault="000121AA" w:rsidP="00FA023F">
            <w:pPr>
              <w:snapToGrid w:val="0"/>
              <w:jc w:val="both"/>
              <w:rPr>
                <w:rFonts w:ascii="Garamond" w:hAnsi="Garamond" w:cs="Times New Roman"/>
                <w:b/>
              </w:rPr>
            </w:pPr>
            <w:r w:rsidRPr="00DC5430">
              <w:rPr>
                <w:rFonts w:ascii="Garamond" w:hAnsi="Garamond" w:cs="Times New Roman"/>
              </w:rPr>
              <w:t>Su</w:t>
            </w:r>
            <w:r w:rsidR="007D7C8E" w:rsidRPr="00DC5430">
              <w:rPr>
                <w:rFonts w:ascii="Garamond" w:hAnsi="Garamond" w:cs="Times New Roman"/>
              </w:rPr>
              <w:t>n Solaris 9.0/10.0, AIX 5.x,6.</w:t>
            </w:r>
            <w:r w:rsidR="00640378" w:rsidRPr="00DC5430">
              <w:rPr>
                <w:rFonts w:ascii="Garamond" w:hAnsi="Garamond" w:cs="Times New Roman"/>
              </w:rPr>
              <w:t>x,</w:t>
            </w:r>
            <w:r w:rsidR="007D7C8E" w:rsidRPr="00DC5430">
              <w:rPr>
                <w:rFonts w:ascii="Garamond" w:hAnsi="Garamond" w:cs="Times New Roman"/>
              </w:rPr>
              <w:t>7.x</w:t>
            </w:r>
          </w:p>
        </w:tc>
      </w:tr>
      <w:tr w:rsidR="00B617FC" w:rsidRPr="00DC5430" w:rsidTr="00863A79">
        <w:trPr>
          <w:trHeight w:val="345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17FC" w:rsidRPr="00DC5430" w:rsidRDefault="00B617FC" w:rsidP="002666D2">
            <w:pPr>
              <w:snapToGrid w:val="0"/>
              <w:rPr>
                <w:rFonts w:ascii="Garamond" w:hAnsi="Garamond" w:cs="Times New Roman"/>
                <w:b/>
                <w:bCs/>
              </w:rPr>
            </w:pPr>
            <w:r w:rsidRPr="00DC5430">
              <w:rPr>
                <w:rFonts w:ascii="Garamond" w:hAnsi="Garamond" w:cs="Times New Roman"/>
                <w:b/>
                <w:bCs/>
              </w:rPr>
              <w:t>RDBMS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1AA" w:rsidRPr="00DC5430" w:rsidRDefault="000121AA" w:rsidP="00FA023F">
            <w:pPr>
              <w:snapToGrid w:val="0"/>
              <w:jc w:val="both"/>
              <w:rPr>
                <w:rFonts w:ascii="Garamond" w:hAnsi="Garamond" w:cs="Times New Roman"/>
                <w:bCs/>
              </w:rPr>
            </w:pPr>
            <w:r w:rsidRPr="00DC5430">
              <w:rPr>
                <w:rFonts w:ascii="Garamond" w:hAnsi="Garamond" w:cs="Times New Roman"/>
                <w:bCs/>
              </w:rPr>
              <w:t>Oracle 12c/11g/10g/9i, Oracle 12c, 11g/10g Real Application Cluster (RAC),</w:t>
            </w:r>
          </w:p>
          <w:p w:rsidR="00B617FC" w:rsidRPr="00DC5430" w:rsidRDefault="000121AA" w:rsidP="00FA023F">
            <w:pPr>
              <w:snapToGrid w:val="0"/>
              <w:jc w:val="both"/>
              <w:rPr>
                <w:rFonts w:ascii="Garamond" w:hAnsi="Garamond" w:cs="Times New Roman"/>
                <w:b/>
                <w:bCs/>
              </w:rPr>
            </w:pPr>
            <w:r w:rsidRPr="00DC5430">
              <w:rPr>
                <w:rFonts w:ascii="Garamond" w:hAnsi="Garamond" w:cs="Times New Roman"/>
                <w:bCs/>
              </w:rPr>
              <w:t>ASM, MySQL, SQL SERVER 2008/2012</w:t>
            </w:r>
          </w:p>
        </w:tc>
      </w:tr>
      <w:tr w:rsidR="00A50BBF" w:rsidRPr="00DC5430" w:rsidTr="00863A79">
        <w:trPr>
          <w:trHeight w:val="408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50BBF" w:rsidRPr="00DC5430" w:rsidRDefault="00A50BBF" w:rsidP="002666D2">
            <w:pPr>
              <w:snapToGrid w:val="0"/>
              <w:rPr>
                <w:rFonts w:ascii="Garamond" w:hAnsi="Garamond" w:cs="Times New Roman"/>
                <w:b/>
                <w:bCs/>
              </w:rPr>
            </w:pPr>
            <w:r w:rsidRPr="00DC5430">
              <w:rPr>
                <w:rFonts w:ascii="Garamond" w:hAnsi="Garamond" w:cs="Times New Roman"/>
                <w:b/>
                <w:bCs/>
              </w:rPr>
              <w:t>Storage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BBF" w:rsidRPr="00DC5430" w:rsidRDefault="00A50BBF" w:rsidP="00FA023F">
            <w:pPr>
              <w:snapToGrid w:val="0"/>
              <w:jc w:val="both"/>
              <w:rPr>
                <w:rFonts w:ascii="Garamond" w:hAnsi="Garamond" w:cs="Times New Roman"/>
                <w:bCs/>
              </w:rPr>
            </w:pPr>
            <w:r w:rsidRPr="00DC5430">
              <w:rPr>
                <w:rFonts w:ascii="Garamond" w:hAnsi="Garamond" w:cs="Times New Roman"/>
                <w:bCs/>
              </w:rPr>
              <w:t xml:space="preserve">Oracle ASM, </w:t>
            </w:r>
            <w:r w:rsidR="00597BB7" w:rsidRPr="00DC5430">
              <w:rPr>
                <w:rFonts w:ascii="Garamond" w:hAnsi="Garamond" w:cs="Times New Roman"/>
                <w:bCs/>
              </w:rPr>
              <w:t>Open Filer</w:t>
            </w:r>
          </w:p>
        </w:tc>
      </w:tr>
      <w:tr w:rsidR="000121AA" w:rsidRPr="00DC5430" w:rsidTr="00863A79">
        <w:trPr>
          <w:trHeight w:val="633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121AA" w:rsidRPr="00DC5430" w:rsidRDefault="000121AA" w:rsidP="000121AA">
            <w:pPr>
              <w:snapToGrid w:val="0"/>
              <w:rPr>
                <w:rFonts w:ascii="Garamond" w:hAnsi="Garamond" w:cs="Times New Roman"/>
                <w:b/>
                <w:bCs/>
              </w:rPr>
            </w:pPr>
            <w:r w:rsidRPr="00DC5430">
              <w:rPr>
                <w:rFonts w:ascii="Garamond" w:hAnsi="Garamond" w:cs="Times New Roman"/>
                <w:b/>
                <w:bCs/>
              </w:rPr>
              <w:t>Tools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1AA" w:rsidRPr="00DC5430" w:rsidRDefault="000121AA" w:rsidP="00FA023F">
            <w:pPr>
              <w:snapToGrid w:val="0"/>
              <w:jc w:val="both"/>
              <w:rPr>
                <w:rFonts w:ascii="Garamond" w:hAnsi="Garamond" w:cs="Times New Roman"/>
                <w:bCs/>
              </w:rPr>
            </w:pPr>
            <w:r w:rsidRPr="00DC5430">
              <w:rPr>
                <w:rFonts w:ascii="Garamond" w:hAnsi="Garamond" w:cs="Times New Roman"/>
                <w:bCs/>
              </w:rPr>
              <w:t>RAC, OEM Grid Control, SQL* Loader, ASM, SQL Server, Export/</w:t>
            </w:r>
            <w:r w:rsidR="008E7C05" w:rsidRPr="00DC5430">
              <w:rPr>
                <w:rFonts w:ascii="Garamond" w:hAnsi="Garamond" w:cs="Times New Roman"/>
                <w:bCs/>
              </w:rPr>
              <w:t>Import, RMAN, NETCA</w:t>
            </w:r>
            <w:r w:rsidRPr="00DC5430">
              <w:rPr>
                <w:rFonts w:ascii="Garamond" w:hAnsi="Garamond" w:cs="Times New Roman"/>
                <w:bCs/>
              </w:rPr>
              <w:t xml:space="preserve">, DBCA, TOAD, Exadata, Patch Management, </w:t>
            </w:r>
            <w:r w:rsidR="008E7C05" w:rsidRPr="00DC5430">
              <w:rPr>
                <w:rFonts w:ascii="Garamond" w:hAnsi="Garamond" w:cs="Times New Roman"/>
                <w:bCs/>
              </w:rPr>
              <w:t>SQLNET, ODBC, Export/Import, Datapump</w:t>
            </w:r>
            <w:r w:rsidRPr="00DC5430">
              <w:rPr>
                <w:rFonts w:ascii="Garamond" w:hAnsi="Garamond" w:cs="Times New Roman"/>
                <w:bCs/>
              </w:rPr>
              <w:t xml:space="preserve">, Data-Guard, Erwin, OEL, Log-miner, </w:t>
            </w:r>
            <w:r w:rsidR="008E7C05" w:rsidRPr="00DC5430">
              <w:rPr>
                <w:rFonts w:ascii="Garamond" w:hAnsi="Garamond" w:cs="Times New Roman"/>
                <w:bCs/>
              </w:rPr>
              <w:t>APEX, MS</w:t>
            </w:r>
            <w:r w:rsidRPr="00DC5430">
              <w:rPr>
                <w:rFonts w:ascii="Garamond" w:hAnsi="Garamond" w:cs="Times New Roman"/>
                <w:bCs/>
              </w:rPr>
              <w:t xml:space="preserve"> Visio, VERITAS Net Backup, BMC remedy, Pac 2000, VMware, Crontab</w:t>
            </w:r>
            <w:r w:rsidR="008E7C05" w:rsidRPr="00DC5430">
              <w:rPr>
                <w:rFonts w:ascii="Garamond" w:hAnsi="Garamond" w:cs="Times New Roman"/>
                <w:bCs/>
              </w:rPr>
              <w:t>.</w:t>
            </w:r>
          </w:p>
        </w:tc>
      </w:tr>
      <w:tr w:rsidR="000121AA" w:rsidRPr="00DC5430" w:rsidTr="00863A79">
        <w:trPr>
          <w:trHeight w:val="372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121AA" w:rsidRPr="00DC5430" w:rsidRDefault="000121AA" w:rsidP="000121AA">
            <w:pPr>
              <w:snapToGrid w:val="0"/>
              <w:rPr>
                <w:rFonts w:ascii="Garamond" w:hAnsi="Garamond" w:cs="Times New Roman"/>
                <w:b/>
                <w:bCs/>
              </w:rPr>
            </w:pPr>
            <w:r w:rsidRPr="00DC5430">
              <w:rPr>
                <w:rFonts w:ascii="Garamond" w:hAnsi="Garamond" w:cs="Times New Roman"/>
                <w:b/>
                <w:bCs/>
              </w:rPr>
              <w:t>Languages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1AA" w:rsidRPr="00DC5430" w:rsidRDefault="000121AA" w:rsidP="00FA023F">
            <w:pPr>
              <w:snapToGrid w:val="0"/>
              <w:jc w:val="both"/>
              <w:rPr>
                <w:rFonts w:ascii="Garamond" w:hAnsi="Garamond" w:cs="Times New Roman"/>
                <w:bCs/>
              </w:rPr>
            </w:pPr>
            <w:r w:rsidRPr="00DC5430">
              <w:rPr>
                <w:rFonts w:ascii="Garamond" w:hAnsi="Garamond" w:cs="Times New Roman"/>
                <w:bCs/>
              </w:rPr>
              <w:t>SQL, PL/SQL, UNIX Shell Scripting</w:t>
            </w:r>
            <w:r w:rsidR="008E7C05" w:rsidRPr="00DC5430">
              <w:rPr>
                <w:rFonts w:ascii="Garamond" w:hAnsi="Garamond" w:cs="Times New Roman"/>
                <w:bCs/>
              </w:rPr>
              <w:t>.</w:t>
            </w:r>
          </w:p>
        </w:tc>
      </w:tr>
      <w:tr w:rsidR="000121AA" w:rsidRPr="00DC5430" w:rsidTr="00863A79">
        <w:trPr>
          <w:trHeight w:val="372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121AA" w:rsidRPr="00DC5430" w:rsidRDefault="000121AA" w:rsidP="000121AA">
            <w:pPr>
              <w:snapToGrid w:val="0"/>
              <w:rPr>
                <w:rFonts w:ascii="Garamond" w:hAnsi="Garamond" w:cs="Times New Roman"/>
                <w:b/>
                <w:bCs/>
              </w:rPr>
            </w:pPr>
            <w:r w:rsidRPr="00DC5430">
              <w:rPr>
                <w:rFonts w:ascii="Garamond" w:hAnsi="Garamond" w:cs="Times New Roman"/>
                <w:b/>
                <w:bCs/>
              </w:rPr>
              <w:t>Tuning Tools 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1AA" w:rsidRPr="00DC5430" w:rsidRDefault="000121AA" w:rsidP="00FA023F">
            <w:pPr>
              <w:snapToGrid w:val="0"/>
              <w:jc w:val="both"/>
              <w:rPr>
                <w:rFonts w:ascii="Garamond" w:hAnsi="Garamond" w:cs="Times New Roman"/>
                <w:bCs/>
              </w:rPr>
            </w:pPr>
            <w:r w:rsidRPr="00DC5430">
              <w:rPr>
                <w:rFonts w:ascii="Garamond" w:hAnsi="Garamond" w:cs="Times New Roman"/>
                <w:bCs/>
              </w:rPr>
              <w:t>TKPROF, EXPLAIN PLAN, STATSPACK, ADDM, AWR</w:t>
            </w:r>
          </w:p>
        </w:tc>
      </w:tr>
      <w:tr w:rsidR="000121AA" w:rsidRPr="00DC5430" w:rsidTr="00863A79">
        <w:trPr>
          <w:trHeight w:val="372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121AA" w:rsidRPr="00DC5430" w:rsidRDefault="000121AA" w:rsidP="000121AA">
            <w:pPr>
              <w:snapToGrid w:val="0"/>
              <w:rPr>
                <w:rFonts w:ascii="Garamond" w:hAnsi="Garamond" w:cs="Times New Roman"/>
                <w:b/>
                <w:bCs/>
              </w:rPr>
            </w:pPr>
            <w:r w:rsidRPr="00DC5430">
              <w:rPr>
                <w:rFonts w:ascii="Garamond" w:hAnsi="Garamond" w:cs="Times New Roman"/>
                <w:b/>
                <w:bCs/>
              </w:rPr>
              <w:t>Administration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1AA" w:rsidRPr="00DC5430" w:rsidRDefault="000121AA" w:rsidP="00FA023F">
            <w:pPr>
              <w:snapToGrid w:val="0"/>
              <w:jc w:val="both"/>
              <w:rPr>
                <w:rFonts w:ascii="Garamond" w:hAnsi="Garamond" w:cs="Times New Roman"/>
                <w:bCs/>
              </w:rPr>
            </w:pPr>
            <w:r w:rsidRPr="00DC5430">
              <w:rPr>
                <w:rFonts w:ascii="Garamond" w:hAnsi="Garamond" w:cs="Times New Roman"/>
                <w:bCs/>
              </w:rPr>
              <w:t>Unix Administration, Oracle Administration</w:t>
            </w:r>
          </w:p>
        </w:tc>
      </w:tr>
      <w:tr w:rsidR="000121AA" w:rsidRPr="00DC5430" w:rsidTr="00204D5E">
        <w:trPr>
          <w:trHeight w:val="70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121AA" w:rsidRPr="00DC5430" w:rsidRDefault="0003696A" w:rsidP="000121AA">
            <w:pPr>
              <w:snapToGrid w:val="0"/>
              <w:rPr>
                <w:rFonts w:ascii="Garamond" w:hAnsi="Garamond" w:cs="Times New Roman"/>
                <w:b/>
                <w:bCs/>
              </w:rPr>
            </w:pPr>
            <w:r w:rsidRPr="00DC5430">
              <w:rPr>
                <w:rFonts w:ascii="Garamond" w:hAnsi="Garamond" w:cs="Times New Roman"/>
                <w:b/>
                <w:bCs/>
              </w:rPr>
              <w:t xml:space="preserve">Terminal </w:t>
            </w:r>
            <w:r w:rsidR="000121AA" w:rsidRPr="00DC5430">
              <w:rPr>
                <w:rFonts w:ascii="Garamond" w:hAnsi="Garamond" w:cs="Times New Roman"/>
                <w:b/>
                <w:bCs/>
              </w:rPr>
              <w:t>Emulation</w:t>
            </w:r>
          </w:p>
        </w:tc>
        <w:tc>
          <w:tcPr>
            <w:tcW w:w="8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1AA" w:rsidRPr="00DC5430" w:rsidRDefault="001375C2" w:rsidP="00FA023F">
            <w:pPr>
              <w:snapToGrid w:val="0"/>
              <w:jc w:val="both"/>
              <w:rPr>
                <w:rFonts w:ascii="Garamond" w:hAnsi="Garamond" w:cs="Times New Roman"/>
                <w:bCs/>
              </w:rPr>
            </w:pPr>
            <w:r w:rsidRPr="00DC5430">
              <w:rPr>
                <w:rFonts w:ascii="Garamond" w:hAnsi="Garamond" w:cs="Times New Roman"/>
                <w:bCs/>
              </w:rPr>
              <w:t>Putty, Telnet, FTP, TOAD</w:t>
            </w:r>
          </w:p>
        </w:tc>
      </w:tr>
    </w:tbl>
    <w:p w:rsidR="00716AFD" w:rsidRPr="00DC5430" w:rsidRDefault="00716AFD" w:rsidP="00D777FD">
      <w:pPr>
        <w:pStyle w:val="kpmgbody"/>
        <w:spacing w:before="0" w:after="0" w:line="240" w:lineRule="auto"/>
        <w:ind w:right="360"/>
        <w:rPr>
          <w:rFonts w:ascii="Garamond" w:hAnsi="Garamond" w:cs="Times New Roman"/>
          <w:color w:val="0000FF"/>
          <w:spacing w:val="4"/>
          <w:sz w:val="24"/>
          <w:szCs w:val="24"/>
        </w:rPr>
      </w:pPr>
    </w:p>
    <w:p w:rsidR="00716AFD" w:rsidRPr="00DC5430" w:rsidRDefault="00716AFD" w:rsidP="00D777FD">
      <w:pPr>
        <w:pStyle w:val="kpmgbody"/>
        <w:spacing w:before="0" w:after="0" w:line="240" w:lineRule="auto"/>
        <w:ind w:right="360"/>
        <w:rPr>
          <w:rFonts w:ascii="Garamond" w:hAnsi="Garamond" w:cs="Times New Roman"/>
          <w:color w:val="0000FF"/>
          <w:spacing w:val="4"/>
          <w:sz w:val="24"/>
          <w:szCs w:val="24"/>
        </w:rPr>
      </w:pPr>
    </w:p>
    <w:p w:rsidR="001D18C9" w:rsidRPr="00DC5430" w:rsidRDefault="00BC19A9" w:rsidP="00716AFD">
      <w:pPr>
        <w:widowControl/>
        <w:tabs>
          <w:tab w:val="left" w:pos="3600"/>
        </w:tabs>
        <w:suppressAutoHyphens w:val="0"/>
        <w:spacing w:before="240" w:after="160"/>
        <w:jc w:val="both"/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</w:pPr>
      <w:r w:rsidRPr="00DC5430">
        <w:rPr>
          <w:rFonts w:ascii="Garamond" w:eastAsia="Times New Roman" w:hAnsi="Garamond" w:cs="Times New Roman"/>
          <w:b/>
          <w:kern w:val="0"/>
          <w:sz w:val="28"/>
          <w:szCs w:val="28"/>
          <w:u w:val="single"/>
          <w:lang w:eastAsia="en-US" w:bidi="ar-SA"/>
        </w:rPr>
        <w:t>Professional Experience</w:t>
      </w:r>
    </w:p>
    <w:p w:rsidR="0026006A" w:rsidRPr="00DC5430" w:rsidRDefault="0026006A" w:rsidP="00C32AF9">
      <w:pPr>
        <w:pStyle w:val="NormalWeb"/>
        <w:tabs>
          <w:tab w:val="left" w:pos="1080"/>
        </w:tabs>
        <w:spacing w:before="0" w:after="0"/>
        <w:rPr>
          <w:rFonts w:ascii="Garamond" w:hAnsi="Garamond"/>
          <w:sz w:val="20"/>
          <w:szCs w:val="20"/>
        </w:rPr>
      </w:pPr>
    </w:p>
    <w:p w:rsidR="00285BE2" w:rsidRPr="00DC5430" w:rsidRDefault="005E68CE" w:rsidP="00A1386C">
      <w:pPr>
        <w:pStyle w:val="Heading1"/>
        <w:spacing w:before="0" w:line="240" w:lineRule="auto"/>
        <w:jc w:val="both"/>
        <w:rPr>
          <w:rFonts w:ascii="Garamond" w:hAnsi="Garamond"/>
          <w:b/>
          <w:caps w:val="0"/>
          <w:color w:val="000000"/>
          <w:sz w:val="24"/>
          <w:szCs w:val="24"/>
        </w:rPr>
      </w:pPr>
      <w:r w:rsidRPr="00DC5430">
        <w:rPr>
          <w:rFonts w:ascii="Garamond" w:hAnsi="Garamond"/>
          <w:b/>
          <w:caps w:val="0"/>
          <w:color w:val="000000"/>
          <w:sz w:val="24"/>
          <w:szCs w:val="24"/>
        </w:rPr>
        <w:t>Client: Novartis</w:t>
      </w:r>
      <w:r w:rsidR="00FF7336" w:rsidRPr="00DC5430">
        <w:rPr>
          <w:rFonts w:ascii="Garamond" w:hAnsi="Garamond"/>
          <w:b/>
          <w:caps w:val="0"/>
          <w:color w:val="000000"/>
          <w:sz w:val="24"/>
          <w:szCs w:val="24"/>
        </w:rPr>
        <w:t xml:space="preserve">, </w:t>
      </w:r>
      <w:r w:rsidR="00285BE2" w:rsidRPr="00DC5430">
        <w:rPr>
          <w:rFonts w:ascii="Garamond" w:hAnsi="Garamond"/>
          <w:b/>
          <w:caps w:val="0"/>
          <w:color w:val="000000"/>
          <w:sz w:val="24"/>
          <w:szCs w:val="24"/>
        </w:rPr>
        <w:t>Fort Worth, TX</w:t>
      </w:r>
      <w:r w:rsidR="00285BE2" w:rsidRPr="00DC5430">
        <w:rPr>
          <w:rFonts w:ascii="Garamond" w:hAnsi="Garamond"/>
          <w:b/>
          <w:caps w:val="0"/>
          <w:color w:val="000000"/>
          <w:sz w:val="24"/>
          <w:szCs w:val="24"/>
        </w:rPr>
        <w:tab/>
        <w:t xml:space="preserve">      </w:t>
      </w:r>
      <w:r w:rsidR="00285BE2" w:rsidRPr="00DC5430">
        <w:rPr>
          <w:rFonts w:ascii="Garamond" w:hAnsi="Garamond"/>
          <w:b/>
          <w:caps w:val="0"/>
          <w:color w:val="000000"/>
          <w:sz w:val="24"/>
          <w:szCs w:val="24"/>
        </w:rPr>
        <w:tab/>
      </w:r>
      <w:r w:rsidR="00285BE2" w:rsidRPr="00DC5430">
        <w:rPr>
          <w:rFonts w:ascii="Garamond" w:hAnsi="Garamond"/>
          <w:b/>
          <w:caps w:val="0"/>
          <w:color w:val="000000"/>
          <w:sz w:val="24"/>
          <w:szCs w:val="24"/>
        </w:rPr>
        <w:tab/>
        <w:t xml:space="preserve">          </w:t>
      </w:r>
      <w:r w:rsidR="00FF7336" w:rsidRPr="00DC5430">
        <w:rPr>
          <w:rFonts w:ascii="Garamond" w:hAnsi="Garamond"/>
          <w:b/>
          <w:caps w:val="0"/>
          <w:color w:val="000000"/>
          <w:sz w:val="24"/>
          <w:szCs w:val="24"/>
        </w:rPr>
        <w:tab/>
      </w:r>
      <w:r w:rsidR="00A1386C" w:rsidRPr="00DC5430">
        <w:rPr>
          <w:rFonts w:ascii="Garamond" w:hAnsi="Garamond"/>
          <w:b/>
          <w:caps w:val="0"/>
          <w:color w:val="000000"/>
          <w:sz w:val="24"/>
          <w:szCs w:val="24"/>
        </w:rPr>
        <w:t xml:space="preserve">    </w:t>
      </w:r>
      <w:r w:rsidR="008111C7" w:rsidRPr="00DC5430">
        <w:rPr>
          <w:rFonts w:ascii="Garamond" w:hAnsi="Garamond"/>
          <w:b/>
          <w:caps w:val="0"/>
          <w:color w:val="000000"/>
          <w:sz w:val="24"/>
          <w:szCs w:val="24"/>
          <w:lang w:val="en-US"/>
        </w:rPr>
        <w:t xml:space="preserve"> </w:t>
      </w:r>
      <w:r w:rsidR="00285BE2" w:rsidRPr="00DC5430">
        <w:rPr>
          <w:rFonts w:ascii="Garamond" w:hAnsi="Garamond"/>
          <w:b/>
          <w:caps w:val="0"/>
          <w:color w:val="000000"/>
          <w:sz w:val="24"/>
          <w:szCs w:val="24"/>
        </w:rPr>
        <w:t>Aug 2016 – Till Date</w:t>
      </w:r>
    </w:p>
    <w:p w:rsidR="0003696A" w:rsidRPr="00DC5430" w:rsidRDefault="0003696A" w:rsidP="0003696A">
      <w:pPr>
        <w:pStyle w:val="Heading1"/>
        <w:spacing w:before="0" w:line="240" w:lineRule="auto"/>
        <w:jc w:val="both"/>
        <w:rPr>
          <w:rFonts w:ascii="Garamond" w:hAnsi="Garamond"/>
          <w:b/>
          <w:caps w:val="0"/>
          <w:color w:val="000000"/>
          <w:sz w:val="24"/>
          <w:szCs w:val="24"/>
        </w:rPr>
      </w:pPr>
      <w:r w:rsidRPr="00DC5430">
        <w:rPr>
          <w:rFonts w:ascii="Garamond" w:hAnsi="Garamond"/>
          <w:b/>
          <w:caps w:val="0"/>
          <w:color w:val="000000"/>
          <w:sz w:val="24"/>
          <w:szCs w:val="24"/>
        </w:rPr>
        <w:t>Senior Oracle DBA</w:t>
      </w:r>
    </w:p>
    <w:p w:rsidR="00A1386C" w:rsidRPr="00DC5430" w:rsidRDefault="00A1386C" w:rsidP="00285BE2">
      <w:pPr>
        <w:widowControl/>
        <w:rPr>
          <w:rFonts w:ascii="Garamond" w:hAnsi="Garamond" w:cs="Times New Roman"/>
          <w:b/>
          <w:bCs/>
          <w:color w:val="000000"/>
          <w:sz w:val="20"/>
          <w:szCs w:val="20"/>
        </w:rPr>
      </w:pPr>
    </w:p>
    <w:p w:rsidR="00285BE2" w:rsidRPr="00DC5430" w:rsidRDefault="00285BE2" w:rsidP="008111C7">
      <w:pPr>
        <w:widowControl/>
        <w:jc w:val="both"/>
        <w:rPr>
          <w:rFonts w:ascii="Garamond" w:hAnsi="Garamond" w:cs="Times New Roman"/>
          <w:color w:val="000000"/>
          <w:szCs w:val="22"/>
        </w:rPr>
      </w:pPr>
      <w:r w:rsidRPr="00FA023F">
        <w:rPr>
          <w:rFonts w:ascii="Garamond" w:hAnsi="Garamond" w:cs="Times New Roman"/>
          <w:b/>
          <w:color w:val="000000"/>
          <w:szCs w:val="22"/>
          <w:u w:val="single"/>
        </w:rPr>
        <w:t>Environment</w:t>
      </w:r>
      <w:r w:rsidRPr="00DC5430">
        <w:rPr>
          <w:rFonts w:ascii="Garamond" w:hAnsi="Garamond" w:cs="Times New Roman"/>
          <w:b/>
          <w:color w:val="000000"/>
          <w:szCs w:val="22"/>
        </w:rPr>
        <w:t xml:space="preserve">: </w:t>
      </w:r>
      <w:r w:rsidRPr="00DC5430">
        <w:rPr>
          <w:rFonts w:ascii="Garamond" w:hAnsi="Garamond" w:cs="Times New Roman"/>
          <w:color w:val="000000"/>
          <w:szCs w:val="22"/>
        </w:rPr>
        <w:t>Oracle 12c</w:t>
      </w:r>
      <w:r w:rsidR="00C206EB" w:rsidRPr="00DC5430">
        <w:rPr>
          <w:rFonts w:ascii="Garamond" w:hAnsi="Garamond" w:cs="Times New Roman"/>
          <w:color w:val="000000"/>
          <w:szCs w:val="22"/>
        </w:rPr>
        <w:t>/11g/10g</w:t>
      </w:r>
      <w:r w:rsidRPr="00DC5430">
        <w:rPr>
          <w:rFonts w:ascii="Garamond" w:hAnsi="Garamond" w:cs="Times New Roman"/>
          <w:color w:val="000000"/>
          <w:szCs w:val="22"/>
        </w:rPr>
        <w:t>, RHEL 5/6</w:t>
      </w:r>
      <w:r w:rsidR="00B24F9D" w:rsidRPr="00DC5430">
        <w:rPr>
          <w:rFonts w:ascii="Garamond" w:hAnsi="Garamond" w:cs="Times New Roman"/>
          <w:color w:val="000000"/>
          <w:szCs w:val="22"/>
        </w:rPr>
        <w:t>/</w:t>
      </w:r>
      <w:r w:rsidR="008111C7" w:rsidRPr="00DC5430">
        <w:rPr>
          <w:rFonts w:ascii="Garamond" w:hAnsi="Garamond" w:cs="Times New Roman"/>
          <w:color w:val="000000"/>
          <w:szCs w:val="22"/>
        </w:rPr>
        <w:t>7, OEM</w:t>
      </w:r>
      <w:r w:rsidRPr="00DC5430">
        <w:rPr>
          <w:rFonts w:ascii="Garamond" w:hAnsi="Garamond" w:cs="Times New Roman"/>
          <w:color w:val="000000"/>
          <w:szCs w:val="22"/>
        </w:rPr>
        <w:t xml:space="preserve">, RMAN, Grid, </w:t>
      </w:r>
      <w:r w:rsidR="00041213" w:rsidRPr="00DC5430">
        <w:rPr>
          <w:rFonts w:ascii="Garamond" w:hAnsi="Garamond" w:cs="Times New Roman"/>
          <w:color w:val="000000"/>
          <w:szCs w:val="22"/>
        </w:rPr>
        <w:t>Data guard</w:t>
      </w:r>
      <w:r w:rsidRPr="00DC5430">
        <w:rPr>
          <w:rFonts w:ascii="Garamond" w:hAnsi="Garamond" w:cs="Times New Roman"/>
          <w:color w:val="000000"/>
          <w:szCs w:val="22"/>
        </w:rPr>
        <w:t xml:space="preserve">, ACFS, RAC, ASM, </w:t>
      </w:r>
      <w:r w:rsidR="00041213" w:rsidRPr="00DC5430">
        <w:rPr>
          <w:rFonts w:ascii="Garamond" w:hAnsi="Garamond" w:cs="Times New Roman"/>
          <w:color w:val="000000"/>
          <w:szCs w:val="22"/>
        </w:rPr>
        <w:t>Golden Gate</w:t>
      </w:r>
      <w:r w:rsidRPr="00DC5430">
        <w:rPr>
          <w:rFonts w:ascii="Garamond" w:hAnsi="Garamond" w:cs="Times New Roman"/>
          <w:color w:val="000000"/>
          <w:szCs w:val="22"/>
        </w:rPr>
        <w:t xml:space="preserve">, TOAD, </w:t>
      </w:r>
      <w:r w:rsidR="00041213" w:rsidRPr="00DC5430">
        <w:rPr>
          <w:rFonts w:ascii="Garamond" w:hAnsi="Garamond" w:cs="Times New Roman"/>
          <w:color w:val="000000"/>
          <w:szCs w:val="22"/>
        </w:rPr>
        <w:t>APEX, SQL</w:t>
      </w:r>
      <w:r w:rsidRPr="00DC5430">
        <w:rPr>
          <w:rFonts w:ascii="Garamond" w:hAnsi="Garamond" w:cs="Times New Roman"/>
          <w:color w:val="000000"/>
          <w:szCs w:val="22"/>
        </w:rPr>
        <w:t>*LOADER, P</w:t>
      </w:r>
      <w:r w:rsidR="00B24F9D" w:rsidRPr="00DC5430">
        <w:rPr>
          <w:rFonts w:ascii="Garamond" w:hAnsi="Garamond" w:cs="Times New Roman"/>
          <w:color w:val="000000"/>
          <w:szCs w:val="22"/>
        </w:rPr>
        <w:t>erformance Tuning, Exports</w:t>
      </w:r>
      <w:r w:rsidRPr="00DC5430">
        <w:rPr>
          <w:rFonts w:ascii="Garamond" w:hAnsi="Garamond" w:cs="Times New Roman"/>
          <w:color w:val="000000"/>
          <w:szCs w:val="22"/>
        </w:rPr>
        <w:t>/Imports</w:t>
      </w:r>
    </w:p>
    <w:p w:rsidR="00285BE2" w:rsidRPr="00DC5430" w:rsidRDefault="00285BE2" w:rsidP="00285BE2">
      <w:pPr>
        <w:autoSpaceDE w:val="0"/>
        <w:autoSpaceDN w:val="0"/>
        <w:adjustRightInd w:val="0"/>
        <w:rPr>
          <w:rFonts w:ascii="Garamond" w:hAnsi="Garamond" w:cs="Times New Roman"/>
          <w:b/>
          <w:sz w:val="22"/>
          <w:szCs w:val="20"/>
          <w:lang w:val="en"/>
        </w:rPr>
      </w:pPr>
    </w:p>
    <w:p w:rsidR="00DC5430" w:rsidRDefault="00285BE2" w:rsidP="00DC5430">
      <w:pPr>
        <w:tabs>
          <w:tab w:val="left" w:pos="3600"/>
        </w:tabs>
        <w:autoSpaceDE w:val="0"/>
        <w:autoSpaceDN w:val="0"/>
        <w:adjustRightInd w:val="0"/>
        <w:jc w:val="both"/>
        <w:rPr>
          <w:rFonts w:ascii="Garamond" w:hAnsi="Garamond" w:cs="Times New Roman"/>
          <w:b/>
          <w:bCs/>
          <w:szCs w:val="22"/>
          <w:u w:val="single"/>
          <w:lang w:val="en"/>
        </w:rPr>
      </w:pPr>
      <w:r w:rsidRPr="00DC5430">
        <w:rPr>
          <w:rFonts w:ascii="Garamond" w:hAnsi="Garamond" w:cs="Times New Roman"/>
          <w:b/>
          <w:bCs/>
          <w:szCs w:val="22"/>
          <w:u w:val="single"/>
          <w:lang w:val="en"/>
        </w:rPr>
        <w:t>Responsibilities</w:t>
      </w:r>
      <w:r w:rsidRPr="00FA023F">
        <w:rPr>
          <w:rFonts w:ascii="Garamond" w:hAnsi="Garamond" w:cs="Times New Roman"/>
          <w:b/>
          <w:bCs/>
          <w:szCs w:val="22"/>
          <w:lang w:val="en"/>
        </w:rPr>
        <w:t>:</w:t>
      </w:r>
    </w:p>
    <w:p w:rsidR="00DC5430" w:rsidRDefault="00DC5430" w:rsidP="00DC5430">
      <w:pPr>
        <w:tabs>
          <w:tab w:val="left" w:pos="3600"/>
        </w:tabs>
        <w:autoSpaceDE w:val="0"/>
        <w:autoSpaceDN w:val="0"/>
        <w:adjustRightInd w:val="0"/>
        <w:jc w:val="both"/>
        <w:rPr>
          <w:rFonts w:ascii="Garamond" w:hAnsi="Garamond" w:cs="Times New Roman"/>
          <w:b/>
          <w:bCs/>
          <w:szCs w:val="22"/>
          <w:u w:val="single"/>
          <w:lang w:val="en"/>
        </w:rPr>
      </w:pPr>
    </w:p>
    <w:p w:rsidR="00B24C56" w:rsidRDefault="008E7C05" w:rsidP="00B24C56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Performed </w:t>
      </w:r>
      <w:r w:rsidR="00863A79" w:rsidRPr="00DC5430">
        <w:rPr>
          <w:rFonts w:ascii="Garamond" w:hAnsi="Garamond" w:cs="Times New Roman"/>
          <w:color w:val="000000"/>
          <w:szCs w:val="22"/>
        </w:rPr>
        <w:t>installation</w:t>
      </w:r>
      <w:r w:rsidRPr="00DC5430">
        <w:rPr>
          <w:rFonts w:ascii="Garamond" w:hAnsi="Garamond" w:cs="Times New Roman"/>
          <w:color w:val="000000"/>
          <w:szCs w:val="22"/>
        </w:rPr>
        <w:t xml:space="preserve"> and maintenance of </w:t>
      </w:r>
      <w:r w:rsidR="00285BE2" w:rsidRPr="00570B0E">
        <w:rPr>
          <w:rFonts w:ascii="Garamond" w:hAnsi="Garamond" w:cs="Times New Roman"/>
          <w:b/>
          <w:color w:val="000000"/>
          <w:szCs w:val="22"/>
        </w:rPr>
        <w:t xml:space="preserve">Oracle </w:t>
      </w:r>
      <w:r w:rsidR="00F63F1E" w:rsidRPr="00570B0E">
        <w:rPr>
          <w:rFonts w:ascii="Garamond" w:hAnsi="Garamond" w:cs="Times New Roman"/>
          <w:b/>
          <w:color w:val="000000"/>
          <w:szCs w:val="22"/>
        </w:rPr>
        <w:t>11g</w:t>
      </w:r>
      <w:r w:rsidR="00F63F1E" w:rsidRPr="00DC5430">
        <w:rPr>
          <w:rFonts w:ascii="Garamond" w:hAnsi="Garamond" w:cs="Times New Roman"/>
          <w:color w:val="000000"/>
          <w:szCs w:val="22"/>
        </w:rPr>
        <w:t xml:space="preserve"> and </w:t>
      </w:r>
      <w:r w:rsidR="00285BE2" w:rsidRPr="00570B0E">
        <w:rPr>
          <w:rFonts w:ascii="Garamond" w:hAnsi="Garamond" w:cs="Times New Roman"/>
          <w:b/>
          <w:color w:val="000000"/>
          <w:szCs w:val="22"/>
        </w:rPr>
        <w:t>12c</w:t>
      </w:r>
      <w:r w:rsidR="00285BE2" w:rsidRPr="00FA023F">
        <w:rPr>
          <w:rFonts w:ascii="Garamond" w:hAnsi="Garamond" w:cs="Times New Roman"/>
          <w:color w:val="000000"/>
          <w:szCs w:val="22"/>
        </w:rPr>
        <w:t xml:space="preserve"> </w:t>
      </w:r>
      <w:r w:rsidR="00570B0E" w:rsidRPr="00570B0E">
        <w:rPr>
          <w:rFonts w:ascii="Garamond" w:hAnsi="Garamond" w:cs="Times New Roman"/>
          <w:b/>
          <w:color w:val="000000"/>
          <w:szCs w:val="22"/>
        </w:rPr>
        <w:t>2</w:t>
      </w:r>
      <w:r w:rsidR="00B24C56">
        <w:rPr>
          <w:rFonts w:ascii="Garamond" w:hAnsi="Garamond" w:cs="Times New Roman"/>
          <w:b/>
          <w:color w:val="000000"/>
          <w:szCs w:val="22"/>
        </w:rPr>
        <w:t>/3</w:t>
      </w:r>
      <w:r w:rsidR="00285BE2" w:rsidRPr="00570B0E">
        <w:rPr>
          <w:rFonts w:ascii="Garamond" w:hAnsi="Garamond" w:cs="Times New Roman"/>
          <w:b/>
          <w:color w:val="000000"/>
          <w:szCs w:val="22"/>
        </w:rPr>
        <w:t xml:space="preserve"> node RAC</w:t>
      </w:r>
      <w:r w:rsidR="00285BE2" w:rsidRPr="00FA023F">
        <w:rPr>
          <w:rFonts w:ascii="Garamond" w:hAnsi="Garamond" w:cs="Times New Roman"/>
          <w:color w:val="000000"/>
          <w:szCs w:val="22"/>
        </w:rPr>
        <w:t xml:space="preserve"> with </w:t>
      </w:r>
      <w:r w:rsidR="00285BE2" w:rsidRPr="00570B0E">
        <w:rPr>
          <w:rFonts w:ascii="Garamond" w:hAnsi="Garamond" w:cs="Times New Roman"/>
          <w:b/>
          <w:color w:val="000000"/>
          <w:szCs w:val="22"/>
        </w:rPr>
        <w:t xml:space="preserve">Physical </w:t>
      </w:r>
      <w:r w:rsidR="005E68CE" w:rsidRPr="00570B0E">
        <w:rPr>
          <w:rFonts w:ascii="Garamond" w:hAnsi="Garamond" w:cs="Times New Roman"/>
          <w:b/>
          <w:color w:val="000000"/>
          <w:szCs w:val="22"/>
        </w:rPr>
        <w:t>Standby</w:t>
      </w:r>
      <w:r w:rsidR="005E68CE" w:rsidRPr="00FA023F">
        <w:rPr>
          <w:rFonts w:ascii="Garamond" w:hAnsi="Garamond" w:cs="Times New Roman"/>
          <w:color w:val="000000"/>
          <w:szCs w:val="22"/>
        </w:rPr>
        <w:t xml:space="preserve"> on </w:t>
      </w:r>
      <w:r w:rsidR="00B24C56">
        <w:rPr>
          <w:rFonts w:ascii="Garamond" w:hAnsi="Garamond" w:cs="Times New Roman"/>
          <w:color w:val="000000"/>
          <w:szCs w:val="22"/>
        </w:rPr>
        <w:t>IBM-AIX and Linux platforms</w:t>
      </w:r>
      <w:r w:rsidR="005E68CE" w:rsidRPr="00FA023F">
        <w:rPr>
          <w:rFonts w:ascii="Garamond" w:hAnsi="Garamond" w:cs="Times New Roman"/>
          <w:color w:val="000000"/>
          <w:szCs w:val="22"/>
        </w:rPr>
        <w:t xml:space="preserve"> </w:t>
      </w:r>
      <w:r w:rsidR="005E68CE" w:rsidRPr="00DC5430">
        <w:rPr>
          <w:rFonts w:ascii="Garamond" w:hAnsi="Garamond" w:cs="Times New Roman"/>
          <w:color w:val="000000"/>
          <w:szCs w:val="22"/>
        </w:rPr>
        <w:t>with</w:t>
      </w:r>
      <w:r w:rsidR="005E68CE" w:rsidRPr="00FA023F">
        <w:rPr>
          <w:rFonts w:ascii="Garamond" w:hAnsi="Garamond" w:cs="Times New Roman"/>
          <w:color w:val="000000"/>
          <w:szCs w:val="22"/>
        </w:rPr>
        <w:t xml:space="preserve"> </w:t>
      </w:r>
      <w:r w:rsidR="005E68CE" w:rsidRPr="00570B0E">
        <w:rPr>
          <w:rFonts w:ascii="Garamond" w:hAnsi="Garamond" w:cs="Times New Roman"/>
          <w:b/>
          <w:color w:val="000000"/>
          <w:szCs w:val="22"/>
        </w:rPr>
        <w:t>Dataguard Broker</w:t>
      </w:r>
      <w:r w:rsidR="005E68CE" w:rsidRPr="00FA023F">
        <w:rPr>
          <w:rFonts w:ascii="Garamond" w:hAnsi="Garamond" w:cs="Times New Roman"/>
          <w:color w:val="000000"/>
          <w:szCs w:val="22"/>
        </w:rPr>
        <w:t>.</w:t>
      </w:r>
    </w:p>
    <w:p w:rsidR="00B24C56" w:rsidRPr="00DC5430" w:rsidRDefault="00B24C56" w:rsidP="00B24C56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Worked on </w:t>
      </w:r>
      <w:r w:rsidRPr="00570B0E">
        <w:rPr>
          <w:rFonts w:ascii="Garamond" w:hAnsi="Garamond" w:cs="Times New Roman"/>
          <w:b/>
          <w:color w:val="000000"/>
          <w:szCs w:val="22"/>
        </w:rPr>
        <w:t>Data Guard Broker</w:t>
      </w:r>
      <w:r w:rsidRPr="00570B0E">
        <w:rPr>
          <w:rFonts w:ascii="Garamond" w:hAnsi="Garamond" w:cs="Times New Roman"/>
          <w:color w:val="000000"/>
          <w:szCs w:val="22"/>
        </w:rPr>
        <w:t xml:space="preserve"> configuration</w:t>
      </w:r>
      <w:r w:rsidRPr="00DC5430">
        <w:rPr>
          <w:rFonts w:ascii="Garamond" w:hAnsi="Garamond" w:cs="Times New Roman"/>
          <w:color w:val="000000"/>
          <w:szCs w:val="22"/>
        </w:rPr>
        <w:t xml:space="preserve"> for 2 node RAC with </w:t>
      </w:r>
      <w:r w:rsidRPr="00570B0E">
        <w:rPr>
          <w:rFonts w:ascii="Garamond" w:hAnsi="Garamond" w:cs="Times New Roman"/>
          <w:b/>
          <w:color w:val="000000"/>
          <w:szCs w:val="22"/>
        </w:rPr>
        <w:t>Physical Standby</w:t>
      </w:r>
      <w:r w:rsidRPr="00570B0E">
        <w:rPr>
          <w:rFonts w:ascii="Garamond" w:hAnsi="Garamond" w:cs="Times New Roman"/>
          <w:color w:val="000000"/>
          <w:szCs w:val="22"/>
        </w:rPr>
        <w:t xml:space="preserve"> Environment and </w:t>
      </w:r>
      <w:r w:rsidRPr="00DC5430">
        <w:rPr>
          <w:rFonts w:ascii="Garamond" w:hAnsi="Garamond" w:cs="Times New Roman"/>
          <w:color w:val="000000"/>
          <w:szCs w:val="22"/>
        </w:rPr>
        <w:t xml:space="preserve">performed </w:t>
      </w:r>
      <w:r w:rsidRPr="00570B0E">
        <w:rPr>
          <w:rFonts w:ascii="Garamond" w:hAnsi="Garamond" w:cs="Times New Roman"/>
          <w:b/>
          <w:color w:val="000000"/>
          <w:szCs w:val="22"/>
        </w:rPr>
        <w:t>Switchover</w:t>
      </w:r>
      <w:r w:rsidRPr="00DC5430">
        <w:rPr>
          <w:rFonts w:ascii="Garamond" w:hAnsi="Garamond" w:cs="Times New Roman"/>
          <w:color w:val="000000"/>
          <w:szCs w:val="22"/>
        </w:rPr>
        <w:t xml:space="preserve"> operations using </w:t>
      </w:r>
      <w:r w:rsidRPr="00570B0E">
        <w:rPr>
          <w:rFonts w:ascii="Garamond" w:hAnsi="Garamond" w:cs="Times New Roman"/>
          <w:b/>
          <w:color w:val="000000"/>
          <w:szCs w:val="22"/>
        </w:rPr>
        <w:t>DG Broker</w:t>
      </w:r>
      <w:r w:rsidRPr="00570B0E">
        <w:rPr>
          <w:rFonts w:ascii="Garamond" w:hAnsi="Garamond" w:cs="Times New Roman"/>
          <w:color w:val="000000"/>
          <w:szCs w:val="22"/>
        </w:rPr>
        <w:t>.</w:t>
      </w:r>
    </w:p>
    <w:p w:rsidR="00B24C56" w:rsidRPr="00DC5430" w:rsidRDefault="00B24C56" w:rsidP="00B24C56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570B0E">
        <w:rPr>
          <w:rFonts w:ascii="Garamond" w:hAnsi="Garamond" w:cs="Times New Roman"/>
          <w:b/>
          <w:color w:val="000000"/>
          <w:szCs w:val="22"/>
        </w:rPr>
        <w:t>Upgradation/Migration</w:t>
      </w:r>
      <w:r w:rsidRPr="00DC5430">
        <w:rPr>
          <w:rFonts w:ascii="Garamond" w:hAnsi="Garamond" w:cs="Times New Roman"/>
          <w:color w:val="000000"/>
          <w:szCs w:val="22"/>
        </w:rPr>
        <w:t xml:space="preserve"> of databases to </w:t>
      </w:r>
      <w:r w:rsidRPr="00570B0E">
        <w:rPr>
          <w:rFonts w:ascii="Garamond" w:hAnsi="Garamond" w:cs="Times New Roman"/>
          <w:color w:val="000000"/>
          <w:szCs w:val="22"/>
        </w:rPr>
        <w:t>12c from 10g/11g</w:t>
      </w:r>
      <w:r w:rsidRPr="00DC5430">
        <w:rPr>
          <w:rFonts w:ascii="Garamond" w:hAnsi="Garamond" w:cs="Times New Roman"/>
          <w:color w:val="000000"/>
          <w:szCs w:val="22"/>
        </w:rPr>
        <w:t xml:space="preserve"> including </w:t>
      </w:r>
      <w:r w:rsidRPr="00570B0E">
        <w:rPr>
          <w:rFonts w:ascii="Garamond" w:hAnsi="Garamond" w:cs="Times New Roman"/>
          <w:color w:val="000000"/>
          <w:szCs w:val="22"/>
        </w:rPr>
        <w:t xml:space="preserve">2-node RAC </w:t>
      </w:r>
      <w:r w:rsidRPr="00DC5430">
        <w:rPr>
          <w:rFonts w:ascii="Garamond" w:hAnsi="Garamond" w:cs="Times New Roman"/>
          <w:color w:val="000000"/>
          <w:szCs w:val="22"/>
        </w:rPr>
        <w:t xml:space="preserve">with </w:t>
      </w:r>
      <w:r w:rsidRPr="00570B0E">
        <w:rPr>
          <w:rFonts w:ascii="Garamond" w:hAnsi="Garamond" w:cs="Times New Roman"/>
          <w:b/>
          <w:color w:val="000000"/>
          <w:szCs w:val="22"/>
        </w:rPr>
        <w:t>standby Database</w:t>
      </w:r>
      <w:r w:rsidRPr="00570B0E">
        <w:rPr>
          <w:rFonts w:ascii="Garamond" w:hAnsi="Garamond" w:cs="Times New Roman"/>
          <w:color w:val="000000"/>
          <w:szCs w:val="22"/>
        </w:rPr>
        <w:t xml:space="preserve"> </w:t>
      </w:r>
      <w:r w:rsidRPr="00DC5430">
        <w:rPr>
          <w:rFonts w:ascii="Garamond" w:hAnsi="Garamond" w:cs="Times New Roman"/>
          <w:color w:val="000000"/>
          <w:szCs w:val="22"/>
        </w:rPr>
        <w:t>and</w:t>
      </w:r>
      <w:r w:rsidRPr="00570B0E">
        <w:rPr>
          <w:rFonts w:ascii="Garamond" w:hAnsi="Garamond" w:cs="Times New Roman"/>
          <w:color w:val="000000"/>
          <w:szCs w:val="22"/>
        </w:rPr>
        <w:t xml:space="preserve"> </w:t>
      </w:r>
      <w:r w:rsidRPr="00570B0E">
        <w:rPr>
          <w:rFonts w:ascii="Garamond" w:hAnsi="Garamond" w:cs="Times New Roman"/>
          <w:b/>
          <w:color w:val="000000"/>
          <w:szCs w:val="22"/>
        </w:rPr>
        <w:t>Standalone databases</w:t>
      </w:r>
      <w:r w:rsidRPr="00DC5430">
        <w:rPr>
          <w:rFonts w:ascii="Garamond" w:hAnsi="Garamond" w:cs="Times New Roman"/>
          <w:color w:val="000000"/>
          <w:szCs w:val="22"/>
        </w:rPr>
        <w:t>.</w:t>
      </w:r>
    </w:p>
    <w:p w:rsidR="002A349A" w:rsidRPr="00FA023F" w:rsidRDefault="002A349A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FA023F">
        <w:rPr>
          <w:rFonts w:ascii="Garamond" w:hAnsi="Garamond" w:cs="Times New Roman"/>
          <w:color w:val="000000"/>
          <w:szCs w:val="22"/>
        </w:rPr>
        <w:lastRenderedPageBreak/>
        <w:t>Administered</w:t>
      </w:r>
      <w:r w:rsidR="00863A79" w:rsidRPr="00FA023F">
        <w:rPr>
          <w:rFonts w:ascii="Garamond" w:hAnsi="Garamond" w:cs="Times New Roman"/>
          <w:color w:val="000000"/>
          <w:szCs w:val="22"/>
        </w:rPr>
        <w:t>/</w:t>
      </w:r>
      <w:r w:rsidRPr="00FA023F">
        <w:rPr>
          <w:rFonts w:ascii="Garamond" w:hAnsi="Garamond" w:cs="Times New Roman"/>
          <w:color w:val="000000"/>
          <w:szCs w:val="22"/>
        </w:rPr>
        <w:t xml:space="preserve">monitored over 1500 databases on 10g/11g/12c on prod/test/dev environments with database sizes ranging </w:t>
      </w:r>
      <w:r w:rsidRPr="00570B0E">
        <w:rPr>
          <w:rFonts w:ascii="Garamond" w:hAnsi="Garamond" w:cs="Times New Roman"/>
          <w:b/>
          <w:color w:val="000000"/>
          <w:szCs w:val="22"/>
        </w:rPr>
        <w:t xml:space="preserve">5GB to </w:t>
      </w:r>
      <w:r w:rsidR="00976408">
        <w:rPr>
          <w:rFonts w:ascii="Garamond" w:hAnsi="Garamond" w:cs="Times New Roman"/>
          <w:b/>
          <w:color w:val="000000"/>
          <w:szCs w:val="22"/>
        </w:rPr>
        <w:t>5</w:t>
      </w:r>
      <w:r w:rsidRPr="00570B0E">
        <w:rPr>
          <w:rFonts w:ascii="Garamond" w:hAnsi="Garamond" w:cs="Times New Roman"/>
          <w:b/>
          <w:color w:val="000000"/>
          <w:szCs w:val="22"/>
        </w:rPr>
        <w:t>0TB</w:t>
      </w:r>
      <w:r w:rsidRPr="00FA023F">
        <w:rPr>
          <w:rFonts w:ascii="Garamond" w:hAnsi="Garamond" w:cs="Times New Roman"/>
          <w:color w:val="000000"/>
          <w:szCs w:val="22"/>
        </w:rPr>
        <w:t>.</w:t>
      </w:r>
    </w:p>
    <w:p w:rsidR="00F63F1E" w:rsidRPr="00DC5430" w:rsidRDefault="0078161E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Utilized </w:t>
      </w:r>
      <w:r w:rsidRPr="00570B0E">
        <w:rPr>
          <w:rFonts w:ascii="Garamond" w:hAnsi="Garamond" w:cs="Times New Roman"/>
          <w:b/>
          <w:color w:val="000000"/>
          <w:szCs w:val="22"/>
        </w:rPr>
        <w:t>rac</w:t>
      </w:r>
      <w:r w:rsidR="00F63F1E" w:rsidRPr="00570B0E">
        <w:rPr>
          <w:rFonts w:ascii="Garamond" w:hAnsi="Garamond" w:cs="Times New Roman"/>
          <w:b/>
          <w:color w:val="000000"/>
          <w:szCs w:val="22"/>
        </w:rPr>
        <w:t>check</w:t>
      </w:r>
      <w:r w:rsidR="00F63F1E" w:rsidRPr="00570B0E">
        <w:rPr>
          <w:rFonts w:ascii="Garamond" w:hAnsi="Garamond" w:cs="Times New Roman"/>
          <w:color w:val="000000"/>
          <w:szCs w:val="22"/>
        </w:rPr>
        <w:t xml:space="preserve"> </w:t>
      </w:r>
      <w:r w:rsidR="00F63F1E" w:rsidRPr="00570B0E">
        <w:rPr>
          <w:rFonts w:ascii="Garamond" w:hAnsi="Garamond" w:cs="Times New Roman"/>
          <w:b/>
          <w:color w:val="000000"/>
          <w:szCs w:val="22"/>
        </w:rPr>
        <w:t>utility</w:t>
      </w:r>
      <w:r w:rsidR="00F63F1E" w:rsidRPr="00DC5430">
        <w:rPr>
          <w:rFonts w:ascii="Garamond" w:hAnsi="Garamond" w:cs="Times New Roman"/>
          <w:color w:val="000000"/>
          <w:szCs w:val="22"/>
        </w:rPr>
        <w:t xml:space="preserve"> to diagnose </w:t>
      </w:r>
      <w:r w:rsidR="00F63F1E" w:rsidRPr="00570B0E">
        <w:rPr>
          <w:rFonts w:ascii="Garamond" w:hAnsi="Garamond" w:cs="Times New Roman"/>
          <w:color w:val="000000"/>
          <w:szCs w:val="22"/>
        </w:rPr>
        <w:t>CRS, ASM</w:t>
      </w:r>
      <w:r w:rsidR="00F63F1E" w:rsidRPr="00DC5430">
        <w:rPr>
          <w:rFonts w:ascii="Garamond" w:hAnsi="Garamond" w:cs="Times New Roman"/>
          <w:color w:val="000000"/>
          <w:szCs w:val="22"/>
        </w:rPr>
        <w:t xml:space="preserve"> and </w:t>
      </w:r>
      <w:r w:rsidR="00F63F1E" w:rsidRPr="00570B0E">
        <w:rPr>
          <w:rFonts w:ascii="Garamond" w:hAnsi="Garamond" w:cs="Times New Roman"/>
          <w:color w:val="000000"/>
          <w:szCs w:val="22"/>
        </w:rPr>
        <w:t>RAC</w:t>
      </w:r>
      <w:r w:rsidR="00F63F1E" w:rsidRPr="00DC5430">
        <w:rPr>
          <w:rFonts w:ascii="Garamond" w:hAnsi="Garamond" w:cs="Times New Roman"/>
          <w:color w:val="000000"/>
          <w:szCs w:val="22"/>
        </w:rPr>
        <w:t xml:space="preserve"> database setup issues.</w:t>
      </w:r>
    </w:p>
    <w:p w:rsidR="00F63F1E" w:rsidRPr="00DC5430" w:rsidRDefault="005E68CE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Worked with 11g/12c cluster maintenance using </w:t>
      </w:r>
      <w:r w:rsidRPr="00570B0E">
        <w:rPr>
          <w:rFonts w:ascii="Garamond" w:hAnsi="Garamond" w:cs="Times New Roman"/>
          <w:b/>
          <w:color w:val="000000"/>
          <w:szCs w:val="22"/>
        </w:rPr>
        <w:t>CRSCTL</w:t>
      </w:r>
      <w:r w:rsidRPr="00DC5430">
        <w:rPr>
          <w:rFonts w:ascii="Garamond" w:hAnsi="Garamond" w:cs="Times New Roman"/>
          <w:color w:val="000000"/>
          <w:szCs w:val="22"/>
        </w:rPr>
        <w:t xml:space="preserve"> and </w:t>
      </w:r>
      <w:r w:rsidRPr="00570B0E">
        <w:rPr>
          <w:rFonts w:ascii="Garamond" w:hAnsi="Garamond" w:cs="Times New Roman"/>
          <w:b/>
          <w:color w:val="000000"/>
          <w:szCs w:val="22"/>
        </w:rPr>
        <w:t>SRVCTL</w:t>
      </w:r>
      <w:r w:rsidRPr="00DC5430">
        <w:rPr>
          <w:rFonts w:ascii="Garamond" w:hAnsi="Garamond" w:cs="Times New Roman"/>
          <w:color w:val="000000"/>
          <w:szCs w:val="22"/>
        </w:rPr>
        <w:t xml:space="preserve"> Utility for Oracle 11g RAC </w:t>
      </w:r>
      <w:r w:rsidR="00F63F1E" w:rsidRPr="00DC5430">
        <w:rPr>
          <w:rFonts w:ascii="Garamond" w:hAnsi="Garamond" w:cs="Times New Roman"/>
          <w:color w:val="000000"/>
          <w:szCs w:val="22"/>
        </w:rPr>
        <w:t>database and t</w:t>
      </w:r>
      <w:r w:rsidRPr="00DC5430">
        <w:rPr>
          <w:rFonts w:ascii="Garamond" w:hAnsi="Garamond" w:cs="Times New Roman"/>
          <w:color w:val="000000"/>
          <w:szCs w:val="22"/>
        </w:rPr>
        <w:t xml:space="preserve">aking backup of </w:t>
      </w:r>
      <w:r w:rsidRPr="00570B0E">
        <w:rPr>
          <w:rFonts w:ascii="Garamond" w:hAnsi="Garamond" w:cs="Times New Roman"/>
          <w:b/>
          <w:color w:val="000000"/>
          <w:szCs w:val="22"/>
        </w:rPr>
        <w:t>OCR</w:t>
      </w:r>
      <w:r w:rsidRPr="00DC5430">
        <w:rPr>
          <w:rFonts w:ascii="Garamond" w:hAnsi="Garamond" w:cs="Times New Roman"/>
          <w:color w:val="000000"/>
          <w:szCs w:val="22"/>
        </w:rPr>
        <w:t xml:space="preserve"> and </w:t>
      </w:r>
      <w:r w:rsidRPr="00570B0E">
        <w:rPr>
          <w:rFonts w:ascii="Garamond" w:hAnsi="Garamond" w:cs="Times New Roman"/>
          <w:b/>
          <w:color w:val="000000"/>
          <w:szCs w:val="22"/>
        </w:rPr>
        <w:t>VOTING DISK</w:t>
      </w:r>
      <w:r w:rsidR="0078161E" w:rsidRPr="00DC5430">
        <w:rPr>
          <w:rFonts w:ascii="Garamond" w:hAnsi="Garamond" w:cs="Times New Roman"/>
          <w:color w:val="000000"/>
          <w:szCs w:val="22"/>
        </w:rPr>
        <w:t xml:space="preserve"> using </w:t>
      </w:r>
      <w:r w:rsidR="0078161E" w:rsidRPr="00570B0E">
        <w:rPr>
          <w:rFonts w:ascii="Garamond" w:hAnsi="Garamond" w:cs="Times New Roman"/>
          <w:b/>
          <w:color w:val="000000"/>
          <w:szCs w:val="22"/>
        </w:rPr>
        <w:t>ocr</w:t>
      </w:r>
      <w:r w:rsidRPr="00570B0E">
        <w:rPr>
          <w:rFonts w:ascii="Garamond" w:hAnsi="Garamond" w:cs="Times New Roman"/>
          <w:b/>
          <w:color w:val="000000"/>
          <w:szCs w:val="22"/>
        </w:rPr>
        <w:t>config</w:t>
      </w:r>
      <w:r w:rsidRPr="00DC5430">
        <w:rPr>
          <w:rFonts w:ascii="Garamond" w:hAnsi="Garamond" w:cs="Times New Roman"/>
          <w:color w:val="000000"/>
          <w:szCs w:val="22"/>
        </w:rPr>
        <w:t>.</w:t>
      </w:r>
    </w:p>
    <w:p w:rsidR="00F63F1E" w:rsidRPr="00DC5430" w:rsidRDefault="00F63F1E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>Created and maintained physical, logical and snapshot standby databases for disaster recovery, near real-time reporting, load-testing and production database backup</w:t>
      </w:r>
      <w:r w:rsidR="00490908" w:rsidRPr="00DC5430">
        <w:rPr>
          <w:rFonts w:ascii="Garamond" w:hAnsi="Garamond" w:cs="Times New Roman"/>
          <w:color w:val="000000"/>
          <w:szCs w:val="22"/>
        </w:rPr>
        <w:t>.</w:t>
      </w:r>
    </w:p>
    <w:p w:rsidR="00F63F1E" w:rsidRPr="00DC5430" w:rsidRDefault="00F63F1E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Initiated </w:t>
      </w:r>
      <w:r w:rsidRPr="00570B0E">
        <w:rPr>
          <w:rFonts w:ascii="Garamond" w:hAnsi="Garamond" w:cs="Times New Roman"/>
          <w:color w:val="000000"/>
          <w:szCs w:val="22"/>
        </w:rPr>
        <w:t>media recovery</w:t>
      </w:r>
      <w:r w:rsidRPr="00DC5430">
        <w:rPr>
          <w:rFonts w:ascii="Garamond" w:hAnsi="Garamond" w:cs="Times New Roman"/>
          <w:color w:val="000000"/>
          <w:szCs w:val="22"/>
        </w:rPr>
        <w:t xml:space="preserve">, </w:t>
      </w:r>
      <w:r w:rsidRPr="00570B0E">
        <w:rPr>
          <w:rFonts w:ascii="Garamond" w:hAnsi="Garamond" w:cs="Times New Roman"/>
          <w:b/>
          <w:color w:val="000000"/>
          <w:szCs w:val="22"/>
        </w:rPr>
        <w:t>Instance</w:t>
      </w:r>
      <w:r w:rsidR="0078161E" w:rsidRPr="00DC5430">
        <w:rPr>
          <w:rFonts w:ascii="Garamond" w:hAnsi="Garamond" w:cs="Times New Roman"/>
          <w:color w:val="000000"/>
          <w:szCs w:val="22"/>
        </w:rPr>
        <w:t xml:space="preserve"> and </w:t>
      </w:r>
      <w:r w:rsidR="0078161E" w:rsidRPr="00570B0E">
        <w:rPr>
          <w:rFonts w:ascii="Garamond" w:hAnsi="Garamond" w:cs="Times New Roman"/>
          <w:b/>
          <w:color w:val="000000"/>
          <w:szCs w:val="22"/>
        </w:rPr>
        <w:t xml:space="preserve">crash </w:t>
      </w:r>
      <w:r w:rsidRPr="00570B0E">
        <w:rPr>
          <w:rFonts w:ascii="Garamond" w:hAnsi="Garamond" w:cs="Times New Roman"/>
          <w:b/>
          <w:color w:val="000000"/>
          <w:szCs w:val="22"/>
        </w:rPr>
        <w:t>recovery</w:t>
      </w:r>
      <w:r w:rsidRPr="00DC5430">
        <w:rPr>
          <w:rFonts w:ascii="Garamond" w:hAnsi="Garamond" w:cs="Times New Roman"/>
          <w:color w:val="000000"/>
          <w:szCs w:val="22"/>
        </w:rPr>
        <w:t xml:space="preserve"> using </w:t>
      </w:r>
      <w:r w:rsidRPr="00570B0E">
        <w:rPr>
          <w:rFonts w:ascii="Garamond" w:hAnsi="Garamond" w:cs="Times New Roman"/>
          <w:b/>
          <w:color w:val="000000"/>
          <w:szCs w:val="22"/>
        </w:rPr>
        <w:t>RMAN</w:t>
      </w:r>
      <w:r w:rsidRPr="00DC5430">
        <w:rPr>
          <w:rFonts w:ascii="Garamond" w:hAnsi="Garamond" w:cs="Times New Roman"/>
          <w:color w:val="000000"/>
          <w:szCs w:val="22"/>
        </w:rPr>
        <w:t xml:space="preserve"> and performed database point-in-time recovery and TSPIT recovery during scenarios like loss of RLF, system/non-system DBF, Control file, table drop and whole DB Crash.</w:t>
      </w:r>
    </w:p>
    <w:p w:rsidR="00F63F1E" w:rsidRPr="00DC5430" w:rsidRDefault="00F63F1E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Configuration and administration of </w:t>
      </w:r>
      <w:r w:rsidRPr="00570B0E">
        <w:rPr>
          <w:rFonts w:ascii="Garamond" w:hAnsi="Garamond" w:cs="Times New Roman"/>
          <w:b/>
          <w:color w:val="000000"/>
          <w:szCs w:val="22"/>
        </w:rPr>
        <w:t>full rack Exadata databases</w:t>
      </w:r>
      <w:r w:rsidR="00490908" w:rsidRPr="00DC5430">
        <w:rPr>
          <w:rFonts w:ascii="Garamond" w:hAnsi="Garamond" w:cs="Times New Roman"/>
          <w:color w:val="000000"/>
          <w:szCs w:val="22"/>
        </w:rPr>
        <w:t>.</w:t>
      </w:r>
    </w:p>
    <w:p w:rsidR="00490908" w:rsidRPr="00DC5430" w:rsidRDefault="00490908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Provide and implement </w:t>
      </w:r>
      <w:r w:rsidRPr="00570B0E">
        <w:rPr>
          <w:rFonts w:ascii="Garamond" w:hAnsi="Garamond" w:cs="Times New Roman"/>
          <w:color w:val="000000"/>
          <w:szCs w:val="22"/>
        </w:rPr>
        <w:t>performance tuning</w:t>
      </w:r>
      <w:r w:rsidRPr="00DC5430">
        <w:rPr>
          <w:rFonts w:ascii="Garamond" w:hAnsi="Garamond" w:cs="Times New Roman"/>
          <w:color w:val="000000"/>
          <w:szCs w:val="22"/>
        </w:rPr>
        <w:t xml:space="preserve"> recommendations of all components in </w:t>
      </w:r>
      <w:r w:rsidRPr="00384C57">
        <w:rPr>
          <w:rFonts w:ascii="Garamond" w:hAnsi="Garamond" w:cs="Times New Roman"/>
          <w:b/>
          <w:color w:val="000000"/>
          <w:szCs w:val="22"/>
        </w:rPr>
        <w:t>Exadata machine</w:t>
      </w:r>
      <w:r w:rsidRPr="00DC5430">
        <w:rPr>
          <w:rFonts w:ascii="Garamond" w:hAnsi="Garamond" w:cs="Times New Roman"/>
          <w:color w:val="000000"/>
          <w:szCs w:val="22"/>
        </w:rPr>
        <w:t>.</w:t>
      </w:r>
    </w:p>
    <w:p w:rsidR="00285BE2" w:rsidRPr="00DC5430" w:rsidRDefault="00957694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Monitored </w:t>
      </w:r>
      <w:r w:rsidRPr="00384C57">
        <w:rPr>
          <w:rFonts w:ascii="Garamond" w:hAnsi="Garamond" w:cs="Times New Roman"/>
          <w:b/>
          <w:color w:val="000000"/>
          <w:szCs w:val="22"/>
        </w:rPr>
        <w:t>DR</w:t>
      </w:r>
      <w:r w:rsidR="00285BE2" w:rsidRPr="00384C57">
        <w:rPr>
          <w:rFonts w:ascii="Garamond" w:hAnsi="Garamond" w:cs="Times New Roman"/>
          <w:b/>
          <w:color w:val="000000"/>
          <w:szCs w:val="22"/>
        </w:rPr>
        <w:t xml:space="preserve"> (Data Guard)</w:t>
      </w:r>
      <w:r w:rsidR="00285BE2" w:rsidRPr="00DC5430">
        <w:rPr>
          <w:rFonts w:ascii="Garamond" w:hAnsi="Garamond" w:cs="Times New Roman"/>
          <w:color w:val="000000"/>
          <w:szCs w:val="22"/>
        </w:rPr>
        <w:t xml:space="preserve"> implementations regarding connectivity issues and "</w:t>
      </w:r>
      <w:r w:rsidR="00285BE2" w:rsidRPr="00384C57">
        <w:rPr>
          <w:rFonts w:ascii="Garamond" w:hAnsi="Garamond" w:cs="Times New Roman"/>
          <w:b/>
          <w:color w:val="000000"/>
          <w:szCs w:val="22"/>
        </w:rPr>
        <w:t>log shipping</w:t>
      </w:r>
      <w:r w:rsidR="00285BE2" w:rsidRPr="00DC5430">
        <w:rPr>
          <w:rFonts w:ascii="Garamond" w:hAnsi="Garamond" w:cs="Times New Roman"/>
          <w:color w:val="000000"/>
          <w:szCs w:val="22"/>
        </w:rPr>
        <w:t>" to failover site.</w:t>
      </w:r>
    </w:p>
    <w:p w:rsidR="000A678A" w:rsidRPr="00DC5430" w:rsidRDefault="00957694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Worked on resolving </w:t>
      </w:r>
      <w:r w:rsidRPr="00384C57">
        <w:rPr>
          <w:rFonts w:ascii="Garamond" w:hAnsi="Garamond" w:cs="Times New Roman"/>
          <w:b/>
          <w:color w:val="000000"/>
          <w:szCs w:val="22"/>
        </w:rPr>
        <w:t>Archival GAP</w:t>
      </w:r>
      <w:r w:rsidRPr="00DC5430">
        <w:rPr>
          <w:rFonts w:ascii="Garamond" w:hAnsi="Garamond" w:cs="Times New Roman"/>
          <w:color w:val="000000"/>
          <w:szCs w:val="22"/>
        </w:rPr>
        <w:t xml:space="preserve"> in Data Guard Environment and </w:t>
      </w:r>
      <w:r w:rsidRPr="00384C57">
        <w:rPr>
          <w:rFonts w:ascii="Garamond" w:hAnsi="Garamond" w:cs="Times New Roman"/>
          <w:b/>
          <w:color w:val="000000"/>
          <w:szCs w:val="22"/>
        </w:rPr>
        <w:t>DG sync Issues</w:t>
      </w:r>
      <w:r w:rsidRPr="00DC5430">
        <w:rPr>
          <w:rFonts w:ascii="Garamond" w:hAnsi="Garamond" w:cs="Times New Roman"/>
          <w:color w:val="000000"/>
          <w:szCs w:val="22"/>
        </w:rPr>
        <w:t>.</w:t>
      </w:r>
    </w:p>
    <w:p w:rsidR="000A678A" w:rsidRPr="00DC5430" w:rsidRDefault="000A678A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Implemented </w:t>
      </w:r>
      <w:r w:rsidRPr="00384C57">
        <w:rPr>
          <w:rFonts w:ascii="Garamond" w:hAnsi="Garamond" w:cs="Times New Roman"/>
          <w:b/>
          <w:color w:val="000000"/>
          <w:szCs w:val="22"/>
        </w:rPr>
        <w:t>Disaster Recovery</w:t>
      </w:r>
      <w:r w:rsidRPr="00DC5430">
        <w:rPr>
          <w:rFonts w:ascii="Garamond" w:hAnsi="Garamond" w:cs="Times New Roman"/>
          <w:color w:val="000000"/>
          <w:szCs w:val="22"/>
        </w:rPr>
        <w:t xml:space="preserve"> database 10g/11g Data Guard on physical standby database in maximum performance mode using </w:t>
      </w:r>
      <w:r w:rsidRPr="00384C57">
        <w:rPr>
          <w:rFonts w:ascii="Garamond" w:hAnsi="Garamond" w:cs="Times New Roman"/>
          <w:b/>
          <w:color w:val="000000"/>
          <w:szCs w:val="22"/>
        </w:rPr>
        <w:t>LGWR ASYNC</w:t>
      </w:r>
      <w:r w:rsidRPr="00DC5430">
        <w:rPr>
          <w:rFonts w:ascii="Garamond" w:hAnsi="Garamond" w:cs="Times New Roman"/>
          <w:color w:val="000000"/>
          <w:szCs w:val="22"/>
        </w:rPr>
        <w:t xml:space="preserve"> mode.</w:t>
      </w:r>
    </w:p>
    <w:p w:rsidR="00285BE2" w:rsidRDefault="00285BE2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>Prepared</w:t>
      </w:r>
      <w:r w:rsidRPr="00570B0E">
        <w:rPr>
          <w:rFonts w:ascii="Garamond" w:hAnsi="Garamond" w:cs="Times New Roman"/>
          <w:color w:val="000000"/>
          <w:szCs w:val="22"/>
        </w:rPr>
        <w:t xml:space="preserve"> </w:t>
      </w:r>
      <w:r w:rsidRPr="00384C57">
        <w:rPr>
          <w:rFonts w:ascii="Garamond" w:hAnsi="Garamond" w:cs="Times New Roman"/>
          <w:b/>
          <w:color w:val="000000"/>
          <w:szCs w:val="22"/>
        </w:rPr>
        <w:t xml:space="preserve">Root-Cause </w:t>
      </w:r>
      <w:proofErr w:type="gramStart"/>
      <w:r w:rsidRPr="00384C57">
        <w:rPr>
          <w:rFonts w:ascii="Garamond" w:hAnsi="Garamond" w:cs="Times New Roman"/>
          <w:b/>
          <w:color w:val="000000"/>
          <w:szCs w:val="22"/>
        </w:rPr>
        <w:t>Analysis(</w:t>
      </w:r>
      <w:proofErr w:type="gramEnd"/>
      <w:r w:rsidRPr="00384C57">
        <w:rPr>
          <w:rFonts w:ascii="Garamond" w:hAnsi="Garamond" w:cs="Times New Roman"/>
          <w:b/>
          <w:color w:val="000000"/>
          <w:szCs w:val="22"/>
        </w:rPr>
        <w:t>RCA)</w:t>
      </w:r>
      <w:r w:rsidRPr="00570B0E">
        <w:rPr>
          <w:rFonts w:ascii="Garamond" w:hAnsi="Garamond" w:cs="Times New Roman"/>
          <w:color w:val="000000"/>
          <w:szCs w:val="22"/>
        </w:rPr>
        <w:t xml:space="preserve"> </w:t>
      </w:r>
      <w:r w:rsidRPr="00DC5430">
        <w:rPr>
          <w:rFonts w:ascii="Garamond" w:hAnsi="Garamond" w:cs="Times New Roman"/>
          <w:color w:val="000000"/>
          <w:szCs w:val="22"/>
        </w:rPr>
        <w:t xml:space="preserve">Report for </w:t>
      </w:r>
      <w:r w:rsidRPr="00384C57">
        <w:rPr>
          <w:rFonts w:ascii="Garamond" w:hAnsi="Garamond" w:cs="Times New Roman"/>
          <w:b/>
          <w:color w:val="000000"/>
          <w:szCs w:val="22"/>
        </w:rPr>
        <w:t>Failover</w:t>
      </w:r>
      <w:r w:rsidRPr="00570B0E">
        <w:rPr>
          <w:rFonts w:ascii="Garamond" w:hAnsi="Garamond" w:cs="Times New Roman"/>
          <w:color w:val="000000"/>
          <w:szCs w:val="22"/>
        </w:rPr>
        <w:t xml:space="preserve"> </w:t>
      </w:r>
      <w:r w:rsidRPr="00DC5430">
        <w:rPr>
          <w:rFonts w:ascii="Garamond" w:hAnsi="Garamond" w:cs="Times New Roman"/>
          <w:color w:val="000000"/>
          <w:szCs w:val="22"/>
        </w:rPr>
        <w:t>and</w:t>
      </w:r>
      <w:r w:rsidRPr="00570B0E">
        <w:rPr>
          <w:rFonts w:ascii="Garamond" w:hAnsi="Garamond" w:cs="Times New Roman"/>
          <w:color w:val="000000"/>
          <w:szCs w:val="22"/>
        </w:rPr>
        <w:t xml:space="preserve"> </w:t>
      </w:r>
      <w:r w:rsidRPr="00384C57">
        <w:rPr>
          <w:rFonts w:ascii="Garamond" w:hAnsi="Garamond" w:cs="Times New Roman"/>
          <w:b/>
          <w:color w:val="000000"/>
          <w:szCs w:val="22"/>
        </w:rPr>
        <w:t>Switchover</w:t>
      </w:r>
      <w:r w:rsidRPr="00570B0E">
        <w:rPr>
          <w:rFonts w:ascii="Garamond" w:hAnsi="Garamond" w:cs="Times New Roman"/>
          <w:color w:val="000000"/>
          <w:szCs w:val="22"/>
        </w:rPr>
        <w:t xml:space="preserve"> issues</w:t>
      </w:r>
      <w:r w:rsidR="005E68CE" w:rsidRPr="00DC5430">
        <w:rPr>
          <w:rFonts w:ascii="Garamond" w:hAnsi="Garamond" w:cs="Times New Roman"/>
          <w:color w:val="000000"/>
          <w:szCs w:val="22"/>
        </w:rPr>
        <w:t xml:space="preserve"> and worked on issues related to </w:t>
      </w:r>
      <w:r w:rsidR="005E68CE" w:rsidRPr="00384C57">
        <w:rPr>
          <w:rFonts w:ascii="Garamond" w:hAnsi="Garamond" w:cs="Times New Roman"/>
          <w:b/>
          <w:color w:val="000000"/>
          <w:szCs w:val="22"/>
        </w:rPr>
        <w:t>Automatic Switchover</w:t>
      </w:r>
      <w:r w:rsidR="005E68CE" w:rsidRPr="00DC5430">
        <w:rPr>
          <w:rFonts w:ascii="Garamond" w:hAnsi="Garamond" w:cs="Times New Roman"/>
          <w:color w:val="000000"/>
          <w:szCs w:val="22"/>
        </w:rPr>
        <w:t>.</w:t>
      </w:r>
    </w:p>
    <w:p w:rsidR="000A678A" w:rsidRPr="000C7EC0" w:rsidRDefault="00285BE2" w:rsidP="006B392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0C7EC0">
        <w:rPr>
          <w:rFonts w:ascii="Garamond" w:hAnsi="Garamond" w:cs="Times New Roman"/>
          <w:b/>
          <w:color w:val="000000"/>
          <w:szCs w:val="22"/>
        </w:rPr>
        <w:t>Restore</w:t>
      </w:r>
      <w:r w:rsidRPr="000C7EC0">
        <w:rPr>
          <w:rFonts w:ascii="Garamond" w:hAnsi="Garamond" w:cs="Times New Roman"/>
          <w:color w:val="000000"/>
          <w:szCs w:val="22"/>
        </w:rPr>
        <w:t xml:space="preserve"> and </w:t>
      </w:r>
      <w:r w:rsidRPr="000C7EC0">
        <w:rPr>
          <w:rFonts w:ascii="Garamond" w:hAnsi="Garamond" w:cs="Times New Roman"/>
          <w:b/>
          <w:color w:val="000000"/>
          <w:szCs w:val="22"/>
        </w:rPr>
        <w:t>Refresh</w:t>
      </w:r>
      <w:r w:rsidRPr="000C7EC0">
        <w:rPr>
          <w:rFonts w:ascii="Garamond" w:hAnsi="Garamond" w:cs="Times New Roman"/>
          <w:color w:val="000000"/>
          <w:szCs w:val="22"/>
        </w:rPr>
        <w:t xml:space="preserve"> of database/</w:t>
      </w:r>
      <w:r w:rsidR="00041213" w:rsidRPr="000C7EC0">
        <w:rPr>
          <w:rFonts w:ascii="Garamond" w:hAnsi="Garamond" w:cs="Times New Roman"/>
          <w:color w:val="000000"/>
          <w:szCs w:val="22"/>
        </w:rPr>
        <w:t>schema’s</w:t>
      </w:r>
      <w:r w:rsidRPr="000C7EC0">
        <w:rPr>
          <w:rFonts w:ascii="Garamond" w:hAnsi="Garamond" w:cs="Times New Roman"/>
          <w:color w:val="000000"/>
          <w:szCs w:val="22"/>
        </w:rPr>
        <w:t xml:space="preserve"> using RMAN and </w:t>
      </w:r>
      <w:r w:rsidR="00041213" w:rsidRPr="000C7EC0">
        <w:rPr>
          <w:rFonts w:ascii="Garamond" w:hAnsi="Garamond" w:cs="Times New Roman"/>
          <w:b/>
          <w:color w:val="000000"/>
          <w:szCs w:val="22"/>
        </w:rPr>
        <w:t>Data pump</w:t>
      </w:r>
      <w:r w:rsidRPr="000C7EC0">
        <w:rPr>
          <w:rFonts w:ascii="Garamond" w:hAnsi="Garamond" w:cs="Times New Roman"/>
          <w:b/>
          <w:color w:val="000000"/>
          <w:szCs w:val="22"/>
        </w:rPr>
        <w:t xml:space="preserve"> utilities</w:t>
      </w:r>
      <w:r w:rsidRPr="000C7EC0">
        <w:rPr>
          <w:rFonts w:ascii="Garamond" w:hAnsi="Garamond" w:cs="Times New Roman"/>
          <w:color w:val="000000"/>
          <w:szCs w:val="22"/>
        </w:rPr>
        <w:t>.</w:t>
      </w:r>
    </w:p>
    <w:p w:rsidR="000A678A" w:rsidRPr="00DC5430" w:rsidRDefault="000A678A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>Extensively used data pump</w:t>
      </w:r>
      <w:r w:rsidR="000E5BC3">
        <w:rPr>
          <w:rFonts w:ascii="Garamond" w:hAnsi="Garamond" w:cs="Times New Roman"/>
          <w:color w:val="000000"/>
          <w:szCs w:val="22"/>
        </w:rPr>
        <w:t>/Goldengate</w:t>
      </w:r>
      <w:r w:rsidRPr="00DC5430">
        <w:rPr>
          <w:rFonts w:ascii="Garamond" w:hAnsi="Garamond" w:cs="Times New Roman"/>
          <w:color w:val="000000"/>
          <w:szCs w:val="22"/>
        </w:rPr>
        <w:t xml:space="preserve"> for </w:t>
      </w:r>
      <w:r w:rsidR="00272B3E" w:rsidRPr="00272B3E">
        <w:rPr>
          <w:rFonts w:ascii="Garamond" w:hAnsi="Garamond" w:cs="Times New Roman"/>
          <w:b/>
          <w:color w:val="000000"/>
          <w:szCs w:val="22"/>
        </w:rPr>
        <w:t xml:space="preserve">cross </w:t>
      </w:r>
      <w:proofErr w:type="gramStart"/>
      <w:r w:rsidR="00272B3E" w:rsidRPr="00272B3E">
        <w:rPr>
          <w:rFonts w:ascii="Garamond" w:hAnsi="Garamond" w:cs="Times New Roman"/>
          <w:b/>
          <w:color w:val="000000"/>
          <w:szCs w:val="22"/>
        </w:rPr>
        <w:t>platform</w:t>
      </w:r>
      <w:r w:rsidR="00DE1200">
        <w:rPr>
          <w:rFonts w:ascii="Garamond" w:hAnsi="Garamond" w:cs="Times New Roman"/>
          <w:b/>
          <w:color w:val="000000"/>
          <w:szCs w:val="22"/>
        </w:rPr>
        <w:t>(</w:t>
      </w:r>
      <w:proofErr w:type="gramEnd"/>
      <w:r w:rsidR="00DE1200">
        <w:rPr>
          <w:rFonts w:ascii="Garamond" w:hAnsi="Garamond" w:cs="Times New Roman"/>
          <w:b/>
          <w:color w:val="000000"/>
          <w:szCs w:val="22"/>
        </w:rPr>
        <w:t>Linux to AIX,</w:t>
      </w:r>
      <w:r w:rsidR="009B4B29">
        <w:rPr>
          <w:rFonts w:ascii="Garamond" w:hAnsi="Garamond" w:cs="Times New Roman"/>
          <w:b/>
          <w:color w:val="000000"/>
          <w:szCs w:val="22"/>
        </w:rPr>
        <w:t xml:space="preserve">AIX to Linux and </w:t>
      </w:r>
      <w:r w:rsidR="00DE1200">
        <w:rPr>
          <w:rFonts w:ascii="Garamond" w:hAnsi="Garamond" w:cs="Times New Roman"/>
          <w:b/>
          <w:color w:val="000000"/>
          <w:szCs w:val="22"/>
        </w:rPr>
        <w:t>AIX to windows)</w:t>
      </w:r>
      <w:r w:rsidR="00272B3E" w:rsidRPr="00272B3E">
        <w:rPr>
          <w:rFonts w:ascii="Garamond" w:hAnsi="Garamond" w:cs="Times New Roman"/>
          <w:b/>
          <w:color w:val="000000"/>
          <w:szCs w:val="22"/>
        </w:rPr>
        <w:t xml:space="preserve"> </w:t>
      </w:r>
      <w:r w:rsidRPr="00272B3E">
        <w:rPr>
          <w:rFonts w:ascii="Garamond" w:hAnsi="Garamond" w:cs="Times New Roman"/>
          <w:b/>
          <w:color w:val="000000"/>
          <w:szCs w:val="22"/>
        </w:rPr>
        <w:t>data migration</w:t>
      </w:r>
      <w:r w:rsidRPr="00DC5430">
        <w:rPr>
          <w:rFonts w:ascii="Garamond" w:hAnsi="Garamond" w:cs="Times New Roman"/>
          <w:color w:val="000000"/>
          <w:szCs w:val="22"/>
        </w:rPr>
        <w:t xml:space="preserve"> at table, schema and database level</w:t>
      </w:r>
      <w:r w:rsidR="00272B3E">
        <w:rPr>
          <w:rFonts w:ascii="Garamond" w:hAnsi="Garamond" w:cs="Times New Roman"/>
          <w:color w:val="000000"/>
          <w:szCs w:val="22"/>
        </w:rPr>
        <w:t>.</w:t>
      </w:r>
    </w:p>
    <w:p w:rsidR="000A678A" w:rsidRPr="00DC5430" w:rsidRDefault="000A678A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>Weekly</w:t>
      </w:r>
      <w:r w:rsidRPr="00570B0E">
        <w:rPr>
          <w:rFonts w:ascii="Garamond" w:hAnsi="Garamond" w:cs="Times New Roman"/>
          <w:color w:val="000000"/>
          <w:szCs w:val="22"/>
        </w:rPr>
        <w:t xml:space="preserve"> Data </w:t>
      </w:r>
      <w:r w:rsidRPr="00384C57">
        <w:rPr>
          <w:rFonts w:ascii="Garamond" w:hAnsi="Garamond" w:cs="Times New Roman"/>
          <w:b/>
          <w:color w:val="000000"/>
          <w:szCs w:val="22"/>
        </w:rPr>
        <w:t>Refresh</w:t>
      </w:r>
      <w:r w:rsidR="00326F33">
        <w:rPr>
          <w:rFonts w:ascii="Garamond" w:hAnsi="Garamond" w:cs="Times New Roman"/>
          <w:b/>
          <w:color w:val="000000"/>
          <w:szCs w:val="22"/>
        </w:rPr>
        <w:t>/Restore</w:t>
      </w:r>
      <w:r w:rsidRPr="00DC5430">
        <w:rPr>
          <w:rFonts w:ascii="Garamond" w:hAnsi="Garamond" w:cs="Times New Roman"/>
          <w:color w:val="000000"/>
          <w:szCs w:val="22"/>
        </w:rPr>
        <w:t xml:space="preserve"> from Production to Development and Test environments using data pump </w:t>
      </w:r>
      <w:r w:rsidRPr="00384C57">
        <w:rPr>
          <w:rFonts w:ascii="Garamond" w:hAnsi="Garamond" w:cs="Times New Roman"/>
          <w:b/>
          <w:color w:val="000000"/>
          <w:szCs w:val="22"/>
        </w:rPr>
        <w:t>export/import</w:t>
      </w:r>
      <w:r w:rsidR="00272B3E">
        <w:rPr>
          <w:rFonts w:ascii="Garamond" w:hAnsi="Garamond" w:cs="Times New Roman"/>
          <w:b/>
          <w:color w:val="000000"/>
          <w:szCs w:val="22"/>
        </w:rPr>
        <w:t>.</w:t>
      </w:r>
    </w:p>
    <w:p w:rsidR="000A678A" w:rsidRPr="00DC5430" w:rsidRDefault="000A678A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Generate and interpret </w:t>
      </w:r>
      <w:r w:rsidRPr="00384C57">
        <w:rPr>
          <w:rFonts w:ascii="Garamond" w:hAnsi="Garamond" w:cs="Times New Roman"/>
          <w:b/>
          <w:color w:val="000000"/>
          <w:szCs w:val="22"/>
        </w:rPr>
        <w:t>Automatic Workload Repository</w:t>
      </w:r>
      <w:r w:rsidRPr="00DC5430">
        <w:rPr>
          <w:rFonts w:ascii="Garamond" w:hAnsi="Garamond" w:cs="Times New Roman"/>
          <w:color w:val="000000"/>
          <w:szCs w:val="22"/>
        </w:rPr>
        <w:t xml:space="preserve"> (AWR), </w:t>
      </w:r>
      <w:r w:rsidRPr="00384C57">
        <w:rPr>
          <w:rFonts w:ascii="Garamond" w:hAnsi="Garamond" w:cs="Times New Roman"/>
          <w:b/>
          <w:color w:val="000000"/>
          <w:szCs w:val="22"/>
        </w:rPr>
        <w:t xml:space="preserve">Active Session </w:t>
      </w:r>
      <w:proofErr w:type="gramStart"/>
      <w:r w:rsidRPr="00384C57">
        <w:rPr>
          <w:rFonts w:ascii="Garamond" w:hAnsi="Garamond" w:cs="Times New Roman"/>
          <w:b/>
          <w:color w:val="000000"/>
          <w:szCs w:val="22"/>
        </w:rPr>
        <w:t>History</w:t>
      </w:r>
      <w:r w:rsidRPr="00DC5430">
        <w:rPr>
          <w:rFonts w:ascii="Garamond" w:hAnsi="Garamond" w:cs="Times New Roman"/>
          <w:color w:val="000000"/>
          <w:szCs w:val="22"/>
        </w:rPr>
        <w:t>(</w:t>
      </w:r>
      <w:proofErr w:type="gramEnd"/>
      <w:r w:rsidRPr="00DC5430">
        <w:rPr>
          <w:rFonts w:ascii="Garamond" w:hAnsi="Garamond" w:cs="Times New Roman"/>
          <w:color w:val="000000"/>
          <w:szCs w:val="22"/>
        </w:rPr>
        <w:t xml:space="preserve">ASH) and </w:t>
      </w:r>
      <w:r w:rsidRPr="00384C57">
        <w:rPr>
          <w:rFonts w:ascii="Garamond" w:hAnsi="Garamond" w:cs="Times New Roman"/>
          <w:b/>
          <w:color w:val="000000"/>
          <w:szCs w:val="22"/>
        </w:rPr>
        <w:t>Automatic Database Diagnostic Monitor</w:t>
      </w:r>
      <w:r w:rsidRPr="00DC5430">
        <w:rPr>
          <w:rFonts w:ascii="Garamond" w:hAnsi="Garamond" w:cs="Times New Roman"/>
          <w:color w:val="000000"/>
          <w:szCs w:val="22"/>
        </w:rPr>
        <w:t xml:space="preserve"> (ADDM) reports.</w:t>
      </w:r>
    </w:p>
    <w:p w:rsidR="00D9632C" w:rsidRPr="00DC5430" w:rsidRDefault="00285BE2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Installation and Configuring </w:t>
      </w:r>
      <w:r w:rsidRPr="00570B0E">
        <w:rPr>
          <w:rFonts w:ascii="Garamond" w:hAnsi="Garamond" w:cs="Times New Roman"/>
          <w:color w:val="000000"/>
          <w:szCs w:val="22"/>
        </w:rPr>
        <w:t xml:space="preserve">Extract and Replicate pumps for </w:t>
      </w:r>
      <w:r w:rsidR="00041213" w:rsidRPr="00384C57">
        <w:rPr>
          <w:rFonts w:ascii="Garamond" w:hAnsi="Garamond" w:cs="Times New Roman"/>
          <w:b/>
          <w:color w:val="000000"/>
          <w:szCs w:val="22"/>
        </w:rPr>
        <w:t>Golden Gate</w:t>
      </w:r>
      <w:r w:rsidRPr="00384C57">
        <w:rPr>
          <w:rFonts w:ascii="Garamond" w:hAnsi="Garamond" w:cs="Times New Roman"/>
          <w:b/>
          <w:color w:val="000000"/>
          <w:szCs w:val="22"/>
        </w:rPr>
        <w:t xml:space="preserve"> replication</w:t>
      </w:r>
      <w:r w:rsidRPr="00570B0E">
        <w:rPr>
          <w:rFonts w:ascii="Garamond" w:hAnsi="Garamond" w:cs="Times New Roman"/>
          <w:color w:val="000000"/>
          <w:szCs w:val="22"/>
        </w:rPr>
        <w:t xml:space="preserve"> </w:t>
      </w:r>
      <w:r w:rsidRPr="00384C57">
        <w:rPr>
          <w:rFonts w:ascii="Garamond" w:hAnsi="Garamond" w:cs="Times New Roman"/>
          <w:b/>
          <w:color w:val="000000"/>
          <w:szCs w:val="22"/>
        </w:rPr>
        <w:t>11g/12c</w:t>
      </w:r>
      <w:r w:rsidRPr="00DC5430">
        <w:rPr>
          <w:rFonts w:ascii="Garamond" w:hAnsi="Garamond" w:cs="Times New Roman"/>
          <w:color w:val="000000"/>
          <w:szCs w:val="22"/>
        </w:rPr>
        <w:t xml:space="preserve"> and Troubleshooting issues in </w:t>
      </w:r>
      <w:r w:rsidR="00067CF8" w:rsidRPr="00DC5430">
        <w:rPr>
          <w:rFonts w:ascii="Garamond" w:hAnsi="Garamond" w:cs="Times New Roman"/>
          <w:color w:val="000000"/>
          <w:szCs w:val="22"/>
        </w:rPr>
        <w:t>Golden Gate</w:t>
      </w:r>
      <w:r w:rsidRPr="00DC5430">
        <w:rPr>
          <w:rFonts w:ascii="Garamond" w:hAnsi="Garamond" w:cs="Times New Roman"/>
          <w:color w:val="000000"/>
          <w:szCs w:val="22"/>
        </w:rPr>
        <w:t xml:space="preserve"> Environment.</w:t>
      </w:r>
    </w:p>
    <w:p w:rsidR="00490908" w:rsidRDefault="00490908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Configuration and building </w:t>
      </w:r>
      <w:r w:rsidRPr="00570B0E">
        <w:rPr>
          <w:rFonts w:ascii="Garamond" w:hAnsi="Garamond" w:cs="Times New Roman"/>
          <w:color w:val="000000"/>
          <w:szCs w:val="22"/>
        </w:rPr>
        <w:t>heartbeat monitoring</w:t>
      </w:r>
      <w:r w:rsidRPr="00DC5430">
        <w:rPr>
          <w:rFonts w:ascii="Garamond" w:hAnsi="Garamond" w:cs="Times New Roman"/>
          <w:color w:val="000000"/>
          <w:szCs w:val="22"/>
        </w:rPr>
        <w:t xml:space="preserve"> in </w:t>
      </w:r>
      <w:r w:rsidRPr="00384C57">
        <w:rPr>
          <w:rFonts w:ascii="Garamond" w:hAnsi="Garamond" w:cs="Times New Roman"/>
          <w:b/>
          <w:color w:val="000000"/>
          <w:szCs w:val="22"/>
        </w:rPr>
        <w:t>Oracle Goldengate</w:t>
      </w:r>
      <w:r w:rsidRPr="00DC5430">
        <w:rPr>
          <w:rFonts w:ascii="Garamond" w:hAnsi="Garamond" w:cs="Times New Roman"/>
          <w:color w:val="000000"/>
          <w:szCs w:val="22"/>
        </w:rPr>
        <w:t xml:space="preserve">. Develop flexible home-cooked </w:t>
      </w:r>
      <w:r w:rsidRPr="00384C57">
        <w:rPr>
          <w:rFonts w:ascii="Garamond" w:hAnsi="Garamond" w:cs="Times New Roman"/>
          <w:b/>
          <w:color w:val="000000"/>
          <w:szCs w:val="22"/>
        </w:rPr>
        <w:t>Korn scripts</w:t>
      </w:r>
      <w:r w:rsidRPr="00DC5430">
        <w:rPr>
          <w:rFonts w:ascii="Garamond" w:hAnsi="Garamond" w:cs="Times New Roman"/>
          <w:color w:val="000000"/>
          <w:szCs w:val="22"/>
        </w:rPr>
        <w:t xml:space="preserve"> to monitor the </w:t>
      </w:r>
      <w:r w:rsidRPr="00384C57">
        <w:rPr>
          <w:rFonts w:ascii="Garamond" w:hAnsi="Garamond" w:cs="Times New Roman"/>
          <w:b/>
          <w:color w:val="000000"/>
          <w:szCs w:val="22"/>
        </w:rPr>
        <w:t>Goldengate lags</w:t>
      </w:r>
      <w:r w:rsidRPr="00DC5430">
        <w:rPr>
          <w:rFonts w:ascii="Garamond" w:hAnsi="Garamond" w:cs="Times New Roman"/>
          <w:color w:val="000000"/>
          <w:szCs w:val="22"/>
        </w:rPr>
        <w:t>.</w:t>
      </w:r>
    </w:p>
    <w:p w:rsidR="005A73CB" w:rsidRPr="00DC5430" w:rsidRDefault="005A73CB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>
        <w:rPr>
          <w:rFonts w:ascii="Garamond" w:hAnsi="Garamond" w:cs="Times New Roman"/>
          <w:color w:val="000000"/>
          <w:szCs w:val="22"/>
        </w:rPr>
        <w:t xml:space="preserve">Configured </w:t>
      </w:r>
      <w:r w:rsidRPr="005A73CB">
        <w:rPr>
          <w:rFonts w:ascii="Garamond" w:hAnsi="Garamond" w:cs="Times New Roman"/>
          <w:b/>
          <w:color w:val="000000"/>
          <w:szCs w:val="22"/>
        </w:rPr>
        <w:t>Active-Active</w:t>
      </w:r>
      <w:r>
        <w:rPr>
          <w:rFonts w:ascii="Garamond" w:hAnsi="Garamond" w:cs="Times New Roman"/>
          <w:color w:val="000000"/>
          <w:szCs w:val="22"/>
        </w:rPr>
        <w:t xml:space="preserve"> replication on Linux platform</w:t>
      </w:r>
    </w:p>
    <w:p w:rsidR="00490908" w:rsidRPr="00DC5430" w:rsidRDefault="00490908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Configure </w:t>
      </w:r>
      <w:r w:rsidRPr="00384C57">
        <w:rPr>
          <w:rFonts w:ascii="Garamond" w:hAnsi="Garamond" w:cs="Times New Roman"/>
          <w:b/>
          <w:color w:val="000000"/>
          <w:szCs w:val="22"/>
        </w:rPr>
        <w:t>error handling</w:t>
      </w:r>
      <w:r w:rsidRPr="00DC5430">
        <w:rPr>
          <w:rFonts w:ascii="Garamond" w:hAnsi="Garamond" w:cs="Times New Roman"/>
          <w:color w:val="000000"/>
          <w:szCs w:val="22"/>
        </w:rPr>
        <w:t xml:space="preserve"> for Oracle Goldengate restart, logging, production support and status reporting.</w:t>
      </w:r>
    </w:p>
    <w:p w:rsidR="00D9632C" w:rsidRPr="00DC5430" w:rsidRDefault="00D9632C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384C57">
        <w:rPr>
          <w:rFonts w:ascii="Garamond" w:hAnsi="Garamond" w:cs="Times New Roman"/>
          <w:b/>
          <w:color w:val="000000"/>
          <w:szCs w:val="22"/>
        </w:rPr>
        <w:t>Upgrading Goldengate</w:t>
      </w:r>
      <w:r w:rsidRPr="00DC5430">
        <w:rPr>
          <w:rFonts w:ascii="Garamond" w:hAnsi="Garamond" w:cs="Times New Roman"/>
          <w:color w:val="000000"/>
          <w:szCs w:val="22"/>
        </w:rPr>
        <w:t xml:space="preserve"> from 11g to 12c and Expertise on Oracle Goldeng</w:t>
      </w:r>
      <w:r w:rsidR="005E68CE" w:rsidRPr="00DC5430">
        <w:rPr>
          <w:rFonts w:ascii="Garamond" w:hAnsi="Garamond" w:cs="Times New Roman"/>
          <w:color w:val="000000"/>
          <w:szCs w:val="22"/>
        </w:rPr>
        <w:t xml:space="preserve">ate and </w:t>
      </w:r>
      <w:r w:rsidRPr="00DC5430">
        <w:rPr>
          <w:rFonts w:ascii="Garamond" w:hAnsi="Garamond" w:cs="Times New Roman"/>
          <w:color w:val="000000"/>
          <w:szCs w:val="22"/>
        </w:rPr>
        <w:t>troubleshoot the issues related to GoldenGate independently.</w:t>
      </w:r>
    </w:p>
    <w:p w:rsidR="00285BE2" w:rsidRDefault="00285BE2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Created </w:t>
      </w:r>
      <w:r w:rsidRPr="00570B0E">
        <w:rPr>
          <w:rFonts w:ascii="Garamond" w:hAnsi="Garamond" w:cs="Times New Roman"/>
          <w:color w:val="000000"/>
          <w:szCs w:val="22"/>
        </w:rPr>
        <w:t>ASM volumes</w:t>
      </w:r>
      <w:r w:rsidRPr="00DC5430">
        <w:rPr>
          <w:rFonts w:ascii="Garamond" w:hAnsi="Garamond" w:cs="Times New Roman"/>
          <w:color w:val="000000"/>
          <w:szCs w:val="22"/>
        </w:rPr>
        <w:t xml:space="preserve"> using </w:t>
      </w:r>
      <w:r w:rsidR="00041213" w:rsidRPr="00384C57">
        <w:rPr>
          <w:rFonts w:ascii="Garamond" w:hAnsi="Garamond" w:cs="Times New Roman"/>
          <w:b/>
          <w:color w:val="000000"/>
          <w:szCs w:val="22"/>
        </w:rPr>
        <w:t>asmca</w:t>
      </w:r>
      <w:r w:rsidRPr="00DC5430">
        <w:rPr>
          <w:rFonts w:ascii="Garamond" w:hAnsi="Garamond" w:cs="Times New Roman"/>
          <w:color w:val="000000"/>
          <w:szCs w:val="22"/>
        </w:rPr>
        <w:t xml:space="preserve"> and </w:t>
      </w:r>
      <w:r w:rsidRPr="00570B0E">
        <w:rPr>
          <w:rFonts w:ascii="Garamond" w:hAnsi="Garamond" w:cs="Times New Roman"/>
          <w:color w:val="000000"/>
          <w:szCs w:val="22"/>
        </w:rPr>
        <w:t xml:space="preserve">Created </w:t>
      </w:r>
      <w:r w:rsidRPr="00384C57">
        <w:rPr>
          <w:rFonts w:ascii="Garamond" w:hAnsi="Garamond" w:cs="Times New Roman"/>
          <w:b/>
          <w:color w:val="000000"/>
          <w:szCs w:val="22"/>
        </w:rPr>
        <w:t>ACFS</w:t>
      </w:r>
      <w:r w:rsidRPr="00570B0E">
        <w:rPr>
          <w:rFonts w:ascii="Garamond" w:hAnsi="Garamond" w:cs="Times New Roman"/>
          <w:color w:val="000000"/>
          <w:szCs w:val="22"/>
        </w:rPr>
        <w:t xml:space="preserve"> for </w:t>
      </w:r>
      <w:r w:rsidR="00041213" w:rsidRPr="00570B0E">
        <w:rPr>
          <w:rFonts w:ascii="Garamond" w:hAnsi="Garamond" w:cs="Times New Roman"/>
          <w:color w:val="000000"/>
          <w:szCs w:val="22"/>
        </w:rPr>
        <w:t>Golden Gate</w:t>
      </w:r>
      <w:r w:rsidRPr="00570B0E">
        <w:rPr>
          <w:rFonts w:ascii="Garamond" w:hAnsi="Garamond" w:cs="Times New Roman"/>
          <w:color w:val="000000"/>
          <w:szCs w:val="22"/>
        </w:rPr>
        <w:t xml:space="preserve"> v12</w:t>
      </w:r>
      <w:r w:rsidRPr="00DC5430">
        <w:rPr>
          <w:rFonts w:ascii="Garamond" w:hAnsi="Garamond" w:cs="Times New Roman"/>
          <w:color w:val="000000"/>
          <w:szCs w:val="22"/>
        </w:rPr>
        <w:t>.</w:t>
      </w:r>
    </w:p>
    <w:p w:rsidR="00570B0E" w:rsidRDefault="00570B0E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570B0E">
        <w:rPr>
          <w:rFonts w:ascii="Garamond" w:hAnsi="Garamond" w:cs="Times New Roman"/>
          <w:color w:val="000000"/>
          <w:szCs w:val="22"/>
        </w:rPr>
        <w:t xml:space="preserve">Developed data model, </w:t>
      </w:r>
      <w:r w:rsidRPr="00384C57">
        <w:rPr>
          <w:rFonts w:ascii="Garamond" w:hAnsi="Garamond" w:cs="Times New Roman"/>
          <w:b/>
          <w:color w:val="000000"/>
          <w:szCs w:val="22"/>
        </w:rPr>
        <w:t>SQL Queries</w:t>
      </w:r>
      <w:r w:rsidRPr="00570B0E">
        <w:rPr>
          <w:rFonts w:ascii="Garamond" w:hAnsi="Garamond" w:cs="Times New Roman"/>
          <w:color w:val="000000"/>
          <w:szCs w:val="22"/>
        </w:rPr>
        <w:t xml:space="preserve">, </w:t>
      </w:r>
      <w:r w:rsidRPr="00384C57">
        <w:rPr>
          <w:rFonts w:ascii="Garamond" w:hAnsi="Garamond" w:cs="Times New Roman"/>
          <w:b/>
          <w:color w:val="000000"/>
          <w:szCs w:val="22"/>
        </w:rPr>
        <w:t>SQL Query tuning process</w:t>
      </w:r>
      <w:r w:rsidRPr="00570B0E">
        <w:rPr>
          <w:rFonts w:ascii="Garamond" w:hAnsi="Garamond" w:cs="Times New Roman"/>
          <w:color w:val="000000"/>
          <w:szCs w:val="22"/>
        </w:rPr>
        <w:t xml:space="preserve"> and </w:t>
      </w:r>
      <w:r w:rsidRPr="00384C57">
        <w:rPr>
          <w:rFonts w:ascii="Garamond" w:hAnsi="Garamond" w:cs="Times New Roman"/>
          <w:b/>
          <w:color w:val="000000"/>
          <w:szCs w:val="22"/>
        </w:rPr>
        <w:t>Schemas</w:t>
      </w:r>
      <w:r w:rsidRPr="00570B0E">
        <w:rPr>
          <w:rFonts w:ascii="Garamond" w:hAnsi="Garamond" w:cs="Times New Roman"/>
          <w:color w:val="000000"/>
          <w:szCs w:val="22"/>
        </w:rPr>
        <w:t>.</w:t>
      </w:r>
    </w:p>
    <w:p w:rsidR="00326F5C" w:rsidRPr="00DC5430" w:rsidRDefault="00285BE2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Experience on </w:t>
      </w:r>
      <w:r w:rsidRPr="00384C57">
        <w:rPr>
          <w:rFonts w:ascii="Garamond" w:hAnsi="Garamond" w:cs="Times New Roman"/>
          <w:b/>
          <w:color w:val="000000"/>
          <w:szCs w:val="22"/>
        </w:rPr>
        <w:t>PCT values</w:t>
      </w:r>
      <w:r w:rsidRPr="00DC5430">
        <w:rPr>
          <w:rFonts w:ascii="Garamond" w:hAnsi="Garamond" w:cs="Times New Roman"/>
          <w:color w:val="000000"/>
          <w:szCs w:val="22"/>
        </w:rPr>
        <w:t xml:space="preserve"> at Block level to avoid </w:t>
      </w:r>
      <w:r w:rsidRPr="00384C57">
        <w:rPr>
          <w:rFonts w:ascii="Garamond" w:hAnsi="Garamond" w:cs="Times New Roman"/>
          <w:b/>
          <w:color w:val="000000"/>
          <w:szCs w:val="22"/>
        </w:rPr>
        <w:t>row chaining</w:t>
      </w:r>
      <w:r w:rsidRPr="00DC5430">
        <w:rPr>
          <w:rFonts w:ascii="Garamond" w:hAnsi="Garamond" w:cs="Times New Roman"/>
          <w:color w:val="000000"/>
          <w:szCs w:val="22"/>
        </w:rPr>
        <w:t>.</w:t>
      </w:r>
    </w:p>
    <w:p w:rsidR="00EF14A0" w:rsidRPr="00570B0E" w:rsidRDefault="00326F5C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>Configured</w:t>
      </w:r>
      <w:r w:rsidRPr="00570B0E">
        <w:rPr>
          <w:rFonts w:ascii="Garamond" w:hAnsi="Garamond" w:cs="Times New Roman"/>
          <w:color w:val="000000"/>
          <w:szCs w:val="22"/>
        </w:rPr>
        <w:t xml:space="preserve"> </w:t>
      </w:r>
      <w:r w:rsidR="0003696A" w:rsidRPr="00384C57">
        <w:rPr>
          <w:rFonts w:ascii="Garamond" w:hAnsi="Garamond" w:cs="Times New Roman"/>
          <w:b/>
          <w:color w:val="000000"/>
          <w:szCs w:val="22"/>
        </w:rPr>
        <w:t>TDE (</w:t>
      </w:r>
      <w:r w:rsidRPr="00384C57">
        <w:rPr>
          <w:rFonts w:ascii="Garamond" w:hAnsi="Garamond" w:cs="Times New Roman"/>
          <w:b/>
          <w:color w:val="000000"/>
          <w:szCs w:val="22"/>
        </w:rPr>
        <w:t>Transparent Data Enc</w:t>
      </w:r>
      <w:r w:rsidR="00EF14A0" w:rsidRPr="00384C57">
        <w:rPr>
          <w:rFonts w:ascii="Garamond" w:hAnsi="Garamond" w:cs="Times New Roman"/>
          <w:b/>
          <w:color w:val="000000"/>
          <w:szCs w:val="22"/>
        </w:rPr>
        <w:t>ryption)</w:t>
      </w:r>
      <w:r w:rsidR="00EF14A0" w:rsidRPr="00570B0E">
        <w:rPr>
          <w:rFonts w:ascii="Garamond" w:hAnsi="Garamond" w:cs="Times New Roman"/>
          <w:color w:val="000000"/>
          <w:szCs w:val="22"/>
        </w:rPr>
        <w:t xml:space="preserve"> and </w:t>
      </w:r>
      <w:r w:rsidR="00EF14A0" w:rsidRPr="00384C57">
        <w:rPr>
          <w:rFonts w:ascii="Garamond" w:hAnsi="Garamond" w:cs="Times New Roman"/>
          <w:b/>
          <w:color w:val="000000"/>
          <w:szCs w:val="22"/>
        </w:rPr>
        <w:t>SSL Authentication</w:t>
      </w:r>
      <w:r w:rsidR="008E7C05" w:rsidRPr="00570B0E">
        <w:rPr>
          <w:rFonts w:ascii="Garamond" w:hAnsi="Garamond" w:cs="Times New Roman"/>
          <w:color w:val="000000"/>
          <w:szCs w:val="22"/>
        </w:rPr>
        <w:t>.</w:t>
      </w:r>
    </w:p>
    <w:p w:rsidR="00285BE2" w:rsidRDefault="00285BE2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570B0E">
        <w:rPr>
          <w:rFonts w:ascii="Garamond" w:hAnsi="Garamond" w:cs="Times New Roman"/>
          <w:color w:val="000000"/>
          <w:szCs w:val="22"/>
        </w:rPr>
        <w:t>Performance Tuning, Capacity Planning, database cloning,</w:t>
      </w:r>
      <w:r w:rsidRPr="00DC5430">
        <w:rPr>
          <w:rFonts w:ascii="Garamond" w:hAnsi="Garamond" w:cs="Times New Roman"/>
          <w:color w:val="000000"/>
          <w:szCs w:val="22"/>
        </w:rPr>
        <w:t xml:space="preserve"> and </w:t>
      </w:r>
      <w:r w:rsidRPr="00570B0E">
        <w:rPr>
          <w:rFonts w:ascii="Garamond" w:hAnsi="Garamond" w:cs="Times New Roman"/>
          <w:color w:val="000000"/>
          <w:szCs w:val="22"/>
        </w:rPr>
        <w:t>patch management</w:t>
      </w:r>
      <w:r w:rsidRPr="00DC5430">
        <w:rPr>
          <w:rFonts w:ascii="Garamond" w:hAnsi="Garamond" w:cs="Times New Roman"/>
          <w:color w:val="000000"/>
          <w:szCs w:val="22"/>
        </w:rPr>
        <w:t>.</w:t>
      </w:r>
    </w:p>
    <w:p w:rsidR="00D52BFA" w:rsidRDefault="00D52BFA" w:rsidP="00D52BFA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>
        <w:rPr>
          <w:rFonts w:ascii="Garamond" w:hAnsi="Garamond" w:cs="Times New Roman"/>
          <w:color w:val="000000"/>
          <w:szCs w:val="22"/>
        </w:rPr>
        <w:t xml:space="preserve">Worked on </w:t>
      </w:r>
      <w:r w:rsidRPr="000C7EC0">
        <w:rPr>
          <w:rFonts w:ascii="Garamond" w:hAnsi="Garamond" w:cs="Times New Roman"/>
          <w:color w:val="000000"/>
          <w:szCs w:val="22"/>
        </w:rPr>
        <w:t xml:space="preserve">Oracle server and storage configuration with </w:t>
      </w:r>
      <w:r w:rsidRPr="000C7EC0">
        <w:rPr>
          <w:rFonts w:ascii="Garamond" w:hAnsi="Garamond" w:cs="Times New Roman"/>
          <w:b/>
          <w:color w:val="000000"/>
          <w:szCs w:val="22"/>
        </w:rPr>
        <w:t>Storage Pool</w:t>
      </w:r>
      <w:r w:rsidRPr="000C7EC0">
        <w:rPr>
          <w:rFonts w:ascii="Garamond" w:hAnsi="Garamond" w:cs="Times New Roman"/>
          <w:color w:val="000000"/>
          <w:szCs w:val="22"/>
        </w:rPr>
        <w:t xml:space="preserve">, </w:t>
      </w:r>
      <w:r w:rsidRPr="000C7EC0">
        <w:rPr>
          <w:rFonts w:ascii="Garamond" w:hAnsi="Garamond" w:cs="Times New Roman"/>
          <w:b/>
          <w:color w:val="000000"/>
          <w:szCs w:val="22"/>
        </w:rPr>
        <w:t>RAID</w:t>
      </w:r>
      <w:r w:rsidRPr="000C7EC0">
        <w:rPr>
          <w:rFonts w:ascii="Garamond" w:hAnsi="Garamond" w:cs="Times New Roman"/>
          <w:color w:val="000000"/>
          <w:szCs w:val="22"/>
        </w:rPr>
        <w:t xml:space="preserve">, </w:t>
      </w:r>
      <w:r w:rsidRPr="000C7EC0">
        <w:rPr>
          <w:rFonts w:ascii="Garamond" w:hAnsi="Garamond" w:cs="Times New Roman"/>
          <w:b/>
          <w:color w:val="000000"/>
          <w:szCs w:val="22"/>
        </w:rPr>
        <w:t>ASM</w:t>
      </w:r>
      <w:r>
        <w:rPr>
          <w:rFonts w:ascii="Garamond" w:hAnsi="Garamond" w:cs="Times New Roman"/>
          <w:color w:val="000000"/>
          <w:szCs w:val="22"/>
        </w:rPr>
        <w:t xml:space="preserve"> and </w:t>
      </w:r>
      <w:r w:rsidRPr="000C7EC0">
        <w:rPr>
          <w:rFonts w:ascii="Garamond" w:hAnsi="Garamond" w:cs="Times New Roman"/>
          <w:b/>
          <w:color w:val="000000"/>
          <w:szCs w:val="22"/>
        </w:rPr>
        <w:t>space management</w:t>
      </w:r>
      <w:r>
        <w:rPr>
          <w:rFonts w:ascii="Garamond" w:hAnsi="Garamond" w:cs="Times New Roman"/>
          <w:color w:val="000000"/>
          <w:szCs w:val="22"/>
        </w:rPr>
        <w:t>.</w:t>
      </w:r>
    </w:p>
    <w:p w:rsidR="00D52BFA" w:rsidRPr="00D52BFA" w:rsidRDefault="00D52BFA" w:rsidP="00D52BFA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52BFA">
        <w:rPr>
          <w:rFonts w:ascii="Garamond" w:hAnsi="Garamond" w:cs="Times New Roman"/>
          <w:color w:val="000000"/>
          <w:szCs w:val="22"/>
        </w:rPr>
        <w:t xml:space="preserve">Storage array configuration and administration with </w:t>
      </w:r>
      <w:r w:rsidRPr="00D52BFA">
        <w:rPr>
          <w:rFonts w:ascii="Garamond" w:hAnsi="Garamond" w:cs="Times New Roman"/>
          <w:b/>
          <w:color w:val="000000"/>
          <w:szCs w:val="22"/>
        </w:rPr>
        <w:t>RAID</w:t>
      </w:r>
      <w:r w:rsidRPr="00D52BFA">
        <w:rPr>
          <w:rFonts w:ascii="Garamond" w:hAnsi="Garamond" w:cs="Times New Roman"/>
          <w:color w:val="000000"/>
          <w:szCs w:val="22"/>
        </w:rPr>
        <w:t xml:space="preserve">, </w:t>
      </w:r>
      <w:r w:rsidRPr="00D52BFA">
        <w:rPr>
          <w:rFonts w:ascii="Garamond" w:hAnsi="Garamond" w:cs="Times New Roman"/>
          <w:b/>
          <w:color w:val="000000"/>
          <w:szCs w:val="22"/>
        </w:rPr>
        <w:t>ASM</w:t>
      </w:r>
      <w:r w:rsidRPr="00D52BFA">
        <w:rPr>
          <w:rFonts w:ascii="Garamond" w:hAnsi="Garamond" w:cs="Times New Roman"/>
          <w:color w:val="000000"/>
          <w:szCs w:val="22"/>
        </w:rPr>
        <w:t xml:space="preserve">, </w:t>
      </w:r>
      <w:r w:rsidRPr="00D52BFA">
        <w:rPr>
          <w:rFonts w:ascii="Garamond" w:hAnsi="Garamond" w:cs="Times New Roman"/>
          <w:b/>
          <w:color w:val="000000"/>
          <w:szCs w:val="22"/>
        </w:rPr>
        <w:t>DM-Multipath</w:t>
      </w:r>
      <w:r w:rsidRPr="00D52BFA">
        <w:rPr>
          <w:rFonts w:ascii="Garamond" w:hAnsi="Garamond" w:cs="Times New Roman"/>
          <w:color w:val="000000"/>
          <w:szCs w:val="22"/>
        </w:rPr>
        <w:t>.</w:t>
      </w:r>
    </w:p>
    <w:p w:rsidR="00AB0EDD" w:rsidRPr="00570B0E" w:rsidRDefault="00AB0EDD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>
        <w:rPr>
          <w:rFonts w:ascii="Garamond" w:hAnsi="Garamond" w:cs="Times New Roman"/>
          <w:color w:val="000000"/>
          <w:szCs w:val="22"/>
        </w:rPr>
        <w:t>Patching of standalone and RAC environments.</w:t>
      </w:r>
    </w:p>
    <w:p w:rsidR="008E7C05" w:rsidRPr="00DC5430" w:rsidRDefault="00285BE2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Used </w:t>
      </w:r>
      <w:r w:rsidR="00041213" w:rsidRPr="00384C57">
        <w:rPr>
          <w:rFonts w:ascii="Garamond" w:hAnsi="Garamond" w:cs="Times New Roman"/>
          <w:b/>
          <w:color w:val="000000"/>
          <w:szCs w:val="22"/>
        </w:rPr>
        <w:t>Log Dump</w:t>
      </w:r>
      <w:r w:rsidRPr="00384C57">
        <w:rPr>
          <w:rFonts w:ascii="Garamond" w:hAnsi="Garamond" w:cs="Times New Roman"/>
          <w:b/>
          <w:color w:val="000000"/>
          <w:szCs w:val="22"/>
        </w:rPr>
        <w:t xml:space="preserve"> Utility</w:t>
      </w:r>
      <w:r w:rsidRPr="00DC5430">
        <w:rPr>
          <w:rFonts w:ascii="Garamond" w:hAnsi="Garamond" w:cs="Times New Roman"/>
          <w:color w:val="000000"/>
          <w:szCs w:val="22"/>
        </w:rPr>
        <w:t xml:space="preserve"> to Investigate data on the trail and </w:t>
      </w:r>
      <w:r w:rsidRPr="00570B0E">
        <w:rPr>
          <w:rFonts w:ascii="Garamond" w:hAnsi="Garamond" w:cs="Times New Roman"/>
          <w:color w:val="000000"/>
          <w:szCs w:val="22"/>
        </w:rPr>
        <w:t>defgen</w:t>
      </w:r>
      <w:r w:rsidRPr="00DC5430">
        <w:rPr>
          <w:rFonts w:ascii="Garamond" w:hAnsi="Garamond" w:cs="Times New Roman"/>
          <w:color w:val="000000"/>
          <w:szCs w:val="22"/>
        </w:rPr>
        <w:t xml:space="preserve"> to create definition f</w:t>
      </w:r>
      <w:r w:rsidR="00716AFD" w:rsidRPr="00DC5430">
        <w:rPr>
          <w:rFonts w:ascii="Garamond" w:hAnsi="Garamond" w:cs="Times New Roman"/>
          <w:color w:val="000000"/>
          <w:szCs w:val="22"/>
        </w:rPr>
        <w:t xml:space="preserve">iles used for replication.    </w:t>
      </w:r>
      <w:r w:rsidRPr="00DC5430">
        <w:rPr>
          <w:rFonts w:ascii="Garamond" w:hAnsi="Garamond" w:cs="Times New Roman"/>
          <w:color w:val="000000"/>
          <w:szCs w:val="22"/>
        </w:rPr>
        <w:t xml:space="preserve">       </w:t>
      </w:r>
    </w:p>
    <w:p w:rsidR="000A678A" w:rsidRPr="00DC5430" w:rsidRDefault="00285BE2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Created scripts and scheduled backups in </w:t>
      </w:r>
      <w:r w:rsidRPr="00384C57">
        <w:rPr>
          <w:rFonts w:ascii="Garamond" w:hAnsi="Garamond" w:cs="Times New Roman"/>
          <w:b/>
          <w:color w:val="000000"/>
          <w:szCs w:val="22"/>
        </w:rPr>
        <w:t>Autosys</w:t>
      </w:r>
      <w:r w:rsidRPr="00570B0E">
        <w:rPr>
          <w:rFonts w:ascii="Garamond" w:hAnsi="Garamond" w:cs="Times New Roman"/>
          <w:color w:val="000000"/>
          <w:szCs w:val="22"/>
        </w:rPr>
        <w:t xml:space="preserve"> for RMAN</w:t>
      </w:r>
      <w:r w:rsidRPr="00DC5430">
        <w:rPr>
          <w:rFonts w:ascii="Garamond" w:hAnsi="Garamond" w:cs="Times New Roman"/>
          <w:color w:val="000000"/>
          <w:szCs w:val="22"/>
        </w:rPr>
        <w:t xml:space="preserve"> database backups and recoveries and </w:t>
      </w:r>
      <w:r w:rsidRPr="00384C57">
        <w:rPr>
          <w:rFonts w:ascii="Garamond" w:hAnsi="Garamond" w:cs="Times New Roman"/>
          <w:b/>
          <w:color w:val="000000"/>
          <w:szCs w:val="22"/>
        </w:rPr>
        <w:t>Cloned databases</w:t>
      </w:r>
      <w:r w:rsidRPr="00DC5430">
        <w:rPr>
          <w:rFonts w:ascii="Garamond" w:hAnsi="Garamond" w:cs="Times New Roman"/>
          <w:color w:val="000000"/>
          <w:szCs w:val="22"/>
        </w:rPr>
        <w:t xml:space="preserve"> using </w:t>
      </w:r>
      <w:r w:rsidRPr="00384C57">
        <w:rPr>
          <w:rFonts w:ascii="Garamond" w:hAnsi="Garamond" w:cs="Times New Roman"/>
          <w:b/>
          <w:color w:val="000000"/>
          <w:szCs w:val="22"/>
        </w:rPr>
        <w:t>RMAN Utility.</w:t>
      </w:r>
    </w:p>
    <w:p w:rsidR="005E68CE" w:rsidRPr="00DC5430" w:rsidRDefault="005E68CE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lastRenderedPageBreak/>
        <w:t xml:space="preserve">Registering database in </w:t>
      </w:r>
      <w:r w:rsidRPr="00384C57">
        <w:rPr>
          <w:rFonts w:ascii="Garamond" w:hAnsi="Garamond" w:cs="Times New Roman"/>
          <w:b/>
          <w:color w:val="000000"/>
          <w:szCs w:val="22"/>
        </w:rPr>
        <w:t>recovery catalog</w:t>
      </w:r>
      <w:r w:rsidRPr="00DC5430">
        <w:rPr>
          <w:rFonts w:ascii="Garamond" w:hAnsi="Garamond" w:cs="Times New Roman"/>
          <w:color w:val="000000"/>
          <w:szCs w:val="22"/>
        </w:rPr>
        <w:t xml:space="preserve"> for backups and resolving </w:t>
      </w:r>
      <w:r w:rsidRPr="00570B0E">
        <w:rPr>
          <w:rFonts w:ascii="Garamond" w:hAnsi="Garamond" w:cs="Times New Roman"/>
          <w:color w:val="000000"/>
          <w:szCs w:val="22"/>
        </w:rPr>
        <w:t>issues</w:t>
      </w:r>
      <w:r w:rsidRPr="00DC5430">
        <w:rPr>
          <w:rFonts w:ascii="Garamond" w:hAnsi="Garamond" w:cs="Times New Roman"/>
          <w:color w:val="000000"/>
          <w:szCs w:val="22"/>
        </w:rPr>
        <w:t xml:space="preserve"> related to </w:t>
      </w:r>
      <w:r w:rsidRPr="00570B0E">
        <w:rPr>
          <w:rFonts w:ascii="Garamond" w:hAnsi="Garamond" w:cs="Times New Roman"/>
          <w:color w:val="000000"/>
          <w:szCs w:val="22"/>
        </w:rPr>
        <w:t>scheduled backups</w:t>
      </w:r>
      <w:r w:rsidRPr="00DC5430">
        <w:rPr>
          <w:rFonts w:ascii="Garamond" w:hAnsi="Garamond" w:cs="Times New Roman"/>
          <w:color w:val="000000"/>
          <w:szCs w:val="22"/>
        </w:rPr>
        <w:t>.</w:t>
      </w:r>
    </w:p>
    <w:p w:rsidR="000A678A" w:rsidRDefault="000A678A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>Tak</w:t>
      </w:r>
      <w:r w:rsidR="008E7C05" w:rsidRPr="00DC5430">
        <w:rPr>
          <w:rFonts w:ascii="Garamond" w:hAnsi="Garamond" w:cs="Times New Roman"/>
          <w:color w:val="000000"/>
          <w:szCs w:val="22"/>
        </w:rPr>
        <w:t xml:space="preserve">ing </w:t>
      </w:r>
      <w:r w:rsidR="00AA0BBD" w:rsidRPr="00DC5430">
        <w:rPr>
          <w:rFonts w:ascii="Garamond" w:hAnsi="Garamond" w:cs="Times New Roman"/>
          <w:color w:val="000000"/>
          <w:szCs w:val="22"/>
        </w:rPr>
        <w:t xml:space="preserve">incremental, cumulative backups using RMAN and scheduling database backups using </w:t>
      </w:r>
      <w:r w:rsidR="00AA0BBD" w:rsidRPr="00384C57">
        <w:rPr>
          <w:rFonts w:ascii="Garamond" w:hAnsi="Garamond" w:cs="Times New Roman"/>
          <w:b/>
          <w:color w:val="000000"/>
          <w:szCs w:val="22"/>
        </w:rPr>
        <w:t>Cron</w:t>
      </w:r>
      <w:r w:rsidRPr="00384C57">
        <w:rPr>
          <w:rFonts w:ascii="Garamond" w:hAnsi="Garamond" w:cs="Times New Roman"/>
          <w:b/>
          <w:color w:val="000000"/>
          <w:szCs w:val="22"/>
        </w:rPr>
        <w:t>tab</w:t>
      </w:r>
      <w:r w:rsidRPr="00DC5430">
        <w:rPr>
          <w:rFonts w:ascii="Garamond" w:hAnsi="Garamond" w:cs="Times New Roman"/>
          <w:color w:val="000000"/>
          <w:szCs w:val="22"/>
        </w:rPr>
        <w:t>.</w:t>
      </w:r>
    </w:p>
    <w:p w:rsidR="00CB003B" w:rsidRPr="00CB003B" w:rsidRDefault="00CB003B" w:rsidP="00CB003B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CB003B">
        <w:rPr>
          <w:rFonts w:ascii="Garamond" w:hAnsi="Garamond" w:cs="Times New Roman"/>
          <w:color w:val="000000"/>
          <w:szCs w:val="22"/>
        </w:rPr>
        <w:t xml:space="preserve">Installation and configuration of Oracle Enterprise Manager </w:t>
      </w:r>
      <w:r w:rsidRPr="00CB003B">
        <w:rPr>
          <w:rFonts w:ascii="Garamond" w:hAnsi="Garamond" w:cs="Times New Roman"/>
          <w:b/>
          <w:color w:val="000000"/>
          <w:szCs w:val="22"/>
        </w:rPr>
        <w:t>Cloud control</w:t>
      </w:r>
      <w:r w:rsidRPr="00CB003B">
        <w:rPr>
          <w:rFonts w:ascii="Garamond" w:hAnsi="Garamond" w:cs="Times New Roman"/>
          <w:color w:val="000000"/>
          <w:szCs w:val="22"/>
        </w:rPr>
        <w:t xml:space="preserve"> 12c</w:t>
      </w:r>
      <w:r>
        <w:rPr>
          <w:rFonts w:ascii="Garamond" w:hAnsi="Garamond" w:cs="Times New Roman"/>
          <w:color w:val="000000"/>
          <w:szCs w:val="22"/>
        </w:rPr>
        <w:t>/13c</w:t>
      </w:r>
      <w:r w:rsidRPr="00CB003B">
        <w:rPr>
          <w:rFonts w:ascii="Garamond" w:hAnsi="Garamond" w:cs="Times New Roman"/>
          <w:color w:val="000000"/>
          <w:szCs w:val="22"/>
        </w:rPr>
        <w:t xml:space="preserve"> on RHEL</w:t>
      </w:r>
      <w:r>
        <w:rPr>
          <w:rFonts w:ascii="Garamond" w:hAnsi="Garamond" w:cs="Times New Roman"/>
          <w:color w:val="000000"/>
          <w:szCs w:val="22"/>
        </w:rPr>
        <w:t xml:space="preserve"> and upgradation from 11g to 12c/13c.</w:t>
      </w:r>
    </w:p>
    <w:p w:rsidR="00D9632C" w:rsidRDefault="008B77B4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>
        <w:rPr>
          <w:rFonts w:ascii="Garamond" w:hAnsi="Garamond" w:cs="Times New Roman"/>
          <w:color w:val="000000"/>
          <w:szCs w:val="22"/>
        </w:rPr>
        <w:t>Installation/</w:t>
      </w:r>
      <w:r w:rsidR="00285BE2" w:rsidRPr="00DC5430">
        <w:rPr>
          <w:rFonts w:ascii="Garamond" w:hAnsi="Garamond" w:cs="Times New Roman"/>
          <w:color w:val="000000"/>
          <w:szCs w:val="22"/>
        </w:rPr>
        <w:t xml:space="preserve">Administering Databases using </w:t>
      </w:r>
      <w:r w:rsidR="00285BE2" w:rsidRPr="00384C57">
        <w:rPr>
          <w:rFonts w:ascii="Garamond" w:hAnsi="Garamond" w:cs="Times New Roman"/>
          <w:b/>
          <w:color w:val="000000"/>
          <w:szCs w:val="22"/>
        </w:rPr>
        <w:t>OEM 11g/12c</w:t>
      </w:r>
      <w:r w:rsidR="00285BE2" w:rsidRPr="00DC5430">
        <w:rPr>
          <w:rFonts w:ascii="Garamond" w:hAnsi="Garamond" w:cs="Times New Roman"/>
          <w:color w:val="000000"/>
          <w:szCs w:val="22"/>
        </w:rPr>
        <w:t>.</w:t>
      </w:r>
    </w:p>
    <w:p w:rsidR="00014500" w:rsidRPr="00014500" w:rsidRDefault="00014500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>
        <w:rPr>
          <w:rFonts w:ascii="Garamond" w:hAnsi="Garamond" w:cs="Times New Roman"/>
          <w:color w:val="000000"/>
        </w:rPr>
        <w:t>Configured</w:t>
      </w:r>
      <w:r w:rsidRPr="00DC5430">
        <w:rPr>
          <w:rFonts w:ascii="Garamond" w:hAnsi="Garamond" w:cs="Times New Roman"/>
          <w:color w:val="000000"/>
        </w:rPr>
        <w:t xml:space="preserve"> </w:t>
      </w:r>
      <w:r w:rsidRPr="00DC5430">
        <w:rPr>
          <w:rFonts w:ascii="Garamond" w:hAnsi="Garamond" w:cs="Times New Roman"/>
          <w:b/>
          <w:color w:val="000000"/>
        </w:rPr>
        <w:t>TDE (Transparent Data Encryption)</w:t>
      </w:r>
      <w:r w:rsidRPr="00DC5430">
        <w:rPr>
          <w:rFonts w:ascii="Garamond" w:hAnsi="Garamond" w:cs="Times New Roman"/>
          <w:color w:val="000000"/>
        </w:rPr>
        <w:t xml:space="preserve"> and </w:t>
      </w:r>
      <w:r w:rsidRPr="00DC5430">
        <w:rPr>
          <w:rFonts w:ascii="Garamond" w:hAnsi="Garamond" w:cs="Times New Roman"/>
          <w:b/>
          <w:color w:val="000000"/>
        </w:rPr>
        <w:t>SSL Authentication</w:t>
      </w:r>
      <w:r>
        <w:rPr>
          <w:rFonts w:ascii="Garamond" w:hAnsi="Garamond" w:cs="Times New Roman"/>
          <w:b/>
          <w:color w:val="000000"/>
        </w:rPr>
        <w:t>.</w:t>
      </w:r>
    </w:p>
    <w:p w:rsidR="00014500" w:rsidRPr="00DC5430" w:rsidRDefault="00014500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>
        <w:rPr>
          <w:rFonts w:ascii="Garamond" w:hAnsi="Garamond" w:cs="Times New Roman"/>
          <w:color w:val="000000"/>
          <w:szCs w:val="22"/>
        </w:rPr>
        <w:t xml:space="preserve">Configured </w:t>
      </w:r>
      <w:r w:rsidRPr="00014500">
        <w:rPr>
          <w:rFonts w:ascii="Garamond" w:hAnsi="Garamond" w:cs="Times New Roman"/>
          <w:b/>
          <w:color w:val="000000"/>
          <w:szCs w:val="22"/>
        </w:rPr>
        <w:t>TNS services</w:t>
      </w:r>
      <w:r>
        <w:rPr>
          <w:rFonts w:ascii="Garamond" w:hAnsi="Garamond" w:cs="Times New Roman"/>
          <w:color w:val="000000"/>
          <w:szCs w:val="22"/>
        </w:rPr>
        <w:t xml:space="preserve"> for standalone Databases, Data Guard environment and Data Guard Broker for east switchovers.</w:t>
      </w:r>
    </w:p>
    <w:p w:rsidR="00D9632C" w:rsidRPr="00DC5430" w:rsidRDefault="00D9632C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Data masking sensitive data in production databases using OEM 12c and Scheduled Oracle Jobs using </w:t>
      </w:r>
      <w:r w:rsidRPr="00384C57">
        <w:rPr>
          <w:rFonts w:ascii="Garamond" w:hAnsi="Garamond" w:cs="Times New Roman"/>
          <w:b/>
          <w:color w:val="000000"/>
          <w:szCs w:val="22"/>
        </w:rPr>
        <w:t>DBMS_SCHEDULER</w:t>
      </w:r>
      <w:r w:rsidRPr="00DC5430">
        <w:rPr>
          <w:rFonts w:ascii="Garamond" w:hAnsi="Garamond" w:cs="Times New Roman"/>
          <w:color w:val="000000"/>
          <w:szCs w:val="22"/>
        </w:rPr>
        <w:t xml:space="preserve"> and enabled oracle vault features from OEM.</w:t>
      </w:r>
    </w:p>
    <w:p w:rsidR="00D9632C" w:rsidRPr="00DC5430" w:rsidRDefault="00B24C56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>
        <w:rPr>
          <w:rFonts w:ascii="Garamond" w:hAnsi="Garamond" w:cs="Times New Roman"/>
          <w:color w:val="000000"/>
          <w:szCs w:val="22"/>
        </w:rPr>
        <w:t xml:space="preserve">Worked on </w:t>
      </w:r>
      <w:r w:rsidR="00D9632C" w:rsidRPr="00570B0E">
        <w:rPr>
          <w:rFonts w:ascii="Garamond" w:hAnsi="Garamond" w:cs="Times New Roman"/>
          <w:color w:val="000000"/>
          <w:szCs w:val="22"/>
        </w:rPr>
        <w:t xml:space="preserve">Unix </w:t>
      </w:r>
      <w:r w:rsidR="00D9632C" w:rsidRPr="00384C57">
        <w:rPr>
          <w:rFonts w:ascii="Garamond" w:hAnsi="Garamond" w:cs="Times New Roman"/>
          <w:b/>
          <w:color w:val="000000"/>
          <w:szCs w:val="22"/>
        </w:rPr>
        <w:t>Shell scripting</w:t>
      </w:r>
      <w:r w:rsidR="00D9632C" w:rsidRPr="00DC5430">
        <w:rPr>
          <w:rFonts w:ascii="Garamond" w:hAnsi="Garamond" w:cs="Times New Roman"/>
          <w:color w:val="000000"/>
          <w:szCs w:val="22"/>
        </w:rPr>
        <w:t xml:space="preserve"> in </w:t>
      </w:r>
      <w:r w:rsidR="00D9632C" w:rsidRPr="00384C57">
        <w:rPr>
          <w:rFonts w:ascii="Garamond" w:hAnsi="Garamond" w:cs="Times New Roman"/>
          <w:b/>
          <w:color w:val="000000"/>
          <w:szCs w:val="22"/>
        </w:rPr>
        <w:t>csh, ksh</w:t>
      </w:r>
      <w:r w:rsidR="00D9632C" w:rsidRPr="00DC5430">
        <w:rPr>
          <w:rFonts w:ascii="Garamond" w:hAnsi="Garamond" w:cs="Times New Roman"/>
          <w:color w:val="000000"/>
          <w:szCs w:val="22"/>
        </w:rPr>
        <w:t xml:space="preserve"> for </w:t>
      </w:r>
      <w:r w:rsidR="00D9632C" w:rsidRPr="00570B0E">
        <w:rPr>
          <w:rFonts w:ascii="Garamond" w:hAnsi="Garamond" w:cs="Times New Roman"/>
          <w:color w:val="000000"/>
          <w:szCs w:val="22"/>
        </w:rPr>
        <w:t>automating startup/shutdown</w:t>
      </w:r>
      <w:r w:rsidR="00D9632C" w:rsidRPr="00DC5430">
        <w:rPr>
          <w:rFonts w:ascii="Garamond" w:hAnsi="Garamond" w:cs="Times New Roman"/>
          <w:color w:val="000000"/>
          <w:szCs w:val="22"/>
        </w:rPr>
        <w:t>, backup and recovery, Import and export procedure of databases, getting system alerts.</w:t>
      </w:r>
    </w:p>
    <w:p w:rsidR="00D9632C" w:rsidRPr="00DC5430" w:rsidRDefault="00D9632C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Monitoring </w:t>
      </w:r>
      <w:r w:rsidR="005E68CE" w:rsidRPr="00DC5430">
        <w:rPr>
          <w:rFonts w:ascii="Garamond" w:hAnsi="Garamond" w:cs="Times New Roman"/>
          <w:color w:val="000000"/>
          <w:szCs w:val="22"/>
        </w:rPr>
        <w:t>Day-to- Day Backups, Log’s and</w:t>
      </w:r>
      <w:r w:rsidRPr="00DC5430">
        <w:rPr>
          <w:rFonts w:ascii="Garamond" w:hAnsi="Garamond" w:cs="Times New Roman"/>
          <w:color w:val="000000"/>
          <w:szCs w:val="22"/>
        </w:rPr>
        <w:t xml:space="preserve"> recovering them as per the requirement.</w:t>
      </w:r>
    </w:p>
    <w:p w:rsidR="00D9632C" w:rsidRPr="00DC5430" w:rsidRDefault="00D9632C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Implemented </w:t>
      </w:r>
      <w:r w:rsidRPr="00384C57">
        <w:rPr>
          <w:rFonts w:ascii="Garamond" w:hAnsi="Garamond" w:cs="Times New Roman"/>
          <w:b/>
          <w:color w:val="000000"/>
          <w:szCs w:val="22"/>
        </w:rPr>
        <w:t>Flashback Technology</w:t>
      </w:r>
      <w:r w:rsidRPr="00DC5430">
        <w:rPr>
          <w:rFonts w:ascii="Garamond" w:hAnsi="Garamond" w:cs="Times New Roman"/>
          <w:color w:val="000000"/>
          <w:szCs w:val="22"/>
        </w:rPr>
        <w:t>, Table, Drop and Database to undo specific transactions, recovered database objects and flashback entire database to a desired time.</w:t>
      </w:r>
    </w:p>
    <w:p w:rsidR="00D9632C" w:rsidRPr="00DC5430" w:rsidRDefault="00D9632C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Configured </w:t>
      </w:r>
      <w:r w:rsidRPr="00384C57">
        <w:rPr>
          <w:rFonts w:ascii="Garamond" w:hAnsi="Garamond" w:cs="Times New Roman"/>
          <w:b/>
          <w:color w:val="000000"/>
          <w:szCs w:val="22"/>
        </w:rPr>
        <w:t>Oracle Advanced Security</w:t>
      </w:r>
      <w:r w:rsidRPr="00DC5430">
        <w:rPr>
          <w:rFonts w:ascii="Garamond" w:hAnsi="Garamond" w:cs="Times New Roman"/>
          <w:color w:val="000000"/>
          <w:szCs w:val="22"/>
        </w:rPr>
        <w:t xml:space="preserve"> to implement </w:t>
      </w:r>
      <w:r w:rsidRPr="00384C57">
        <w:rPr>
          <w:rFonts w:ascii="Garamond" w:hAnsi="Garamond" w:cs="Times New Roman"/>
          <w:b/>
          <w:color w:val="000000"/>
          <w:szCs w:val="22"/>
        </w:rPr>
        <w:t>Transparent Data Encryption</w:t>
      </w:r>
      <w:r w:rsidRPr="00DC5430">
        <w:rPr>
          <w:rFonts w:ascii="Garamond" w:hAnsi="Garamond" w:cs="Times New Roman"/>
          <w:color w:val="000000"/>
          <w:szCs w:val="22"/>
        </w:rPr>
        <w:t xml:space="preserve"> at table space, table and column levels. Also configured Redaction using OEM’s Policy expression builder.</w:t>
      </w:r>
    </w:p>
    <w:p w:rsidR="00285BE2" w:rsidRPr="00DC5430" w:rsidRDefault="00285BE2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Developed and maintained operational and system level documentation. Developed applications using </w:t>
      </w:r>
      <w:r w:rsidRPr="00570B0E">
        <w:rPr>
          <w:rFonts w:ascii="Garamond" w:hAnsi="Garamond" w:cs="Times New Roman"/>
          <w:color w:val="000000"/>
          <w:szCs w:val="22"/>
        </w:rPr>
        <w:t>Oracle Application Express</w:t>
      </w:r>
      <w:r w:rsidRPr="00DC5430">
        <w:rPr>
          <w:rFonts w:ascii="Garamond" w:hAnsi="Garamond" w:cs="Times New Roman"/>
          <w:color w:val="000000"/>
          <w:szCs w:val="22"/>
        </w:rPr>
        <w:t xml:space="preserve"> (APEX).</w:t>
      </w:r>
    </w:p>
    <w:p w:rsidR="00285BE2" w:rsidRPr="00DC5430" w:rsidRDefault="00285BE2" w:rsidP="00570B0E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 xml:space="preserve">Worked with Oracle Support </w:t>
      </w:r>
      <w:r w:rsidR="0078161E" w:rsidRPr="00DC5430">
        <w:rPr>
          <w:rFonts w:ascii="Garamond" w:hAnsi="Garamond" w:cs="Times New Roman"/>
          <w:color w:val="000000"/>
          <w:szCs w:val="22"/>
        </w:rPr>
        <w:t xml:space="preserve">Mechanisms like </w:t>
      </w:r>
      <w:r w:rsidR="00D777FD" w:rsidRPr="00DC5430">
        <w:rPr>
          <w:rFonts w:ascii="Garamond" w:hAnsi="Garamond" w:cs="Times New Roman"/>
          <w:color w:val="000000"/>
          <w:szCs w:val="22"/>
        </w:rPr>
        <w:t>My</w:t>
      </w:r>
      <w:r w:rsidRPr="00DC5430">
        <w:rPr>
          <w:rFonts w:ascii="Garamond" w:hAnsi="Garamond" w:cs="Times New Roman"/>
          <w:color w:val="000000"/>
          <w:szCs w:val="22"/>
        </w:rPr>
        <w:t xml:space="preserve"> Oracle Support (</w:t>
      </w:r>
      <w:r w:rsidR="00D777FD" w:rsidRPr="00DC5430">
        <w:rPr>
          <w:rFonts w:ascii="Garamond" w:hAnsi="Garamond" w:cs="Times New Roman"/>
          <w:color w:val="000000"/>
          <w:szCs w:val="22"/>
        </w:rPr>
        <w:t>Metal ink</w:t>
      </w:r>
      <w:r w:rsidRPr="00DC5430">
        <w:rPr>
          <w:rFonts w:ascii="Garamond" w:hAnsi="Garamond" w:cs="Times New Roman"/>
          <w:color w:val="000000"/>
          <w:szCs w:val="22"/>
        </w:rPr>
        <w:t>) and Raising Service Requests.</w:t>
      </w:r>
    </w:p>
    <w:p w:rsidR="00764A53" w:rsidRPr="00DC5430" w:rsidRDefault="00764A53" w:rsidP="00285BE2">
      <w:pPr>
        <w:widowControl/>
        <w:ind w:left="360"/>
        <w:rPr>
          <w:rFonts w:ascii="Garamond" w:hAnsi="Garamond" w:cs="Times New Roman"/>
          <w:sz w:val="20"/>
        </w:rPr>
      </w:pPr>
    </w:p>
    <w:p w:rsidR="00936130" w:rsidRPr="00DC5430" w:rsidRDefault="00936130" w:rsidP="00285BE2">
      <w:pPr>
        <w:widowControl/>
        <w:ind w:left="360"/>
        <w:rPr>
          <w:rFonts w:ascii="Garamond" w:hAnsi="Garamond" w:cs="Times New Roman"/>
          <w:sz w:val="20"/>
        </w:rPr>
      </w:pPr>
    </w:p>
    <w:p w:rsidR="00285BE2" w:rsidRPr="00DC5430" w:rsidRDefault="00285BE2" w:rsidP="00A1386C">
      <w:pPr>
        <w:pStyle w:val="Heading1"/>
        <w:spacing w:before="0" w:line="240" w:lineRule="auto"/>
        <w:jc w:val="both"/>
        <w:rPr>
          <w:rFonts w:ascii="Garamond" w:hAnsi="Garamond"/>
          <w:b/>
          <w:caps w:val="0"/>
          <w:color w:val="000000"/>
          <w:sz w:val="24"/>
          <w:szCs w:val="24"/>
        </w:rPr>
      </w:pPr>
      <w:r w:rsidRPr="00DC5430">
        <w:rPr>
          <w:rFonts w:ascii="Garamond" w:hAnsi="Garamond"/>
          <w:b/>
          <w:caps w:val="0"/>
          <w:color w:val="000000"/>
          <w:sz w:val="24"/>
          <w:szCs w:val="24"/>
        </w:rPr>
        <w:t>Client: Renaissance Venture Cap</w:t>
      </w:r>
      <w:r w:rsidR="00A1386C" w:rsidRPr="00DC5430">
        <w:rPr>
          <w:rFonts w:ascii="Garamond" w:hAnsi="Garamond"/>
          <w:b/>
          <w:caps w:val="0"/>
          <w:color w:val="000000"/>
          <w:sz w:val="24"/>
          <w:szCs w:val="24"/>
        </w:rPr>
        <w:t xml:space="preserve">ital Fund, Ann Arbor, MI       </w:t>
      </w:r>
      <w:r w:rsidR="008A6A2A" w:rsidRPr="00DC5430">
        <w:rPr>
          <w:rFonts w:ascii="Garamond" w:hAnsi="Garamond"/>
          <w:b/>
          <w:caps w:val="0"/>
          <w:color w:val="000000"/>
          <w:sz w:val="24"/>
          <w:szCs w:val="24"/>
          <w:lang w:val="en-US"/>
        </w:rPr>
        <w:t xml:space="preserve"> </w:t>
      </w:r>
      <w:r w:rsidRPr="00DC5430">
        <w:rPr>
          <w:rFonts w:ascii="Garamond" w:hAnsi="Garamond"/>
          <w:b/>
          <w:caps w:val="0"/>
          <w:color w:val="000000"/>
          <w:sz w:val="24"/>
          <w:szCs w:val="24"/>
        </w:rPr>
        <w:t>July 14 –  May 16</w:t>
      </w:r>
    </w:p>
    <w:p w:rsidR="00285BE2" w:rsidRPr="00DC5430" w:rsidRDefault="00285BE2" w:rsidP="00A1386C">
      <w:pPr>
        <w:pStyle w:val="Heading1"/>
        <w:spacing w:before="0" w:line="240" w:lineRule="auto"/>
        <w:jc w:val="both"/>
        <w:rPr>
          <w:rFonts w:ascii="Garamond" w:hAnsi="Garamond"/>
          <w:b/>
          <w:caps w:val="0"/>
          <w:color w:val="000000"/>
          <w:sz w:val="24"/>
          <w:szCs w:val="24"/>
        </w:rPr>
      </w:pPr>
      <w:r w:rsidRPr="00DC5430">
        <w:rPr>
          <w:rFonts w:ascii="Garamond" w:hAnsi="Garamond"/>
          <w:b/>
          <w:caps w:val="0"/>
          <w:color w:val="000000"/>
          <w:sz w:val="24"/>
          <w:szCs w:val="24"/>
        </w:rPr>
        <w:t>Senior Oracle DBA</w:t>
      </w:r>
    </w:p>
    <w:p w:rsidR="00067CF8" w:rsidRPr="00DC5430" w:rsidRDefault="00067CF8" w:rsidP="00285BE2">
      <w:pPr>
        <w:tabs>
          <w:tab w:val="left" w:pos="3600"/>
        </w:tabs>
        <w:autoSpaceDE w:val="0"/>
        <w:autoSpaceDN w:val="0"/>
        <w:adjustRightInd w:val="0"/>
        <w:jc w:val="both"/>
        <w:rPr>
          <w:rFonts w:ascii="Garamond" w:hAnsi="Garamond" w:cs="Times New Roman"/>
          <w:b/>
          <w:bCs/>
          <w:lang w:val="en"/>
        </w:rPr>
      </w:pPr>
    </w:p>
    <w:p w:rsidR="008111C7" w:rsidRPr="00DC5430" w:rsidRDefault="008111C7" w:rsidP="00285BE2">
      <w:pPr>
        <w:tabs>
          <w:tab w:val="left" w:pos="3600"/>
        </w:tabs>
        <w:autoSpaceDE w:val="0"/>
        <w:autoSpaceDN w:val="0"/>
        <w:adjustRightInd w:val="0"/>
        <w:jc w:val="both"/>
        <w:rPr>
          <w:rFonts w:ascii="Garamond" w:hAnsi="Garamond" w:cs="Times New Roman"/>
          <w:b/>
          <w:bCs/>
          <w:lang w:val="en"/>
        </w:rPr>
      </w:pPr>
    </w:p>
    <w:p w:rsidR="00067CF8" w:rsidRPr="00DC5430" w:rsidRDefault="00FA023F" w:rsidP="0003696A">
      <w:pPr>
        <w:widowControl/>
        <w:jc w:val="both"/>
        <w:rPr>
          <w:rFonts w:ascii="Garamond" w:hAnsi="Garamond" w:cs="Times New Roman"/>
          <w:color w:val="000000"/>
        </w:rPr>
      </w:pPr>
      <w:r>
        <w:rPr>
          <w:rFonts w:ascii="Garamond" w:hAnsi="Garamond" w:cs="Times New Roman"/>
          <w:b/>
          <w:bCs/>
          <w:u w:val="single"/>
          <w:lang w:val="en"/>
        </w:rPr>
        <w:t>Environment</w:t>
      </w:r>
      <w:r w:rsidRPr="00FA023F">
        <w:rPr>
          <w:rFonts w:ascii="Garamond" w:hAnsi="Garamond" w:cs="Times New Roman"/>
          <w:b/>
          <w:bCs/>
          <w:lang w:val="en"/>
        </w:rPr>
        <w:t>:</w:t>
      </w:r>
      <w:r w:rsidR="00067CF8" w:rsidRPr="00DC5430">
        <w:rPr>
          <w:rFonts w:ascii="Garamond" w:hAnsi="Garamond" w:cs="Times New Roman"/>
          <w:b/>
          <w:color w:val="000000"/>
        </w:rPr>
        <w:t xml:space="preserve"> </w:t>
      </w:r>
      <w:r w:rsidR="00067CF8" w:rsidRPr="00DC5430">
        <w:rPr>
          <w:rFonts w:ascii="Garamond" w:hAnsi="Garamond" w:cs="Times New Roman"/>
          <w:color w:val="000000"/>
        </w:rPr>
        <w:t>Oracle 10g, 11g,</w:t>
      </w:r>
      <w:r w:rsidR="008E7C05" w:rsidRPr="00DC5430">
        <w:rPr>
          <w:rFonts w:ascii="Garamond" w:hAnsi="Garamond" w:cs="Times New Roman"/>
          <w:color w:val="000000"/>
        </w:rPr>
        <w:t>12c</w:t>
      </w:r>
      <w:r w:rsidR="00067CF8" w:rsidRPr="00DC5430">
        <w:rPr>
          <w:rFonts w:ascii="Garamond" w:hAnsi="Garamond" w:cs="Times New Roman"/>
          <w:color w:val="000000"/>
        </w:rPr>
        <w:t xml:space="preserve"> RHEL 5/6, SOLARIS, IBM AIX, </w:t>
      </w:r>
      <w:r w:rsidR="008E7C05" w:rsidRPr="00DC5430">
        <w:rPr>
          <w:rFonts w:ascii="Garamond" w:hAnsi="Garamond" w:cs="Times New Roman"/>
          <w:color w:val="000000"/>
        </w:rPr>
        <w:t>EXADATA, OEM</w:t>
      </w:r>
      <w:r w:rsidR="00067CF8" w:rsidRPr="00DC5430">
        <w:rPr>
          <w:rFonts w:ascii="Garamond" w:hAnsi="Garamond" w:cs="Times New Roman"/>
          <w:color w:val="000000"/>
        </w:rPr>
        <w:t>, RMAN, Grid, RAC, ASM, Data-guard, Golden Gate, TOAD, TDE, SQL*LOADER, Performance Tuni</w:t>
      </w:r>
      <w:r w:rsidR="00640378" w:rsidRPr="00DC5430">
        <w:rPr>
          <w:rFonts w:ascii="Garamond" w:hAnsi="Garamond" w:cs="Times New Roman"/>
          <w:color w:val="000000"/>
        </w:rPr>
        <w:t xml:space="preserve">ng, AWR, ADDM, ASH, </w:t>
      </w:r>
      <w:r w:rsidR="00067CF8" w:rsidRPr="00DC5430">
        <w:rPr>
          <w:rFonts w:ascii="Garamond" w:hAnsi="Garamond" w:cs="Times New Roman"/>
          <w:color w:val="000000"/>
        </w:rPr>
        <w:t>Exports/Imports</w:t>
      </w:r>
    </w:p>
    <w:p w:rsidR="008111C7" w:rsidRPr="00DC5430" w:rsidRDefault="008111C7" w:rsidP="00285BE2">
      <w:pPr>
        <w:tabs>
          <w:tab w:val="left" w:pos="3600"/>
        </w:tabs>
        <w:autoSpaceDE w:val="0"/>
        <w:autoSpaceDN w:val="0"/>
        <w:adjustRightInd w:val="0"/>
        <w:jc w:val="both"/>
        <w:rPr>
          <w:rFonts w:ascii="Garamond" w:hAnsi="Garamond" w:cs="Times New Roman"/>
          <w:b/>
          <w:bCs/>
          <w:szCs w:val="22"/>
          <w:highlight w:val="white"/>
          <w:lang w:val="en"/>
        </w:rPr>
      </w:pPr>
    </w:p>
    <w:p w:rsidR="00285BE2" w:rsidRPr="00DC5430" w:rsidRDefault="00285BE2" w:rsidP="00285BE2">
      <w:pPr>
        <w:tabs>
          <w:tab w:val="left" w:pos="3600"/>
        </w:tabs>
        <w:autoSpaceDE w:val="0"/>
        <w:autoSpaceDN w:val="0"/>
        <w:adjustRightInd w:val="0"/>
        <w:jc w:val="both"/>
        <w:rPr>
          <w:rFonts w:ascii="Garamond" w:hAnsi="Garamond" w:cs="Times New Roman"/>
          <w:b/>
          <w:bCs/>
          <w:szCs w:val="22"/>
          <w:u w:val="single"/>
          <w:lang w:val="en"/>
        </w:rPr>
      </w:pPr>
      <w:r w:rsidRPr="00DC5430">
        <w:rPr>
          <w:rFonts w:ascii="Garamond" w:hAnsi="Garamond" w:cs="Times New Roman"/>
          <w:b/>
          <w:bCs/>
          <w:szCs w:val="22"/>
          <w:u w:val="single"/>
          <w:lang w:val="en"/>
        </w:rPr>
        <w:t>Responsibilities</w:t>
      </w:r>
      <w:r w:rsidRPr="00FA023F">
        <w:rPr>
          <w:rFonts w:ascii="Garamond" w:hAnsi="Garamond" w:cs="Times New Roman"/>
          <w:b/>
          <w:bCs/>
          <w:szCs w:val="22"/>
          <w:lang w:val="en"/>
        </w:rPr>
        <w:t>:</w:t>
      </w:r>
    </w:p>
    <w:p w:rsidR="00285BE2" w:rsidRPr="00DC5430" w:rsidRDefault="00285BE2" w:rsidP="00285BE2">
      <w:pPr>
        <w:tabs>
          <w:tab w:val="left" w:pos="3600"/>
        </w:tabs>
        <w:autoSpaceDE w:val="0"/>
        <w:autoSpaceDN w:val="0"/>
        <w:adjustRightInd w:val="0"/>
        <w:jc w:val="both"/>
        <w:rPr>
          <w:rFonts w:ascii="Garamond" w:hAnsi="Garamond" w:cs="Times New Roman"/>
          <w:szCs w:val="22"/>
          <w:u w:val="single"/>
          <w:lang w:val="en"/>
        </w:rPr>
      </w:pP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Worked on </w:t>
      </w:r>
      <w:r w:rsidR="002A349A" w:rsidRPr="00DC5430">
        <w:rPr>
          <w:rFonts w:ascii="Garamond" w:eastAsia="Times New Roman" w:hAnsi="Garamond" w:cs="Times New Roman"/>
          <w:szCs w:val="22"/>
        </w:rPr>
        <w:t xml:space="preserve">Configuration and </w:t>
      </w:r>
      <w:r w:rsidRPr="00DC5430">
        <w:rPr>
          <w:rFonts w:ascii="Garamond" w:eastAsia="Times New Roman" w:hAnsi="Garamond" w:cs="Times New Roman"/>
          <w:szCs w:val="22"/>
        </w:rPr>
        <w:t>maintenance</w:t>
      </w:r>
      <w:r w:rsidR="002A349A" w:rsidRPr="00DC5430">
        <w:rPr>
          <w:rFonts w:ascii="Garamond" w:eastAsia="Times New Roman" w:hAnsi="Garamond" w:cs="Times New Roman"/>
          <w:szCs w:val="22"/>
        </w:rPr>
        <w:t>/troubleshooting</w:t>
      </w:r>
      <w:r w:rsidRPr="00DC5430">
        <w:rPr>
          <w:rFonts w:ascii="Garamond" w:eastAsia="Times New Roman" w:hAnsi="Garamond" w:cs="Times New Roman"/>
          <w:szCs w:val="22"/>
        </w:rPr>
        <w:t xml:space="preserve"> of </w:t>
      </w:r>
      <w:r w:rsidRPr="00DC5430">
        <w:rPr>
          <w:rFonts w:ascii="Garamond" w:eastAsia="Times New Roman" w:hAnsi="Garamond" w:cs="Times New Roman"/>
          <w:b/>
          <w:szCs w:val="22"/>
        </w:rPr>
        <w:t>Oracle 10g/11g</w:t>
      </w:r>
      <w:r w:rsidR="00F63F1E" w:rsidRPr="00DC5430">
        <w:rPr>
          <w:rFonts w:ascii="Garamond" w:eastAsia="Times New Roman" w:hAnsi="Garamond" w:cs="Times New Roman"/>
          <w:b/>
          <w:szCs w:val="22"/>
        </w:rPr>
        <w:t>/12c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 RAC</w:t>
      </w:r>
      <w:r w:rsidR="002A349A" w:rsidRPr="00DC5430">
        <w:rPr>
          <w:rFonts w:ascii="Garamond" w:eastAsia="Times New Roman" w:hAnsi="Garamond" w:cs="Times New Roman"/>
          <w:b/>
          <w:szCs w:val="22"/>
        </w:rPr>
        <w:t xml:space="preserve"> </w:t>
      </w:r>
      <w:r w:rsidR="002A349A" w:rsidRPr="00DC5430">
        <w:rPr>
          <w:rFonts w:ascii="Garamond" w:eastAsia="Times New Roman" w:hAnsi="Garamond" w:cs="Times New Roman"/>
          <w:szCs w:val="22"/>
        </w:rPr>
        <w:t>and</w:t>
      </w:r>
      <w:r w:rsidR="002A349A" w:rsidRPr="00DC5430">
        <w:rPr>
          <w:rFonts w:ascii="Garamond" w:eastAsia="Times New Roman" w:hAnsi="Garamond" w:cs="Times New Roman"/>
          <w:b/>
          <w:szCs w:val="22"/>
        </w:rPr>
        <w:t xml:space="preserve"> Standalone </w:t>
      </w:r>
      <w:r w:rsidRPr="00DC5430">
        <w:rPr>
          <w:rFonts w:ascii="Garamond" w:eastAsia="Times New Roman" w:hAnsi="Garamond" w:cs="Times New Roman"/>
          <w:szCs w:val="22"/>
        </w:rPr>
        <w:t>databases on Linux.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Administered and monitored over </w:t>
      </w:r>
      <w:r w:rsidRPr="00DC5430">
        <w:rPr>
          <w:rFonts w:ascii="Garamond" w:eastAsia="Times New Roman" w:hAnsi="Garamond" w:cs="Times New Roman"/>
          <w:b/>
          <w:szCs w:val="22"/>
        </w:rPr>
        <w:t>120 databases</w:t>
      </w:r>
      <w:r w:rsidRPr="00DC5430">
        <w:rPr>
          <w:rFonts w:ascii="Garamond" w:eastAsia="Times New Roman" w:hAnsi="Garamond" w:cs="Times New Roman"/>
          <w:szCs w:val="22"/>
        </w:rPr>
        <w:t xml:space="preserve"> both on 10g/11g on prod/test/dev environments.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360"/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Administering Oracle Databases </w:t>
      </w:r>
      <w:r w:rsidRPr="00DC5430">
        <w:rPr>
          <w:rFonts w:ascii="Garamond" w:eastAsia="Times New Roman" w:hAnsi="Garamond" w:cs="Times New Roman"/>
          <w:b/>
          <w:szCs w:val="22"/>
        </w:rPr>
        <w:t>10g/11g</w:t>
      </w:r>
      <w:r w:rsidRPr="00DC5430">
        <w:rPr>
          <w:rFonts w:ascii="Garamond" w:eastAsia="Times New Roman" w:hAnsi="Garamond" w:cs="Times New Roman"/>
          <w:szCs w:val="22"/>
        </w:rPr>
        <w:t xml:space="preserve"> of sizes ranging from </w:t>
      </w:r>
      <w:r w:rsidRPr="00DC5430">
        <w:rPr>
          <w:rFonts w:ascii="Garamond" w:eastAsia="Times New Roman" w:hAnsi="Garamond" w:cs="Times New Roman"/>
          <w:b/>
          <w:szCs w:val="22"/>
        </w:rPr>
        <w:t>100GB to 10TB</w:t>
      </w:r>
      <w:r w:rsidRPr="00DC5430">
        <w:rPr>
          <w:rFonts w:ascii="Garamond" w:eastAsia="Times New Roman" w:hAnsi="Garamond" w:cs="Times New Roman"/>
          <w:szCs w:val="22"/>
        </w:rPr>
        <w:t>.</w:t>
      </w:r>
    </w:p>
    <w:p w:rsidR="00F63F1E" w:rsidRPr="00DC5430" w:rsidRDefault="00640378" w:rsidP="00F63F1E">
      <w:pPr>
        <w:widowControl/>
        <w:numPr>
          <w:ilvl w:val="0"/>
          <w:numId w:val="18"/>
        </w:numPr>
        <w:tabs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Migrated databases from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File-system to Automatic Storage Management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(ASM).</w:t>
      </w:r>
    </w:p>
    <w:p w:rsidR="00F63F1E" w:rsidRPr="00DC5430" w:rsidRDefault="00F63F1E" w:rsidP="00F63F1E">
      <w:pPr>
        <w:widowControl/>
        <w:numPr>
          <w:ilvl w:val="0"/>
          <w:numId w:val="18"/>
        </w:numPr>
        <w:tabs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>Successfully installed, validated and deployed </w:t>
      </w:r>
      <w:r w:rsidRPr="00DC5430">
        <w:rPr>
          <w:rFonts w:ascii="Garamond" w:eastAsia="Times New Roman" w:hAnsi="Garamond" w:cs="Times New Roman"/>
          <w:b/>
          <w:bCs/>
          <w:szCs w:val="22"/>
        </w:rPr>
        <w:t>Exadata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> X2-2, X3-2 and X4-2 quarter, half and full rack.</w:t>
      </w:r>
    </w:p>
    <w:p w:rsidR="008E7C05" w:rsidRPr="00DC5430" w:rsidRDefault="008E7C05" w:rsidP="008E7C05">
      <w:pPr>
        <w:widowControl/>
        <w:numPr>
          <w:ilvl w:val="0"/>
          <w:numId w:val="18"/>
        </w:numPr>
        <w:ind w:left="283" w:hanging="283"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color w:val="000000"/>
          <w:szCs w:val="22"/>
        </w:rPr>
        <w:t>Configuration and administration of full rack </w:t>
      </w:r>
      <w:r w:rsidRPr="00DC5430">
        <w:rPr>
          <w:rFonts w:ascii="Garamond" w:hAnsi="Garamond" w:cs="Times New Roman"/>
          <w:b/>
          <w:color w:val="000000"/>
          <w:szCs w:val="22"/>
        </w:rPr>
        <w:t>Exadata</w:t>
      </w:r>
      <w:r w:rsidRPr="00DC5430">
        <w:rPr>
          <w:rFonts w:ascii="Garamond" w:hAnsi="Garamond" w:cs="Times New Roman"/>
          <w:color w:val="000000"/>
          <w:szCs w:val="22"/>
        </w:rPr>
        <w:t> databases.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Involved in migrating applications from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Solaris 10g/11g to Linux 11.2.0.3 using Transportable Tablespace, RMAN Convert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>.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Up-gradation of single instance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databases from 11.2.0.1 to 11.2.0.3 on Linux.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Responsible for using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 xml:space="preserve">Flashback </w:t>
      </w:r>
      <w:r w:rsidR="0003696A"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query mechanism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along with automatic undo management.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>Experience in Creating Physical and logical database design Data Models using ER Studio.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Installed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12C grid control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and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Used Oracle Enterprise Manager Grid control 11g/12c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for monitoring databases.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Involved in Mass Agent Deployment using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Oracle Enterprise Manager 12c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.  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lastRenderedPageBreak/>
        <w:t xml:space="preserve">Implemented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Data Guard with maximum availability and performance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configurations for production databases.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Worked on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Active data guard, Fail over and Switch over cases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. </w:t>
      </w:r>
    </w:p>
    <w:p w:rsidR="00640378" w:rsidRDefault="00640378" w:rsidP="00716AFD">
      <w:pPr>
        <w:widowControl/>
        <w:numPr>
          <w:ilvl w:val="0"/>
          <w:numId w:val="18"/>
        </w:numPr>
        <w:tabs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Created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Oracle Tables, Table Partitions, Views, and Materialized Views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>.</w:t>
      </w:r>
    </w:p>
    <w:p w:rsidR="00570B0E" w:rsidRPr="00DC5430" w:rsidRDefault="00570B0E" w:rsidP="00716AFD">
      <w:pPr>
        <w:widowControl/>
        <w:numPr>
          <w:ilvl w:val="0"/>
          <w:numId w:val="18"/>
        </w:numPr>
        <w:tabs>
          <w:tab w:val="left" w:pos="720"/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570B0E">
        <w:rPr>
          <w:rFonts w:ascii="Garamond" w:eastAsia="Times New Roman" w:hAnsi="Garamond" w:cs="Times New Roman"/>
          <w:szCs w:val="22"/>
          <w:shd w:val="clear" w:color="auto" w:fill="FFFFFF"/>
        </w:rPr>
        <w:t>Created SQL and PL/SQL scripts to detect data defects/anomalies in systems.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>Worked on database security, Transparent Data Encryption, Created tables with Encrypted Columns and Managed Encryption Keys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Implemented the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 xml:space="preserve">TDE column encryption 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to encrypt sensitive data stored in Tables for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Security Remediation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>.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Configured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 xml:space="preserve">Oracle Wallet 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>for Encryption functions and involved in setting up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 xml:space="preserve"> Transparent Data Encryption 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for protecting sensitive data in the database. 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Creation of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Users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and granting them the required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Roles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and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Privileges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accordingly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Cloned schemas, objects and data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on new server using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Data pump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utility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b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Decreased Contention by reducing the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 xml:space="preserve">Wait Events 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>as a part of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 xml:space="preserve"> Performance Tuning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>Implemented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 xml:space="preserve"> Backup and Recovery 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Strategies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 xml:space="preserve">using RMAN 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>and used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 xml:space="preserve"> Recovery advisor 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to repair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data block corruptions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>&amp; data dictionary corruptions</w:t>
      </w:r>
    </w:p>
    <w:p w:rsidR="00640378" w:rsidRPr="00DC5430" w:rsidRDefault="00640378" w:rsidP="00716AFD">
      <w:pPr>
        <w:widowControl/>
        <w:numPr>
          <w:ilvl w:val="0"/>
          <w:numId w:val="18"/>
        </w:numPr>
        <w:tabs>
          <w:tab w:val="left" w:pos="72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Generate and interpret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Automatic Workload Repository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(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AWR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),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Active Session History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(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ASH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) and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Automatic Database Diagnostic Monitor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(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ADDM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>) reports.</w:t>
      </w:r>
    </w:p>
    <w:p w:rsidR="00936130" w:rsidRPr="00DC5430" w:rsidRDefault="00640378" w:rsidP="00716AFD">
      <w:pPr>
        <w:widowControl/>
        <w:numPr>
          <w:ilvl w:val="0"/>
          <w:numId w:val="18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b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Responsible for all database activities such as 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User management, space management, </w:t>
      </w:r>
      <w:r w:rsidR="0003696A" w:rsidRPr="00DC5430">
        <w:rPr>
          <w:rFonts w:ascii="Garamond" w:eastAsia="Times New Roman" w:hAnsi="Garamond" w:cs="Times New Roman"/>
          <w:b/>
          <w:szCs w:val="22"/>
        </w:rPr>
        <w:t>database security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 management, rollback segments</w:t>
      </w:r>
      <w:r w:rsidRPr="00DC5430">
        <w:rPr>
          <w:rFonts w:ascii="Garamond" w:eastAsia="Times New Roman" w:hAnsi="Garamond" w:cs="Times New Roman"/>
          <w:szCs w:val="22"/>
        </w:rPr>
        <w:t xml:space="preserve">&amp; creation of </w:t>
      </w:r>
      <w:r w:rsidRPr="00DC5430">
        <w:rPr>
          <w:rFonts w:ascii="Garamond" w:eastAsia="Times New Roman" w:hAnsi="Garamond" w:cs="Times New Roman"/>
          <w:b/>
          <w:szCs w:val="22"/>
        </w:rPr>
        <w:t>DB</w:t>
      </w:r>
      <w:r w:rsidRPr="00DC5430">
        <w:rPr>
          <w:rFonts w:ascii="Garamond" w:eastAsia="Times New Roman" w:hAnsi="Garamond" w:cs="Times New Roman"/>
          <w:szCs w:val="22"/>
        </w:rPr>
        <w:t xml:space="preserve"> links between oracle servers</w:t>
      </w:r>
    </w:p>
    <w:p w:rsidR="00285BE2" w:rsidRPr="00DC5430" w:rsidRDefault="00285BE2" w:rsidP="00285BE2">
      <w:pPr>
        <w:tabs>
          <w:tab w:val="left" w:pos="3600"/>
        </w:tabs>
        <w:autoSpaceDE w:val="0"/>
        <w:autoSpaceDN w:val="0"/>
        <w:adjustRightInd w:val="0"/>
        <w:jc w:val="both"/>
        <w:rPr>
          <w:rFonts w:ascii="Garamond" w:hAnsi="Garamond" w:cs="Times New Roman"/>
          <w:lang w:val="en"/>
        </w:rPr>
      </w:pPr>
    </w:p>
    <w:p w:rsidR="00863A79" w:rsidRPr="00DC5430" w:rsidRDefault="00863A79" w:rsidP="00285BE2">
      <w:pPr>
        <w:tabs>
          <w:tab w:val="left" w:pos="3600"/>
        </w:tabs>
        <w:autoSpaceDE w:val="0"/>
        <w:autoSpaceDN w:val="0"/>
        <w:adjustRightInd w:val="0"/>
        <w:jc w:val="both"/>
        <w:rPr>
          <w:rFonts w:ascii="Garamond" w:hAnsi="Garamond" w:cs="Times New Roman"/>
          <w:lang w:val="en"/>
        </w:rPr>
      </w:pPr>
    </w:p>
    <w:p w:rsidR="00B06B57" w:rsidRPr="00DC5430" w:rsidRDefault="00B06B57" w:rsidP="00067CF8">
      <w:pPr>
        <w:widowControl/>
        <w:tabs>
          <w:tab w:val="left" w:pos="1800"/>
        </w:tabs>
        <w:rPr>
          <w:rFonts w:ascii="Garamond" w:hAnsi="Garamond" w:cs="Times New Roman"/>
          <w:b/>
          <w:sz w:val="22"/>
          <w:szCs w:val="22"/>
        </w:rPr>
      </w:pPr>
    </w:p>
    <w:p w:rsidR="00285BE2" w:rsidRPr="00DC5430" w:rsidRDefault="00067CF8" w:rsidP="00A1386C">
      <w:pPr>
        <w:pStyle w:val="Heading1"/>
        <w:spacing w:before="0" w:line="240" w:lineRule="auto"/>
        <w:jc w:val="both"/>
        <w:rPr>
          <w:rFonts w:ascii="Garamond" w:hAnsi="Garamond"/>
          <w:b/>
          <w:caps w:val="0"/>
          <w:color w:val="000000"/>
          <w:sz w:val="24"/>
          <w:szCs w:val="24"/>
        </w:rPr>
      </w:pPr>
      <w:r w:rsidRPr="00DC5430">
        <w:rPr>
          <w:rFonts w:ascii="Garamond" w:hAnsi="Garamond"/>
          <w:b/>
          <w:caps w:val="0"/>
          <w:color w:val="000000"/>
          <w:sz w:val="24"/>
          <w:szCs w:val="24"/>
        </w:rPr>
        <w:t>Client: Bremer</w:t>
      </w:r>
      <w:r w:rsidR="00285BE2" w:rsidRPr="00DC5430">
        <w:rPr>
          <w:rFonts w:ascii="Garamond" w:hAnsi="Garamond"/>
          <w:b/>
          <w:caps w:val="0"/>
          <w:color w:val="000000"/>
          <w:sz w:val="24"/>
          <w:szCs w:val="24"/>
        </w:rPr>
        <w:t xml:space="preserve"> Bank, Eau Claire, WI</w:t>
      </w:r>
      <w:r w:rsidR="00285BE2" w:rsidRPr="00DC5430">
        <w:rPr>
          <w:rFonts w:ascii="Garamond" w:hAnsi="Garamond"/>
          <w:b/>
          <w:caps w:val="0"/>
          <w:color w:val="000000"/>
          <w:sz w:val="24"/>
          <w:szCs w:val="24"/>
        </w:rPr>
        <w:tab/>
        <w:t xml:space="preserve">  </w:t>
      </w:r>
      <w:r w:rsidRPr="00DC5430">
        <w:rPr>
          <w:rFonts w:ascii="Garamond" w:hAnsi="Garamond"/>
          <w:b/>
          <w:caps w:val="0"/>
          <w:color w:val="000000"/>
          <w:sz w:val="24"/>
          <w:szCs w:val="24"/>
        </w:rPr>
        <w:t xml:space="preserve">               </w:t>
      </w:r>
      <w:r w:rsidR="008A6A2A" w:rsidRPr="00DC5430">
        <w:rPr>
          <w:rFonts w:ascii="Garamond" w:hAnsi="Garamond"/>
          <w:b/>
          <w:caps w:val="0"/>
          <w:color w:val="000000"/>
          <w:sz w:val="24"/>
          <w:szCs w:val="24"/>
        </w:rPr>
        <w:t xml:space="preserve">                       </w:t>
      </w:r>
      <w:r w:rsidR="00285BE2" w:rsidRPr="00DC5430">
        <w:rPr>
          <w:rFonts w:ascii="Garamond" w:hAnsi="Garamond"/>
          <w:b/>
          <w:caps w:val="0"/>
          <w:color w:val="000000"/>
          <w:sz w:val="24"/>
          <w:szCs w:val="24"/>
        </w:rPr>
        <w:t>Aug 11 – May 14</w:t>
      </w:r>
    </w:p>
    <w:p w:rsidR="00285BE2" w:rsidRPr="00DC5430" w:rsidRDefault="00285BE2" w:rsidP="00A1386C">
      <w:pPr>
        <w:pStyle w:val="Heading1"/>
        <w:spacing w:before="0" w:line="240" w:lineRule="auto"/>
        <w:jc w:val="both"/>
        <w:rPr>
          <w:rFonts w:ascii="Garamond" w:hAnsi="Garamond"/>
          <w:b/>
          <w:caps w:val="0"/>
          <w:color w:val="000000"/>
          <w:sz w:val="24"/>
          <w:szCs w:val="24"/>
        </w:rPr>
      </w:pPr>
      <w:r w:rsidRPr="00DC5430">
        <w:rPr>
          <w:rFonts w:ascii="Garamond" w:hAnsi="Garamond"/>
          <w:b/>
          <w:caps w:val="0"/>
          <w:color w:val="000000"/>
          <w:sz w:val="24"/>
          <w:szCs w:val="24"/>
        </w:rPr>
        <w:t>Senior Oracle DBA</w:t>
      </w:r>
    </w:p>
    <w:p w:rsidR="00067CF8" w:rsidRPr="00DC5430" w:rsidRDefault="00067CF8" w:rsidP="00067CF8">
      <w:pPr>
        <w:widowControl/>
        <w:tabs>
          <w:tab w:val="left" w:pos="1800"/>
        </w:tabs>
        <w:rPr>
          <w:rFonts w:ascii="Garamond" w:hAnsi="Garamond" w:cs="Times New Roman"/>
          <w:b/>
          <w:sz w:val="22"/>
          <w:szCs w:val="22"/>
        </w:rPr>
      </w:pPr>
    </w:p>
    <w:p w:rsidR="008111C7" w:rsidRPr="00DC5430" w:rsidRDefault="008111C7" w:rsidP="00067CF8">
      <w:pPr>
        <w:widowControl/>
        <w:tabs>
          <w:tab w:val="left" w:pos="1800"/>
        </w:tabs>
        <w:rPr>
          <w:rFonts w:ascii="Garamond" w:hAnsi="Garamond" w:cs="Times New Roman"/>
          <w:b/>
          <w:sz w:val="22"/>
          <w:szCs w:val="22"/>
        </w:rPr>
      </w:pPr>
    </w:p>
    <w:p w:rsidR="00067CF8" w:rsidRPr="00DC5430" w:rsidRDefault="00067CF8" w:rsidP="00AA0BBD">
      <w:pPr>
        <w:widowControl/>
        <w:jc w:val="both"/>
        <w:rPr>
          <w:rFonts w:ascii="Garamond" w:hAnsi="Garamond" w:cs="Times New Roman"/>
          <w:color w:val="000000"/>
          <w:szCs w:val="22"/>
        </w:rPr>
      </w:pPr>
      <w:r w:rsidRPr="00DC5430">
        <w:rPr>
          <w:rFonts w:ascii="Garamond" w:hAnsi="Garamond" w:cs="Times New Roman"/>
          <w:b/>
          <w:bCs/>
          <w:szCs w:val="22"/>
          <w:u w:val="single"/>
          <w:lang w:val="en"/>
        </w:rPr>
        <w:t>Environment</w:t>
      </w:r>
      <w:r w:rsidRPr="00FA023F">
        <w:rPr>
          <w:rFonts w:ascii="Garamond" w:hAnsi="Garamond" w:cs="Times New Roman"/>
          <w:b/>
          <w:bCs/>
          <w:szCs w:val="22"/>
          <w:lang w:val="en"/>
        </w:rPr>
        <w:t>:</w:t>
      </w:r>
      <w:r w:rsidRPr="00DC5430">
        <w:rPr>
          <w:rFonts w:ascii="Garamond" w:hAnsi="Garamond" w:cs="Times New Roman"/>
          <w:b/>
          <w:color w:val="000000"/>
          <w:szCs w:val="22"/>
        </w:rPr>
        <w:t xml:space="preserve"> </w:t>
      </w:r>
      <w:r w:rsidRPr="00DC5430">
        <w:rPr>
          <w:rFonts w:ascii="Garamond" w:hAnsi="Garamond" w:cs="Times New Roman"/>
          <w:bCs/>
          <w:szCs w:val="22"/>
          <w:lang w:val="en"/>
        </w:rPr>
        <w:t>Oracle 10g</w:t>
      </w:r>
      <w:r w:rsidRPr="00DC5430">
        <w:rPr>
          <w:rFonts w:ascii="Garamond" w:hAnsi="Garamond" w:cs="Times New Roman"/>
          <w:color w:val="000000"/>
          <w:szCs w:val="22"/>
        </w:rPr>
        <w:t>/11g, RAC on Sun Solaris, Linux, RMAN, Data Guard, Golden-Gate, Toad, Exadata, OEM, ASM</w:t>
      </w:r>
    </w:p>
    <w:p w:rsidR="00AA0BBD" w:rsidRPr="00DC5430" w:rsidRDefault="00AA0BBD" w:rsidP="00AA0BBD">
      <w:pPr>
        <w:widowControl/>
        <w:jc w:val="both"/>
        <w:rPr>
          <w:rFonts w:ascii="Garamond" w:hAnsi="Garamond" w:cs="Times New Roman"/>
          <w:color w:val="000000"/>
          <w:szCs w:val="22"/>
        </w:rPr>
      </w:pPr>
    </w:p>
    <w:p w:rsidR="00285BE2" w:rsidRPr="00DC5430" w:rsidRDefault="00285BE2" w:rsidP="00285BE2">
      <w:pPr>
        <w:tabs>
          <w:tab w:val="left" w:pos="3600"/>
        </w:tabs>
        <w:autoSpaceDE w:val="0"/>
        <w:autoSpaceDN w:val="0"/>
        <w:adjustRightInd w:val="0"/>
        <w:jc w:val="both"/>
        <w:rPr>
          <w:rFonts w:ascii="Garamond" w:hAnsi="Garamond" w:cs="Times New Roman"/>
          <w:b/>
          <w:bCs/>
          <w:szCs w:val="22"/>
          <w:u w:val="single"/>
          <w:lang w:val="en"/>
        </w:rPr>
      </w:pPr>
      <w:r w:rsidRPr="00DC5430">
        <w:rPr>
          <w:rFonts w:ascii="Garamond" w:hAnsi="Garamond" w:cs="Times New Roman"/>
          <w:b/>
          <w:bCs/>
          <w:szCs w:val="22"/>
          <w:u w:val="single"/>
          <w:lang w:val="en"/>
        </w:rPr>
        <w:t>Responsibilities</w:t>
      </w:r>
      <w:r w:rsidRPr="00FA023F">
        <w:rPr>
          <w:rFonts w:ascii="Garamond" w:hAnsi="Garamond" w:cs="Times New Roman"/>
          <w:b/>
          <w:bCs/>
          <w:szCs w:val="22"/>
          <w:lang w:val="en"/>
        </w:rPr>
        <w:t>:</w:t>
      </w:r>
    </w:p>
    <w:p w:rsidR="00285BE2" w:rsidRPr="00DC5430" w:rsidRDefault="00285BE2" w:rsidP="00285BE2">
      <w:pPr>
        <w:tabs>
          <w:tab w:val="left" w:pos="3600"/>
        </w:tabs>
        <w:autoSpaceDE w:val="0"/>
        <w:autoSpaceDN w:val="0"/>
        <w:adjustRightInd w:val="0"/>
        <w:jc w:val="both"/>
        <w:rPr>
          <w:rFonts w:ascii="Garamond" w:hAnsi="Garamond" w:cs="Times New Roman"/>
          <w:szCs w:val="22"/>
          <w:u w:val="single"/>
          <w:lang w:val="en"/>
        </w:rPr>
      </w:pPr>
    </w:p>
    <w:p w:rsidR="006C4215" w:rsidRPr="00DC5430" w:rsidRDefault="00863A79" w:rsidP="006C4215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>Configuration</w:t>
      </w:r>
      <w:r w:rsidR="006C4215" w:rsidRPr="00DC5430">
        <w:rPr>
          <w:rFonts w:ascii="Garamond" w:eastAsia="Times New Roman" w:hAnsi="Garamond" w:cs="Times New Roman"/>
          <w:szCs w:val="22"/>
        </w:rPr>
        <w:t xml:space="preserve"> and maintenance</w:t>
      </w:r>
      <w:r w:rsidRPr="00DC5430">
        <w:rPr>
          <w:rFonts w:ascii="Garamond" w:eastAsia="Times New Roman" w:hAnsi="Garamond" w:cs="Times New Roman"/>
          <w:szCs w:val="22"/>
        </w:rPr>
        <w:t>/troubleshooting issues</w:t>
      </w:r>
      <w:r w:rsidR="006C4215" w:rsidRPr="00DC5430">
        <w:rPr>
          <w:rFonts w:ascii="Garamond" w:eastAsia="Times New Roman" w:hAnsi="Garamond" w:cs="Times New Roman"/>
          <w:szCs w:val="22"/>
        </w:rPr>
        <w:t xml:space="preserve"> of </w:t>
      </w:r>
      <w:r w:rsidRPr="00DC5430">
        <w:rPr>
          <w:rFonts w:ascii="Garamond" w:eastAsia="Times New Roman" w:hAnsi="Garamond" w:cs="Times New Roman"/>
          <w:b/>
          <w:szCs w:val="22"/>
        </w:rPr>
        <w:t>Oracle 2</w:t>
      </w:r>
      <w:r w:rsidR="006C4215" w:rsidRPr="00DC5430">
        <w:rPr>
          <w:rFonts w:ascii="Garamond" w:eastAsia="Times New Roman" w:hAnsi="Garamond" w:cs="Times New Roman"/>
          <w:b/>
          <w:szCs w:val="22"/>
        </w:rPr>
        <w:t xml:space="preserve"> node RAC</w:t>
      </w:r>
      <w:r w:rsidR="006C4215" w:rsidRPr="00DC5430">
        <w:rPr>
          <w:rFonts w:ascii="Garamond" w:eastAsia="Times New Roman" w:hAnsi="Garamond" w:cs="Times New Roman"/>
          <w:szCs w:val="22"/>
        </w:rPr>
        <w:t xml:space="preserve"> for high availability.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b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Involved in change control process and Upgraded the </w:t>
      </w:r>
      <w:r w:rsidRPr="00DC5430">
        <w:rPr>
          <w:rFonts w:ascii="Garamond" w:eastAsia="Times New Roman" w:hAnsi="Garamond" w:cs="Times New Roman"/>
          <w:b/>
          <w:szCs w:val="22"/>
        </w:rPr>
        <w:t>Oracle 10g</w:t>
      </w:r>
      <w:r w:rsidRPr="00DC5430">
        <w:rPr>
          <w:rFonts w:ascii="Garamond" w:eastAsia="Times New Roman" w:hAnsi="Garamond" w:cs="Times New Roman"/>
          <w:szCs w:val="22"/>
        </w:rPr>
        <w:t xml:space="preserve"> database to </w:t>
      </w:r>
      <w:r w:rsidRPr="00DC5430">
        <w:rPr>
          <w:rFonts w:ascii="Garamond" w:eastAsia="Times New Roman" w:hAnsi="Garamond" w:cs="Times New Roman"/>
          <w:b/>
          <w:szCs w:val="22"/>
        </w:rPr>
        <w:t>11g version</w:t>
      </w:r>
      <w:r w:rsidRPr="00DC5430">
        <w:rPr>
          <w:rFonts w:ascii="Garamond" w:eastAsia="Times New Roman" w:hAnsi="Garamond" w:cs="Times New Roman"/>
          <w:szCs w:val="22"/>
        </w:rPr>
        <w:t xml:space="preserve"> </w:t>
      </w:r>
      <w:r w:rsidR="0003696A" w:rsidRPr="00DC5430">
        <w:rPr>
          <w:rFonts w:ascii="Garamond" w:eastAsia="Times New Roman" w:hAnsi="Garamond" w:cs="Times New Roman"/>
          <w:szCs w:val="22"/>
        </w:rPr>
        <w:t>and</w:t>
      </w:r>
      <w:r w:rsidRPr="00DC5430">
        <w:rPr>
          <w:rFonts w:ascii="Garamond" w:eastAsia="Times New Roman" w:hAnsi="Garamond" w:cs="Times New Roman"/>
          <w:szCs w:val="22"/>
        </w:rPr>
        <w:t xml:space="preserve"> applied 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patch set </w:t>
      </w:r>
      <w:r w:rsidR="0003696A" w:rsidRPr="00DC5430">
        <w:rPr>
          <w:rFonts w:ascii="Garamond" w:eastAsia="Times New Roman" w:hAnsi="Garamond" w:cs="Times New Roman"/>
          <w:b/>
          <w:szCs w:val="22"/>
        </w:rPr>
        <w:t xml:space="preserve">updates </w:t>
      </w:r>
      <w:r w:rsidRPr="00DC5430">
        <w:rPr>
          <w:rFonts w:ascii="Garamond" w:eastAsia="Times New Roman" w:hAnsi="Garamond" w:cs="Times New Roman"/>
          <w:b/>
          <w:szCs w:val="22"/>
        </w:rPr>
        <w:t>and interim patches</w:t>
      </w:r>
      <w:r w:rsidRPr="00DC5430">
        <w:rPr>
          <w:rFonts w:ascii="Garamond" w:eastAsia="Times New Roman" w:hAnsi="Garamond" w:cs="Times New Roman"/>
          <w:szCs w:val="22"/>
        </w:rPr>
        <w:t xml:space="preserve"> whenever required to make the database software up to date. 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b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>Worked extensively on monitoring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 10g/11g Grid Control </w:t>
      </w:r>
      <w:r w:rsidRPr="00DC5430">
        <w:rPr>
          <w:rFonts w:ascii="Garamond" w:eastAsia="Times New Roman" w:hAnsi="Garamond" w:cs="Times New Roman"/>
          <w:szCs w:val="22"/>
        </w:rPr>
        <w:t>and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 </w:t>
      </w:r>
      <w:r w:rsidRPr="00DC5430">
        <w:rPr>
          <w:rFonts w:ascii="Garamond" w:eastAsia="Times New Roman" w:hAnsi="Garamond" w:cs="Times New Roman"/>
          <w:szCs w:val="22"/>
        </w:rPr>
        <w:t>Configuration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 </w:t>
      </w:r>
      <w:r w:rsidRPr="00DC5430">
        <w:rPr>
          <w:rFonts w:ascii="Garamond" w:eastAsia="Times New Roman" w:hAnsi="Garamond" w:cs="Times New Roman"/>
          <w:szCs w:val="22"/>
        </w:rPr>
        <w:t>of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 error notifications, </w:t>
      </w:r>
      <w:r w:rsidR="0007138F" w:rsidRPr="00DC5430">
        <w:rPr>
          <w:rFonts w:ascii="Garamond" w:eastAsia="Times New Roman" w:hAnsi="Garamond" w:cs="Times New Roman"/>
          <w:szCs w:val="22"/>
        </w:rPr>
        <w:t>configuring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 </w:t>
      </w:r>
      <w:r w:rsidRPr="00DC5430">
        <w:rPr>
          <w:rFonts w:ascii="Garamond" w:eastAsia="Times New Roman" w:hAnsi="Garamond" w:cs="Times New Roman"/>
          <w:szCs w:val="22"/>
        </w:rPr>
        <w:t>listeners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, </w:t>
      </w:r>
      <w:r w:rsidRPr="00DC5430">
        <w:rPr>
          <w:rFonts w:ascii="Garamond" w:eastAsia="Times New Roman" w:hAnsi="Garamond" w:cs="Times New Roman"/>
          <w:szCs w:val="22"/>
        </w:rPr>
        <w:t>and adding them to the grid control.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>Involved in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 Migrating applications </w:t>
      </w:r>
      <w:r w:rsidRPr="00DC5430">
        <w:rPr>
          <w:rFonts w:ascii="Garamond" w:eastAsia="Times New Roman" w:hAnsi="Garamond" w:cs="Times New Roman"/>
          <w:szCs w:val="22"/>
        </w:rPr>
        <w:t>from single instance databases to Exadata.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b/>
          <w:szCs w:val="22"/>
        </w:rPr>
      </w:pPr>
      <w:r w:rsidRPr="00DC5430">
        <w:rPr>
          <w:rFonts w:ascii="Garamond" w:eastAsia="Times New Roman" w:hAnsi="Garamond" w:cs="Times New Roman"/>
          <w:b/>
          <w:szCs w:val="22"/>
        </w:rPr>
        <w:t xml:space="preserve">Maintained 10g/11g RAC </w:t>
      </w:r>
      <w:r w:rsidRPr="00DC5430">
        <w:rPr>
          <w:rFonts w:ascii="Garamond" w:eastAsia="Times New Roman" w:hAnsi="Garamond" w:cs="Times New Roman"/>
          <w:szCs w:val="22"/>
        </w:rPr>
        <w:t>environment and troubleshooting issues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. 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Responsible for </w:t>
      </w:r>
      <w:r w:rsidRPr="00DC5430">
        <w:rPr>
          <w:rFonts w:ascii="Garamond" w:eastAsia="Times New Roman" w:hAnsi="Garamond" w:cs="Times New Roman"/>
          <w:b/>
          <w:szCs w:val="22"/>
        </w:rPr>
        <w:t>implementing Load Balancing in RAC</w:t>
      </w:r>
      <w:r w:rsidRPr="00DC5430">
        <w:rPr>
          <w:rFonts w:ascii="Garamond" w:eastAsia="Times New Roman" w:hAnsi="Garamond" w:cs="Times New Roman"/>
          <w:szCs w:val="22"/>
        </w:rPr>
        <w:t xml:space="preserve"> Database.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Performed health checks in </w:t>
      </w:r>
      <w:r w:rsidRPr="00DC5430">
        <w:rPr>
          <w:rFonts w:ascii="Garamond" w:eastAsia="Times New Roman" w:hAnsi="Garamond" w:cs="Times New Roman"/>
          <w:b/>
          <w:szCs w:val="22"/>
        </w:rPr>
        <w:t>RAC instances using Crsctl and Srvctl utility.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>Having good experience in Migrating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 Single Instance database to RAC Environment.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Performed </w:t>
      </w:r>
      <w:r w:rsidRPr="00DC5430">
        <w:rPr>
          <w:rFonts w:ascii="Garamond" w:eastAsia="Times New Roman" w:hAnsi="Garamond" w:cs="Times New Roman"/>
          <w:b/>
          <w:szCs w:val="22"/>
        </w:rPr>
        <w:t>Capacity Planning, Undo segments and Health check reviews in RAC</w:t>
      </w:r>
      <w:r w:rsidRPr="00DC5430">
        <w:rPr>
          <w:rFonts w:ascii="Garamond" w:eastAsia="Times New Roman" w:hAnsi="Garamond" w:cs="Times New Roman"/>
          <w:szCs w:val="22"/>
        </w:rPr>
        <w:t>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b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Scheduling the databases backup using </w:t>
      </w:r>
      <w:r w:rsidRPr="00DC5430">
        <w:rPr>
          <w:rFonts w:ascii="Garamond" w:eastAsia="Times New Roman" w:hAnsi="Garamond" w:cs="Times New Roman"/>
          <w:b/>
          <w:szCs w:val="22"/>
        </w:rPr>
        <w:t>Crontab and VERITAS net backup.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Involvement in </w:t>
      </w:r>
      <w:r w:rsidRPr="00DC5430">
        <w:rPr>
          <w:rFonts w:ascii="Garamond" w:eastAsia="Times New Roman" w:hAnsi="Garamond" w:cs="Times New Roman"/>
          <w:b/>
          <w:szCs w:val="22"/>
        </w:rPr>
        <w:t>space management, rectification of lock problems</w:t>
      </w:r>
      <w:r w:rsidRPr="00DC5430">
        <w:rPr>
          <w:rFonts w:ascii="Garamond" w:eastAsia="Times New Roman" w:hAnsi="Garamond" w:cs="Times New Roman"/>
          <w:szCs w:val="22"/>
        </w:rPr>
        <w:t>, managed quotas.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b/>
          <w:szCs w:val="22"/>
        </w:rPr>
      </w:pPr>
      <w:r w:rsidRPr="00DC5430">
        <w:rPr>
          <w:rFonts w:ascii="Garamond" w:eastAsia="Times New Roman" w:hAnsi="Garamond" w:cs="Times New Roman"/>
          <w:b/>
          <w:szCs w:val="22"/>
        </w:rPr>
        <w:t>Performed Migration</w:t>
      </w:r>
      <w:r w:rsidRPr="00DC5430">
        <w:rPr>
          <w:rFonts w:ascii="Garamond" w:eastAsia="Times New Roman" w:hAnsi="Garamond" w:cs="Times New Roman"/>
          <w:szCs w:val="22"/>
        </w:rPr>
        <w:t xml:space="preserve"> of databases 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10g </w:t>
      </w:r>
      <w:r w:rsidRPr="00DC5430">
        <w:rPr>
          <w:rFonts w:ascii="Garamond" w:eastAsia="Times New Roman" w:hAnsi="Garamond" w:cs="Times New Roman"/>
          <w:szCs w:val="22"/>
        </w:rPr>
        <w:t xml:space="preserve">on </w:t>
      </w:r>
      <w:proofErr w:type="spellStart"/>
      <w:r w:rsidRPr="00DC5430">
        <w:rPr>
          <w:rFonts w:ascii="Garamond" w:eastAsia="Times New Roman" w:hAnsi="Garamond" w:cs="Times New Roman"/>
          <w:b/>
          <w:szCs w:val="22"/>
        </w:rPr>
        <w:t>Hp</w:t>
      </w:r>
      <w:proofErr w:type="spellEnd"/>
      <w:r w:rsidRPr="00DC5430">
        <w:rPr>
          <w:rFonts w:ascii="Garamond" w:eastAsia="Times New Roman" w:hAnsi="Garamond" w:cs="Times New Roman"/>
          <w:b/>
          <w:szCs w:val="22"/>
        </w:rPr>
        <w:t xml:space="preserve"> - </w:t>
      </w:r>
      <w:proofErr w:type="gramStart"/>
      <w:r w:rsidRPr="00DC5430">
        <w:rPr>
          <w:rFonts w:ascii="Garamond" w:eastAsia="Times New Roman" w:hAnsi="Garamond" w:cs="Times New Roman"/>
          <w:b/>
          <w:szCs w:val="22"/>
        </w:rPr>
        <w:t>Unix</w:t>
      </w:r>
      <w:proofErr w:type="gramEnd"/>
      <w:r w:rsidRPr="00DC5430">
        <w:rPr>
          <w:rFonts w:ascii="Garamond" w:eastAsia="Times New Roman" w:hAnsi="Garamond" w:cs="Times New Roman"/>
          <w:b/>
          <w:szCs w:val="22"/>
        </w:rPr>
        <w:t xml:space="preserve"> </w:t>
      </w:r>
      <w:r w:rsidRPr="00DC5430">
        <w:rPr>
          <w:rFonts w:ascii="Garamond" w:eastAsia="Times New Roman" w:hAnsi="Garamond" w:cs="Times New Roman"/>
          <w:szCs w:val="22"/>
        </w:rPr>
        <w:t xml:space="preserve">to Oracle </w:t>
      </w:r>
      <w:r w:rsidRPr="00DC5430">
        <w:rPr>
          <w:rFonts w:ascii="Garamond" w:eastAsia="Times New Roman" w:hAnsi="Garamond" w:cs="Times New Roman"/>
          <w:b/>
          <w:szCs w:val="22"/>
        </w:rPr>
        <w:t>11gR2 on Linux.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b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>Involved in configuration of parameter files for extract process in primary and replica process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 </w:t>
      </w:r>
      <w:r w:rsidRPr="00DC5430">
        <w:rPr>
          <w:rFonts w:ascii="Garamond" w:eastAsia="Times New Roman" w:hAnsi="Garamond" w:cs="Times New Roman"/>
          <w:szCs w:val="22"/>
        </w:rPr>
        <w:t>in standby using</w:t>
      </w:r>
      <w:r w:rsidRPr="00DC5430">
        <w:rPr>
          <w:rFonts w:ascii="Garamond" w:eastAsia="Times New Roman" w:hAnsi="Garamond" w:cs="Times New Roman"/>
          <w:b/>
          <w:szCs w:val="22"/>
        </w:rPr>
        <w:t xml:space="preserve"> Golden Gate</w:t>
      </w:r>
      <w:r w:rsidRPr="00DC5430">
        <w:rPr>
          <w:rFonts w:ascii="Garamond" w:eastAsia="Times New Roman" w:hAnsi="Garamond" w:cs="Times New Roman"/>
          <w:szCs w:val="22"/>
        </w:rPr>
        <w:t>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b/>
          <w:szCs w:val="22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lastRenderedPageBreak/>
        <w:t xml:space="preserve">Installed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Golden Gate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for replication of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database on 11gR2 RAC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environment.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  <w:shd w:val="clear" w:color="auto" w:fill="FFFFFF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Experience in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Creating Physical Design Data Models using Erwin Tool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>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b/>
          <w:szCs w:val="22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Generation of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DDL scripts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 using </w:t>
      </w:r>
      <w:r w:rsidRPr="00DC5430">
        <w:rPr>
          <w:rFonts w:ascii="Garamond" w:eastAsia="Times New Roman" w:hAnsi="Garamond" w:cs="Times New Roman"/>
          <w:b/>
          <w:szCs w:val="22"/>
          <w:shd w:val="clear" w:color="auto" w:fill="FFFFFF"/>
        </w:rPr>
        <w:t>Erwin Tools</w:t>
      </w:r>
      <w:r w:rsidRPr="00DC5430">
        <w:rPr>
          <w:rFonts w:ascii="Garamond" w:eastAsia="Times New Roman" w:hAnsi="Garamond" w:cs="Times New Roman"/>
          <w:b/>
          <w:szCs w:val="22"/>
        </w:rPr>
        <w:t>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Created, monitoring database objects like </w:t>
      </w:r>
      <w:r w:rsidRPr="00DC5430">
        <w:rPr>
          <w:rFonts w:ascii="Garamond" w:eastAsia="Times New Roman" w:hAnsi="Garamond" w:cs="Times New Roman"/>
          <w:b/>
          <w:szCs w:val="22"/>
        </w:rPr>
        <w:t>Indexes, Views, Users, and DB Links</w:t>
      </w:r>
      <w:r w:rsidRPr="00DC5430">
        <w:rPr>
          <w:rFonts w:ascii="Garamond" w:eastAsia="Times New Roman" w:hAnsi="Garamond" w:cs="Times New Roman"/>
          <w:szCs w:val="22"/>
        </w:rPr>
        <w:t>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b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Wrote scripts for database maintenance activities such as monitoring the growth rate of table spaces and extents. Also wrote </w:t>
      </w:r>
      <w:r w:rsidRPr="00DC5430">
        <w:rPr>
          <w:rFonts w:ascii="Garamond" w:eastAsia="Times New Roman" w:hAnsi="Garamond" w:cs="Times New Roman"/>
          <w:b/>
          <w:szCs w:val="22"/>
        </w:rPr>
        <w:t>UNIX</w:t>
      </w:r>
      <w:r w:rsidRPr="00DC5430">
        <w:rPr>
          <w:rFonts w:ascii="Garamond" w:eastAsia="Times New Roman" w:hAnsi="Garamond" w:cs="Times New Roman"/>
          <w:szCs w:val="22"/>
        </w:rPr>
        <w:t xml:space="preserve"> scripts to </w:t>
      </w:r>
      <w:r w:rsidRPr="00DC5430">
        <w:rPr>
          <w:rFonts w:ascii="Garamond" w:eastAsia="Times New Roman" w:hAnsi="Garamond" w:cs="Times New Roman"/>
          <w:b/>
          <w:szCs w:val="22"/>
        </w:rPr>
        <w:t>process batch jobs</w:t>
      </w:r>
      <w:r w:rsidRPr="00DC5430">
        <w:rPr>
          <w:rFonts w:ascii="Garamond" w:eastAsia="Times New Roman" w:hAnsi="Garamond" w:cs="Times New Roman"/>
          <w:szCs w:val="22"/>
        </w:rPr>
        <w:t xml:space="preserve">. 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Monitored queries with high response time and high disk read per execution (Top SQLs) and tuning the same using </w:t>
      </w:r>
      <w:r w:rsidRPr="00DC5430">
        <w:rPr>
          <w:rFonts w:ascii="Garamond" w:eastAsia="Times New Roman" w:hAnsi="Garamond" w:cs="Times New Roman"/>
          <w:b/>
          <w:szCs w:val="22"/>
        </w:rPr>
        <w:t>Explain Plan</w:t>
      </w:r>
      <w:r w:rsidRPr="00DC5430">
        <w:rPr>
          <w:rFonts w:ascii="Garamond" w:eastAsia="Times New Roman" w:hAnsi="Garamond" w:cs="Times New Roman"/>
          <w:szCs w:val="22"/>
        </w:rPr>
        <w:t xml:space="preserve">, </w:t>
      </w:r>
      <w:r w:rsidRPr="00DC5430">
        <w:rPr>
          <w:rFonts w:ascii="Garamond" w:eastAsia="Times New Roman" w:hAnsi="Garamond" w:cs="Times New Roman"/>
          <w:b/>
          <w:szCs w:val="22"/>
        </w:rPr>
        <w:t>TKPROF</w:t>
      </w:r>
      <w:r w:rsidRPr="00DC5430">
        <w:rPr>
          <w:rFonts w:ascii="Garamond" w:eastAsia="Times New Roman" w:hAnsi="Garamond" w:cs="Times New Roman"/>
          <w:szCs w:val="22"/>
        </w:rPr>
        <w:t xml:space="preserve"> and </w:t>
      </w:r>
      <w:r w:rsidRPr="00DC5430">
        <w:rPr>
          <w:rFonts w:ascii="Garamond" w:eastAsia="Times New Roman" w:hAnsi="Garamond" w:cs="Times New Roman"/>
          <w:b/>
          <w:szCs w:val="22"/>
        </w:rPr>
        <w:t>SQL</w:t>
      </w:r>
      <w:r w:rsidR="0003696A" w:rsidRPr="00DC5430">
        <w:rPr>
          <w:rFonts w:ascii="Garamond" w:eastAsia="Times New Roman" w:hAnsi="Garamond" w:cs="Times New Roman"/>
          <w:b/>
          <w:szCs w:val="22"/>
        </w:rPr>
        <w:t xml:space="preserve"> </w:t>
      </w:r>
      <w:r w:rsidRPr="00DC5430">
        <w:rPr>
          <w:rFonts w:ascii="Garamond" w:eastAsia="Times New Roman" w:hAnsi="Garamond" w:cs="Times New Roman"/>
          <w:b/>
          <w:szCs w:val="22"/>
        </w:rPr>
        <w:t>tuning advisor</w:t>
      </w:r>
      <w:r w:rsidRPr="00DC5430">
        <w:rPr>
          <w:rFonts w:ascii="Garamond" w:eastAsia="Times New Roman" w:hAnsi="Garamond" w:cs="Times New Roman"/>
          <w:szCs w:val="22"/>
        </w:rPr>
        <w:t>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 xml:space="preserve">Extensively used </w:t>
      </w:r>
      <w:r w:rsidRPr="00DC5430">
        <w:rPr>
          <w:rFonts w:ascii="Garamond" w:eastAsia="Times New Roman" w:hAnsi="Garamond" w:cs="Times New Roman"/>
          <w:szCs w:val="22"/>
        </w:rPr>
        <w:t xml:space="preserve">features such as </w:t>
      </w:r>
      <w:r w:rsidRPr="00DC5430">
        <w:rPr>
          <w:rFonts w:ascii="Garamond" w:eastAsia="Times New Roman" w:hAnsi="Garamond" w:cs="Times New Roman"/>
          <w:b/>
          <w:szCs w:val="22"/>
        </w:rPr>
        <w:t>Data Pump, Flash Back Recovery, ASM, AWR, ADDM</w:t>
      </w:r>
      <w:r w:rsidR="0003696A" w:rsidRPr="00DC5430">
        <w:rPr>
          <w:rFonts w:ascii="Garamond" w:eastAsia="Times New Roman" w:hAnsi="Garamond" w:cs="Times New Roman"/>
          <w:b/>
          <w:szCs w:val="22"/>
        </w:rPr>
        <w:t xml:space="preserve"> </w:t>
      </w:r>
      <w:r w:rsidRPr="00DC5430">
        <w:rPr>
          <w:rFonts w:ascii="Garamond" w:eastAsia="Times New Roman" w:hAnsi="Garamond" w:cs="Times New Roman"/>
          <w:szCs w:val="22"/>
          <w:shd w:val="clear" w:color="auto" w:fill="FFFFFF"/>
        </w:rPr>
        <w:t>for Generating reports.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b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Created </w:t>
      </w:r>
      <w:r w:rsidRPr="00DC5430">
        <w:rPr>
          <w:rFonts w:ascii="Garamond" w:eastAsia="Times New Roman" w:hAnsi="Garamond" w:cs="Times New Roman"/>
          <w:b/>
          <w:szCs w:val="22"/>
        </w:rPr>
        <w:t>Partition’s estimated stats on one partition1</w:t>
      </w:r>
      <w:r w:rsidRPr="00DC5430">
        <w:rPr>
          <w:rFonts w:ascii="Garamond" w:eastAsia="Times New Roman" w:hAnsi="Garamond" w:cs="Times New Roman"/>
          <w:szCs w:val="22"/>
        </w:rPr>
        <w:t xml:space="preserve"> and copied the stats to </w:t>
      </w:r>
      <w:r w:rsidRPr="00DC5430">
        <w:rPr>
          <w:rFonts w:ascii="Garamond" w:eastAsia="Times New Roman" w:hAnsi="Garamond" w:cs="Times New Roman"/>
          <w:b/>
          <w:szCs w:val="22"/>
        </w:rPr>
        <w:t>remaining partitions using dbms_stats.</w:t>
      </w:r>
    </w:p>
    <w:p w:rsidR="006C4215" w:rsidRPr="00DC5430" w:rsidRDefault="006C4215" w:rsidP="006C4215">
      <w:pPr>
        <w:widowControl/>
        <w:numPr>
          <w:ilvl w:val="0"/>
          <w:numId w:val="17"/>
        </w:numPr>
        <w:suppressAutoHyphens w:val="0"/>
        <w:ind w:left="360" w:hanging="360"/>
        <w:jc w:val="both"/>
        <w:rPr>
          <w:rFonts w:ascii="Garamond" w:eastAsia="Times New Roman" w:hAnsi="Garamond" w:cs="Times New Roman"/>
          <w:b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Worked with </w:t>
      </w:r>
      <w:r w:rsidRPr="00DC5430">
        <w:rPr>
          <w:rFonts w:ascii="Garamond" w:eastAsia="Times New Roman" w:hAnsi="Garamond" w:cs="Times New Roman"/>
          <w:b/>
          <w:szCs w:val="22"/>
        </w:rPr>
        <w:t>DW team on problem resolution and implemented</w:t>
      </w:r>
      <w:r w:rsidRPr="00DC5430">
        <w:rPr>
          <w:rFonts w:ascii="Garamond" w:eastAsia="Times New Roman" w:hAnsi="Garamond" w:cs="Times New Roman"/>
          <w:szCs w:val="22"/>
        </w:rPr>
        <w:t xml:space="preserve"> change requests. – Performance tuning on </w:t>
      </w:r>
      <w:r w:rsidRPr="00DC5430">
        <w:rPr>
          <w:rFonts w:ascii="Garamond" w:eastAsia="Times New Roman" w:hAnsi="Garamond" w:cs="Times New Roman"/>
          <w:b/>
          <w:szCs w:val="22"/>
        </w:rPr>
        <w:t>DW such as Data extraction</w:t>
      </w:r>
      <w:r w:rsidRPr="00DC5430">
        <w:rPr>
          <w:rFonts w:ascii="Garamond" w:eastAsia="Times New Roman" w:hAnsi="Garamond" w:cs="Times New Roman"/>
          <w:szCs w:val="22"/>
        </w:rPr>
        <w:t xml:space="preserve"> from production to </w:t>
      </w:r>
      <w:r w:rsidRPr="00DC5430">
        <w:rPr>
          <w:rFonts w:ascii="Garamond" w:eastAsia="Times New Roman" w:hAnsi="Garamond" w:cs="Times New Roman"/>
          <w:b/>
          <w:szCs w:val="22"/>
        </w:rPr>
        <w:t>Data warehouse.</w:t>
      </w:r>
    </w:p>
    <w:p w:rsidR="008111C7" w:rsidRPr="00DC5430" w:rsidRDefault="008111C7" w:rsidP="008111C7">
      <w:pPr>
        <w:widowControl/>
        <w:suppressAutoHyphens w:val="0"/>
        <w:ind w:left="360"/>
        <w:jc w:val="both"/>
        <w:rPr>
          <w:rFonts w:ascii="Garamond" w:eastAsia="Times New Roman" w:hAnsi="Garamond" w:cs="Times New Roman"/>
          <w:b/>
          <w:szCs w:val="22"/>
        </w:rPr>
      </w:pPr>
    </w:p>
    <w:p w:rsidR="00285BE2" w:rsidRDefault="00285BE2" w:rsidP="00285BE2">
      <w:pPr>
        <w:tabs>
          <w:tab w:val="left" w:pos="3600"/>
        </w:tabs>
        <w:autoSpaceDE w:val="0"/>
        <w:autoSpaceDN w:val="0"/>
        <w:adjustRightInd w:val="0"/>
        <w:ind w:left="360"/>
        <w:jc w:val="both"/>
        <w:rPr>
          <w:rFonts w:ascii="Garamond" w:hAnsi="Garamond" w:cs="Times New Roman"/>
          <w:lang w:val="en"/>
        </w:rPr>
      </w:pPr>
    </w:p>
    <w:p w:rsidR="00B20D57" w:rsidRPr="00DC5430" w:rsidRDefault="00B20D57" w:rsidP="00285BE2">
      <w:pPr>
        <w:tabs>
          <w:tab w:val="left" w:pos="3600"/>
        </w:tabs>
        <w:autoSpaceDE w:val="0"/>
        <w:autoSpaceDN w:val="0"/>
        <w:adjustRightInd w:val="0"/>
        <w:ind w:left="360"/>
        <w:jc w:val="both"/>
        <w:rPr>
          <w:rFonts w:ascii="Garamond" w:hAnsi="Garamond" w:cs="Times New Roman"/>
          <w:lang w:val="en"/>
        </w:rPr>
      </w:pPr>
    </w:p>
    <w:p w:rsidR="00285BE2" w:rsidRPr="00DC5430" w:rsidRDefault="00285BE2" w:rsidP="0003696A">
      <w:pPr>
        <w:pStyle w:val="Heading1"/>
        <w:spacing w:before="0" w:line="240" w:lineRule="auto"/>
        <w:jc w:val="both"/>
        <w:rPr>
          <w:rFonts w:ascii="Garamond" w:hAnsi="Garamond"/>
          <w:b/>
          <w:caps w:val="0"/>
          <w:color w:val="000000"/>
          <w:sz w:val="24"/>
          <w:szCs w:val="24"/>
        </w:rPr>
      </w:pPr>
      <w:r w:rsidRPr="00DC5430">
        <w:rPr>
          <w:rFonts w:ascii="Garamond" w:hAnsi="Garamond"/>
          <w:b/>
          <w:caps w:val="0"/>
          <w:color w:val="000000"/>
          <w:sz w:val="24"/>
          <w:szCs w:val="24"/>
        </w:rPr>
        <w:t>Client: Bajaj Allianz General Insurance Co.</w:t>
      </w:r>
      <w:r w:rsidR="00AA0BBD" w:rsidRPr="00DC5430">
        <w:rPr>
          <w:rFonts w:ascii="Garamond" w:hAnsi="Garamond"/>
          <w:b/>
          <w:caps w:val="0"/>
          <w:color w:val="000000"/>
          <w:sz w:val="24"/>
          <w:szCs w:val="24"/>
        </w:rPr>
        <w:t xml:space="preserve"> Ltd,India.         </w:t>
      </w:r>
      <w:r w:rsidR="008A6A2A" w:rsidRPr="00DC5430">
        <w:rPr>
          <w:rFonts w:ascii="Garamond" w:hAnsi="Garamond"/>
          <w:b/>
          <w:caps w:val="0"/>
          <w:color w:val="000000"/>
          <w:sz w:val="24"/>
          <w:szCs w:val="24"/>
          <w:lang w:val="en-US"/>
        </w:rPr>
        <w:t xml:space="preserve">     </w:t>
      </w:r>
      <w:r w:rsidR="00AA0BBD" w:rsidRPr="00DC5430">
        <w:rPr>
          <w:rFonts w:ascii="Garamond" w:hAnsi="Garamond"/>
          <w:b/>
          <w:caps w:val="0"/>
          <w:color w:val="000000"/>
          <w:sz w:val="24"/>
          <w:szCs w:val="24"/>
        </w:rPr>
        <w:t xml:space="preserve"> </w:t>
      </w:r>
      <w:r w:rsidRPr="00DC5430">
        <w:rPr>
          <w:rFonts w:ascii="Garamond" w:hAnsi="Garamond"/>
          <w:b/>
          <w:caps w:val="0"/>
          <w:color w:val="000000"/>
          <w:sz w:val="24"/>
          <w:szCs w:val="24"/>
        </w:rPr>
        <w:t>Sept 0</w:t>
      </w:r>
      <w:r w:rsidR="00A029C2">
        <w:rPr>
          <w:rFonts w:ascii="Garamond" w:hAnsi="Garamond"/>
          <w:b/>
          <w:caps w:val="0"/>
          <w:color w:val="000000"/>
          <w:sz w:val="24"/>
          <w:szCs w:val="24"/>
          <w:lang w:val="en-US"/>
        </w:rPr>
        <w:t>8</w:t>
      </w:r>
      <w:r w:rsidRPr="00DC5430">
        <w:rPr>
          <w:rFonts w:ascii="Garamond" w:hAnsi="Garamond"/>
          <w:b/>
          <w:caps w:val="0"/>
          <w:color w:val="000000"/>
          <w:sz w:val="24"/>
          <w:szCs w:val="24"/>
        </w:rPr>
        <w:t xml:space="preserve"> –June 11</w:t>
      </w:r>
    </w:p>
    <w:p w:rsidR="00285BE2" w:rsidRPr="00DC5430" w:rsidRDefault="00285BE2" w:rsidP="0003696A">
      <w:pPr>
        <w:pStyle w:val="Heading1"/>
        <w:spacing w:before="0" w:line="240" w:lineRule="auto"/>
        <w:jc w:val="both"/>
        <w:rPr>
          <w:rFonts w:ascii="Garamond" w:hAnsi="Garamond"/>
          <w:b/>
          <w:caps w:val="0"/>
          <w:color w:val="000000"/>
          <w:sz w:val="24"/>
          <w:szCs w:val="24"/>
        </w:rPr>
      </w:pPr>
      <w:r w:rsidRPr="00DC5430">
        <w:rPr>
          <w:rFonts w:ascii="Garamond" w:hAnsi="Garamond"/>
          <w:b/>
          <w:caps w:val="0"/>
          <w:color w:val="000000"/>
          <w:sz w:val="24"/>
          <w:szCs w:val="24"/>
        </w:rPr>
        <w:t>Oracle DBA</w:t>
      </w:r>
    </w:p>
    <w:p w:rsidR="00067CF8" w:rsidRPr="00DC5430" w:rsidRDefault="00067CF8" w:rsidP="00067CF8">
      <w:pPr>
        <w:pStyle w:val="NormalWeb"/>
        <w:tabs>
          <w:tab w:val="left" w:pos="1080"/>
        </w:tabs>
        <w:spacing w:before="0" w:after="0"/>
        <w:rPr>
          <w:rFonts w:ascii="Garamond" w:eastAsia="SimSun" w:hAnsi="Garamond"/>
          <w:b/>
          <w:bCs/>
          <w:kern w:val="1"/>
          <w:lang w:val="en" w:eastAsia="hi-IN" w:bidi="hi-IN"/>
        </w:rPr>
      </w:pPr>
    </w:p>
    <w:p w:rsidR="00285BE2" w:rsidRPr="00DC5430" w:rsidRDefault="006C4215" w:rsidP="00AA0BBD">
      <w:pPr>
        <w:tabs>
          <w:tab w:val="left" w:pos="3600"/>
        </w:tabs>
        <w:jc w:val="both"/>
        <w:rPr>
          <w:rFonts w:ascii="Garamond" w:eastAsia="Times New Roman" w:hAnsi="Garamond" w:cs="Times New Roman"/>
          <w:b/>
          <w:szCs w:val="22"/>
        </w:rPr>
      </w:pPr>
      <w:r w:rsidRPr="00DC5430">
        <w:rPr>
          <w:rFonts w:ascii="Garamond" w:hAnsi="Garamond" w:cs="Times New Roman"/>
          <w:b/>
          <w:bCs/>
          <w:szCs w:val="22"/>
          <w:u w:val="single"/>
          <w:lang w:val="en"/>
        </w:rPr>
        <w:t>Environment</w:t>
      </w:r>
      <w:r w:rsidRPr="00FA023F">
        <w:rPr>
          <w:rFonts w:ascii="Garamond" w:hAnsi="Garamond" w:cs="Times New Roman"/>
          <w:b/>
          <w:bCs/>
          <w:szCs w:val="22"/>
          <w:lang w:val="en"/>
        </w:rPr>
        <w:t>:</w:t>
      </w:r>
      <w:r w:rsidRPr="00DC5430">
        <w:rPr>
          <w:rFonts w:ascii="Garamond" w:eastAsia="Times New Roman" w:hAnsi="Garamond" w:cs="Times New Roman"/>
          <w:b/>
          <w:spacing w:val="-2"/>
          <w:szCs w:val="22"/>
        </w:rPr>
        <w:t xml:space="preserve"> </w:t>
      </w:r>
      <w:r w:rsidR="00B24F9D" w:rsidRPr="00DC5430">
        <w:rPr>
          <w:rFonts w:ascii="Garamond" w:eastAsia="Times New Roman" w:hAnsi="Garamond" w:cs="Times New Roman"/>
          <w:spacing w:val="-2"/>
          <w:szCs w:val="22"/>
        </w:rPr>
        <w:t xml:space="preserve">Oracle 10g/9i, </w:t>
      </w:r>
      <w:r w:rsidRPr="00DC5430">
        <w:rPr>
          <w:rFonts w:ascii="Garamond" w:eastAsia="Times New Roman" w:hAnsi="Garamond" w:cs="Times New Roman"/>
          <w:szCs w:val="22"/>
        </w:rPr>
        <w:t xml:space="preserve">HP-UX, Windows, Explain Plan, Profiler, TkProf, </w:t>
      </w:r>
      <w:r w:rsidRPr="00DC5430">
        <w:rPr>
          <w:rFonts w:ascii="Garamond" w:eastAsia="Times New Roman" w:hAnsi="Garamond" w:cs="Times New Roman"/>
          <w:spacing w:val="-2"/>
          <w:szCs w:val="22"/>
        </w:rPr>
        <w:t>Java, and UNIX</w:t>
      </w:r>
      <w:r w:rsidRPr="00DC5430">
        <w:rPr>
          <w:rFonts w:ascii="Garamond" w:eastAsia="Times New Roman" w:hAnsi="Garamond" w:cs="Times New Roman"/>
          <w:b/>
          <w:spacing w:val="-2"/>
          <w:szCs w:val="22"/>
        </w:rPr>
        <w:t xml:space="preserve"> </w:t>
      </w:r>
    </w:p>
    <w:p w:rsidR="00AA0BBD" w:rsidRPr="00DC5430" w:rsidRDefault="00AA0BBD" w:rsidP="00AA0BBD">
      <w:pPr>
        <w:tabs>
          <w:tab w:val="left" w:pos="3600"/>
        </w:tabs>
        <w:jc w:val="both"/>
        <w:rPr>
          <w:rFonts w:ascii="Garamond" w:eastAsia="Times New Roman" w:hAnsi="Garamond" w:cs="Times New Roman"/>
          <w:b/>
          <w:szCs w:val="22"/>
        </w:rPr>
      </w:pPr>
    </w:p>
    <w:p w:rsidR="00442DFF" w:rsidRPr="00DC5430" w:rsidRDefault="00285BE2" w:rsidP="00442DFF">
      <w:pPr>
        <w:tabs>
          <w:tab w:val="left" w:pos="3600"/>
        </w:tabs>
        <w:autoSpaceDE w:val="0"/>
        <w:autoSpaceDN w:val="0"/>
        <w:adjustRightInd w:val="0"/>
        <w:jc w:val="both"/>
        <w:rPr>
          <w:rFonts w:ascii="Garamond" w:hAnsi="Garamond" w:cs="Times New Roman"/>
          <w:b/>
          <w:bCs/>
          <w:szCs w:val="22"/>
          <w:u w:val="single"/>
          <w:lang w:val="en"/>
        </w:rPr>
      </w:pPr>
      <w:r w:rsidRPr="00DC5430">
        <w:rPr>
          <w:rFonts w:ascii="Garamond" w:hAnsi="Garamond" w:cs="Times New Roman"/>
          <w:b/>
          <w:bCs/>
          <w:szCs w:val="22"/>
          <w:u w:val="single"/>
          <w:lang w:val="en"/>
        </w:rPr>
        <w:t>Responsibilities</w:t>
      </w:r>
      <w:r w:rsidRPr="00FA023F">
        <w:rPr>
          <w:rFonts w:ascii="Garamond" w:hAnsi="Garamond" w:cs="Times New Roman"/>
          <w:b/>
          <w:bCs/>
          <w:szCs w:val="22"/>
          <w:lang w:val="en"/>
        </w:rPr>
        <w:t>:</w:t>
      </w:r>
    </w:p>
    <w:p w:rsidR="00442DFF" w:rsidRPr="00DC5430" w:rsidRDefault="00442DFF" w:rsidP="00442DFF">
      <w:pPr>
        <w:tabs>
          <w:tab w:val="left" w:pos="3600"/>
        </w:tabs>
        <w:autoSpaceDE w:val="0"/>
        <w:autoSpaceDN w:val="0"/>
        <w:adjustRightInd w:val="0"/>
        <w:jc w:val="both"/>
        <w:rPr>
          <w:rFonts w:ascii="Garamond" w:hAnsi="Garamond" w:cs="Times New Roman"/>
          <w:b/>
          <w:bCs/>
          <w:szCs w:val="22"/>
          <w:u w:val="single"/>
          <w:lang w:val="en"/>
        </w:rPr>
      </w:pPr>
    </w:p>
    <w:p w:rsidR="006C4215" w:rsidRPr="00DC5430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hAnsi="Garamond" w:cs="Times New Roman"/>
          <w:b/>
          <w:bCs/>
          <w:szCs w:val="22"/>
          <w:u w:val="single"/>
          <w:lang w:val="en"/>
        </w:rPr>
      </w:pPr>
      <w:r w:rsidRPr="00DC5430">
        <w:rPr>
          <w:rFonts w:ascii="Garamond" w:eastAsia="Times New Roman" w:hAnsi="Garamond" w:cs="Times New Roman"/>
          <w:szCs w:val="22"/>
        </w:rPr>
        <w:t xml:space="preserve">Involved in </w:t>
      </w:r>
      <w:r w:rsidRPr="00DC5430">
        <w:rPr>
          <w:rFonts w:ascii="Garamond" w:eastAsia="Times New Roman" w:hAnsi="Garamond" w:cs="Times New Roman"/>
          <w:b/>
          <w:szCs w:val="22"/>
        </w:rPr>
        <w:t>Installation and customization of Databases (10g&amp;9i)</w:t>
      </w:r>
      <w:r w:rsidR="00442DFF" w:rsidRPr="00DC5430">
        <w:rPr>
          <w:rFonts w:ascii="Garamond" w:eastAsia="Times New Roman" w:hAnsi="Garamond" w:cs="Times New Roman"/>
          <w:szCs w:val="22"/>
        </w:rPr>
        <w:t xml:space="preserve"> in Linux, windows and </w:t>
      </w:r>
      <w:r w:rsidRPr="00DC5430">
        <w:rPr>
          <w:rFonts w:ascii="Garamond" w:eastAsia="Times New Roman" w:hAnsi="Garamond" w:cs="Times New Roman"/>
          <w:szCs w:val="22"/>
        </w:rPr>
        <w:t>Solaris environments.</w:t>
      </w:r>
    </w:p>
    <w:p w:rsidR="00442DFF" w:rsidRPr="00DC5430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Supported databases on </w:t>
      </w:r>
      <w:r w:rsidRPr="00DC5430">
        <w:rPr>
          <w:rFonts w:ascii="Garamond" w:eastAsia="Times New Roman" w:hAnsi="Garamond" w:cs="Times New Roman"/>
          <w:b/>
          <w:szCs w:val="22"/>
        </w:rPr>
        <w:t>AIX, UNIX and Linux</w:t>
      </w:r>
      <w:r w:rsidRPr="00DC5430">
        <w:rPr>
          <w:rFonts w:ascii="Garamond" w:eastAsia="Times New Roman" w:hAnsi="Garamond" w:cs="Times New Roman"/>
          <w:szCs w:val="22"/>
        </w:rPr>
        <w:t>.</w:t>
      </w:r>
    </w:p>
    <w:p w:rsidR="00442DFF" w:rsidRPr="00DC5430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Evaluated the </w:t>
      </w:r>
      <w:r w:rsidRPr="00DC5430">
        <w:rPr>
          <w:rFonts w:ascii="Garamond" w:eastAsia="Times New Roman" w:hAnsi="Garamond" w:cs="Times New Roman"/>
          <w:b/>
          <w:szCs w:val="22"/>
        </w:rPr>
        <w:t>hardware requirements</w:t>
      </w:r>
      <w:r w:rsidRPr="00DC5430">
        <w:rPr>
          <w:rFonts w:ascii="Garamond" w:eastAsia="Times New Roman" w:hAnsi="Garamond" w:cs="Times New Roman"/>
          <w:szCs w:val="22"/>
        </w:rPr>
        <w:t xml:space="preserve"> before </w:t>
      </w:r>
      <w:r w:rsidRPr="00DC5430">
        <w:rPr>
          <w:rFonts w:ascii="Garamond" w:eastAsia="Times New Roman" w:hAnsi="Garamond" w:cs="Times New Roman"/>
          <w:b/>
          <w:szCs w:val="22"/>
        </w:rPr>
        <w:t>upgrading/migrating the database</w:t>
      </w:r>
      <w:r w:rsidRPr="00DC5430">
        <w:rPr>
          <w:rFonts w:ascii="Garamond" w:eastAsia="Times New Roman" w:hAnsi="Garamond" w:cs="Times New Roman"/>
          <w:szCs w:val="22"/>
        </w:rPr>
        <w:t>.</w:t>
      </w:r>
    </w:p>
    <w:p w:rsidR="00442DFF" w:rsidRPr="00DC5430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Good experience with recovery managed backups i.e. </w:t>
      </w:r>
      <w:r w:rsidRPr="00DC5430">
        <w:rPr>
          <w:rFonts w:ascii="Garamond" w:eastAsia="Times New Roman" w:hAnsi="Garamond" w:cs="Times New Roman"/>
          <w:b/>
          <w:szCs w:val="22"/>
        </w:rPr>
        <w:t>RMAN</w:t>
      </w:r>
      <w:r w:rsidRPr="00DC5430">
        <w:rPr>
          <w:rFonts w:ascii="Garamond" w:eastAsia="Times New Roman" w:hAnsi="Garamond" w:cs="Times New Roman"/>
          <w:szCs w:val="22"/>
        </w:rPr>
        <w:t>.</w:t>
      </w:r>
    </w:p>
    <w:p w:rsidR="00442DFF" w:rsidRPr="00DC5430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Manage </w:t>
      </w:r>
      <w:r w:rsidRPr="00DC5430">
        <w:rPr>
          <w:rFonts w:ascii="Garamond" w:eastAsia="Times New Roman" w:hAnsi="Garamond" w:cs="Times New Roman"/>
          <w:b/>
          <w:szCs w:val="22"/>
        </w:rPr>
        <w:t>users, privileges, profiles and schemas</w:t>
      </w:r>
      <w:r w:rsidRPr="00DC5430">
        <w:rPr>
          <w:rFonts w:ascii="Garamond" w:eastAsia="Times New Roman" w:hAnsi="Garamond" w:cs="Times New Roman"/>
          <w:szCs w:val="22"/>
        </w:rPr>
        <w:t>.</w:t>
      </w:r>
    </w:p>
    <w:p w:rsidR="00442DFF" w:rsidRPr="00DC5430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Experience in using automatic monitoring and management processes such as batch processing using </w:t>
      </w:r>
      <w:r w:rsidRPr="00DC5430">
        <w:rPr>
          <w:rFonts w:ascii="Garamond" w:eastAsia="Times New Roman" w:hAnsi="Garamond" w:cs="Times New Roman"/>
          <w:b/>
          <w:szCs w:val="22"/>
        </w:rPr>
        <w:t>Crontab</w:t>
      </w:r>
      <w:r w:rsidRPr="00DC5430">
        <w:rPr>
          <w:rFonts w:ascii="Garamond" w:eastAsia="Times New Roman" w:hAnsi="Garamond" w:cs="Times New Roman"/>
          <w:szCs w:val="22"/>
        </w:rPr>
        <w:t xml:space="preserve"> for processes like import/export, backups &amp; alerts of databases.</w:t>
      </w:r>
    </w:p>
    <w:p w:rsidR="00442DFF" w:rsidRPr="00DC5430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Involved in </w:t>
      </w:r>
      <w:r w:rsidRPr="00DC5430">
        <w:rPr>
          <w:rFonts w:ascii="Garamond" w:eastAsia="Times New Roman" w:hAnsi="Garamond" w:cs="Times New Roman"/>
          <w:b/>
          <w:szCs w:val="22"/>
        </w:rPr>
        <w:t>Schema management, Table space Management, User Creation</w:t>
      </w:r>
      <w:r w:rsidRPr="00DC5430">
        <w:rPr>
          <w:rFonts w:ascii="Garamond" w:eastAsia="Times New Roman" w:hAnsi="Garamond" w:cs="Times New Roman"/>
          <w:szCs w:val="22"/>
        </w:rPr>
        <w:t>.</w:t>
      </w:r>
    </w:p>
    <w:p w:rsidR="00442DFF" w:rsidRPr="00DC5430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Monitoring the </w:t>
      </w:r>
      <w:r w:rsidRPr="00DC5430">
        <w:rPr>
          <w:rFonts w:ascii="Garamond" w:eastAsia="Times New Roman" w:hAnsi="Garamond" w:cs="Times New Roman"/>
          <w:b/>
          <w:szCs w:val="22"/>
        </w:rPr>
        <w:t>alert logs</w:t>
      </w:r>
      <w:r w:rsidRPr="00DC5430">
        <w:rPr>
          <w:rFonts w:ascii="Garamond" w:eastAsia="Times New Roman" w:hAnsi="Garamond" w:cs="Times New Roman"/>
          <w:szCs w:val="22"/>
        </w:rPr>
        <w:t xml:space="preserve"> and </w:t>
      </w:r>
      <w:r w:rsidRPr="00DC5430">
        <w:rPr>
          <w:rFonts w:ascii="Garamond" w:eastAsia="Times New Roman" w:hAnsi="Garamond" w:cs="Times New Roman"/>
          <w:b/>
          <w:szCs w:val="22"/>
        </w:rPr>
        <w:t>trace files regularly</w:t>
      </w:r>
      <w:r w:rsidRPr="00DC5430">
        <w:rPr>
          <w:rFonts w:ascii="Garamond" w:eastAsia="Times New Roman" w:hAnsi="Garamond" w:cs="Times New Roman"/>
          <w:szCs w:val="22"/>
        </w:rPr>
        <w:t xml:space="preserve">. </w:t>
      </w:r>
    </w:p>
    <w:p w:rsidR="00442DFF" w:rsidRPr="00DC5430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b/>
          <w:szCs w:val="22"/>
        </w:rPr>
        <w:t>Storage management</w:t>
      </w:r>
      <w:r w:rsidRPr="00DC5430">
        <w:rPr>
          <w:rFonts w:ascii="Garamond" w:eastAsia="Times New Roman" w:hAnsi="Garamond" w:cs="Times New Roman"/>
          <w:szCs w:val="22"/>
        </w:rPr>
        <w:t xml:space="preserve">, sizing the database objects, </w:t>
      </w:r>
      <w:r w:rsidRPr="00DC5430">
        <w:rPr>
          <w:rFonts w:ascii="Garamond" w:eastAsia="Times New Roman" w:hAnsi="Garamond" w:cs="Times New Roman"/>
          <w:b/>
          <w:szCs w:val="22"/>
        </w:rPr>
        <w:t>monitoring Disk usage</w:t>
      </w:r>
      <w:r w:rsidRPr="00DC5430">
        <w:rPr>
          <w:rFonts w:ascii="Garamond" w:eastAsia="Times New Roman" w:hAnsi="Garamond" w:cs="Times New Roman"/>
          <w:szCs w:val="22"/>
        </w:rPr>
        <w:t>.</w:t>
      </w:r>
    </w:p>
    <w:p w:rsidR="00442DFF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Involved in writing </w:t>
      </w:r>
      <w:r w:rsidRPr="00DC5430">
        <w:rPr>
          <w:rFonts w:ascii="Garamond" w:eastAsia="Times New Roman" w:hAnsi="Garamond" w:cs="Times New Roman"/>
          <w:b/>
          <w:szCs w:val="22"/>
        </w:rPr>
        <w:t>UNIX shell scripting</w:t>
      </w:r>
      <w:r w:rsidRPr="00DC5430">
        <w:rPr>
          <w:rFonts w:ascii="Garamond" w:eastAsia="Times New Roman" w:hAnsi="Garamond" w:cs="Times New Roman"/>
          <w:szCs w:val="22"/>
        </w:rPr>
        <w:t xml:space="preserve"> for </w:t>
      </w:r>
      <w:r w:rsidRPr="00DC5430">
        <w:rPr>
          <w:rFonts w:ascii="Garamond" w:eastAsia="Times New Roman" w:hAnsi="Garamond" w:cs="Times New Roman"/>
          <w:b/>
          <w:szCs w:val="22"/>
        </w:rPr>
        <w:t>automating</w:t>
      </w:r>
      <w:r w:rsidRPr="00DC5430">
        <w:rPr>
          <w:rFonts w:ascii="Garamond" w:eastAsia="Times New Roman" w:hAnsi="Garamond" w:cs="Times New Roman"/>
          <w:szCs w:val="22"/>
        </w:rPr>
        <w:t xml:space="preserve"> the jobs.</w:t>
      </w:r>
    </w:p>
    <w:p w:rsidR="00014500" w:rsidRPr="00DC5430" w:rsidRDefault="00014500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>
        <w:rPr>
          <w:rFonts w:ascii="Garamond" w:hAnsi="Garamond" w:cs="Times New Roman"/>
          <w:color w:val="000000"/>
          <w:szCs w:val="22"/>
        </w:rPr>
        <w:t xml:space="preserve">Configured </w:t>
      </w:r>
      <w:r w:rsidRPr="00014500">
        <w:rPr>
          <w:rFonts w:ascii="Garamond" w:hAnsi="Garamond" w:cs="Times New Roman"/>
          <w:b/>
          <w:color w:val="000000"/>
          <w:szCs w:val="22"/>
        </w:rPr>
        <w:t>Listener</w:t>
      </w:r>
      <w:r>
        <w:rPr>
          <w:rFonts w:ascii="Garamond" w:hAnsi="Garamond" w:cs="Times New Roman"/>
          <w:color w:val="000000"/>
          <w:szCs w:val="22"/>
        </w:rPr>
        <w:t>/</w:t>
      </w:r>
      <w:r w:rsidRPr="00014500">
        <w:rPr>
          <w:rFonts w:ascii="Garamond" w:hAnsi="Garamond" w:cs="Times New Roman"/>
          <w:b/>
          <w:color w:val="000000"/>
          <w:szCs w:val="22"/>
        </w:rPr>
        <w:t>TNS services</w:t>
      </w:r>
      <w:r>
        <w:rPr>
          <w:rFonts w:ascii="Garamond" w:hAnsi="Garamond" w:cs="Times New Roman"/>
          <w:color w:val="000000"/>
          <w:szCs w:val="22"/>
        </w:rPr>
        <w:t xml:space="preserve"> for remote connections to the databases.</w:t>
      </w:r>
    </w:p>
    <w:p w:rsidR="00442DFF" w:rsidRPr="00DC5430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>UNIX shell scripting to automate different processes such as data loading and data analyze</w:t>
      </w:r>
    </w:p>
    <w:p w:rsidR="00442DFF" w:rsidRPr="00DC5430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Experience with </w:t>
      </w:r>
      <w:r w:rsidRPr="00DC5430">
        <w:rPr>
          <w:rFonts w:ascii="Garamond" w:eastAsia="Times New Roman" w:hAnsi="Garamond" w:cs="Times New Roman"/>
          <w:b/>
          <w:szCs w:val="22"/>
        </w:rPr>
        <w:t>SQL query tuning, SGA tuning</w:t>
      </w:r>
      <w:r w:rsidRPr="00DC5430">
        <w:rPr>
          <w:rFonts w:ascii="Garamond" w:eastAsia="Times New Roman" w:hAnsi="Garamond" w:cs="Times New Roman"/>
          <w:szCs w:val="22"/>
        </w:rPr>
        <w:t xml:space="preserve"> and Histograms understanding and sound knowledge in SQL execution plan.</w:t>
      </w:r>
    </w:p>
    <w:p w:rsidR="00442DFF" w:rsidRPr="00DC5430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>Architecture reviews, Change management meetings and Team meetings.</w:t>
      </w:r>
    </w:p>
    <w:p w:rsidR="00442DFF" w:rsidRPr="00DC5430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Documented the complete project including all </w:t>
      </w:r>
      <w:r w:rsidR="0003696A" w:rsidRPr="00DC5430">
        <w:rPr>
          <w:rFonts w:ascii="Garamond" w:eastAsia="Times New Roman" w:hAnsi="Garamond" w:cs="Times New Roman"/>
          <w:b/>
          <w:szCs w:val="22"/>
        </w:rPr>
        <w:t>pre-installation</w:t>
      </w:r>
      <w:r w:rsidRPr="00DC5430">
        <w:rPr>
          <w:rFonts w:ascii="Garamond" w:eastAsia="Times New Roman" w:hAnsi="Garamond" w:cs="Times New Roman"/>
          <w:b/>
          <w:szCs w:val="22"/>
        </w:rPr>
        <w:t>, post installation</w:t>
      </w:r>
      <w:r w:rsidRPr="00DC5430">
        <w:rPr>
          <w:rFonts w:ascii="Garamond" w:eastAsia="Times New Roman" w:hAnsi="Garamond" w:cs="Times New Roman"/>
          <w:szCs w:val="22"/>
        </w:rPr>
        <w:t xml:space="preserve"> and database configuration steps.</w:t>
      </w:r>
    </w:p>
    <w:p w:rsidR="00442DFF" w:rsidRPr="00DC5430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Experienced in Tuning SQL statements using </w:t>
      </w:r>
      <w:r w:rsidRPr="00DC5430">
        <w:rPr>
          <w:rFonts w:ascii="Garamond" w:eastAsia="Times New Roman" w:hAnsi="Garamond" w:cs="Times New Roman"/>
          <w:b/>
          <w:szCs w:val="22"/>
        </w:rPr>
        <w:t>Explain Plan, Profiler and TkProf</w:t>
      </w:r>
      <w:r w:rsidRPr="00DC5430">
        <w:rPr>
          <w:rFonts w:ascii="Garamond" w:eastAsia="Times New Roman" w:hAnsi="Garamond" w:cs="Times New Roman"/>
          <w:szCs w:val="22"/>
        </w:rPr>
        <w:t>.</w:t>
      </w:r>
    </w:p>
    <w:p w:rsidR="007275AE" w:rsidRPr="00DC5430" w:rsidRDefault="006C4215" w:rsidP="007275AE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 xml:space="preserve">Setup various automation scripts process in crontab on Various Servers to automate tasks like </w:t>
      </w:r>
      <w:r w:rsidRPr="00DC5430">
        <w:rPr>
          <w:rFonts w:ascii="Garamond" w:eastAsia="Times New Roman" w:hAnsi="Garamond" w:cs="Times New Roman"/>
          <w:b/>
          <w:szCs w:val="22"/>
        </w:rPr>
        <w:t>Analyze the Tables, Indexes and Monitor</w:t>
      </w:r>
      <w:r w:rsidRPr="00DC5430">
        <w:rPr>
          <w:rFonts w:ascii="Garamond" w:eastAsia="Times New Roman" w:hAnsi="Garamond" w:cs="Times New Roman"/>
          <w:szCs w:val="22"/>
        </w:rPr>
        <w:t xml:space="preserve"> the Object growth.</w:t>
      </w:r>
    </w:p>
    <w:p w:rsidR="00442DFF" w:rsidRPr="00DC5430" w:rsidRDefault="006C4215" w:rsidP="00442DFF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>Maintained 24X7 Web based Production database with ODBC/JDBC environment</w:t>
      </w:r>
      <w:r w:rsidR="00AA0BBD" w:rsidRPr="00DC5430">
        <w:rPr>
          <w:rFonts w:ascii="Garamond" w:eastAsia="Times New Roman" w:hAnsi="Garamond" w:cs="Times New Roman"/>
          <w:szCs w:val="22"/>
        </w:rPr>
        <w:t>.</w:t>
      </w:r>
    </w:p>
    <w:p w:rsidR="00390179" w:rsidRPr="009A44BC" w:rsidRDefault="006C4215" w:rsidP="00390179">
      <w:pPr>
        <w:widowControl/>
        <w:numPr>
          <w:ilvl w:val="0"/>
          <w:numId w:val="17"/>
        </w:numPr>
        <w:tabs>
          <w:tab w:val="left" w:pos="3600"/>
        </w:tabs>
        <w:suppressAutoHyphens w:val="0"/>
        <w:ind w:left="360" w:hanging="360"/>
        <w:jc w:val="both"/>
        <w:rPr>
          <w:rFonts w:ascii="Garamond" w:eastAsia="Times New Roman" w:hAnsi="Garamond" w:cs="Times New Roman"/>
          <w:szCs w:val="22"/>
        </w:rPr>
      </w:pPr>
      <w:r w:rsidRPr="00DC5430">
        <w:rPr>
          <w:rFonts w:ascii="Garamond" w:eastAsia="Times New Roman" w:hAnsi="Garamond" w:cs="Times New Roman"/>
          <w:szCs w:val="22"/>
        </w:rPr>
        <w:t>24/7 on-call production dat</w:t>
      </w:r>
      <w:r w:rsidR="00AA0BBD" w:rsidRPr="00DC5430">
        <w:rPr>
          <w:rFonts w:ascii="Garamond" w:eastAsia="Times New Roman" w:hAnsi="Garamond" w:cs="Times New Roman"/>
          <w:szCs w:val="22"/>
        </w:rPr>
        <w:t>abase support.</w:t>
      </w:r>
    </w:p>
    <w:sectPr w:rsidR="00390179" w:rsidRPr="009A44BC" w:rsidSect="00612942">
      <w:headerReference w:type="default" r:id="rId9"/>
      <w:pgSz w:w="12240" w:h="15840"/>
      <w:pgMar w:top="1620" w:right="1134" w:bottom="1134" w:left="1134" w:header="54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1351" w:rsidRDefault="00F91351">
      <w:r>
        <w:separator/>
      </w:r>
    </w:p>
  </w:endnote>
  <w:endnote w:type="continuationSeparator" w:id="0">
    <w:p w:rsidR="00F91351" w:rsidRDefault="00F91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2"/>
    <w:family w:val="auto"/>
    <w:pitch w:val="variable"/>
    <w:sig w:usb0="800001AF" w:usb1="1001E0EA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00500000000000000"/>
    <w:charset w:val="01"/>
    <w:family w:val="roman"/>
    <w:notTrueType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1351" w:rsidRDefault="00F91351">
      <w:r>
        <w:separator/>
      </w:r>
    </w:p>
  </w:footnote>
  <w:footnote w:type="continuationSeparator" w:id="0">
    <w:p w:rsidR="00F91351" w:rsidRDefault="00F913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4ABA" w:rsidRDefault="00374ABA">
    <w:pPr>
      <w:pStyle w:val="Header"/>
    </w:pPr>
    <w:r w:rsidRPr="00F42377">
      <w:rPr>
        <w:rFonts w:ascii="Calibri" w:eastAsia="Calibri" w:hAnsi="Calibri" w:cs="Calibri"/>
        <w:b/>
        <w:bCs/>
        <w:noProof/>
        <w:color w:val="000000" w:themeColor="text1"/>
        <w:lang w:eastAsia="en-US" w:bidi="ar-SA"/>
      </w:rPr>
      <w:drawing>
        <wp:anchor distT="0" distB="0" distL="114300" distR="114300" simplePos="0" relativeHeight="251659264" behindDoc="0" locked="0" layoutInCell="1" allowOverlap="1" wp14:anchorId="57CEAFCA" wp14:editId="2F3AB2E6">
          <wp:simplePos x="0" y="0"/>
          <wp:positionH relativeFrom="column">
            <wp:posOffset>4985385</wp:posOffset>
          </wp:positionH>
          <wp:positionV relativeFrom="paragraph">
            <wp:posOffset>-247650</wp:posOffset>
          </wp:positionV>
          <wp:extent cx="1964690" cy="852170"/>
          <wp:effectExtent l="0" t="0" r="0" b="5080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_Database12c_Admin_Professional_clr.bmp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4690" cy="85217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5A4210EC"/>
    <w:lvl w:ilvl="0">
      <w:numFmt w:val="bullet"/>
      <w:lvlText w:val="*"/>
      <w:lvlJc w:val="left"/>
    </w:lvl>
  </w:abstractNum>
  <w:abstractNum w:abstractNumId="1">
    <w:nsid w:val="00000001"/>
    <w:multiLevelType w:val="multilevel"/>
    <w:tmpl w:val="00000001"/>
    <w:name w:val="WW8Num8"/>
    <w:lvl w:ilvl="0">
      <w:start w:val="22"/>
      <w:numFmt w:val="bullet"/>
      <w:lvlText w:val=""/>
      <w:lvlJc w:val="left"/>
      <w:pPr>
        <w:tabs>
          <w:tab w:val="num" w:pos="720"/>
        </w:tabs>
        <w:ind w:left="720" w:hanging="283"/>
      </w:pPr>
      <w:rPr>
        <w:rFonts w:ascii="Wingdings 2" w:hAnsi="Wingdings 2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0000002"/>
    <w:multiLevelType w:val="single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>
    <w:nsid w:val="00000003"/>
    <w:multiLevelType w:val="multilevel"/>
    <w:tmpl w:val="90C8B4E4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  <w:color w:val="auto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  <w:color w:val="auto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auto"/>
      </w:rPr>
    </w:lvl>
  </w:abstractNum>
  <w:abstractNum w:abstractNumId="5">
    <w:nsid w:val="00000005"/>
    <w:multiLevelType w:val="multilevel"/>
    <w:tmpl w:val="2C4229B0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/>
        <w:color w:val="auto"/>
        <w:sz w:val="18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>
    <w:nsid w:val="00000006"/>
    <w:multiLevelType w:val="multilevel"/>
    <w:tmpl w:val="B79A2B96"/>
    <w:name w:val="WW8Num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283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>
    <w:nsid w:val="00000007"/>
    <w:multiLevelType w:val="multilevel"/>
    <w:tmpl w:val="00000007"/>
    <w:name w:val="WW8Num7"/>
    <w:lvl w:ilvl="0">
      <w:start w:val="21"/>
      <w:numFmt w:val="bullet"/>
      <w:lvlText w:val=""/>
      <w:lvlJc w:val="left"/>
      <w:pPr>
        <w:tabs>
          <w:tab w:val="num" w:pos="720"/>
        </w:tabs>
        <w:ind w:left="720" w:hanging="283"/>
      </w:pPr>
      <w:rPr>
        <w:rFonts w:ascii="Wingdings 2" w:hAnsi="Wingdings 2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00000008"/>
    <w:multiLevelType w:val="multilevel"/>
    <w:tmpl w:val="0000000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9">
    <w:nsid w:val="05AE2186"/>
    <w:multiLevelType w:val="multilevel"/>
    <w:tmpl w:val="981C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795123B"/>
    <w:multiLevelType w:val="multilevel"/>
    <w:tmpl w:val="450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8303C78"/>
    <w:multiLevelType w:val="multilevel"/>
    <w:tmpl w:val="15F4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DFE0644"/>
    <w:multiLevelType w:val="multilevel"/>
    <w:tmpl w:val="3850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ED822B9"/>
    <w:multiLevelType w:val="multilevel"/>
    <w:tmpl w:val="7DF4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4B0107"/>
    <w:multiLevelType w:val="hybridMultilevel"/>
    <w:tmpl w:val="11AC5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FDE3131"/>
    <w:multiLevelType w:val="multilevel"/>
    <w:tmpl w:val="BAA629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5C54114"/>
    <w:multiLevelType w:val="multilevel"/>
    <w:tmpl w:val="BF0EF24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>
    <w:nsid w:val="27CE401C"/>
    <w:multiLevelType w:val="hybridMultilevel"/>
    <w:tmpl w:val="5AD29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3A3BA1"/>
    <w:multiLevelType w:val="hybridMultilevel"/>
    <w:tmpl w:val="9AD8C7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9385EEC"/>
    <w:multiLevelType w:val="multilevel"/>
    <w:tmpl w:val="BA4204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F816ADE"/>
    <w:multiLevelType w:val="multilevel"/>
    <w:tmpl w:val="09DA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4C31DC"/>
    <w:multiLevelType w:val="hybridMultilevel"/>
    <w:tmpl w:val="F2EE31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6E455D1"/>
    <w:multiLevelType w:val="multilevel"/>
    <w:tmpl w:val="E7E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1F49B8"/>
    <w:multiLevelType w:val="multilevel"/>
    <w:tmpl w:val="B6B48CE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4">
    <w:nsid w:val="5A1E7317"/>
    <w:multiLevelType w:val="hybridMultilevel"/>
    <w:tmpl w:val="2D6CDD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E8859F8"/>
    <w:multiLevelType w:val="multilevel"/>
    <w:tmpl w:val="936A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E4797D"/>
    <w:multiLevelType w:val="multilevel"/>
    <w:tmpl w:val="1D1E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795844"/>
    <w:multiLevelType w:val="multilevel"/>
    <w:tmpl w:val="D97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74666F"/>
    <w:multiLevelType w:val="multilevel"/>
    <w:tmpl w:val="ED10487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  <w:color w:val="auto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  <w:color w:val="auto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9">
    <w:nsid w:val="64D209FC"/>
    <w:multiLevelType w:val="multilevel"/>
    <w:tmpl w:val="71F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C11EA3"/>
    <w:multiLevelType w:val="hybridMultilevel"/>
    <w:tmpl w:val="D30E5AF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>
    <w:nsid w:val="7C813792"/>
    <w:multiLevelType w:val="multilevel"/>
    <w:tmpl w:val="2F92763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  <w:color w:val="auto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  <w:color w:val="auto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737F9F"/>
    <w:multiLevelType w:val="multilevel"/>
    <w:tmpl w:val="B53C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28"/>
  </w:num>
  <w:num w:numId="10">
    <w:abstractNumId w:val="31"/>
  </w:num>
  <w:num w:numId="11">
    <w:abstractNumId w:val="18"/>
  </w:num>
  <w:num w:numId="1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3">
    <w:abstractNumId w:val="17"/>
  </w:num>
  <w:num w:numId="1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3"/>
  </w:num>
  <w:num w:numId="16">
    <w:abstractNumId w:val="16"/>
  </w:num>
  <w:num w:numId="17">
    <w:abstractNumId w:val="19"/>
  </w:num>
  <w:num w:numId="18">
    <w:abstractNumId w:val="15"/>
  </w:num>
  <w:num w:numId="19">
    <w:abstractNumId w:val="24"/>
  </w:num>
  <w:num w:numId="20">
    <w:abstractNumId w:val="21"/>
  </w:num>
  <w:num w:numId="21">
    <w:abstractNumId w:val="14"/>
  </w:num>
  <w:num w:numId="22">
    <w:abstractNumId w:val="27"/>
  </w:num>
  <w:num w:numId="23">
    <w:abstractNumId w:val="32"/>
  </w:num>
  <w:num w:numId="24">
    <w:abstractNumId w:val="13"/>
  </w:num>
  <w:num w:numId="25">
    <w:abstractNumId w:val="26"/>
  </w:num>
  <w:num w:numId="26">
    <w:abstractNumId w:val="11"/>
  </w:num>
  <w:num w:numId="27">
    <w:abstractNumId w:val="20"/>
  </w:num>
  <w:num w:numId="28">
    <w:abstractNumId w:val="25"/>
  </w:num>
  <w:num w:numId="29">
    <w:abstractNumId w:val="10"/>
  </w:num>
  <w:num w:numId="30">
    <w:abstractNumId w:val="22"/>
  </w:num>
  <w:num w:numId="31">
    <w:abstractNumId w:val="30"/>
  </w:num>
  <w:num w:numId="32">
    <w:abstractNumId w:val="12"/>
  </w:num>
  <w:num w:numId="33">
    <w:abstractNumId w:val="9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7E0"/>
    <w:rsid w:val="000121AA"/>
    <w:rsid w:val="00012345"/>
    <w:rsid w:val="00014500"/>
    <w:rsid w:val="00016C7B"/>
    <w:rsid w:val="00021CBC"/>
    <w:rsid w:val="00022C91"/>
    <w:rsid w:val="00026A3A"/>
    <w:rsid w:val="000301B4"/>
    <w:rsid w:val="00031057"/>
    <w:rsid w:val="0003696A"/>
    <w:rsid w:val="000376F3"/>
    <w:rsid w:val="00041213"/>
    <w:rsid w:val="0004195D"/>
    <w:rsid w:val="00050FA2"/>
    <w:rsid w:val="000612B8"/>
    <w:rsid w:val="00066793"/>
    <w:rsid w:val="00067CF8"/>
    <w:rsid w:val="0007138F"/>
    <w:rsid w:val="00087F4F"/>
    <w:rsid w:val="000A678A"/>
    <w:rsid w:val="000B5891"/>
    <w:rsid w:val="000C48F2"/>
    <w:rsid w:val="000C7EC0"/>
    <w:rsid w:val="000D26CF"/>
    <w:rsid w:val="000E5BC3"/>
    <w:rsid w:val="000E6E6A"/>
    <w:rsid w:val="000F0EC6"/>
    <w:rsid w:val="000F74B8"/>
    <w:rsid w:val="0010079C"/>
    <w:rsid w:val="001375C2"/>
    <w:rsid w:val="00171FBA"/>
    <w:rsid w:val="0018002B"/>
    <w:rsid w:val="00182405"/>
    <w:rsid w:val="00183DDB"/>
    <w:rsid w:val="001A4673"/>
    <w:rsid w:val="001B2C20"/>
    <w:rsid w:val="001D18C9"/>
    <w:rsid w:val="001D38AF"/>
    <w:rsid w:val="001F2BC4"/>
    <w:rsid w:val="00204756"/>
    <w:rsid w:val="00204D5E"/>
    <w:rsid w:val="00226802"/>
    <w:rsid w:val="00231C8D"/>
    <w:rsid w:val="002366B8"/>
    <w:rsid w:val="00253253"/>
    <w:rsid w:val="002548A0"/>
    <w:rsid w:val="002548DA"/>
    <w:rsid w:val="0026006A"/>
    <w:rsid w:val="002666D2"/>
    <w:rsid w:val="00272B3E"/>
    <w:rsid w:val="00285B58"/>
    <w:rsid w:val="00285BE2"/>
    <w:rsid w:val="002A349A"/>
    <w:rsid w:val="002B2D3C"/>
    <w:rsid w:val="002C4562"/>
    <w:rsid w:val="002D08B9"/>
    <w:rsid w:val="002D1234"/>
    <w:rsid w:val="002E102A"/>
    <w:rsid w:val="002E2B21"/>
    <w:rsid w:val="002E7969"/>
    <w:rsid w:val="002F3527"/>
    <w:rsid w:val="00302149"/>
    <w:rsid w:val="00304873"/>
    <w:rsid w:val="00317468"/>
    <w:rsid w:val="003254EC"/>
    <w:rsid w:val="00326F33"/>
    <w:rsid w:val="00326F5C"/>
    <w:rsid w:val="00327C9A"/>
    <w:rsid w:val="00331235"/>
    <w:rsid w:val="0034490A"/>
    <w:rsid w:val="00360DCF"/>
    <w:rsid w:val="0036363E"/>
    <w:rsid w:val="00374ABA"/>
    <w:rsid w:val="00381A9F"/>
    <w:rsid w:val="00384C57"/>
    <w:rsid w:val="00390179"/>
    <w:rsid w:val="003A009A"/>
    <w:rsid w:val="003C3EC1"/>
    <w:rsid w:val="003C41E5"/>
    <w:rsid w:val="003D2ACD"/>
    <w:rsid w:val="003D5682"/>
    <w:rsid w:val="003E6D19"/>
    <w:rsid w:val="00412F50"/>
    <w:rsid w:val="00416F81"/>
    <w:rsid w:val="004217AC"/>
    <w:rsid w:val="00430FBF"/>
    <w:rsid w:val="00442DFF"/>
    <w:rsid w:val="00445CE5"/>
    <w:rsid w:val="0045401E"/>
    <w:rsid w:val="00455262"/>
    <w:rsid w:val="00465AF7"/>
    <w:rsid w:val="00485F6E"/>
    <w:rsid w:val="00490784"/>
    <w:rsid w:val="00490908"/>
    <w:rsid w:val="00493F6D"/>
    <w:rsid w:val="004B20A0"/>
    <w:rsid w:val="004B3952"/>
    <w:rsid w:val="004E6D18"/>
    <w:rsid w:val="004F1FA2"/>
    <w:rsid w:val="0050211D"/>
    <w:rsid w:val="00506F1E"/>
    <w:rsid w:val="0053384B"/>
    <w:rsid w:val="005551FA"/>
    <w:rsid w:val="0056141C"/>
    <w:rsid w:val="00570B0E"/>
    <w:rsid w:val="00582B87"/>
    <w:rsid w:val="00596266"/>
    <w:rsid w:val="00597BB7"/>
    <w:rsid w:val="005A250D"/>
    <w:rsid w:val="005A73CB"/>
    <w:rsid w:val="005B428A"/>
    <w:rsid w:val="005C5260"/>
    <w:rsid w:val="005D10A6"/>
    <w:rsid w:val="005D2E0C"/>
    <w:rsid w:val="005D73A6"/>
    <w:rsid w:val="005E0A5C"/>
    <w:rsid w:val="005E3A14"/>
    <w:rsid w:val="005E484E"/>
    <w:rsid w:val="005E68CE"/>
    <w:rsid w:val="005F2B2B"/>
    <w:rsid w:val="005F31F2"/>
    <w:rsid w:val="005F7192"/>
    <w:rsid w:val="00612942"/>
    <w:rsid w:val="006245C6"/>
    <w:rsid w:val="00635640"/>
    <w:rsid w:val="00640378"/>
    <w:rsid w:val="00660072"/>
    <w:rsid w:val="00661182"/>
    <w:rsid w:val="006813C2"/>
    <w:rsid w:val="00687079"/>
    <w:rsid w:val="006B0519"/>
    <w:rsid w:val="006B0E6F"/>
    <w:rsid w:val="006B1ED8"/>
    <w:rsid w:val="006B5412"/>
    <w:rsid w:val="006B556C"/>
    <w:rsid w:val="006B7080"/>
    <w:rsid w:val="006C4215"/>
    <w:rsid w:val="006F5591"/>
    <w:rsid w:val="00700F1D"/>
    <w:rsid w:val="007059F8"/>
    <w:rsid w:val="00716AFD"/>
    <w:rsid w:val="00717F01"/>
    <w:rsid w:val="00724F34"/>
    <w:rsid w:val="0072608A"/>
    <w:rsid w:val="007275AE"/>
    <w:rsid w:val="007309AD"/>
    <w:rsid w:val="00734306"/>
    <w:rsid w:val="007477F0"/>
    <w:rsid w:val="00754E8D"/>
    <w:rsid w:val="007573C8"/>
    <w:rsid w:val="007647B8"/>
    <w:rsid w:val="00764A53"/>
    <w:rsid w:val="0078161E"/>
    <w:rsid w:val="00782FCB"/>
    <w:rsid w:val="007A438F"/>
    <w:rsid w:val="007A637E"/>
    <w:rsid w:val="007B17C0"/>
    <w:rsid w:val="007B3FC7"/>
    <w:rsid w:val="007B6549"/>
    <w:rsid w:val="007C4FC0"/>
    <w:rsid w:val="007D0E7F"/>
    <w:rsid w:val="007D6DF7"/>
    <w:rsid w:val="007D7C8E"/>
    <w:rsid w:val="008111C7"/>
    <w:rsid w:val="00822142"/>
    <w:rsid w:val="00833B1B"/>
    <w:rsid w:val="00846743"/>
    <w:rsid w:val="00860128"/>
    <w:rsid w:val="00861071"/>
    <w:rsid w:val="00863A79"/>
    <w:rsid w:val="008657E0"/>
    <w:rsid w:val="00875983"/>
    <w:rsid w:val="00894CB3"/>
    <w:rsid w:val="0089545D"/>
    <w:rsid w:val="008A3FDC"/>
    <w:rsid w:val="008A6A2A"/>
    <w:rsid w:val="008B77B4"/>
    <w:rsid w:val="008C0048"/>
    <w:rsid w:val="008C560D"/>
    <w:rsid w:val="008E1459"/>
    <w:rsid w:val="008E1719"/>
    <w:rsid w:val="008E6C40"/>
    <w:rsid w:val="008E7C05"/>
    <w:rsid w:val="00910C4F"/>
    <w:rsid w:val="00911998"/>
    <w:rsid w:val="009162CD"/>
    <w:rsid w:val="00920AE4"/>
    <w:rsid w:val="009326C5"/>
    <w:rsid w:val="00936130"/>
    <w:rsid w:val="00950AF2"/>
    <w:rsid w:val="009551F3"/>
    <w:rsid w:val="00957694"/>
    <w:rsid w:val="009748AE"/>
    <w:rsid w:val="00976408"/>
    <w:rsid w:val="00980ECE"/>
    <w:rsid w:val="009A35B4"/>
    <w:rsid w:val="009A44BC"/>
    <w:rsid w:val="009B4B29"/>
    <w:rsid w:val="009D3B04"/>
    <w:rsid w:val="009F14CB"/>
    <w:rsid w:val="009F2925"/>
    <w:rsid w:val="009F65A6"/>
    <w:rsid w:val="009F79AD"/>
    <w:rsid w:val="00A029C2"/>
    <w:rsid w:val="00A1228F"/>
    <w:rsid w:val="00A1386C"/>
    <w:rsid w:val="00A24DBD"/>
    <w:rsid w:val="00A50BBF"/>
    <w:rsid w:val="00A7034F"/>
    <w:rsid w:val="00A71C06"/>
    <w:rsid w:val="00A921AC"/>
    <w:rsid w:val="00A950E8"/>
    <w:rsid w:val="00AA0BBD"/>
    <w:rsid w:val="00AA1B17"/>
    <w:rsid w:val="00AB0EDD"/>
    <w:rsid w:val="00AD04E8"/>
    <w:rsid w:val="00AD38B9"/>
    <w:rsid w:val="00AD46A2"/>
    <w:rsid w:val="00AD481E"/>
    <w:rsid w:val="00AE5B43"/>
    <w:rsid w:val="00B06B57"/>
    <w:rsid w:val="00B11533"/>
    <w:rsid w:val="00B20D57"/>
    <w:rsid w:val="00B24C56"/>
    <w:rsid w:val="00B24F9D"/>
    <w:rsid w:val="00B26DD4"/>
    <w:rsid w:val="00B42E8F"/>
    <w:rsid w:val="00B617FC"/>
    <w:rsid w:val="00B76243"/>
    <w:rsid w:val="00B8283A"/>
    <w:rsid w:val="00B85FB8"/>
    <w:rsid w:val="00B96F29"/>
    <w:rsid w:val="00BB35A5"/>
    <w:rsid w:val="00BC19A9"/>
    <w:rsid w:val="00BC3126"/>
    <w:rsid w:val="00BC4434"/>
    <w:rsid w:val="00BC7267"/>
    <w:rsid w:val="00BD2A15"/>
    <w:rsid w:val="00BD7486"/>
    <w:rsid w:val="00BE5CFB"/>
    <w:rsid w:val="00BE6CCF"/>
    <w:rsid w:val="00BF598B"/>
    <w:rsid w:val="00C206EB"/>
    <w:rsid w:val="00C20CCC"/>
    <w:rsid w:val="00C26BB8"/>
    <w:rsid w:val="00C31C82"/>
    <w:rsid w:val="00C32AF9"/>
    <w:rsid w:val="00C50463"/>
    <w:rsid w:val="00C5075E"/>
    <w:rsid w:val="00C50C11"/>
    <w:rsid w:val="00C55CA3"/>
    <w:rsid w:val="00C63F22"/>
    <w:rsid w:val="00C72C36"/>
    <w:rsid w:val="00C82ED7"/>
    <w:rsid w:val="00C8705B"/>
    <w:rsid w:val="00C97CFC"/>
    <w:rsid w:val="00CB003B"/>
    <w:rsid w:val="00CB0546"/>
    <w:rsid w:val="00D05433"/>
    <w:rsid w:val="00D05718"/>
    <w:rsid w:val="00D07A57"/>
    <w:rsid w:val="00D1086A"/>
    <w:rsid w:val="00D16675"/>
    <w:rsid w:val="00D226AD"/>
    <w:rsid w:val="00D23518"/>
    <w:rsid w:val="00D31786"/>
    <w:rsid w:val="00D32E96"/>
    <w:rsid w:val="00D3410C"/>
    <w:rsid w:val="00D431A6"/>
    <w:rsid w:val="00D52BFA"/>
    <w:rsid w:val="00D53216"/>
    <w:rsid w:val="00D65277"/>
    <w:rsid w:val="00D777FD"/>
    <w:rsid w:val="00D9632C"/>
    <w:rsid w:val="00DC5430"/>
    <w:rsid w:val="00DD4C9E"/>
    <w:rsid w:val="00DE1200"/>
    <w:rsid w:val="00E068A6"/>
    <w:rsid w:val="00E17310"/>
    <w:rsid w:val="00E512F8"/>
    <w:rsid w:val="00E522DA"/>
    <w:rsid w:val="00E6182E"/>
    <w:rsid w:val="00E84557"/>
    <w:rsid w:val="00E86A03"/>
    <w:rsid w:val="00EA7114"/>
    <w:rsid w:val="00EB5687"/>
    <w:rsid w:val="00EB6EA5"/>
    <w:rsid w:val="00EC0668"/>
    <w:rsid w:val="00EF14A0"/>
    <w:rsid w:val="00F02CA9"/>
    <w:rsid w:val="00F21FD6"/>
    <w:rsid w:val="00F302BC"/>
    <w:rsid w:val="00F4002C"/>
    <w:rsid w:val="00F4271B"/>
    <w:rsid w:val="00F445BA"/>
    <w:rsid w:val="00F476D4"/>
    <w:rsid w:val="00F63F1E"/>
    <w:rsid w:val="00F64693"/>
    <w:rsid w:val="00F6765B"/>
    <w:rsid w:val="00F72821"/>
    <w:rsid w:val="00F74762"/>
    <w:rsid w:val="00F91351"/>
    <w:rsid w:val="00FA023F"/>
    <w:rsid w:val="00FA723A"/>
    <w:rsid w:val="00FB124A"/>
    <w:rsid w:val="00FB33DE"/>
    <w:rsid w:val="00FD3EF8"/>
    <w:rsid w:val="00FE57A7"/>
    <w:rsid w:val="00FF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5:docId w15:val="{770F6DE2-0035-4136-BAF1-E1CE2D25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560D"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86C"/>
    <w:pPr>
      <w:widowControl/>
      <w:shd w:val="clear" w:color="auto" w:fill="B3B3B3"/>
      <w:suppressAutoHyphens w:val="0"/>
      <w:spacing w:before="100" w:line="276" w:lineRule="auto"/>
      <w:outlineLvl w:val="0"/>
    </w:pPr>
    <w:rPr>
      <w:rFonts w:ascii="Cambria" w:eastAsia="MS Mincho" w:hAnsi="Cambria" w:cs="Times New Roman"/>
      <w:caps/>
      <w:color w:val="FFFFFF"/>
      <w:spacing w:val="15"/>
      <w:kern w:val="0"/>
      <w:sz w:val="22"/>
      <w:szCs w:val="22"/>
      <w:lang w:val="x-none" w:eastAsia="x-non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rsid w:val="008C560D"/>
    <w:rPr>
      <w:rFonts w:ascii="Wingdings 2" w:hAnsi="Wingdings 2" w:cs="OpenSymbol"/>
    </w:rPr>
  </w:style>
  <w:style w:type="character" w:customStyle="1" w:styleId="WW8Num4z0">
    <w:name w:val="WW8Num4z0"/>
    <w:rsid w:val="008C560D"/>
    <w:rPr>
      <w:rFonts w:ascii="Symbol" w:hAnsi="Symbol"/>
    </w:rPr>
  </w:style>
  <w:style w:type="character" w:customStyle="1" w:styleId="WW8Num2z0">
    <w:name w:val="WW8Num2z0"/>
    <w:rsid w:val="008C560D"/>
    <w:rPr>
      <w:rFonts w:ascii="Symbol" w:hAnsi="Symbol"/>
      <w:color w:val="auto"/>
    </w:rPr>
  </w:style>
  <w:style w:type="character" w:customStyle="1" w:styleId="WW8Num2z2">
    <w:name w:val="WW8Num2z2"/>
    <w:rsid w:val="008C560D"/>
    <w:rPr>
      <w:rFonts w:ascii="Wingdings" w:hAnsi="Wingdings"/>
    </w:rPr>
  </w:style>
  <w:style w:type="character" w:customStyle="1" w:styleId="WW8Num2z4">
    <w:name w:val="WW8Num2z4"/>
    <w:rsid w:val="008C560D"/>
    <w:rPr>
      <w:rFonts w:ascii="Courier New" w:hAnsi="Courier New"/>
    </w:rPr>
  </w:style>
  <w:style w:type="character" w:customStyle="1" w:styleId="WW8Num3z0">
    <w:name w:val="WW8Num3z0"/>
    <w:rsid w:val="008C560D"/>
    <w:rPr>
      <w:rFonts w:ascii="Symbol" w:hAnsi="Symbol"/>
      <w:color w:val="auto"/>
    </w:rPr>
  </w:style>
  <w:style w:type="character" w:customStyle="1" w:styleId="WW8Num5z0">
    <w:name w:val="WW8Num5z0"/>
    <w:rsid w:val="008C560D"/>
    <w:rPr>
      <w:rFonts w:ascii="Symbol" w:hAnsi="Symbol"/>
    </w:rPr>
  </w:style>
  <w:style w:type="character" w:customStyle="1" w:styleId="WW8Num6z0">
    <w:name w:val="WW8Num6z0"/>
    <w:rsid w:val="008C560D"/>
    <w:rPr>
      <w:rFonts w:ascii="Wingdings 2" w:hAnsi="Wingdings 2" w:cs="OpenSymbol"/>
    </w:rPr>
  </w:style>
  <w:style w:type="character" w:customStyle="1" w:styleId="WW8Num7z0">
    <w:name w:val="WW8Num7z0"/>
    <w:rsid w:val="008C560D"/>
    <w:rPr>
      <w:rFonts w:ascii="Wingdings 2" w:hAnsi="Wingdings 2" w:cs="OpenSymbol"/>
    </w:rPr>
  </w:style>
  <w:style w:type="paragraph" w:customStyle="1" w:styleId="Heading">
    <w:name w:val="Heading"/>
    <w:basedOn w:val="Normal"/>
    <w:next w:val="BodyText"/>
    <w:rsid w:val="008C560D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rsid w:val="008C560D"/>
    <w:pPr>
      <w:spacing w:after="120"/>
    </w:pPr>
  </w:style>
  <w:style w:type="paragraph" w:styleId="List">
    <w:name w:val="List"/>
    <w:basedOn w:val="BodyText"/>
    <w:rsid w:val="008C560D"/>
  </w:style>
  <w:style w:type="paragraph" w:styleId="Caption">
    <w:name w:val="caption"/>
    <w:basedOn w:val="Normal"/>
    <w:qFormat/>
    <w:rsid w:val="008C560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8C560D"/>
    <w:pPr>
      <w:suppressLineNumbers/>
    </w:pPr>
  </w:style>
  <w:style w:type="paragraph" w:customStyle="1" w:styleId="kpmgbody">
    <w:name w:val="kpmgbody"/>
    <w:basedOn w:val="BodyText"/>
    <w:rsid w:val="008C560D"/>
    <w:pPr>
      <w:spacing w:before="40" w:after="40" w:line="360" w:lineRule="auto"/>
      <w:jc w:val="both"/>
    </w:pPr>
    <w:rPr>
      <w:rFonts w:ascii="Century Gothic" w:hAnsi="Century Gothic"/>
      <w:b/>
      <w:bCs/>
      <w:sz w:val="22"/>
      <w:szCs w:val="22"/>
    </w:rPr>
  </w:style>
  <w:style w:type="paragraph" w:styleId="Header">
    <w:name w:val="header"/>
    <w:basedOn w:val="Normal"/>
    <w:rsid w:val="008C560D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Normal"/>
    <w:rsid w:val="00B85FB8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031057"/>
    <w:pPr>
      <w:widowControl/>
      <w:spacing w:before="280" w:after="280"/>
    </w:pPr>
    <w:rPr>
      <w:rFonts w:eastAsia="Times New Roman" w:cs="Times New Roman"/>
      <w:kern w:val="0"/>
      <w:lang w:eastAsia="ar-SA" w:bidi="ar-SA"/>
    </w:rPr>
  </w:style>
  <w:style w:type="character" w:customStyle="1" w:styleId="WW8Num5z4">
    <w:name w:val="WW8Num5z4"/>
    <w:rsid w:val="00031057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rsid w:val="00A950E8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A950E8"/>
    <w:rPr>
      <w:rFonts w:ascii="Tahoma" w:eastAsia="SimSun" w:hAnsi="Tahoma" w:cs="Mangal"/>
      <w:kern w:val="1"/>
      <w:sz w:val="16"/>
      <w:szCs w:val="14"/>
      <w:lang w:eastAsia="hi-IN" w:bidi="hi-IN"/>
    </w:rPr>
  </w:style>
  <w:style w:type="paragraph" w:styleId="ListParagraph">
    <w:name w:val="List Paragraph"/>
    <w:basedOn w:val="Normal"/>
    <w:uiPriority w:val="34"/>
    <w:qFormat/>
    <w:rsid w:val="00C31C82"/>
    <w:pPr>
      <w:ind w:left="720"/>
      <w:contextualSpacing/>
    </w:pPr>
    <w:rPr>
      <w:szCs w:val="21"/>
    </w:rPr>
  </w:style>
  <w:style w:type="paragraph" w:styleId="PlainText">
    <w:name w:val="Plain Text"/>
    <w:basedOn w:val="Normal"/>
    <w:link w:val="PlainTextChar"/>
    <w:rsid w:val="00717F01"/>
    <w:pPr>
      <w:widowControl/>
    </w:pPr>
    <w:rPr>
      <w:rFonts w:ascii="Courier New" w:eastAsia="MS Mincho" w:hAnsi="Courier New" w:cs="Courier New"/>
      <w:kern w:val="0"/>
      <w:sz w:val="20"/>
      <w:szCs w:val="20"/>
      <w:lang w:val="en-GB" w:eastAsia="ar-SA" w:bidi="ar-SA"/>
    </w:rPr>
  </w:style>
  <w:style w:type="character" w:customStyle="1" w:styleId="PlainTextChar">
    <w:name w:val="Plain Text Char"/>
    <w:basedOn w:val="DefaultParagraphFont"/>
    <w:link w:val="PlainText"/>
    <w:rsid w:val="00717F01"/>
    <w:rPr>
      <w:rFonts w:ascii="Courier New" w:eastAsia="MS Mincho" w:hAnsi="Courier New" w:cs="Courier New"/>
      <w:lang w:val="en-GB" w:eastAsia="ar-SA"/>
    </w:rPr>
  </w:style>
  <w:style w:type="character" w:customStyle="1" w:styleId="CharAttribute34">
    <w:name w:val="CharAttribute34"/>
    <w:rsid w:val="006C4215"/>
    <w:rPr>
      <w:rFonts w:ascii="Times New Roman" w:eastAsia="Times New Roman" w:hAnsi="Times New Roman" w:cs="Times New Roman" w:hint="default"/>
      <w:b/>
      <w:b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A1386C"/>
    <w:rPr>
      <w:rFonts w:ascii="Cambria" w:eastAsia="MS Mincho" w:hAnsi="Cambria"/>
      <w:caps/>
      <w:color w:val="FFFFFF"/>
      <w:spacing w:val="15"/>
      <w:sz w:val="22"/>
      <w:szCs w:val="22"/>
      <w:shd w:val="clear" w:color="auto" w:fill="B3B3B3"/>
      <w:lang w:val="x-none" w:eastAsia="x-none"/>
    </w:rPr>
  </w:style>
  <w:style w:type="character" w:styleId="Strong">
    <w:name w:val="Strong"/>
    <w:basedOn w:val="DefaultParagraphFont"/>
    <w:uiPriority w:val="22"/>
    <w:qFormat/>
    <w:rsid w:val="00F63F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9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908"/>
    <w:rPr>
      <w:rFonts w:ascii="Courier New" w:hAnsi="Courier New" w:cs="Courier New"/>
    </w:rPr>
  </w:style>
  <w:style w:type="character" w:styleId="Hyperlink">
    <w:name w:val="Hyperlink"/>
    <w:basedOn w:val="DefaultParagraphFont"/>
    <w:unhideWhenUsed/>
    <w:rsid w:val="00D1086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1086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rupk.db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66379-398C-4E98-9C0C-954C8FE12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2941</Words>
  <Characters>16764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19666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Anurup</dc:creator>
  <cp:lastModifiedBy>sreenivas Jonna</cp:lastModifiedBy>
  <cp:revision>2</cp:revision>
  <cp:lastPrinted>2017-06-01T17:49:00Z</cp:lastPrinted>
  <dcterms:created xsi:type="dcterms:W3CDTF">2018-02-08T20:58:00Z</dcterms:created>
  <dcterms:modified xsi:type="dcterms:W3CDTF">2018-02-08T20:58:00Z</dcterms:modified>
</cp:coreProperties>
</file>