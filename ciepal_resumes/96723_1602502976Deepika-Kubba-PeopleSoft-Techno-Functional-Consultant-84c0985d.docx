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008" w:rsidRPr="00B5256F" w:rsidRDefault="00F26013" w:rsidP="00B5256F">
      <w:pPr>
        <w:pStyle w:val="Header"/>
        <w:jc w:val="both"/>
        <w:rPr>
          <w:rFonts w:ascii="Calibri" w:hAnsi="Calibri" w:cs="Verdana"/>
          <w:sz w:val="22"/>
          <w:szCs w:val="22"/>
        </w:rPr>
      </w:pPr>
      <w:bookmarkStart w:id="0" w:name="_GoBack"/>
      <w:bookmarkEnd w:id="0"/>
      <w:r w:rsidRPr="00B32708">
        <w:rPr>
          <w:rFonts w:asciiTheme="minorHAnsi" w:hAnsiTheme="minorHAnsi" w:cs="Verdana"/>
          <w:sz w:val="36"/>
          <w:szCs w:val="36"/>
        </w:rPr>
        <w:t xml:space="preserve">                         </w:t>
      </w:r>
    </w:p>
    <w:p w:rsidR="00B5256F" w:rsidRPr="00E23008" w:rsidRDefault="00B5256F" w:rsidP="00B5256F">
      <w:pPr>
        <w:pStyle w:val="Header"/>
        <w:jc w:val="both"/>
        <w:rPr>
          <w:rFonts w:ascii="Calibri" w:hAnsi="Calibri" w:cs="Verdana"/>
          <w:sz w:val="22"/>
          <w:szCs w:val="22"/>
        </w:rPr>
      </w:pPr>
    </w:p>
    <w:p w:rsidR="00E23008" w:rsidRPr="00E23008" w:rsidRDefault="00E23008" w:rsidP="007B76BA">
      <w:pPr>
        <w:pStyle w:val="Header"/>
        <w:numPr>
          <w:ilvl w:val="0"/>
          <w:numId w:val="1"/>
        </w:numPr>
        <w:tabs>
          <w:tab w:val="left" w:pos="0"/>
        </w:tabs>
        <w:jc w:val="both"/>
        <w:rPr>
          <w:rFonts w:ascii="Calibri" w:hAnsi="Calibri" w:cs="Verdana"/>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3711"/>
      </w:tblGrid>
      <w:tr w:rsidR="00B928C9" w:rsidTr="00796EA4">
        <w:tc>
          <w:tcPr>
            <w:tcW w:w="5305" w:type="dxa"/>
            <w:vMerge w:val="restart"/>
          </w:tcPr>
          <w:p w:rsidR="00B928C9" w:rsidRDefault="00796EA4" w:rsidP="00796EA4">
            <w:pPr>
              <w:pStyle w:val="Header"/>
              <w:numPr>
                <w:ilvl w:val="0"/>
                <w:numId w:val="1"/>
              </w:numPr>
              <w:tabs>
                <w:tab w:val="left" w:pos="0"/>
              </w:tabs>
              <w:jc w:val="both"/>
              <w:rPr>
                <w:rFonts w:asciiTheme="minorHAnsi" w:hAnsiTheme="minorHAnsi" w:cs="Verdana"/>
                <w:sz w:val="36"/>
                <w:szCs w:val="36"/>
              </w:rPr>
            </w:pPr>
            <w:r>
              <w:rPr>
                <w:rFonts w:asciiTheme="minorHAnsi" w:hAnsiTheme="minorHAnsi" w:cs="Verdana"/>
                <w:noProof/>
                <w:sz w:val="36"/>
                <w:szCs w:val="36"/>
                <w:lang w:eastAsia="en-US"/>
              </w:rPr>
              <w:t xml:space="preserve">   </w:t>
            </w:r>
            <w:r>
              <w:rPr>
                <w:rFonts w:asciiTheme="minorHAnsi" w:hAnsiTheme="minorHAnsi" w:cs="Verdana"/>
                <w:noProof/>
                <w:sz w:val="36"/>
                <w:szCs w:val="36"/>
                <w:lang w:val="en-IN" w:eastAsia="en-IN"/>
              </w:rPr>
              <w:drawing>
                <wp:inline distT="0" distB="0" distL="0" distR="0">
                  <wp:extent cx="806450" cy="80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al-c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3723" cy="825091"/>
                          </a:xfrm>
                          <a:prstGeom prst="rect">
                            <a:avLst/>
                          </a:prstGeom>
                        </pic:spPr>
                      </pic:pic>
                    </a:graphicData>
                  </a:graphic>
                </wp:inline>
              </w:drawing>
            </w:r>
            <w:r>
              <w:rPr>
                <w:rFonts w:asciiTheme="minorHAnsi" w:hAnsiTheme="minorHAnsi" w:cs="Verdana"/>
                <w:noProof/>
                <w:sz w:val="36"/>
                <w:szCs w:val="36"/>
                <w:lang w:eastAsia="en-US"/>
              </w:rPr>
              <w:t xml:space="preserve">        </w:t>
            </w:r>
            <w:r w:rsidR="00B928C9">
              <w:rPr>
                <w:rFonts w:asciiTheme="minorHAnsi" w:hAnsiTheme="minorHAnsi" w:cs="Verdana"/>
                <w:noProof/>
                <w:sz w:val="36"/>
                <w:szCs w:val="36"/>
                <w:lang w:val="en-IN" w:eastAsia="en-IN"/>
              </w:rPr>
              <w:drawing>
                <wp:inline distT="0" distB="0" distL="0" distR="0">
                  <wp:extent cx="1180288" cy="8826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qimg-a651837862a8bd2bd29d1f6f71fae67f.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2544" cy="899293"/>
                          </a:xfrm>
                          <a:prstGeom prst="rect">
                            <a:avLst/>
                          </a:prstGeom>
                        </pic:spPr>
                      </pic:pic>
                    </a:graphicData>
                  </a:graphic>
                </wp:inline>
              </w:drawing>
            </w:r>
          </w:p>
        </w:tc>
        <w:tc>
          <w:tcPr>
            <w:tcW w:w="3711" w:type="dxa"/>
            <w:tcBorders>
              <w:left w:val="nil"/>
            </w:tcBorders>
          </w:tcPr>
          <w:p w:rsidR="00B928C9" w:rsidRPr="00B928C9" w:rsidRDefault="00B928C9" w:rsidP="00113E58">
            <w:pPr>
              <w:pStyle w:val="Header"/>
              <w:numPr>
                <w:ilvl w:val="0"/>
                <w:numId w:val="1"/>
              </w:numPr>
              <w:tabs>
                <w:tab w:val="left" w:pos="0"/>
              </w:tabs>
              <w:jc w:val="both"/>
              <w:rPr>
                <w:rFonts w:ascii="Calibri" w:hAnsi="Calibri" w:cs="Calibri"/>
                <w:sz w:val="32"/>
                <w:szCs w:val="32"/>
              </w:rPr>
            </w:pPr>
            <w:r w:rsidRPr="00B928C9">
              <w:rPr>
                <w:rFonts w:ascii="Calibri" w:hAnsi="Calibri" w:cs="Calibri"/>
                <w:sz w:val="32"/>
                <w:szCs w:val="32"/>
              </w:rPr>
              <w:t>Deepika Kubba</w:t>
            </w:r>
          </w:p>
        </w:tc>
      </w:tr>
      <w:tr w:rsidR="00B928C9" w:rsidRPr="00B928C9" w:rsidTr="00796EA4">
        <w:tc>
          <w:tcPr>
            <w:tcW w:w="5305" w:type="dxa"/>
            <w:vMerge/>
          </w:tcPr>
          <w:p w:rsidR="00B928C9" w:rsidRDefault="00B928C9" w:rsidP="00113E58">
            <w:pPr>
              <w:pStyle w:val="Header"/>
              <w:numPr>
                <w:ilvl w:val="0"/>
                <w:numId w:val="1"/>
              </w:numPr>
              <w:tabs>
                <w:tab w:val="left" w:pos="0"/>
              </w:tabs>
              <w:jc w:val="both"/>
              <w:rPr>
                <w:rFonts w:asciiTheme="minorHAnsi" w:hAnsiTheme="minorHAnsi" w:cs="Verdana"/>
                <w:sz w:val="36"/>
                <w:szCs w:val="36"/>
              </w:rPr>
            </w:pPr>
          </w:p>
        </w:tc>
        <w:tc>
          <w:tcPr>
            <w:tcW w:w="3711" w:type="dxa"/>
            <w:tcBorders>
              <w:left w:val="nil"/>
            </w:tcBorders>
          </w:tcPr>
          <w:p w:rsidR="00B928C9" w:rsidRPr="00B928C9" w:rsidRDefault="00B928C9" w:rsidP="00113E58">
            <w:pPr>
              <w:pStyle w:val="Header"/>
              <w:numPr>
                <w:ilvl w:val="0"/>
                <w:numId w:val="1"/>
              </w:numPr>
              <w:tabs>
                <w:tab w:val="left" w:pos="0"/>
              </w:tabs>
              <w:jc w:val="both"/>
              <w:rPr>
                <w:rFonts w:ascii="Calibri" w:hAnsi="Calibri" w:cs="Calibri"/>
                <w:sz w:val="22"/>
                <w:szCs w:val="22"/>
              </w:rPr>
            </w:pPr>
            <w:r w:rsidRPr="00B928C9">
              <w:rPr>
                <w:rFonts w:ascii="Calibri" w:hAnsi="Calibri" w:cs="Calibri"/>
                <w:sz w:val="22"/>
                <w:szCs w:val="22"/>
              </w:rPr>
              <w:t>Mobile:</w:t>
            </w:r>
            <w:r w:rsidR="00B57092">
              <w:rPr>
                <w:rFonts w:ascii="Calibri" w:hAnsi="Calibri" w:cs="Calibri"/>
                <w:sz w:val="22"/>
                <w:szCs w:val="22"/>
              </w:rPr>
              <w:t xml:space="preserve"> +1</w:t>
            </w:r>
            <w:r w:rsidRPr="00B928C9">
              <w:rPr>
                <w:rFonts w:ascii="Calibri" w:hAnsi="Calibri" w:cs="Calibri"/>
                <w:sz w:val="22"/>
                <w:szCs w:val="22"/>
              </w:rPr>
              <w:t xml:space="preserve"> 603 </w:t>
            </w:r>
            <w:r>
              <w:rPr>
                <w:rFonts w:ascii="Calibri" w:hAnsi="Calibri" w:cs="Calibri"/>
                <w:sz w:val="22"/>
                <w:szCs w:val="22"/>
              </w:rPr>
              <w:t xml:space="preserve"> </w:t>
            </w:r>
            <w:r w:rsidRPr="00B928C9">
              <w:rPr>
                <w:rFonts w:ascii="Calibri" w:hAnsi="Calibri" w:cs="Calibri"/>
                <w:sz w:val="22"/>
                <w:szCs w:val="22"/>
              </w:rPr>
              <w:t>856 3603</w:t>
            </w:r>
          </w:p>
          <w:p w:rsidR="00B928C9" w:rsidRDefault="00B928C9" w:rsidP="00113E58">
            <w:pPr>
              <w:pStyle w:val="Header"/>
              <w:numPr>
                <w:ilvl w:val="0"/>
                <w:numId w:val="1"/>
              </w:numPr>
              <w:tabs>
                <w:tab w:val="left" w:pos="0"/>
              </w:tabs>
              <w:jc w:val="both"/>
              <w:rPr>
                <w:rFonts w:ascii="Calibri" w:hAnsi="Calibri" w:cs="Calibri"/>
                <w:sz w:val="22"/>
                <w:szCs w:val="22"/>
              </w:rPr>
            </w:pPr>
            <w:r w:rsidRPr="00B928C9">
              <w:rPr>
                <w:rFonts w:ascii="Calibri" w:hAnsi="Calibri" w:cs="Calibri"/>
                <w:sz w:val="22"/>
                <w:szCs w:val="22"/>
              </w:rPr>
              <w:t xml:space="preserve">Email: </w:t>
            </w:r>
            <w:hyperlink r:id="rId10" w:history="1">
              <w:r w:rsidRPr="00D558CF">
                <w:rPr>
                  <w:rStyle w:val="Hyperlink"/>
                  <w:rFonts w:ascii="Calibri" w:hAnsi="Calibri" w:cs="Calibri"/>
                  <w:sz w:val="22"/>
                  <w:szCs w:val="22"/>
                </w:rPr>
                <w:t>dkubba1@gmail.com</w:t>
              </w:r>
            </w:hyperlink>
          </w:p>
          <w:p w:rsidR="00B928C9" w:rsidRDefault="00B928C9" w:rsidP="00113E58">
            <w:pPr>
              <w:pStyle w:val="Header"/>
              <w:numPr>
                <w:ilvl w:val="0"/>
                <w:numId w:val="1"/>
              </w:numPr>
              <w:tabs>
                <w:tab w:val="left" w:pos="0"/>
              </w:tabs>
              <w:jc w:val="both"/>
              <w:rPr>
                <w:rFonts w:ascii="Calibri" w:hAnsi="Calibri" w:cs="Calibri"/>
                <w:sz w:val="22"/>
                <w:szCs w:val="22"/>
              </w:rPr>
            </w:pPr>
            <w:r w:rsidRPr="00B928C9">
              <w:rPr>
                <w:rFonts w:ascii="Calibri" w:hAnsi="Calibri" w:cs="Calibri"/>
                <w:sz w:val="22"/>
                <w:szCs w:val="22"/>
              </w:rPr>
              <w:t>Concord, NH</w:t>
            </w:r>
          </w:p>
          <w:p w:rsidR="00B928C9" w:rsidRDefault="008359F3" w:rsidP="00B928C9">
            <w:pPr>
              <w:pStyle w:val="Heading1"/>
              <w:rPr>
                <w:rFonts w:ascii="Calibri" w:hAnsi="Calibri" w:cs="Calibri"/>
                <w:sz w:val="22"/>
                <w:szCs w:val="22"/>
              </w:rPr>
            </w:pPr>
            <w:hyperlink r:id="rId11" w:history="1">
              <w:r w:rsidR="00B928C9" w:rsidRPr="00D558CF">
                <w:rPr>
                  <w:rStyle w:val="Hyperlink"/>
                  <w:rFonts w:ascii="Calibri" w:hAnsi="Calibri" w:cs="Calibri"/>
                  <w:sz w:val="22"/>
                  <w:szCs w:val="22"/>
                </w:rPr>
                <w:t>https://www.linkedin.com/in/deepika-kubba-5a45b864/</w:t>
              </w:r>
            </w:hyperlink>
          </w:p>
          <w:p w:rsidR="00B928C9" w:rsidRPr="00B928C9" w:rsidRDefault="00B928C9" w:rsidP="00B928C9"/>
        </w:tc>
      </w:tr>
    </w:tbl>
    <w:p w:rsidR="00E23008" w:rsidRPr="007B0D89" w:rsidRDefault="00B928C9" w:rsidP="00B928C9">
      <w:pPr>
        <w:pStyle w:val="Header"/>
        <w:jc w:val="both"/>
        <w:rPr>
          <w:rFonts w:ascii="Calibri" w:hAnsi="Calibri" w:cs="Verdana"/>
          <w:sz w:val="22"/>
          <w:szCs w:val="22"/>
        </w:rPr>
      </w:pPr>
      <w:r>
        <w:rPr>
          <w:rFonts w:asciiTheme="minorHAnsi" w:hAnsiTheme="minorHAnsi" w:cs="Verdana"/>
          <w:sz w:val="36"/>
          <w:szCs w:val="36"/>
        </w:rPr>
        <w:t>__________________________________________________</w:t>
      </w:r>
      <w:r w:rsidR="007B0D89" w:rsidRPr="007B0D89">
        <w:rPr>
          <w:rFonts w:asciiTheme="minorHAnsi" w:hAnsiTheme="minorHAnsi" w:cs="Verdana"/>
          <w:sz w:val="36"/>
          <w:szCs w:val="36"/>
        </w:rPr>
        <w:t xml:space="preserve">                      </w:t>
      </w:r>
      <w:r w:rsidR="00F26013" w:rsidRPr="007B0D89">
        <w:rPr>
          <w:rFonts w:asciiTheme="minorHAnsi" w:hAnsiTheme="minorHAnsi" w:cs="Verdana"/>
          <w:sz w:val="36"/>
          <w:szCs w:val="36"/>
        </w:rPr>
        <w:t xml:space="preserve"> </w:t>
      </w:r>
    </w:p>
    <w:p w:rsidR="007B0D89" w:rsidRPr="007B0D89" w:rsidRDefault="007B0D89" w:rsidP="007B0D89">
      <w:pPr>
        <w:pStyle w:val="Heading3"/>
        <w:numPr>
          <w:ilvl w:val="0"/>
          <w:numId w:val="0"/>
        </w:numPr>
        <w:rPr>
          <w:rFonts w:ascii="Calibri" w:hAnsi="Calibri" w:cs="Calibri"/>
          <w:color w:val="auto"/>
          <w:sz w:val="24"/>
          <w:szCs w:val="24"/>
          <w:u w:val="none"/>
        </w:rPr>
      </w:pPr>
      <w:r w:rsidRPr="007B0D89">
        <w:rPr>
          <w:rFonts w:ascii="Calibri" w:hAnsi="Calibri" w:cs="Calibri"/>
          <w:color w:val="auto"/>
          <w:sz w:val="24"/>
          <w:szCs w:val="24"/>
          <w:u w:val="none"/>
        </w:rPr>
        <w:t xml:space="preserve"> </w:t>
      </w:r>
    </w:p>
    <w:p w:rsidR="00CA4EBC" w:rsidRPr="007B76BA" w:rsidRDefault="00CA4EBC" w:rsidP="007B76BA">
      <w:pPr>
        <w:pStyle w:val="Heading2"/>
        <w:tabs>
          <w:tab w:val="left" w:pos="0"/>
        </w:tabs>
        <w:jc w:val="both"/>
        <w:rPr>
          <w:rFonts w:ascii="Calibri" w:hAnsi="Calibri"/>
          <w:sz w:val="22"/>
          <w:szCs w:val="22"/>
        </w:rPr>
      </w:pPr>
      <w:r w:rsidRPr="007B76BA">
        <w:rPr>
          <w:rFonts w:ascii="Calibri" w:hAnsi="Calibri" w:cs="Verdana"/>
          <w:i w:val="0"/>
          <w:sz w:val="22"/>
          <w:szCs w:val="22"/>
        </w:rPr>
        <w:t>Summary</w:t>
      </w:r>
    </w:p>
    <w:p w:rsidR="00CA4EBC" w:rsidRPr="007B76BA" w:rsidRDefault="00CA4EBC" w:rsidP="007B76BA">
      <w:pPr>
        <w:jc w:val="both"/>
        <w:rPr>
          <w:rFonts w:ascii="Calibri" w:hAnsi="Calibri"/>
          <w:sz w:val="22"/>
          <w:szCs w:val="22"/>
        </w:rPr>
      </w:pPr>
    </w:p>
    <w:p w:rsidR="00CA4EBC" w:rsidRPr="00E6228A" w:rsidRDefault="006018B7" w:rsidP="00684F68">
      <w:pPr>
        <w:widowControl w:val="0"/>
        <w:numPr>
          <w:ilvl w:val="0"/>
          <w:numId w:val="2"/>
        </w:numPr>
        <w:tabs>
          <w:tab w:val="left" w:pos="360"/>
        </w:tabs>
        <w:suppressAutoHyphens w:val="0"/>
        <w:spacing w:after="56"/>
        <w:rPr>
          <w:rFonts w:ascii="Calibri" w:hAnsi="Calibri" w:cs="Calibri"/>
          <w:sz w:val="22"/>
          <w:szCs w:val="22"/>
        </w:rPr>
      </w:pPr>
      <w:r>
        <w:rPr>
          <w:rFonts w:ascii="Calibri" w:hAnsi="Calibri" w:cs="Calibri"/>
          <w:sz w:val="22"/>
          <w:szCs w:val="22"/>
        </w:rPr>
        <w:t>Certified Scrum Master with</w:t>
      </w:r>
      <w:r w:rsidR="00F36C7F" w:rsidRPr="00E6228A">
        <w:rPr>
          <w:rFonts w:ascii="Calibri" w:hAnsi="Calibri" w:cs="Calibri"/>
          <w:b/>
          <w:sz w:val="22"/>
          <w:szCs w:val="22"/>
        </w:rPr>
        <w:t xml:space="preserve"> </w:t>
      </w:r>
      <w:r w:rsidR="0070279C" w:rsidRPr="00E6228A">
        <w:rPr>
          <w:rFonts w:ascii="Calibri" w:hAnsi="Calibri" w:cs="Calibri"/>
          <w:b/>
          <w:sz w:val="22"/>
          <w:szCs w:val="22"/>
        </w:rPr>
        <w:t>10</w:t>
      </w:r>
      <w:r w:rsidR="00783B3A">
        <w:rPr>
          <w:rFonts w:ascii="Calibri" w:hAnsi="Calibri" w:cs="Calibri"/>
          <w:b/>
          <w:sz w:val="22"/>
          <w:szCs w:val="22"/>
        </w:rPr>
        <w:t>.7</w:t>
      </w:r>
      <w:r w:rsidR="00CA4EBC" w:rsidRPr="00E6228A">
        <w:rPr>
          <w:rFonts w:ascii="Calibri" w:hAnsi="Calibri" w:cs="Calibri"/>
          <w:b/>
          <w:sz w:val="22"/>
          <w:szCs w:val="22"/>
        </w:rPr>
        <w:t xml:space="preserve"> years</w:t>
      </w:r>
      <w:r w:rsidR="00CA4EBC" w:rsidRPr="00E6228A">
        <w:rPr>
          <w:rFonts w:ascii="Calibri" w:hAnsi="Calibri" w:cs="Calibri"/>
          <w:sz w:val="22"/>
          <w:szCs w:val="22"/>
        </w:rPr>
        <w:t xml:space="preserve"> of experience as </w:t>
      </w:r>
      <w:r w:rsidR="00E6228A" w:rsidRPr="00E6228A">
        <w:rPr>
          <w:rFonts w:ascii="Calibri" w:hAnsi="Calibri" w:cs="Calibri"/>
          <w:b/>
          <w:sz w:val="22"/>
          <w:szCs w:val="22"/>
        </w:rPr>
        <w:t>PeopleSoft Techno - functional Consultant</w:t>
      </w:r>
      <w:r w:rsidR="00E6228A" w:rsidRPr="00E6228A">
        <w:rPr>
          <w:rFonts w:ascii="Calibri" w:hAnsi="Calibri" w:cs="Calibri"/>
          <w:sz w:val="22"/>
          <w:szCs w:val="22"/>
        </w:rPr>
        <w:t xml:space="preserve"> </w:t>
      </w:r>
      <w:r w:rsidR="00E6228A">
        <w:rPr>
          <w:rFonts w:ascii="Calibri" w:hAnsi="Calibri" w:cs="Calibri"/>
          <w:sz w:val="22"/>
          <w:szCs w:val="22"/>
        </w:rPr>
        <w:t xml:space="preserve">in </w:t>
      </w:r>
      <w:r w:rsidR="0070279C" w:rsidRPr="00E6228A">
        <w:rPr>
          <w:rFonts w:ascii="Calibri" w:hAnsi="Calibri" w:cs="Calibri"/>
          <w:bCs/>
          <w:sz w:val="22"/>
          <w:szCs w:val="22"/>
        </w:rPr>
        <w:t xml:space="preserve">HCM, Campus Solution, ELM and </w:t>
      </w:r>
      <w:r w:rsidR="00E6228A">
        <w:rPr>
          <w:rFonts w:ascii="Calibri" w:hAnsi="Calibri" w:cs="Calibri"/>
          <w:bCs/>
          <w:sz w:val="22"/>
          <w:szCs w:val="22"/>
        </w:rPr>
        <w:t>finance</w:t>
      </w:r>
      <w:r w:rsidR="00BA5B8E" w:rsidRPr="00E6228A">
        <w:rPr>
          <w:rFonts w:ascii="Calibri" w:hAnsi="Calibri" w:cs="Calibri"/>
          <w:sz w:val="22"/>
          <w:szCs w:val="22"/>
        </w:rPr>
        <w:t xml:space="preserve"> in</w:t>
      </w:r>
      <w:r w:rsidR="00E23008" w:rsidRPr="00E6228A">
        <w:rPr>
          <w:rFonts w:ascii="Calibri" w:hAnsi="Calibri" w:cs="Calibri"/>
          <w:sz w:val="22"/>
          <w:szCs w:val="22"/>
        </w:rPr>
        <w:t xml:space="preserve"> </w:t>
      </w:r>
      <w:r w:rsidR="00F8794B" w:rsidRPr="00E6228A">
        <w:rPr>
          <w:rFonts w:ascii="Calibri" w:hAnsi="Calibri" w:cs="Calibri"/>
          <w:sz w:val="22"/>
          <w:szCs w:val="22"/>
        </w:rPr>
        <w:t xml:space="preserve">Development, </w:t>
      </w:r>
      <w:r w:rsidR="008879C8" w:rsidRPr="00E6228A">
        <w:rPr>
          <w:rFonts w:ascii="Calibri" w:hAnsi="Calibri" w:cs="Calibri"/>
          <w:sz w:val="22"/>
          <w:szCs w:val="22"/>
        </w:rPr>
        <w:t xml:space="preserve">Upgrade, </w:t>
      </w:r>
      <w:r w:rsidR="00F8794B" w:rsidRPr="00E6228A">
        <w:rPr>
          <w:rFonts w:ascii="Calibri" w:hAnsi="Calibri" w:cs="Calibri"/>
          <w:sz w:val="22"/>
          <w:szCs w:val="22"/>
        </w:rPr>
        <w:t>Production Support and Maintenance projects</w:t>
      </w:r>
      <w:r w:rsidR="00CA4EBC" w:rsidRPr="00E6228A">
        <w:rPr>
          <w:rFonts w:ascii="Calibri" w:hAnsi="Calibri" w:cs="Calibri"/>
          <w:sz w:val="22"/>
          <w:szCs w:val="22"/>
        </w:rPr>
        <w:t>.</w:t>
      </w:r>
    </w:p>
    <w:p w:rsidR="00F15E1B" w:rsidRPr="008879C8" w:rsidRDefault="00F15E1B" w:rsidP="007B76BA">
      <w:pPr>
        <w:widowControl w:val="0"/>
        <w:numPr>
          <w:ilvl w:val="0"/>
          <w:numId w:val="2"/>
        </w:numPr>
        <w:tabs>
          <w:tab w:val="left" w:pos="360"/>
        </w:tabs>
        <w:suppressAutoHyphens w:val="0"/>
        <w:spacing w:after="56"/>
        <w:jc w:val="both"/>
        <w:rPr>
          <w:rFonts w:ascii="Calibri" w:hAnsi="Calibri" w:cs="Calibri"/>
          <w:sz w:val="22"/>
          <w:szCs w:val="22"/>
        </w:rPr>
      </w:pPr>
      <w:r w:rsidRPr="00D10384">
        <w:rPr>
          <w:rFonts w:ascii="Calibri" w:hAnsi="Calibri" w:cs="Calibri"/>
          <w:sz w:val="22"/>
          <w:szCs w:val="22"/>
          <w:lang w:val="en-GB"/>
        </w:rPr>
        <w:t xml:space="preserve">Worked on </w:t>
      </w:r>
      <w:r w:rsidRPr="005F4450">
        <w:rPr>
          <w:rFonts w:ascii="Calibri" w:hAnsi="Calibri" w:cs="Calibri"/>
          <w:b/>
          <w:sz w:val="22"/>
          <w:szCs w:val="22"/>
          <w:lang w:val="en-GB"/>
        </w:rPr>
        <w:t xml:space="preserve">PeopleSoft </w:t>
      </w:r>
      <w:r w:rsidR="0070279C">
        <w:rPr>
          <w:rFonts w:ascii="Calibri" w:hAnsi="Calibri" w:cs="Calibri"/>
          <w:b/>
          <w:sz w:val="22"/>
          <w:szCs w:val="22"/>
          <w:lang w:val="en-GB"/>
        </w:rPr>
        <w:t>HCM 8.9,</w:t>
      </w:r>
      <w:r w:rsidRPr="005F4450">
        <w:rPr>
          <w:rFonts w:ascii="Calibri" w:hAnsi="Calibri" w:cs="Calibri"/>
          <w:b/>
          <w:sz w:val="22"/>
          <w:szCs w:val="22"/>
          <w:lang w:val="en-GB"/>
        </w:rPr>
        <w:t>9.</w:t>
      </w:r>
      <w:r w:rsidR="0070279C">
        <w:rPr>
          <w:rFonts w:ascii="Calibri" w:hAnsi="Calibri" w:cs="Calibri"/>
          <w:b/>
          <w:sz w:val="22"/>
          <w:szCs w:val="22"/>
          <w:lang w:val="en-GB"/>
        </w:rPr>
        <w:t xml:space="preserve">0,9.2, Campus Solution </w:t>
      </w:r>
      <w:r w:rsidR="00E27A50">
        <w:rPr>
          <w:rFonts w:ascii="Calibri" w:hAnsi="Calibri" w:cs="Calibri"/>
          <w:b/>
          <w:sz w:val="22"/>
          <w:szCs w:val="22"/>
          <w:lang w:val="en-GB"/>
        </w:rPr>
        <w:t xml:space="preserve">9.0, </w:t>
      </w:r>
      <w:r w:rsidR="0070279C">
        <w:rPr>
          <w:rFonts w:ascii="Calibri" w:hAnsi="Calibri" w:cs="Calibri"/>
          <w:b/>
          <w:sz w:val="22"/>
          <w:szCs w:val="22"/>
          <w:lang w:val="en-GB"/>
        </w:rPr>
        <w:t>9.2, ELM 9.0 and Finance 9.1</w:t>
      </w:r>
      <w:r w:rsidR="00FC4907">
        <w:rPr>
          <w:rFonts w:ascii="Calibri" w:hAnsi="Calibri" w:cs="Calibri"/>
          <w:b/>
          <w:sz w:val="22"/>
          <w:szCs w:val="22"/>
          <w:lang w:val="en-GB"/>
        </w:rPr>
        <w:t>, 9.2</w:t>
      </w:r>
      <w:r w:rsidR="0070279C">
        <w:rPr>
          <w:rFonts w:ascii="Calibri" w:hAnsi="Calibri" w:cs="Calibri"/>
          <w:b/>
          <w:sz w:val="22"/>
          <w:szCs w:val="22"/>
          <w:lang w:val="en-GB"/>
        </w:rPr>
        <w:t xml:space="preserve"> </w:t>
      </w:r>
      <w:r w:rsidRPr="00D10384">
        <w:rPr>
          <w:rFonts w:ascii="Calibri" w:hAnsi="Calibri" w:cs="Calibri"/>
          <w:sz w:val="22"/>
          <w:szCs w:val="22"/>
          <w:lang w:val="en-GB"/>
        </w:rPr>
        <w:t>that includes various modules</w:t>
      </w:r>
      <w:r w:rsidR="00860237">
        <w:rPr>
          <w:rFonts w:ascii="Calibri" w:hAnsi="Calibri" w:cs="Calibri"/>
          <w:sz w:val="22"/>
          <w:szCs w:val="22"/>
          <w:lang w:val="en-GB"/>
        </w:rPr>
        <w:t xml:space="preserve"> – </w:t>
      </w:r>
    </w:p>
    <w:p w:rsidR="008879C8" w:rsidRPr="001A7611" w:rsidRDefault="008879C8" w:rsidP="008879C8">
      <w:pPr>
        <w:pStyle w:val="ListParagraph"/>
        <w:numPr>
          <w:ilvl w:val="0"/>
          <w:numId w:val="2"/>
        </w:numPr>
        <w:tabs>
          <w:tab w:val="clear" w:pos="360"/>
          <w:tab w:val="num" w:pos="720"/>
        </w:tabs>
        <w:suppressAutoHyphens/>
        <w:ind w:left="720"/>
        <w:rPr>
          <w:rFonts w:asciiTheme="minorHAnsi" w:hAnsiTheme="minorHAnsi" w:cstheme="minorHAnsi"/>
          <w:sz w:val="22"/>
          <w:szCs w:val="22"/>
        </w:rPr>
      </w:pPr>
      <w:r w:rsidRPr="001A7611">
        <w:rPr>
          <w:rFonts w:asciiTheme="minorHAnsi" w:hAnsiTheme="minorHAnsi" w:cstheme="minorHAnsi"/>
          <w:b/>
          <w:sz w:val="22"/>
          <w:szCs w:val="22"/>
        </w:rPr>
        <w:t xml:space="preserve">Campus Solution </w:t>
      </w:r>
      <w:r w:rsidRPr="001A7611">
        <w:rPr>
          <w:rFonts w:asciiTheme="minorHAnsi" w:hAnsiTheme="minorHAnsi" w:cstheme="minorHAnsi"/>
          <w:sz w:val="22"/>
          <w:szCs w:val="22"/>
        </w:rPr>
        <w:t>- Student Records &amp; Enrollment, Security, Campus Commun</w:t>
      </w:r>
      <w:r w:rsidR="00E27A50">
        <w:rPr>
          <w:rFonts w:asciiTheme="minorHAnsi" w:hAnsiTheme="minorHAnsi" w:cstheme="minorHAnsi"/>
          <w:sz w:val="22"/>
          <w:szCs w:val="22"/>
        </w:rPr>
        <w:t>ity, Curriculum Management,</w:t>
      </w:r>
      <w:r w:rsidRPr="001A7611">
        <w:rPr>
          <w:rFonts w:asciiTheme="minorHAnsi" w:hAnsiTheme="minorHAnsi" w:cstheme="minorHAnsi"/>
          <w:sz w:val="22"/>
          <w:szCs w:val="22"/>
        </w:rPr>
        <w:t xml:space="preserve"> Recruiting &amp; Admissions, </w:t>
      </w:r>
      <w:r w:rsidR="00E27A50">
        <w:rPr>
          <w:rFonts w:asciiTheme="minorHAnsi" w:hAnsiTheme="minorHAnsi" w:cstheme="minorHAnsi"/>
          <w:sz w:val="22"/>
          <w:szCs w:val="22"/>
        </w:rPr>
        <w:t xml:space="preserve">Academic advisement and </w:t>
      </w:r>
      <w:r w:rsidRPr="001A7611">
        <w:rPr>
          <w:rFonts w:asciiTheme="minorHAnsi" w:hAnsiTheme="minorHAnsi" w:cstheme="minorHAnsi"/>
          <w:sz w:val="22"/>
          <w:szCs w:val="22"/>
        </w:rPr>
        <w:t>Student Financials.</w:t>
      </w:r>
    </w:p>
    <w:p w:rsidR="008879C8" w:rsidRPr="001A7611" w:rsidRDefault="008879C8" w:rsidP="008879C8">
      <w:pPr>
        <w:pStyle w:val="ListParagraph"/>
        <w:numPr>
          <w:ilvl w:val="0"/>
          <w:numId w:val="2"/>
        </w:numPr>
        <w:tabs>
          <w:tab w:val="clear" w:pos="360"/>
          <w:tab w:val="num" w:pos="720"/>
        </w:tabs>
        <w:suppressAutoHyphens/>
        <w:ind w:left="720"/>
        <w:rPr>
          <w:rFonts w:asciiTheme="minorHAnsi" w:hAnsiTheme="minorHAnsi" w:cstheme="minorHAnsi"/>
          <w:sz w:val="22"/>
          <w:szCs w:val="22"/>
        </w:rPr>
      </w:pPr>
      <w:r w:rsidRPr="001A7611">
        <w:rPr>
          <w:rFonts w:asciiTheme="minorHAnsi" w:hAnsiTheme="minorHAnsi" w:cstheme="minorHAnsi"/>
          <w:b/>
          <w:sz w:val="22"/>
          <w:szCs w:val="22"/>
        </w:rPr>
        <w:t xml:space="preserve">ELM </w:t>
      </w:r>
      <w:r w:rsidRPr="001A7611">
        <w:rPr>
          <w:rFonts w:asciiTheme="minorHAnsi" w:hAnsiTheme="minorHAnsi" w:cstheme="minorHAnsi"/>
          <w:sz w:val="22"/>
          <w:szCs w:val="22"/>
        </w:rPr>
        <w:t>- Setups of ELM system, Creating and security of Items/Activities.</w:t>
      </w:r>
    </w:p>
    <w:p w:rsidR="008879C8" w:rsidRPr="001A7611" w:rsidRDefault="008879C8" w:rsidP="008879C8">
      <w:pPr>
        <w:pStyle w:val="ListParagraph"/>
        <w:numPr>
          <w:ilvl w:val="0"/>
          <w:numId w:val="2"/>
        </w:numPr>
        <w:tabs>
          <w:tab w:val="clear" w:pos="360"/>
          <w:tab w:val="num" w:pos="720"/>
        </w:tabs>
        <w:suppressAutoHyphens/>
        <w:ind w:left="720"/>
        <w:rPr>
          <w:rFonts w:asciiTheme="minorHAnsi" w:hAnsiTheme="minorHAnsi" w:cstheme="minorHAnsi"/>
          <w:sz w:val="22"/>
          <w:szCs w:val="22"/>
        </w:rPr>
      </w:pPr>
      <w:r w:rsidRPr="001A7611">
        <w:rPr>
          <w:rFonts w:asciiTheme="minorHAnsi" w:hAnsiTheme="minorHAnsi" w:cstheme="minorHAnsi"/>
          <w:b/>
          <w:sz w:val="22"/>
          <w:szCs w:val="22"/>
        </w:rPr>
        <w:t>HRMS</w:t>
      </w:r>
      <w:r>
        <w:rPr>
          <w:rFonts w:asciiTheme="minorHAnsi" w:hAnsiTheme="minorHAnsi" w:cstheme="minorHAnsi"/>
          <w:b/>
          <w:sz w:val="22"/>
          <w:szCs w:val="22"/>
        </w:rPr>
        <w:t>/</w:t>
      </w:r>
      <w:r w:rsidRPr="001A7611">
        <w:rPr>
          <w:rFonts w:asciiTheme="minorHAnsi" w:hAnsiTheme="minorHAnsi" w:cstheme="minorHAnsi"/>
          <w:b/>
          <w:sz w:val="22"/>
          <w:szCs w:val="22"/>
        </w:rPr>
        <w:t xml:space="preserve">HCM - </w:t>
      </w:r>
      <w:r w:rsidRPr="001A7611">
        <w:rPr>
          <w:rFonts w:asciiTheme="minorHAnsi" w:hAnsiTheme="minorHAnsi" w:cstheme="minorHAnsi"/>
          <w:sz w:val="22"/>
          <w:szCs w:val="22"/>
        </w:rPr>
        <w:t>e -Performance, Recruiting, Core HRMS, ESS, MSS, Setup HRMS/HCM and Workforce Administr</w:t>
      </w:r>
      <w:r w:rsidR="00B57092">
        <w:rPr>
          <w:rFonts w:asciiTheme="minorHAnsi" w:hAnsiTheme="minorHAnsi" w:cstheme="minorHAnsi"/>
          <w:sz w:val="22"/>
          <w:szCs w:val="22"/>
        </w:rPr>
        <w:t xml:space="preserve">ation, TAM, </w:t>
      </w:r>
      <w:r w:rsidR="00BA5B8E">
        <w:rPr>
          <w:rFonts w:asciiTheme="minorHAnsi" w:hAnsiTheme="minorHAnsi" w:cstheme="minorHAnsi"/>
          <w:sz w:val="22"/>
          <w:szCs w:val="22"/>
        </w:rPr>
        <w:t>T</w:t>
      </w:r>
      <w:r w:rsidR="00B57092">
        <w:rPr>
          <w:rFonts w:asciiTheme="minorHAnsi" w:hAnsiTheme="minorHAnsi" w:cstheme="minorHAnsi"/>
          <w:sz w:val="22"/>
          <w:szCs w:val="22"/>
        </w:rPr>
        <w:t xml:space="preserve">ime </w:t>
      </w:r>
      <w:r w:rsidR="00BA5B8E">
        <w:rPr>
          <w:rFonts w:asciiTheme="minorHAnsi" w:hAnsiTheme="minorHAnsi" w:cstheme="minorHAnsi"/>
          <w:sz w:val="22"/>
          <w:szCs w:val="22"/>
        </w:rPr>
        <w:t>&amp;</w:t>
      </w:r>
      <w:r w:rsidR="00B57092">
        <w:rPr>
          <w:rFonts w:asciiTheme="minorHAnsi" w:hAnsiTheme="minorHAnsi" w:cstheme="minorHAnsi"/>
          <w:sz w:val="22"/>
          <w:szCs w:val="22"/>
        </w:rPr>
        <w:t xml:space="preserve"> </w:t>
      </w:r>
      <w:r w:rsidRPr="001A7611">
        <w:rPr>
          <w:rFonts w:asciiTheme="minorHAnsi" w:hAnsiTheme="minorHAnsi" w:cstheme="minorHAnsi"/>
          <w:sz w:val="22"/>
          <w:szCs w:val="22"/>
        </w:rPr>
        <w:t>L</w:t>
      </w:r>
      <w:r w:rsidR="00B57092">
        <w:rPr>
          <w:rFonts w:asciiTheme="minorHAnsi" w:hAnsiTheme="minorHAnsi" w:cstheme="minorHAnsi"/>
          <w:sz w:val="22"/>
          <w:szCs w:val="22"/>
        </w:rPr>
        <w:t>abor, B</w:t>
      </w:r>
      <w:r w:rsidRPr="001A7611">
        <w:rPr>
          <w:rFonts w:asciiTheme="minorHAnsi" w:hAnsiTheme="minorHAnsi" w:cstheme="minorHAnsi"/>
          <w:sz w:val="22"/>
          <w:szCs w:val="22"/>
        </w:rPr>
        <w:t>enefits</w:t>
      </w:r>
      <w:r w:rsidR="00B57092">
        <w:rPr>
          <w:rFonts w:asciiTheme="minorHAnsi" w:hAnsiTheme="minorHAnsi" w:cstheme="minorHAnsi"/>
          <w:sz w:val="22"/>
          <w:szCs w:val="22"/>
        </w:rPr>
        <w:t xml:space="preserve"> and security</w:t>
      </w:r>
      <w:r w:rsidRPr="001A7611">
        <w:rPr>
          <w:rFonts w:asciiTheme="minorHAnsi" w:hAnsiTheme="minorHAnsi" w:cstheme="minorHAnsi"/>
          <w:sz w:val="22"/>
          <w:szCs w:val="22"/>
        </w:rPr>
        <w:t>.</w:t>
      </w:r>
    </w:p>
    <w:p w:rsidR="008879C8" w:rsidRPr="001A7611" w:rsidRDefault="008879C8" w:rsidP="008879C8">
      <w:pPr>
        <w:pStyle w:val="ListParagraph"/>
        <w:numPr>
          <w:ilvl w:val="0"/>
          <w:numId w:val="2"/>
        </w:numPr>
        <w:tabs>
          <w:tab w:val="clear" w:pos="360"/>
          <w:tab w:val="num" w:pos="720"/>
        </w:tabs>
        <w:suppressAutoHyphens/>
        <w:ind w:left="720"/>
        <w:rPr>
          <w:rFonts w:asciiTheme="minorHAnsi" w:hAnsiTheme="minorHAnsi" w:cstheme="minorHAnsi"/>
          <w:sz w:val="22"/>
          <w:szCs w:val="22"/>
        </w:rPr>
      </w:pPr>
      <w:r w:rsidRPr="001A7611">
        <w:rPr>
          <w:rFonts w:asciiTheme="minorHAnsi" w:hAnsiTheme="minorHAnsi" w:cstheme="minorHAnsi"/>
          <w:b/>
          <w:sz w:val="22"/>
          <w:szCs w:val="22"/>
        </w:rPr>
        <w:t>Finance–</w:t>
      </w:r>
      <w:r w:rsidRPr="001A7611">
        <w:rPr>
          <w:rFonts w:asciiTheme="minorHAnsi" w:hAnsiTheme="minorHAnsi" w:cstheme="minorHAnsi"/>
          <w:sz w:val="22"/>
          <w:szCs w:val="22"/>
        </w:rPr>
        <w:t>Purchase orders , Accounts Payable and receivable</w:t>
      </w:r>
      <w:r w:rsidR="00FC4907">
        <w:rPr>
          <w:rFonts w:asciiTheme="minorHAnsi" w:hAnsiTheme="minorHAnsi" w:cstheme="minorHAnsi"/>
          <w:sz w:val="22"/>
          <w:szCs w:val="22"/>
        </w:rPr>
        <w:t xml:space="preserve">, </w:t>
      </w:r>
      <w:r w:rsidR="00501DC1">
        <w:rPr>
          <w:rFonts w:asciiTheme="minorHAnsi" w:hAnsiTheme="minorHAnsi" w:cstheme="minorHAnsi"/>
          <w:sz w:val="22"/>
          <w:szCs w:val="22"/>
        </w:rPr>
        <w:t xml:space="preserve">Asset management, </w:t>
      </w:r>
      <w:r w:rsidR="00FC4907">
        <w:rPr>
          <w:rFonts w:asciiTheme="minorHAnsi" w:hAnsiTheme="minorHAnsi" w:cstheme="minorHAnsi"/>
          <w:sz w:val="22"/>
          <w:szCs w:val="22"/>
        </w:rPr>
        <w:t>eProcurement and Billing and</w:t>
      </w:r>
      <w:r w:rsidRPr="001A7611">
        <w:rPr>
          <w:rFonts w:asciiTheme="minorHAnsi" w:hAnsiTheme="minorHAnsi" w:cstheme="minorHAnsi"/>
          <w:sz w:val="22"/>
          <w:szCs w:val="22"/>
        </w:rPr>
        <w:t xml:space="preserve"> Upgrade from 9.1 to 9.2</w:t>
      </w:r>
    </w:p>
    <w:p w:rsidR="00CA4EBC" w:rsidRPr="00D10384" w:rsidRDefault="00BA5B8E" w:rsidP="007B76BA">
      <w:pPr>
        <w:widowControl w:val="0"/>
        <w:numPr>
          <w:ilvl w:val="0"/>
          <w:numId w:val="2"/>
        </w:numPr>
        <w:tabs>
          <w:tab w:val="left" w:pos="360"/>
        </w:tabs>
        <w:suppressAutoHyphens w:val="0"/>
        <w:spacing w:after="56"/>
        <w:jc w:val="both"/>
        <w:rPr>
          <w:rFonts w:ascii="Calibri" w:hAnsi="Calibri" w:cs="Calibri"/>
          <w:sz w:val="22"/>
          <w:szCs w:val="22"/>
        </w:rPr>
      </w:pPr>
      <w:r>
        <w:rPr>
          <w:rFonts w:ascii="Calibri" w:hAnsi="Calibri" w:cs="Calibri"/>
          <w:sz w:val="22"/>
          <w:szCs w:val="22"/>
        </w:rPr>
        <w:t>Performed</w:t>
      </w:r>
      <w:r w:rsidR="00CA4EBC" w:rsidRPr="00D10384">
        <w:rPr>
          <w:rFonts w:ascii="Calibri" w:hAnsi="Calibri" w:cs="Calibri"/>
          <w:sz w:val="22"/>
          <w:szCs w:val="22"/>
        </w:rPr>
        <w:t xml:space="preserve"> user requirement studies, design, analysis, development of technical specifications, custom reports, custom applications, programming, implementations</w:t>
      </w:r>
      <w:r w:rsidR="001706CD">
        <w:rPr>
          <w:rFonts w:ascii="Calibri" w:hAnsi="Calibri" w:cs="Calibri"/>
          <w:sz w:val="22"/>
          <w:szCs w:val="22"/>
        </w:rPr>
        <w:t>,</w:t>
      </w:r>
      <w:r>
        <w:rPr>
          <w:rFonts w:ascii="Calibri" w:hAnsi="Calibri" w:cs="Calibri"/>
          <w:sz w:val="22"/>
          <w:szCs w:val="22"/>
        </w:rPr>
        <w:t xml:space="preserve"> upgrades,</w:t>
      </w:r>
      <w:r w:rsidR="001706CD">
        <w:rPr>
          <w:rFonts w:ascii="Calibri" w:hAnsi="Calibri" w:cs="Calibri"/>
          <w:sz w:val="22"/>
          <w:szCs w:val="22"/>
        </w:rPr>
        <w:t xml:space="preserve"> integration,   documentation,</w:t>
      </w:r>
      <w:r w:rsidR="00D41BB6" w:rsidRPr="00D10384">
        <w:rPr>
          <w:rFonts w:ascii="Calibri" w:hAnsi="Calibri" w:cs="Calibri"/>
          <w:sz w:val="22"/>
          <w:szCs w:val="22"/>
        </w:rPr>
        <w:t xml:space="preserve"> </w:t>
      </w:r>
      <w:r w:rsidR="00AC4D2C" w:rsidRPr="00D10384">
        <w:rPr>
          <w:rFonts w:ascii="Calibri" w:hAnsi="Calibri" w:cs="Calibri"/>
          <w:sz w:val="22"/>
          <w:szCs w:val="22"/>
        </w:rPr>
        <w:t>and testing</w:t>
      </w:r>
      <w:r w:rsidR="00CA4EBC" w:rsidRPr="00D10384">
        <w:rPr>
          <w:rFonts w:ascii="Calibri" w:hAnsi="Calibri" w:cs="Calibri"/>
          <w:sz w:val="22"/>
          <w:szCs w:val="22"/>
        </w:rPr>
        <w:t xml:space="preserve">, training and post-production support. </w:t>
      </w:r>
    </w:p>
    <w:p w:rsidR="00CA4EBC" w:rsidRDefault="00CA4EBC" w:rsidP="007B76BA">
      <w:pPr>
        <w:widowControl w:val="0"/>
        <w:numPr>
          <w:ilvl w:val="0"/>
          <w:numId w:val="2"/>
        </w:numPr>
        <w:tabs>
          <w:tab w:val="left" w:pos="360"/>
        </w:tabs>
        <w:suppressAutoHyphens w:val="0"/>
        <w:spacing w:after="56"/>
        <w:jc w:val="both"/>
        <w:rPr>
          <w:rFonts w:ascii="Calibri" w:hAnsi="Calibri" w:cs="Calibri"/>
          <w:sz w:val="22"/>
          <w:szCs w:val="22"/>
        </w:rPr>
      </w:pPr>
      <w:r w:rsidRPr="00D10384">
        <w:rPr>
          <w:rFonts w:ascii="Calibri" w:hAnsi="Calibri" w:cs="Calibri"/>
          <w:sz w:val="22"/>
          <w:szCs w:val="22"/>
        </w:rPr>
        <w:t xml:space="preserve">Extensive skills in </w:t>
      </w:r>
      <w:r w:rsidRPr="00D10384">
        <w:rPr>
          <w:rFonts w:ascii="Calibri" w:hAnsi="Calibri" w:cs="Calibri"/>
          <w:bCs/>
          <w:sz w:val="22"/>
          <w:szCs w:val="22"/>
        </w:rPr>
        <w:t xml:space="preserve">Application Design, </w:t>
      </w:r>
      <w:r w:rsidR="00DA00A6" w:rsidRPr="00D10384">
        <w:rPr>
          <w:rFonts w:ascii="Calibri" w:hAnsi="Calibri" w:cs="Calibri"/>
          <w:bCs/>
          <w:sz w:val="22"/>
          <w:szCs w:val="22"/>
        </w:rPr>
        <w:t xml:space="preserve">Custom </w:t>
      </w:r>
      <w:r w:rsidRPr="00D10384">
        <w:rPr>
          <w:rFonts w:ascii="Calibri" w:hAnsi="Calibri" w:cs="Calibri"/>
          <w:bCs/>
          <w:sz w:val="22"/>
          <w:szCs w:val="22"/>
        </w:rPr>
        <w:t>R</w:t>
      </w:r>
      <w:r w:rsidR="00B52F47" w:rsidRPr="00D10384">
        <w:rPr>
          <w:rFonts w:ascii="Calibri" w:hAnsi="Calibri" w:cs="Calibri"/>
          <w:bCs/>
          <w:sz w:val="22"/>
          <w:szCs w:val="22"/>
        </w:rPr>
        <w:t>eports</w:t>
      </w:r>
      <w:r w:rsidR="00DA00A6" w:rsidRPr="00D10384">
        <w:rPr>
          <w:rFonts w:ascii="Calibri" w:hAnsi="Calibri" w:cs="Calibri"/>
          <w:bCs/>
          <w:sz w:val="22"/>
          <w:szCs w:val="22"/>
        </w:rPr>
        <w:t xml:space="preserve"> Development</w:t>
      </w:r>
      <w:r w:rsidR="00B52F47" w:rsidRPr="00D10384">
        <w:rPr>
          <w:rFonts w:ascii="Calibri" w:hAnsi="Calibri" w:cs="Calibri"/>
          <w:bCs/>
          <w:sz w:val="22"/>
          <w:szCs w:val="22"/>
        </w:rPr>
        <w:t xml:space="preserve">, </w:t>
      </w:r>
      <w:r w:rsidRPr="00D10384">
        <w:rPr>
          <w:rFonts w:ascii="Calibri" w:hAnsi="Calibri" w:cs="Calibri"/>
          <w:bCs/>
          <w:sz w:val="22"/>
          <w:szCs w:val="22"/>
        </w:rPr>
        <w:t>Building interfaces</w:t>
      </w:r>
      <w:r w:rsidRPr="00D10384">
        <w:rPr>
          <w:rFonts w:ascii="Calibri" w:hAnsi="Calibri" w:cs="Calibri"/>
          <w:sz w:val="22"/>
          <w:szCs w:val="22"/>
        </w:rPr>
        <w:t xml:space="preserve"> </w:t>
      </w:r>
      <w:r w:rsidR="00AC0701" w:rsidRPr="00D10384">
        <w:rPr>
          <w:rFonts w:ascii="Calibri" w:hAnsi="Calibri" w:cs="Calibri"/>
          <w:sz w:val="22"/>
          <w:szCs w:val="22"/>
        </w:rPr>
        <w:t xml:space="preserve">and </w:t>
      </w:r>
      <w:r w:rsidR="00BA5B8E">
        <w:rPr>
          <w:rFonts w:ascii="Calibri" w:hAnsi="Calibri" w:cs="Calibri"/>
          <w:sz w:val="22"/>
          <w:szCs w:val="22"/>
        </w:rPr>
        <w:t xml:space="preserve">working with </w:t>
      </w:r>
      <w:r w:rsidR="00174B9C" w:rsidRPr="00D10384">
        <w:rPr>
          <w:rFonts w:ascii="Calibri" w:hAnsi="Calibri" w:cs="Calibri"/>
          <w:bCs/>
          <w:sz w:val="22"/>
          <w:szCs w:val="22"/>
        </w:rPr>
        <w:t>People Tools</w:t>
      </w:r>
      <w:r w:rsidRPr="00D10384">
        <w:rPr>
          <w:rFonts w:ascii="Calibri" w:hAnsi="Calibri" w:cs="Calibri"/>
          <w:sz w:val="22"/>
          <w:szCs w:val="22"/>
        </w:rPr>
        <w:t>.</w:t>
      </w:r>
    </w:p>
    <w:p w:rsidR="00AE13EC" w:rsidRPr="00E80B57" w:rsidRDefault="00AE13EC" w:rsidP="00AE13EC">
      <w:pPr>
        <w:widowControl w:val="0"/>
        <w:numPr>
          <w:ilvl w:val="0"/>
          <w:numId w:val="2"/>
        </w:numPr>
        <w:tabs>
          <w:tab w:val="left" w:pos="720"/>
        </w:tabs>
        <w:suppressAutoHyphens w:val="0"/>
        <w:autoSpaceDE w:val="0"/>
        <w:autoSpaceDN w:val="0"/>
        <w:adjustRightInd w:val="0"/>
        <w:spacing w:before="40" w:after="40"/>
        <w:rPr>
          <w:rFonts w:ascii="Calibri" w:hAnsi="Calibri" w:cs="Calibri"/>
          <w:sz w:val="22"/>
          <w:szCs w:val="22"/>
          <w:lang w:val="en-GB" w:eastAsia="en-US"/>
        </w:rPr>
      </w:pPr>
      <w:r w:rsidRPr="00AE13EC">
        <w:rPr>
          <w:rFonts w:ascii="Calibri" w:hAnsi="Calibri" w:cs="Calibri"/>
          <w:sz w:val="22"/>
          <w:szCs w:val="22"/>
          <w:lang w:val="en-GB"/>
        </w:rPr>
        <w:t>Excellent working knowledge in People Tools (</w:t>
      </w:r>
      <w:r w:rsidR="006D212C" w:rsidRPr="006D212C">
        <w:rPr>
          <w:rFonts w:asciiTheme="minorHAnsi" w:hAnsiTheme="minorHAnsi" w:cstheme="minorHAnsi"/>
          <w:b/>
          <w:sz w:val="22"/>
          <w:szCs w:val="22"/>
        </w:rPr>
        <w:t xml:space="preserve">Application Designer, People Code, Application Engine, Fluid, Activity Guide, </w:t>
      </w:r>
      <w:r w:rsidR="006D212C">
        <w:rPr>
          <w:rFonts w:asciiTheme="minorHAnsi" w:hAnsiTheme="minorHAnsi" w:cstheme="minorHAnsi"/>
          <w:b/>
          <w:sz w:val="22"/>
          <w:szCs w:val="22"/>
        </w:rPr>
        <w:t>Web Services</w:t>
      </w:r>
      <w:r w:rsidR="006D212C" w:rsidRPr="006D212C">
        <w:rPr>
          <w:rFonts w:asciiTheme="minorHAnsi" w:hAnsiTheme="minorHAnsi" w:cstheme="minorHAnsi"/>
          <w:b/>
          <w:sz w:val="22"/>
          <w:szCs w:val="22"/>
        </w:rPr>
        <w:t>, Integration Broker, SQR, Component Interfaces, XML Publisher</w:t>
      </w:r>
      <w:r w:rsidR="006D212C">
        <w:rPr>
          <w:rFonts w:asciiTheme="minorHAnsi" w:hAnsiTheme="minorHAnsi" w:cstheme="minorHAnsi"/>
          <w:b/>
          <w:sz w:val="22"/>
          <w:szCs w:val="22"/>
        </w:rPr>
        <w:t>,</w:t>
      </w:r>
      <w:r w:rsidR="006D212C" w:rsidRPr="006D212C">
        <w:rPr>
          <w:rFonts w:asciiTheme="minorHAnsi" w:hAnsiTheme="minorHAnsi" w:cstheme="minorHAnsi"/>
          <w:b/>
          <w:sz w:val="22"/>
          <w:szCs w:val="22"/>
        </w:rPr>
        <w:t xml:space="preserve"> PS Query, File Layout, Excel To CI, Workflow, SQL Developer,</w:t>
      </w:r>
      <w:r w:rsidR="006D212C">
        <w:rPr>
          <w:rFonts w:asciiTheme="minorHAnsi" w:hAnsiTheme="minorHAnsi" w:cstheme="minorHAnsi"/>
          <w:b/>
          <w:sz w:val="22"/>
          <w:szCs w:val="22"/>
        </w:rPr>
        <w:t xml:space="preserve"> Data Mover, </w:t>
      </w:r>
      <w:r w:rsidR="006D212C" w:rsidRPr="006D212C">
        <w:rPr>
          <w:rFonts w:asciiTheme="minorHAnsi" w:hAnsiTheme="minorHAnsi" w:cstheme="minorHAnsi"/>
          <w:b/>
          <w:sz w:val="22"/>
          <w:szCs w:val="22"/>
        </w:rPr>
        <w:t xml:space="preserve"> </w:t>
      </w:r>
      <w:r w:rsidR="006D212C">
        <w:rPr>
          <w:rFonts w:asciiTheme="minorHAnsi" w:hAnsiTheme="minorHAnsi" w:cstheme="minorHAnsi"/>
          <w:b/>
          <w:sz w:val="22"/>
          <w:szCs w:val="22"/>
        </w:rPr>
        <w:t xml:space="preserve">Stat tool, </w:t>
      </w:r>
      <w:r w:rsidR="006D212C" w:rsidRPr="006D212C">
        <w:rPr>
          <w:rFonts w:asciiTheme="minorHAnsi" w:hAnsiTheme="minorHAnsi" w:cstheme="minorHAnsi"/>
          <w:b/>
          <w:sz w:val="22"/>
          <w:szCs w:val="22"/>
        </w:rPr>
        <w:t>Query Security, Row Level Security, Mainframe (JCL) to run SQRs on UNIX  etc.</w:t>
      </w:r>
      <w:r w:rsidR="006D212C">
        <w:rPr>
          <w:rFonts w:asciiTheme="minorHAnsi" w:hAnsiTheme="minorHAnsi" w:cstheme="minorHAnsi"/>
          <w:b/>
          <w:sz w:val="22"/>
          <w:szCs w:val="22"/>
        </w:rPr>
        <w:t>)</w:t>
      </w:r>
    </w:p>
    <w:p w:rsidR="00E80B57" w:rsidRPr="00D10384" w:rsidRDefault="00E80B57" w:rsidP="00E80B57">
      <w:pPr>
        <w:widowControl w:val="0"/>
        <w:numPr>
          <w:ilvl w:val="0"/>
          <w:numId w:val="2"/>
        </w:numPr>
        <w:tabs>
          <w:tab w:val="left" w:pos="360"/>
        </w:tabs>
        <w:suppressAutoHyphens w:val="0"/>
        <w:spacing w:after="56"/>
        <w:jc w:val="both"/>
        <w:rPr>
          <w:rFonts w:ascii="Calibri" w:hAnsi="Calibri" w:cs="Calibri"/>
          <w:sz w:val="22"/>
          <w:szCs w:val="22"/>
        </w:rPr>
      </w:pPr>
      <w:r>
        <w:rPr>
          <w:rFonts w:ascii="Calibri" w:hAnsi="Calibri" w:cs="Calibri"/>
          <w:sz w:val="22"/>
          <w:szCs w:val="22"/>
        </w:rPr>
        <w:t xml:space="preserve">Good exposure in </w:t>
      </w:r>
      <w:proofErr w:type="gramStart"/>
      <w:r>
        <w:rPr>
          <w:rFonts w:ascii="Calibri" w:hAnsi="Calibri" w:cs="Calibri"/>
          <w:sz w:val="22"/>
          <w:szCs w:val="22"/>
        </w:rPr>
        <w:t>Agile</w:t>
      </w:r>
      <w:proofErr w:type="gramEnd"/>
      <w:r>
        <w:rPr>
          <w:rFonts w:ascii="Calibri" w:hAnsi="Calibri" w:cs="Calibri"/>
          <w:sz w:val="22"/>
          <w:szCs w:val="22"/>
        </w:rPr>
        <w:t xml:space="preserve"> framework.</w:t>
      </w:r>
    </w:p>
    <w:p w:rsidR="00AE13EC" w:rsidRPr="00AE13EC" w:rsidRDefault="00BA5B8E" w:rsidP="00AE13EC">
      <w:pPr>
        <w:numPr>
          <w:ilvl w:val="0"/>
          <w:numId w:val="2"/>
        </w:numPr>
        <w:suppressAutoHyphens w:val="0"/>
        <w:spacing w:before="80" w:after="80" w:line="240" w:lineRule="exact"/>
        <w:rPr>
          <w:rFonts w:ascii="Calibri" w:hAnsi="Calibri" w:cs="Calibri"/>
          <w:sz w:val="22"/>
          <w:szCs w:val="22"/>
        </w:rPr>
      </w:pPr>
      <w:r>
        <w:rPr>
          <w:rFonts w:ascii="Calibri" w:hAnsi="Calibri" w:cs="Calibri"/>
          <w:sz w:val="22"/>
          <w:szCs w:val="22"/>
        </w:rPr>
        <w:t>Worked</w:t>
      </w:r>
      <w:r w:rsidR="00AE13EC" w:rsidRPr="00AE13EC">
        <w:rPr>
          <w:rFonts w:ascii="Calibri" w:hAnsi="Calibri" w:cs="Calibri"/>
          <w:sz w:val="22"/>
          <w:szCs w:val="22"/>
        </w:rPr>
        <w:t xml:space="preserve"> closely with business users and the functional team for identi</w:t>
      </w:r>
      <w:r w:rsidR="0002696D">
        <w:rPr>
          <w:rFonts w:ascii="Calibri" w:hAnsi="Calibri" w:cs="Calibri"/>
          <w:sz w:val="22"/>
          <w:szCs w:val="22"/>
        </w:rPr>
        <w:t xml:space="preserve">fying issues and to provide </w:t>
      </w:r>
      <w:r w:rsidR="00AE13EC" w:rsidRPr="00AE13EC">
        <w:rPr>
          <w:rFonts w:ascii="Calibri" w:hAnsi="Calibri" w:cs="Calibri"/>
          <w:sz w:val="22"/>
          <w:szCs w:val="22"/>
        </w:rPr>
        <w:t>technical/functional solution.</w:t>
      </w:r>
    </w:p>
    <w:p w:rsidR="00E41211" w:rsidRDefault="00B57092" w:rsidP="00AE13EC">
      <w:pPr>
        <w:widowControl w:val="0"/>
        <w:numPr>
          <w:ilvl w:val="0"/>
          <w:numId w:val="2"/>
        </w:numPr>
        <w:tabs>
          <w:tab w:val="left" w:pos="720"/>
        </w:tabs>
        <w:suppressAutoHyphens w:val="0"/>
        <w:autoSpaceDE w:val="0"/>
        <w:autoSpaceDN w:val="0"/>
        <w:adjustRightInd w:val="0"/>
        <w:spacing w:before="40" w:after="40"/>
        <w:rPr>
          <w:rFonts w:ascii="Calibri" w:hAnsi="Calibri" w:cs="Calibri"/>
          <w:sz w:val="22"/>
          <w:szCs w:val="22"/>
          <w:lang w:val="en-GB"/>
        </w:rPr>
      </w:pPr>
      <w:r>
        <w:rPr>
          <w:rFonts w:ascii="Calibri" w:hAnsi="Calibri" w:cs="Calibri"/>
          <w:sz w:val="22"/>
          <w:szCs w:val="22"/>
          <w:lang w:val="en-GB"/>
        </w:rPr>
        <w:t>Good exposure</w:t>
      </w:r>
      <w:r w:rsidR="00E41211">
        <w:rPr>
          <w:rFonts w:ascii="Calibri" w:hAnsi="Calibri" w:cs="Calibri"/>
          <w:sz w:val="22"/>
          <w:szCs w:val="22"/>
          <w:lang w:val="en-GB"/>
        </w:rPr>
        <w:t xml:space="preserve"> in PeopleSoft Fluid design including Fluid activity guide, </w:t>
      </w:r>
      <w:proofErr w:type="spellStart"/>
      <w:r w:rsidR="00E41211">
        <w:rPr>
          <w:rFonts w:ascii="Calibri" w:hAnsi="Calibri" w:cs="Calibri"/>
          <w:sz w:val="22"/>
          <w:szCs w:val="22"/>
          <w:lang w:val="en-GB"/>
        </w:rPr>
        <w:t>Nav</w:t>
      </w:r>
      <w:proofErr w:type="spellEnd"/>
      <w:r w:rsidR="00E41211">
        <w:rPr>
          <w:rFonts w:ascii="Calibri" w:hAnsi="Calibri" w:cs="Calibri"/>
          <w:sz w:val="22"/>
          <w:szCs w:val="22"/>
          <w:lang w:val="en-GB"/>
        </w:rPr>
        <w:t xml:space="preserve"> Bar, Fluid Tile and Home pages.</w:t>
      </w:r>
    </w:p>
    <w:p w:rsidR="00967143" w:rsidRDefault="00967143" w:rsidP="00AE13EC">
      <w:pPr>
        <w:widowControl w:val="0"/>
        <w:numPr>
          <w:ilvl w:val="0"/>
          <w:numId w:val="2"/>
        </w:numPr>
        <w:tabs>
          <w:tab w:val="left" w:pos="720"/>
        </w:tabs>
        <w:suppressAutoHyphens w:val="0"/>
        <w:autoSpaceDE w:val="0"/>
        <w:autoSpaceDN w:val="0"/>
        <w:adjustRightInd w:val="0"/>
        <w:spacing w:before="40" w:after="40"/>
        <w:rPr>
          <w:rFonts w:ascii="Calibri" w:hAnsi="Calibri" w:cs="Calibri"/>
          <w:sz w:val="22"/>
          <w:szCs w:val="22"/>
          <w:lang w:val="en-GB"/>
        </w:rPr>
      </w:pPr>
      <w:r>
        <w:rPr>
          <w:rFonts w:ascii="Calibri" w:hAnsi="Calibri" w:cs="Calibri"/>
          <w:sz w:val="22"/>
          <w:szCs w:val="22"/>
          <w:lang w:val="en-GB"/>
        </w:rPr>
        <w:t>Good exposure in Success Factors.</w:t>
      </w:r>
    </w:p>
    <w:p w:rsidR="00CA4EBC" w:rsidRPr="007B76BA" w:rsidRDefault="005C19FD" w:rsidP="007B76BA">
      <w:pPr>
        <w:widowControl w:val="0"/>
        <w:numPr>
          <w:ilvl w:val="0"/>
          <w:numId w:val="2"/>
        </w:numPr>
        <w:tabs>
          <w:tab w:val="left" w:pos="360"/>
        </w:tabs>
        <w:suppressAutoHyphens w:val="0"/>
        <w:spacing w:after="56"/>
        <w:jc w:val="both"/>
        <w:rPr>
          <w:rFonts w:ascii="Calibri" w:hAnsi="Calibri" w:cs="Verdana"/>
          <w:sz w:val="22"/>
          <w:szCs w:val="22"/>
        </w:rPr>
      </w:pPr>
      <w:r>
        <w:rPr>
          <w:rFonts w:ascii="Calibri" w:hAnsi="Calibri" w:cs="Verdana"/>
          <w:sz w:val="22"/>
          <w:szCs w:val="22"/>
        </w:rPr>
        <w:t xml:space="preserve">Worked for </w:t>
      </w:r>
      <w:r w:rsidR="006D212C">
        <w:rPr>
          <w:rFonts w:ascii="Calibri" w:hAnsi="Calibri" w:cs="Verdana"/>
          <w:sz w:val="22"/>
          <w:szCs w:val="22"/>
        </w:rPr>
        <w:t>clients:</w:t>
      </w:r>
      <w:r w:rsidR="006D212C" w:rsidRPr="006D212C">
        <w:rPr>
          <w:rFonts w:asciiTheme="minorHAnsi" w:hAnsiTheme="minorHAnsi" w:cstheme="minorHAnsi"/>
          <w:b/>
          <w:sz w:val="22"/>
          <w:szCs w:val="22"/>
        </w:rPr>
        <w:t xml:space="preserve"> </w:t>
      </w:r>
      <w:r w:rsidR="006D212C" w:rsidRPr="001A7611">
        <w:rPr>
          <w:rFonts w:asciiTheme="minorHAnsi" w:hAnsiTheme="minorHAnsi" w:cstheme="minorHAnsi"/>
          <w:b/>
          <w:sz w:val="22"/>
          <w:szCs w:val="22"/>
        </w:rPr>
        <w:t>United Nations (UNESCAP),</w:t>
      </w:r>
      <w:r w:rsidR="006D212C">
        <w:rPr>
          <w:rFonts w:asciiTheme="minorHAnsi" w:hAnsiTheme="minorHAnsi" w:cstheme="minorHAnsi"/>
          <w:b/>
          <w:sz w:val="22"/>
          <w:szCs w:val="22"/>
        </w:rPr>
        <w:t xml:space="preserve"> SKEMA,</w:t>
      </w:r>
      <w:r w:rsidR="006D212C" w:rsidRPr="001A7611">
        <w:rPr>
          <w:rFonts w:asciiTheme="minorHAnsi" w:hAnsiTheme="minorHAnsi" w:cstheme="minorHAnsi"/>
          <w:b/>
          <w:sz w:val="22"/>
          <w:szCs w:val="22"/>
        </w:rPr>
        <w:t xml:space="preserve"> St. Paul Travelers, Nomura Japanese Investment Bank, </w:t>
      </w:r>
      <w:r w:rsidR="00BA5B8E">
        <w:rPr>
          <w:rFonts w:asciiTheme="minorHAnsi" w:hAnsiTheme="minorHAnsi" w:cstheme="minorHAnsi"/>
          <w:b/>
          <w:sz w:val="22"/>
          <w:szCs w:val="22"/>
        </w:rPr>
        <w:t>Oracle,</w:t>
      </w:r>
      <w:r w:rsidR="006D212C" w:rsidRPr="001A7611">
        <w:rPr>
          <w:rFonts w:asciiTheme="minorHAnsi" w:hAnsiTheme="minorHAnsi" w:cstheme="minorHAnsi"/>
          <w:b/>
          <w:sz w:val="22"/>
          <w:szCs w:val="22"/>
        </w:rPr>
        <w:t xml:space="preserve"> </w:t>
      </w:r>
      <w:r w:rsidR="006D212C">
        <w:rPr>
          <w:rFonts w:asciiTheme="minorHAnsi" w:hAnsiTheme="minorHAnsi" w:cstheme="minorHAnsi"/>
          <w:b/>
          <w:sz w:val="22"/>
          <w:szCs w:val="22"/>
        </w:rPr>
        <w:t xml:space="preserve">SBCTC, Maricopa, </w:t>
      </w:r>
      <w:proofErr w:type="spellStart"/>
      <w:r w:rsidR="006D212C">
        <w:rPr>
          <w:rFonts w:asciiTheme="minorHAnsi" w:hAnsiTheme="minorHAnsi" w:cstheme="minorHAnsi"/>
          <w:b/>
          <w:sz w:val="22"/>
          <w:szCs w:val="22"/>
        </w:rPr>
        <w:t>CondeNast</w:t>
      </w:r>
      <w:proofErr w:type="spellEnd"/>
      <w:r w:rsidR="00E74D6B">
        <w:rPr>
          <w:rFonts w:asciiTheme="minorHAnsi" w:hAnsiTheme="minorHAnsi" w:cstheme="minorHAnsi"/>
          <w:b/>
          <w:sz w:val="22"/>
          <w:szCs w:val="22"/>
        </w:rPr>
        <w:t xml:space="preserve"> and </w:t>
      </w:r>
      <w:r w:rsidR="006D212C">
        <w:rPr>
          <w:rFonts w:asciiTheme="minorHAnsi" w:hAnsiTheme="minorHAnsi" w:cstheme="minorHAnsi"/>
          <w:b/>
          <w:sz w:val="22"/>
          <w:szCs w:val="22"/>
        </w:rPr>
        <w:t>TESCO</w:t>
      </w:r>
    </w:p>
    <w:p w:rsidR="00CA4EBC" w:rsidRPr="00603F43" w:rsidRDefault="00CA4EBC" w:rsidP="00603F43">
      <w:pPr>
        <w:numPr>
          <w:ilvl w:val="0"/>
          <w:numId w:val="2"/>
        </w:numPr>
        <w:tabs>
          <w:tab w:val="left" w:pos="3300"/>
          <w:tab w:val="left" w:pos="5940"/>
        </w:tabs>
        <w:jc w:val="both"/>
        <w:rPr>
          <w:rFonts w:ascii="Calibri" w:hAnsi="Calibri" w:cs="Verdana"/>
          <w:sz w:val="22"/>
          <w:szCs w:val="22"/>
        </w:rPr>
      </w:pPr>
      <w:r w:rsidRPr="007B76BA">
        <w:rPr>
          <w:rFonts w:ascii="Calibri" w:hAnsi="Calibri" w:cs="Verdana"/>
          <w:sz w:val="22"/>
          <w:szCs w:val="22"/>
        </w:rPr>
        <w:t xml:space="preserve">Business and Application analysis skills with excellent communication, analytical, interpersonal and presentation </w:t>
      </w:r>
      <w:r w:rsidR="00DA00A6">
        <w:rPr>
          <w:rFonts w:ascii="Calibri" w:hAnsi="Calibri" w:cs="Verdana"/>
          <w:sz w:val="22"/>
          <w:szCs w:val="22"/>
        </w:rPr>
        <w:t>skills.</w:t>
      </w:r>
    </w:p>
    <w:p w:rsidR="00CA4EBC" w:rsidRDefault="00CA4EBC" w:rsidP="007B76BA">
      <w:pPr>
        <w:numPr>
          <w:ilvl w:val="0"/>
          <w:numId w:val="2"/>
        </w:numPr>
        <w:tabs>
          <w:tab w:val="left" w:pos="3300"/>
          <w:tab w:val="left" w:pos="5940"/>
        </w:tabs>
        <w:jc w:val="both"/>
        <w:rPr>
          <w:rFonts w:ascii="Calibri" w:hAnsi="Calibri" w:cs="Verdana"/>
          <w:b/>
          <w:sz w:val="22"/>
          <w:szCs w:val="22"/>
        </w:rPr>
      </w:pPr>
      <w:r w:rsidRPr="0005328B">
        <w:rPr>
          <w:rFonts w:ascii="Calibri" w:hAnsi="Calibri" w:cs="Verdana"/>
          <w:b/>
          <w:sz w:val="22"/>
          <w:szCs w:val="22"/>
        </w:rPr>
        <w:t xml:space="preserve">Expertise </w:t>
      </w:r>
      <w:r w:rsidR="00DA00A6" w:rsidRPr="0005328B">
        <w:rPr>
          <w:rFonts w:ascii="Calibri" w:hAnsi="Calibri" w:cs="Verdana"/>
          <w:b/>
          <w:sz w:val="22"/>
          <w:szCs w:val="22"/>
        </w:rPr>
        <w:t xml:space="preserve">in </w:t>
      </w:r>
      <w:r w:rsidR="006D212C">
        <w:rPr>
          <w:rFonts w:ascii="Calibri" w:hAnsi="Calibri" w:cs="Verdana"/>
          <w:b/>
          <w:sz w:val="22"/>
          <w:szCs w:val="22"/>
        </w:rPr>
        <w:t>Data Conversions</w:t>
      </w:r>
      <w:r w:rsidR="00DA00A6" w:rsidRPr="0005328B">
        <w:rPr>
          <w:rFonts w:ascii="Calibri" w:hAnsi="Calibri" w:cs="Verdana"/>
          <w:b/>
          <w:sz w:val="22"/>
          <w:szCs w:val="22"/>
        </w:rPr>
        <w:t>.</w:t>
      </w:r>
    </w:p>
    <w:p w:rsidR="00E80B57" w:rsidRDefault="00E80B57" w:rsidP="00E80B57">
      <w:pPr>
        <w:widowControl w:val="0"/>
        <w:numPr>
          <w:ilvl w:val="0"/>
          <w:numId w:val="2"/>
        </w:numPr>
        <w:tabs>
          <w:tab w:val="left" w:pos="720"/>
        </w:tabs>
        <w:suppressAutoHyphens w:val="0"/>
        <w:autoSpaceDE w:val="0"/>
        <w:autoSpaceDN w:val="0"/>
        <w:adjustRightInd w:val="0"/>
        <w:spacing w:before="40" w:after="40"/>
        <w:rPr>
          <w:rFonts w:ascii="Calibri" w:hAnsi="Calibri" w:cs="Calibri"/>
          <w:sz w:val="22"/>
          <w:szCs w:val="22"/>
          <w:lang w:val="en-GB"/>
        </w:rPr>
      </w:pPr>
      <w:r w:rsidRPr="00AE13EC">
        <w:rPr>
          <w:rFonts w:ascii="Calibri" w:hAnsi="Calibri" w:cs="Calibri"/>
          <w:sz w:val="22"/>
          <w:szCs w:val="22"/>
          <w:lang w:val="en-GB"/>
        </w:rPr>
        <w:t xml:space="preserve">Proficient in developing </w:t>
      </w:r>
      <w:r w:rsidRPr="005F33BD">
        <w:rPr>
          <w:rFonts w:ascii="Calibri" w:hAnsi="Calibri" w:cs="Calibri"/>
          <w:b/>
          <w:sz w:val="22"/>
          <w:szCs w:val="22"/>
          <w:lang w:val="en-GB"/>
        </w:rPr>
        <w:t>new Inbound and Outbound Interfaces</w:t>
      </w:r>
      <w:r>
        <w:rPr>
          <w:rFonts w:ascii="Calibri" w:hAnsi="Calibri" w:cs="Calibri"/>
          <w:sz w:val="22"/>
          <w:szCs w:val="22"/>
          <w:lang w:val="en-GB"/>
        </w:rPr>
        <w:t xml:space="preserve"> </w:t>
      </w:r>
      <w:r w:rsidRPr="00AE13EC">
        <w:rPr>
          <w:rFonts w:ascii="Calibri" w:hAnsi="Calibri" w:cs="Calibri"/>
          <w:sz w:val="22"/>
          <w:szCs w:val="22"/>
          <w:lang w:val="en-GB"/>
        </w:rPr>
        <w:t xml:space="preserve">that </w:t>
      </w:r>
      <w:r>
        <w:rPr>
          <w:rFonts w:ascii="Calibri" w:hAnsi="Calibri" w:cs="Calibri"/>
          <w:sz w:val="22"/>
          <w:szCs w:val="22"/>
          <w:lang w:val="en-GB"/>
        </w:rPr>
        <w:t xml:space="preserve">are </w:t>
      </w:r>
      <w:r w:rsidRPr="00AE13EC">
        <w:rPr>
          <w:rFonts w:ascii="Calibri" w:hAnsi="Calibri" w:cs="Calibri"/>
          <w:sz w:val="22"/>
          <w:szCs w:val="22"/>
          <w:lang w:val="en-GB"/>
        </w:rPr>
        <w:t xml:space="preserve">well suited to the Business </w:t>
      </w:r>
      <w:r>
        <w:rPr>
          <w:rFonts w:ascii="Calibri" w:hAnsi="Calibri" w:cs="Calibri"/>
          <w:sz w:val="22"/>
          <w:szCs w:val="22"/>
          <w:lang w:val="en-GB"/>
        </w:rPr>
        <w:t>Requirements</w:t>
      </w:r>
      <w:r w:rsidRPr="00AE13EC">
        <w:rPr>
          <w:rFonts w:ascii="Calibri" w:hAnsi="Calibri" w:cs="Calibri"/>
          <w:sz w:val="22"/>
          <w:szCs w:val="22"/>
          <w:lang w:val="en-GB"/>
        </w:rPr>
        <w:t>.</w:t>
      </w:r>
    </w:p>
    <w:p w:rsidR="00CA4EBC" w:rsidRPr="007B76BA" w:rsidRDefault="00CA4EBC" w:rsidP="007B76BA">
      <w:pPr>
        <w:numPr>
          <w:ilvl w:val="0"/>
          <w:numId w:val="2"/>
        </w:numPr>
        <w:suppressAutoHyphens w:val="0"/>
        <w:jc w:val="both"/>
        <w:rPr>
          <w:rFonts w:ascii="Calibri" w:hAnsi="Calibri" w:cs="Verdana"/>
          <w:sz w:val="22"/>
          <w:szCs w:val="22"/>
        </w:rPr>
      </w:pPr>
      <w:r w:rsidRPr="007B76BA">
        <w:rPr>
          <w:rFonts w:ascii="Calibri" w:hAnsi="Calibri" w:cs="Verdana"/>
          <w:sz w:val="22"/>
          <w:szCs w:val="22"/>
        </w:rPr>
        <w:t xml:space="preserve">Provided </w:t>
      </w:r>
      <w:r w:rsidRPr="00005158">
        <w:rPr>
          <w:rFonts w:ascii="Calibri" w:hAnsi="Calibri" w:cs="Verdana"/>
          <w:bCs/>
          <w:sz w:val="22"/>
          <w:szCs w:val="22"/>
        </w:rPr>
        <w:t>Go-Live</w:t>
      </w:r>
      <w:r w:rsidRPr="00005158">
        <w:rPr>
          <w:rFonts w:ascii="Calibri" w:hAnsi="Calibri" w:cs="Verdana"/>
          <w:sz w:val="22"/>
          <w:szCs w:val="22"/>
        </w:rPr>
        <w:t xml:space="preserve"> support and expert at </w:t>
      </w:r>
      <w:r w:rsidRPr="00005158">
        <w:rPr>
          <w:rFonts w:ascii="Calibri" w:hAnsi="Calibri" w:cs="Verdana"/>
          <w:bCs/>
          <w:sz w:val="22"/>
          <w:szCs w:val="22"/>
        </w:rPr>
        <w:t xml:space="preserve">troubleshooting </w:t>
      </w:r>
      <w:r w:rsidRPr="00005158">
        <w:rPr>
          <w:rFonts w:ascii="Calibri" w:hAnsi="Calibri" w:cs="Verdana"/>
          <w:sz w:val="22"/>
          <w:szCs w:val="22"/>
        </w:rPr>
        <w:t>and resolving</w:t>
      </w:r>
      <w:r w:rsidRPr="00005158">
        <w:rPr>
          <w:rFonts w:ascii="Calibri" w:hAnsi="Calibri" w:cs="Verdana"/>
          <w:bCs/>
          <w:sz w:val="22"/>
          <w:szCs w:val="22"/>
        </w:rPr>
        <w:t xml:space="preserve"> problems</w:t>
      </w:r>
      <w:r w:rsidRPr="00005158">
        <w:rPr>
          <w:rFonts w:ascii="Calibri" w:hAnsi="Calibri" w:cs="Verdana"/>
          <w:sz w:val="22"/>
          <w:szCs w:val="22"/>
        </w:rPr>
        <w:t>.</w:t>
      </w:r>
    </w:p>
    <w:p w:rsidR="00CA4EBC" w:rsidRPr="00FA2B3D" w:rsidRDefault="00CA4EBC" w:rsidP="007B76BA">
      <w:pPr>
        <w:numPr>
          <w:ilvl w:val="0"/>
          <w:numId w:val="2"/>
        </w:numPr>
        <w:suppressAutoHyphens w:val="0"/>
        <w:ind w:left="0" w:right="1260" w:firstLine="0"/>
        <w:jc w:val="both"/>
        <w:rPr>
          <w:rFonts w:ascii="Calibri" w:hAnsi="Calibri" w:cs="Verdana"/>
          <w:sz w:val="22"/>
          <w:szCs w:val="22"/>
        </w:rPr>
      </w:pPr>
      <w:r w:rsidRPr="00FA2B3D">
        <w:rPr>
          <w:rFonts w:ascii="Calibri" w:hAnsi="Calibri" w:cs="Verdana"/>
          <w:sz w:val="22"/>
          <w:szCs w:val="22"/>
        </w:rPr>
        <w:lastRenderedPageBreak/>
        <w:t xml:space="preserve">Experience in </w:t>
      </w:r>
      <w:r w:rsidRPr="00FA2B3D">
        <w:rPr>
          <w:rFonts w:ascii="Calibri" w:hAnsi="Calibri" w:cs="Verdana"/>
          <w:bCs/>
          <w:sz w:val="22"/>
          <w:szCs w:val="22"/>
        </w:rPr>
        <w:t>Full life cycle</w:t>
      </w:r>
      <w:r w:rsidRPr="00FA2B3D">
        <w:rPr>
          <w:rFonts w:ascii="Calibri" w:hAnsi="Calibri" w:cs="Verdana"/>
          <w:sz w:val="22"/>
          <w:szCs w:val="22"/>
        </w:rPr>
        <w:t xml:space="preserve"> of the software Implementation process</w:t>
      </w:r>
      <w:r w:rsidR="00DA00A6" w:rsidRPr="00FA2B3D">
        <w:rPr>
          <w:rFonts w:ascii="Calibri" w:hAnsi="Calibri" w:cs="Verdana"/>
          <w:sz w:val="22"/>
          <w:szCs w:val="22"/>
        </w:rPr>
        <w:t xml:space="preserve"> (SDLC)</w:t>
      </w:r>
      <w:r w:rsidRPr="00FA2B3D">
        <w:rPr>
          <w:rFonts w:ascii="Calibri" w:hAnsi="Calibri" w:cs="Verdana"/>
          <w:sz w:val="22"/>
          <w:szCs w:val="22"/>
        </w:rPr>
        <w:t>.</w:t>
      </w:r>
    </w:p>
    <w:p w:rsidR="00CA4EBC" w:rsidRPr="00FA2B3D" w:rsidRDefault="00FA2B3D" w:rsidP="007B76BA">
      <w:pPr>
        <w:numPr>
          <w:ilvl w:val="0"/>
          <w:numId w:val="2"/>
        </w:numPr>
        <w:tabs>
          <w:tab w:val="left" w:pos="3300"/>
          <w:tab w:val="left" w:pos="5940"/>
        </w:tabs>
        <w:jc w:val="both"/>
        <w:rPr>
          <w:rFonts w:ascii="Calibri" w:hAnsi="Calibri" w:cs="Verdana"/>
          <w:sz w:val="22"/>
          <w:szCs w:val="22"/>
        </w:rPr>
      </w:pPr>
      <w:r>
        <w:rPr>
          <w:rFonts w:ascii="Calibri" w:hAnsi="Calibri" w:cs="Verdana"/>
          <w:sz w:val="22"/>
          <w:szCs w:val="22"/>
        </w:rPr>
        <w:t>Hands</w:t>
      </w:r>
      <w:r w:rsidR="00CA4EBC" w:rsidRPr="00FA2B3D">
        <w:rPr>
          <w:rFonts w:ascii="Calibri" w:hAnsi="Calibri" w:cs="Verdana"/>
          <w:sz w:val="22"/>
          <w:szCs w:val="22"/>
        </w:rPr>
        <w:t xml:space="preserve"> on experience in creating </w:t>
      </w:r>
      <w:r w:rsidR="00CA4EBC" w:rsidRPr="00FA2B3D">
        <w:rPr>
          <w:rFonts w:ascii="Calibri" w:hAnsi="Calibri" w:cs="Verdana"/>
          <w:bCs/>
          <w:sz w:val="22"/>
          <w:szCs w:val="22"/>
        </w:rPr>
        <w:t>Requirement Specifications</w:t>
      </w:r>
      <w:r w:rsidR="00CA4EBC" w:rsidRPr="00FA2B3D">
        <w:rPr>
          <w:rFonts w:ascii="Calibri" w:hAnsi="Calibri" w:cs="Verdana"/>
          <w:sz w:val="22"/>
          <w:szCs w:val="22"/>
        </w:rPr>
        <w:t xml:space="preserve"> documents, </w:t>
      </w:r>
      <w:r w:rsidR="004B6004" w:rsidRPr="00FA2B3D">
        <w:rPr>
          <w:rFonts w:ascii="Calibri" w:hAnsi="Calibri" w:cs="Verdana"/>
          <w:sz w:val="22"/>
          <w:szCs w:val="22"/>
        </w:rPr>
        <w:t xml:space="preserve">Technical Design Documents, </w:t>
      </w:r>
      <w:r w:rsidR="00CA4EBC" w:rsidRPr="00FA2B3D">
        <w:rPr>
          <w:rFonts w:ascii="Calibri" w:hAnsi="Calibri" w:cs="Verdana"/>
          <w:bCs/>
          <w:sz w:val="22"/>
          <w:szCs w:val="22"/>
        </w:rPr>
        <w:t>Test scripts</w:t>
      </w:r>
      <w:r w:rsidR="004B6004" w:rsidRPr="00FA2B3D">
        <w:rPr>
          <w:rFonts w:ascii="Calibri" w:hAnsi="Calibri" w:cs="Verdana"/>
          <w:sz w:val="22"/>
          <w:szCs w:val="22"/>
        </w:rPr>
        <w:t xml:space="preserve"> with various scenarios</w:t>
      </w:r>
      <w:r w:rsidR="00CA4EBC" w:rsidRPr="00FA2B3D">
        <w:rPr>
          <w:rFonts w:ascii="Calibri" w:hAnsi="Calibri" w:cs="Verdana"/>
          <w:bCs/>
          <w:sz w:val="22"/>
          <w:szCs w:val="22"/>
        </w:rPr>
        <w:t>,</w:t>
      </w:r>
      <w:r w:rsidR="00CA4EBC" w:rsidRPr="00FA2B3D">
        <w:rPr>
          <w:rFonts w:ascii="Calibri" w:hAnsi="Calibri" w:cs="Verdana"/>
          <w:sz w:val="22"/>
          <w:szCs w:val="22"/>
        </w:rPr>
        <w:t xml:space="preserve"> </w:t>
      </w:r>
      <w:r w:rsidR="00CA4EBC" w:rsidRPr="00FA2B3D">
        <w:rPr>
          <w:rFonts w:ascii="Calibri" w:hAnsi="Calibri" w:cs="Verdana"/>
          <w:bCs/>
          <w:sz w:val="22"/>
          <w:szCs w:val="22"/>
        </w:rPr>
        <w:t>Code reviews</w:t>
      </w:r>
      <w:r w:rsidR="00B57092">
        <w:rPr>
          <w:rFonts w:ascii="Calibri" w:hAnsi="Calibri" w:cs="Verdana"/>
          <w:bCs/>
          <w:sz w:val="22"/>
          <w:szCs w:val="22"/>
        </w:rPr>
        <w:t>, Migration documents.</w:t>
      </w:r>
    </w:p>
    <w:p w:rsidR="00B57092" w:rsidRDefault="00CA4EBC" w:rsidP="00817501">
      <w:pPr>
        <w:numPr>
          <w:ilvl w:val="0"/>
          <w:numId w:val="2"/>
        </w:numPr>
        <w:tabs>
          <w:tab w:val="left" w:pos="3300"/>
          <w:tab w:val="left" w:pos="5940"/>
        </w:tabs>
        <w:jc w:val="both"/>
        <w:rPr>
          <w:rFonts w:ascii="Calibri" w:hAnsi="Calibri" w:cs="Verdana"/>
          <w:sz w:val="22"/>
          <w:szCs w:val="22"/>
        </w:rPr>
      </w:pPr>
      <w:r w:rsidRPr="00B57092">
        <w:rPr>
          <w:rFonts w:ascii="Calibri" w:hAnsi="Calibri" w:cs="Verdana"/>
          <w:sz w:val="22"/>
          <w:szCs w:val="22"/>
        </w:rPr>
        <w:t>Excellent troubleshooting skills</w:t>
      </w:r>
      <w:r w:rsidR="00B57092">
        <w:rPr>
          <w:rFonts w:ascii="Calibri" w:hAnsi="Calibri" w:cs="Verdana"/>
          <w:sz w:val="22"/>
          <w:szCs w:val="22"/>
        </w:rPr>
        <w:t>.</w:t>
      </w:r>
    </w:p>
    <w:p w:rsidR="00CA4EBC" w:rsidRPr="00B57092" w:rsidRDefault="00CA4EBC" w:rsidP="00817501">
      <w:pPr>
        <w:numPr>
          <w:ilvl w:val="0"/>
          <w:numId w:val="2"/>
        </w:numPr>
        <w:tabs>
          <w:tab w:val="left" w:pos="3300"/>
          <w:tab w:val="left" w:pos="5940"/>
        </w:tabs>
        <w:jc w:val="both"/>
        <w:rPr>
          <w:rFonts w:ascii="Calibri" w:hAnsi="Calibri" w:cs="Verdana"/>
          <w:sz w:val="22"/>
          <w:szCs w:val="22"/>
        </w:rPr>
      </w:pPr>
      <w:r w:rsidRPr="00B57092">
        <w:rPr>
          <w:rFonts w:ascii="Calibri" w:hAnsi="Calibri" w:cs="Verdana"/>
          <w:sz w:val="22"/>
          <w:szCs w:val="22"/>
        </w:rPr>
        <w:t>Ability to work independently and a good team player.</w:t>
      </w:r>
    </w:p>
    <w:p w:rsidR="00603F43" w:rsidRDefault="00CA4EBC" w:rsidP="00603F43">
      <w:pPr>
        <w:numPr>
          <w:ilvl w:val="0"/>
          <w:numId w:val="2"/>
        </w:numPr>
        <w:tabs>
          <w:tab w:val="left" w:pos="3300"/>
          <w:tab w:val="left" w:pos="5940"/>
        </w:tabs>
        <w:jc w:val="both"/>
        <w:rPr>
          <w:rFonts w:ascii="Calibri" w:hAnsi="Calibri" w:cs="Verdana"/>
          <w:sz w:val="22"/>
          <w:szCs w:val="22"/>
        </w:rPr>
      </w:pPr>
      <w:r w:rsidRPr="00FA2B3D">
        <w:rPr>
          <w:rFonts w:ascii="Calibri" w:hAnsi="Calibri" w:cs="Verdana"/>
          <w:sz w:val="22"/>
          <w:szCs w:val="22"/>
        </w:rPr>
        <w:t xml:space="preserve">Strong Coding, Debugging, Testing and analytical </w:t>
      </w:r>
      <w:r w:rsidR="006D212C">
        <w:rPr>
          <w:rFonts w:ascii="Calibri" w:hAnsi="Calibri" w:cs="Verdana"/>
          <w:sz w:val="22"/>
          <w:szCs w:val="22"/>
        </w:rPr>
        <w:t xml:space="preserve">and presentation </w:t>
      </w:r>
      <w:r w:rsidRPr="00FA2B3D">
        <w:rPr>
          <w:rFonts w:ascii="Calibri" w:hAnsi="Calibri" w:cs="Verdana"/>
          <w:sz w:val="22"/>
          <w:szCs w:val="22"/>
        </w:rPr>
        <w:t>skills.</w:t>
      </w:r>
    </w:p>
    <w:p w:rsidR="006D212C" w:rsidRPr="001A7611" w:rsidRDefault="006D212C" w:rsidP="006D212C">
      <w:pPr>
        <w:numPr>
          <w:ilvl w:val="0"/>
          <w:numId w:val="2"/>
        </w:numPr>
        <w:rPr>
          <w:rFonts w:asciiTheme="minorHAnsi" w:hAnsiTheme="minorHAnsi" w:cstheme="minorHAnsi"/>
          <w:sz w:val="22"/>
          <w:szCs w:val="22"/>
        </w:rPr>
      </w:pPr>
      <w:r w:rsidRPr="001A7611">
        <w:rPr>
          <w:rFonts w:asciiTheme="minorHAnsi" w:hAnsiTheme="minorHAnsi" w:cstheme="minorHAnsi"/>
          <w:sz w:val="22"/>
          <w:szCs w:val="22"/>
        </w:rPr>
        <w:t>Self-motivator, Quick learner, Adaptable and Process-Oriented.</w:t>
      </w:r>
    </w:p>
    <w:p w:rsidR="006D212C" w:rsidRPr="00603F43" w:rsidRDefault="006D212C" w:rsidP="006D212C">
      <w:pPr>
        <w:numPr>
          <w:ilvl w:val="0"/>
          <w:numId w:val="2"/>
        </w:numPr>
        <w:tabs>
          <w:tab w:val="left" w:pos="3300"/>
          <w:tab w:val="left" w:pos="5940"/>
        </w:tabs>
        <w:jc w:val="both"/>
        <w:rPr>
          <w:rFonts w:ascii="Calibri" w:hAnsi="Calibri" w:cs="Verdana"/>
          <w:sz w:val="22"/>
          <w:szCs w:val="22"/>
        </w:rPr>
      </w:pPr>
      <w:r w:rsidRPr="001A7611">
        <w:rPr>
          <w:rFonts w:asciiTheme="minorHAnsi" w:hAnsiTheme="minorHAnsi" w:cstheme="minorHAnsi"/>
          <w:sz w:val="22"/>
          <w:szCs w:val="22"/>
        </w:rPr>
        <w:t>Have given training on launch of the products to business</w:t>
      </w:r>
      <w:r w:rsidR="00B57092">
        <w:rPr>
          <w:rFonts w:asciiTheme="minorHAnsi" w:hAnsiTheme="minorHAnsi" w:cstheme="minorHAnsi"/>
          <w:sz w:val="22"/>
          <w:szCs w:val="22"/>
        </w:rPr>
        <w:t>.</w:t>
      </w:r>
    </w:p>
    <w:p w:rsidR="00CA4EBC" w:rsidRPr="007B76BA" w:rsidRDefault="00CA4EBC" w:rsidP="007B76BA">
      <w:pPr>
        <w:widowControl w:val="0"/>
        <w:overflowPunct w:val="0"/>
        <w:autoSpaceDE w:val="0"/>
        <w:jc w:val="both"/>
        <w:textAlignment w:val="baseline"/>
        <w:rPr>
          <w:rFonts w:ascii="Calibri" w:hAnsi="Calibri" w:cs="Verdana"/>
          <w:sz w:val="22"/>
          <w:szCs w:val="22"/>
        </w:rPr>
      </w:pPr>
    </w:p>
    <w:p w:rsidR="00CA4EBC" w:rsidRPr="007B76BA" w:rsidRDefault="00CA4EBC" w:rsidP="007B76BA">
      <w:pPr>
        <w:widowControl w:val="0"/>
        <w:tabs>
          <w:tab w:val="left" w:pos="1260"/>
        </w:tabs>
        <w:jc w:val="both"/>
        <w:rPr>
          <w:rFonts w:ascii="Calibri" w:hAnsi="Calibri" w:cs="Verdana"/>
          <w:b/>
          <w:kern w:val="1"/>
          <w:sz w:val="22"/>
          <w:szCs w:val="22"/>
        </w:rPr>
      </w:pPr>
      <w:r w:rsidRPr="007B76BA">
        <w:rPr>
          <w:rFonts w:ascii="Calibri" w:hAnsi="Calibri" w:cs="Verdana"/>
          <w:b/>
          <w:kern w:val="1"/>
          <w:sz w:val="22"/>
          <w:szCs w:val="22"/>
          <w:u w:val="single"/>
        </w:rPr>
        <w:t>Skills/Tools:</w:t>
      </w:r>
    </w:p>
    <w:p w:rsidR="00CA4EBC" w:rsidRPr="007B76BA" w:rsidRDefault="00CA4EBC" w:rsidP="007B76BA">
      <w:pPr>
        <w:widowControl w:val="0"/>
        <w:tabs>
          <w:tab w:val="left" w:pos="1260"/>
        </w:tabs>
        <w:jc w:val="both"/>
        <w:rPr>
          <w:rFonts w:ascii="Calibri" w:hAnsi="Calibri" w:cs="Verdana"/>
          <w:b/>
          <w:kern w:val="1"/>
          <w:sz w:val="22"/>
          <w:szCs w:val="22"/>
        </w:rPr>
      </w:pPr>
    </w:p>
    <w:tbl>
      <w:tblPr>
        <w:tblW w:w="0" w:type="auto"/>
        <w:tblInd w:w="113" w:type="dxa"/>
        <w:tblLayout w:type="fixed"/>
        <w:tblLook w:val="0000" w:firstRow="0" w:lastRow="0" w:firstColumn="0" w:lastColumn="0" w:noHBand="0" w:noVBand="0"/>
      </w:tblPr>
      <w:tblGrid>
        <w:gridCol w:w="2069"/>
        <w:gridCol w:w="6894"/>
      </w:tblGrid>
      <w:tr w:rsidR="00CA4EBC" w:rsidRPr="007B76BA">
        <w:trPr>
          <w:trHeight w:val="364"/>
        </w:trPr>
        <w:tc>
          <w:tcPr>
            <w:tcW w:w="2069" w:type="dxa"/>
            <w:tcBorders>
              <w:top w:val="single" w:sz="4" w:space="0" w:color="000000"/>
              <w:left w:val="single" w:sz="4" w:space="0" w:color="000000"/>
              <w:bottom w:val="single" w:sz="4" w:space="0" w:color="000000"/>
            </w:tcBorders>
            <w:shd w:val="clear" w:color="auto" w:fill="auto"/>
          </w:tcPr>
          <w:p w:rsidR="00967143" w:rsidRPr="00967143" w:rsidRDefault="00CA4EBC" w:rsidP="007B76BA">
            <w:pPr>
              <w:snapToGrid w:val="0"/>
              <w:jc w:val="both"/>
              <w:rPr>
                <w:rFonts w:ascii="Calibri" w:hAnsi="Calibri" w:cs="Verdana"/>
                <w:b/>
                <w:color w:val="000000"/>
                <w:sz w:val="22"/>
                <w:szCs w:val="22"/>
              </w:rPr>
            </w:pPr>
            <w:r w:rsidRPr="007B76BA">
              <w:rPr>
                <w:rFonts w:ascii="Calibri" w:hAnsi="Calibri" w:cs="Verdana"/>
                <w:b/>
                <w:color w:val="000000"/>
                <w:sz w:val="22"/>
                <w:szCs w:val="22"/>
              </w:rPr>
              <w:t>ERP</w:t>
            </w:r>
          </w:p>
        </w:tc>
        <w:tc>
          <w:tcPr>
            <w:tcW w:w="6894" w:type="dxa"/>
            <w:tcBorders>
              <w:top w:val="single" w:sz="4" w:space="0" w:color="000000"/>
              <w:left w:val="single" w:sz="4" w:space="0" w:color="000000"/>
              <w:bottom w:val="single" w:sz="4" w:space="0" w:color="000000"/>
              <w:right w:val="single" w:sz="4" w:space="0" w:color="000000"/>
            </w:tcBorders>
            <w:shd w:val="clear" w:color="auto" w:fill="auto"/>
          </w:tcPr>
          <w:p w:rsidR="00E23008" w:rsidRPr="00E23008" w:rsidRDefault="00E23008" w:rsidP="00E23008">
            <w:pPr>
              <w:rPr>
                <w:rFonts w:asciiTheme="minorHAnsi" w:hAnsiTheme="minorHAnsi" w:cstheme="minorHAnsi"/>
                <w:sz w:val="22"/>
                <w:szCs w:val="22"/>
              </w:rPr>
            </w:pPr>
            <w:r w:rsidRPr="00E23008">
              <w:rPr>
                <w:rFonts w:asciiTheme="minorHAnsi" w:hAnsiTheme="minorHAnsi" w:cstheme="minorHAnsi"/>
                <w:b/>
                <w:sz w:val="22"/>
                <w:szCs w:val="22"/>
              </w:rPr>
              <w:t xml:space="preserve">Campus Solution </w:t>
            </w:r>
            <w:r w:rsidRPr="00E23008">
              <w:rPr>
                <w:rFonts w:asciiTheme="minorHAnsi" w:hAnsiTheme="minorHAnsi" w:cstheme="minorHAnsi"/>
                <w:sz w:val="22"/>
                <w:szCs w:val="22"/>
              </w:rPr>
              <w:t xml:space="preserve">- Student Records &amp; Enrollment, Security, Campus Community and Curriculum </w:t>
            </w:r>
            <w:r w:rsidR="00E27A50">
              <w:rPr>
                <w:rFonts w:asciiTheme="minorHAnsi" w:hAnsiTheme="minorHAnsi" w:cstheme="minorHAnsi"/>
                <w:sz w:val="22"/>
                <w:szCs w:val="22"/>
              </w:rPr>
              <w:t>Management,</w:t>
            </w:r>
            <w:r w:rsidRPr="00E23008">
              <w:rPr>
                <w:rFonts w:asciiTheme="minorHAnsi" w:hAnsiTheme="minorHAnsi" w:cstheme="minorHAnsi"/>
                <w:sz w:val="22"/>
                <w:szCs w:val="22"/>
              </w:rPr>
              <w:t xml:space="preserve"> Recruiting &amp; Admissions, </w:t>
            </w:r>
            <w:r w:rsidR="00E27A50">
              <w:rPr>
                <w:rFonts w:asciiTheme="minorHAnsi" w:hAnsiTheme="minorHAnsi" w:cstheme="minorHAnsi"/>
                <w:sz w:val="22"/>
                <w:szCs w:val="22"/>
              </w:rPr>
              <w:t>Academic Advisement and</w:t>
            </w:r>
            <w:r w:rsidRPr="00E23008">
              <w:rPr>
                <w:rFonts w:asciiTheme="minorHAnsi" w:hAnsiTheme="minorHAnsi" w:cstheme="minorHAnsi"/>
                <w:sz w:val="22"/>
                <w:szCs w:val="22"/>
              </w:rPr>
              <w:t xml:space="preserve"> Student Financials.</w:t>
            </w:r>
          </w:p>
          <w:p w:rsidR="00E23008" w:rsidRPr="00E23008" w:rsidRDefault="00E23008" w:rsidP="00E23008">
            <w:pPr>
              <w:tabs>
                <w:tab w:val="left" w:pos="720"/>
              </w:tabs>
              <w:rPr>
                <w:rFonts w:asciiTheme="minorHAnsi" w:hAnsiTheme="minorHAnsi" w:cstheme="minorHAnsi"/>
                <w:sz w:val="22"/>
                <w:szCs w:val="22"/>
              </w:rPr>
            </w:pPr>
            <w:r w:rsidRPr="00E23008">
              <w:rPr>
                <w:rFonts w:asciiTheme="minorHAnsi" w:hAnsiTheme="minorHAnsi" w:cstheme="minorHAnsi"/>
                <w:b/>
                <w:sz w:val="22"/>
                <w:szCs w:val="22"/>
              </w:rPr>
              <w:t xml:space="preserve">ELM </w:t>
            </w:r>
            <w:r w:rsidRPr="00E23008">
              <w:rPr>
                <w:rFonts w:asciiTheme="minorHAnsi" w:hAnsiTheme="minorHAnsi" w:cstheme="minorHAnsi"/>
                <w:sz w:val="22"/>
                <w:szCs w:val="22"/>
              </w:rPr>
              <w:t>- Setups of ELM system, Creating and security of Items/Activities.</w:t>
            </w:r>
          </w:p>
          <w:p w:rsidR="00E23008" w:rsidRPr="00E23008" w:rsidRDefault="00E23008" w:rsidP="00E23008">
            <w:pPr>
              <w:tabs>
                <w:tab w:val="left" w:pos="720"/>
              </w:tabs>
              <w:rPr>
                <w:rFonts w:asciiTheme="minorHAnsi" w:hAnsiTheme="minorHAnsi" w:cstheme="minorHAnsi"/>
                <w:sz w:val="22"/>
                <w:szCs w:val="22"/>
              </w:rPr>
            </w:pPr>
            <w:r w:rsidRPr="00E23008">
              <w:rPr>
                <w:rFonts w:asciiTheme="minorHAnsi" w:hAnsiTheme="minorHAnsi" w:cstheme="minorHAnsi"/>
                <w:b/>
                <w:sz w:val="22"/>
                <w:szCs w:val="22"/>
              </w:rPr>
              <w:t xml:space="preserve">HRMS/HCM - </w:t>
            </w:r>
            <w:r w:rsidRPr="00E23008">
              <w:rPr>
                <w:rFonts w:asciiTheme="minorHAnsi" w:hAnsiTheme="minorHAnsi" w:cstheme="minorHAnsi"/>
                <w:sz w:val="22"/>
                <w:szCs w:val="22"/>
              </w:rPr>
              <w:t>e -Performance, Recruiting, Core HRMS, ESS, MSS, Setup HRMS/HCM and Workforce Administration,</w:t>
            </w:r>
            <w:r w:rsidR="00B57092">
              <w:rPr>
                <w:rFonts w:asciiTheme="minorHAnsi" w:hAnsiTheme="minorHAnsi" w:cstheme="minorHAnsi"/>
                <w:sz w:val="22"/>
                <w:szCs w:val="22"/>
              </w:rPr>
              <w:t xml:space="preserve"> TAM,</w:t>
            </w:r>
            <w:r w:rsidR="00BA5B8E">
              <w:rPr>
                <w:rFonts w:asciiTheme="minorHAnsi" w:hAnsiTheme="minorHAnsi" w:cstheme="minorHAnsi"/>
                <w:sz w:val="22"/>
                <w:szCs w:val="22"/>
              </w:rPr>
              <w:t xml:space="preserve"> T</w:t>
            </w:r>
            <w:r w:rsidR="00B57092">
              <w:rPr>
                <w:rFonts w:asciiTheme="minorHAnsi" w:hAnsiTheme="minorHAnsi" w:cstheme="minorHAnsi"/>
                <w:sz w:val="22"/>
                <w:szCs w:val="22"/>
              </w:rPr>
              <w:t xml:space="preserve">ime </w:t>
            </w:r>
            <w:r w:rsidR="00BA5B8E">
              <w:rPr>
                <w:rFonts w:asciiTheme="minorHAnsi" w:hAnsiTheme="minorHAnsi" w:cstheme="minorHAnsi"/>
                <w:sz w:val="22"/>
                <w:szCs w:val="22"/>
              </w:rPr>
              <w:t>&amp;</w:t>
            </w:r>
            <w:r w:rsidR="00B57092">
              <w:rPr>
                <w:rFonts w:asciiTheme="minorHAnsi" w:hAnsiTheme="minorHAnsi" w:cstheme="minorHAnsi"/>
                <w:sz w:val="22"/>
                <w:szCs w:val="22"/>
              </w:rPr>
              <w:t xml:space="preserve"> </w:t>
            </w:r>
            <w:r w:rsidR="00665492">
              <w:rPr>
                <w:rFonts w:asciiTheme="minorHAnsi" w:hAnsiTheme="minorHAnsi" w:cstheme="minorHAnsi"/>
                <w:sz w:val="22"/>
                <w:szCs w:val="22"/>
              </w:rPr>
              <w:t>L</w:t>
            </w:r>
            <w:r w:rsidR="00B57092">
              <w:rPr>
                <w:rFonts w:asciiTheme="minorHAnsi" w:hAnsiTheme="minorHAnsi" w:cstheme="minorHAnsi"/>
                <w:sz w:val="22"/>
                <w:szCs w:val="22"/>
              </w:rPr>
              <w:t>abor</w:t>
            </w:r>
            <w:r w:rsidR="00665492">
              <w:rPr>
                <w:rFonts w:asciiTheme="minorHAnsi" w:hAnsiTheme="minorHAnsi" w:cstheme="minorHAnsi"/>
                <w:sz w:val="22"/>
                <w:szCs w:val="22"/>
              </w:rPr>
              <w:t xml:space="preserve">, </w:t>
            </w:r>
            <w:r w:rsidR="00B57092">
              <w:rPr>
                <w:rFonts w:asciiTheme="minorHAnsi" w:hAnsiTheme="minorHAnsi" w:cstheme="minorHAnsi"/>
                <w:sz w:val="22"/>
                <w:szCs w:val="22"/>
              </w:rPr>
              <w:t>B</w:t>
            </w:r>
            <w:r w:rsidRPr="00E23008">
              <w:rPr>
                <w:rFonts w:asciiTheme="minorHAnsi" w:hAnsiTheme="minorHAnsi" w:cstheme="minorHAnsi"/>
                <w:sz w:val="22"/>
                <w:szCs w:val="22"/>
              </w:rPr>
              <w:t>enefits</w:t>
            </w:r>
            <w:r w:rsidR="00665492">
              <w:rPr>
                <w:rFonts w:asciiTheme="minorHAnsi" w:hAnsiTheme="minorHAnsi" w:cstheme="minorHAnsi"/>
                <w:sz w:val="22"/>
                <w:szCs w:val="22"/>
              </w:rPr>
              <w:t xml:space="preserve"> and Payroll</w:t>
            </w:r>
            <w:r w:rsidRPr="00E23008">
              <w:rPr>
                <w:rFonts w:asciiTheme="minorHAnsi" w:hAnsiTheme="minorHAnsi" w:cstheme="minorHAnsi"/>
                <w:sz w:val="22"/>
                <w:szCs w:val="22"/>
              </w:rPr>
              <w:t>.</w:t>
            </w:r>
          </w:p>
          <w:p w:rsidR="00CA4EBC" w:rsidRPr="007B76BA" w:rsidRDefault="00D147F0" w:rsidP="00FC4907">
            <w:pPr>
              <w:tabs>
                <w:tab w:val="left" w:pos="720"/>
              </w:tabs>
              <w:rPr>
                <w:rFonts w:ascii="Calibri" w:hAnsi="Calibri" w:cs="Verdana"/>
                <w:b/>
                <w:color w:val="000000"/>
                <w:sz w:val="22"/>
                <w:szCs w:val="22"/>
              </w:rPr>
            </w:pPr>
            <w:r>
              <w:rPr>
                <w:rFonts w:asciiTheme="minorHAnsi" w:hAnsiTheme="minorHAnsi" w:cstheme="minorHAnsi"/>
                <w:b/>
                <w:sz w:val="22"/>
                <w:szCs w:val="22"/>
              </w:rPr>
              <w:t>FSCM</w:t>
            </w:r>
            <w:r w:rsidR="00E23008" w:rsidRPr="00E23008">
              <w:rPr>
                <w:rFonts w:asciiTheme="minorHAnsi" w:hAnsiTheme="minorHAnsi" w:cstheme="minorHAnsi"/>
                <w:b/>
                <w:sz w:val="22"/>
                <w:szCs w:val="22"/>
              </w:rPr>
              <w:t>–</w:t>
            </w:r>
            <w:r w:rsidR="00E23008" w:rsidRPr="00E23008">
              <w:rPr>
                <w:rFonts w:asciiTheme="minorHAnsi" w:hAnsiTheme="minorHAnsi" w:cstheme="minorHAnsi"/>
                <w:sz w:val="22"/>
                <w:szCs w:val="22"/>
              </w:rPr>
              <w:t>Pur</w:t>
            </w:r>
            <w:r w:rsidR="00FC4907">
              <w:rPr>
                <w:rFonts w:asciiTheme="minorHAnsi" w:hAnsiTheme="minorHAnsi" w:cstheme="minorHAnsi"/>
                <w:sz w:val="22"/>
                <w:szCs w:val="22"/>
              </w:rPr>
              <w:t xml:space="preserve">chase orders , Accounts Payable and </w:t>
            </w:r>
            <w:r w:rsidR="00E23008" w:rsidRPr="00E23008">
              <w:rPr>
                <w:rFonts w:asciiTheme="minorHAnsi" w:hAnsiTheme="minorHAnsi" w:cstheme="minorHAnsi"/>
                <w:sz w:val="22"/>
                <w:szCs w:val="22"/>
              </w:rPr>
              <w:t>receivable</w:t>
            </w:r>
            <w:r w:rsidR="00FC4907">
              <w:rPr>
                <w:rFonts w:asciiTheme="minorHAnsi" w:hAnsiTheme="minorHAnsi" w:cstheme="minorHAnsi"/>
                <w:sz w:val="22"/>
                <w:szCs w:val="22"/>
              </w:rPr>
              <w:t>, eProcurement,</w:t>
            </w:r>
            <w:r>
              <w:rPr>
                <w:rFonts w:asciiTheme="minorHAnsi" w:hAnsiTheme="minorHAnsi" w:cstheme="minorHAnsi"/>
                <w:sz w:val="22"/>
                <w:szCs w:val="22"/>
              </w:rPr>
              <w:t xml:space="preserve"> Inventory,</w:t>
            </w:r>
            <w:r w:rsidR="00FC4907">
              <w:rPr>
                <w:rFonts w:asciiTheme="minorHAnsi" w:hAnsiTheme="minorHAnsi" w:cstheme="minorHAnsi"/>
                <w:sz w:val="22"/>
                <w:szCs w:val="22"/>
              </w:rPr>
              <w:t xml:space="preserve"> Billing</w:t>
            </w:r>
            <w:r w:rsidR="00E23008" w:rsidRPr="00E23008">
              <w:rPr>
                <w:rFonts w:asciiTheme="minorHAnsi" w:hAnsiTheme="minorHAnsi" w:cstheme="minorHAnsi"/>
                <w:sz w:val="22"/>
                <w:szCs w:val="22"/>
              </w:rPr>
              <w:t xml:space="preserve"> and Upgrade from 9.1 to 9.2</w:t>
            </w:r>
          </w:p>
        </w:tc>
      </w:tr>
      <w:tr w:rsidR="00CA4EBC" w:rsidRPr="007B76BA">
        <w:trPr>
          <w:trHeight w:val="553"/>
        </w:trPr>
        <w:tc>
          <w:tcPr>
            <w:tcW w:w="2069" w:type="dxa"/>
            <w:tcBorders>
              <w:left w:val="single" w:sz="4" w:space="0" w:color="000000"/>
              <w:bottom w:val="single" w:sz="4" w:space="0" w:color="000000"/>
            </w:tcBorders>
            <w:shd w:val="clear" w:color="auto" w:fill="auto"/>
          </w:tcPr>
          <w:p w:rsidR="00CA4EBC" w:rsidRPr="007B76BA" w:rsidRDefault="004C568E" w:rsidP="007B76BA">
            <w:pPr>
              <w:jc w:val="both"/>
              <w:rPr>
                <w:rFonts w:ascii="Calibri" w:hAnsi="Calibri" w:cs="Verdana"/>
                <w:color w:val="000000"/>
                <w:kern w:val="1"/>
                <w:sz w:val="22"/>
                <w:szCs w:val="22"/>
              </w:rPr>
            </w:pPr>
            <w:r>
              <w:rPr>
                <w:rFonts w:ascii="Calibri" w:hAnsi="Calibri" w:cs="Verdana"/>
                <w:b/>
                <w:color w:val="000000"/>
                <w:kern w:val="1"/>
                <w:sz w:val="22"/>
                <w:szCs w:val="22"/>
              </w:rPr>
              <w:t>PeopleSoft Technical</w:t>
            </w:r>
          </w:p>
        </w:tc>
        <w:tc>
          <w:tcPr>
            <w:tcW w:w="6894" w:type="dxa"/>
            <w:tcBorders>
              <w:left w:val="single" w:sz="4" w:space="0" w:color="000000"/>
              <w:bottom w:val="single" w:sz="4" w:space="0" w:color="000000"/>
              <w:right w:val="single" w:sz="4" w:space="0" w:color="000000"/>
            </w:tcBorders>
            <w:shd w:val="clear" w:color="auto" w:fill="auto"/>
          </w:tcPr>
          <w:p w:rsidR="00CA4EBC" w:rsidRDefault="00E23008" w:rsidP="007B76BA">
            <w:pPr>
              <w:snapToGrid w:val="0"/>
              <w:jc w:val="both"/>
              <w:rPr>
                <w:rFonts w:ascii="Calibri" w:hAnsi="Calibri" w:cs="Verdana"/>
                <w:color w:val="000000"/>
                <w:kern w:val="1"/>
                <w:sz w:val="22"/>
                <w:szCs w:val="22"/>
              </w:rPr>
            </w:pPr>
            <w:r>
              <w:rPr>
                <w:rFonts w:asciiTheme="minorHAnsi" w:hAnsiTheme="minorHAnsi" w:cstheme="minorHAnsi"/>
                <w:b/>
                <w:sz w:val="22"/>
                <w:szCs w:val="22"/>
              </w:rPr>
              <w:t xml:space="preserve">People Tools --  </w:t>
            </w:r>
            <w:r w:rsidRPr="00E23008">
              <w:rPr>
                <w:rFonts w:asciiTheme="minorHAnsi" w:hAnsiTheme="minorHAnsi" w:cstheme="minorHAnsi"/>
                <w:sz w:val="22"/>
                <w:szCs w:val="22"/>
              </w:rPr>
              <w:t xml:space="preserve">Application Designer, People Code, Application Engine, Fluid, Activity Guide, Web Services, Integration Broker, SQR, Component Interfaces, XML Publisher, PS Query, File Layout, Excel To CI, Workflow, SQL Developer, Data Mover,  Stat tool, Query Security, Row Level Security, Mainframe (JCL) to run SQRs on UNIX </w:t>
            </w:r>
            <w:r w:rsidRPr="006D212C">
              <w:rPr>
                <w:rFonts w:asciiTheme="minorHAnsi" w:hAnsiTheme="minorHAnsi" w:cstheme="minorHAnsi"/>
                <w:b/>
                <w:sz w:val="22"/>
                <w:szCs w:val="22"/>
              </w:rPr>
              <w:t xml:space="preserve"> </w:t>
            </w:r>
            <w:r w:rsidR="0027434D">
              <w:rPr>
                <w:rFonts w:ascii="Calibri" w:hAnsi="Calibri" w:cs="Verdana"/>
                <w:color w:val="000000"/>
                <w:kern w:val="1"/>
                <w:sz w:val="22"/>
                <w:szCs w:val="22"/>
              </w:rPr>
              <w:t>, Tree Manager</w:t>
            </w:r>
          </w:p>
          <w:p w:rsidR="004C568E" w:rsidRPr="007B76BA" w:rsidRDefault="004C568E" w:rsidP="00E23008">
            <w:pPr>
              <w:snapToGrid w:val="0"/>
              <w:jc w:val="both"/>
              <w:rPr>
                <w:rFonts w:ascii="Calibri" w:hAnsi="Calibri" w:cs="Verdana"/>
                <w:b/>
                <w:color w:val="000000"/>
                <w:sz w:val="22"/>
                <w:szCs w:val="22"/>
              </w:rPr>
            </w:pPr>
            <w:r w:rsidRPr="00E23008">
              <w:rPr>
                <w:rFonts w:ascii="Calibri" w:hAnsi="Calibri" w:cs="Verdana"/>
                <w:b/>
                <w:color w:val="000000"/>
                <w:kern w:val="1"/>
                <w:sz w:val="22"/>
                <w:szCs w:val="22"/>
              </w:rPr>
              <w:t>Reporting Tools</w:t>
            </w:r>
            <w:r>
              <w:rPr>
                <w:rFonts w:ascii="Calibri" w:hAnsi="Calibri" w:cs="Verdana"/>
                <w:color w:val="000000"/>
                <w:kern w:val="1"/>
                <w:sz w:val="22"/>
                <w:szCs w:val="22"/>
              </w:rPr>
              <w:t xml:space="preserve"> – SQR, XML Publisher for PeopleSoft, PeopleSoft Query, Pagelets</w:t>
            </w:r>
            <w:r w:rsidR="002745E4">
              <w:rPr>
                <w:rFonts w:ascii="Calibri" w:hAnsi="Calibri" w:cs="Verdana"/>
                <w:color w:val="000000"/>
                <w:kern w:val="1"/>
                <w:sz w:val="22"/>
                <w:szCs w:val="22"/>
              </w:rPr>
              <w:t xml:space="preserve"> Creation</w:t>
            </w:r>
          </w:p>
        </w:tc>
      </w:tr>
      <w:tr w:rsidR="00CA4EBC" w:rsidRPr="007B76BA">
        <w:trPr>
          <w:trHeight w:val="364"/>
        </w:trPr>
        <w:tc>
          <w:tcPr>
            <w:tcW w:w="2069" w:type="dxa"/>
            <w:tcBorders>
              <w:left w:val="single" w:sz="4" w:space="0" w:color="000000"/>
              <w:bottom w:val="single" w:sz="4" w:space="0" w:color="000000"/>
            </w:tcBorders>
            <w:shd w:val="clear" w:color="auto" w:fill="auto"/>
          </w:tcPr>
          <w:p w:rsidR="00CA4EBC" w:rsidRPr="007B76BA" w:rsidRDefault="00CA4EBC" w:rsidP="007B76BA">
            <w:pPr>
              <w:snapToGrid w:val="0"/>
              <w:jc w:val="both"/>
              <w:rPr>
                <w:rFonts w:ascii="Calibri" w:hAnsi="Calibri" w:cs="Verdana"/>
                <w:color w:val="000000"/>
                <w:sz w:val="22"/>
                <w:szCs w:val="22"/>
              </w:rPr>
            </w:pPr>
            <w:r w:rsidRPr="007B76BA">
              <w:rPr>
                <w:rFonts w:ascii="Calibri" w:hAnsi="Calibri" w:cs="Verdana"/>
                <w:b/>
                <w:color w:val="000000"/>
                <w:sz w:val="22"/>
                <w:szCs w:val="22"/>
              </w:rPr>
              <w:t>Languages</w:t>
            </w:r>
          </w:p>
        </w:tc>
        <w:tc>
          <w:tcPr>
            <w:tcW w:w="6894" w:type="dxa"/>
            <w:tcBorders>
              <w:left w:val="single" w:sz="4" w:space="0" w:color="000000"/>
              <w:bottom w:val="single" w:sz="4" w:space="0" w:color="000000"/>
              <w:right w:val="single" w:sz="4" w:space="0" w:color="000000"/>
            </w:tcBorders>
            <w:shd w:val="clear" w:color="auto" w:fill="auto"/>
          </w:tcPr>
          <w:p w:rsidR="00CA4EBC" w:rsidRPr="007B76BA" w:rsidRDefault="00E23008" w:rsidP="00E23008">
            <w:pPr>
              <w:snapToGrid w:val="0"/>
              <w:jc w:val="both"/>
              <w:rPr>
                <w:rFonts w:ascii="Calibri" w:hAnsi="Calibri" w:cs="Verdana"/>
                <w:b/>
                <w:color w:val="000000"/>
                <w:sz w:val="22"/>
                <w:szCs w:val="22"/>
              </w:rPr>
            </w:pPr>
            <w:proofErr w:type="spellStart"/>
            <w:r>
              <w:rPr>
                <w:rFonts w:ascii="Calibri" w:hAnsi="Calibri" w:cs="Verdana"/>
                <w:color w:val="000000"/>
                <w:sz w:val="22"/>
                <w:szCs w:val="22"/>
              </w:rPr>
              <w:t>PeopleCode</w:t>
            </w:r>
            <w:proofErr w:type="spellEnd"/>
            <w:r w:rsidR="00CA4EBC" w:rsidRPr="007B76BA">
              <w:rPr>
                <w:rFonts w:ascii="Calibri" w:hAnsi="Calibri" w:cs="Verdana"/>
                <w:color w:val="000000"/>
                <w:sz w:val="22"/>
                <w:szCs w:val="22"/>
              </w:rPr>
              <w:t xml:space="preserve"> </w:t>
            </w:r>
          </w:p>
        </w:tc>
      </w:tr>
      <w:tr w:rsidR="00CA4EBC" w:rsidRPr="007B76BA" w:rsidTr="00A449A7">
        <w:trPr>
          <w:trHeight w:val="328"/>
        </w:trPr>
        <w:tc>
          <w:tcPr>
            <w:tcW w:w="2069" w:type="dxa"/>
            <w:tcBorders>
              <w:left w:val="single" w:sz="4" w:space="0" w:color="000000"/>
              <w:bottom w:val="single" w:sz="4" w:space="0" w:color="auto"/>
            </w:tcBorders>
            <w:shd w:val="clear" w:color="auto" w:fill="auto"/>
          </w:tcPr>
          <w:p w:rsidR="00CA4EBC" w:rsidRPr="007B76BA" w:rsidRDefault="00CA4EBC" w:rsidP="007B76BA">
            <w:pPr>
              <w:snapToGrid w:val="0"/>
              <w:jc w:val="both"/>
              <w:rPr>
                <w:rFonts w:ascii="Calibri" w:hAnsi="Calibri" w:cs="Verdana"/>
                <w:color w:val="000000"/>
                <w:sz w:val="22"/>
                <w:szCs w:val="22"/>
              </w:rPr>
            </w:pPr>
            <w:r w:rsidRPr="007B76BA">
              <w:rPr>
                <w:rFonts w:ascii="Calibri" w:hAnsi="Calibri" w:cs="Verdana"/>
                <w:b/>
                <w:color w:val="000000"/>
                <w:sz w:val="22"/>
                <w:szCs w:val="22"/>
              </w:rPr>
              <w:t>RDBMS</w:t>
            </w:r>
          </w:p>
        </w:tc>
        <w:tc>
          <w:tcPr>
            <w:tcW w:w="6894" w:type="dxa"/>
            <w:tcBorders>
              <w:left w:val="single" w:sz="4" w:space="0" w:color="000000"/>
              <w:bottom w:val="single" w:sz="4" w:space="0" w:color="auto"/>
              <w:right w:val="single" w:sz="4" w:space="0" w:color="000000"/>
            </w:tcBorders>
            <w:shd w:val="clear" w:color="auto" w:fill="auto"/>
          </w:tcPr>
          <w:p w:rsidR="00CA4EBC" w:rsidRPr="007B76BA" w:rsidRDefault="00B362EE" w:rsidP="0076706B">
            <w:pPr>
              <w:snapToGrid w:val="0"/>
              <w:jc w:val="both"/>
              <w:rPr>
                <w:rFonts w:ascii="Calibri" w:hAnsi="Calibri" w:cs="Verdana"/>
                <w:b/>
                <w:color w:val="000000"/>
                <w:sz w:val="22"/>
                <w:szCs w:val="22"/>
              </w:rPr>
            </w:pPr>
            <w:r>
              <w:rPr>
                <w:rFonts w:ascii="Calibri" w:hAnsi="Calibri" w:cs="Verdana"/>
                <w:color w:val="000000"/>
                <w:sz w:val="22"/>
                <w:szCs w:val="22"/>
              </w:rPr>
              <w:t>Oracle</w:t>
            </w:r>
            <w:r w:rsidR="00CA4EBC" w:rsidRPr="007B76BA">
              <w:rPr>
                <w:rFonts w:ascii="Calibri" w:hAnsi="Calibri" w:cs="Verdana"/>
                <w:color w:val="000000"/>
                <w:sz w:val="22"/>
                <w:szCs w:val="22"/>
              </w:rPr>
              <w:t xml:space="preserve"> </w:t>
            </w:r>
            <w:r w:rsidR="0076706B">
              <w:rPr>
                <w:rFonts w:ascii="Calibri" w:hAnsi="Calibri" w:cs="Verdana"/>
                <w:color w:val="000000"/>
                <w:sz w:val="22"/>
                <w:szCs w:val="22"/>
              </w:rPr>
              <w:t xml:space="preserve">9i, </w:t>
            </w:r>
            <w:r>
              <w:rPr>
                <w:rFonts w:ascii="Calibri" w:hAnsi="Calibri" w:cs="Verdana"/>
                <w:color w:val="000000"/>
                <w:sz w:val="22"/>
                <w:szCs w:val="22"/>
              </w:rPr>
              <w:t>Oracle 10g</w:t>
            </w:r>
            <w:r w:rsidR="0076706B">
              <w:rPr>
                <w:rFonts w:ascii="Calibri" w:hAnsi="Calibri" w:cs="Verdana"/>
                <w:color w:val="000000"/>
                <w:sz w:val="22"/>
                <w:szCs w:val="22"/>
              </w:rPr>
              <w:t xml:space="preserve"> and Oracle 12c</w:t>
            </w:r>
          </w:p>
        </w:tc>
      </w:tr>
      <w:tr w:rsidR="00A449A7" w:rsidRPr="007B76BA" w:rsidTr="00A449A7">
        <w:trPr>
          <w:trHeight w:val="328"/>
        </w:trPr>
        <w:tc>
          <w:tcPr>
            <w:tcW w:w="2069" w:type="dxa"/>
            <w:tcBorders>
              <w:top w:val="single" w:sz="4" w:space="0" w:color="auto"/>
              <w:left w:val="single" w:sz="4" w:space="0" w:color="auto"/>
              <w:bottom w:val="single" w:sz="4" w:space="0" w:color="auto"/>
              <w:right w:val="single" w:sz="4" w:space="0" w:color="auto"/>
            </w:tcBorders>
            <w:shd w:val="clear" w:color="auto" w:fill="auto"/>
          </w:tcPr>
          <w:p w:rsidR="00A449A7" w:rsidRPr="007B76BA" w:rsidRDefault="00A449A7" w:rsidP="007B76BA">
            <w:pPr>
              <w:snapToGrid w:val="0"/>
              <w:jc w:val="both"/>
              <w:rPr>
                <w:rFonts w:ascii="Calibri" w:hAnsi="Calibri" w:cs="Verdana"/>
                <w:b/>
                <w:color w:val="000000"/>
                <w:sz w:val="22"/>
                <w:szCs w:val="22"/>
              </w:rPr>
            </w:pPr>
            <w:r>
              <w:rPr>
                <w:rFonts w:ascii="Calibri" w:hAnsi="Calibri" w:cs="Verdana"/>
                <w:b/>
                <w:color w:val="000000"/>
                <w:sz w:val="22"/>
                <w:szCs w:val="22"/>
              </w:rPr>
              <w:t>Certifications</w:t>
            </w:r>
          </w:p>
        </w:tc>
        <w:tc>
          <w:tcPr>
            <w:tcW w:w="6894" w:type="dxa"/>
            <w:tcBorders>
              <w:top w:val="single" w:sz="4" w:space="0" w:color="auto"/>
              <w:left w:val="single" w:sz="4" w:space="0" w:color="auto"/>
              <w:bottom w:val="single" w:sz="4" w:space="0" w:color="auto"/>
              <w:right w:val="single" w:sz="4" w:space="0" w:color="auto"/>
            </w:tcBorders>
            <w:shd w:val="clear" w:color="auto" w:fill="auto"/>
          </w:tcPr>
          <w:p w:rsidR="009D4E58" w:rsidRDefault="00665492" w:rsidP="004B33C8">
            <w:pPr>
              <w:pStyle w:val="ListParagraph"/>
              <w:numPr>
                <w:ilvl w:val="0"/>
                <w:numId w:val="31"/>
              </w:numPr>
              <w:snapToGrid w:val="0"/>
              <w:jc w:val="both"/>
              <w:rPr>
                <w:rFonts w:ascii="Calibri" w:hAnsi="Calibri" w:cs="Verdana"/>
                <w:color w:val="000000"/>
                <w:sz w:val="22"/>
                <w:szCs w:val="22"/>
              </w:rPr>
            </w:pPr>
            <w:r>
              <w:rPr>
                <w:rFonts w:ascii="Calibri" w:hAnsi="Calibri" w:cs="Verdana"/>
                <w:color w:val="000000"/>
                <w:sz w:val="22"/>
                <w:szCs w:val="22"/>
              </w:rPr>
              <w:t xml:space="preserve">Prince2 </w:t>
            </w:r>
            <w:r w:rsidR="00A449A7" w:rsidRPr="00665492">
              <w:rPr>
                <w:rFonts w:ascii="Calibri" w:hAnsi="Calibri" w:cs="Verdana"/>
                <w:color w:val="000000"/>
                <w:sz w:val="22"/>
                <w:szCs w:val="22"/>
              </w:rPr>
              <w:t>Foundation and Practitioner certified</w:t>
            </w:r>
          </w:p>
          <w:p w:rsidR="006018B7" w:rsidRPr="004B33C8" w:rsidRDefault="006018B7" w:rsidP="004B33C8">
            <w:pPr>
              <w:pStyle w:val="ListParagraph"/>
              <w:numPr>
                <w:ilvl w:val="0"/>
                <w:numId w:val="31"/>
              </w:numPr>
              <w:snapToGrid w:val="0"/>
              <w:jc w:val="both"/>
              <w:rPr>
                <w:rFonts w:ascii="Calibri" w:hAnsi="Calibri" w:cs="Verdana"/>
                <w:color w:val="000000"/>
                <w:sz w:val="22"/>
                <w:szCs w:val="22"/>
              </w:rPr>
            </w:pPr>
            <w:r>
              <w:rPr>
                <w:rFonts w:ascii="Calibri" w:hAnsi="Calibri" w:cs="Verdana"/>
                <w:color w:val="000000"/>
                <w:sz w:val="22"/>
                <w:szCs w:val="22"/>
              </w:rPr>
              <w:t>Scrum Master</w:t>
            </w:r>
          </w:p>
        </w:tc>
      </w:tr>
      <w:tr w:rsidR="005E00A9" w:rsidRPr="007B76BA" w:rsidTr="00A449A7">
        <w:trPr>
          <w:trHeight w:val="328"/>
        </w:trPr>
        <w:tc>
          <w:tcPr>
            <w:tcW w:w="2069" w:type="dxa"/>
            <w:tcBorders>
              <w:top w:val="single" w:sz="4" w:space="0" w:color="auto"/>
              <w:left w:val="single" w:sz="4" w:space="0" w:color="auto"/>
              <w:bottom w:val="single" w:sz="4" w:space="0" w:color="auto"/>
              <w:right w:val="single" w:sz="4" w:space="0" w:color="auto"/>
            </w:tcBorders>
            <w:shd w:val="clear" w:color="auto" w:fill="auto"/>
          </w:tcPr>
          <w:p w:rsidR="005E00A9" w:rsidRDefault="005E00A9" w:rsidP="007B76BA">
            <w:pPr>
              <w:snapToGrid w:val="0"/>
              <w:jc w:val="both"/>
              <w:rPr>
                <w:rFonts w:ascii="Calibri" w:hAnsi="Calibri" w:cs="Verdana"/>
                <w:b/>
                <w:color w:val="000000"/>
                <w:sz w:val="22"/>
                <w:szCs w:val="22"/>
              </w:rPr>
            </w:pPr>
            <w:r>
              <w:rPr>
                <w:rFonts w:ascii="Calibri" w:hAnsi="Calibri" w:cs="Verdana"/>
                <w:b/>
                <w:color w:val="000000"/>
                <w:sz w:val="22"/>
                <w:szCs w:val="22"/>
              </w:rPr>
              <w:t>Trainings</w:t>
            </w:r>
          </w:p>
        </w:tc>
        <w:tc>
          <w:tcPr>
            <w:tcW w:w="6894" w:type="dxa"/>
            <w:tcBorders>
              <w:top w:val="single" w:sz="4" w:space="0" w:color="auto"/>
              <w:left w:val="single" w:sz="4" w:space="0" w:color="auto"/>
              <w:bottom w:val="single" w:sz="4" w:space="0" w:color="auto"/>
              <w:right w:val="single" w:sz="4" w:space="0" w:color="auto"/>
            </w:tcBorders>
            <w:shd w:val="clear" w:color="auto" w:fill="auto"/>
          </w:tcPr>
          <w:p w:rsidR="005E00A9" w:rsidRPr="00665492" w:rsidRDefault="005E00A9" w:rsidP="005E00A9">
            <w:pPr>
              <w:pStyle w:val="ListParagraph"/>
              <w:numPr>
                <w:ilvl w:val="0"/>
                <w:numId w:val="31"/>
              </w:numPr>
              <w:snapToGrid w:val="0"/>
              <w:jc w:val="both"/>
              <w:rPr>
                <w:rFonts w:ascii="Calibri" w:hAnsi="Calibri" w:cs="Verdana"/>
                <w:color w:val="000000"/>
                <w:sz w:val="22"/>
                <w:szCs w:val="22"/>
              </w:rPr>
            </w:pPr>
            <w:r>
              <w:rPr>
                <w:rFonts w:ascii="Calibri" w:hAnsi="Calibri" w:cs="Verdana"/>
                <w:color w:val="000000"/>
                <w:sz w:val="22"/>
                <w:szCs w:val="22"/>
              </w:rPr>
              <w:t xml:space="preserve">Lean and </w:t>
            </w:r>
            <w:r w:rsidRPr="00665492">
              <w:rPr>
                <w:rFonts w:ascii="Calibri" w:hAnsi="Calibri" w:cs="Verdana"/>
                <w:color w:val="000000"/>
                <w:sz w:val="22"/>
                <w:szCs w:val="22"/>
              </w:rPr>
              <w:t>Six Sigma Yellow Belt</w:t>
            </w:r>
            <w:r>
              <w:rPr>
                <w:rFonts w:ascii="Calibri" w:hAnsi="Calibri" w:cs="Verdana"/>
                <w:color w:val="000000"/>
                <w:sz w:val="22"/>
                <w:szCs w:val="22"/>
              </w:rPr>
              <w:t xml:space="preserve"> training </w:t>
            </w:r>
          </w:p>
          <w:p w:rsidR="005E00A9" w:rsidRPr="009D4E58" w:rsidRDefault="005E00A9" w:rsidP="006018B7">
            <w:pPr>
              <w:pStyle w:val="ListParagraph"/>
              <w:numPr>
                <w:ilvl w:val="0"/>
                <w:numId w:val="31"/>
              </w:numPr>
              <w:snapToGrid w:val="0"/>
              <w:jc w:val="both"/>
              <w:rPr>
                <w:rFonts w:ascii="Calibri" w:hAnsi="Calibri" w:cs="Verdana"/>
                <w:color w:val="000000"/>
                <w:sz w:val="22"/>
                <w:szCs w:val="22"/>
              </w:rPr>
            </w:pPr>
            <w:r w:rsidRPr="00665492">
              <w:rPr>
                <w:rFonts w:ascii="Calibri" w:hAnsi="Calibri" w:cs="Verdana"/>
                <w:color w:val="000000"/>
                <w:sz w:val="22"/>
                <w:szCs w:val="22"/>
              </w:rPr>
              <w:t>PMP exam training</w:t>
            </w:r>
          </w:p>
        </w:tc>
      </w:tr>
    </w:tbl>
    <w:p w:rsidR="001610C0" w:rsidRDefault="001610C0" w:rsidP="000B501C">
      <w:pPr>
        <w:widowControl w:val="0"/>
        <w:jc w:val="both"/>
        <w:rPr>
          <w:rFonts w:ascii="Calibri" w:hAnsi="Calibri"/>
          <w:sz w:val="22"/>
          <w:szCs w:val="22"/>
        </w:rPr>
      </w:pPr>
    </w:p>
    <w:p w:rsidR="00627B22" w:rsidRDefault="001A2E48" w:rsidP="000B501C">
      <w:pPr>
        <w:widowControl w:val="0"/>
        <w:jc w:val="both"/>
        <w:rPr>
          <w:rFonts w:ascii="Calibri" w:hAnsi="Calibri" w:cs="Verdana"/>
          <w:b/>
          <w:kern w:val="1"/>
          <w:sz w:val="22"/>
          <w:szCs w:val="22"/>
          <w:u w:val="single"/>
        </w:rPr>
      </w:pPr>
      <w:r>
        <w:rPr>
          <w:rFonts w:ascii="Calibri" w:hAnsi="Calibri" w:cs="Verdana"/>
          <w:b/>
          <w:kern w:val="1"/>
          <w:sz w:val="22"/>
          <w:szCs w:val="22"/>
        </w:rPr>
        <w:t xml:space="preserve"> </w:t>
      </w:r>
      <w:r w:rsidR="009C261C" w:rsidRPr="001610C0">
        <w:rPr>
          <w:rFonts w:ascii="Calibri" w:hAnsi="Calibri" w:cs="Verdana"/>
          <w:b/>
          <w:kern w:val="1"/>
          <w:sz w:val="22"/>
          <w:szCs w:val="22"/>
          <w:u w:val="single"/>
        </w:rPr>
        <w:t>Professional</w:t>
      </w:r>
      <w:r w:rsidR="00DF4503" w:rsidRPr="001610C0">
        <w:rPr>
          <w:rFonts w:ascii="Calibri" w:hAnsi="Calibri" w:cs="Verdana"/>
          <w:b/>
          <w:kern w:val="1"/>
          <w:sz w:val="22"/>
          <w:szCs w:val="22"/>
          <w:u w:val="single"/>
        </w:rPr>
        <w:t xml:space="preserve"> Experience:</w:t>
      </w:r>
    </w:p>
    <w:p w:rsidR="003A72D2" w:rsidRDefault="003A72D2" w:rsidP="000B501C">
      <w:pPr>
        <w:widowControl w:val="0"/>
        <w:jc w:val="both"/>
        <w:rPr>
          <w:rFonts w:ascii="Calibri" w:hAnsi="Calibri" w:cs="Verdana"/>
          <w:b/>
          <w:kern w:val="1"/>
          <w:sz w:val="22"/>
          <w:szCs w:val="22"/>
          <w:u w:val="single"/>
        </w:rPr>
      </w:pPr>
    </w:p>
    <w:p w:rsidR="00783B3A" w:rsidRPr="00BA42A7" w:rsidRDefault="00783B3A" w:rsidP="00783B3A">
      <w:pPr>
        <w:widowControl w:val="0"/>
        <w:jc w:val="both"/>
        <w:rPr>
          <w:rFonts w:ascii="Calibri" w:hAnsi="Calibri" w:cs="Verdana"/>
          <w:b/>
          <w:sz w:val="22"/>
          <w:szCs w:val="22"/>
        </w:rPr>
      </w:pPr>
      <w:r>
        <w:rPr>
          <w:rFonts w:ascii="Calibri" w:hAnsi="Calibri" w:cs="Verdana"/>
          <w:b/>
          <w:sz w:val="22"/>
          <w:szCs w:val="22"/>
        </w:rPr>
        <w:t xml:space="preserve">Company: </w:t>
      </w:r>
      <w:proofErr w:type="spellStart"/>
      <w:r>
        <w:rPr>
          <w:rFonts w:ascii="Calibri" w:hAnsi="Calibri" w:cs="Verdana"/>
          <w:b/>
          <w:sz w:val="22"/>
          <w:szCs w:val="22"/>
        </w:rPr>
        <w:t>HysonGreen</w:t>
      </w:r>
      <w:proofErr w:type="spellEnd"/>
      <w:r>
        <w:rPr>
          <w:rFonts w:ascii="Calibri" w:hAnsi="Calibri" w:cs="Verdana"/>
          <w:b/>
          <w:sz w:val="22"/>
          <w:szCs w:val="22"/>
        </w:rPr>
        <w:t xml:space="preserve"> Consulting Pvt. Limited</w:t>
      </w:r>
      <w:r>
        <w:rPr>
          <w:rFonts w:ascii="Calibri" w:hAnsi="Calibri" w:cs="Verdana"/>
          <w:b/>
          <w:sz w:val="22"/>
          <w:szCs w:val="22"/>
        </w:rPr>
        <w:tab/>
      </w:r>
      <w:r>
        <w:rPr>
          <w:rFonts w:ascii="Calibri" w:hAnsi="Calibri" w:cs="Verdana"/>
          <w:b/>
          <w:sz w:val="22"/>
          <w:szCs w:val="22"/>
        </w:rPr>
        <w:tab/>
        <w:t xml:space="preserve">    </w:t>
      </w:r>
      <w:r w:rsidRPr="00BA42A7">
        <w:rPr>
          <w:rFonts w:ascii="Calibri" w:hAnsi="Calibri" w:cs="Verdana"/>
          <w:b/>
          <w:sz w:val="22"/>
          <w:szCs w:val="22"/>
        </w:rPr>
        <w:tab/>
      </w:r>
      <w:r>
        <w:rPr>
          <w:rFonts w:ascii="Calibri" w:hAnsi="Calibri" w:cs="Verdana"/>
          <w:b/>
          <w:sz w:val="22"/>
          <w:szCs w:val="22"/>
        </w:rPr>
        <w:t xml:space="preserve">          </w:t>
      </w:r>
      <w:r w:rsidRPr="00BA42A7">
        <w:rPr>
          <w:rFonts w:ascii="Calibri" w:hAnsi="Calibri" w:cs="Verdana"/>
          <w:b/>
          <w:sz w:val="22"/>
          <w:szCs w:val="22"/>
        </w:rPr>
        <w:t xml:space="preserve">  </w:t>
      </w:r>
      <w:r>
        <w:rPr>
          <w:rFonts w:ascii="Calibri" w:hAnsi="Calibri" w:cs="Verdana"/>
          <w:b/>
          <w:sz w:val="22"/>
          <w:szCs w:val="22"/>
        </w:rPr>
        <w:t xml:space="preserve">               Jan </w:t>
      </w:r>
      <w:r w:rsidRPr="00BA42A7">
        <w:rPr>
          <w:rFonts w:ascii="Calibri" w:hAnsi="Calibri" w:cs="Verdana"/>
          <w:b/>
          <w:sz w:val="22"/>
          <w:szCs w:val="22"/>
        </w:rPr>
        <w:t>201</w:t>
      </w:r>
      <w:r>
        <w:rPr>
          <w:rFonts w:ascii="Calibri" w:hAnsi="Calibri" w:cs="Verdana"/>
          <w:b/>
          <w:sz w:val="22"/>
          <w:szCs w:val="22"/>
        </w:rPr>
        <w:t>8</w:t>
      </w:r>
      <w:r w:rsidRPr="00BA42A7">
        <w:rPr>
          <w:rFonts w:ascii="Calibri" w:hAnsi="Calibri" w:cs="Verdana"/>
          <w:b/>
          <w:sz w:val="22"/>
          <w:szCs w:val="22"/>
        </w:rPr>
        <w:t xml:space="preserve"> – </w:t>
      </w:r>
      <w:r>
        <w:rPr>
          <w:rFonts w:ascii="Calibri" w:hAnsi="Calibri" w:cs="Verdana"/>
          <w:b/>
          <w:sz w:val="22"/>
          <w:szCs w:val="22"/>
        </w:rPr>
        <w:t>Jan 2019</w:t>
      </w:r>
    </w:p>
    <w:p w:rsidR="003A72D2" w:rsidRDefault="003A72D2" w:rsidP="003A72D2">
      <w:pPr>
        <w:widowControl w:val="0"/>
        <w:jc w:val="both"/>
        <w:rPr>
          <w:rFonts w:ascii="Calibri" w:hAnsi="Calibri" w:cs="Verdana"/>
          <w:b/>
          <w:sz w:val="22"/>
          <w:szCs w:val="22"/>
        </w:rPr>
      </w:pPr>
      <w:r>
        <w:rPr>
          <w:rFonts w:ascii="Calibri" w:hAnsi="Calibri" w:cs="Verdana"/>
          <w:b/>
          <w:sz w:val="22"/>
          <w:szCs w:val="22"/>
        </w:rPr>
        <w:t>Role: PeopleSoft Techno Functional Analyst</w:t>
      </w:r>
    </w:p>
    <w:p w:rsidR="003A72D2" w:rsidRPr="00377618" w:rsidRDefault="003A72D2" w:rsidP="003A72D2">
      <w:pPr>
        <w:widowControl w:val="0"/>
        <w:jc w:val="both"/>
        <w:rPr>
          <w:rFonts w:ascii="Calibri" w:hAnsi="Calibri" w:cs="Verdana"/>
          <w:b/>
          <w:sz w:val="22"/>
          <w:szCs w:val="22"/>
        </w:rPr>
      </w:pPr>
      <w:r>
        <w:rPr>
          <w:rFonts w:ascii="Calibri" w:hAnsi="Calibri" w:cs="Verdana"/>
          <w:b/>
          <w:sz w:val="22"/>
          <w:szCs w:val="22"/>
        </w:rPr>
        <w:t>Project</w:t>
      </w:r>
      <w:r>
        <w:rPr>
          <w:rFonts w:ascii="Calibri" w:hAnsi="Calibri" w:cs="Verdana"/>
          <w:b/>
          <w:kern w:val="1"/>
          <w:sz w:val="22"/>
          <w:szCs w:val="22"/>
        </w:rPr>
        <w:t xml:space="preserve">: </w:t>
      </w:r>
      <w:r w:rsidRPr="00377618">
        <w:rPr>
          <w:rFonts w:ascii="Calibri" w:hAnsi="Calibri" w:cs="Verdana"/>
          <w:b/>
          <w:sz w:val="22"/>
          <w:szCs w:val="22"/>
        </w:rPr>
        <w:t>Peo</w:t>
      </w:r>
      <w:r>
        <w:rPr>
          <w:rFonts w:ascii="Calibri" w:hAnsi="Calibri" w:cs="Verdana"/>
          <w:b/>
          <w:sz w:val="22"/>
          <w:szCs w:val="22"/>
        </w:rPr>
        <w:t xml:space="preserve">pleSoft </w:t>
      </w:r>
      <w:r w:rsidR="006F0F78">
        <w:rPr>
          <w:rFonts w:ascii="Calibri" w:hAnsi="Calibri" w:cs="Verdana"/>
          <w:b/>
          <w:sz w:val="22"/>
          <w:szCs w:val="22"/>
        </w:rPr>
        <w:t xml:space="preserve">HCM &amp; </w:t>
      </w:r>
      <w:r>
        <w:rPr>
          <w:rFonts w:ascii="Calibri" w:hAnsi="Calibri" w:cs="Verdana"/>
          <w:b/>
          <w:sz w:val="22"/>
          <w:szCs w:val="22"/>
        </w:rPr>
        <w:t>Campus Solution 9.2 Implementation</w:t>
      </w:r>
    </w:p>
    <w:p w:rsidR="003A72D2" w:rsidRDefault="003A72D2" w:rsidP="003A72D2">
      <w:pPr>
        <w:widowControl w:val="0"/>
        <w:jc w:val="both"/>
        <w:rPr>
          <w:rFonts w:ascii="Calibri" w:hAnsi="Calibri" w:cs="Verdana"/>
          <w:b/>
          <w:sz w:val="22"/>
          <w:szCs w:val="22"/>
        </w:rPr>
      </w:pPr>
    </w:p>
    <w:p w:rsidR="00665492" w:rsidRPr="001A7611" w:rsidRDefault="00665492" w:rsidP="0066549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Gather</w:t>
      </w:r>
      <w:r>
        <w:rPr>
          <w:rFonts w:asciiTheme="minorHAnsi" w:hAnsiTheme="minorHAnsi" w:cstheme="minorHAnsi"/>
          <w:sz w:val="22"/>
          <w:szCs w:val="22"/>
        </w:rPr>
        <w:t>ed Client requirements and worked</w:t>
      </w:r>
      <w:r w:rsidRPr="001A7611">
        <w:rPr>
          <w:rFonts w:asciiTheme="minorHAnsi" w:hAnsiTheme="minorHAnsi" w:cstheme="minorHAnsi"/>
          <w:sz w:val="22"/>
          <w:szCs w:val="22"/>
        </w:rPr>
        <w:t xml:space="preserve"> on enhancements related to Student Enrollments using Application Engine &amp; Component Interface, File Lay</w:t>
      </w:r>
      <w:r>
        <w:rPr>
          <w:rFonts w:asciiTheme="minorHAnsi" w:hAnsiTheme="minorHAnsi" w:cstheme="minorHAnsi"/>
          <w:sz w:val="22"/>
          <w:szCs w:val="22"/>
        </w:rPr>
        <w:t>out.</w:t>
      </w:r>
    </w:p>
    <w:p w:rsidR="003A72D2" w:rsidRDefault="003A72D2" w:rsidP="003A72D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Worked on Fluid and Activity Guide to </w:t>
      </w:r>
      <w:r w:rsidR="00BA5B8E">
        <w:rPr>
          <w:rFonts w:asciiTheme="minorHAnsi" w:hAnsiTheme="minorHAnsi" w:cstheme="minorHAnsi"/>
          <w:sz w:val="22"/>
          <w:szCs w:val="22"/>
        </w:rPr>
        <w:t>build</w:t>
      </w:r>
      <w:r>
        <w:rPr>
          <w:rFonts w:asciiTheme="minorHAnsi" w:hAnsiTheme="minorHAnsi" w:cstheme="minorHAnsi"/>
          <w:sz w:val="22"/>
          <w:szCs w:val="22"/>
        </w:rPr>
        <w:t xml:space="preserve"> Self Registration for Students.</w:t>
      </w:r>
      <w:r w:rsidRPr="001A7611">
        <w:rPr>
          <w:rFonts w:asciiTheme="minorHAnsi" w:hAnsiTheme="minorHAnsi" w:cstheme="minorHAnsi"/>
          <w:sz w:val="22"/>
          <w:szCs w:val="22"/>
        </w:rPr>
        <w:t xml:space="preserve"> </w:t>
      </w:r>
    </w:p>
    <w:p w:rsidR="003A72D2" w:rsidRDefault="003A72D2" w:rsidP="0066549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Handled Reporting using BI Publisher</w:t>
      </w:r>
      <w:r w:rsidR="00BA5B8E">
        <w:rPr>
          <w:rFonts w:asciiTheme="minorHAnsi" w:hAnsiTheme="minorHAnsi" w:cstheme="minorHAnsi"/>
          <w:sz w:val="22"/>
          <w:szCs w:val="22"/>
        </w:rPr>
        <w:t xml:space="preserve"> through application engine</w:t>
      </w:r>
      <w:r>
        <w:rPr>
          <w:rFonts w:asciiTheme="minorHAnsi" w:hAnsiTheme="minorHAnsi" w:cstheme="minorHAnsi"/>
          <w:sz w:val="22"/>
          <w:szCs w:val="22"/>
        </w:rPr>
        <w:t>.</w:t>
      </w:r>
      <w:r w:rsidRPr="001A7611">
        <w:rPr>
          <w:rFonts w:asciiTheme="minorHAnsi" w:hAnsiTheme="minorHAnsi" w:cstheme="minorHAnsi"/>
          <w:sz w:val="22"/>
          <w:szCs w:val="22"/>
        </w:rPr>
        <w:t xml:space="preserve"> </w:t>
      </w:r>
    </w:p>
    <w:p w:rsidR="00665492" w:rsidRDefault="00B57092" w:rsidP="0066549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 on</w:t>
      </w:r>
      <w:r w:rsidR="00665492">
        <w:rPr>
          <w:rFonts w:asciiTheme="minorHAnsi" w:hAnsiTheme="minorHAnsi" w:cstheme="minorHAnsi"/>
          <w:sz w:val="22"/>
          <w:szCs w:val="22"/>
        </w:rPr>
        <w:t xml:space="preserve"> Agile methodology. Had been part of daily scrums.</w:t>
      </w:r>
    </w:p>
    <w:p w:rsidR="00665492" w:rsidRDefault="00665492" w:rsidP="0066549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Work</w:t>
      </w:r>
      <w:r>
        <w:rPr>
          <w:rFonts w:asciiTheme="minorHAnsi" w:hAnsiTheme="minorHAnsi" w:cstheme="minorHAnsi"/>
          <w:sz w:val="22"/>
          <w:szCs w:val="22"/>
        </w:rPr>
        <w:t>ed</w:t>
      </w:r>
      <w:r w:rsidRPr="001A7611">
        <w:rPr>
          <w:rFonts w:asciiTheme="minorHAnsi" w:hAnsiTheme="minorHAnsi" w:cstheme="minorHAnsi"/>
          <w:sz w:val="22"/>
          <w:szCs w:val="22"/>
        </w:rPr>
        <w:t xml:space="preserve"> on Interfaces and reports of </w:t>
      </w:r>
      <w:r>
        <w:rPr>
          <w:rFonts w:asciiTheme="minorHAnsi" w:hAnsiTheme="minorHAnsi" w:cstheme="minorHAnsi"/>
          <w:sz w:val="22"/>
          <w:szCs w:val="22"/>
        </w:rPr>
        <w:t xml:space="preserve">HCM and </w:t>
      </w:r>
      <w:r w:rsidRPr="001A7611">
        <w:rPr>
          <w:rFonts w:asciiTheme="minorHAnsi" w:hAnsiTheme="minorHAnsi" w:cstheme="minorHAnsi"/>
          <w:sz w:val="22"/>
          <w:szCs w:val="22"/>
        </w:rPr>
        <w:t xml:space="preserve">Campus Solution. </w:t>
      </w:r>
    </w:p>
    <w:p w:rsidR="00665492" w:rsidRPr="008841BA" w:rsidRDefault="00665492" w:rsidP="00665492">
      <w:pPr>
        <w:pStyle w:val="Achievement"/>
        <w:numPr>
          <w:ilvl w:val="0"/>
          <w:numId w:val="27"/>
        </w:numPr>
        <w:spacing w:after="0"/>
        <w:rPr>
          <w:rFonts w:asciiTheme="minorHAnsi" w:hAnsiTheme="minorHAnsi" w:cstheme="minorHAnsi"/>
          <w:sz w:val="22"/>
          <w:szCs w:val="22"/>
        </w:rPr>
      </w:pPr>
      <w:r>
        <w:rPr>
          <w:rFonts w:asciiTheme="minorHAnsi" w:hAnsiTheme="minorHAnsi" w:cstheme="minorHAnsi"/>
          <w:sz w:val="22"/>
          <w:szCs w:val="22"/>
        </w:rPr>
        <w:t xml:space="preserve">Extensively made use of </w:t>
      </w:r>
      <w:proofErr w:type="spellStart"/>
      <w:r w:rsidRPr="008841BA">
        <w:rPr>
          <w:rFonts w:asciiTheme="minorHAnsi" w:hAnsiTheme="minorHAnsi" w:cstheme="minorHAnsi"/>
          <w:sz w:val="22"/>
          <w:szCs w:val="22"/>
        </w:rPr>
        <w:t>Peoplecode</w:t>
      </w:r>
      <w:proofErr w:type="spellEnd"/>
      <w:r w:rsidRPr="008841BA">
        <w:rPr>
          <w:rFonts w:asciiTheme="minorHAnsi" w:hAnsiTheme="minorHAnsi" w:cstheme="minorHAnsi"/>
          <w:sz w:val="22"/>
          <w:szCs w:val="22"/>
        </w:rPr>
        <w:t>, Activity Guide</w:t>
      </w:r>
      <w:r>
        <w:rPr>
          <w:rFonts w:asciiTheme="minorHAnsi" w:hAnsiTheme="minorHAnsi" w:cstheme="minorHAnsi"/>
          <w:sz w:val="22"/>
          <w:szCs w:val="22"/>
        </w:rPr>
        <w:t xml:space="preserve">, Web Services, Data Mover, </w:t>
      </w:r>
      <w:proofErr w:type="spellStart"/>
      <w:r>
        <w:rPr>
          <w:rFonts w:asciiTheme="minorHAnsi" w:hAnsiTheme="minorHAnsi" w:cstheme="minorHAnsi"/>
          <w:sz w:val="22"/>
          <w:szCs w:val="22"/>
        </w:rPr>
        <w:t>SQL</w:t>
      </w:r>
      <w:proofErr w:type="gramStart"/>
      <w:r>
        <w:rPr>
          <w:rFonts w:asciiTheme="minorHAnsi" w:hAnsiTheme="minorHAnsi" w:cstheme="minorHAnsi"/>
          <w:sz w:val="22"/>
          <w:szCs w:val="22"/>
        </w:rPr>
        <w:t>,</w:t>
      </w:r>
      <w:r w:rsidRPr="008841BA">
        <w:rPr>
          <w:rFonts w:asciiTheme="minorHAnsi" w:hAnsiTheme="minorHAnsi" w:cstheme="minorHAnsi"/>
          <w:sz w:val="22"/>
          <w:szCs w:val="22"/>
        </w:rPr>
        <w:t>Fluid</w:t>
      </w:r>
      <w:proofErr w:type="spellEnd"/>
      <w:proofErr w:type="gramEnd"/>
      <w:r w:rsidRPr="008841BA">
        <w:rPr>
          <w:rFonts w:asciiTheme="minorHAnsi" w:hAnsiTheme="minorHAnsi" w:cstheme="minorHAnsi"/>
          <w:sz w:val="22"/>
          <w:szCs w:val="22"/>
        </w:rPr>
        <w:t xml:space="preserve"> Pages</w:t>
      </w:r>
      <w:r>
        <w:rPr>
          <w:rFonts w:asciiTheme="minorHAnsi" w:hAnsiTheme="minorHAnsi" w:cstheme="minorHAnsi"/>
          <w:sz w:val="22"/>
          <w:szCs w:val="22"/>
        </w:rPr>
        <w:t>, Fluid Home Page, Integration broker and web services.</w:t>
      </w:r>
    </w:p>
    <w:p w:rsidR="00B57092" w:rsidRDefault="00665492" w:rsidP="00B57092">
      <w:pPr>
        <w:pStyle w:val="Achievement"/>
        <w:numPr>
          <w:ilvl w:val="0"/>
          <w:numId w:val="27"/>
        </w:numPr>
        <w:spacing w:after="0"/>
        <w:rPr>
          <w:rFonts w:ascii="Calibri" w:hAnsi="Calibri" w:cs="Calibri"/>
          <w:sz w:val="22"/>
          <w:szCs w:val="22"/>
        </w:rPr>
      </w:pPr>
      <w:r w:rsidRPr="006A0A43">
        <w:rPr>
          <w:rFonts w:ascii="Calibri" w:hAnsi="Calibri" w:cs="Calibri"/>
          <w:sz w:val="22"/>
          <w:szCs w:val="22"/>
        </w:rPr>
        <w:t xml:space="preserve">Performed </w:t>
      </w:r>
      <w:r w:rsidR="00B57092">
        <w:rPr>
          <w:rFonts w:ascii="Calibri" w:hAnsi="Calibri" w:cs="Calibri"/>
          <w:sz w:val="22"/>
          <w:szCs w:val="22"/>
        </w:rPr>
        <w:t>functional</w:t>
      </w:r>
      <w:r w:rsidRPr="00665492">
        <w:rPr>
          <w:rFonts w:ascii="Calibri" w:hAnsi="Calibri" w:cs="Calibri"/>
          <w:sz w:val="22"/>
          <w:szCs w:val="22"/>
        </w:rPr>
        <w:t xml:space="preserve"> testing</w:t>
      </w:r>
      <w:r w:rsidR="00B57092">
        <w:rPr>
          <w:rFonts w:ascii="Calibri" w:hAnsi="Calibri" w:cs="Calibri"/>
          <w:sz w:val="22"/>
          <w:szCs w:val="22"/>
        </w:rPr>
        <w:t xml:space="preserve"> for </w:t>
      </w:r>
      <w:r>
        <w:rPr>
          <w:rFonts w:ascii="Calibri" w:hAnsi="Calibri" w:cs="Calibri"/>
          <w:sz w:val="22"/>
          <w:szCs w:val="22"/>
        </w:rPr>
        <w:t>self-registration page</w:t>
      </w:r>
      <w:r w:rsidRPr="006A0A43">
        <w:rPr>
          <w:rFonts w:ascii="Calibri" w:hAnsi="Calibri" w:cs="Calibri"/>
          <w:sz w:val="22"/>
          <w:szCs w:val="22"/>
        </w:rPr>
        <w:t>.</w:t>
      </w:r>
    </w:p>
    <w:p w:rsidR="00665492" w:rsidRPr="006A0A43" w:rsidRDefault="00B57092" w:rsidP="00B57092">
      <w:pPr>
        <w:pStyle w:val="Achievement"/>
        <w:numPr>
          <w:ilvl w:val="0"/>
          <w:numId w:val="27"/>
        </w:numPr>
        <w:spacing w:after="0"/>
        <w:rPr>
          <w:rFonts w:ascii="Calibri" w:hAnsi="Calibri" w:cs="Calibri"/>
          <w:sz w:val="22"/>
          <w:szCs w:val="22"/>
        </w:rPr>
      </w:pPr>
      <w:r w:rsidRPr="006A0A43">
        <w:rPr>
          <w:rFonts w:ascii="Calibri" w:hAnsi="Calibri" w:cs="Calibri"/>
          <w:sz w:val="22"/>
          <w:szCs w:val="22"/>
        </w:rPr>
        <w:lastRenderedPageBreak/>
        <w:t xml:space="preserve"> </w:t>
      </w:r>
      <w:r w:rsidR="00665492" w:rsidRPr="006A0A43">
        <w:rPr>
          <w:rFonts w:ascii="Calibri" w:hAnsi="Calibri" w:cs="Calibri"/>
          <w:sz w:val="22"/>
          <w:szCs w:val="22"/>
        </w:rPr>
        <w:t>Provided demos to the automation team for PeopleSoft processes and continuously monitored the test development and test execution.</w:t>
      </w:r>
    </w:p>
    <w:p w:rsidR="00665492" w:rsidRDefault="00665492" w:rsidP="00665492">
      <w:pPr>
        <w:pStyle w:val="Standard"/>
        <w:numPr>
          <w:ilvl w:val="0"/>
          <w:numId w:val="29"/>
        </w:numPr>
        <w:jc w:val="both"/>
        <w:rPr>
          <w:rFonts w:ascii="Calibri" w:hAnsi="Calibri" w:cs="Calibri"/>
          <w:sz w:val="22"/>
          <w:szCs w:val="22"/>
        </w:rPr>
      </w:pPr>
      <w:r w:rsidRPr="006A0A43">
        <w:rPr>
          <w:rFonts w:ascii="Calibri" w:hAnsi="Calibri" w:cs="Calibri"/>
          <w:sz w:val="22"/>
          <w:szCs w:val="22"/>
        </w:rPr>
        <w:t xml:space="preserve">Used </w:t>
      </w:r>
      <w:r w:rsidRPr="004D0B51">
        <w:rPr>
          <w:rFonts w:ascii="Calibri" w:hAnsi="Calibri" w:cs="Calibri"/>
          <w:sz w:val="22"/>
          <w:szCs w:val="22"/>
        </w:rPr>
        <w:t>JIRA</w:t>
      </w:r>
      <w:r w:rsidRPr="006A0A43">
        <w:rPr>
          <w:rFonts w:ascii="Calibri" w:hAnsi="Calibri" w:cs="Calibri"/>
          <w:sz w:val="22"/>
          <w:szCs w:val="22"/>
        </w:rPr>
        <w:t xml:space="preserve"> for Requirement</w:t>
      </w:r>
      <w:r w:rsidR="00B57092">
        <w:rPr>
          <w:rFonts w:ascii="Calibri" w:hAnsi="Calibri" w:cs="Calibri"/>
          <w:sz w:val="22"/>
          <w:szCs w:val="22"/>
        </w:rPr>
        <w:t xml:space="preserve"> gathering</w:t>
      </w:r>
      <w:r w:rsidRPr="006A0A43">
        <w:rPr>
          <w:rFonts w:ascii="Calibri" w:hAnsi="Calibri" w:cs="Calibri"/>
          <w:sz w:val="22"/>
          <w:szCs w:val="22"/>
        </w:rPr>
        <w:t>, Planning, Test Scheduling, Test Execution and Defect Tracking.</w:t>
      </w:r>
    </w:p>
    <w:p w:rsidR="00665492" w:rsidRPr="004D0B51" w:rsidRDefault="00665492" w:rsidP="00665492">
      <w:pPr>
        <w:pStyle w:val="Standard"/>
        <w:numPr>
          <w:ilvl w:val="0"/>
          <w:numId w:val="29"/>
        </w:numPr>
        <w:jc w:val="both"/>
        <w:rPr>
          <w:rFonts w:ascii="Calibri" w:hAnsi="Calibri" w:cs="Calibri"/>
          <w:sz w:val="22"/>
          <w:szCs w:val="22"/>
        </w:rPr>
      </w:pPr>
      <w:r w:rsidRPr="004D0B51">
        <w:rPr>
          <w:rFonts w:ascii="Calibri" w:hAnsi="Calibri" w:cs="Calibri"/>
          <w:sz w:val="22"/>
          <w:szCs w:val="22"/>
        </w:rPr>
        <w:t>Automation Development and Maintenance using PeopleSoft Test Framework (PTF)</w:t>
      </w:r>
    </w:p>
    <w:p w:rsidR="00377618" w:rsidRDefault="00377618" w:rsidP="007124BA">
      <w:pPr>
        <w:widowControl w:val="0"/>
        <w:ind w:left="870"/>
        <w:jc w:val="both"/>
        <w:rPr>
          <w:rFonts w:ascii="Calibri" w:hAnsi="Calibri" w:cs="Verdana"/>
          <w:b/>
          <w:kern w:val="1"/>
          <w:sz w:val="22"/>
          <w:szCs w:val="22"/>
          <w:u w:val="single"/>
        </w:rPr>
      </w:pPr>
    </w:p>
    <w:p w:rsidR="00627B22" w:rsidRPr="00BA42A7" w:rsidRDefault="0076706B" w:rsidP="00627B22">
      <w:pPr>
        <w:widowControl w:val="0"/>
        <w:jc w:val="both"/>
        <w:rPr>
          <w:rFonts w:ascii="Calibri" w:hAnsi="Calibri" w:cs="Verdana"/>
          <w:b/>
          <w:sz w:val="22"/>
          <w:szCs w:val="22"/>
        </w:rPr>
      </w:pPr>
      <w:r>
        <w:rPr>
          <w:rFonts w:ascii="Calibri" w:hAnsi="Calibri" w:cs="Verdana"/>
          <w:b/>
          <w:sz w:val="22"/>
          <w:szCs w:val="22"/>
        </w:rPr>
        <w:t>Client: UNESCAP, United Nations</w:t>
      </w:r>
      <w:r w:rsidR="00783B3A">
        <w:rPr>
          <w:rFonts w:ascii="Calibri" w:hAnsi="Calibri" w:cs="Verdana"/>
          <w:b/>
          <w:sz w:val="22"/>
          <w:szCs w:val="22"/>
        </w:rPr>
        <w:t>, Thailand</w:t>
      </w:r>
      <w:r w:rsidR="00A2334F">
        <w:rPr>
          <w:rFonts w:ascii="Calibri" w:hAnsi="Calibri" w:cs="Verdana"/>
          <w:b/>
          <w:sz w:val="22"/>
          <w:szCs w:val="22"/>
        </w:rPr>
        <w:t xml:space="preserve">           </w:t>
      </w:r>
      <w:r w:rsidR="00B56825" w:rsidRPr="00BA42A7">
        <w:rPr>
          <w:rFonts w:ascii="Calibri" w:hAnsi="Calibri" w:cs="Verdana"/>
          <w:b/>
          <w:sz w:val="22"/>
          <w:szCs w:val="22"/>
        </w:rPr>
        <w:t xml:space="preserve">  </w:t>
      </w:r>
      <w:r w:rsidR="00C3798D">
        <w:rPr>
          <w:rFonts w:ascii="Calibri" w:hAnsi="Calibri" w:cs="Verdana"/>
          <w:b/>
          <w:sz w:val="22"/>
          <w:szCs w:val="22"/>
        </w:rPr>
        <w:t xml:space="preserve">           </w:t>
      </w:r>
      <w:r>
        <w:rPr>
          <w:rFonts w:ascii="Calibri" w:hAnsi="Calibri" w:cs="Verdana"/>
          <w:b/>
          <w:sz w:val="22"/>
          <w:szCs w:val="22"/>
        </w:rPr>
        <w:tab/>
      </w:r>
      <w:r>
        <w:rPr>
          <w:rFonts w:ascii="Calibri" w:hAnsi="Calibri" w:cs="Verdana"/>
          <w:b/>
          <w:sz w:val="22"/>
          <w:szCs w:val="22"/>
        </w:rPr>
        <w:tab/>
      </w:r>
      <w:r w:rsidR="00C3798D">
        <w:rPr>
          <w:rFonts w:ascii="Calibri" w:hAnsi="Calibri" w:cs="Verdana"/>
          <w:b/>
          <w:sz w:val="22"/>
          <w:szCs w:val="22"/>
        </w:rPr>
        <w:t xml:space="preserve">   </w:t>
      </w:r>
      <w:r w:rsidR="00377618">
        <w:rPr>
          <w:rFonts w:ascii="Calibri" w:hAnsi="Calibri" w:cs="Verdana"/>
          <w:b/>
          <w:sz w:val="22"/>
          <w:szCs w:val="22"/>
        </w:rPr>
        <w:t xml:space="preserve"> </w:t>
      </w:r>
      <w:r w:rsidR="00C3798D">
        <w:rPr>
          <w:rFonts w:ascii="Calibri" w:hAnsi="Calibri" w:cs="Verdana"/>
          <w:b/>
          <w:sz w:val="22"/>
          <w:szCs w:val="22"/>
        </w:rPr>
        <w:t xml:space="preserve">Jan </w:t>
      </w:r>
      <w:r w:rsidR="00B56825" w:rsidRPr="00BA42A7">
        <w:rPr>
          <w:rFonts w:ascii="Calibri" w:hAnsi="Calibri" w:cs="Verdana"/>
          <w:b/>
          <w:sz w:val="22"/>
          <w:szCs w:val="22"/>
        </w:rPr>
        <w:t>201</w:t>
      </w:r>
      <w:r w:rsidR="00C3798D">
        <w:rPr>
          <w:rFonts w:ascii="Calibri" w:hAnsi="Calibri" w:cs="Verdana"/>
          <w:b/>
          <w:sz w:val="22"/>
          <w:szCs w:val="22"/>
        </w:rPr>
        <w:t>6</w:t>
      </w:r>
      <w:r w:rsidR="00B56825" w:rsidRPr="00BA42A7">
        <w:rPr>
          <w:rFonts w:ascii="Calibri" w:hAnsi="Calibri" w:cs="Verdana"/>
          <w:b/>
          <w:sz w:val="22"/>
          <w:szCs w:val="22"/>
        </w:rPr>
        <w:t xml:space="preserve"> – </w:t>
      </w:r>
      <w:r w:rsidR="00C3798D">
        <w:rPr>
          <w:rFonts w:ascii="Calibri" w:hAnsi="Calibri" w:cs="Verdana"/>
          <w:b/>
          <w:sz w:val="22"/>
          <w:szCs w:val="22"/>
        </w:rPr>
        <w:t>Dec 2017</w:t>
      </w:r>
    </w:p>
    <w:p w:rsidR="00AA03E8" w:rsidRPr="00783B3A" w:rsidRDefault="00377618" w:rsidP="00783B3A">
      <w:pPr>
        <w:widowControl w:val="0"/>
        <w:jc w:val="both"/>
        <w:rPr>
          <w:rFonts w:ascii="Calibri" w:hAnsi="Calibri" w:cs="Verdana"/>
          <w:b/>
          <w:sz w:val="22"/>
          <w:szCs w:val="22"/>
        </w:rPr>
      </w:pPr>
      <w:r>
        <w:rPr>
          <w:rFonts w:ascii="Calibri" w:hAnsi="Calibri" w:cs="Verdana"/>
          <w:b/>
          <w:sz w:val="22"/>
          <w:szCs w:val="22"/>
        </w:rPr>
        <w:t>Role: PeopleSoft Techno</w:t>
      </w:r>
      <w:r w:rsidR="00F97461">
        <w:rPr>
          <w:rFonts w:ascii="Calibri" w:hAnsi="Calibri" w:cs="Verdana"/>
          <w:b/>
          <w:sz w:val="22"/>
          <w:szCs w:val="22"/>
        </w:rPr>
        <w:t xml:space="preserve"> -</w:t>
      </w:r>
      <w:r>
        <w:rPr>
          <w:rFonts w:ascii="Calibri" w:hAnsi="Calibri" w:cs="Verdana"/>
          <w:b/>
          <w:sz w:val="22"/>
          <w:szCs w:val="22"/>
        </w:rPr>
        <w:t xml:space="preserve"> Functional Analyst</w:t>
      </w:r>
    </w:p>
    <w:p w:rsidR="00377618" w:rsidRPr="00377618" w:rsidRDefault="00B5256F" w:rsidP="00377618">
      <w:pPr>
        <w:widowControl w:val="0"/>
        <w:jc w:val="both"/>
        <w:rPr>
          <w:rFonts w:ascii="Calibri" w:hAnsi="Calibri" w:cs="Verdana"/>
          <w:b/>
          <w:sz w:val="22"/>
          <w:szCs w:val="22"/>
        </w:rPr>
      </w:pPr>
      <w:r>
        <w:rPr>
          <w:rFonts w:ascii="Calibri" w:hAnsi="Calibri" w:cs="Verdana"/>
          <w:b/>
          <w:sz w:val="22"/>
          <w:szCs w:val="22"/>
        </w:rPr>
        <w:t>Project</w:t>
      </w:r>
      <w:r>
        <w:rPr>
          <w:rFonts w:ascii="Calibri" w:hAnsi="Calibri" w:cs="Verdana"/>
          <w:b/>
          <w:kern w:val="1"/>
          <w:sz w:val="22"/>
          <w:szCs w:val="22"/>
        </w:rPr>
        <w:t xml:space="preserve">: </w:t>
      </w:r>
      <w:r w:rsidR="00377618" w:rsidRPr="00377618">
        <w:rPr>
          <w:rFonts w:ascii="Calibri" w:hAnsi="Calibri" w:cs="Verdana"/>
          <w:b/>
          <w:sz w:val="22"/>
          <w:szCs w:val="22"/>
        </w:rPr>
        <w:t>Peo</w:t>
      </w:r>
      <w:r w:rsidR="00377618">
        <w:rPr>
          <w:rFonts w:ascii="Calibri" w:hAnsi="Calibri" w:cs="Verdana"/>
          <w:b/>
          <w:sz w:val="22"/>
          <w:szCs w:val="22"/>
        </w:rPr>
        <w:t xml:space="preserve">pleSoft </w:t>
      </w:r>
      <w:r w:rsidR="00CC1382">
        <w:rPr>
          <w:rFonts w:ascii="Calibri" w:hAnsi="Calibri" w:cs="Verdana"/>
          <w:b/>
          <w:sz w:val="22"/>
          <w:szCs w:val="22"/>
        </w:rPr>
        <w:t>H</w:t>
      </w:r>
      <w:r w:rsidR="00377618">
        <w:rPr>
          <w:rFonts w:ascii="Calibri" w:hAnsi="Calibri" w:cs="Verdana"/>
          <w:b/>
          <w:sz w:val="22"/>
          <w:szCs w:val="22"/>
        </w:rPr>
        <w:t>CM 9.</w:t>
      </w:r>
      <w:r w:rsidR="00CC1382">
        <w:rPr>
          <w:rFonts w:ascii="Calibri" w:hAnsi="Calibri" w:cs="Verdana"/>
          <w:b/>
          <w:sz w:val="22"/>
          <w:szCs w:val="22"/>
        </w:rPr>
        <w:t>2</w:t>
      </w:r>
      <w:r w:rsidR="00377618">
        <w:rPr>
          <w:rFonts w:ascii="Calibri" w:hAnsi="Calibri" w:cs="Verdana"/>
          <w:b/>
          <w:sz w:val="22"/>
          <w:szCs w:val="22"/>
        </w:rPr>
        <w:t xml:space="preserve"> Implementation</w:t>
      </w:r>
    </w:p>
    <w:p w:rsidR="00D86FCB" w:rsidRDefault="00D86FCB" w:rsidP="00627B22">
      <w:pPr>
        <w:widowControl w:val="0"/>
        <w:jc w:val="both"/>
        <w:rPr>
          <w:rFonts w:ascii="Calibri" w:hAnsi="Calibri" w:cs="Verdana"/>
          <w:b/>
          <w:sz w:val="22"/>
          <w:szCs w:val="22"/>
        </w:rPr>
      </w:pP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Discussion with clients about the requirements of HCM</w:t>
      </w:r>
      <w:r w:rsidR="00BA5B8E">
        <w:rPr>
          <w:rFonts w:asciiTheme="minorHAnsi" w:hAnsiTheme="minorHAnsi" w:cstheme="minorHAnsi"/>
          <w:sz w:val="22"/>
          <w:szCs w:val="22"/>
        </w:rPr>
        <w:t xml:space="preserve"> Recruiting, Core HRMS, </w:t>
      </w:r>
      <w:proofErr w:type="spellStart"/>
      <w:r w:rsidR="00BA5B8E">
        <w:rPr>
          <w:rFonts w:asciiTheme="minorHAnsi" w:hAnsiTheme="minorHAnsi" w:cstheme="minorHAnsi"/>
          <w:sz w:val="22"/>
          <w:szCs w:val="22"/>
        </w:rPr>
        <w:t>ePerformance</w:t>
      </w:r>
      <w:proofErr w:type="spellEnd"/>
      <w:r w:rsidR="00BA5B8E">
        <w:rPr>
          <w:rFonts w:asciiTheme="minorHAnsi" w:hAnsiTheme="minorHAnsi" w:cstheme="minorHAnsi"/>
          <w:sz w:val="22"/>
          <w:szCs w:val="22"/>
        </w:rPr>
        <w:t>, Payroll reporting and Configuration related</w:t>
      </w:r>
      <w:r w:rsidRPr="001A7611">
        <w:rPr>
          <w:rFonts w:asciiTheme="minorHAnsi" w:hAnsiTheme="minorHAnsi" w:cstheme="minorHAnsi"/>
          <w:sz w:val="22"/>
          <w:szCs w:val="22"/>
        </w:rPr>
        <w:t>.</w:t>
      </w:r>
    </w:p>
    <w:p w:rsidR="00CC1382"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Developed External Learners functionality in PeopleSoft ELM.</w:t>
      </w:r>
    </w:p>
    <w:p w:rsidR="00B57092" w:rsidRDefault="00B57092" w:rsidP="00B5709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Had given </w:t>
      </w:r>
      <w:r w:rsidRPr="001A7611">
        <w:rPr>
          <w:rFonts w:asciiTheme="minorHAnsi" w:hAnsiTheme="minorHAnsi" w:cstheme="minorHAnsi"/>
          <w:sz w:val="22"/>
          <w:szCs w:val="22"/>
        </w:rPr>
        <w:t xml:space="preserve">presentations </w:t>
      </w:r>
      <w:r>
        <w:rPr>
          <w:rFonts w:asciiTheme="minorHAnsi" w:hAnsiTheme="minorHAnsi" w:cstheme="minorHAnsi"/>
          <w:sz w:val="22"/>
          <w:szCs w:val="22"/>
        </w:rPr>
        <w:t>to the UN military personnel about ELM system.</w:t>
      </w:r>
    </w:p>
    <w:p w:rsidR="006F0F78" w:rsidRDefault="00B57092"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Presented</w:t>
      </w:r>
      <w:r w:rsidR="006F0F78">
        <w:rPr>
          <w:rFonts w:asciiTheme="minorHAnsi" w:hAnsiTheme="minorHAnsi" w:cstheme="minorHAnsi"/>
          <w:sz w:val="22"/>
          <w:szCs w:val="22"/>
        </w:rPr>
        <w:t xml:space="preserve"> complete flow of </w:t>
      </w:r>
      <w:proofErr w:type="spellStart"/>
      <w:r w:rsidR="006F0F78">
        <w:rPr>
          <w:rFonts w:asciiTheme="minorHAnsi" w:hAnsiTheme="minorHAnsi" w:cstheme="minorHAnsi"/>
          <w:sz w:val="22"/>
          <w:szCs w:val="22"/>
        </w:rPr>
        <w:t>eperformance</w:t>
      </w:r>
      <w:proofErr w:type="spellEnd"/>
      <w:r w:rsidR="006F0F78">
        <w:rPr>
          <w:rFonts w:asciiTheme="minorHAnsi" w:hAnsiTheme="minorHAnsi" w:cstheme="minorHAnsi"/>
          <w:sz w:val="22"/>
          <w:szCs w:val="22"/>
        </w:rPr>
        <w:t xml:space="preserve"> system and Learning Management system using Visio and PowerPoint presentations.</w:t>
      </w:r>
    </w:p>
    <w:p w:rsidR="006F0F78" w:rsidRDefault="006F0F78"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Used </w:t>
      </w:r>
      <w:proofErr w:type="spellStart"/>
      <w:r w:rsidR="001D71D3">
        <w:rPr>
          <w:rFonts w:asciiTheme="minorHAnsi" w:hAnsiTheme="minorHAnsi" w:cstheme="minorHAnsi"/>
          <w:sz w:val="22"/>
          <w:szCs w:val="22"/>
        </w:rPr>
        <w:t>eperformance</w:t>
      </w:r>
      <w:proofErr w:type="spellEnd"/>
      <w:r>
        <w:rPr>
          <w:rFonts w:asciiTheme="minorHAnsi" w:hAnsiTheme="minorHAnsi" w:cstheme="minorHAnsi"/>
          <w:sz w:val="22"/>
          <w:szCs w:val="22"/>
        </w:rPr>
        <w:t xml:space="preserve"> 360 degree evaluation process.</w:t>
      </w:r>
    </w:p>
    <w:p w:rsidR="00C25F36" w:rsidRDefault="00C25F36"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 on Bugzilla tool for requirements, defects and change requests.</w:t>
      </w:r>
    </w:p>
    <w:p w:rsidR="00C25F36" w:rsidRDefault="00C25F36"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created UPKs for business user as part of UAT.</w:t>
      </w:r>
    </w:p>
    <w:p w:rsidR="00E41211" w:rsidRDefault="00E41211" w:rsidP="00E41211">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Used agile methodology. Have been involved in Sprint Planning, Daily scrums</w:t>
      </w:r>
      <w:r w:rsidR="004F6FFD">
        <w:rPr>
          <w:rFonts w:asciiTheme="minorHAnsi" w:hAnsiTheme="minorHAnsi" w:cstheme="minorHAnsi"/>
          <w:sz w:val="22"/>
          <w:szCs w:val="22"/>
        </w:rPr>
        <w:t>, Sprint Review and Retrospective</w:t>
      </w:r>
      <w:r w:rsidR="00C25F36">
        <w:rPr>
          <w:rFonts w:asciiTheme="minorHAnsi" w:hAnsiTheme="minorHAnsi" w:cstheme="minorHAnsi"/>
          <w:sz w:val="22"/>
          <w:szCs w:val="22"/>
        </w:rPr>
        <w:t xml:space="preserve"> with cross functional team</w:t>
      </w:r>
      <w:r>
        <w:rPr>
          <w:rFonts w:asciiTheme="minorHAnsi" w:hAnsiTheme="minorHAnsi" w:cstheme="minorHAnsi"/>
          <w:sz w:val="22"/>
          <w:szCs w:val="22"/>
        </w:rPr>
        <w:t>.</w:t>
      </w:r>
    </w:p>
    <w:p w:rsidR="004F6FFD" w:rsidRPr="00F97461" w:rsidRDefault="00F97461" w:rsidP="007132C8">
      <w:pPr>
        <w:pStyle w:val="Achievement"/>
        <w:numPr>
          <w:ilvl w:val="0"/>
          <w:numId w:val="27"/>
        </w:numPr>
        <w:rPr>
          <w:rFonts w:asciiTheme="minorHAnsi" w:hAnsiTheme="minorHAnsi" w:cstheme="minorHAnsi"/>
          <w:sz w:val="22"/>
          <w:szCs w:val="22"/>
        </w:rPr>
      </w:pPr>
      <w:r w:rsidRPr="00F97461">
        <w:rPr>
          <w:rFonts w:asciiTheme="minorHAnsi" w:hAnsiTheme="minorHAnsi" w:cstheme="minorHAnsi"/>
          <w:sz w:val="22"/>
          <w:szCs w:val="22"/>
        </w:rPr>
        <w:t>Worked on many user stories</w:t>
      </w:r>
      <w:r>
        <w:rPr>
          <w:rFonts w:asciiTheme="minorHAnsi" w:hAnsiTheme="minorHAnsi" w:cstheme="minorHAnsi"/>
          <w:sz w:val="22"/>
          <w:szCs w:val="22"/>
        </w:rPr>
        <w:t xml:space="preserve"> and</w:t>
      </w:r>
      <w:r w:rsidR="004F6FFD" w:rsidRPr="00F97461">
        <w:rPr>
          <w:rFonts w:asciiTheme="minorHAnsi" w:hAnsiTheme="minorHAnsi" w:cstheme="minorHAnsi"/>
          <w:sz w:val="22"/>
          <w:szCs w:val="22"/>
        </w:rPr>
        <w:t xml:space="preserve"> Fit gap analysis of HCM and ELM System. </w:t>
      </w:r>
    </w:p>
    <w:p w:rsidR="00CC1382"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Extensively made use of People code, Integration broker, Applicati</w:t>
      </w:r>
      <w:r w:rsidR="007F2745">
        <w:rPr>
          <w:rFonts w:asciiTheme="minorHAnsi" w:hAnsiTheme="minorHAnsi" w:cstheme="minorHAnsi"/>
          <w:sz w:val="22"/>
          <w:szCs w:val="22"/>
        </w:rPr>
        <w:t xml:space="preserve">on engine, File Layout, </w:t>
      </w:r>
      <w:proofErr w:type="spellStart"/>
      <w:r w:rsidR="007F2745">
        <w:rPr>
          <w:rFonts w:asciiTheme="minorHAnsi" w:hAnsiTheme="minorHAnsi" w:cstheme="minorHAnsi"/>
          <w:sz w:val="22"/>
          <w:szCs w:val="22"/>
        </w:rPr>
        <w:t>Sql</w:t>
      </w:r>
      <w:proofErr w:type="spellEnd"/>
      <w:r w:rsidR="007F2745">
        <w:rPr>
          <w:rFonts w:asciiTheme="minorHAnsi" w:hAnsiTheme="minorHAnsi" w:cstheme="minorHAnsi"/>
          <w:sz w:val="22"/>
          <w:szCs w:val="22"/>
        </w:rPr>
        <w:t xml:space="preserve">, Component Interface, JavaScript, </w:t>
      </w:r>
      <w:proofErr w:type="gramStart"/>
      <w:r w:rsidR="007F2745">
        <w:rPr>
          <w:rFonts w:asciiTheme="minorHAnsi" w:hAnsiTheme="minorHAnsi" w:cstheme="minorHAnsi"/>
          <w:sz w:val="22"/>
          <w:szCs w:val="22"/>
        </w:rPr>
        <w:t>Single</w:t>
      </w:r>
      <w:proofErr w:type="gramEnd"/>
      <w:r w:rsidR="007F2745">
        <w:rPr>
          <w:rFonts w:asciiTheme="minorHAnsi" w:hAnsiTheme="minorHAnsi" w:cstheme="minorHAnsi"/>
          <w:sz w:val="22"/>
          <w:szCs w:val="22"/>
        </w:rPr>
        <w:t xml:space="preserve"> Sign on, Activity</w:t>
      </w:r>
      <w:r w:rsidR="00F97461">
        <w:rPr>
          <w:rFonts w:asciiTheme="minorHAnsi" w:hAnsiTheme="minorHAnsi" w:cstheme="minorHAnsi"/>
          <w:sz w:val="22"/>
          <w:szCs w:val="22"/>
        </w:rPr>
        <w:t xml:space="preserve"> Guide, Integration broker, AWE, </w:t>
      </w:r>
      <w:r w:rsidR="007F2745">
        <w:rPr>
          <w:rFonts w:asciiTheme="minorHAnsi" w:hAnsiTheme="minorHAnsi" w:cstheme="minorHAnsi"/>
          <w:sz w:val="22"/>
          <w:szCs w:val="22"/>
        </w:rPr>
        <w:t>web services</w:t>
      </w:r>
      <w:r w:rsidR="00F97461">
        <w:rPr>
          <w:rFonts w:asciiTheme="minorHAnsi" w:hAnsiTheme="minorHAnsi" w:cstheme="minorHAnsi"/>
          <w:sz w:val="22"/>
          <w:szCs w:val="22"/>
        </w:rPr>
        <w:t xml:space="preserve"> and all the application objects</w:t>
      </w:r>
      <w:r w:rsidR="007F2745">
        <w:rPr>
          <w:rFonts w:asciiTheme="minorHAnsi" w:hAnsiTheme="minorHAnsi" w:cstheme="minorHAnsi"/>
          <w:sz w:val="22"/>
          <w:szCs w:val="22"/>
        </w:rPr>
        <w:t>.</w:t>
      </w:r>
    </w:p>
    <w:p w:rsidR="008B0F66" w:rsidRDefault="008B0F66"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worked on Base benefit and Ben administration implementation.</w:t>
      </w:r>
    </w:p>
    <w:p w:rsidR="00B57092" w:rsidRPr="006A0A43" w:rsidRDefault="00B57092" w:rsidP="00B57092">
      <w:pPr>
        <w:pStyle w:val="Standard"/>
        <w:numPr>
          <w:ilvl w:val="0"/>
          <w:numId w:val="27"/>
        </w:numPr>
        <w:jc w:val="both"/>
        <w:rPr>
          <w:rFonts w:ascii="Calibri" w:hAnsi="Calibri" w:cs="Calibri"/>
          <w:sz w:val="22"/>
          <w:szCs w:val="22"/>
        </w:rPr>
      </w:pPr>
      <w:r w:rsidRPr="006A0A43">
        <w:rPr>
          <w:rFonts w:ascii="Calibri" w:hAnsi="Calibri" w:cs="Calibri"/>
          <w:sz w:val="22"/>
          <w:szCs w:val="22"/>
        </w:rPr>
        <w:t xml:space="preserve">Performed </w:t>
      </w:r>
      <w:r>
        <w:rPr>
          <w:rFonts w:ascii="Calibri" w:hAnsi="Calibri" w:cs="Calibri"/>
          <w:sz w:val="22"/>
          <w:szCs w:val="22"/>
        </w:rPr>
        <w:t xml:space="preserve">Integration testing to check appropriate </w:t>
      </w:r>
      <w:r w:rsidRPr="006A0A43">
        <w:rPr>
          <w:rFonts w:ascii="Calibri" w:hAnsi="Calibri" w:cs="Calibri"/>
          <w:sz w:val="22"/>
          <w:szCs w:val="22"/>
        </w:rPr>
        <w:t>Benefits of Employees coming from Benefits</w:t>
      </w:r>
      <w:r>
        <w:rPr>
          <w:rFonts w:ascii="Calibri" w:hAnsi="Calibri" w:cs="Calibri"/>
          <w:sz w:val="22"/>
          <w:szCs w:val="22"/>
        </w:rPr>
        <w:t>.</w:t>
      </w:r>
      <w:r w:rsidRPr="006A0A43">
        <w:rPr>
          <w:rFonts w:ascii="Calibri" w:hAnsi="Calibri" w:cs="Calibri"/>
          <w:sz w:val="22"/>
          <w:szCs w:val="22"/>
        </w:rPr>
        <w:t> </w:t>
      </w:r>
    </w:p>
    <w:p w:rsidR="00B57092" w:rsidRPr="006A0A43" w:rsidRDefault="00B57092" w:rsidP="00B57092">
      <w:pPr>
        <w:pStyle w:val="Standard"/>
        <w:numPr>
          <w:ilvl w:val="0"/>
          <w:numId w:val="27"/>
        </w:numPr>
        <w:jc w:val="both"/>
        <w:rPr>
          <w:rFonts w:ascii="Calibri" w:hAnsi="Calibri" w:cs="Calibri"/>
          <w:sz w:val="22"/>
          <w:szCs w:val="22"/>
        </w:rPr>
      </w:pPr>
      <w:r w:rsidRPr="006A0A43">
        <w:rPr>
          <w:rFonts w:ascii="Calibri" w:hAnsi="Calibri" w:cs="Calibri"/>
          <w:sz w:val="22"/>
          <w:szCs w:val="22"/>
        </w:rPr>
        <w:t xml:space="preserve">Involved in the </w:t>
      </w:r>
      <w:r w:rsidRPr="00665492">
        <w:rPr>
          <w:rFonts w:ascii="Calibri" w:hAnsi="Calibri" w:cs="Calibri"/>
          <w:sz w:val="22"/>
          <w:szCs w:val="22"/>
        </w:rPr>
        <w:t>integration testing</w:t>
      </w:r>
      <w:r w:rsidRPr="006A0A43">
        <w:rPr>
          <w:rFonts w:ascii="Calibri" w:hAnsi="Calibri" w:cs="Calibri"/>
          <w:sz w:val="22"/>
          <w:szCs w:val="22"/>
        </w:rPr>
        <w:t xml:space="preserve"> of Absence Management to </w:t>
      </w:r>
      <w:r w:rsidRPr="006A0A43">
        <w:rPr>
          <w:rFonts w:ascii="Calibri" w:hAnsi="Calibri" w:cs="Calibri"/>
          <w:b/>
          <w:sz w:val="22"/>
          <w:szCs w:val="22"/>
        </w:rPr>
        <w:t>Time and Labor</w:t>
      </w:r>
      <w:r w:rsidRPr="006A0A43">
        <w:rPr>
          <w:rFonts w:ascii="Calibri" w:hAnsi="Calibri" w:cs="Calibri"/>
          <w:sz w:val="22"/>
          <w:szCs w:val="22"/>
        </w:rPr>
        <w:t xml:space="preserve"> to enable the processing of time information and to generate payable time data that </w:t>
      </w:r>
      <w:r w:rsidRPr="006A0A43">
        <w:rPr>
          <w:rFonts w:ascii="Calibri" w:hAnsi="Calibri" w:cs="Calibri"/>
          <w:noProof/>
          <w:sz w:val="22"/>
          <w:szCs w:val="22"/>
        </w:rPr>
        <w:t>is subsequently loaded</w:t>
      </w:r>
      <w:r w:rsidRPr="006A0A43">
        <w:rPr>
          <w:rFonts w:ascii="Calibri" w:hAnsi="Calibri" w:cs="Calibri"/>
          <w:sz w:val="22"/>
          <w:szCs w:val="22"/>
        </w:rPr>
        <w:t xml:space="preserve"> into Payroll</w:t>
      </w:r>
      <w:r>
        <w:rPr>
          <w:rFonts w:ascii="Calibri" w:hAnsi="Calibri" w:cs="Calibri"/>
          <w:sz w:val="22"/>
          <w:szCs w:val="22"/>
        </w:rPr>
        <w:t>.</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Worked on HR to ELM sync</w:t>
      </w:r>
      <w:r w:rsidR="007F2745">
        <w:rPr>
          <w:rFonts w:asciiTheme="minorHAnsi" w:hAnsiTheme="minorHAnsi" w:cstheme="minorHAnsi"/>
          <w:sz w:val="22"/>
          <w:szCs w:val="22"/>
        </w:rPr>
        <w:t xml:space="preserve"> u</w:t>
      </w:r>
      <w:r w:rsidRPr="001A7611">
        <w:rPr>
          <w:rFonts w:asciiTheme="minorHAnsi" w:hAnsiTheme="minorHAnsi" w:cstheme="minorHAnsi"/>
          <w:sz w:val="22"/>
          <w:szCs w:val="22"/>
        </w:rPr>
        <w:t>sing I</w:t>
      </w:r>
      <w:r w:rsidR="007F2745">
        <w:rPr>
          <w:rFonts w:asciiTheme="minorHAnsi" w:hAnsiTheme="minorHAnsi" w:cstheme="minorHAnsi"/>
          <w:sz w:val="22"/>
          <w:szCs w:val="22"/>
        </w:rPr>
        <w:t xml:space="preserve">ntegration </w:t>
      </w:r>
      <w:r w:rsidRPr="001A7611">
        <w:rPr>
          <w:rFonts w:asciiTheme="minorHAnsi" w:hAnsiTheme="minorHAnsi" w:cstheme="minorHAnsi"/>
          <w:sz w:val="22"/>
          <w:szCs w:val="22"/>
        </w:rPr>
        <w:t>B</w:t>
      </w:r>
      <w:r w:rsidR="007F2745">
        <w:rPr>
          <w:rFonts w:asciiTheme="minorHAnsi" w:hAnsiTheme="minorHAnsi" w:cstheme="minorHAnsi"/>
          <w:sz w:val="22"/>
          <w:szCs w:val="22"/>
        </w:rPr>
        <w:t>roker</w:t>
      </w:r>
      <w:r w:rsidRPr="001A7611">
        <w:rPr>
          <w:rFonts w:asciiTheme="minorHAnsi" w:hAnsiTheme="minorHAnsi" w:cstheme="minorHAnsi"/>
          <w:sz w:val="22"/>
          <w:szCs w:val="22"/>
        </w:rPr>
        <w:t>.</w:t>
      </w:r>
    </w:p>
    <w:p w:rsidR="00CC1382" w:rsidRPr="001A7611" w:rsidRDefault="00F97461"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done</w:t>
      </w:r>
      <w:r w:rsidR="00CC1382" w:rsidRPr="001A7611">
        <w:rPr>
          <w:rFonts w:asciiTheme="minorHAnsi" w:hAnsiTheme="minorHAnsi" w:cstheme="minorHAnsi"/>
          <w:sz w:val="22"/>
          <w:szCs w:val="22"/>
        </w:rPr>
        <w:t xml:space="preserve"> customization </w:t>
      </w:r>
      <w:r>
        <w:rPr>
          <w:rFonts w:asciiTheme="minorHAnsi" w:hAnsiTheme="minorHAnsi" w:cstheme="minorHAnsi"/>
          <w:sz w:val="22"/>
          <w:szCs w:val="22"/>
        </w:rPr>
        <w:t xml:space="preserve">of </w:t>
      </w:r>
      <w:r w:rsidR="00CC1382" w:rsidRPr="001A7611">
        <w:rPr>
          <w:rFonts w:asciiTheme="minorHAnsi" w:hAnsiTheme="minorHAnsi" w:cstheme="minorHAnsi"/>
          <w:sz w:val="22"/>
          <w:szCs w:val="22"/>
        </w:rPr>
        <w:t>recruiting module</w:t>
      </w:r>
      <w:r w:rsidR="007F2745">
        <w:rPr>
          <w:rFonts w:asciiTheme="minorHAnsi" w:hAnsiTheme="minorHAnsi" w:cstheme="minorHAnsi"/>
          <w:sz w:val="22"/>
          <w:szCs w:val="22"/>
        </w:rPr>
        <w:t xml:space="preserve"> </w:t>
      </w:r>
      <w:r>
        <w:rPr>
          <w:rFonts w:asciiTheme="minorHAnsi" w:hAnsiTheme="minorHAnsi" w:cstheme="minorHAnsi"/>
          <w:sz w:val="22"/>
          <w:szCs w:val="22"/>
        </w:rPr>
        <w:t>includes detail</w:t>
      </w:r>
      <w:r w:rsidR="007F2745">
        <w:rPr>
          <w:rFonts w:asciiTheme="minorHAnsi" w:hAnsiTheme="minorHAnsi" w:cstheme="minorHAnsi"/>
          <w:sz w:val="22"/>
          <w:szCs w:val="22"/>
        </w:rPr>
        <w:t xml:space="preserve"> analysis, designing, coding and testing with documentation</w:t>
      </w:r>
      <w:r w:rsidR="00CC1382" w:rsidRPr="001A7611">
        <w:rPr>
          <w:rFonts w:asciiTheme="minorHAnsi" w:hAnsiTheme="minorHAnsi" w:cstheme="minorHAnsi"/>
          <w:sz w:val="22"/>
          <w:szCs w:val="22"/>
        </w:rPr>
        <w:t>.</w:t>
      </w:r>
    </w:p>
    <w:p w:rsidR="00CC1382" w:rsidRDefault="007F2745"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Did research work </w:t>
      </w:r>
      <w:r w:rsidR="00CC1382" w:rsidRPr="001A7611">
        <w:rPr>
          <w:rFonts w:asciiTheme="minorHAnsi" w:hAnsiTheme="minorHAnsi" w:cstheme="minorHAnsi"/>
          <w:sz w:val="22"/>
          <w:szCs w:val="22"/>
        </w:rPr>
        <w:t xml:space="preserve">on a prototype of PeopleSoft with </w:t>
      </w:r>
      <w:proofErr w:type="spellStart"/>
      <w:r w:rsidR="00CC1382" w:rsidRPr="001A7611">
        <w:rPr>
          <w:rFonts w:asciiTheme="minorHAnsi" w:hAnsiTheme="minorHAnsi" w:cstheme="minorHAnsi"/>
          <w:sz w:val="22"/>
          <w:szCs w:val="22"/>
        </w:rPr>
        <w:t>moodle</w:t>
      </w:r>
      <w:proofErr w:type="spellEnd"/>
      <w:r w:rsidR="00CC1382" w:rsidRPr="001A7611">
        <w:rPr>
          <w:rFonts w:asciiTheme="minorHAnsi" w:hAnsiTheme="minorHAnsi" w:cstheme="minorHAnsi"/>
          <w:sz w:val="22"/>
          <w:szCs w:val="22"/>
        </w:rPr>
        <w:t>.</w:t>
      </w:r>
    </w:p>
    <w:p w:rsidR="00F97461" w:rsidRPr="001A7611" w:rsidRDefault="00F97461"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worked on Fluid pages.</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Worked on encryption decryption methodology for Passwords using java objects.</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Worked on JavaScript and html to customize signin.html and logout </w:t>
      </w:r>
      <w:proofErr w:type="spellStart"/>
      <w:r w:rsidRPr="001A7611">
        <w:rPr>
          <w:rFonts w:asciiTheme="minorHAnsi" w:hAnsiTheme="minorHAnsi" w:cstheme="minorHAnsi"/>
          <w:sz w:val="22"/>
          <w:szCs w:val="22"/>
        </w:rPr>
        <w:t>htmls</w:t>
      </w:r>
      <w:proofErr w:type="spellEnd"/>
      <w:r w:rsidRPr="001A7611">
        <w:rPr>
          <w:rFonts w:asciiTheme="minorHAnsi" w:hAnsiTheme="minorHAnsi" w:cstheme="minorHAnsi"/>
          <w:sz w:val="22"/>
          <w:szCs w:val="22"/>
        </w:rPr>
        <w:t>.</w:t>
      </w:r>
    </w:p>
    <w:p w:rsidR="00CC1382" w:rsidRPr="001A7611" w:rsidRDefault="007F2745"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w:t>
      </w:r>
      <w:r w:rsidR="00CC1382" w:rsidRPr="001A7611">
        <w:rPr>
          <w:rFonts w:asciiTheme="minorHAnsi" w:hAnsiTheme="minorHAnsi" w:cstheme="minorHAnsi"/>
          <w:sz w:val="22"/>
          <w:szCs w:val="22"/>
        </w:rPr>
        <w:t xml:space="preserve"> on single sign on people code functionality for a </w:t>
      </w:r>
      <w:r>
        <w:rPr>
          <w:rFonts w:asciiTheme="minorHAnsi" w:hAnsiTheme="minorHAnsi" w:cstheme="minorHAnsi"/>
          <w:sz w:val="22"/>
          <w:szCs w:val="22"/>
        </w:rPr>
        <w:t>new</w:t>
      </w:r>
      <w:r w:rsidR="00CC1382" w:rsidRPr="001A7611">
        <w:rPr>
          <w:rFonts w:asciiTheme="minorHAnsi" w:hAnsiTheme="minorHAnsi" w:cstheme="minorHAnsi"/>
          <w:sz w:val="22"/>
          <w:szCs w:val="22"/>
        </w:rPr>
        <w:t xml:space="preserve"> portal for</w:t>
      </w:r>
      <w:r>
        <w:rPr>
          <w:rFonts w:asciiTheme="minorHAnsi" w:hAnsiTheme="minorHAnsi" w:cstheme="minorHAnsi"/>
          <w:sz w:val="22"/>
          <w:szCs w:val="22"/>
        </w:rPr>
        <w:t xml:space="preserve"> all the United Nation’s</w:t>
      </w:r>
      <w:r w:rsidR="00CC1382" w:rsidRPr="001A7611">
        <w:rPr>
          <w:rFonts w:asciiTheme="minorHAnsi" w:hAnsiTheme="minorHAnsi" w:cstheme="minorHAnsi"/>
          <w:sz w:val="22"/>
          <w:szCs w:val="22"/>
        </w:rPr>
        <w:t xml:space="preserve"> </w:t>
      </w:r>
      <w:r>
        <w:rPr>
          <w:rFonts w:asciiTheme="minorHAnsi" w:hAnsiTheme="minorHAnsi" w:cstheme="minorHAnsi"/>
          <w:sz w:val="22"/>
          <w:szCs w:val="22"/>
        </w:rPr>
        <w:t>military personnel.</w:t>
      </w:r>
    </w:p>
    <w:p w:rsidR="00377618" w:rsidRPr="00377618" w:rsidRDefault="00377618" w:rsidP="00377618">
      <w:pPr>
        <w:widowControl w:val="0"/>
        <w:jc w:val="both"/>
        <w:rPr>
          <w:rFonts w:ascii="Calibri" w:hAnsi="Calibri" w:cs="Verdana"/>
          <w:sz w:val="22"/>
          <w:szCs w:val="22"/>
        </w:rPr>
      </w:pPr>
      <w:r w:rsidRPr="00377618">
        <w:rPr>
          <w:rFonts w:ascii="Calibri" w:hAnsi="Calibri" w:cs="Verdana"/>
          <w:b/>
          <w:sz w:val="22"/>
          <w:szCs w:val="22"/>
        </w:rPr>
        <w:t>Environment</w:t>
      </w:r>
      <w:r w:rsidRPr="00377618">
        <w:rPr>
          <w:rFonts w:ascii="Calibri" w:hAnsi="Calibri" w:cs="Verdana"/>
          <w:sz w:val="22"/>
          <w:szCs w:val="22"/>
        </w:rPr>
        <w:t xml:space="preserve">: PeopleSoft </w:t>
      </w:r>
      <w:r w:rsidR="00CC1382">
        <w:rPr>
          <w:rFonts w:ascii="Calibri" w:hAnsi="Calibri" w:cs="Verdana"/>
          <w:sz w:val="22"/>
          <w:szCs w:val="22"/>
        </w:rPr>
        <w:t>HCM 9.2</w:t>
      </w:r>
      <w:r w:rsidRPr="00377618">
        <w:rPr>
          <w:rFonts w:ascii="Calibri" w:hAnsi="Calibri" w:cs="Verdana"/>
          <w:sz w:val="22"/>
          <w:szCs w:val="22"/>
        </w:rPr>
        <w:t>, People Tools 8.5</w:t>
      </w:r>
      <w:r w:rsidR="00CC1382">
        <w:rPr>
          <w:rFonts w:ascii="Calibri" w:hAnsi="Calibri" w:cs="Verdana"/>
          <w:sz w:val="22"/>
          <w:szCs w:val="22"/>
        </w:rPr>
        <w:t>4</w:t>
      </w:r>
      <w:r w:rsidRPr="00377618">
        <w:rPr>
          <w:rFonts w:ascii="Calibri" w:hAnsi="Calibri" w:cs="Verdana"/>
          <w:sz w:val="22"/>
          <w:szCs w:val="22"/>
        </w:rPr>
        <w:t xml:space="preserve">, </w:t>
      </w:r>
      <w:r w:rsidR="00CC1382">
        <w:rPr>
          <w:rFonts w:ascii="Calibri" w:hAnsi="Calibri" w:cs="Verdana"/>
          <w:sz w:val="22"/>
          <w:szCs w:val="22"/>
        </w:rPr>
        <w:t>PeopleSoft ELM 9.0</w:t>
      </w:r>
    </w:p>
    <w:p w:rsidR="00377618" w:rsidRDefault="00377618" w:rsidP="00377618">
      <w:pPr>
        <w:shd w:val="clear" w:color="auto" w:fill="FFFFFF"/>
        <w:suppressAutoHyphens w:val="0"/>
        <w:ind w:left="720"/>
        <w:rPr>
          <w:rFonts w:ascii="Calibri" w:hAnsi="Calibri" w:cs="Calibri"/>
          <w:color w:val="222222"/>
          <w:sz w:val="22"/>
          <w:szCs w:val="22"/>
          <w:lang w:eastAsia="en-US"/>
        </w:rPr>
      </w:pPr>
    </w:p>
    <w:p w:rsidR="005E00A9" w:rsidRDefault="00CC1382" w:rsidP="00377618">
      <w:pPr>
        <w:jc w:val="both"/>
        <w:rPr>
          <w:rFonts w:ascii="Calibri" w:hAnsi="Calibri" w:cs="Calibri"/>
          <w:b/>
          <w:sz w:val="22"/>
          <w:szCs w:val="22"/>
        </w:rPr>
      </w:pPr>
      <w:r>
        <w:rPr>
          <w:rFonts w:ascii="Calibri" w:hAnsi="Calibri" w:cs="Calibri"/>
          <w:b/>
          <w:sz w:val="22"/>
          <w:szCs w:val="22"/>
        </w:rPr>
        <w:t>Client – Maricopa</w:t>
      </w:r>
      <w:r w:rsidR="0076706B">
        <w:rPr>
          <w:rFonts w:ascii="Calibri" w:hAnsi="Calibri" w:cs="Calibri"/>
          <w:b/>
          <w:sz w:val="22"/>
          <w:szCs w:val="22"/>
        </w:rPr>
        <w:t xml:space="preserve"> University, AZ</w:t>
      </w:r>
      <w:r w:rsidR="0076706B">
        <w:rPr>
          <w:rFonts w:ascii="Calibri" w:hAnsi="Calibri" w:cs="Calibri"/>
          <w:b/>
          <w:sz w:val="22"/>
          <w:szCs w:val="22"/>
        </w:rPr>
        <w:tab/>
      </w:r>
      <w:r w:rsidR="0091602E" w:rsidRPr="00E61791">
        <w:rPr>
          <w:rFonts w:ascii="Calibri" w:hAnsi="Calibri" w:cs="Calibri"/>
          <w:b/>
          <w:sz w:val="22"/>
          <w:szCs w:val="22"/>
        </w:rPr>
        <w:tab/>
      </w:r>
      <w:r w:rsidR="0091602E" w:rsidRPr="00E61791">
        <w:rPr>
          <w:rFonts w:ascii="Calibri" w:hAnsi="Calibri" w:cs="Calibri"/>
          <w:b/>
          <w:sz w:val="22"/>
          <w:szCs w:val="22"/>
        </w:rPr>
        <w:tab/>
      </w:r>
      <w:r w:rsidR="0091602E" w:rsidRPr="00E61791">
        <w:rPr>
          <w:rFonts w:ascii="Calibri" w:hAnsi="Calibri" w:cs="Calibri"/>
          <w:b/>
          <w:sz w:val="22"/>
          <w:szCs w:val="22"/>
        </w:rPr>
        <w:tab/>
      </w:r>
      <w:r w:rsidR="0091602E" w:rsidRPr="00E61791">
        <w:rPr>
          <w:rFonts w:ascii="Calibri" w:hAnsi="Calibri" w:cs="Calibri"/>
          <w:b/>
          <w:sz w:val="22"/>
          <w:szCs w:val="22"/>
        </w:rPr>
        <w:tab/>
      </w:r>
      <w:r w:rsidR="00377618">
        <w:rPr>
          <w:rFonts w:ascii="Calibri" w:hAnsi="Calibri" w:cs="Calibri"/>
          <w:b/>
          <w:sz w:val="22"/>
          <w:szCs w:val="22"/>
        </w:rPr>
        <w:t xml:space="preserve">            </w:t>
      </w:r>
      <w:r>
        <w:rPr>
          <w:rFonts w:ascii="Calibri" w:hAnsi="Calibri" w:cs="Calibri"/>
          <w:b/>
          <w:sz w:val="22"/>
          <w:szCs w:val="22"/>
        </w:rPr>
        <w:t>July</w:t>
      </w:r>
      <w:r w:rsidR="0091602E" w:rsidRPr="00E61791">
        <w:rPr>
          <w:rFonts w:ascii="Calibri" w:hAnsi="Calibri" w:cs="Calibri"/>
          <w:b/>
          <w:sz w:val="22"/>
          <w:szCs w:val="22"/>
        </w:rPr>
        <w:t xml:space="preserve"> 201</w:t>
      </w:r>
      <w:r>
        <w:rPr>
          <w:rFonts w:ascii="Calibri" w:hAnsi="Calibri" w:cs="Calibri"/>
          <w:b/>
          <w:sz w:val="22"/>
          <w:szCs w:val="22"/>
        </w:rPr>
        <w:t>4</w:t>
      </w:r>
      <w:r w:rsidR="0091602E" w:rsidRPr="00E61791">
        <w:rPr>
          <w:rFonts w:ascii="Calibri" w:hAnsi="Calibri" w:cs="Calibri"/>
          <w:b/>
          <w:sz w:val="22"/>
          <w:szCs w:val="22"/>
        </w:rPr>
        <w:t xml:space="preserve"> – </w:t>
      </w:r>
      <w:r>
        <w:rPr>
          <w:rFonts w:ascii="Calibri" w:hAnsi="Calibri" w:cs="Calibri"/>
          <w:b/>
          <w:sz w:val="22"/>
          <w:szCs w:val="22"/>
        </w:rPr>
        <w:t xml:space="preserve">Dec 2015 </w:t>
      </w:r>
    </w:p>
    <w:p w:rsidR="005E00A9" w:rsidRDefault="005E00A9" w:rsidP="005E00A9">
      <w:pPr>
        <w:tabs>
          <w:tab w:val="left" w:pos="90"/>
        </w:tabs>
        <w:jc w:val="both"/>
        <w:rPr>
          <w:rFonts w:ascii="Calibri" w:hAnsi="Calibri" w:cs="Calibri"/>
          <w:b/>
          <w:sz w:val="22"/>
          <w:szCs w:val="22"/>
        </w:rPr>
      </w:pPr>
      <w:r>
        <w:rPr>
          <w:rFonts w:ascii="Calibri" w:hAnsi="Calibri" w:cs="Calibri"/>
          <w:b/>
          <w:sz w:val="22"/>
          <w:szCs w:val="22"/>
        </w:rPr>
        <w:t>Implementation Partner: Capgemini</w:t>
      </w:r>
      <w:r w:rsidR="00783B3A">
        <w:rPr>
          <w:rFonts w:ascii="Calibri" w:hAnsi="Calibri" w:cs="Calibri"/>
          <w:b/>
          <w:sz w:val="22"/>
          <w:szCs w:val="22"/>
        </w:rPr>
        <w:t xml:space="preserve"> - Offshore</w:t>
      </w:r>
    </w:p>
    <w:p w:rsidR="000306ED" w:rsidRPr="00377618" w:rsidRDefault="00377618" w:rsidP="00377618">
      <w:pPr>
        <w:jc w:val="both"/>
        <w:rPr>
          <w:rFonts w:ascii="Calibri" w:hAnsi="Calibri" w:cs="Verdana"/>
          <w:b/>
          <w:color w:val="000080"/>
          <w:sz w:val="22"/>
          <w:szCs w:val="22"/>
        </w:rPr>
      </w:pPr>
      <w:r w:rsidRPr="00377618">
        <w:rPr>
          <w:rFonts w:ascii="Calibri" w:hAnsi="Calibri" w:cs="Calibri"/>
          <w:b/>
          <w:sz w:val="22"/>
          <w:szCs w:val="22"/>
        </w:rPr>
        <w:t>Role</w:t>
      </w:r>
      <w:r>
        <w:rPr>
          <w:rFonts w:ascii="Calibri" w:hAnsi="Calibri" w:cs="Verdana"/>
          <w:b/>
          <w:sz w:val="22"/>
          <w:szCs w:val="22"/>
        </w:rPr>
        <w:t>: PeopleSoft Techno</w:t>
      </w:r>
      <w:r w:rsidR="00F97461">
        <w:rPr>
          <w:rFonts w:ascii="Calibri" w:hAnsi="Calibri" w:cs="Verdana"/>
          <w:b/>
          <w:sz w:val="22"/>
          <w:szCs w:val="22"/>
        </w:rPr>
        <w:t xml:space="preserve"> -</w:t>
      </w:r>
      <w:r>
        <w:rPr>
          <w:rFonts w:ascii="Calibri" w:hAnsi="Calibri" w:cs="Verdana"/>
          <w:b/>
          <w:sz w:val="22"/>
          <w:szCs w:val="22"/>
        </w:rPr>
        <w:t xml:space="preserve"> Functional Analyst</w:t>
      </w:r>
    </w:p>
    <w:p w:rsidR="00377618" w:rsidRPr="00377618" w:rsidRDefault="00B5256F" w:rsidP="00377618">
      <w:pPr>
        <w:jc w:val="both"/>
        <w:rPr>
          <w:rFonts w:ascii="Calibri" w:hAnsi="Calibri" w:cs="Calibri"/>
          <w:sz w:val="22"/>
          <w:szCs w:val="22"/>
        </w:rPr>
      </w:pPr>
      <w:r>
        <w:rPr>
          <w:rFonts w:ascii="Calibri" w:hAnsi="Calibri" w:cs="Verdana"/>
          <w:b/>
          <w:sz w:val="22"/>
          <w:szCs w:val="22"/>
        </w:rPr>
        <w:t>Project</w:t>
      </w:r>
      <w:r>
        <w:rPr>
          <w:rFonts w:ascii="Calibri" w:hAnsi="Calibri" w:cs="Verdana"/>
          <w:b/>
          <w:kern w:val="1"/>
          <w:sz w:val="22"/>
          <w:szCs w:val="22"/>
        </w:rPr>
        <w:t xml:space="preserve">: </w:t>
      </w:r>
      <w:r w:rsidR="00377618" w:rsidRPr="00377618">
        <w:rPr>
          <w:rFonts w:ascii="Calibri" w:hAnsi="Calibri" w:cs="Verdana"/>
          <w:b/>
          <w:kern w:val="1"/>
          <w:sz w:val="22"/>
          <w:szCs w:val="22"/>
        </w:rPr>
        <w:t xml:space="preserve">PeopleSoft </w:t>
      </w:r>
      <w:r w:rsidR="007B4F23">
        <w:rPr>
          <w:rFonts w:ascii="Calibri" w:hAnsi="Calibri" w:cs="Verdana"/>
          <w:b/>
          <w:kern w:val="1"/>
          <w:sz w:val="22"/>
          <w:szCs w:val="22"/>
        </w:rPr>
        <w:t xml:space="preserve">Finance &amp; CS Upgrade </w:t>
      </w:r>
      <w:r w:rsidR="00E27A50">
        <w:rPr>
          <w:rFonts w:ascii="Calibri" w:hAnsi="Calibri" w:cs="Verdana"/>
          <w:b/>
          <w:kern w:val="1"/>
          <w:sz w:val="22"/>
          <w:szCs w:val="22"/>
        </w:rPr>
        <w:t xml:space="preserve">9.0 to 9.2 </w:t>
      </w:r>
      <w:r w:rsidR="007B4F23">
        <w:rPr>
          <w:rFonts w:ascii="Calibri" w:hAnsi="Calibri" w:cs="Verdana"/>
          <w:b/>
          <w:kern w:val="1"/>
          <w:sz w:val="22"/>
          <w:szCs w:val="22"/>
        </w:rPr>
        <w:t xml:space="preserve">and </w:t>
      </w:r>
      <w:r w:rsidR="00CC1382">
        <w:rPr>
          <w:rFonts w:ascii="Calibri" w:hAnsi="Calibri" w:cs="Verdana"/>
          <w:b/>
          <w:kern w:val="1"/>
          <w:sz w:val="22"/>
          <w:szCs w:val="22"/>
        </w:rPr>
        <w:t>Re-</w:t>
      </w:r>
      <w:r w:rsidR="009B3713" w:rsidRPr="00377618">
        <w:rPr>
          <w:rFonts w:ascii="Calibri" w:hAnsi="Calibri" w:cs="Verdana"/>
          <w:b/>
          <w:kern w:val="1"/>
          <w:sz w:val="22"/>
          <w:szCs w:val="22"/>
        </w:rPr>
        <w:t>Implementation</w:t>
      </w:r>
      <w:r w:rsidR="007B4F23">
        <w:rPr>
          <w:rFonts w:ascii="Calibri" w:hAnsi="Calibri" w:cs="Verdana"/>
          <w:b/>
          <w:kern w:val="1"/>
          <w:sz w:val="22"/>
          <w:szCs w:val="22"/>
        </w:rPr>
        <w:t xml:space="preserve"> to 9.2</w:t>
      </w:r>
    </w:p>
    <w:p w:rsidR="00DE4754" w:rsidRDefault="00DE4754" w:rsidP="00185D90">
      <w:pPr>
        <w:widowControl w:val="0"/>
        <w:jc w:val="both"/>
        <w:rPr>
          <w:rFonts w:ascii="Calibri" w:hAnsi="Calibri" w:cs="Verdana"/>
          <w:b/>
          <w:kern w:val="1"/>
          <w:sz w:val="22"/>
          <w:szCs w:val="22"/>
        </w:rPr>
      </w:pPr>
    </w:p>
    <w:p w:rsidR="00CC1382" w:rsidRPr="001A7611" w:rsidRDefault="007B4F23"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lastRenderedPageBreak/>
        <w:t xml:space="preserve">Handled PeopleSoft </w:t>
      </w:r>
      <w:r w:rsidR="00F97461">
        <w:rPr>
          <w:rFonts w:asciiTheme="minorHAnsi" w:hAnsiTheme="minorHAnsi" w:cstheme="minorHAnsi"/>
          <w:sz w:val="22"/>
          <w:szCs w:val="22"/>
        </w:rPr>
        <w:t>HCM/</w:t>
      </w:r>
      <w:r w:rsidR="00CC1382" w:rsidRPr="001A7611">
        <w:rPr>
          <w:rFonts w:asciiTheme="minorHAnsi" w:hAnsiTheme="minorHAnsi" w:cstheme="minorHAnsi"/>
          <w:sz w:val="22"/>
          <w:szCs w:val="22"/>
        </w:rPr>
        <w:t>C</w:t>
      </w:r>
      <w:r w:rsidR="00E27A50">
        <w:rPr>
          <w:rFonts w:asciiTheme="minorHAnsi" w:hAnsiTheme="minorHAnsi" w:cstheme="minorHAnsi"/>
          <w:sz w:val="22"/>
          <w:szCs w:val="22"/>
        </w:rPr>
        <w:t xml:space="preserve">ampus </w:t>
      </w:r>
      <w:r w:rsidR="00CC1382" w:rsidRPr="001A7611">
        <w:rPr>
          <w:rFonts w:asciiTheme="minorHAnsi" w:hAnsiTheme="minorHAnsi" w:cstheme="minorHAnsi"/>
          <w:sz w:val="22"/>
          <w:szCs w:val="22"/>
        </w:rPr>
        <w:t>S</w:t>
      </w:r>
      <w:r w:rsidR="00E27A50">
        <w:rPr>
          <w:rFonts w:asciiTheme="minorHAnsi" w:hAnsiTheme="minorHAnsi" w:cstheme="minorHAnsi"/>
          <w:sz w:val="22"/>
          <w:szCs w:val="22"/>
        </w:rPr>
        <w:t>olution and finance</w:t>
      </w:r>
      <w:r w:rsidR="00CC1382" w:rsidRPr="001A7611">
        <w:rPr>
          <w:rFonts w:asciiTheme="minorHAnsi" w:hAnsiTheme="minorHAnsi" w:cstheme="minorHAnsi"/>
          <w:sz w:val="22"/>
          <w:szCs w:val="22"/>
        </w:rPr>
        <w:t xml:space="preserve"> </w:t>
      </w:r>
      <w:r w:rsidR="00E27A50" w:rsidRPr="001A7611">
        <w:rPr>
          <w:rFonts w:asciiTheme="minorHAnsi" w:hAnsiTheme="minorHAnsi" w:cstheme="minorHAnsi"/>
          <w:sz w:val="22"/>
          <w:szCs w:val="22"/>
        </w:rPr>
        <w:t>retrofitting</w:t>
      </w:r>
      <w:r>
        <w:rPr>
          <w:rFonts w:asciiTheme="minorHAnsi" w:hAnsiTheme="minorHAnsi" w:cstheme="minorHAnsi"/>
          <w:sz w:val="22"/>
          <w:szCs w:val="22"/>
        </w:rPr>
        <w:t xml:space="preserve"> for Upgrade</w:t>
      </w:r>
      <w:r w:rsidR="00E27A50">
        <w:rPr>
          <w:rFonts w:asciiTheme="minorHAnsi" w:hAnsiTheme="minorHAnsi" w:cstheme="minorHAnsi"/>
          <w:sz w:val="22"/>
          <w:szCs w:val="22"/>
        </w:rPr>
        <w:t xml:space="preserve"> from 9.0</w:t>
      </w:r>
      <w:r>
        <w:rPr>
          <w:rFonts w:asciiTheme="minorHAnsi" w:hAnsiTheme="minorHAnsi" w:cstheme="minorHAnsi"/>
          <w:sz w:val="22"/>
          <w:szCs w:val="22"/>
        </w:rPr>
        <w:t xml:space="preserve"> to 9.2 </w:t>
      </w:r>
      <w:r w:rsidR="00CC1382" w:rsidRPr="001A7611">
        <w:rPr>
          <w:rFonts w:asciiTheme="minorHAnsi" w:hAnsiTheme="minorHAnsi" w:cstheme="minorHAnsi"/>
          <w:sz w:val="22"/>
          <w:szCs w:val="22"/>
        </w:rPr>
        <w:t>versions.</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Have worked as a techno functional Lead and handled </w:t>
      </w:r>
      <w:r w:rsidR="007B4F23">
        <w:rPr>
          <w:rFonts w:asciiTheme="minorHAnsi" w:hAnsiTheme="minorHAnsi" w:cstheme="minorHAnsi"/>
          <w:sz w:val="22"/>
          <w:szCs w:val="22"/>
        </w:rPr>
        <w:t xml:space="preserve">team of </w:t>
      </w:r>
      <w:r w:rsidRPr="001A7611">
        <w:rPr>
          <w:rFonts w:asciiTheme="minorHAnsi" w:hAnsiTheme="minorHAnsi" w:cstheme="minorHAnsi"/>
          <w:sz w:val="22"/>
          <w:szCs w:val="22"/>
        </w:rPr>
        <w:t>4.</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Direct interaction with the client. Handled weekly status calls &amp; reports.</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Worked closely with solution architect and </w:t>
      </w:r>
      <w:r w:rsidR="00F97461">
        <w:rPr>
          <w:rFonts w:asciiTheme="minorHAnsi" w:hAnsiTheme="minorHAnsi" w:cstheme="minorHAnsi"/>
          <w:sz w:val="22"/>
          <w:szCs w:val="22"/>
        </w:rPr>
        <w:t>business</w:t>
      </w:r>
      <w:r w:rsidRPr="001A7611">
        <w:rPr>
          <w:rFonts w:asciiTheme="minorHAnsi" w:hAnsiTheme="minorHAnsi" w:cstheme="minorHAnsi"/>
          <w:sz w:val="22"/>
          <w:szCs w:val="22"/>
        </w:rPr>
        <w:t xml:space="preserve"> to meet the requirements.</w:t>
      </w:r>
    </w:p>
    <w:p w:rsidR="00CC1382"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Worked on Interfaces and reports of CS for Student Records, Student Financials, </w:t>
      </w:r>
      <w:proofErr w:type="gramStart"/>
      <w:r w:rsidRPr="001A7611">
        <w:rPr>
          <w:rFonts w:asciiTheme="minorHAnsi" w:hAnsiTheme="minorHAnsi" w:cstheme="minorHAnsi"/>
          <w:sz w:val="22"/>
          <w:szCs w:val="22"/>
        </w:rPr>
        <w:t>Campus</w:t>
      </w:r>
      <w:proofErr w:type="gramEnd"/>
      <w:r w:rsidRPr="001A7611">
        <w:rPr>
          <w:rFonts w:asciiTheme="minorHAnsi" w:hAnsiTheme="minorHAnsi" w:cstheme="minorHAnsi"/>
          <w:sz w:val="22"/>
          <w:szCs w:val="22"/>
        </w:rPr>
        <w:t xml:space="preserve"> Community, Curriculum Management, Financial </w:t>
      </w:r>
      <w:r w:rsidR="00B5256F" w:rsidRPr="001A7611">
        <w:rPr>
          <w:rFonts w:asciiTheme="minorHAnsi" w:hAnsiTheme="minorHAnsi" w:cstheme="minorHAnsi"/>
          <w:sz w:val="22"/>
          <w:szCs w:val="22"/>
        </w:rPr>
        <w:t>Aid</w:t>
      </w:r>
      <w:r w:rsidR="00E27A50">
        <w:rPr>
          <w:rFonts w:asciiTheme="minorHAnsi" w:hAnsiTheme="minorHAnsi" w:cstheme="minorHAnsi"/>
          <w:sz w:val="22"/>
          <w:szCs w:val="22"/>
        </w:rPr>
        <w:t>, Academic advisement</w:t>
      </w:r>
      <w:r w:rsidR="00B5256F" w:rsidRPr="001A7611">
        <w:rPr>
          <w:rFonts w:asciiTheme="minorHAnsi" w:hAnsiTheme="minorHAnsi" w:cstheme="minorHAnsi"/>
          <w:sz w:val="22"/>
          <w:szCs w:val="22"/>
        </w:rPr>
        <w:t xml:space="preserve"> and</w:t>
      </w:r>
      <w:r w:rsidRPr="001A7611">
        <w:rPr>
          <w:rFonts w:asciiTheme="minorHAnsi" w:hAnsiTheme="minorHAnsi" w:cstheme="minorHAnsi"/>
          <w:sz w:val="22"/>
          <w:szCs w:val="22"/>
        </w:rPr>
        <w:t xml:space="preserve"> Self Service.</w:t>
      </w:r>
    </w:p>
    <w:p w:rsidR="007B4F23" w:rsidRDefault="007B4F23"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 on Interfaces and reports of Voucher, Purchase order, PO dispatch with configuration and xml publisher</w:t>
      </w:r>
      <w:r w:rsidR="00FC4907">
        <w:rPr>
          <w:rFonts w:asciiTheme="minorHAnsi" w:hAnsiTheme="minorHAnsi" w:cstheme="minorHAnsi"/>
          <w:sz w:val="22"/>
          <w:szCs w:val="22"/>
        </w:rPr>
        <w:t xml:space="preserve">, </w:t>
      </w:r>
      <w:r w:rsidR="00501DC1">
        <w:rPr>
          <w:rFonts w:asciiTheme="minorHAnsi" w:hAnsiTheme="minorHAnsi" w:cstheme="minorHAnsi"/>
          <w:sz w:val="22"/>
          <w:szCs w:val="22"/>
        </w:rPr>
        <w:t xml:space="preserve">Asset management, </w:t>
      </w:r>
      <w:r w:rsidR="00FC4907">
        <w:rPr>
          <w:rFonts w:asciiTheme="minorHAnsi" w:hAnsiTheme="minorHAnsi" w:cstheme="minorHAnsi"/>
          <w:sz w:val="22"/>
          <w:szCs w:val="22"/>
        </w:rPr>
        <w:t>Billing and eProcurement</w:t>
      </w:r>
      <w:r>
        <w:rPr>
          <w:rFonts w:asciiTheme="minorHAnsi" w:hAnsiTheme="minorHAnsi" w:cstheme="minorHAnsi"/>
          <w:sz w:val="22"/>
          <w:szCs w:val="22"/>
        </w:rPr>
        <w:t>.</w:t>
      </w:r>
    </w:p>
    <w:p w:rsidR="00870830" w:rsidRDefault="00870830"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done integration from HCM to CS.</w:t>
      </w:r>
    </w:p>
    <w:p w:rsidR="00FC4907" w:rsidRPr="001A7611" w:rsidRDefault="00FC4907"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Took ownership of Sprints.</w:t>
      </w:r>
    </w:p>
    <w:p w:rsidR="00CC1382" w:rsidRDefault="00E27A50"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Generated Compare Reports of 9.0 Demo Copy and 9.0</w:t>
      </w:r>
      <w:r w:rsidR="00CC1382" w:rsidRPr="001A7611">
        <w:rPr>
          <w:rFonts w:asciiTheme="minorHAnsi" w:hAnsiTheme="minorHAnsi" w:cstheme="minorHAnsi"/>
          <w:sz w:val="22"/>
          <w:szCs w:val="22"/>
        </w:rPr>
        <w:t xml:space="preserve"> Copy of Production to have detail view of changes</w:t>
      </w:r>
      <w:r>
        <w:rPr>
          <w:rFonts w:asciiTheme="minorHAnsi" w:hAnsiTheme="minorHAnsi" w:cstheme="minorHAnsi"/>
          <w:sz w:val="22"/>
          <w:szCs w:val="22"/>
        </w:rPr>
        <w:t xml:space="preserve"> during upgrade</w:t>
      </w:r>
      <w:r w:rsidR="00CC1382" w:rsidRPr="001A7611">
        <w:rPr>
          <w:rFonts w:asciiTheme="minorHAnsi" w:hAnsiTheme="minorHAnsi" w:cstheme="minorHAnsi"/>
          <w:sz w:val="22"/>
          <w:szCs w:val="22"/>
        </w:rPr>
        <w:t>.</w:t>
      </w:r>
    </w:p>
    <w:p w:rsidR="004F6FFD" w:rsidRDefault="004F6FFD"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 extensively on Traceability matrix and fit gap analysis.</w:t>
      </w:r>
    </w:p>
    <w:p w:rsidR="00E27A50" w:rsidRDefault="00E27A50"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done Functional testing and User Acceptance Testing with users.</w:t>
      </w:r>
    </w:p>
    <w:p w:rsidR="00E27A50" w:rsidRPr="001A7611" w:rsidRDefault="00E27A50"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Coordinated with business about required changes.</w:t>
      </w:r>
    </w:p>
    <w:p w:rsidR="00CC1382" w:rsidRPr="001A7611"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Handled HCM Recruiting, Core HRMS, </w:t>
      </w:r>
      <w:r w:rsidR="00BB78AD" w:rsidRPr="001A7611">
        <w:rPr>
          <w:rFonts w:asciiTheme="minorHAnsi" w:hAnsiTheme="minorHAnsi" w:cstheme="minorHAnsi"/>
          <w:sz w:val="22"/>
          <w:szCs w:val="22"/>
        </w:rPr>
        <w:t>and Security</w:t>
      </w:r>
      <w:r w:rsidR="00870830">
        <w:rPr>
          <w:rFonts w:asciiTheme="minorHAnsi" w:hAnsiTheme="minorHAnsi" w:cstheme="minorHAnsi"/>
          <w:sz w:val="22"/>
          <w:szCs w:val="22"/>
        </w:rPr>
        <w:t>.</w:t>
      </w:r>
    </w:p>
    <w:p w:rsidR="00CC1382" w:rsidRDefault="00CC1382" w:rsidP="00CC1382">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In </w:t>
      </w:r>
      <w:r w:rsidR="00D147F0">
        <w:rPr>
          <w:rFonts w:asciiTheme="minorHAnsi" w:hAnsiTheme="minorHAnsi" w:cstheme="minorHAnsi"/>
          <w:sz w:val="22"/>
          <w:szCs w:val="22"/>
        </w:rPr>
        <w:t>FSCM</w:t>
      </w:r>
      <w:r w:rsidRPr="001A7611">
        <w:rPr>
          <w:rFonts w:asciiTheme="minorHAnsi" w:hAnsiTheme="minorHAnsi" w:cstheme="minorHAnsi"/>
          <w:sz w:val="22"/>
          <w:szCs w:val="22"/>
        </w:rPr>
        <w:t>, worked on Accounts Payable/</w:t>
      </w:r>
      <w:r w:rsidR="00BB78AD" w:rsidRPr="001A7611">
        <w:rPr>
          <w:rFonts w:asciiTheme="minorHAnsi" w:hAnsiTheme="minorHAnsi" w:cstheme="minorHAnsi"/>
          <w:sz w:val="22"/>
          <w:szCs w:val="22"/>
        </w:rPr>
        <w:t>Receivable,</w:t>
      </w:r>
      <w:r w:rsidRPr="001A7611">
        <w:rPr>
          <w:rFonts w:asciiTheme="minorHAnsi" w:hAnsiTheme="minorHAnsi" w:cstheme="minorHAnsi"/>
          <w:sz w:val="22"/>
          <w:szCs w:val="22"/>
        </w:rPr>
        <w:t xml:space="preserve"> Purchase orders and reporting</w:t>
      </w:r>
      <w:r w:rsidR="00BB78AD">
        <w:rPr>
          <w:rFonts w:asciiTheme="minorHAnsi" w:hAnsiTheme="minorHAnsi" w:cstheme="minorHAnsi"/>
          <w:sz w:val="22"/>
          <w:szCs w:val="22"/>
        </w:rPr>
        <w:t>.</w:t>
      </w:r>
    </w:p>
    <w:p w:rsidR="00D147F0" w:rsidRPr="001A7611" w:rsidRDefault="00D147F0" w:rsidP="00CC1382">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Have done retrofitting on Inventory interfaces.</w:t>
      </w:r>
    </w:p>
    <w:p w:rsidR="00CC1382" w:rsidRPr="001A7611" w:rsidRDefault="00CC1382" w:rsidP="00CC1382">
      <w:pPr>
        <w:pStyle w:val="Achievement"/>
        <w:numPr>
          <w:ilvl w:val="0"/>
          <w:numId w:val="27"/>
        </w:numPr>
        <w:suppressAutoHyphens w:val="0"/>
        <w:rPr>
          <w:rFonts w:asciiTheme="minorHAnsi" w:hAnsiTheme="minorHAnsi" w:cstheme="minorHAnsi"/>
          <w:sz w:val="22"/>
          <w:szCs w:val="22"/>
        </w:rPr>
      </w:pPr>
      <w:r w:rsidRPr="001A7611">
        <w:rPr>
          <w:rFonts w:asciiTheme="minorHAnsi" w:hAnsiTheme="minorHAnsi" w:cstheme="minorHAnsi"/>
          <w:sz w:val="22"/>
          <w:szCs w:val="22"/>
        </w:rPr>
        <w:t xml:space="preserve"> Major Key areas are Retrofitting of Application Engines, Component Interfaces, People Code, Pages, Records, XML Publisher, </w:t>
      </w:r>
      <w:r w:rsidR="00BB78AD" w:rsidRPr="001A7611">
        <w:rPr>
          <w:rFonts w:asciiTheme="minorHAnsi" w:hAnsiTheme="minorHAnsi" w:cstheme="minorHAnsi"/>
          <w:sz w:val="22"/>
          <w:szCs w:val="22"/>
        </w:rPr>
        <w:t>COBOL</w:t>
      </w:r>
      <w:r w:rsidRPr="001A7611">
        <w:rPr>
          <w:rFonts w:asciiTheme="minorHAnsi" w:hAnsiTheme="minorHAnsi" w:cstheme="minorHAnsi"/>
          <w:sz w:val="22"/>
          <w:szCs w:val="22"/>
        </w:rPr>
        <w:t>, SQR etc.</w:t>
      </w:r>
    </w:p>
    <w:p w:rsidR="00CC1382" w:rsidRPr="001A7611" w:rsidRDefault="00CC1382" w:rsidP="00CC1382">
      <w:pPr>
        <w:pStyle w:val="Achievement"/>
        <w:numPr>
          <w:ilvl w:val="0"/>
          <w:numId w:val="27"/>
        </w:numPr>
        <w:suppressAutoHyphens w:val="0"/>
        <w:rPr>
          <w:rFonts w:asciiTheme="minorHAnsi" w:hAnsiTheme="minorHAnsi" w:cstheme="minorHAnsi"/>
          <w:sz w:val="22"/>
          <w:szCs w:val="22"/>
        </w:rPr>
      </w:pPr>
      <w:r w:rsidRPr="001A7611">
        <w:rPr>
          <w:rFonts w:asciiTheme="minorHAnsi" w:hAnsiTheme="minorHAnsi" w:cstheme="minorHAnsi"/>
          <w:sz w:val="22"/>
          <w:szCs w:val="22"/>
        </w:rPr>
        <w:t>Worked on Integration broker for subscription and publishing purpose, generated WSDL, department Sync,</w:t>
      </w:r>
      <w:r w:rsidR="00B5256F">
        <w:rPr>
          <w:rFonts w:asciiTheme="minorHAnsi" w:hAnsiTheme="minorHAnsi" w:cstheme="minorHAnsi"/>
          <w:sz w:val="22"/>
          <w:szCs w:val="22"/>
        </w:rPr>
        <w:t xml:space="preserve"> f</w:t>
      </w:r>
      <w:r w:rsidRPr="001A7611">
        <w:rPr>
          <w:rFonts w:asciiTheme="minorHAnsi" w:hAnsiTheme="minorHAnsi" w:cstheme="minorHAnsi"/>
          <w:sz w:val="22"/>
          <w:szCs w:val="22"/>
        </w:rPr>
        <w:t>ull sync and class data Integration for publishing messages.</w:t>
      </w:r>
    </w:p>
    <w:p w:rsidR="00CC1382" w:rsidRPr="001A7611" w:rsidRDefault="00CC1382" w:rsidP="00CC1382">
      <w:pPr>
        <w:pStyle w:val="ListParagraph"/>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Client Calls to gather the requirements of new changes.</w:t>
      </w:r>
    </w:p>
    <w:p w:rsidR="00377618" w:rsidRDefault="00377618" w:rsidP="00377618">
      <w:pPr>
        <w:widowControl w:val="0"/>
        <w:ind w:left="720"/>
        <w:jc w:val="both"/>
        <w:rPr>
          <w:rFonts w:ascii="Calibri" w:hAnsi="Calibri" w:cs="Calibri"/>
          <w:sz w:val="22"/>
          <w:szCs w:val="22"/>
        </w:rPr>
      </w:pPr>
    </w:p>
    <w:p w:rsidR="00377618" w:rsidRPr="00377618" w:rsidRDefault="00377618" w:rsidP="00377618">
      <w:pPr>
        <w:jc w:val="both"/>
        <w:rPr>
          <w:rFonts w:ascii="Calibri" w:hAnsi="Calibri" w:cs="Calibri"/>
          <w:sz w:val="22"/>
          <w:szCs w:val="22"/>
        </w:rPr>
      </w:pPr>
      <w:r w:rsidRPr="00377618">
        <w:rPr>
          <w:rFonts w:ascii="Calibri" w:hAnsi="Calibri" w:cs="Verdana"/>
          <w:b/>
          <w:sz w:val="22"/>
          <w:szCs w:val="22"/>
        </w:rPr>
        <w:t>Environment</w:t>
      </w:r>
      <w:r w:rsidRPr="00377618">
        <w:rPr>
          <w:rFonts w:ascii="Calibri" w:hAnsi="Calibri" w:cs="Verdana"/>
          <w:sz w:val="22"/>
          <w:szCs w:val="22"/>
        </w:rPr>
        <w:t xml:space="preserve">: PeopleSoft </w:t>
      </w:r>
      <w:r w:rsidR="00BB78AD">
        <w:rPr>
          <w:rFonts w:ascii="Calibri" w:hAnsi="Calibri" w:cs="Verdana"/>
          <w:sz w:val="22"/>
          <w:szCs w:val="22"/>
        </w:rPr>
        <w:t xml:space="preserve">Finance and </w:t>
      </w:r>
      <w:r w:rsidR="00CC1382">
        <w:rPr>
          <w:rFonts w:ascii="Calibri" w:hAnsi="Calibri" w:cs="Verdana"/>
          <w:sz w:val="22"/>
          <w:szCs w:val="22"/>
        </w:rPr>
        <w:t xml:space="preserve">Campus Solution 9.2 </w:t>
      </w:r>
    </w:p>
    <w:p w:rsidR="00490F89" w:rsidRDefault="00490F89" w:rsidP="00490F89">
      <w:pPr>
        <w:widowControl w:val="0"/>
        <w:jc w:val="both"/>
        <w:rPr>
          <w:rFonts w:ascii="Calibri" w:hAnsi="Calibri" w:cs="Calibri"/>
          <w:sz w:val="22"/>
          <w:szCs w:val="22"/>
        </w:rPr>
      </w:pPr>
    </w:p>
    <w:p w:rsidR="00117A1D" w:rsidRPr="00B21CE8" w:rsidRDefault="00E5777C" w:rsidP="00377618">
      <w:pPr>
        <w:tabs>
          <w:tab w:val="left" w:pos="90"/>
        </w:tabs>
        <w:jc w:val="both"/>
        <w:rPr>
          <w:rFonts w:ascii="Calibri" w:hAnsi="Calibri" w:cs="Calibri"/>
          <w:b/>
          <w:sz w:val="22"/>
          <w:szCs w:val="22"/>
        </w:rPr>
      </w:pPr>
      <w:r>
        <w:rPr>
          <w:rFonts w:ascii="Calibri" w:hAnsi="Calibri" w:cs="Calibri"/>
          <w:b/>
          <w:sz w:val="22"/>
          <w:szCs w:val="22"/>
        </w:rPr>
        <w:t>Client – SBCTC,</w:t>
      </w:r>
      <w:r w:rsidR="00665492">
        <w:rPr>
          <w:rFonts w:ascii="Calibri" w:hAnsi="Calibri" w:cs="Calibri"/>
          <w:b/>
          <w:sz w:val="22"/>
          <w:szCs w:val="22"/>
        </w:rPr>
        <w:t xml:space="preserve"> Olympia, </w:t>
      </w:r>
      <w:r w:rsidR="0076706B">
        <w:rPr>
          <w:rFonts w:ascii="Calibri" w:hAnsi="Calibri" w:cs="Calibri"/>
          <w:b/>
          <w:sz w:val="22"/>
          <w:szCs w:val="22"/>
        </w:rPr>
        <w:t>WA</w:t>
      </w:r>
      <w:r w:rsidR="0076706B">
        <w:rPr>
          <w:rFonts w:ascii="Calibri" w:hAnsi="Calibri" w:cs="Calibri"/>
          <w:b/>
          <w:sz w:val="22"/>
          <w:szCs w:val="22"/>
        </w:rPr>
        <w:tab/>
      </w:r>
      <w:r w:rsidR="0076706B">
        <w:rPr>
          <w:rFonts w:ascii="Calibri" w:hAnsi="Calibri" w:cs="Calibri"/>
          <w:b/>
          <w:sz w:val="22"/>
          <w:szCs w:val="22"/>
        </w:rPr>
        <w:tab/>
      </w:r>
      <w:r w:rsidR="009B3713">
        <w:rPr>
          <w:rFonts w:ascii="Calibri" w:hAnsi="Calibri" w:cs="Calibri"/>
          <w:b/>
          <w:sz w:val="22"/>
          <w:szCs w:val="22"/>
        </w:rPr>
        <w:tab/>
      </w:r>
      <w:r w:rsidR="009B3713">
        <w:rPr>
          <w:rFonts w:ascii="Calibri" w:hAnsi="Calibri" w:cs="Calibri"/>
          <w:b/>
          <w:sz w:val="22"/>
          <w:szCs w:val="22"/>
        </w:rPr>
        <w:tab/>
      </w:r>
      <w:r w:rsidR="00377618">
        <w:rPr>
          <w:rFonts w:ascii="Calibri" w:hAnsi="Calibri" w:cs="Calibri"/>
          <w:b/>
          <w:sz w:val="22"/>
          <w:szCs w:val="22"/>
        </w:rPr>
        <w:tab/>
        <w:t xml:space="preserve">            </w:t>
      </w:r>
      <w:r w:rsidR="009B3713">
        <w:rPr>
          <w:rFonts w:ascii="Calibri" w:hAnsi="Calibri" w:cs="Calibri"/>
          <w:b/>
          <w:sz w:val="22"/>
          <w:szCs w:val="22"/>
        </w:rPr>
        <w:t xml:space="preserve">               </w:t>
      </w:r>
      <w:r>
        <w:rPr>
          <w:rFonts w:ascii="Calibri" w:hAnsi="Calibri" w:cs="Calibri"/>
          <w:b/>
          <w:sz w:val="22"/>
          <w:szCs w:val="22"/>
        </w:rPr>
        <w:t>Sep</w:t>
      </w:r>
      <w:r w:rsidR="00B21CE8" w:rsidRPr="00B21CE8">
        <w:rPr>
          <w:rFonts w:ascii="Calibri" w:hAnsi="Calibri" w:cs="Calibri"/>
          <w:b/>
          <w:sz w:val="22"/>
          <w:szCs w:val="22"/>
        </w:rPr>
        <w:t xml:space="preserve"> 20</w:t>
      </w:r>
      <w:r>
        <w:rPr>
          <w:rFonts w:ascii="Calibri" w:hAnsi="Calibri" w:cs="Calibri"/>
          <w:b/>
          <w:sz w:val="22"/>
          <w:szCs w:val="22"/>
        </w:rPr>
        <w:t>13</w:t>
      </w:r>
      <w:r w:rsidR="00B21CE8" w:rsidRPr="00B21CE8">
        <w:rPr>
          <w:rFonts w:ascii="Calibri" w:hAnsi="Calibri" w:cs="Calibri"/>
          <w:b/>
          <w:sz w:val="22"/>
          <w:szCs w:val="22"/>
        </w:rPr>
        <w:t xml:space="preserve"> – </w:t>
      </w:r>
      <w:r>
        <w:rPr>
          <w:rFonts w:ascii="Calibri" w:hAnsi="Calibri" w:cs="Calibri"/>
          <w:b/>
          <w:sz w:val="22"/>
          <w:szCs w:val="22"/>
        </w:rPr>
        <w:t>Jul</w:t>
      </w:r>
      <w:r w:rsidR="00B21CE8" w:rsidRPr="00B21CE8">
        <w:rPr>
          <w:rFonts w:ascii="Calibri" w:hAnsi="Calibri" w:cs="Calibri"/>
          <w:b/>
          <w:sz w:val="22"/>
          <w:szCs w:val="22"/>
        </w:rPr>
        <w:t xml:space="preserve"> 201</w:t>
      </w:r>
      <w:r>
        <w:rPr>
          <w:rFonts w:ascii="Calibri" w:hAnsi="Calibri" w:cs="Calibri"/>
          <w:b/>
          <w:sz w:val="22"/>
          <w:szCs w:val="22"/>
        </w:rPr>
        <w:t>4</w:t>
      </w:r>
    </w:p>
    <w:p w:rsidR="00E41211" w:rsidRDefault="00E41211" w:rsidP="00E41211">
      <w:pPr>
        <w:tabs>
          <w:tab w:val="left" w:pos="90"/>
        </w:tabs>
        <w:jc w:val="both"/>
        <w:rPr>
          <w:rFonts w:ascii="Calibri" w:hAnsi="Calibri" w:cs="Calibri"/>
          <w:b/>
          <w:sz w:val="22"/>
          <w:szCs w:val="22"/>
        </w:rPr>
      </w:pPr>
      <w:r>
        <w:rPr>
          <w:rFonts w:ascii="Calibri" w:hAnsi="Calibri" w:cs="Calibri"/>
          <w:b/>
          <w:sz w:val="22"/>
          <w:szCs w:val="22"/>
        </w:rPr>
        <w:t>Implementation Partner: CIBER</w:t>
      </w:r>
      <w:r w:rsidR="00783B3A">
        <w:rPr>
          <w:rFonts w:ascii="Calibri" w:hAnsi="Calibri" w:cs="Calibri"/>
          <w:b/>
          <w:sz w:val="22"/>
          <w:szCs w:val="22"/>
        </w:rPr>
        <w:t xml:space="preserve"> - Offshore</w:t>
      </w:r>
    </w:p>
    <w:p w:rsidR="00117A1D" w:rsidRPr="00B21CE8" w:rsidRDefault="00377618" w:rsidP="00377618">
      <w:pPr>
        <w:jc w:val="both"/>
        <w:rPr>
          <w:rFonts w:ascii="Calibri" w:hAnsi="Calibri" w:cs="Calibri"/>
          <w:b/>
          <w:sz w:val="22"/>
          <w:szCs w:val="22"/>
        </w:rPr>
      </w:pPr>
      <w:r w:rsidRPr="00377618">
        <w:rPr>
          <w:rFonts w:ascii="Calibri" w:hAnsi="Calibri" w:cs="Calibri"/>
          <w:b/>
          <w:sz w:val="22"/>
          <w:szCs w:val="22"/>
        </w:rPr>
        <w:t>Role</w:t>
      </w:r>
      <w:r>
        <w:rPr>
          <w:rFonts w:ascii="Calibri" w:hAnsi="Calibri" w:cs="Verdana"/>
          <w:b/>
          <w:sz w:val="22"/>
          <w:szCs w:val="22"/>
        </w:rPr>
        <w:t xml:space="preserve">: </w:t>
      </w:r>
      <w:r w:rsidR="006B4913">
        <w:rPr>
          <w:rFonts w:ascii="Calibri" w:hAnsi="Calibri" w:cs="Calibri"/>
          <w:b/>
          <w:sz w:val="22"/>
          <w:szCs w:val="22"/>
        </w:rPr>
        <w:t xml:space="preserve">PeopleSoft Techno-Functional Consultant </w:t>
      </w:r>
    </w:p>
    <w:p w:rsidR="009B3713" w:rsidRPr="00377618" w:rsidRDefault="006B4913" w:rsidP="009B3713">
      <w:pPr>
        <w:jc w:val="both"/>
        <w:rPr>
          <w:rFonts w:ascii="Calibri" w:hAnsi="Calibri" w:cs="Calibri"/>
          <w:sz w:val="22"/>
          <w:szCs w:val="22"/>
        </w:rPr>
      </w:pPr>
      <w:r>
        <w:rPr>
          <w:rFonts w:ascii="Calibri" w:hAnsi="Calibri" w:cs="Verdana"/>
          <w:b/>
          <w:sz w:val="22"/>
          <w:szCs w:val="22"/>
        </w:rPr>
        <w:t>Project</w:t>
      </w:r>
      <w:r>
        <w:rPr>
          <w:rFonts w:ascii="Calibri" w:hAnsi="Calibri" w:cs="Verdana"/>
          <w:b/>
          <w:kern w:val="1"/>
          <w:sz w:val="22"/>
          <w:szCs w:val="22"/>
        </w:rPr>
        <w:t xml:space="preserve">: </w:t>
      </w:r>
      <w:r w:rsidR="009B3713">
        <w:rPr>
          <w:rFonts w:ascii="Calibri" w:hAnsi="Calibri" w:cs="Verdana"/>
          <w:b/>
          <w:kern w:val="1"/>
          <w:sz w:val="22"/>
          <w:szCs w:val="22"/>
        </w:rPr>
        <w:t xml:space="preserve">PeopleSoft </w:t>
      </w:r>
      <w:r w:rsidR="00E5777C">
        <w:rPr>
          <w:rFonts w:ascii="Calibri" w:hAnsi="Calibri" w:cs="Verdana"/>
          <w:b/>
          <w:kern w:val="1"/>
          <w:sz w:val="22"/>
          <w:szCs w:val="22"/>
        </w:rPr>
        <w:t xml:space="preserve">HCM </w:t>
      </w:r>
      <w:r w:rsidR="00BB78AD">
        <w:rPr>
          <w:rFonts w:ascii="Calibri" w:hAnsi="Calibri" w:cs="Verdana"/>
          <w:b/>
          <w:kern w:val="1"/>
          <w:sz w:val="22"/>
          <w:szCs w:val="22"/>
        </w:rPr>
        <w:t xml:space="preserve">&amp; Campus Solution </w:t>
      </w:r>
      <w:r w:rsidR="00E27A50">
        <w:rPr>
          <w:rFonts w:ascii="Calibri" w:hAnsi="Calibri" w:cs="Verdana"/>
          <w:b/>
          <w:kern w:val="1"/>
          <w:sz w:val="22"/>
          <w:szCs w:val="22"/>
        </w:rPr>
        <w:t>9.0/</w:t>
      </w:r>
      <w:r w:rsidR="00E5777C">
        <w:rPr>
          <w:rFonts w:ascii="Calibri" w:hAnsi="Calibri" w:cs="Verdana"/>
          <w:b/>
          <w:kern w:val="1"/>
          <w:sz w:val="22"/>
          <w:szCs w:val="22"/>
        </w:rPr>
        <w:t xml:space="preserve">9.2 </w:t>
      </w:r>
      <w:r w:rsidR="009E0F07">
        <w:rPr>
          <w:rFonts w:ascii="Calibri" w:hAnsi="Calibri" w:cs="Verdana"/>
          <w:b/>
          <w:kern w:val="1"/>
          <w:sz w:val="22"/>
          <w:szCs w:val="22"/>
        </w:rPr>
        <w:t>implementation</w:t>
      </w:r>
    </w:p>
    <w:p w:rsidR="000C4154" w:rsidRDefault="000C4154" w:rsidP="007B76BA">
      <w:pPr>
        <w:widowControl w:val="0"/>
        <w:jc w:val="both"/>
        <w:rPr>
          <w:rFonts w:ascii="Calibri" w:hAnsi="Calibri" w:cs="Verdana"/>
          <w:b/>
          <w:bCs/>
          <w:color w:val="000080"/>
          <w:sz w:val="22"/>
          <w:szCs w:val="22"/>
        </w:rPr>
      </w:pPr>
    </w:p>
    <w:p w:rsidR="00BB78AD" w:rsidRDefault="00BB78AD" w:rsidP="00E5777C">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 on PeopleSoft HCM Recruiting, Core HRMS, Security, Configuration, Self Service and Security of PeopleSoft system.</w:t>
      </w:r>
    </w:p>
    <w:p w:rsidR="00E5777C" w:rsidRPr="001A7611" w:rsidRDefault="00E5777C" w:rsidP="00E5777C">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Major Key areas are of campus Community, Curriculum Management, Student Records, Student Financials, </w:t>
      </w:r>
      <w:r w:rsidR="00E27A50">
        <w:rPr>
          <w:rFonts w:asciiTheme="minorHAnsi" w:hAnsiTheme="minorHAnsi" w:cstheme="minorHAnsi"/>
          <w:sz w:val="22"/>
          <w:szCs w:val="22"/>
        </w:rPr>
        <w:t xml:space="preserve">Academic advisement </w:t>
      </w:r>
      <w:r w:rsidRPr="001A7611">
        <w:rPr>
          <w:rFonts w:asciiTheme="minorHAnsi" w:hAnsiTheme="minorHAnsi" w:cstheme="minorHAnsi"/>
          <w:sz w:val="22"/>
          <w:szCs w:val="22"/>
        </w:rPr>
        <w:t>and Self Service etc.</w:t>
      </w:r>
    </w:p>
    <w:p w:rsidR="00E5777C" w:rsidRPr="001A7611" w:rsidRDefault="00E5777C" w:rsidP="00E5777C">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Work</w:t>
      </w:r>
      <w:r w:rsidR="00BB78AD">
        <w:rPr>
          <w:rFonts w:asciiTheme="minorHAnsi" w:hAnsiTheme="minorHAnsi" w:cstheme="minorHAnsi"/>
          <w:sz w:val="22"/>
          <w:szCs w:val="22"/>
        </w:rPr>
        <w:t>ed</w:t>
      </w:r>
      <w:r w:rsidRPr="001A7611">
        <w:rPr>
          <w:rFonts w:asciiTheme="minorHAnsi" w:hAnsiTheme="minorHAnsi" w:cstheme="minorHAnsi"/>
          <w:sz w:val="22"/>
          <w:szCs w:val="22"/>
        </w:rPr>
        <w:t xml:space="preserve"> on </w:t>
      </w:r>
      <w:r w:rsidR="00BB78AD">
        <w:rPr>
          <w:rFonts w:asciiTheme="minorHAnsi" w:hAnsiTheme="minorHAnsi" w:cstheme="minorHAnsi"/>
          <w:sz w:val="22"/>
          <w:szCs w:val="22"/>
        </w:rPr>
        <w:t xml:space="preserve">various </w:t>
      </w:r>
      <w:r w:rsidRPr="001A7611">
        <w:rPr>
          <w:rFonts w:asciiTheme="minorHAnsi" w:hAnsiTheme="minorHAnsi" w:cstheme="minorHAnsi"/>
          <w:sz w:val="22"/>
          <w:szCs w:val="22"/>
        </w:rPr>
        <w:t xml:space="preserve">Interfaces and reports of </w:t>
      </w:r>
      <w:r w:rsidR="00BB78AD">
        <w:rPr>
          <w:rFonts w:asciiTheme="minorHAnsi" w:hAnsiTheme="minorHAnsi" w:cstheme="minorHAnsi"/>
          <w:sz w:val="22"/>
          <w:szCs w:val="22"/>
        </w:rPr>
        <w:t>HCM</w:t>
      </w:r>
      <w:r w:rsidR="00FC4907">
        <w:rPr>
          <w:rFonts w:asciiTheme="minorHAnsi" w:hAnsiTheme="minorHAnsi" w:cstheme="minorHAnsi"/>
          <w:sz w:val="22"/>
          <w:szCs w:val="22"/>
        </w:rPr>
        <w:t>, Finance</w:t>
      </w:r>
      <w:r w:rsidR="00BB78AD">
        <w:rPr>
          <w:rFonts w:asciiTheme="minorHAnsi" w:hAnsiTheme="minorHAnsi" w:cstheme="minorHAnsi"/>
          <w:sz w:val="22"/>
          <w:szCs w:val="22"/>
        </w:rPr>
        <w:t xml:space="preserve"> and </w:t>
      </w:r>
      <w:r w:rsidRPr="001A7611">
        <w:rPr>
          <w:rFonts w:asciiTheme="minorHAnsi" w:hAnsiTheme="minorHAnsi" w:cstheme="minorHAnsi"/>
          <w:sz w:val="22"/>
          <w:szCs w:val="22"/>
        </w:rPr>
        <w:t xml:space="preserve">Campus Solution. </w:t>
      </w:r>
    </w:p>
    <w:p w:rsidR="00E5777C" w:rsidRPr="001A7611" w:rsidRDefault="00E5777C" w:rsidP="00E5777C">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Gather</w:t>
      </w:r>
      <w:r w:rsidR="00BB78AD">
        <w:rPr>
          <w:rFonts w:asciiTheme="minorHAnsi" w:hAnsiTheme="minorHAnsi" w:cstheme="minorHAnsi"/>
          <w:sz w:val="22"/>
          <w:szCs w:val="22"/>
        </w:rPr>
        <w:t>ed Client requirements and worked</w:t>
      </w:r>
      <w:r w:rsidRPr="001A7611">
        <w:rPr>
          <w:rFonts w:asciiTheme="minorHAnsi" w:hAnsiTheme="minorHAnsi" w:cstheme="minorHAnsi"/>
          <w:sz w:val="22"/>
          <w:szCs w:val="22"/>
        </w:rPr>
        <w:t xml:space="preserve"> on enhancements related to Student Enrollments using Application Engine &amp; Component Interface, File Lay</w:t>
      </w:r>
      <w:r w:rsidR="00BB78AD">
        <w:rPr>
          <w:rFonts w:asciiTheme="minorHAnsi" w:hAnsiTheme="minorHAnsi" w:cstheme="minorHAnsi"/>
          <w:sz w:val="22"/>
          <w:szCs w:val="22"/>
        </w:rPr>
        <w:t>out.</w:t>
      </w:r>
    </w:p>
    <w:p w:rsidR="00E5777C" w:rsidRPr="001A7611" w:rsidRDefault="00E5777C" w:rsidP="00E5777C">
      <w:pPr>
        <w:pStyle w:val="ListParagraph"/>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debugging, troubleshooting and testing.</w:t>
      </w:r>
    </w:p>
    <w:p w:rsidR="00E5777C" w:rsidRPr="001A7611" w:rsidRDefault="00E5777C" w:rsidP="00E5777C">
      <w:pPr>
        <w:pStyle w:val="Achievement"/>
        <w:numPr>
          <w:ilvl w:val="0"/>
          <w:numId w:val="27"/>
        </w:numPr>
        <w:spacing w:after="0"/>
        <w:rPr>
          <w:rFonts w:asciiTheme="minorHAnsi" w:hAnsiTheme="minorHAnsi" w:cstheme="minorHAnsi"/>
          <w:sz w:val="22"/>
          <w:szCs w:val="22"/>
        </w:rPr>
      </w:pPr>
      <w:r w:rsidRPr="001A7611">
        <w:rPr>
          <w:rFonts w:asciiTheme="minorHAnsi" w:hAnsiTheme="minorHAnsi" w:cstheme="minorHAnsi"/>
          <w:b/>
          <w:sz w:val="22"/>
          <w:szCs w:val="22"/>
        </w:rPr>
        <w:t>Subject Matter Expert</w:t>
      </w:r>
      <w:r w:rsidRPr="001A7611">
        <w:rPr>
          <w:rFonts w:asciiTheme="minorHAnsi" w:hAnsiTheme="minorHAnsi" w:cstheme="minorHAnsi"/>
          <w:sz w:val="22"/>
          <w:szCs w:val="22"/>
        </w:rPr>
        <w:t xml:space="preserve"> in data conversions</w:t>
      </w:r>
      <w:r w:rsidR="00BB78AD">
        <w:rPr>
          <w:rFonts w:asciiTheme="minorHAnsi" w:hAnsiTheme="minorHAnsi" w:cstheme="minorHAnsi"/>
          <w:sz w:val="22"/>
          <w:szCs w:val="22"/>
        </w:rPr>
        <w:t>, analysis, design, development and testing</w:t>
      </w:r>
      <w:r w:rsidRPr="001A7611">
        <w:rPr>
          <w:rFonts w:asciiTheme="minorHAnsi" w:hAnsiTheme="minorHAnsi" w:cstheme="minorHAnsi"/>
          <w:sz w:val="22"/>
          <w:szCs w:val="22"/>
        </w:rPr>
        <w:t>.</w:t>
      </w:r>
    </w:p>
    <w:p w:rsidR="00E5777C" w:rsidRPr="001A7611" w:rsidRDefault="00E5777C" w:rsidP="00E5777C">
      <w:pPr>
        <w:pStyle w:val="Achievement"/>
        <w:numPr>
          <w:ilvl w:val="0"/>
          <w:numId w:val="27"/>
        </w:numPr>
        <w:spacing w:after="0"/>
        <w:rPr>
          <w:rFonts w:asciiTheme="minorHAnsi" w:hAnsiTheme="minorHAnsi" w:cstheme="minorHAnsi"/>
          <w:sz w:val="22"/>
          <w:szCs w:val="22"/>
        </w:rPr>
      </w:pPr>
      <w:r w:rsidRPr="001A7611">
        <w:rPr>
          <w:rFonts w:asciiTheme="minorHAnsi" w:hAnsiTheme="minorHAnsi" w:cstheme="minorHAnsi"/>
          <w:sz w:val="22"/>
          <w:szCs w:val="22"/>
        </w:rPr>
        <w:t>Worked on Creation of TDD, UTP, Migration &amp; Installation guide documents.</w:t>
      </w:r>
    </w:p>
    <w:p w:rsidR="00E5777C" w:rsidRPr="001A7611" w:rsidRDefault="00BB78AD" w:rsidP="00E5777C">
      <w:pPr>
        <w:pStyle w:val="Achievement"/>
        <w:numPr>
          <w:ilvl w:val="0"/>
          <w:numId w:val="27"/>
        </w:numPr>
        <w:spacing w:after="0"/>
        <w:rPr>
          <w:rFonts w:asciiTheme="minorHAnsi" w:hAnsiTheme="minorHAnsi" w:cstheme="minorHAnsi"/>
          <w:sz w:val="22"/>
          <w:szCs w:val="22"/>
        </w:rPr>
      </w:pPr>
      <w:r>
        <w:rPr>
          <w:rFonts w:asciiTheme="minorHAnsi" w:hAnsiTheme="minorHAnsi" w:cstheme="minorHAnsi"/>
          <w:sz w:val="22"/>
          <w:szCs w:val="22"/>
        </w:rPr>
        <w:t>Extensively used</w:t>
      </w:r>
      <w:r w:rsidR="00E5777C" w:rsidRPr="001A7611">
        <w:rPr>
          <w:rFonts w:asciiTheme="minorHAnsi" w:hAnsiTheme="minorHAnsi" w:cstheme="minorHAnsi"/>
          <w:sz w:val="22"/>
          <w:szCs w:val="22"/>
        </w:rPr>
        <w:t xml:space="preserve"> Web Services</w:t>
      </w:r>
      <w:r>
        <w:rPr>
          <w:rFonts w:asciiTheme="minorHAnsi" w:hAnsiTheme="minorHAnsi" w:cstheme="minorHAnsi"/>
          <w:sz w:val="22"/>
          <w:szCs w:val="22"/>
        </w:rPr>
        <w:t xml:space="preserve"> to flow the data from one system to another</w:t>
      </w:r>
      <w:r w:rsidR="00E5777C" w:rsidRPr="001A7611">
        <w:rPr>
          <w:rFonts w:asciiTheme="minorHAnsi" w:hAnsiTheme="minorHAnsi" w:cstheme="minorHAnsi"/>
          <w:sz w:val="22"/>
          <w:szCs w:val="22"/>
        </w:rPr>
        <w:t xml:space="preserve"> </w:t>
      </w:r>
      <w:r>
        <w:rPr>
          <w:rFonts w:asciiTheme="minorHAnsi" w:hAnsiTheme="minorHAnsi" w:cstheme="minorHAnsi"/>
          <w:sz w:val="22"/>
          <w:szCs w:val="22"/>
        </w:rPr>
        <w:t>using</w:t>
      </w:r>
      <w:r w:rsidR="00E5777C" w:rsidRPr="001A7611">
        <w:rPr>
          <w:rFonts w:asciiTheme="minorHAnsi" w:hAnsiTheme="minorHAnsi" w:cstheme="minorHAnsi"/>
          <w:sz w:val="22"/>
          <w:szCs w:val="22"/>
        </w:rPr>
        <w:t xml:space="preserve"> I</w:t>
      </w:r>
      <w:r>
        <w:rPr>
          <w:rFonts w:asciiTheme="minorHAnsi" w:hAnsiTheme="minorHAnsi" w:cstheme="minorHAnsi"/>
          <w:sz w:val="22"/>
          <w:szCs w:val="22"/>
        </w:rPr>
        <w:t xml:space="preserve">ntegration </w:t>
      </w:r>
      <w:r w:rsidR="00E5777C" w:rsidRPr="001A7611">
        <w:rPr>
          <w:rFonts w:asciiTheme="minorHAnsi" w:hAnsiTheme="minorHAnsi" w:cstheme="minorHAnsi"/>
          <w:sz w:val="22"/>
          <w:szCs w:val="22"/>
        </w:rPr>
        <w:t>B</w:t>
      </w:r>
      <w:r>
        <w:rPr>
          <w:rFonts w:asciiTheme="minorHAnsi" w:hAnsiTheme="minorHAnsi" w:cstheme="minorHAnsi"/>
          <w:sz w:val="22"/>
          <w:szCs w:val="22"/>
        </w:rPr>
        <w:t>roker</w:t>
      </w:r>
      <w:r w:rsidR="00E5777C" w:rsidRPr="001A7611">
        <w:rPr>
          <w:rFonts w:asciiTheme="minorHAnsi" w:hAnsiTheme="minorHAnsi" w:cstheme="minorHAnsi"/>
          <w:sz w:val="22"/>
          <w:szCs w:val="22"/>
        </w:rPr>
        <w:t>.</w:t>
      </w:r>
    </w:p>
    <w:p w:rsidR="00E5777C" w:rsidRPr="001A7611" w:rsidRDefault="00E5777C" w:rsidP="00E5777C">
      <w:pPr>
        <w:pStyle w:val="ListParagraph"/>
        <w:numPr>
          <w:ilvl w:val="0"/>
          <w:numId w:val="27"/>
        </w:numPr>
        <w:suppressAutoHyphens/>
        <w:rPr>
          <w:rFonts w:asciiTheme="minorHAnsi" w:hAnsiTheme="minorHAnsi" w:cstheme="minorHAnsi"/>
          <w:sz w:val="22"/>
          <w:szCs w:val="22"/>
        </w:rPr>
      </w:pPr>
      <w:r w:rsidRPr="001A7611">
        <w:rPr>
          <w:rFonts w:asciiTheme="minorHAnsi" w:hAnsiTheme="minorHAnsi" w:cstheme="minorHAnsi"/>
          <w:sz w:val="22"/>
          <w:szCs w:val="22"/>
        </w:rPr>
        <w:t xml:space="preserve">Experienced in the full life cycle Implementation with several test moves and final production move of PeopleSoft </w:t>
      </w:r>
      <w:r w:rsidR="00BB78AD">
        <w:rPr>
          <w:rFonts w:asciiTheme="minorHAnsi" w:hAnsiTheme="minorHAnsi" w:cstheme="minorHAnsi"/>
          <w:sz w:val="22"/>
          <w:szCs w:val="22"/>
        </w:rPr>
        <w:t>HCM</w:t>
      </w:r>
      <w:r w:rsidR="00FC4907">
        <w:rPr>
          <w:rFonts w:asciiTheme="minorHAnsi" w:hAnsiTheme="minorHAnsi" w:cstheme="minorHAnsi"/>
          <w:sz w:val="22"/>
          <w:szCs w:val="22"/>
        </w:rPr>
        <w:t>/</w:t>
      </w:r>
      <w:r w:rsidRPr="001A7611">
        <w:rPr>
          <w:rFonts w:asciiTheme="minorHAnsi" w:hAnsiTheme="minorHAnsi" w:cstheme="minorHAnsi"/>
          <w:sz w:val="22"/>
          <w:szCs w:val="22"/>
        </w:rPr>
        <w:t>CS Application.</w:t>
      </w:r>
    </w:p>
    <w:p w:rsidR="00E5777C" w:rsidRDefault="00E5777C" w:rsidP="00E5777C">
      <w:pPr>
        <w:pStyle w:val="Achievement"/>
        <w:numPr>
          <w:ilvl w:val="0"/>
          <w:numId w:val="27"/>
        </w:numPr>
        <w:spacing w:after="0"/>
        <w:rPr>
          <w:rFonts w:asciiTheme="minorHAnsi" w:hAnsiTheme="minorHAnsi" w:cstheme="minorHAnsi"/>
          <w:sz w:val="22"/>
          <w:szCs w:val="22"/>
        </w:rPr>
      </w:pPr>
      <w:r w:rsidRPr="001A7611">
        <w:rPr>
          <w:rFonts w:asciiTheme="minorHAnsi" w:hAnsiTheme="minorHAnsi" w:cstheme="minorHAnsi"/>
          <w:sz w:val="22"/>
          <w:szCs w:val="22"/>
        </w:rPr>
        <w:lastRenderedPageBreak/>
        <w:t>Involved in Design, Development and Customizations as per the client’s needs.</w:t>
      </w:r>
    </w:p>
    <w:p w:rsidR="00BB78AD" w:rsidRDefault="00BB78AD" w:rsidP="00BB78AD">
      <w:pPr>
        <w:pStyle w:val="Achievement"/>
        <w:tabs>
          <w:tab w:val="clear" w:pos="360"/>
        </w:tabs>
        <w:spacing w:after="0"/>
        <w:ind w:left="720" w:firstLine="0"/>
        <w:rPr>
          <w:rFonts w:asciiTheme="minorHAnsi" w:hAnsiTheme="minorHAnsi" w:cstheme="minorHAnsi"/>
          <w:sz w:val="22"/>
          <w:szCs w:val="22"/>
        </w:rPr>
      </w:pPr>
    </w:p>
    <w:p w:rsidR="00377618" w:rsidRDefault="00377618" w:rsidP="009B3713">
      <w:pPr>
        <w:pStyle w:val="ListParagraph"/>
        <w:suppressAutoHyphens/>
        <w:spacing w:after="60"/>
        <w:ind w:left="0"/>
        <w:jc w:val="both"/>
        <w:rPr>
          <w:rFonts w:ascii="Calibri" w:hAnsi="Calibri" w:cs="Verdana"/>
          <w:sz w:val="22"/>
          <w:szCs w:val="22"/>
        </w:rPr>
      </w:pPr>
      <w:r w:rsidRPr="00377618">
        <w:rPr>
          <w:rFonts w:ascii="Calibri" w:hAnsi="Calibri" w:cs="Verdana"/>
          <w:b/>
          <w:sz w:val="22"/>
          <w:szCs w:val="22"/>
        </w:rPr>
        <w:t>Environment</w:t>
      </w:r>
      <w:r w:rsidRPr="00377618">
        <w:rPr>
          <w:rFonts w:ascii="Calibri" w:hAnsi="Calibri" w:cs="Verdana"/>
          <w:sz w:val="22"/>
          <w:szCs w:val="22"/>
        </w:rPr>
        <w:t xml:space="preserve">: PeopleSoft </w:t>
      </w:r>
      <w:r w:rsidR="00E5777C">
        <w:rPr>
          <w:rFonts w:ascii="Calibri" w:hAnsi="Calibri" w:cs="Verdana"/>
          <w:sz w:val="22"/>
          <w:szCs w:val="22"/>
        </w:rPr>
        <w:t>HCM</w:t>
      </w:r>
      <w:r w:rsidR="00FC4907">
        <w:rPr>
          <w:rFonts w:ascii="Calibri" w:hAnsi="Calibri" w:cs="Verdana"/>
          <w:sz w:val="22"/>
          <w:szCs w:val="22"/>
        </w:rPr>
        <w:t>, Finance</w:t>
      </w:r>
      <w:r w:rsidR="00E5777C">
        <w:rPr>
          <w:rFonts w:ascii="Calibri" w:hAnsi="Calibri" w:cs="Verdana"/>
          <w:sz w:val="22"/>
          <w:szCs w:val="22"/>
        </w:rPr>
        <w:t xml:space="preserve"> and Campus Solution 9.2, People Tools 8.55</w:t>
      </w:r>
    </w:p>
    <w:p w:rsidR="0076706B" w:rsidRPr="00377618" w:rsidRDefault="0076706B" w:rsidP="009B3713">
      <w:pPr>
        <w:pStyle w:val="ListParagraph"/>
        <w:suppressAutoHyphens/>
        <w:spacing w:after="60"/>
        <w:ind w:left="0"/>
        <w:jc w:val="both"/>
        <w:rPr>
          <w:rFonts w:ascii="Calibri" w:hAnsi="Calibri" w:cs="Verdana"/>
          <w:sz w:val="22"/>
          <w:szCs w:val="22"/>
        </w:rPr>
      </w:pPr>
    </w:p>
    <w:p w:rsidR="009B3713" w:rsidRPr="009D2CEB" w:rsidRDefault="006B4913" w:rsidP="009B3713">
      <w:pPr>
        <w:tabs>
          <w:tab w:val="left" w:pos="90"/>
        </w:tabs>
        <w:jc w:val="both"/>
        <w:rPr>
          <w:rFonts w:ascii="Calibri" w:hAnsi="Calibri" w:cs="Calibri"/>
          <w:b/>
          <w:sz w:val="22"/>
          <w:szCs w:val="22"/>
        </w:rPr>
      </w:pPr>
      <w:r>
        <w:rPr>
          <w:rFonts w:ascii="Calibri" w:hAnsi="Calibri" w:cs="Calibri"/>
          <w:b/>
          <w:sz w:val="22"/>
          <w:szCs w:val="22"/>
        </w:rPr>
        <w:t>Client – TESCO</w:t>
      </w:r>
      <w:r w:rsidR="00665492">
        <w:rPr>
          <w:rFonts w:ascii="Calibri" w:hAnsi="Calibri" w:cs="Calibri"/>
          <w:b/>
          <w:sz w:val="22"/>
          <w:szCs w:val="22"/>
        </w:rPr>
        <w:t xml:space="preserve"> (UK and Thailand)  </w:t>
      </w:r>
      <w:r w:rsidR="00665492">
        <w:rPr>
          <w:rFonts w:ascii="Calibri" w:hAnsi="Calibri" w:cs="Calibri"/>
          <w:b/>
          <w:sz w:val="22"/>
          <w:szCs w:val="22"/>
        </w:rPr>
        <w:tab/>
      </w:r>
      <w:r w:rsidR="00665492">
        <w:rPr>
          <w:rFonts w:ascii="Calibri" w:hAnsi="Calibri" w:cs="Calibri"/>
          <w:b/>
          <w:sz w:val="22"/>
          <w:szCs w:val="22"/>
        </w:rPr>
        <w:tab/>
      </w:r>
      <w:r w:rsidR="009B3713" w:rsidRPr="009D2CEB">
        <w:rPr>
          <w:rFonts w:ascii="Calibri" w:hAnsi="Calibri" w:cs="Calibri"/>
          <w:b/>
          <w:sz w:val="22"/>
          <w:szCs w:val="22"/>
        </w:rPr>
        <w:t xml:space="preserve">     </w:t>
      </w:r>
      <w:r w:rsidR="00805488">
        <w:rPr>
          <w:rFonts w:ascii="Calibri" w:hAnsi="Calibri" w:cs="Calibri"/>
          <w:b/>
          <w:sz w:val="22"/>
          <w:szCs w:val="22"/>
        </w:rPr>
        <w:t xml:space="preserve">   </w:t>
      </w:r>
      <w:r w:rsidR="009B3713" w:rsidRPr="009D2CEB">
        <w:rPr>
          <w:rFonts w:ascii="Calibri" w:hAnsi="Calibri" w:cs="Calibri"/>
          <w:b/>
          <w:sz w:val="22"/>
          <w:szCs w:val="22"/>
        </w:rPr>
        <w:tab/>
      </w:r>
      <w:r w:rsidR="009B3713" w:rsidRPr="009D2CEB">
        <w:rPr>
          <w:rFonts w:ascii="Calibri" w:hAnsi="Calibri" w:cs="Calibri"/>
          <w:b/>
          <w:sz w:val="22"/>
          <w:szCs w:val="22"/>
        </w:rPr>
        <w:tab/>
      </w:r>
      <w:r w:rsidR="00805488">
        <w:rPr>
          <w:rFonts w:ascii="Calibri" w:hAnsi="Calibri" w:cs="Calibri"/>
          <w:b/>
          <w:sz w:val="22"/>
          <w:szCs w:val="22"/>
        </w:rPr>
        <w:t xml:space="preserve">                           </w:t>
      </w:r>
      <w:r>
        <w:rPr>
          <w:rFonts w:ascii="Calibri" w:hAnsi="Calibri" w:cs="Calibri"/>
          <w:b/>
          <w:sz w:val="22"/>
          <w:szCs w:val="22"/>
        </w:rPr>
        <w:t>Jul</w:t>
      </w:r>
      <w:r w:rsidR="009B3713" w:rsidRPr="009D2CEB">
        <w:rPr>
          <w:rFonts w:ascii="Calibri" w:hAnsi="Calibri" w:cs="Calibri"/>
          <w:b/>
          <w:sz w:val="22"/>
          <w:szCs w:val="22"/>
        </w:rPr>
        <w:t xml:space="preserve"> 20</w:t>
      </w:r>
      <w:r>
        <w:rPr>
          <w:rFonts w:ascii="Calibri" w:hAnsi="Calibri" w:cs="Calibri"/>
          <w:b/>
          <w:sz w:val="22"/>
          <w:szCs w:val="22"/>
        </w:rPr>
        <w:t>12</w:t>
      </w:r>
      <w:r w:rsidR="009B3713" w:rsidRPr="009D2CEB">
        <w:rPr>
          <w:rFonts w:ascii="Calibri" w:hAnsi="Calibri" w:cs="Calibri"/>
          <w:b/>
          <w:sz w:val="22"/>
          <w:szCs w:val="22"/>
        </w:rPr>
        <w:t xml:space="preserve"> – </w:t>
      </w:r>
      <w:r>
        <w:rPr>
          <w:rFonts w:ascii="Calibri" w:hAnsi="Calibri" w:cs="Calibri"/>
          <w:b/>
          <w:sz w:val="22"/>
          <w:szCs w:val="22"/>
        </w:rPr>
        <w:t>Sep</w:t>
      </w:r>
      <w:r w:rsidR="009B3713" w:rsidRPr="009D2CEB">
        <w:rPr>
          <w:rFonts w:ascii="Calibri" w:hAnsi="Calibri" w:cs="Calibri"/>
          <w:b/>
          <w:sz w:val="22"/>
          <w:szCs w:val="22"/>
        </w:rPr>
        <w:t xml:space="preserve"> 20</w:t>
      </w:r>
      <w:r>
        <w:rPr>
          <w:rFonts w:ascii="Calibri" w:hAnsi="Calibri" w:cs="Calibri"/>
          <w:b/>
          <w:sz w:val="22"/>
          <w:szCs w:val="22"/>
        </w:rPr>
        <w:t>13</w:t>
      </w:r>
    </w:p>
    <w:p w:rsidR="00665492" w:rsidRDefault="00665492" w:rsidP="00665492">
      <w:pPr>
        <w:tabs>
          <w:tab w:val="left" w:pos="90"/>
        </w:tabs>
        <w:jc w:val="both"/>
        <w:rPr>
          <w:rFonts w:ascii="Calibri" w:hAnsi="Calibri" w:cs="Calibri"/>
          <w:b/>
          <w:sz w:val="22"/>
          <w:szCs w:val="22"/>
        </w:rPr>
      </w:pPr>
      <w:r>
        <w:rPr>
          <w:rFonts w:ascii="Calibri" w:hAnsi="Calibri" w:cs="Calibri"/>
          <w:b/>
          <w:sz w:val="22"/>
          <w:szCs w:val="22"/>
        </w:rPr>
        <w:t>Implementation</w:t>
      </w:r>
      <w:r w:rsidR="00E41211">
        <w:rPr>
          <w:rFonts w:ascii="Calibri" w:hAnsi="Calibri" w:cs="Calibri"/>
          <w:b/>
          <w:sz w:val="22"/>
          <w:szCs w:val="22"/>
        </w:rPr>
        <w:t xml:space="preserve"> </w:t>
      </w:r>
      <w:r w:rsidR="00783B3A">
        <w:rPr>
          <w:rFonts w:ascii="Calibri" w:hAnsi="Calibri" w:cs="Calibri"/>
          <w:b/>
          <w:sz w:val="22"/>
          <w:szCs w:val="22"/>
        </w:rPr>
        <w:t xml:space="preserve">Partner: </w:t>
      </w:r>
      <w:proofErr w:type="spellStart"/>
      <w:r w:rsidR="00783B3A">
        <w:rPr>
          <w:rFonts w:ascii="Calibri" w:hAnsi="Calibri" w:cs="Calibri"/>
          <w:b/>
          <w:sz w:val="22"/>
          <w:szCs w:val="22"/>
        </w:rPr>
        <w:t>Hexaware</w:t>
      </w:r>
      <w:proofErr w:type="spellEnd"/>
      <w:r w:rsidR="00783B3A">
        <w:rPr>
          <w:rFonts w:ascii="Calibri" w:hAnsi="Calibri" w:cs="Calibri"/>
          <w:b/>
          <w:sz w:val="22"/>
          <w:szCs w:val="22"/>
        </w:rPr>
        <w:t xml:space="preserve"> Technologies - Offshore</w:t>
      </w:r>
    </w:p>
    <w:p w:rsidR="009B3713" w:rsidRDefault="009B3713" w:rsidP="009B3713">
      <w:pPr>
        <w:tabs>
          <w:tab w:val="left" w:pos="90"/>
        </w:tabs>
        <w:jc w:val="both"/>
        <w:rPr>
          <w:rFonts w:ascii="Calibri" w:hAnsi="Calibri" w:cs="Calibri"/>
          <w:b/>
          <w:sz w:val="22"/>
          <w:szCs w:val="22"/>
        </w:rPr>
      </w:pPr>
      <w:r>
        <w:rPr>
          <w:rFonts w:ascii="Calibri" w:hAnsi="Calibri" w:cs="Calibri"/>
          <w:b/>
          <w:sz w:val="22"/>
          <w:szCs w:val="22"/>
        </w:rPr>
        <w:t xml:space="preserve">Role: </w:t>
      </w:r>
      <w:r w:rsidR="006B4913">
        <w:rPr>
          <w:rFonts w:ascii="Calibri" w:hAnsi="Calibri" w:cs="Calibri"/>
          <w:b/>
          <w:sz w:val="22"/>
          <w:szCs w:val="22"/>
        </w:rPr>
        <w:t>PeopleSoft Techno</w:t>
      </w:r>
      <w:r w:rsidR="00870830">
        <w:rPr>
          <w:rFonts w:ascii="Calibri" w:hAnsi="Calibri" w:cs="Calibri"/>
          <w:b/>
          <w:sz w:val="22"/>
          <w:szCs w:val="22"/>
        </w:rPr>
        <w:t xml:space="preserve"> </w:t>
      </w:r>
      <w:r w:rsidR="006B4913">
        <w:rPr>
          <w:rFonts w:ascii="Calibri" w:hAnsi="Calibri" w:cs="Calibri"/>
          <w:b/>
          <w:sz w:val="22"/>
          <w:szCs w:val="22"/>
        </w:rPr>
        <w:t>-</w:t>
      </w:r>
      <w:r w:rsidR="00870830">
        <w:rPr>
          <w:rFonts w:ascii="Calibri" w:hAnsi="Calibri" w:cs="Calibri"/>
          <w:b/>
          <w:sz w:val="22"/>
          <w:szCs w:val="22"/>
        </w:rPr>
        <w:t xml:space="preserve"> </w:t>
      </w:r>
      <w:r w:rsidR="006B4913">
        <w:rPr>
          <w:rFonts w:ascii="Calibri" w:hAnsi="Calibri" w:cs="Calibri"/>
          <w:b/>
          <w:sz w:val="22"/>
          <w:szCs w:val="22"/>
        </w:rPr>
        <w:t>Functional Consultant</w:t>
      </w:r>
    </w:p>
    <w:p w:rsidR="00CA4EBC" w:rsidRDefault="009B3713" w:rsidP="009B3713">
      <w:pPr>
        <w:tabs>
          <w:tab w:val="left" w:pos="90"/>
        </w:tabs>
        <w:jc w:val="both"/>
        <w:rPr>
          <w:rFonts w:ascii="Calibri" w:hAnsi="Calibri" w:cs="Calibri"/>
          <w:b/>
          <w:sz w:val="22"/>
          <w:szCs w:val="22"/>
        </w:rPr>
      </w:pPr>
      <w:r>
        <w:rPr>
          <w:rFonts w:ascii="Calibri" w:hAnsi="Calibri" w:cs="Verdana"/>
          <w:b/>
          <w:sz w:val="22"/>
          <w:szCs w:val="22"/>
        </w:rPr>
        <w:t xml:space="preserve">Project: </w:t>
      </w:r>
      <w:r w:rsidR="006B4913">
        <w:rPr>
          <w:rFonts w:ascii="Calibri" w:hAnsi="Calibri" w:cs="Calibri"/>
          <w:b/>
          <w:sz w:val="22"/>
          <w:szCs w:val="22"/>
        </w:rPr>
        <w:t xml:space="preserve">PeopleSoft HCM </w:t>
      </w:r>
      <w:r w:rsidR="00E978CE">
        <w:rPr>
          <w:rFonts w:ascii="Calibri" w:hAnsi="Calibri" w:cs="Calibri"/>
          <w:b/>
          <w:sz w:val="22"/>
          <w:szCs w:val="22"/>
        </w:rPr>
        <w:t xml:space="preserve">&amp; Campus Solution </w:t>
      </w:r>
      <w:r w:rsidR="006B4913">
        <w:rPr>
          <w:rFonts w:ascii="Calibri" w:hAnsi="Calibri" w:cs="Calibri"/>
          <w:b/>
          <w:sz w:val="22"/>
          <w:szCs w:val="22"/>
        </w:rPr>
        <w:t xml:space="preserve">implementation </w:t>
      </w:r>
    </w:p>
    <w:p w:rsidR="009B3713" w:rsidRPr="00125B81" w:rsidRDefault="009B3713" w:rsidP="009B3713">
      <w:pPr>
        <w:tabs>
          <w:tab w:val="left" w:pos="90"/>
        </w:tabs>
        <w:jc w:val="both"/>
        <w:rPr>
          <w:rFonts w:ascii="Calibri" w:hAnsi="Calibri" w:cs="Calibri"/>
          <w:b/>
          <w:sz w:val="22"/>
          <w:szCs w:val="22"/>
          <w:u w:val="single"/>
        </w:rPr>
      </w:pPr>
    </w:p>
    <w:p w:rsidR="006B4913" w:rsidRPr="001A7611"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Major Key areas are of analyzing the 8.9 customizations.</w:t>
      </w:r>
    </w:p>
    <w:p w:rsidR="00870830"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Gone through the 8.9 and 9.0 comparison reports.</w:t>
      </w:r>
    </w:p>
    <w:p w:rsidR="006B4913" w:rsidRPr="001A7611"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Worked on many customizations and on bolt on and based on that created BSDs and TSDs for </w:t>
      </w:r>
      <w:r w:rsidR="00BB78AD">
        <w:rPr>
          <w:rFonts w:asciiTheme="minorHAnsi" w:hAnsiTheme="minorHAnsi" w:cstheme="minorHAnsi"/>
          <w:sz w:val="22"/>
          <w:szCs w:val="22"/>
        </w:rPr>
        <w:t>HCM – Core HRMS, Workforce Administration, ESS, MSS,</w:t>
      </w:r>
      <w:r w:rsidR="006F0F78">
        <w:rPr>
          <w:rFonts w:asciiTheme="minorHAnsi" w:hAnsiTheme="minorHAnsi" w:cstheme="minorHAnsi"/>
          <w:sz w:val="22"/>
          <w:szCs w:val="22"/>
        </w:rPr>
        <w:t xml:space="preserve"> </w:t>
      </w:r>
      <w:proofErr w:type="spellStart"/>
      <w:r w:rsidR="006F0F78">
        <w:rPr>
          <w:rFonts w:asciiTheme="minorHAnsi" w:hAnsiTheme="minorHAnsi" w:cstheme="minorHAnsi"/>
          <w:sz w:val="22"/>
          <w:szCs w:val="22"/>
        </w:rPr>
        <w:t>eperformance</w:t>
      </w:r>
      <w:proofErr w:type="spellEnd"/>
      <w:r w:rsidR="006F0F78">
        <w:rPr>
          <w:rFonts w:asciiTheme="minorHAnsi" w:hAnsiTheme="minorHAnsi" w:cstheme="minorHAnsi"/>
          <w:sz w:val="22"/>
          <w:szCs w:val="22"/>
        </w:rPr>
        <w:t>,</w:t>
      </w:r>
      <w:r w:rsidR="00BB78AD">
        <w:rPr>
          <w:rFonts w:asciiTheme="minorHAnsi" w:hAnsiTheme="minorHAnsi" w:cstheme="minorHAnsi"/>
          <w:sz w:val="22"/>
          <w:szCs w:val="22"/>
        </w:rPr>
        <w:t xml:space="preserve"> Recruiting, Payroll reporting, </w:t>
      </w:r>
      <w:r w:rsidR="00E85ECB">
        <w:rPr>
          <w:rFonts w:asciiTheme="minorHAnsi" w:hAnsiTheme="minorHAnsi" w:cstheme="minorHAnsi"/>
          <w:sz w:val="22"/>
          <w:szCs w:val="22"/>
        </w:rPr>
        <w:t xml:space="preserve">Base Benefit and Benefit Administration implementation, </w:t>
      </w:r>
      <w:r w:rsidR="00BB78AD">
        <w:rPr>
          <w:rFonts w:asciiTheme="minorHAnsi" w:hAnsiTheme="minorHAnsi" w:cstheme="minorHAnsi"/>
          <w:sz w:val="22"/>
          <w:szCs w:val="22"/>
        </w:rPr>
        <w:t>Absence Man</w:t>
      </w:r>
      <w:r w:rsidR="00E85ECB">
        <w:rPr>
          <w:rFonts w:asciiTheme="minorHAnsi" w:hAnsiTheme="minorHAnsi" w:cstheme="minorHAnsi"/>
          <w:sz w:val="22"/>
          <w:szCs w:val="22"/>
        </w:rPr>
        <w:t>a</w:t>
      </w:r>
      <w:r w:rsidR="00BB78AD">
        <w:rPr>
          <w:rFonts w:asciiTheme="minorHAnsi" w:hAnsiTheme="minorHAnsi" w:cstheme="minorHAnsi"/>
          <w:sz w:val="22"/>
          <w:szCs w:val="22"/>
        </w:rPr>
        <w:t xml:space="preserve">gement reporting, Configuration and Security modules. </w:t>
      </w:r>
      <w:r w:rsidRPr="001A7611">
        <w:rPr>
          <w:rFonts w:asciiTheme="minorHAnsi" w:hAnsiTheme="minorHAnsi" w:cstheme="minorHAnsi"/>
          <w:sz w:val="22"/>
          <w:szCs w:val="22"/>
        </w:rPr>
        <w:t>etc.</w:t>
      </w:r>
    </w:p>
    <w:p w:rsidR="006B4913" w:rsidRPr="001A7611"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Single handedly developed Global Data Conversion for all the Core HRMS and CS components</w:t>
      </w:r>
      <w:r w:rsidR="00B5256F">
        <w:rPr>
          <w:rFonts w:asciiTheme="minorHAnsi" w:hAnsiTheme="minorHAnsi" w:cstheme="minorHAnsi"/>
          <w:sz w:val="22"/>
          <w:szCs w:val="22"/>
        </w:rPr>
        <w:t xml:space="preserve"> </w:t>
      </w:r>
      <w:r w:rsidRPr="001A7611">
        <w:rPr>
          <w:rFonts w:asciiTheme="minorHAnsi" w:hAnsiTheme="minorHAnsi" w:cstheme="minorHAnsi"/>
          <w:sz w:val="22"/>
          <w:szCs w:val="22"/>
        </w:rPr>
        <w:t>using Application Engine &amp; Component Interface, File Layout etc.</w:t>
      </w:r>
    </w:p>
    <w:p w:rsidR="006B4913" w:rsidRPr="001A7611"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 xml:space="preserve">Developed Global Data Conversion </w:t>
      </w:r>
      <w:r w:rsidR="00E85ECB">
        <w:rPr>
          <w:rFonts w:asciiTheme="minorHAnsi" w:hAnsiTheme="minorHAnsi" w:cstheme="minorHAnsi"/>
          <w:sz w:val="22"/>
          <w:szCs w:val="22"/>
        </w:rPr>
        <w:t xml:space="preserve">for all HCM modules </w:t>
      </w:r>
      <w:r w:rsidRPr="001A7611">
        <w:rPr>
          <w:rFonts w:asciiTheme="minorHAnsi" w:hAnsiTheme="minorHAnsi" w:cstheme="minorHAnsi"/>
          <w:sz w:val="22"/>
          <w:szCs w:val="22"/>
        </w:rPr>
        <w:t>and made it LIVE for UK, IRL and Thailand.</w:t>
      </w:r>
    </w:p>
    <w:p w:rsidR="006B4913" w:rsidRPr="001A7611"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debugging, troubleshooting and testing.</w:t>
      </w:r>
    </w:p>
    <w:p w:rsidR="006B4913" w:rsidRDefault="006B4913" w:rsidP="006B4913">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Design, Development and Customizations as per the client’s needs.</w:t>
      </w:r>
    </w:p>
    <w:p w:rsidR="006B4913" w:rsidRPr="001A7611" w:rsidRDefault="006B4913" w:rsidP="006B4913">
      <w:pPr>
        <w:pStyle w:val="Achievement"/>
        <w:numPr>
          <w:ilvl w:val="0"/>
          <w:numId w:val="27"/>
        </w:numPr>
        <w:spacing w:after="0"/>
        <w:rPr>
          <w:rFonts w:asciiTheme="minorHAnsi" w:hAnsiTheme="minorHAnsi" w:cstheme="minorHAnsi"/>
          <w:sz w:val="22"/>
          <w:szCs w:val="22"/>
        </w:rPr>
      </w:pPr>
      <w:r w:rsidRPr="001A7611">
        <w:rPr>
          <w:rFonts w:asciiTheme="minorHAnsi" w:hAnsiTheme="minorHAnsi" w:cstheme="minorHAnsi"/>
          <w:sz w:val="22"/>
          <w:szCs w:val="22"/>
        </w:rPr>
        <w:t>Made PS Queries for all the conversion components.</w:t>
      </w:r>
    </w:p>
    <w:p w:rsidR="006B4913" w:rsidRPr="001A7611" w:rsidRDefault="006B4913" w:rsidP="006B4913">
      <w:pPr>
        <w:pStyle w:val="Achievement"/>
        <w:numPr>
          <w:ilvl w:val="0"/>
          <w:numId w:val="27"/>
        </w:numPr>
        <w:spacing w:after="0"/>
        <w:rPr>
          <w:rFonts w:asciiTheme="minorHAnsi" w:hAnsiTheme="minorHAnsi" w:cstheme="minorHAnsi"/>
          <w:sz w:val="22"/>
          <w:szCs w:val="22"/>
        </w:rPr>
      </w:pPr>
      <w:r w:rsidRPr="001A7611">
        <w:rPr>
          <w:rFonts w:asciiTheme="minorHAnsi" w:hAnsiTheme="minorHAnsi" w:cstheme="minorHAnsi"/>
          <w:sz w:val="22"/>
          <w:szCs w:val="22"/>
        </w:rPr>
        <w:t>Worked on</w:t>
      </w:r>
      <w:r w:rsidR="006F0F78">
        <w:rPr>
          <w:rFonts w:asciiTheme="minorHAnsi" w:hAnsiTheme="minorHAnsi" w:cstheme="minorHAnsi"/>
          <w:sz w:val="22"/>
          <w:szCs w:val="22"/>
        </w:rPr>
        <w:t xml:space="preserve"> Department</w:t>
      </w:r>
      <w:r w:rsidRPr="001A7611">
        <w:rPr>
          <w:rFonts w:asciiTheme="minorHAnsi" w:hAnsiTheme="minorHAnsi" w:cstheme="minorHAnsi"/>
          <w:sz w:val="22"/>
          <w:szCs w:val="22"/>
        </w:rPr>
        <w:t xml:space="preserve"> Tree Manager.</w:t>
      </w:r>
    </w:p>
    <w:p w:rsidR="006B4913" w:rsidRPr="001A7611" w:rsidRDefault="006B4913" w:rsidP="006B4913">
      <w:pPr>
        <w:pStyle w:val="ListParagraph"/>
        <w:numPr>
          <w:ilvl w:val="0"/>
          <w:numId w:val="27"/>
        </w:numPr>
        <w:rPr>
          <w:rFonts w:asciiTheme="minorHAnsi" w:hAnsiTheme="minorHAnsi" w:cstheme="minorHAnsi"/>
          <w:sz w:val="22"/>
          <w:szCs w:val="22"/>
        </w:rPr>
      </w:pPr>
      <w:r w:rsidRPr="001A7611">
        <w:rPr>
          <w:rFonts w:asciiTheme="minorHAnsi" w:hAnsiTheme="minorHAnsi" w:cstheme="minorHAnsi"/>
          <w:sz w:val="22"/>
          <w:szCs w:val="22"/>
        </w:rPr>
        <w:t>Proficient in production support activities like Performance Improvement, SQL Performance tuning, defect resolution, retro-fit customizations.</w:t>
      </w:r>
    </w:p>
    <w:p w:rsidR="006B4913" w:rsidRPr="001A7611" w:rsidRDefault="006B4913" w:rsidP="006B4913">
      <w:pPr>
        <w:pStyle w:val="ListParagraph"/>
        <w:numPr>
          <w:ilvl w:val="0"/>
          <w:numId w:val="27"/>
        </w:numPr>
        <w:rPr>
          <w:rFonts w:asciiTheme="minorHAnsi" w:hAnsiTheme="minorHAnsi" w:cstheme="minorHAnsi"/>
          <w:sz w:val="22"/>
          <w:szCs w:val="22"/>
        </w:rPr>
      </w:pPr>
      <w:r w:rsidRPr="001A7611">
        <w:rPr>
          <w:rFonts w:asciiTheme="minorHAnsi" w:hAnsiTheme="minorHAnsi" w:cstheme="minorHAnsi"/>
          <w:sz w:val="22"/>
          <w:szCs w:val="22"/>
        </w:rPr>
        <w:t>Optimized the data conversion program execution</w:t>
      </w:r>
      <w:r w:rsidR="00E03361">
        <w:rPr>
          <w:rFonts w:asciiTheme="minorHAnsi" w:hAnsiTheme="minorHAnsi" w:cstheme="minorHAnsi"/>
          <w:sz w:val="22"/>
          <w:szCs w:val="22"/>
        </w:rPr>
        <w:t>.</w:t>
      </w:r>
    </w:p>
    <w:p w:rsidR="009B3713" w:rsidRPr="006B4913" w:rsidRDefault="006B4913" w:rsidP="006B4913">
      <w:pPr>
        <w:pStyle w:val="ListParagraph"/>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UAT and helped users in completing the UAT cycle</w:t>
      </w:r>
      <w:r>
        <w:rPr>
          <w:rFonts w:asciiTheme="minorHAnsi" w:hAnsiTheme="minorHAnsi" w:cstheme="minorHAnsi"/>
          <w:sz w:val="22"/>
          <w:szCs w:val="22"/>
        </w:rPr>
        <w:t>.</w:t>
      </w:r>
    </w:p>
    <w:p w:rsidR="009B3713" w:rsidRDefault="009B3713" w:rsidP="009B3713">
      <w:pPr>
        <w:suppressAutoHyphens w:val="0"/>
        <w:ind w:left="720"/>
        <w:jc w:val="both"/>
        <w:rPr>
          <w:rFonts w:ascii="Calibri" w:hAnsi="Calibri" w:cs="Calibri"/>
          <w:sz w:val="22"/>
          <w:szCs w:val="22"/>
        </w:rPr>
      </w:pPr>
    </w:p>
    <w:p w:rsidR="009B3713" w:rsidRPr="001F6A25" w:rsidRDefault="00B5256F" w:rsidP="009B3713">
      <w:pPr>
        <w:tabs>
          <w:tab w:val="left" w:pos="90"/>
        </w:tabs>
        <w:jc w:val="both"/>
        <w:rPr>
          <w:rFonts w:ascii="Calibri" w:hAnsi="Calibri" w:cs="Calibri"/>
          <w:b/>
          <w:sz w:val="22"/>
          <w:szCs w:val="22"/>
        </w:rPr>
      </w:pPr>
      <w:r>
        <w:rPr>
          <w:rFonts w:ascii="Calibri" w:hAnsi="Calibri" w:cs="Calibri"/>
          <w:b/>
          <w:sz w:val="22"/>
          <w:szCs w:val="22"/>
        </w:rPr>
        <w:t>Client</w:t>
      </w:r>
      <w:r w:rsidR="0076706B">
        <w:rPr>
          <w:rFonts w:ascii="Calibri" w:hAnsi="Calibri" w:cs="Calibri"/>
          <w:b/>
          <w:sz w:val="22"/>
          <w:szCs w:val="22"/>
        </w:rPr>
        <w:t>- St. Paul Travelers</w:t>
      </w:r>
      <w:r w:rsidR="00665492">
        <w:rPr>
          <w:rFonts w:ascii="Calibri" w:hAnsi="Calibri" w:cs="Calibri"/>
          <w:b/>
          <w:sz w:val="22"/>
          <w:szCs w:val="22"/>
        </w:rPr>
        <w:t>, NY</w:t>
      </w:r>
      <w:r w:rsidR="0076706B">
        <w:rPr>
          <w:rFonts w:ascii="Calibri" w:hAnsi="Calibri" w:cs="Calibri"/>
          <w:b/>
          <w:sz w:val="22"/>
          <w:szCs w:val="22"/>
        </w:rPr>
        <w:t xml:space="preserve"> </w:t>
      </w:r>
      <w:r w:rsidR="0076706B">
        <w:rPr>
          <w:rFonts w:ascii="Calibri" w:hAnsi="Calibri" w:cs="Calibri"/>
          <w:b/>
          <w:sz w:val="22"/>
          <w:szCs w:val="22"/>
        </w:rPr>
        <w:tab/>
      </w:r>
      <w:r w:rsidR="0076706B">
        <w:rPr>
          <w:rFonts w:ascii="Calibri" w:hAnsi="Calibri" w:cs="Calibri"/>
          <w:b/>
          <w:sz w:val="22"/>
          <w:szCs w:val="22"/>
        </w:rPr>
        <w:tab/>
      </w:r>
      <w:r w:rsidR="0076706B">
        <w:rPr>
          <w:rFonts w:ascii="Calibri" w:hAnsi="Calibri" w:cs="Calibri"/>
          <w:b/>
          <w:sz w:val="22"/>
          <w:szCs w:val="22"/>
        </w:rPr>
        <w:tab/>
      </w:r>
      <w:r w:rsidR="0076706B">
        <w:rPr>
          <w:rFonts w:ascii="Calibri" w:hAnsi="Calibri" w:cs="Calibri"/>
          <w:b/>
          <w:sz w:val="22"/>
          <w:szCs w:val="22"/>
        </w:rPr>
        <w:tab/>
      </w:r>
      <w:r w:rsidR="0076706B">
        <w:rPr>
          <w:rFonts w:ascii="Calibri" w:hAnsi="Calibri" w:cs="Calibri"/>
          <w:b/>
          <w:sz w:val="22"/>
          <w:szCs w:val="22"/>
        </w:rPr>
        <w:tab/>
      </w:r>
      <w:r w:rsidR="009B3713">
        <w:rPr>
          <w:rFonts w:ascii="Calibri" w:hAnsi="Calibri" w:cs="Calibri"/>
          <w:b/>
          <w:sz w:val="22"/>
          <w:szCs w:val="22"/>
        </w:rPr>
        <w:tab/>
        <w:t xml:space="preserve">      </w:t>
      </w:r>
      <w:r>
        <w:rPr>
          <w:rFonts w:ascii="Calibri" w:hAnsi="Calibri" w:cs="Calibri"/>
          <w:b/>
          <w:sz w:val="22"/>
          <w:szCs w:val="22"/>
        </w:rPr>
        <w:t>Mar</w:t>
      </w:r>
      <w:r w:rsidR="009B3713" w:rsidRPr="001F6A25">
        <w:rPr>
          <w:rFonts w:ascii="Calibri" w:hAnsi="Calibri" w:cs="Calibri"/>
          <w:b/>
          <w:sz w:val="22"/>
          <w:szCs w:val="22"/>
        </w:rPr>
        <w:t xml:space="preserve"> 20</w:t>
      </w:r>
      <w:r>
        <w:rPr>
          <w:rFonts w:ascii="Calibri" w:hAnsi="Calibri" w:cs="Calibri"/>
          <w:b/>
          <w:sz w:val="22"/>
          <w:szCs w:val="22"/>
        </w:rPr>
        <w:t>10</w:t>
      </w:r>
      <w:r w:rsidR="009B3713" w:rsidRPr="001F6A25">
        <w:rPr>
          <w:rFonts w:ascii="Calibri" w:hAnsi="Calibri" w:cs="Calibri"/>
          <w:b/>
          <w:sz w:val="22"/>
          <w:szCs w:val="22"/>
        </w:rPr>
        <w:t xml:space="preserve"> – </w:t>
      </w:r>
      <w:r>
        <w:rPr>
          <w:rFonts w:ascii="Calibri" w:hAnsi="Calibri" w:cs="Calibri"/>
          <w:b/>
          <w:sz w:val="22"/>
          <w:szCs w:val="22"/>
        </w:rPr>
        <w:t>Jun 2012</w:t>
      </w:r>
    </w:p>
    <w:p w:rsidR="00665492" w:rsidRDefault="00665492" w:rsidP="00665492">
      <w:pPr>
        <w:tabs>
          <w:tab w:val="left" w:pos="90"/>
        </w:tabs>
        <w:jc w:val="both"/>
        <w:rPr>
          <w:rFonts w:ascii="Calibri" w:hAnsi="Calibri" w:cs="Calibri"/>
          <w:b/>
          <w:sz w:val="22"/>
          <w:szCs w:val="22"/>
        </w:rPr>
      </w:pPr>
      <w:r>
        <w:rPr>
          <w:rFonts w:ascii="Calibri" w:hAnsi="Calibri" w:cs="Calibri"/>
          <w:b/>
          <w:sz w:val="22"/>
          <w:szCs w:val="22"/>
        </w:rPr>
        <w:t>Implemen</w:t>
      </w:r>
      <w:r w:rsidR="00783B3A">
        <w:rPr>
          <w:rFonts w:ascii="Calibri" w:hAnsi="Calibri" w:cs="Calibri"/>
          <w:b/>
          <w:sz w:val="22"/>
          <w:szCs w:val="22"/>
        </w:rPr>
        <w:t>tation Partner: L &amp; T Infotech - Offshore</w:t>
      </w:r>
    </w:p>
    <w:p w:rsidR="009B3713" w:rsidRDefault="00F72822" w:rsidP="009B3713">
      <w:pPr>
        <w:tabs>
          <w:tab w:val="left" w:pos="90"/>
        </w:tabs>
        <w:jc w:val="both"/>
        <w:rPr>
          <w:rFonts w:ascii="Calibri" w:hAnsi="Calibri" w:cs="Calibri"/>
          <w:b/>
          <w:sz w:val="22"/>
          <w:szCs w:val="22"/>
        </w:rPr>
      </w:pPr>
      <w:r>
        <w:rPr>
          <w:rFonts w:ascii="Calibri" w:hAnsi="Calibri" w:cs="Calibri"/>
          <w:b/>
          <w:sz w:val="22"/>
          <w:szCs w:val="22"/>
        </w:rPr>
        <w:t xml:space="preserve">Role: </w:t>
      </w:r>
      <w:r w:rsidR="00B5256F">
        <w:rPr>
          <w:rFonts w:ascii="Calibri" w:hAnsi="Calibri" w:cs="Calibri"/>
          <w:b/>
          <w:sz w:val="22"/>
          <w:szCs w:val="22"/>
        </w:rPr>
        <w:t>Software Engineer</w:t>
      </w:r>
    </w:p>
    <w:p w:rsidR="00CA4EBC" w:rsidRPr="009B3713" w:rsidRDefault="009B3713" w:rsidP="009B3713">
      <w:pPr>
        <w:tabs>
          <w:tab w:val="left" w:pos="90"/>
        </w:tabs>
        <w:jc w:val="both"/>
        <w:rPr>
          <w:rFonts w:ascii="Calibri" w:hAnsi="Calibri" w:cs="Calibri"/>
          <w:b/>
          <w:sz w:val="22"/>
          <w:szCs w:val="22"/>
        </w:rPr>
      </w:pPr>
      <w:r w:rsidRPr="009B3713">
        <w:rPr>
          <w:rFonts w:ascii="Calibri" w:hAnsi="Calibri" w:cs="Calibri"/>
          <w:b/>
          <w:sz w:val="22"/>
          <w:szCs w:val="22"/>
        </w:rPr>
        <w:t xml:space="preserve">Project: </w:t>
      </w:r>
      <w:r w:rsidR="00B5256F">
        <w:rPr>
          <w:rFonts w:ascii="Calibri" w:hAnsi="Calibri" w:cs="Calibri"/>
          <w:b/>
          <w:sz w:val="22"/>
          <w:szCs w:val="22"/>
        </w:rPr>
        <w:t xml:space="preserve">PeopleSoft </w:t>
      </w:r>
      <w:r w:rsidR="00E85ECB">
        <w:rPr>
          <w:rFonts w:ascii="Calibri" w:hAnsi="Calibri" w:cs="Calibri"/>
          <w:b/>
          <w:sz w:val="22"/>
          <w:szCs w:val="22"/>
        </w:rPr>
        <w:t xml:space="preserve">implementation </w:t>
      </w:r>
      <w:r w:rsidR="00B5256F">
        <w:rPr>
          <w:rFonts w:ascii="Calibri" w:hAnsi="Calibri" w:cs="Calibri"/>
          <w:b/>
          <w:sz w:val="22"/>
          <w:szCs w:val="22"/>
        </w:rPr>
        <w:t>and support</w:t>
      </w:r>
      <w:r w:rsidR="00BB78AD">
        <w:rPr>
          <w:rFonts w:ascii="Calibri" w:hAnsi="Calibri" w:cs="Calibri"/>
          <w:b/>
          <w:sz w:val="22"/>
          <w:szCs w:val="22"/>
        </w:rPr>
        <w:t xml:space="preserve"> for HCM </w:t>
      </w:r>
    </w:p>
    <w:p w:rsidR="00CA4EBC" w:rsidRPr="007B76BA" w:rsidRDefault="00CA4EBC" w:rsidP="007B76BA">
      <w:pPr>
        <w:widowControl w:val="0"/>
        <w:jc w:val="both"/>
        <w:rPr>
          <w:rFonts w:ascii="Calibri" w:hAnsi="Calibri" w:cs="Verdana"/>
          <w:b/>
          <w:kern w:val="1"/>
          <w:sz w:val="22"/>
          <w:szCs w:val="22"/>
        </w:rPr>
      </w:pPr>
    </w:p>
    <w:p w:rsidR="00B5256F" w:rsidRPr="001A7611" w:rsidRDefault="00BB78AD" w:rsidP="00B5256F">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Provided</w:t>
      </w:r>
      <w:r w:rsidR="00B5256F" w:rsidRPr="001A7611">
        <w:rPr>
          <w:rFonts w:asciiTheme="minorHAnsi" w:hAnsiTheme="minorHAnsi" w:cstheme="minorHAnsi"/>
          <w:sz w:val="22"/>
          <w:szCs w:val="22"/>
        </w:rPr>
        <w:t xml:space="preserve"> support and enhancement of the HRMS</w:t>
      </w:r>
      <w:r>
        <w:rPr>
          <w:rFonts w:asciiTheme="minorHAnsi" w:hAnsiTheme="minorHAnsi" w:cstheme="minorHAnsi"/>
          <w:sz w:val="22"/>
          <w:szCs w:val="22"/>
        </w:rPr>
        <w:t xml:space="preserve"> and Finance</w:t>
      </w:r>
      <w:r w:rsidR="00B5256F" w:rsidRPr="001A7611">
        <w:rPr>
          <w:rFonts w:asciiTheme="minorHAnsi" w:hAnsiTheme="minorHAnsi" w:cstheme="minorHAnsi"/>
          <w:sz w:val="22"/>
          <w:szCs w:val="22"/>
        </w:rPr>
        <w:t xml:space="preserve"> module</w:t>
      </w:r>
      <w:r>
        <w:rPr>
          <w:rFonts w:asciiTheme="minorHAnsi" w:hAnsiTheme="minorHAnsi" w:cstheme="minorHAnsi"/>
          <w:sz w:val="22"/>
          <w:szCs w:val="22"/>
        </w:rPr>
        <w:t>s</w:t>
      </w:r>
      <w:r w:rsidR="00B5256F" w:rsidRPr="001A7611">
        <w:rPr>
          <w:rFonts w:asciiTheme="minorHAnsi" w:hAnsiTheme="minorHAnsi" w:cstheme="minorHAnsi"/>
          <w:sz w:val="22"/>
          <w:szCs w:val="22"/>
        </w:rPr>
        <w:t>.</w:t>
      </w:r>
    </w:p>
    <w:p w:rsidR="00B5256F" w:rsidRPr="001A7611" w:rsidRDefault="00B5256F" w:rsidP="00B5256F">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Major Key areas are development of e-Perfo</w:t>
      </w:r>
      <w:r w:rsidR="00BB78AD">
        <w:rPr>
          <w:rFonts w:asciiTheme="minorHAnsi" w:hAnsiTheme="minorHAnsi" w:cstheme="minorHAnsi"/>
          <w:sz w:val="22"/>
          <w:szCs w:val="22"/>
        </w:rPr>
        <w:t>rmance, Absence Management and Manager S</w:t>
      </w:r>
      <w:r w:rsidRPr="001A7611">
        <w:rPr>
          <w:rFonts w:asciiTheme="minorHAnsi" w:hAnsiTheme="minorHAnsi" w:cstheme="minorHAnsi"/>
          <w:sz w:val="22"/>
          <w:szCs w:val="22"/>
        </w:rPr>
        <w:t xml:space="preserve">elf </w:t>
      </w:r>
      <w:r w:rsidR="00BB78AD">
        <w:rPr>
          <w:rFonts w:asciiTheme="minorHAnsi" w:hAnsiTheme="minorHAnsi" w:cstheme="minorHAnsi"/>
          <w:sz w:val="22"/>
          <w:szCs w:val="22"/>
        </w:rPr>
        <w:t>Service, Recruiting, Bolt on modules of Finance</w:t>
      </w:r>
      <w:r w:rsidRPr="001A7611">
        <w:rPr>
          <w:rFonts w:asciiTheme="minorHAnsi" w:hAnsiTheme="minorHAnsi" w:cstheme="minorHAnsi"/>
          <w:sz w:val="22"/>
          <w:szCs w:val="22"/>
        </w:rPr>
        <w:t xml:space="preserve">. </w:t>
      </w:r>
    </w:p>
    <w:p w:rsidR="00B5256F" w:rsidRDefault="00BB78AD" w:rsidP="00B5256F">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Done </w:t>
      </w:r>
      <w:r w:rsidR="00B5256F" w:rsidRPr="001A7611">
        <w:rPr>
          <w:rFonts w:asciiTheme="minorHAnsi" w:hAnsiTheme="minorHAnsi" w:cstheme="minorHAnsi"/>
          <w:sz w:val="22"/>
          <w:szCs w:val="22"/>
        </w:rPr>
        <w:t xml:space="preserve">Expense Report </w:t>
      </w:r>
      <w:r>
        <w:rPr>
          <w:rFonts w:asciiTheme="minorHAnsi" w:hAnsiTheme="minorHAnsi" w:cstheme="minorHAnsi"/>
          <w:sz w:val="22"/>
          <w:szCs w:val="22"/>
        </w:rPr>
        <w:t>creation in PeopleSoft Finance</w:t>
      </w:r>
      <w:r w:rsidR="00B5256F" w:rsidRPr="001A7611">
        <w:rPr>
          <w:rFonts w:asciiTheme="minorHAnsi" w:hAnsiTheme="minorHAnsi" w:cstheme="minorHAnsi"/>
          <w:sz w:val="22"/>
          <w:szCs w:val="22"/>
        </w:rPr>
        <w:t xml:space="preserve"> through App engine process using XML Publisher.</w:t>
      </w:r>
    </w:p>
    <w:p w:rsidR="00E85ECB" w:rsidRDefault="00E85ECB" w:rsidP="00B5256F">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Worked on Base Benefit, Benefit configurations including Ben plan, Plan types and programs and security and enrollment in Benefits.</w:t>
      </w:r>
    </w:p>
    <w:p w:rsidR="00501DC1" w:rsidRPr="001A7611" w:rsidRDefault="00C25F36" w:rsidP="00E85ECB">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Used JIRA tool for change requests and defects in the system for tracking purpose.</w:t>
      </w:r>
    </w:p>
    <w:p w:rsidR="00B5256F" w:rsidRPr="001A7611" w:rsidRDefault="00B5256F" w:rsidP="00B5256F">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Activel</w:t>
      </w:r>
      <w:r w:rsidR="00E978CE">
        <w:rPr>
          <w:rFonts w:asciiTheme="minorHAnsi" w:hAnsiTheme="minorHAnsi" w:cstheme="minorHAnsi"/>
          <w:sz w:val="22"/>
          <w:szCs w:val="22"/>
        </w:rPr>
        <w:t xml:space="preserve">y participated in Client Calls and given training on </w:t>
      </w:r>
      <w:r w:rsidR="00E85ECB">
        <w:rPr>
          <w:rFonts w:asciiTheme="minorHAnsi" w:hAnsiTheme="minorHAnsi" w:cstheme="minorHAnsi"/>
          <w:sz w:val="22"/>
          <w:szCs w:val="22"/>
        </w:rPr>
        <w:t>modules</w:t>
      </w:r>
      <w:r w:rsidR="00E978CE">
        <w:rPr>
          <w:rFonts w:asciiTheme="minorHAnsi" w:hAnsiTheme="minorHAnsi" w:cstheme="minorHAnsi"/>
          <w:sz w:val="22"/>
          <w:szCs w:val="22"/>
        </w:rPr>
        <w:t xml:space="preserve"> task progress. </w:t>
      </w:r>
    </w:p>
    <w:p w:rsidR="00B5256F" w:rsidRPr="001A7611" w:rsidRDefault="00B5256F" w:rsidP="00B5256F">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debugging and troubleshooting.</w:t>
      </w:r>
    </w:p>
    <w:p w:rsidR="00B5256F" w:rsidRPr="001A7611" w:rsidRDefault="00B5256F" w:rsidP="00B5256F">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Reviews deliverables during various stages of implementation.</w:t>
      </w:r>
    </w:p>
    <w:p w:rsidR="00B5256F" w:rsidRPr="001A7611" w:rsidRDefault="00B5256F" w:rsidP="00B5256F">
      <w:pPr>
        <w:pStyle w:val="Achievement"/>
        <w:numPr>
          <w:ilvl w:val="0"/>
          <w:numId w:val="27"/>
        </w:numPr>
        <w:rPr>
          <w:rFonts w:asciiTheme="minorHAnsi" w:hAnsiTheme="minorHAnsi" w:cstheme="minorHAnsi"/>
          <w:sz w:val="22"/>
          <w:szCs w:val="22"/>
        </w:rPr>
      </w:pPr>
      <w:r w:rsidRPr="001A7611">
        <w:rPr>
          <w:rFonts w:asciiTheme="minorHAnsi" w:hAnsiTheme="minorHAnsi" w:cstheme="minorHAnsi"/>
          <w:sz w:val="22"/>
          <w:szCs w:val="22"/>
        </w:rPr>
        <w:t>Involved in Design, Development and Customizations as per client’s needs.</w:t>
      </w:r>
    </w:p>
    <w:p w:rsidR="00B5256F" w:rsidRDefault="0026658B" w:rsidP="00B5256F">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Worked on SQR reporting using JCL on </w:t>
      </w:r>
      <w:proofErr w:type="gramStart"/>
      <w:r>
        <w:rPr>
          <w:rFonts w:asciiTheme="minorHAnsi" w:hAnsiTheme="minorHAnsi" w:cstheme="minorHAnsi"/>
          <w:sz w:val="22"/>
          <w:szCs w:val="22"/>
        </w:rPr>
        <w:t>Unix</w:t>
      </w:r>
      <w:proofErr w:type="gramEnd"/>
      <w:r>
        <w:rPr>
          <w:rFonts w:asciiTheme="minorHAnsi" w:hAnsiTheme="minorHAnsi" w:cstheme="minorHAnsi"/>
          <w:sz w:val="22"/>
          <w:szCs w:val="22"/>
        </w:rPr>
        <w:t xml:space="preserve"> server.</w:t>
      </w:r>
    </w:p>
    <w:p w:rsidR="00E978CE" w:rsidRPr="001A7611" w:rsidRDefault="00E978CE" w:rsidP="00B5256F">
      <w:pPr>
        <w:pStyle w:val="Achievement"/>
        <w:numPr>
          <w:ilvl w:val="0"/>
          <w:numId w:val="27"/>
        </w:numPr>
        <w:rPr>
          <w:rFonts w:asciiTheme="minorHAnsi" w:hAnsiTheme="minorHAnsi" w:cstheme="minorHAnsi"/>
          <w:sz w:val="22"/>
          <w:szCs w:val="22"/>
        </w:rPr>
      </w:pPr>
      <w:r>
        <w:rPr>
          <w:rFonts w:asciiTheme="minorHAnsi" w:hAnsiTheme="minorHAnsi" w:cstheme="minorHAnsi"/>
          <w:sz w:val="22"/>
          <w:szCs w:val="22"/>
        </w:rPr>
        <w:t xml:space="preserve">Worked on Application Designer, Application Engine, PS Query, </w:t>
      </w:r>
      <w:proofErr w:type="spellStart"/>
      <w:r>
        <w:rPr>
          <w:rFonts w:asciiTheme="minorHAnsi" w:hAnsiTheme="minorHAnsi" w:cstheme="minorHAnsi"/>
          <w:sz w:val="22"/>
          <w:szCs w:val="22"/>
        </w:rPr>
        <w:t>Sqr</w:t>
      </w:r>
      <w:proofErr w:type="spellEnd"/>
      <w:r>
        <w:rPr>
          <w:rFonts w:asciiTheme="minorHAnsi" w:hAnsiTheme="minorHAnsi" w:cstheme="minorHAnsi"/>
          <w:sz w:val="22"/>
          <w:szCs w:val="22"/>
        </w:rPr>
        <w:t>, XML Publisher etc.</w:t>
      </w:r>
    </w:p>
    <w:p w:rsidR="00B5256F" w:rsidRPr="001A7611" w:rsidRDefault="00B5256F" w:rsidP="00B5256F">
      <w:pPr>
        <w:pStyle w:val="Achievement"/>
        <w:numPr>
          <w:ilvl w:val="0"/>
          <w:numId w:val="6"/>
        </w:numPr>
        <w:tabs>
          <w:tab w:val="clear" w:pos="0"/>
          <w:tab w:val="left" w:pos="720"/>
        </w:tabs>
        <w:rPr>
          <w:rFonts w:asciiTheme="minorHAnsi" w:hAnsiTheme="minorHAnsi" w:cstheme="minorHAnsi"/>
          <w:sz w:val="22"/>
          <w:szCs w:val="22"/>
        </w:rPr>
      </w:pPr>
      <w:r w:rsidRPr="001A7611">
        <w:rPr>
          <w:rFonts w:asciiTheme="minorHAnsi" w:hAnsiTheme="minorHAnsi" w:cstheme="minorHAnsi"/>
          <w:sz w:val="22"/>
          <w:szCs w:val="22"/>
        </w:rPr>
        <w:lastRenderedPageBreak/>
        <w:t xml:space="preserve">Actively participated in requirement gathering </w:t>
      </w:r>
      <w:r w:rsidR="0026658B">
        <w:rPr>
          <w:rFonts w:asciiTheme="minorHAnsi" w:hAnsiTheme="minorHAnsi" w:cstheme="minorHAnsi"/>
          <w:sz w:val="22"/>
          <w:szCs w:val="22"/>
        </w:rPr>
        <w:t xml:space="preserve">phase </w:t>
      </w:r>
      <w:r w:rsidRPr="001A7611">
        <w:rPr>
          <w:rFonts w:asciiTheme="minorHAnsi" w:hAnsiTheme="minorHAnsi" w:cstheme="minorHAnsi"/>
          <w:sz w:val="22"/>
          <w:szCs w:val="22"/>
        </w:rPr>
        <w:t xml:space="preserve">and </w:t>
      </w:r>
      <w:r w:rsidR="0026658B">
        <w:rPr>
          <w:rFonts w:asciiTheme="minorHAnsi" w:hAnsiTheme="minorHAnsi" w:cstheme="minorHAnsi"/>
          <w:sz w:val="22"/>
          <w:szCs w:val="22"/>
        </w:rPr>
        <w:t xml:space="preserve">have done through </w:t>
      </w:r>
      <w:r w:rsidRPr="001A7611">
        <w:rPr>
          <w:rFonts w:asciiTheme="minorHAnsi" w:hAnsiTheme="minorHAnsi" w:cstheme="minorHAnsi"/>
          <w:sz w:val="22"/>
          <w:szCs w:val="22"/>
        </w:rPr>
        <w:t xml:space="preserve">analysis. </w:t>
      </w:r>
    </w:p>
    <w:p w:rsidR="00B5256F" w:rsidRPr="001A7611" w:rsidRDefault="0026658B" w:rsidP="00B5256F">
      <w:pPr>
        <w:pStyle w:val="Achievement"/>
        <w:numPr>
          <w:ilvl w:val="0"/>
          <w:numId w:val="6"/>
        </w:numPr>
        <w:tabs>
          <w:tab w:val="clear" w:pos="0"/>
          <w:tab w:val="left" w:pos="720"/>
        </w:tabs>
        <w:rPr>
          <w:rFonts w:asciiTheme="minorHAnsi" w:hAnsiTheme="minorHAnsi" w:cstheme="minorHAnsi"/>
          <w:sz w:val="22"/>
          <w:szCs w:val="22"/>
        </w:rPr>
      </w:pPr>
      <w:r>
        <w:rPr>
          <w:rFonts w:asciiTheme="minorHAnsi" w:hAnsiTheme="minorHAnsi" w:cstheme="minorHAnsi"/>
          <w:sz w:val="22"/>
          <w:szCs w:val="22"/>
        </w:rPr>
        <w:t>Have given</w:t>
      </w:r>
      <w:r w:rsidR="00B5256F" w:rsidRPr="001A7611">
        <w:rPr>
          <w:rFonts w:asciiTheme="minorHAnsi" w:hAnsiTheme="minorHAnsi" w:cstheme="minorHAnsi"/>
          <w:sz w:val="22"/>
          <w:szCs w:val="22"/>
        </w:rPr>
        <w:t xml:space="preserve"> presentations to client </w:t>
      </w:r>
      <w:r>
        <w:rPr>
          <w:rFonts w:asciiTheme="minorHAnsi" w:hAnsiTheme="minorHAnsi" w:cstheme="minorHAnsi"/>
          <w:sz w:val="22"/>
          <w:szCs w:val="22"/>
        </w:rPr>
        <w:t>for different phases of development and its progress</w:t>
      </w:r>
      <w:r w:rsidR="00B5256F" w:rsidRPr="001A7611">
        <w:rPr>
          <w:rFonts w:asciiTheme="minorHAnsi" w:hAnsiTheme="minorHAnsi" w:cstheme="minorHAnsi"/>
          <w:sz w:val="22"/>
          <w:szCs w:val="22"/>
        </w:rPr>
        <w:t>.</w:t>
      </w:r>
    </w:p>
    <w:p w:rsidR="0026658B" w:rsidRDefault="0026658B" w:rsidP="009B3713">
      <w:pPr>
        <w:pStyle w:val="ListParagraph"/>
        <w:suppressAutoHyphens/>
        <w:spacing w:after="60"/>
        <w:ind w:left="0"/>
        <w:rPr>
          <w:rFonts w:ascii="Calibri" w:hAnsi="Calibri" w:cs="Calibri"/>
          <w:b/>
          <w:sz w:val="22"/>
          <w:szCs w:val="22"/>
        </w:rPr>
      </w:pPr>
    </w:p>
    <w:p w:rsidR="0026658B" w:rsidRDefault="0026658B" w:rsidP="009B3713">
      <w:pPr>
        <w:pStyle w:val="ListParagraph"/>
        <w:suppressAutoHyphens/>
        <w:spacing w:after="60"/>
        <w:ind w:left="0"/>
        <w:rPr>
          <w:rFonts w:ascii="Calibri" w:hAnsi="Calibri" w:cs="Calibri"/>
          <w:b/>
          <w:sz w:val="22"/>
          <w:szCs w:val="22"/>
        </w:rPr>
      </w:pPr>
    </w:p>
    <w:p w:rsidR="00B5256F" w:rsidRPr="001F6A25" w:rsidRDefault="0076706B" w:rsidP="00B5256F">
      <w:pPr>
        <w:tabs>
          <w:tab w:val="left" w:pos="90"/>
        </w:tabs>
        <w:jc w:val="both"/>
        <w:rPr>
          <w:rFonts w:ascii="Calibri" w:hAnsi="Calibri" w:cs="Calibri"/>
          <w:b/>
          <w:sz w:val="22"/>
          <w:szCs w:val="22"/>
        </w:rPr>
      </w:pPr>
      <w:r>
        <w:rPr>
          <w:rFonts w:ascii="Calibri" w:hAnsi="Calibri" w:cs="Calibri"/>
          <w:b/>
          <w:sz w:val="22"/>
          <w:szCs w:val="22"/>
        </w:rPr>
        <w:t>Client:</w:t>
      </w:r>
      <w:r w:rsidR="00665492">
        <w:rPr>
          <w:rFonts w:ascii="Calibri" w:hAnsi="Calibri" w:cs="Calibri"/>
          <w:b/>
          <w:sz w:val="22"/>
          <w:szCs w:val="22"/>
        </w:rPr>
        <w:t xml:space="preserve"> </w:t>
      </w:r>
      <w:r>
        <w:rPr>
          <w:rFonts w:ascii="Calibri" w:hAnsi="Calibri" w:cs="Calibri"/>
          <w:b/>
          <w:sz w:val="22"/>
          <w:szCs w:val="22"/>
        </w:rPr>
        <w:t>Convergys</w:t>
      </w:r>
      <w:r w:rsidR="00665492">
        <w:rPr>
          <w:rFonts w:ascii="Calibri" w:hAnsi="Calibri" w:cs="Calibri"/>
          <w:b/>
          <w:sz w:val="22"/>
          <w:szCs w:val="22"/>
        </w:rPr>
        <w:t>, India</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00B5256F">
        <w:rPr>
          <w:rFonts w:ascii="Calibri" w:hAnsi="Calibri" w:cs="Calibri"/>
          <w:b/>
          <w:sz w:val="22"/>
          <w:szCs w:val="22"/>
        </w:rPr>
        <w:tab/>
        <w:t xml:space="preserve">      May</w:t>
      </w:r>
      <w:r w:rsidR="00B5256F" w:rsidRPr="001F6A25">
        <w:rPr>
          <w:rFonts w:ascii="Calibri" w:hAnsi="Calibri" w:cs="Calibri"/>
          <w:b/>
          <w:sz w:val="22"/>
          <w:szCs w:val="22"/>
        </w:rPr>
        <w:t xml:space="preserve"> 20</w:t>
      </w:r>
      <w:r w:rsidR="00B5256F">
        <w:rPr>
          <w:rFonts w:ascii="Calibri" w:hAnsi="Calibri" w:cs="Calibri"/>
          <w:b/>
          <w:sz w:val="22"/>
          <w:szCs w:val="22"/>
        </w:rPr>
        <w:t>08</w:t>
      </w:r>
      <w:r w:rsidR="00B5256F" w:rsidRPr="001F6A25">
        <w:rPr>
          <w:rFonts w:ascii="Calibri" w:hAnsi="Calibri" w:cs="Calibri"/>
          <w:b/>
          <w:sz w:val="22"/>
          <w:szCs w:val="22"/>
        </w:rPr>
        <w:t xml:space="preserve"> – </w:t>
      </w:r>
      <w:r w:rsidR="00B5256F">
        <w:rPr>
          <w:rFonts w:ascii="Calibri" w:hAnsi="Calibri" w:cs="Calibri"/>
          <w:b/>
          <w:sz w:val="22"/>
          <w:szCs w:val="22"/>
        </w:rPr>
        <w:t>Mar 2010</w:t>
      </w:r>
    </w:p>
    <w:p w:rsidR="00B5256F" w:rsidRDefault="00B5256F" w:rsidP="00B5256F">
      <w:pPr>
        <w:tabs>
          <w:tab w:val="left" w:pos="90"/>
        </w:tabs>
        <w:jc w:val="both"/>
        <w:rPr>
          <w:rFonts w:ascii="Calibri" w:hAnsi="Calibri" w:cs="Calibri"/>
          <w:b/>
          <w:sz w:val="22"/>
          <w:szCs w:val="22"/>
        </w:rPr>
      </w:pPr>
      <w:r>
        <w:rPr>
          <w:rFonts w:ascii="Calibri" w:hAnsi="Calibri" w:cs="Calibri"/>
          <w:b/>
          <w:sz w:val="22"/>
          <w:szCs w:val="22"/>
        </w:rPr>
        <w:t>Role: Technical Consultant</w:t>
      </w:r>
    </w:p>
    <w:p w:rsidR="00AA03E8" w:rsidRDefault="00AA03E8" w:rsidP="00AA03E8">
      <w:pPr>
        <w:tabs>
          <w:tab w:val="left" w:pos="90"/>
        </w:tabs>
        <w:jc w:val="both"/>
        <w:rPr>
          <w:rFonts w:ascii="Calibri" w:hAnsi="Calibri" w:cs="Calibri"/>
          <w:b/>
          <w:sz w:val="22"/>
          <w:szCs w:val="22"/>
        </w:rPr>
      </w:pPr>
      <w:r>
        <w:rPr>
          <w:rFonts w:ascii="Calibri" w:hAnsi="Calibri" w:cs="Calibri"/>
          <w:b/>
          <w:sz w:val="22"/>
          <w:szCs w:val="22"/>
        </w:rPr>
        <w:t>Implementation Partner: Convergys, India</w:t>
      </w:r>
    </w:p>
    <w:p w:rsidR="00B5256F" w:rsidRPr="009B3713" w:rsidRDefault="00B5256F" w:rsidP="00B5256F">
      <w:pPr>
        <w:tabs>
          <w:tab w:val="left" w:pos="90"/>
        </w:tabs>
        <w:jc w:val="both"/>
        <w:rPr>
          <w:rFonts w:ascii="Calibri" w:hAnsi="Calibri" w:cs="Calibri"/>
          <w:b/>
          <w:sz w:val="22"/>
          <w:szCs w:val="22"/>
        </w:rPr>
      </w:pPr>
      <w:r w:rsidRPr="009B3713">
        <w:rPr>
          <w:rFonts w:ascii="Calibri" w:hAnsi="Calibri" w:cs="Calibri"/>
          <w:b/>
          <w:sz w:val="22"/>
          <w:szCs w:val="22"/>
        </w:rPr>
        <w:t xml:space="preserve">Project: </w:t>
      </w:r>
      <w:r>
        <w:rPr>
          <w:rFonts w:ascii="Calibri" w:hAnsi="Calibri" w:cs="Calibri"/>
          <w:b/>
          <w:sz w:val="22"/>
          <w:szCs w:val="22"/>
        </w:rPr>
        <w:t>PeopleSoft HCM 9.0</w:t>
      </w:r>
    </w:p>
    <w:p w:rsidR="00B5256F" w:rsidRPr="007B76BA" w:rsidRDefault="00B5256F" w:rsidP="00B5256F">
      <w:pPr>
        <w:widowControl w:val="0"/>
        <w:jc w:val="both"/>
        <w:rPr>
          <w:rFonts w:ascii="Calibri" w:hAnsi="Calibri" w:cs="Verdana"/>
          <w:b/>
          <w:kern w:val="1"/>
          <w:sz w:val="22"/>
          <w:szCs w:val="22"/>
        </w:rPr>
      </w:pPr>
    </w:p>
    <w:p w:rsidR="00B5256F" w:rsidRPr="001A7611" w:rsidRDefault="00B5256F" w:rsidP="00B5256F">
      <w:pPr>
        <w:pStyle w:val="Achievement"/>
        <w:numPr>
          <w:ilvl w:val="0"/>
          <w:numId w:val="6"/>
        </w:numPr>
        <w:rPr>
          <w:rFonts w:asciiTheme="minorHAnsi" w:hAnsiTheme="minorHAnsi" w:cstheme="minorHAnsi"/>
          <w:sz w:val="22"/>
          <w:szCs w:val="22"/>
        </w:rPr>
      </w:pPr>
      <w:r w:rsidRPr="001A7611">
        <w:rPr>
          <w:rFonts w:asciiTheme="minorHAnsi" w:hAnsiTheme="minorHAnsi" w:cstheme="minorHAnsi"/>
          <w:sz w:val="22"/>
          <w:szCs w:val="22"/>
        </w:rPr>
        <w:t>Work</w:t>
      </w:r>
      <w:r w:rsidR="0026658B">
        <w:rPr>
          <w:rFonts w:asciiTheme="minorHAnsi" w:hAnsiTheme="minorHAnsi" w:cstheme="minorHAnsi"/>
          <w:sz w:val="22"/>
          <w:szCs w:val="22"/>
        </w:rPr>
        <w:t>ed in support project includes S</w:t>
      </w:r>
      <w:r w:rsidRPr="001A7611">
        <w:rPr>
          <w:rFonts w:asciiTheme="minorHAnsi" w:hAnsiTheme="minorHAnsi" w:cstheme="minorHAnsi"/>
          <w:sz w:val="22"/>
          <w:szCs w:val="22"/>
        </w:rPr>
        <w:t>elf-</w:t>
      </w:r>
      <w:r w:rsidR="0026658B">
        <w:rPr>
          <w:rFonts w:asciiTheme="minorHAnsi" w:hAnsiTheme="minorHAnsi" w:cstheme="minorHAnsi"/>
          <w:sz w:val="22"/>
          <w:szCs w:val="22"/>
        </w:rPr>
        <w:t>S</w:t>
      </w:r>
      <w:r w:rsidRPr="001A7611">
        <w:rPr>
          <w:rFonts w:asciiTheme="minorHAnsi" w:hAnsiTheme="minorHAnsi" w:cstheme="minorHAnsi"/>
          <w:sz w:val="22"/>
          <w:szCs w:val="22"/>
        </w:rPr>
        <w:t>ervice</w:t>
      </w:r>
      <w:r w:rsidR="0026658B">
        <w:rPr>
          <w:rFonts w:asciiTheme="minorHAnsi" w:hAnsiTheme="minorHAnsi" w:cstheme="minorHAnsi"/>
          <w:sz w:val="22"/>
          <w:szCs w:val="22"/>
        </w:rPr>
        <w:t>, Recruiting</w:t>
      </w:r>
      <w:r w:rsidR="00E85ECB">
        <w:rPr>
          <w:rFonts w:asciiTheme="minorHAnsi" w:hAnsiTheme="minorHAnsi" w:cstheme="minorHAnsi"/>
          <w:sz w:val="22"/>
          <w:szCs w:val="22"/>
        </w:rPr>
        <w:t>, Benefits, NA Payroll</w:t>
      </w:r>
      <w:r w:rsidR="0026658B">
        <w:rPr>
          <w:rFonts w:asciiTheme="minorHAnsi" w:hAnsiTheme="minorHAnsi" w:cstheme="minorHAnsi"/>
          <w:sz w:val="22"/>
          <w:szCs w:val="22"/>
        </w:rPr>
        <w:t xml:space="preserve"> and Workforce A</w:t>
      </w:r>
      <w:r w:rsidRPr="001A7611">
        <w:rPr>
          <w:rFonts w:asciiTheme="minorHAnsi" w:hAnsiTheme="minorHAnsi" w:cstheme="minorHAnsi"/>
          <w:sz w:val="22"/>
          <w:szCs w:val="22"/>
        </w:rPr>
        <w:t>dministration module</w:t>
      </w:r>
      <w:r w:rsidR="0026658B">
        <w:rPr>
          <w:rFonts w:asciiTheme="minorHAnsi" w:hAnsiTheme="minorHAnsi" w:cstheme="minorHAnsi"/>
          <w:sz w:val="22"/>
          <w:szCs w:val="22"/>
        </w:rPr>
        <w:t>s.</w:t>
      </w:r>
    </w:p>
    <w:p w:rsidR="00B5256F" w:rsidRDefault="00B5256F" w:rsidP="00B5256F">
      <w:pPr>
        <w:pStyle w:val="Achievement"/>
        <w:numPr>
          <w:ilvl w:val="0"/>
          <w:numId w:val="6"/>
        </w:numPr>
        <w:rPr>
          <w:rFonts w:asciiTheme="minorHAnsi" w:hAnsiTheme="minorHAnsi" w:cstheme="minorHAnsi"/>
          <w:sz w:val="22"/>
          <w:szCs w:val="22"/>
        </w:rPr>
      </w:pPr>
      <w:r w:rsidRPr="001A7611">
        <w:rPr>
          <w:rFonts w:asciiTheme="minorHAnsi" w:hAnsiTheme="minorHAnsi" w:cstheme="minorHAnsi"/>
          <w:sz w:val="22"/>
          <w:szCs w:val="22"/>
        </w:rPr>
        <w:t>Major Key areas are People code, Applications engine, XML Publisher for reporting purpose, Excel to CI.</w:t>
      </w:r>
    </w:p>
    <w:p w:rsidR="00C25F36" w:rsidRPr="001A7611" w:rsidRDefault="00C25F36" w:rsidP="00B5256F">
      <w:pPr>
        <w:pStyle w:val="Achievement"/>
        <w:numPr>
          <w:ilvl w:val="0"/>
          <w:numId w:val="6"/>
        </w:numPr>
        <w:rPr>
          <w:rFonts w:asciiTheme="minorHAnsi" w:hAnsiTheme="minorHAnsi" w:cstheme="minorHAnsi"/>
          <w:sz w:val="22"/>
          <w:szCs w:val="22"/>
        </w:rPr>
      </w:pPr>
      <w:r>
        <w:rPr>
          <w:rFonts w:asciiTheme="minorHAnsi" w:hAnsiTheme="minorHAnsi" w:cstheme="minorHAnsi"/>
          <w:sz w:val="22"/>
          <w:szCs w:val="22"/>
        </w:rPr>
        <w:t>Have worked on JIRA tool for test cases and all the defects log.</w:t>
      </w:r>
    </w:p>
    <w:p w:rsidR="00B5256F" w:rsidRPr="001A7611" w:rsidRDefault="0026658B" w:rsidP="00B5256F">
      <w:pPr>
        <w:pStyle w:val="Achievement"/>
        <w:numPr>
          <w:ilvl w:val="0"/>
          <w:numId w:val="6"/>
        </w:numPr>
        <w:tabs>
          <w:tab w:val="clear" w:pos="0"/>
          <w:tab w:val="left" w:pos="720"/>
        </w:tabs>
        <w:rPr>
          <w:rFonts w:asciiTheme="minorHAnsi" w:hAnsiTheme="minorHAnsi" w:cstheme="minorHAnsi"/>
          <w:sz w:val="22"/>
          <w:szCs w:val="22"/>
        </w:rPr>
      </w:pPr>
      <w:r>
        <w:rPr>
          <w:rFonts w:asciiTheme="minorHAnsi" w:hAnsiTheme="minorHAnsi" w:cstheme="minorHAnsi"/>
          <w:sz w:val="22"/>
          <w:szCs w:val="22"/>
        </w:rPr>
        <w:t>Handled more of a functional role related to system’s configuration and security.</w:t>
      </w:r>
    </w:p>
    <w:p w:rsidR="00B5256F" w:rsidRDefault="00B5256F" w:rsidP="00B5256F">
      <w:pPr>
        <w:pStyle w:val="Achievement"/>
        <w:numPr>
          <w:ilvl w:val="0"/>
          <w:numId w:val="6"/>
        </w:numPr>
        <w:tabs>
          <w:tab w:val="clear" w:pos="0"/>
          <w:tab w:val="left" w:pos="720"/>
        </w:tabs>
        <w:rPr>
          <w:rFonts w:asciiTheme="minorHAnsi" w:hAnsiTheme="minorHAnsi" w:cstheme="minorHAnsi"/>
          <w:sz w:val="22"/>
          <w:szCs w:val="22"/>
        </w:rPr>
      </w:pPr>
      <w:r w:rsidRPr="001A7611">
        <w:rPr>
          <w:rFonts w:asciiTheme="minorHAnsi" w:hAnsiTheme="minorHAnsi" w:cstheme="minorHAnsi"/>
          <w:sz w:val="22"/>
          <w:szCs w:val="22"/>
        </w:rPr>
        <w:t>Used to work on security related issues in HRMS raised by HRIS team.</w:t>
      </w:r>
    </w:p>
    <w:p w:rsidR="00C3655A" w:rsidRDefault="00C3655A" w:rsidP="00C3655A">
      <w:pPr>
        <w:pStyle w:val="Achievement"/>
        <w:tabs>
          <w:tab w:val="clear" w:pos="360"/>
          <w:tab w:val="left" w:pos="720"/>
        </w:tabs>
        <w:ind w:left="720" w:firstLine="0"/>
        <w:rPr>
          <w:rFonts w:asciiTheme="minorHAnsi" w:hAnsiTheme="minorHAnsi" w:cstheme="minorHAnsi"/>
          <w:sz w:val="22"/>
          <w:szCs w:val="22"/>
        </w:rPr>
      </w:pPr>
    </w:p>
    <w:p w:rsidR="00FC2306" w:rsidRPr="00B5256F" w:rsidRDefault="00FC2306" w:rsidP="00C3655A">
      <w:pPr>
        <w:pStyle w:val="Achievement"/>
        <w:tabs>
          <w:tab w:val="clear" w:pos="360"/>
          <w:tab w:val="left" w:pos="720"/>
        </w:tabs>
        <w:ind w:left="720" w:firstLine="0"/>
        <w:rPr>
          <w:rFonts w:asciiTheme="minorHAnsi" w:hAnsiTheme="minorHAnsi" w:cstheme="minorHAnsi"/>
          <w:sz w:val="22"/>
          <w:szCs w:val="22"/>
        </w:rPr>
      </w:pPr>
    </w:p>
    <w:p w:rsidR="00252DE8" w:rsidRDefault="00252DE8" w:rsidP="00252DE8">
      <w:pPr>
        <w:widowControl w:val="0"/>
        <w:jc w:val="both"/>
        <w:rPr>
          <w:rFonts w:ascii="Calibri" w:hAnsi="Calibri" w:cs="Verdana"/>
          <w:b/>
          <w:kern w:val="1"/>
          <w:sz w:val="22"/>
          <w:szCs w:val="22"/>
          <w:u w:val="single"/>
        </w:rPr>
      </w:pPr>
      <w:r w:rsidRPr="00082A88">
        <w:rPr>
          <w:rFonts w:ascii="Calibri" w:hAnsi="Calibri" w:cs="Verdana"/>
          <w:b/>
          <w:kern w:val="1"/>
          <w:sz w:val="22"/>
          <w:szCs w:val="22"/>
          <w:u w:val="single"/>
        </w:rPr>
        <w:t>Education:</w:t>
      </w:r>
    </w:p>
    <w:p w:rsidR="00665492" w:rsidRPr="0084577F" w:rsidRDefault="00665492" w:rsidP="00665492">
      <w:pPr>
        <w:widowControl w:val="0"/>
        <w:jc w:val="both"/>
        <w:rPr>
          <w:rFonts w:ascii="Calibri" w:hAnsi="Calibri" w:cs="Verdana"/>
          <w:b/>
          <w:kern w:val="1"/>
          <w:sz w:val="22"/>
          <w:szCs w:val="22"/>
        </w:rPr>
      </w:pPr>
      <w:r w:rsidRPr="0084577F">
        <w:rPr>
          <w:rFonts w:ascii="Calibri" w:hAnsi="Calibri" w:cs="Verdana"/>
          <w:b/>
          <w:kern w:val="1"/>
          <w:sz w:val="22"/>
          <w:szCs w:val="22"/>
        </w:rPr>
        <w:t xml:space="preserve">Masters in Computer Applications, </w:t>
      </w:r>
      <w:r>
        <w:rPr>
          <w:rFonts w:ascii="Calibri" w:hAnsi="Calibri" w:cs="Verdana"/>
          <w:b/>
          <w:kern w:val="1"/>
          <w:sz w:val="22"/>
          <w:szCs w:val="22"/>
        </w:rPr>
        <w:t>June</w:t>
      </w:r>
      <w:r w:rsidRPr="0084577F">
        <w:rPr>
          <w:rFonts w:ascii="Calibri" w:hAnsi="Calibri" w:cs="Verdana"/>
          <w:b/>
          <w:kern w:val="1"/>
          <w:sz w:val="22"/>
          <w:szCs w:val="22"/>
        </w:rPr>
        <w:t xml:space="preserve"> 2007 </w:t>
      </w:r>
    </w:p>
    <w:p w:rsidR="00B5256F" w:rsidRDefault="00665492" w:rsidP="00252DE8">
      <w:pPr>
        <w:widowControl w:val="0"/>
        <w:jc w:val="both"/>
        <w:rPr>
          <w:rFonts w:ascii="Calibri" w:hAnsi="Calibri" w:cs="Verdana"/>
          <w:kern w:val="1"/>
          <w:sz w:val="22"/>
          <w:szCs w:val="22"/>
        </w:rPr>
      </w:pPr>
      <w:proofErr w:type="spellStart"/>
      <w:r>
        <w:rPr>
          <w:rFonts w:ascii="Calibri" w:hAnsi="Calibri" w:cs="Verdana"/>
          <w:kern w:val="1"/>
          <w:sz w:val="22"/>
          <w:szCs w:val="22"/>
        </w:rPr>
        <w:t>ApeeJay</w:t>
      </w:r>
      <w:proofErr w:type="spellEnd"/>
      <w:r>
        <w:rPr>
          <w:rFonts w:ascii="Calibri" w:hAnsi="Calibri" w:cs="Verdana"/>
          <w:kern w:val="1"/>
          <w:sz w:val="22"/>
          <w:szCs w:val="22"/>
        </w:rPr>
        <w:t xml:space="preserve"> Institute of Management, Punjab Technical</w:t>
      </w:r>
      <w:r w:rsidRPr="005D4066">
        <w:rPr>
          <w:rFonts w:ascii="Calibri" w:hAnsi="Calibri" w:cs="Verdana"/>
          <w:kern w:val="1"/>
          <w:sz w:val="22"/>
          <w:szCs w:val="22"/>
        </w:rPr>
        <w:t xml:space="preserve"> University (</w:t>
      </w:r>
      <w:r>
        <w:rPr>
          <w:rFonts w:ascii="Calibri" w:hAnsi="Calibri" w:cs="Verdana"/>
          <w:kern w:val="1"/>
          <w:sz w:val="22"/>
          <w:szCs w:val="22"/>
        </w:rPr>
        <w:t>P</w:t>
      </w:r>
      <w:r w:rsidRPr="005D4066">
        <w:rPr>
          <w:rFonts w:ascii="Calibri" w:hAnsi="Calibri" w:cs="Verdana"/>
          <w:kern w:val="1"/>
          <w:sz w:val="22"/>
          <w:szCs w:val="22"/>
        </w:rPr>
        <w:t>TU),</w:t>
      </w:r>
      <w:r>
        <w:rPr>
          <w:rFonts w:ascii="Calibri" w:hAnsi="Calibri" w:cs="Verdana"/>
          <w:kern w:val="1"/>
          <w:sz w:val="22"/>
          <w:szCs w:val="22"/>
        </w:rPr>
        <w:t xml:space="preserve"> Jalandhar, Punjab, India</w:t>
      </w:r>
    </w:p>
    <w:p w:rsidR="00382068" w:rsidRDefault="00382068" w:rsidP="00252DE8">
      <w:pPr>
        <w:widowControl w:val="0"/>
        <w:jc w:val="both"/>
        <w:rPr>
          <w:rFonts w:ascii="Calibri" w:hAnsi="Calibri" w:cs="Verdana"/>
          <w:sz w:val="22"/>
          <w:szCs w:val="22"/>
        </w:rPr>
      </w:pPr>
    </w:p>
    <w:p w:rsidR="00E03361" w:rsidRPr="00F1287A" w:rsidRDefault="00E03361" w:rsidP="00252DE8">
      <w:pPr>
        <w:widowControl w:val="0"/>
        <w:jc w:val="both"/>
        <w:rPr>
          <w:rFonts w:ascii="Calibri" w:hAnsi="Calibri" w:cs="Verdana"/>
          <w:sz w:val="22"/>
          <w:szCs w:val="22"/>
        </w:rPr>
      </w:pPr>
    </w:p>
    <w:sectPr w:rsidR="00E03361" w:rsidRPr="00F1287A" w:rsidSect="006B7F23">
      <w:footerReference w:type="default" r:id="rId12"/>
      <w:pgSz w:w="11906" w:h="16838"/>
      <w:pgMar w:top="940" w:right="1440" w:bottom="1440" w:left="1440" w:header="81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9F3" w:rsidRDefault="008359F3" w:rsidP="00CA4EBC">
      <w:r>
        <w:separator/>
      </w:r>
    </w:p>
  </w:endnote>
  <w:endnote w:type="continuationSeparator" w:id="0">
    <w:p w:rsidR="008359F3" w:rsidRDefault="008359F3" w:rsidP="00CA4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Calibri"/>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EBC" w:rsidRDefault="00CA4EB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9F3" w:rsidRDefault="008359F3" w:rsidP="00CA4EBC">
      <w:r>
        <w:separator/>
      </w:r>
    </w:p>
  </w:footnote>
  <w:footnote w:type="continuationSeparator" w:id="0">
    <w:p w:rsidR="008359F3" w:rsidRDefault="008359F3" w:rsidP="00CA4E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360"/>
        </w:tabs>
        <w:ind w:left="360" w:hanging="360"/>
      </w:pPr>
      <w:rPr>
        <w:rFonts w:ascii="Symbol" w:hAnsi="Symbol" w:cs="Wingdings"/>
      </w:rPr>
    </w:lvl>
  </w:abstractNum>
  <w:abstractNum w:abstractNumId="2">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rPr>
    </w:lvl>
  </w:abstractNum>
  <w:abstractNum w:abstractNumId="3">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sz w:val="20"/>
      </w:rPr>
    </w:lvl>
  </w:abstractNum>
  <w:abstractNum w:abstractNumId="5">
    <w:nsid w:val="00000006"/>
    <w:multiLevelType w:val="singleLevel"/>
    <w:tmpl w:val="00000006"/>
    <w:name w:val="WW8Num6"/>
    <w:lvl w:ilvl="0">
      <w:numFmt w:val="bullet"/>
      <w:lvlText w:val="•"/>
      <w:lvlJc w:val="left"/>
      <w:pPr>
        <w:tabs>
          <w:tab w:val="num" w:pos="0"/>
        </w:tabs>
        <w:ind w:left="720" w:hanging="360"/>
      </w:pPr>
      <w:rPr>
        <w:rFonts w:ascii="Verdana" w:hAnsi="Verdana" w:cs="Symbol"/>
        <w:sz w:val="20"/>
      </w:rPr>
    </w:lvl>
  </w:abstractNum>
  <w:abstractNum w:abstractNumId="6">
    <w:nsid w:val="00000007"/>
    <w:multiLevelType w:val="multilevel"/>
    <w:tmpl w:val="00000007"/>
    <w:lvl w:ilvl="0">
      <w:start w:val="1"/>
      <w:numFmt w:val="bullet"/>
      <w:lvlText w:val=""/>
      <w:lvlJc w:val="left"/>
      <w:pPr>
        <w:tabs>
          <w:tab w:val="num" w:pos="0"/>
        </w:tabs>
        <w:ind w:left="720" w:hanging="360"/>
      </w:pPr>
      <w:rPr>
        <w:rFonts w:ascii="Symbol" w:hAnsi="Symbol" w:cs="Symbol"/>
        <w:sz w:val="2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sz w:val="2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sz w:val="2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sz w:val="20"/>
      </w:rPr>
    </w:lvl>
  </w:abstractNum>
  <w:abstractNum w:abstractNumId="8">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9">
    <w:nsid w:val="075F6A17"/>
    <w:multiLevelType w:val="hybridMultilevel"/>
    <w:tmpl w:val="BF7EF3B0"/>
    <w:lvl w:ilvl="0" w:tplc="00000006">
      <w:start w:val="1"/>
      <w:numFmt w:val="bullet"/>
      <w:lvlText w:val=""/>
      <w:lvlJc w:val="left"/>
      <w:pPr>
        <w:tabs>
          <w:tab w:val="num" w:pos="720"/>
        </w:tabs>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376AA1"/>
    <w:multiLevelType w:val="hybridMultilevel"/>
    <w:tmpl w:val="DF8A6216"/>
    <w:lvl w:ilvl="0" w:tplc="85B4E6F4">
      <w:start w:val="1"/>
      <w:numFmt w:val="decimal"/>
      <w:lvlText w:val="%1."/>
      <w:lvlJc w:val="left"/>
      <w:pPr>
        <w:ind w:left="720" w:hanging="360"/>
      </w:pPr>
      <w:rPr>
        <w:rFonts w:cs="Verdana"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62256F"/>
    <w:multiLevelType w:val="hybridMultilevel"/>
    <w:tmpl w:val="B87260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6D648A"/>
    <w:multiLevelType w:val="hybridMultilevel"/>
    <w:tmpl w:val="2A3EEC40"/>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D2F2B0D"/>
    <w:multiLevelType w:val="hybridMultilevel"/>
    <w:tmpl w:val="E31C6940"/>
    <w:lvl w:ilvl="0" w:tplc="A19EB804">
      <w:start w:val="60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922EC2"/>
    <w:multiLevelType w:val="hybridMultilevel"/>
    <w:tmpl w:val="FA74F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F041D2"/>
    <w:multiLevelType w:val="hybridMultilevel"/>
    <w:tmpl w:val="CE169FB0"/>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nsid w:val="3FA13718"/>
    <w:multiLevelType w:val="hybridMultilevel"/>
    <w:tmpl w:val="B106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9D1763"/>
    <w:multiLevelType w:val="hybridMultilevel"/>
    <w:tmpl w:val="A0185AD4"/>
    <w:lvl w:ilvl="0" w:tplc="D87809C4">
      <w:start w:val="1"/>
      <w:numFmt w:val="decimal"/>
      <w:lvlText w:val="%1."/>
      <w:lvlJc w:val="left"/>
      <w:pPr>
        <w:ind w:left="870" w:hanging="360"/>
      </w:pPr>
      <w:rPr>
        <w:rFonts w:hint="default"/>
        <w:b/>
        <w:color w:val="auto"/>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8">
    <w:nsid w:val="429350A7"/>
    <w:multiLevelType w:val="hybridMultilevel"/>
    <w:tmpl w:val="B6985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480292"/>
    <w:multiLevelType w:val="hybridMultilevel"/>
    <w:tmpl w:val="0B3AF6C4"/>
    <w:lvl w:ilvl="0" w:tplc="04090005">
      <w:start w:val="1"/>
      <w:numFmt w:val="bullet"/>
      <w:lvlText w:val=""/>
      <w:lvlJc w:val="left"/>
      <w:pPr>
        <w:ind w:left="1125" w:hanging="360"/>
      </w:pPr>
      <w:rPr>
        <w:rFonts w:ascii="Wingdings" w:hAnsi="Wingding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0">
    <w:nsid w:val="4C604926"/>
    <w:multiLevelType w:val="hybridMultilevel"/>
    <w:tmpl w:val="DDB03570"/>
    <w:lvl w:ilvl="0" w:tplc="00000006">
      <w:numFmt w:val="bullet"/>
      <w:lvlText w:val="•"/>
      <w:lvlJc w:val="left"/>
      <w:pPr>
        <w:ind w:left="720" w:hanging="360"/>
      </w:pPr>
      <w:rPr>
        <w:rFonts w:ascii="Verdana" w:hAnsi="Verdana" w:cs="Symbol"/>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013F88"/>
    <w:multiLevelType w:val="hybridMultilevel"/>
    <w:tmpl w:val="F7CC073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nsid w:val="5A083F1A"/>
    <w:multiLevelType w:val="hybridMultilevel"/>
    <w:tmpl w:val="2CDA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DE85F54"/>
    <w:multiLevelType w:val="hybridMultilevel"/>
    <w:tmpl w:val="A5623D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2DE18D9"/>
    <w:multiLevelType w:val="hybridMultilevel"/>
    <w:tmpl w:val="3BCED278"/>
    <w:lvl w:ilvl="0" w:tplc="03D8F5F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7A91655"/>
    <w:multiLevelType w:val="hybridMultilevel"/>
    <w:tmpl w:val="E8F48D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1A01F5"/>
    <w:multiLevelType w:val="hybridMultilevel"/>
    <w:tmpl w:val="9A007D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27">
    <w:nsid w:val="7555091A"/>
    <w:multiLevelType w:val="hybridMultilevel"/>
    <w:tmpl w:val="A246F640"/>
    <w:lvl w:ilvl="0" w:tplc="A19EB804">
      <w:start w:val="60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491C60"/>
    <w:multiLevelType w:val="hybridMultilevel"/>
    <w:tmpl w:val="A07EA80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nsid w:val="7DAB5621"/>
    <w:multiLevelType w:val="hybridMultilevel"/>
    <w:tmpl w:val="1CB80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5"/>
  </w:num>
  <w:num w:numId="13">
    <w:abstractNumId w:val="14"/>
  </w:num>
  <w:num w:numId="14">
    <w:abstractNumId w:val="29"/>
  </w:num>
  <w:num w:numId="15">
    <w:abstractNumId w:val="24"/>
  </w:num>
  <w:num w:numId="16">
    <w:abstractNumId w:val="12"/>
  </w:num>
  <w:num w:numId="17">
    <w:abstractNumId w:val="21"/>
  </w:num>
  <w:num w:numId="18">
    <w:abstractNumId w:val="23"/>
  </w:num>
  <w:num w:numId="19">
    <w:abstractNumId w:val="28"/>
  </w:num>
  <w:num w:numId="20">
    <w:abstractNumId w:val="25"/>
  </w:num>
  <w:num w:numId="21">
    <w:abstractNumId w:val="26"/>
  </w:num>
  <w:num w:numId="22">
    <w:abstractNumId w:val="10"/>
  </w:num>
  <w:num w:numId="23">
    <w:abstractNumId w:val="22"/>
  </w:num>
  <w:num w:numId="24">
    <w:abstractNumId w:val="17"/>
  </w:num>
  <w:num w:numId="25">
    <w:abstractNumId w:val="16"/>
  </w:num>
  <w:num w:numId="26">
    <w:abstractNumId w:val="19"/>
  </w:num>
  <w:num w:numId="27">
    <w:abstractNumId w:val="9"/>
  </w:num>
  <w:num w:numId="28">
    <w:abstractNumId w:val="20"/>
  </w:num>
  <w:num w:numId="29">
    <w:abstractNumId w:val="18"/>
  </w:num>
  <w:num w:numId="30">
    <w:abstractNumId w:val="13"/>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53F"/>
    <w:rsid w:val="00003FFA"/>
    <w:rsid w:val="00005158"/>
    <w:rsid w:val="00012117"/>
    <w:rsid w:val="000179B2"/>
    <w:rsid w:val="000243F9"/>
    <w:rsid w:val="000252E1"/>
    <w:rsid w:val="0002696D"/>
    <w:rsid w:val="00026EC9"/>
    <w:rsid w:val="000306ED"/>
    <w:rsid w:val="00045649"/>
    <w:rsid w:val="0005328B"/>
    <w:rsid w:val="00063324"/>
    <w:rsid w:val="00071F7D"/>
    <w:rsid w:val="00082A88"/>
    <w:rsid w:val="0009749D"/>
    <w:rsid w:val="000B501C"/>
    <w:rsid w:val="000C233B"/>
    <w:rsid w:val="000C3D32"/>
    <w:rsid w:val="000C4154"/>
    <w:rsid w:val="000C7F25"/>
    <w:rsid w:val="000D3F83"/>
    <w:rsid w:val="000D44A4"/>
    <w:rsid w:val="00101C6E"/>
    <w:rsid w:val="00112497"/>
    <w:rsid w:val="00114227"/>
    <w:rsid w:val="00117A1D"/>
    <w:rsid w:val="00125B81"/>
    <w:rsid w:val="00133DF6"/>
    <w:rsid w:val="00146869"/>
    <w:rsid w:val="00147B12"/>
    <w:rsid w:val="00160BB5"/>
    <w:rsid w:val="001610C0"/>
    <w:rsid w:val="00162E63"/>
    <w:rsid w:val="001706CD"/>
    <w:rsid w:val="00174B9C"/>
    <w:rsid w:val="001766CE"/>
    <w:rsid w:val="00185D90"/>
    <w:rsid w:val="0019357D"/>
    <w:rsid w:val="00195527"/>
    <w:rsid w:val="001A2E48"/>
    <w:rsid w:val="001A3BEE"/>
    <w:rsid w:val="001B041C"/>
    <w:rsid w:val="001B2929"/>
    <w:rsid w:val="001C402E"/>
    <w:rsid w:val="001D457D"/>
    <w:rsid w:val="001D657D"/>
    <w:rsid w:val="001D71D3"/>
    <w:rsid w:val="001D7FAF"/>
    <w:rsid w:val="001F50A8"/>
    <w:rsid w:val="001F6A25"/>
    <w:rsid w:val="0020030F"/>
    <w:rsid w:val="00202102"/>
    <w:rsid w:val="00204EA4"/>
    <w:rsid w:val="00206892"/>
    <w:rsid w:val="00216EC4"/>
    <w:rsid w:val="00220096"/>
    <w:rsid w:val="00225157"/>
    <w:rsid w:val="00230256"/>
    <w:rsid w:val="0024372C"/>
    <w:rsid w:val="0025030A"/>
    <w:rsid w:val="00252DE8"/>
    <w:rsid w:val="00260469"/>
    <w:rsid w:val="0026658B"/>
    <w:rsid w:val="0027434D"/>
    <w:rsid w:val="002745E4"/>
    <w:rsid w:val="002801B0"/>
    <w:rsid w:val="0029025C"/>
    <w:rsid w:val="00290407"/>
    <w:rsid w:val="002939F3"/>
    <w:rsid w:val="002A40EF"/>
    <w:rsid w:val="002A5604"/>
    <w:rsid w:val="002A58A5"/>
    <w:rsid w:val="002B08D8"/>
    <w:rsid w:val="002D58DA"/>
    <w:rsid w:val="002E3292"/>
    <w:rsid w:val="002F037F"/>
    <w:rsid w:val="0033266F"/>
    <w:rsid w:val="0036008F"/>
    <w:rsid w:val="00363C68"/>
    <w:rsid w:val="00371B7F"/>
    <w:rsid w:val="00376C1D"/>
    <w:rsid w:val="00377618"/>
    <w:rsid w:val="003807AD"/>
    <w:rsid w:val="00382068"/>
    <w:rsid w:val="00394E81"/>
    <w:rsid w:val="003A0571"/>
    <w:rsid w:val="003A299D"/>
    <w:rsid w:val="003A6674"/>
    <w:rsid w:val="003A72D2"/>
    <w:rsid w:val="003A764E"/>
    <w:rsid w:val="003B2983"/>
    <w:rsid w:val="003B52B4"/>
    <w:rsid w:val="003C5193"/>
    <w:rsid w:val="003C7A17"/>
    <w:rsid w:val="003E0F0E"/>
    <w:rsid w:val="003E23AD"/>
    <w:rsid w:val="00416F17"/>
    <w:rsid w:val="004224CE"/>
    <w:rsid w:val="00427143"/>
    <w:rsid w:val="00436B01"/>
    <w:rsid w:val="00446708"/>
    <w:rsid w:val="0047357B"/>
    <w:rsid w:val="00474BE3"/>
    <w:rsid w:val="00490780"/>
    <w:rsid w:val="00490F89"/>
    <w:rsid w:val="004919A6"/>
    <w:rsid w:val="004B33C8"/>
    <w:rsid w:val="004B499A"/>
    <w:rsid w:val="004B6004"/>
    <w:rsid w:val="004C2144"/>
    <w:rsid w:val="004C2C34"/>
    <w:rsid w:val="004C568E"/>
    <w:rsid w:val="004C7F69"/>
    <w:rsid w:val="004D6099"/>
    <w:rsid w:val="004E3332"/>
    <w:rsid w:val="004F6FFD"/>
    <w:rsid w:val="00501DC1"/>
    <w:rsid w:val="0051020F"/>
    <w:rsid w:val="005273E3"/>
    <w:rsid w:val="005405CB"/>
    <w:rsid w:val="00542DF8"/>
    <w:rsid w:val="0054348B"/>
    <w:rsid w:val="005523A9"/>
    <w:rsid w:val="00560CB2"/>
    <w:rsid w:val="00565EAB"/>
    <w:rsid w:val="00586A96"/>
    <w:rsid w:val="005906A4"/>
    <w:rsid w:val="005A0F2B"/>
    <w:rsid w:val="005C19FD"/>
    <w:rsid w:val="005D4066"/>
    <w:rsid w:val="005E00A9"/>
    <w:rsid w:val="005E1594"/>
    <w:rsid w:val="005F33BD"/>
    <w:rsid w:val="005F4450"/>
    <w:rsid w:val="006018B7"/>
    <w:rsid w:val="00603F43"/>
    <w:rsid w:val="00611E79"/>
    <w:rsid w:val="00627B22"/>
    <w:rsid w:val="006365F9"/>
    <w:rsid w:val="006515B7"/>
    <w:rsid w:val="0065672C"/>
    <w:rsid w:val="00660CE4"/>
    <w:rsid w:val="00660FC8"/>
    <w:rsid w:val="00662BD6"/>
    <w:rsid w:val="00665492"/>
    <w:rsid w:val="00671FD3"/>
    <w:rsid w:val="0069434F"/>
    <w:rsid w:val="006A3FDA"/>
    <w:rsid w:val="006B4913"/>
    <w:rsid w:val="006B4F6E"/>
    <w:rsid w:val="006B7F23"/>
    <w:rsid w:val="006C74E9"/>
    <w:rsid w:val="006D212C"/>
    <w:rsid w:val="006D6ABB"/>
    <w:rsid w:val="006F0F78"/>
    <w:rsid w:val="006F21A8"/>
    <w:rsid w:val="00700AF4"/>
    <w:rsid w:val="0070279C"/>
    <w:rsid w:val="007117FD"/>
    <w:rsid w:val="007124BA"/>
    <w:rsid w:val="0072195E"/>
    <w:rsid w:val="00723F6E"/>
    <w:rsid w:val="00725424"/>
    <w:rsid w:val="0072742A"/>
    <w:rsid w:val="00741610"/>
    <w:rsid w:val="0075290F"/>
    <w:rsid w:val="00761E16"/>
    <w:rsid w:val="0076706B"/>
    <w:rsid w:val="00783B3A"/>
    <w:rsid w:val="007922BC"/>
    <w:rsid w:val="00796EA4"/>
    <w:rsid w:val="00797DDD"/>
    <w:rsid w:val="007A0F68"/>
    <w:rsid w:val="007B0D89"/>
    <w:rsid w:val="007B4F23"/>
    <w:rsid w:val="007B76BA"/>
    <w:rsid w:val="007C0C01"/>
    <w:rsid w:val="007E0C89"/>
    <w:rsid w:val="007E0F56"/>
    <w:rsid w:val="007F2745"/>
    <w:rsid w:val="00805488"/>
    <w:rsid w:val="008359F3"/>
    <w:rsid w:val="008442AD"/>
    <w:rsid w:val="008471D8"/>
    <w:rsid w:val="00860237"/>
    <w:rsid w:val="008615D4"/>
    <w:rsid w:val="00864DC7"/>
    <w:rsid w:val="0087053F"/>
    <w:rsid w:val="00870830"/>
    <w:rsid w:val="00876812"/>
    <w:rsid w:val="008849A0"/>
    <w:rsid w:val="00886A5F"/>
    <w:rsid w:val="008879C8"/>
    <w:rsid w:val="008B0F66"/>
    <w:rsid w:val="008B519E"/>
    <w:rsid w:val="008B7089"/>
    <w:rsid w:val="008E7F66"/>
    <w:rsid w:val="008F3573"/>
    <w:rsid w:val="00907494"/>
    <w:rsid w:val="00912B34"/>
    <w:rsid w:val="0091602E"/>
    <w:rsid w:val="009358CE"/>
    <w:rsid w:val="009379E1"/>
    <w:rsid w:val="00943DF2"/>
    <w:rsid w:val="00944B0F"/>
    <w:rsid w:val="00951682"/>
    <w:rsid w:val="00954EF6"/>
    <w:rsid w:val="00965F4E"/>
    <w:rsid w:val="00967143"/>
    <w:rsid w:val="00982662"/>
    <w:rsid w:val="00990A43"/>
    <w:rsid w:val="00992A52"/>
    <w:rsid w:val="009A6AA6"/>
    <w:rsid w:val="009B3713"/>
    <w:rsid w:val="009B6EC5"/>
    <w:rsid w:val="009C10AB"/>
    <w:rsid w:val="009C261C"/>
    <w:rsid w:val="009D2CEB"/>
    <w:rsid w:val="009D4E58"/>
    <w:rsid w:val="009E0F07"/>
    <w:rsid w:val="00A01C02"/>
    <w:rsid w:val="00A12678"/>
    <w:rsid w:val="00A16031"/>
    <w:rsid w:val="00A17227"/>
    <w:rsid w:val="00A2334F"/>
    <w:rsid w:val="00A34B4D"/>
    <w:rsid w:val="00A37A8D"/>
    <w:rsid w:val="00A449A7"/>
    <w:rsid w:val="00A47BD8"/>
    <w:rsid w:val="00A77C25"/>
    <w:rsid w:val="00A83CA7"/>
    <w:rsid w:val="00A91598"/>
    <w:rsid w:val="00A932CC"/>
    <w:rsid w:val="00AA03E8"/>
    <w:rsid w:val="00AC0701"/>
    <w:rsid w:val="00AC4D2C"/>
    <w:rsid w:val="00AE13EC"/>
    <w:rsid w:val="00AE5279"/>
    <w:rsid w:val="00B006DC"/>
    <w:rsid w:val="00B12D47"/>
    <w:rsid w:val="00B13E1E"/>
    <w:rsid w:val="00B21CE8"/>
    <w:rsid w:val="00B32708"/>
    <w:rsid w:val="00B362EE"/>
    <w:rsid w:val="00B4201C"/>
    <w:rsid w:val="00B42A8F"/>
    <w:rsid w:val="00B42D12"/>
    <w:rsid w:val="00B4413D"/>
    <w:rsid w:val="00B474E7"/>
    <w:rsid w:val="00B5256F"/>
    <w:rsid w:val="00B52F47"/>
    <w:rsid w:val="00B56825"/>
    <w:rsid w:val="00B57092"/>
    <w:rsid w:val="00B812FD"/>
    <w:rsid w:val="00B83DAB"/>
    <w:rsid w:val="00B928C9"/>
    <w:rsid w:val="00B975C5"/>
    <w:rsid w:val="00BA42A7"/>
    <w:rsid w:val="00BA5299"/>
    <w:rsid w:val="00BA5B8E"/>
    <w:rsid w:val="00BA6689"/>
    <w:rsid w:val="00BB78AD"/>
    <w:rsid w:val="00BC1BAF"/>
    <w:rsid w:val="00BC4027"/>
    <w:rsid w:val="00BD44E7"/>
    <w:rsid w:val="00C06A36"/>
    <w:rsid w:val="00C140C2"/>
    <w:rsid w:val="00C25F36"/>
    <w:rsid w:val="00C3655A"/>
    <w:rsid w:val="00C3798D"/>
    <w:rsid w:val="00C43590"/>
    <w:rsid w:val="00C65F04"/>
    <w:rsid w:val="00C721DC"/>
    <w:rsid w:val="00C91DC0"/>
    <w:rsid w:val="00CA40CF"/>
    <w:rsid w:val="00CA4EBC"/>
    <w:rsid w:val="00CA6D45"/>
    <w:rsid w:val="00CB0591"/>
    <w:rsid w:val="00CB4583"/>
    <w:rsid w:val="00CC1382"/>
    <w:rsid w:val="00CC4CE3"/>
    <w:rsid w:val="00CF170E"/>
    <w:rsid w:val="00CF27CF"/>
    <w:rsid w:val="00D05D5E"/>
    <w:rsid w:val="00D10384"/>
    <w:rsid w:val="00D124CB"/>
    <w:rsid w:val="00D147F0"/>
    <w:rsid w:val="00D162CA"/>
    <w:rsid w:val="00D23ED3"/>
    <w:rsid w:val="00D30285"/>
    <w:rsid w:val="00D3211A"/>
    <w:rsid w:val="00D41BB6"/>
    <w:rsid w:val="00D54D09"/>
    <w:rsid w:val="00D54FB6"/>
    <w:rsid w:val="00D723FC"/>
    <w:rsid w:val="00D74DF7"/>
    <w:rsid w:val="00D86FCB"/>
    <w:rsid w:val="00D9689F"/>
    <w:rsid w:val="00DA00A6"/>
    <w:rsid w:val="00DB2A55"/>
    <w:rsid w:val="00DC1547"/>
    <w:rsid w:val="00DC1D20"/>
    <w:rsid w:val="00DD5B80"/>
    <w:rsid w:val="00DE4754"/>
    <w:rsid w:val="00DF43EC"/>
    <w:rsid w:val="00DF4503"/>
    <w:rsid w:val="00DF46B1"/>
    <w:rsid w:val="00DF5ABF"/>
    <w:rsid w:val="00E013A1"/>
    <w:rsid w:val="00E03361"/>
    <w:rsid w:val="00E22DEB"/>
    <w:rsid w:val="00E23008"/>
    <w:rsid w:val="00E24E97"/>
    <w:rsid w:val="00E27A50"/>
    <w:rsid w:val="00E34C56"/>
    <w:rsid w:val="00E3600E"/>
    <w:rsid w:val="00E41211"/>
    <w:rsid w:val="00E41BD7"/>
    <w:rsid w:val="00E42585"/>
    <w:rsid w:val="00E5777C"/>
    <w:rsid w:val="00E61791"/>
    <w:rsid w:val="00E618FA"/>
    <w:rsid w:val="00E61F61"/>
    <w:rsid w:val="00E6228A"/>
    <w:rsid w:val="00E64CD1"/>
    <w:rsid w:val="00E74D6B"/>
    <w:rsid w:val="00E759FC"/>
    <w:rsid w:val="00E80B57"/>
    <w:rsid w:val="00E8375A"/>
    <w:rsid w:val="00E85ECB"/>
    <w:rsid w:val="00E978CE"/>
    <w:rsid w:val="00EA4CEC"/>
    <w:rsid w:val="00EC4B5A"/>
    <w:rsid w:val="00EC5202"/>
    <w:rsid w:val="00EC74E2"/>
    <w:rsid w:val="00ED178B"/>
    <w:rsid w:val="00ED304C"/>
    <w:rsid w:val="00F11D85"/>
    <w:rsid w:val="00F1287A"/>
    <w:rsid w:val="00F15B36"/>
    <w:rsid w:val="00F15E1B"/>
    <w:rsid w:val="00F24169"/>
    <w:rsid w:val="00F26013"/>
    <w:rsid w:val="00F36C7F"/>
    <w:rsid w:val="00F65905"/>
    <w:rsid w:val="00F65961"/>
    <w:rsid w:val="00F674A2"/>
    <w:rsid w:val="00F72822"/>
    <w:rsid w:val="00F85F06"/>
    <w:rsid w:val="00F8794B"/>
    <w:rsid w:val="00F93407"/>
    <w:rsid w:val="00F96FA9"/>
    <w:rsid w:val="00F97461"/>
    <w:rsid w:val="00FA2B3D"/>
    <w:rsid w:val="00FB0B75"/>
    <w:rsid w:val="00FB637C"/>
    <w:rsid w:val="00FC2306"/>
    <w:rsid w:val="00FC3917"/>
    <w:rsid w:val="00FC4907"/>
    <w:rsid w:val="00FD4AF5"/>
    <w:rsid w:val="00FE0BA3"/>
    <w:rsid w:val="00FF4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Columns 5"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F23"/>
    <w:pPr>
      <w:suppressAutoHyphens/>
    </w:pPr>
    <w:rPr>
      <w:lang w:eastAsia="ar-SA"/>
    </w:rPr>
  </w:style>
  <w:style w:type="paragraph" w:styleId="Heading1">
    <w:name w:val="heading 1"/>
    <w:basedOn w:val="Normal"/>
    <w:next w:val="Normal"/>
    <w:qFormat/>
    <w:rsid w:val="006B7F23"/>
    <w:pPr>
      <w:numPr>
        <w:numId w:val="1"/>
      </w:numPr>
      <w:autoSpaceDE w:val="0"/>
      <w:outlineLvl w:val="0"/>
    </w:pPr>
    <w:rPr>
      <w:szCs w:val="24"/>
    </w:rPr>
  </w:style>
  <w:style w:type="paragraph" w:styleId="Heading2">
    <w:name w:val="heading 2"/>
    <w:basedOn w:val="Normal"/>
    <w:next w:val="Normal"/>
    <w:qFormat/>
    <w:rsid w:val="006B7F23"/>
    <w:pPr>
      <w:keepNext/>
      <w:numPr>
        <w:ilvl w:val="1"/>
        <w:numId w:val="1"/>
      </w:numPr>
      <w:outlineLvl w:val="1"/>
    </w:pPr>
    <w:rPr>
      <w:b/>
      <w:i/>
      <w:u w:val="single"/>
    </w:rPr>
  </w:style>
  <w:style w:type="paragraph" w:styleId="Heading3">
    <w:name w:val="heading 3"/>
    <w:basedOn w:val="Normal"/>
    <w:next w:val="Normal"/>
    <w:qFormat/>
    <w:rsid w:val="006B7F23"/>
    <w:pPr>
      <w:keepNext/>
      <w:numPr>
        <w:ilvl w:val="2"/>
        <w:numId w:val="1"/>
      </w:numPr>
      <w:outlineLvl w:val="2"/>
    </w:pPr>
    <w:rPr>
      <w:rFonts w:ascii="Arial" w:hAnsi="Arial" w:cs="Arial"/>
      <w:b/>
      <w:color w:val="0000FF"/>
      <w:sz w:val="22"/>
      <w:u w:val="single"/>
    </w:rPr>
  </w:style>
  <w:style w:type="paragraph" w:styleId="Heading4">
    <w:name w:val="heading 4"/>
    <w:basedOn w:val="Normal"/>
    <w:next w:val="Normal"/>
    <w:qFormat/>
    <w:rsid w:val="006B7F23"/>
    <w:pPr>
      <w:keepNext/>
      <w:widowControl w:val="0"/>
      <w:jc w:val="both"/>
      <w:outlineLvl w:val="3"/>
    </w:pPr>
    <w:rPr>
      <w:rFonts w:ascii="Arial" w:hAnsi="Arial" w:cs="Arial"/>
      <w:b/>
      <w:color w:val="0000FF"/>
      <w:kern w:val="1"/>
      <w:sz w:val="22"/>
    </w:rPr>
  </w:style>
  <w:style w:type="paragraph" w:styleId="Heading5">
    <w:name w:val="heading 5"/>
    <w:basedOn w:val="Normal"/>
    <w:next w:val="Normal"/>
    <w:qFormat/>
    <w:rsid w:val="006B7F23"/>
    <w:pPr>
      <w:keepNext/>
      <w:widowControl w:val="0"/>
      <w:tabs>
        <w:tab w:val="left" w:pos="2160"/>
        <w:tab w:val="left" w:pos="2340"/>
      </w:tabs>
      <w:jc w:val="both"/>
      <w:outlineLvl w:val="4"/>
    </w:pPr>
    <w:rPr>
      <w:rFonts w:ascii="Arial" w:hAnsi="Arial" w:cs="Arial"/>
      <w:b/>
      <w:color w:val="0000FF"/>
      <w:kern w:val="1"/>
      <w:sz w:val="22"/>
      <w:u w:val="single"/>
    </w:rPr>
  </w:style>
  <w:style w:type="paragraph" w:styleId="Heading6">
    <w:name w:val="heading 6"/>
    <w:basedOn w:val="Normal"/>
    <w:next w:val="Normal"/>
    <w:qFormat/>
    <w:rsid w:val="006B7F23"/>
    <w:pPr>
      <w:keepNext/>
      <w:numPr>
        <w:ilvl w:val="5"/>
        <w:numId w:val="1"/>
      </w:numPr>
      <w:outlineLvl w:val="5"/>
    </w:pPr>
    <w:rPr>
      <w:rFonts w:ascii="Arial" w:hAnsi="Arial" w:cs="Arial"/>
      <w:b/>
      <w:kern w:val="1"/>
      <w:sz w:val="22"/>
    </w:rPr>
  </w:style>
  <w:style w:type="paragraph" w:styleId="Heading7">
    <w:name w:val="heading 7"/>
    <w:basedOn w:val="Normal"/>
    <w:next w:val="Normal"/>
    <w:qFormat/>
    <w:rsid w:val="006B7F23"/>
    <w:pPr>
      <w:keepNext/>
      <w:widowControl w:val="0"/>
      <w:tabs>
        <w:tab w:val="left" w:pos="1440"/>
        <w:tab w:val="left" w:pos="1800"/>
      </w:tabs>
      <w:jc w:val="both"/>
      <w:outlineLvl w:val="6"/>
    </w:pPr>
    <w:rPr>
      <w:rFonts w:ascii="Arial" w:hAnsi="Arial" w:cs="Arial"/>
      <w:b/>
      <w:kern w:val="1"/>
      <w:sz w:val="22"/>
      <w:u w:val="single"/>
    </w:rPr>
  </w:style>
  <w:style w:type="paragraph" w:styleId="Heading8">
    <w:name w:val="heading 8"/>
    <w:basedOn w:val="Normal"/>
    <w:next w:val="Normal"/>
    <w:qFormat/>
    <w:rsid w:val="006B7F23"/>
    <w:pPr>
      <w:keepNext/>
      <w:numPr>
        <w:ilvl w:val="7"/>
        <w:numId w:val="1"/>
      </w:numPr>
      <w:jc w:val="both"/>
      <w:outlineLvl w:val="7"/>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B7F23"/>
    <w:rPr>
      <w:rFonts w:ascii="Wingdings" w:hAnsi="Wingdings" w:cs="Wingdings"/>
    </w:rPr>
  </w:style>
  <w:style w:type="character" w:customStyle="1" w:styleId="WW8Num3z0">
    <w:name w:val="WW8Num3z0"/>
    <w:rsid w:val="006B7F23"/>
    <w:rPr>
      <w:rFonts w:ascii="Symbol" w:hAnsi="Symbol" w:cs="Symbol"/>
    </w:rPr>
  </w:style>
  <w:style w:type="character" w:customStyle="1" w:styleId="WW8Num4z0">
    <w:name w:val="WW8Num4z0"/>
    <w:rsid w:val="006B7F23"/>
    <w:rPr>
      <w:rFonts w:ascii="Symbol" w:hAnsi="Symbol" w:cs="Symbol"/>
    </w:rPr>
  </w:style>
  <w:style w:type="character" w:customStyle="1" w:styleId="WW8Num5z0">
    <w:name w:val="WW8Num5z0"/>
    <w:rsid w:val="006B7F23"/>
    <w:rPr>
      <w:rFonts w:ascii="Symbol" w:hAnsi="Symbol" w:cs="Symbol"/>
      <w:sz w:val="20"/>
    </w:rPr>
  </w:style>
  <w:style w:type="character" w:customStyle="1" w:styleId="WW8Num6z0">
    <w:name w:val="WW8Num6z0"/>
    <w:rsid w:val="006B7F23"/>
    <w:rPr>
      <w:rFonts w:ascii="Symbol" w:hAnsi="Symbol" w:cs="Symbol"/>
      <w:sz w:val="20"/>
    </w:rPr>
  </w:style>
  <w:style w:type="character" w:customStyle="1" w:styleId="WW8Num7z0">
    <w:name w:val="WW8Num7z0"/>
    <w:rsid w:val="006B7F23"/>
    <w:rPr>
      <w:rFonts w:ascii="Symbol" w:hAnsi="Symbol" w:cs="Symbol"/>
      <w:sz w:val="20"/>
    </w:rPr>
  </w:style>
  <w:style w:type="character" w:customStyle="1" w:styleId="WW8Num7z1">
    <w:name w:val="WW8Num7z1"/>
    <w:rsid w:val="006B7F23"/>
    <w:rPr>
      <w:rFonts w:ascii="Courier New" w:hAnsi="Courier New" w:cs="Courier New"/>
    </w:rPr>
  </w:style>
  <w:style w:type="character" w:customStyle="1" w:styleId="WW8Num7z2">
    <w:name w:val="WW8Num7z2"/>
    <w:rsid w:val="006B7F23"/>
    <w:rPr>
      <w:rFonts w:ascii="Wingdings" w:hAnsi="Wingdings" w:cs="Wingdings"/>
    </w:rPr>
  </w:style>
  <w:style w:type="character" w:customStyle="1" w:styleId="WW8Num8z0">
    <w:name w:val="WW8Num8z0"/>
    <w:rsid w:val="006B7F23"/>
    <w:rPr>
      <w:rFonts w:ascii="Symbol" w:hAnsi="Symbol" w:cs="Symbol"/>
      <w:sz w:val="20"/>
    </w:rPr>
  </w:style>
  <w:style w:type="character" w:customStyle="1" w:styleId="WW8Num9z0">
    <w:name w:val="WW8Num9z0"/>
    <w:rsid w:val="006B7F23"/>
    <w:rPr>
      <w:rFonts w:ascii="Symbol" w:hAnsi="Symbol" w:cs="Symbol"/>
    </w:rPr>
  </w:style>
  <w:style w:type="character" w:customStyle="1" w:styleId="WW8Num3z1">
    <w:name w:val="WW8Num3z1"/>
    <w:rsid w:val="006B7F23"/>
    <w:rPr>
      <w:rFonts w:ascii="Courier New" w:hAnsi="Courier New" w:cs="Courier New"/>
    </w:rPr>
  </w:style>
  <w:style w:type="character" w:customStyle="1" w:styleId="WW8Num3z2">
    <w:name w:val="WW8Num3z2"/>
    <w:rsid w:val="006B7F23"/>
    <w:rPr>
      <w:rFonts w:ascii="Wingdings" w:hAnsi="Wingdings" w:cs="Wingdings"/>
    </w:rPr>
  </w:style>
  <w:style w:type="character" w:customStyle="1" w:styleId="WW8Num4z1">
    <w:name w:val="WW8Num4z1"/>
    <w:rsid w:val="006B7F23"/>
    <w:rPr>
      <w:rFonts w:ascii="Courier New" w:hAnsi="Courier New" w:cs="Courier New"/>
    </w:rPr>
  </w:style>
  <w:style w:type="character" w:customStyle="1" w:styleId="WW8Num4z2">
    <w:name w:val="WW8Num4z2"/>
    <w:rsid w:val="006B7F23"/>
    <w:rPr>
      <w:rFonts w:ascii="Wingdings" w:hAnsi="Wingdings" w:cs="Wingdings"/>
    </w:rPr>
  </w:style>
  <w:style w:type="character" w:customStyle="1" w:styleId="WW8Num5z1">
    <w:name w:val="WW8Num5z1"/>
    <w:rsid w:val="006B7F23"/>
    <w:rPr>
      <w:rFonts w:ascii="Courier New" w:hAnsi="Courier New" w:cs="Courier New"/>
    </w:rPr>
  </w:style>
  <w:style w:type="character" w:customStyle="1" w:styleId="WW8Num5z2">
    <w:name w:val="WW8Num5z2"/>
    <w:rsid w:val="006B7F23"/>
    <w:rPr>
      <w:rFonts w:ascii="Wingdings" w:hAnsi="Wingdings" w:cs="Wingdings"/>
    </w:rPr>
  </w:style>
  <w:style w:type="character" w:customStyle="1" w:styleId="WW8Num6z1">
    <w:name w:val="WW8Num6z1"/>
    <w:rsid w:val="006B7F23"/>
    <w:rPr>
      <w:rFonts w:ascii="Courier New" w:hAnsi="Courier New" w:cs="Courier New"/>
    </w:rPr>
  </w:style>
  <w:style w:type="character" w:customStyle="1" w:styleId="WW8Num6z2">
    <w:name w:val="WW8Num6z2"/>
    <w:rsid w:val="006B7F23"/>
    <w:rPr>
      <w:rFonts w:ascii="Wingdings" w:hAnsi="Wingdings" w:cs="Wingdings"/>
    </w:rPr>
  </w:style>
  <w:style w:type="character" w:customStyle="1" w:styleId="WW8Num8z1">
    <w:name w:val="WW8Num8z1"/>
    <w:rsid w:val="006B7F23"/>
    <w:rPr>
      <w:rFonts w:ascii="Courier New" w:hAnsi="Courier New" w:cs="Courier New"/>
    </w:rPr>
  </w:style>
  <w:style w:type="character" w:customStyle="1" w:styleId="WW8Num8z2">
    <w:name w:val="WW8Num8z2"/>
    <w:rsid w:val="006B7F23"/>
    <w:rPr>
      <w:rFonts w:ascii="Wingdings" w:hAnsi="Wingdings" w:cs="Wingdings"/>
    </w:rPr>
  </w:style>
  <w:style w:type="character" w:customStyle="1" w:styleId="WW8Num9z1">
    <w:name w:val="WW8Num9z1"/>
    <w:rsid w:val="006B7F23"/>
    <w:rPr>
      <w:rFonts w:ascii="Courier New" w:hAnsi="Courier New" w:cs="Courier New"/>
    </w:rPr>
  </w:style>
  <w:style w:type="character" w:customStyle="1" w:styleId="WW8Num9z2">
    <w:name w:val="WW8Num9z2"/>
    <w:rsid w:val="006B7F23"/>
    <w:rPr>
      <w:rFonts w:ascii="Wingdings" w:hAnsi="Wingdings" w:cs="Wingdings"/>
    </w:rPr>
  </w:style>
  <w:style w:type="character" w:customStyle="1" w:styleId="WW8Num9z3">
    <w:name w:val="WW8Num9z3"/>
    <w:rsid w:val="006B7F23"/>
    <w:rPr>
      <w:rFonts w:ascii="Symbol" w:hAnsi="Symbol" w:cs="Symbol"/>
    </w:rPr>
  </w:style>
  <w:style w:type="character" w:customStyle="1" w:styleId="WW8Num10z0">
    <w:name w:val="WW8Num10z0"/>
    <w:rsid w:val="006B7F23"/>
    <w:rPr>
      <w:rFonts w:ascii="Symbol" w:hAnsi="Symbol" w:cs="Symbol"/>
    </w:rPr>
  </w:style>
  <w:style w:type="character" w:customStyle="1" w:styleId="WW8Num10z1">
    <w:name w:val="WW8Num10z1"/>
    <w:rsid w:val="006B7F23"/>
    <w:rPr>
      <w:rFonts w:ascii="Courier New" w:hAnsi="Courier New" w:cs="Courier New"/>
    </w:rPr>
  </w:style>
  <w:style w:type="character" w:customStyle="1" w:styleId="WW8Num10z2">
    <w:name w:val="WW8Num10z2"/>
    <w:rsid w:val="006B7F23"/>
    <w:rPr>
      <w:rFonts w:ascii="Wingdings" w:hAnsi="Wingdings" w:cs="Wingdings"/>
    </w:rPr>
  </w:style>
  <w:style w:type="character" w:customStyle="1" w:styleId="WW8Num11z0">
    <w:name w:val="WW8Num11z0"/>
    <w:rsid w:val="006B7F23"/>
    <w:rPr>
      <w:rFonts w:ascii="Symbol" w:hAnsi="Symbol" w:cs="Symbol"/>
    </w:rPr>
  </w:style>
  <w:style w:type="character" w:customStyle="1" w:styleId="WW8Num11z1">
    <w:name w:val="WW8Num11z1"/>
    <w:rsid w:val="006B7F23"/>
    <w:rPr>
      <w:rFonts w:ascii="Wingdings" w:hAnsi="Wingdings" w:cs="Wingdings"/>
    </w:rPr>
  </w:style>
  <w:style w:type="character" w:customStyle="1" w:styleId="WW8Num11z2">
    <w:name w:val="WW8Num11z2"/>
    <w:rsid w:val="006B7F23"/>
    <w:rPr>
      <w:rFonts w:ascii="Wingdings" w:hAnsi="Wingdings" w:cs="Wingdings"/>
    </w:rPr>
  </w:style>
  <w:style w:type="character" w:customStyle="1" w:styleId="WW8Num12z0">
    <w:name w:val="WW8Num12z0"/>
    <w:rsid w:val="006B7F23"/>
    <w:rPr>
      <w:rFonts w:ascii="Symbol" w:hAnsi="Symbol" w:cs="Symbol"/>
      <w:sz w:val="20"/>
    </w:rPr>
  </w:style>
  <w:style w:type="character" w:customStyle="1" w:styleId="WW8Num12z1">
    <w:name w:val="WW8Num12z1"/>
    <w:rsid w:val="006B7F23"/>
    <w:rPr>
      <w:rFonts w:ascii="Courier New" w:hAnsi="Courier New" w:cs="Courier New"/>
    </w:rPr>
  </w:style>
  <w:style w:type="character" w:customStyle="1" w:styleId="WW8Num12z2">
    <w:name w:val="WW8Num12z2"/>
    <w:rsid w:val="006B7F23"/>
    <w:rPr>
      <w:rFonts w:ascii="Wingdings" w:hAnsi="Wingdings" w:cs="Wingdings"/>
    </w:rPr>
  </w:style>
  <w:style w:type="character" w:customStyle="1" w:styleId="WW8Num13z0">
    <w:name w:val="WW8Num13z0"/>
    <w:rsid w:val="006B7F23"/>
    <w:rPr>
      <w:rFonts w:ascii="Symbol" w:hAnsi="Symbol" w:cs="Symbol"/>
    </w:rPr>
  </w:style>
  <w:style w:type="character" w:customStyle="1" w:styleId="WW8Num13z1">
    <w:name w:val="WW8Num13z1"/>
    <w:rsid w:val="006B7F23"/>
    <w:rPr>
      <w:rFonts w:ascii="Courier New" w:hAnsi="Courier New" w:cs="Courier New"/>
    </w:rPr>
  </w:style>
  <w:style w:type="character" w:customStyle="1" w:styleId="WW8Num13z2">
    <w:name w:val="WW8Num13z2"/>
    <w:rsid w:val="006B7F23"/>
    <w:rPr>
      <w:rFonts w:ascii="Wingdings" w:hAnsi="Wingdings" w:cs="Wingdings"/>
    </w:rPr>
  </w:style>
  <w:style w:type="character" w:customStyle="1" w:styleId="WW8Num14z0">
    <w:name w:val="WW8Num14z0"/>
    <w:rsid w:val="006B7F23"/>
    <w:rPr>
      <w:rFonts w:ascii="Wingdings" w:hAnsi="Wingdings" w:cs="Wingdings"/>
    </w:rPr>
  </w:style>
  <w:style w:type="character" w:customStyle="1" w:styleId="WW8Num14z1">
    <w:name w:val="WW8Num14z1"/>
    <w:rsid w:val="006B7F23"/>
    <w:rPr>
      <w:rFonts w:ascii="Courier New" w:hAnsi="Courier New" w:cs="Courier New"/>
    </w:rPr>
  </w:style>
  <w:style w:type="character" w:customStyle="1" w:styleId="WW8Num14z2">
    <w:name w:val="WW8Num14z2"/>
    <w:rsid w:val="006B7F23"/>
    <w:rPr>
      <w:rFonts w:ascii="Wingdings" w:hAnsi="Wingdings" w:cs="Wingdings"/>
    </w:rPr>
  </w:style>
  <w:style w:type="character" w:customStyle="1" w:styleId="WW8Num15z0">
    <w:name w:val="WW8Num15z0"/>
    <w:rsid w:val="006B7F23"/>
    <w:rPr>
      <w:rFonts w:ascii="Symbol" w:hAnsi="Symbol" w:cs="Symbol"/>
    </w:rPr>
  </w:style>
  <w:style w:type="character" w:customStyle="1" w:styleId="WW8Num15z1">
    <w:name w:val="WW8Num15z1"/>
    <w:rsid w:val="006B7F23"/>
    <w:rPr>
      <w:rFonts w:ascii="Courier New" w:hAnsi="Courier New" w:cs="Courier New"/>
    </w:rPr>
  </w:style>
  <w:style w:type="character" w:customStyle="1" w:styleId="WW8Num15z2">
    <w:name w:val="WW8Num15z2"/>
    <w:rsid w:val="006B7F23"/>
    <w:rPr>
      <w:rFonts w:ascii="Wingdings" w:hAnsi="Wingdings" w:cs="Wingdings"/>
    </w:rPr>
  </w:style>
  <w:style w:type="character" w:customStyle="1" w:styleId="WW8Num16z0">
    <w:name w:val="WW8Num16z0"/>
    <w:rsid w:val="006B7F23"/>
    <w:rPr>
      <w:rFonts w:ascii="Symbol" w:hAnsi="Symbol" w:cs="Symbol"/>
    </w:rPr>
  </w:style>
  <w:style w:type="character" w:customStyle="1" w:styleId="WW8Num16z1">
    <w:name w:val="WW8Num16z1"/>
    <w:rsid w:val="006B7F23"/>
    <w:rPr>
      <w:rFonts w:ascii="Courier New" w:hAnsi="Courier New" w:cs="Courier New"/>
    </w:rPr>
  </w:style>
  <w:style w:type="character" w:customStyle="1" w:styleId="WW8Num16z2">
    <w:name w:val="WW8Num16z2"/>
    <w:rsid w:val="006B7F23"/>
    <w:rPr>
      <w:rFonts w:ascii="Wingdings" w:hAnsi="Wingdings" w:cs="Wingdings"/>
    </w:rPr>
  </w:style>
  <w:style w:type="character" w:customStyle="1" w:styleId="WW8Num17z0">
    <w:name w:val="WW8Num17z0"/>
    <w:rsid w:val="006B7F23"/>
    <w:rPr>
      <w:rFonts w:ascii="Symbol" w:hAnsi="Symbol" w:cs="Symbol"/>
      <w:sz w:val="20"/>
    </w:rPr>
  </w:style>
  <w:style w:type="character" w:customStyle="1" w:styleId="WW8Num17z1">
    <w:name w:val="WW8Num17z1"/>
    <w:rsid w:val="006B7F23"/>
    <w:rPr>
      <w:rFonts w:ascii="Courier New" w:hAnsi="Courier New" w:cs="Courier New"/>
    </w:rPr>
  </w:style>
  <w:style w:type="character" w:customStyle="1" w:styleId="WW8Num17z2">
    <w:name w:val="WW8Num17z2"/>
    <w:rsid w:val="006B7F23"/>
    <w:rPr>
      <w:rFonts w:ascii="Wingdings" w:hAnsi="Wingdings" w:cs="Wingdings"/>
    </w:rPr>
  </w:style>
  <w:style w:type="character" w:customStyle="1" w:styleId="WW-DefaultParagraphFont">
    <w:name w:val="WW-Default Paragraph Font"/>
    <w:rsid w:val="006B7F23"/>
  </w:style>
  <w:style w:type="character" w:customStyle="1" w:styleId="WW8Num7z3">
    <w:name w:val="WW8Num7z3"/>
    <w:rsid w:val="006B7F23"/>
    <w:rPr>
      <w:rFonts w:ascii="Symbol" w:hAnsi="Symbol" w:cs="Symbol"/>
    </w:rPr>
  </w:style>
  <w:style w:type="character" w:customStyle="1" w:styleId="WW8Num10z3">
    <w:name w:val="WW8Num10z3"/>
    <w:rsid w:val="006B7F23"/>
    <w:rPr>
      <w:rFonts w:ascii="Symbol" w:hAnsi="Symbol" w:cs="Symbol"/>
    </w:rPr>
  </w:style>
  <w:style w:type="character" w:customStyle="1" w:styleId="WW-DefaultParagraphFont1">
    <w:name w:val="WW-Default Paragraph Font1"/>
    <w:rsid w:val="006B7F23"/>
  </w:style>
  <w:style w:type="character" w:customStyle="1" w:styleId="Absatz-Standardschriftart">
    <w:name w:val="Absatz-Standardschriftart"/>
    <w:rsid w:val="006B7F23"/>
  </w:style>
  <w:style w:type="character" w:customStyle="1" w:styleId="WW-DefaultParagraphFont11">
    <w:name w:val="WW-Default Paragraph Font11"/>
    <w:rsid w:val="006B7F23"/>
  </w:style>
  <w:style w:type="character" w:customStyle="1" w:styleId="WW-Absatz-Standardschriftart">
    <w:name w:val="WW-Absatz-Standardschriftart"/>
    <w:rsid w:val="006B7F23"/>
  </w:style>
  <w:style w:type="character" w:customStyle="1" w:styleId="WW-Absatz-Standardschriftart1">
    <w:name w:val="WW-Absatz-Standardschriftart1"/>
    <w:rsid w:val="006B7F23"/>
  </w:style>
  <w:style w:type="character" w:customStyle="1" w:styleId="WW-Absatz-Standardschriftart11">
    <w:name w:val="WW-Absatz-Standardschriftart11"/>
    <w:rsid w:val="006B7F23"/>
  </w:style>
  <w:style w:type="character" w:customStyle="1" w:styleId="WW8NumSt14z0">
    <w:name w:val="WW8NumSt14z0"/>
    <w:rsid w:val="006B7F23"/>
    <w:rPr>
      <w:rFonts w:ascii="Symbol" w:hAnsi="Symbol" w:cs="Symbol"/>
    </w:rPr>
  </w:style>
  <w:style w:type="character" w:customStyle="1" w:styleId="WW8NumSt15z0">
    <w:name w:val="WW8NumSt15z0"/>
    <w:rsid w:val="006B7F23"/>
    <w:rPr>
      <w:rFonts w:ascii="Symbol" w:hAnsi="Symbol" w:cs="Symbol"/>
      <w:b w:val="0"/>
      <w:i w:val="0"/>
      <w:sz w:val="20"/>
      <w:u w:val="none"/>
    </w:rPr>
  </w:style>
  <w:style w:type="character" w:customStyle="1" w:styleId="WW-DefaultParagraphFont111">
    <w:name w:val="WW-Default Paragraph Font111"/>
    <w:rsid w:val="006B7F23"/>
  </w:style>
  <w:style w:type="character" w:customStyle="1" w:styleId="WW-DefaultParagraphFont1111">
    <w:name w:val="WW-Default Paragraph Font1111"/>
    <w:rsid w:val="006B7F23"/>
  </w:style>
  <w:style w:type="character" w:customStyle="1" w:styleId="WW-Absatz-Standardschriftart111">
    <w:name w:val="WW-Absatz-Standardschriftart111"/>
    <w:rsid w:val="006B7F23"/>
  </w:style>
  <w:style w:type="character" w:customStyle="1" w:styleId="WW-Absatz-Standardschriftart1111">
    <w:name w:val="WW-Absatz-Standardschriftart1111"/>
    <w:rsid w:val="006B7F23"/>
  </w:style>
  <w:style w:type="character" w:customStyle="1" w:styleId="WW-Absatz-Standardschriftart11111">
    <w:name w:val="WW-Absatz-Standardschriftart11111"/>
    <w:rsid w:val="006B7F23"/>
  </w:style>
  <w:style w:type="character" w:customStyle="1" w:styleId="WW-Absatz-Standardschriftart111111">
    <w:name w:val="WW-Absatz-Standardschriftart111111"/>
    <w:rsid w:val="006B7F23"/>
  </w:style>
  <w:style w:type="character" w:customStyle="1" w:styleId="WW-Absatz-Standardschriftart1111111">
    <w:name w:val="WW-Absatz-Standardschriftart1111111"/>
    <w:rsid w:val="006B7F23"/>
  </w:style>
  <w:style w:type="character" w:customStyle="1" w:styleId="WW8Num2z1">
    <w:name w:val="WW8Num2z1"/>
    <w:rsid w:val="006B7F23"/>
    <w:rPr>
      <w:rFonts w:ascii="Courier New" w:hAnsi="Courier New" w:cs="Courier New"/>
    </w:rPr>
  </w:style>
  <w:style w:type="character" w:customStyle="1" w:styleId="WW8Num2z3">
    <w:name w:val="WW8Num2z3"/>
    <w:rsid w:val="006B7F23"/>
    <w:rPr>
      <w:rFonts w:ascii="Symbol" w:hAnsi="Symbol" w:cs="Symbol"/>
    </w:rPr>
  </w:style>
  <w:style w:type="character" w:customStyle="1" w:styleId="WW8Num11z4">
    <w:name w:val="WW8Num11z4"/>
    <w:rsid w:val="006B7F23"/>
    <w:rPr>
      <w:rFonts w:ascii="Courier New" w:hAnsi="Courier New" w:cs="Courier New"/>
    </w:rPr>
  </w:style>
  <w:style w:type="character" w:customStyle="1" w:styleId="WW8Num14z3">
    <w:name w:val="WW8Num14z3"/>
    <w:rsid w:val="006B7F23"/>
    <w:rPr>
      <w:rFonts w:ascii="Symbol" w:hAnsi="Symbol" w:cs="Symbol"/>
    </w:rPr>
  </w:style>
  <w:style w:type="character" w:customStyle="1" w:styleId="WW8Num18z0">
    <w:name w:val="WW8Num18z0"/>
    <w:rsid w:val="006B7F23"/>
    <w:rPr>
      <w:rFonts w:ascii="Symbol" w:hAnsi="Symbol" w:cs="Symbol"/>
    </w:rPr>
  </w:style>
  <w:style w:type="character" w:customStyle="1" w:styleId="WW8Num19z0">
    <w:name w:val="WW8Num19z0"/>
    <w:rsid w:val="006B7F23"/>
    <w:rPr>
      <w:rFonts w:ascii="Symbol" w:hAnsi="Symbol" w:cs="Symbol"/>
    </w:rPr>
  </w:style>
  <w:style w:type="character" w:customStyle="1" w:styleId="WW8Num19z1">
    <w:name w:val="WW8Num19z1"/>
    <w:rsid w:val="006B7F23"/>
    <w:rPr>
      <w:rFonts w:ascii="Courier New" w:hAnsi="Courier New" w:cs="Courier New"/>
    </w:rPr>
  </w:style>
  <w:style w:type="character" w:customStyle="1" w:styleId="WW8Num19z2">
    <w:name w:val="WW8Num19z2"/>
    <w:rsid w:val="006B7F23"/>
    <w:rPr>
      <w:rFonts w:ascii="Wingdings" w:hAnsi="Wingdings" w:cs="Wingdings"/>
    </w:rPr>
  </w:style>
  <w:style w:type="character" w:customStyle="1" w:styleId="WW8Num20z0">
    <w:name w:val="WW8Num20z0"/>
    <w:rsid w:val="006B7F23"/>
    <w:rPr>
      <w:rFonts w:ascii="Symbol" w:hAnsi="Symbol" w:cs="Symbol"/>
      <w:sz w:val="20"/>
    </w:rPr>
  </w:style>
  <w:style w:type="character" w:customStyle="1" w:styleId="WW8Num21z0">
    <w:name w:val="WW8Num21z0"/>
    <w:rsid w:val="006B7F23"/>
    <w:rPr>
      <w:rFonts w:ascii="Symbol" w:hAnsi="Symbol" w:cs="Symbol"/>
    </w:rPr>
  </w:style>
  <w:style w:type="character" w:customStyle="1" w:styleId="WW8Num21z1">
    <w:name w:val="WW8Num21z1"/>
    <w:rsid w:val="006B7F23"/>
    <w:rPr>
      <w:rFonts w:ascii="Courier New" w:hAnsi="Courier New" w:cs="Wingdings"/>
    </w:rPr>
  </w:style>
  <w:style w:type="character" w:customStyle="1" w:styleId="WW8Num21z2">
    <w:name w:val="WW8Num21z2"/>
    <w:rsid w:val="006B7F23"/>
    <w:rPr>
      <w:rFonts w:ascii="Wingdings" w:hAnsi="Wingdings" w:cs="Wingdings"/>
    </w:rPr>
  </w:style>
  <w:style w:type="character" w:customStyle="1" w:styleId="WW8Num22z0">
    <w:name w:val="WW8Num22z0"/>
    <w:rsid w:val="006B7F23"/>
    <w:rPr>
      <w:rFonts w:ascii="Symbol" w:hAnsi="Symbol" w:cs="Symbol"/>
    </w:rPr>
  </w:style>
  <w:style w:type="character" w:customStyle="1" w:styleId="WW8Num23z0">
    <w:name w:val="WW8Num23z0"/>
    <w:rsid w:val="006B7F23"/>
    <w:rPr>
      <w:rFonts w:ascii="Symbol" w:hAnsi="Symbol" w:cs="Symbol"/>
      <w:sz w:val="20"/>
    </w:rPr>
  </w:style>
  <w:style w:type="character" w:customStyle="1" w:styleId="WW8Num24z0">
    <w:name w:val="WW8Num24z0"/>
    <w:rsid w:val="006B7F23"/>
    <w:rPr>
      <w:rFonts w:ascii="Symbol" w:hAnsi="Symbol" w:cs="Symbol"/>
      <w:sz w:val="20"/>
    </w:rPr>
  </w:style>
  <w:style w:type="character" w:customStyle="1" w:styleId="WW8Num25z0">
    <w:name w:val="WW8Num25z0"/>
    <w:rsid w:val="006B7F23"/>
    <w:rPr>
      <w:rFonts w:ascii="Symbol" w:hAnsi="Symbol" w:cs="Symbol"/>
      <w:sz w:val="20"/>
    </w:rPr>
  </w:style>
  <w:style w:type="character" w:customStyle="1" w:styleId="WW8Num26z0">
    <w:name w:val="WW8Num26z0"/>
    <w:rsid w:val="006B7F23"/>
    <w:rPr>
      <w:rFonts w:ascii="Symbol" w:hAnsi="Symbol" w:cs="Symbol"/>
      <w:sz w:val="20"/>
    </w:rPr>
  </w:style>
  <w:style w:type="character" w:customStyle="1" w:styleId="WW8Num27z0">
    <w:name w:val="WW8Num27z0"/>
    <w:rsid w:val="006B7F23"/>
    <w:rPr>
      <w:rFonts w:ascii="Symbol" w:hAnsi="Symbol" w:cs="Symbol"/>
    </w:rPr>
  </w:style>
  <w:style w:type="character" w:customStyle="1" w:styleId="WW8Num27z1">
    <w:name w:val="WW8Num27z1"/>
    <w:rsid w:val="006B7F23"/>
    <w:rPr>
      <w:rFonts w:ascii="Wingdings" w:hAnsi="Wingdings" w:cs="Wingdings"/>
    </w:rPr>
  </w:style>
  <w:style w:type="character" w:customStyle="1" w:styleId="WW8Num28z0">
    <w:name w:val="WW8Num28z0"/>
    <w:rsid w:val="006B7F23"/>
    <w:rPr>
      <w:rFonts w:ascii="Wingdings" w:hAnsi="Wingdings" w:cs="Wingdings"/>
    </w:rPr>
  </w:style>
  <w:style w:type="character" w:customStyle="1" w:styleId="WW8Num29z0">
    <w:name w:val="WW8Num29z0"/>
    <w:rsid w:val="006B7F23"/>
    <w:rPr>
      <w:rFonts w:ascii="Symbol" w:hAnsi="Symbol" w:cs="Symbol"/>
    </w:rPr>
  </w:style>
  <w:style w:type="character" w:customStyle="1" w:styleId="WW8Num29z1">
    <w:name w:val="WW8Num29z1"/>
    <w:rsid w:val="006B7F23"/>
    <w:rPr>
      <w:rFonts w:ascii="Courier New" w:hAnsi="Courier New" w:cs="Courier New"/>
    </w:rPr>
  </w:style>
  <w:style w:type="character" w:customStyle="1" w:styleId="WW8Num29z2">
    <w:name w:val="WW8Num29z2"/>
    <w:rsid w:val="006B7F23"/>
    <w:rPr>
      <w:rFonts w:ascii="Wingdings" w:hAnsi="Wingdings" w:cs="Wingdings"/>
    </w:rPr>
  </w:style>
  <w:style w:type="character" w:customStyle="1" w:styleId="WW8Num30z0">
    <w:name w:val="WW8Num30z0"/>
    <w:rsid w:val="006B7F23"/>
    <w:rPr>
      <w:rFonts w:ascii="Symbol" w:hAnsi="Symbol" w:cs="Symbol"/>
      <w:sz w:val="20"/>
    </w:rPr>
  </w:style>
  <w:style w:type="character" w:customStyle="1" w:styleId="WW8Num31z0">
    <w:name w:val="WW8Num31z0"/>
    <w:rsid w:val="006B7F23"/>
    <w:rPr>
      <w:rFonts w:ascii="Symbol" w:hAnsi="Symbol" w:cs="Symbol"/>
    </w:rPr>
  </w:style>
  <w:style w:type="character" w:customStyle="1" w:styleId="WW8Num32z0">
    <w:name w:val="WW8Num32z0"/>
    <w:rsid w:val="006B7F23"/>
    <w:rPr>
      <w:rFonts w:ascii="Symbol" w:hAnsi="Symbol" w:cs="Symbol"/>
      <w:sz w:val="20"/>
    </w:rPr>
  </w:style>
  <w:style w:type="character" w:customStyle="1" w:styleId="WW8Num33z0">
    <w:name w:val="WW8Num33z0"/>
    <w:rsid w:val="006B7F23"/>
    <w:rPr>
      <w:rFonts w:ascii="Symbol" w:hAnsi="Symbol" w:cs="Symbol"/>
      <w:sz w:val="20"/>
    </w:rPr>
  </w:style>
  <w:style w:type="character" w:customStyle="1" w:styleId="WW8Num34z0">
    <w:name w:val="WW8Num34z0"/>
    <w:rsid w:val="006B7F23"/>
    <w:rPr>
      <w:rFonts w:ascii="Symbol" w:hAnsi="Symbol" w:cs="Symbol"/>
      <w:sz w:val="20"/>
    </w:rPr>
  </w:style>
  <w:style w:type="character" w:customStyle="1" w:styleId="WW8Num35z0">
    <w:name w:val="WW8Num35z0"/>
    <w:rsid w:val="006B7F23"/>
    <w:rPr>
      <w:rFonts w:ascii="Symbol" w:hAnsi="Symbol" w:cs="Symbol"/>
      <w:sz w:val="20"/>
    </w:rPr>
  </w:style>
  <w:style w:type="character" w:customStyle="1" w:styleId="WW8Num36z0">
    <w:name w:val="WW8Num36z0"/>
    <w:rsid w:val="006B7F23"/>
    <w:rPr>
      <w:rFonts w:ascii="Symbol" w:hAnsi="Symbol" w:cs="Symbol"/>
    </w:rPr>
  </w:style>
  <w:style w:type="character" w:customStyle="1" w:styleId="WW8Num36z1">
    <w:name w:val="WW8Num36z1"/>
    <w:rsid w:val="006B7F23"/>
    <w:rPr>
      <w:rFonts w:ascii="Wingdings" w:hAnsi="Wingdings" w:cs="Wingdings"/>
    </w:rPr>
  </w:style>
  <w:style w:type="character" w:customStyle="1" w:styleId="WW8Num37z0">
    <w:name w:val="WW8Num37z0"/>
    <w:rsid w:val="006B7F23"/>
    <w:rPr>
      <w:rFonts w:ascii="Symbol" w:hAnsi="Symbol" w:cs="Symbol"/>
    </w:rPr>
  </w:style>
  <w:style w:type="character" w:customStyle="1" w:styleId="WW8Num38z0">
    <w:name w:val="WW8Num38z0"/>
    <w:rsid w:val="006B7F23"/>
    <w:rPr>
      <w:rFonts w:ascii="Times New Roman" w:hAnsi="Times New Roman" w:cs="Times New Roman"/>
    </w:rPr>
  </w:style>
  <w:style w:type="character" w:customStyle="1" w:styleId="WW8Num39z0">
    <w:name w:val="WW8Num39z0"/>
    <w:rsid w:val="006B7F23"/>
    <w:rPr>
      <w:rFonts w:ascii="Symbol" w:hAnsi="Symbol" w:cs="Symbol"/>
      <w:sz w:val="20"/>
    </w:rPr>
  </w:style>
  <w:style w:type="character" w:customStyle="1" w:styleId="WW8Num41z0">
    <w:name w:val="WW8Num41z0"/>
    <w:rsid w:val="006B7F23"/>
    <w:rPr>
      <w:rFonts w:ascii="Symbol" w:hAnsi="Symbol" w:cs="Symbol"/>
      <w:sz w:val="20"/>
    </w:rPr>
  </w:style>
  <w:style w:type="character" w:customStyle="1" w:styleId="WW8Num42z0">
    <w:name w:val="WW8Num42z0"/>
    <w:rsid w:val="006B7F23"/>
    <w:rPr>
      <w:rFonts w:ascii="Symbol" w:hAnsi="Symbol" w:cs="Symbol"/>
    </w:rPr>
  </w:style>
  <w:style w:type="character" w:customStyle="1" w:styleId="WW8Num42z2">
    <w:name w:val="WW8Num42z2"/>
    <w:rsid w:val="006B7F23"/>
    <w:rPr>
      <w:rFonts w:ascii="Wingdings" w:hAnsi="Wingdings" w:cs="Wingdings"/>
    </w:rPr>
  </w:style>
  <w:style w:type="character" w:customStyle="1" w:styleId="WW8Num42z4">
    <w:name w:val="WW8Num42z4"/>
    <w:rsid w:val="006B7F23"/>
    <w:rPr>
      <w:rFonts w:ascii="Courier New" w:hAnsi="Courier New" w:cs="Courier New"/>
    </w:rPr>
  </w:style>
  <w:style w:type="character" w:customStyle="1" w:styleId="WW8NumSt1z0">
    <w:name w:val="WW8NumSt1z0"/>
    <w:rsid w:val="006B7F23"/>
    <w:rPr>
      <w:rFonts w:ascii="Symbol" w:hAnsi="Symbol" w:cs="Symbol"/>
    </w:rPr>
  </w:style>
  <w:style w:type="character" w:customStyle="1" w:styleId="WW8NumSt17z0">
    <w:name w:val="WW8NumSt17z0"/>
    <w:rsid w:val="006B7F23"/>
    <w:rPr>
      <w:rFonts w:ascii="Symbol" w:hAnsi="Symbol" w:cs="Symbol"/>
    </w:rPr>
  </w:style>
  <w:style w:type="character" w:customStyle="1" w:styleId="WW8NumSt37z0">
    <w:name w:val="WW8NumSt37z0"/>
    <w:rsid w:val="006B7F23"/>
    <w:rPr>
      <w:rFonts w:ascii="Symbol" w:hAnsi="Symbol" w:cs="Symbol"/>
    </w:rPr>
  </w:style>
  <w:style w:type="character" w:customStyle="1" w:styleId="WW8NumSt37z1">
    <w:name w:val="WW8NumSt37z1"/>
    <w:rsid w:val="006B7F23"/>
    <w:rPr>
      <w:rFonts w:ascii="Courier New" w:hAnsi="Courier New" w:cs="Courier New"/>
    </w:rPr>
  </w:style>
  <w:style w:type="character" w:customStyle="1" w:styleId="WW8NumSt37z2">
    <w:name w:val="WW8NumSt37z2"/>
    <w:rsid w:val="006B7F23"/>
    <w:rPr>
      <w:rFonts w:ascii="Wingdings" w:hAnsi="Wingdings" w:cs="Wingdings"/>
    </w:rPr>
  </w:style>
  <w:style w:type="character" w:customStyle="1" w:styleId="WW-DefaultParagraphFont11111">
    <w:name w:val="WW-Default Paragraph Font11111"/>
    <w:rsid w:val="006B7F23"/>
  </w:style>
  <w:style w:type="character" w:styleId="Hyperlink">
    <w:name w:val="Hyperlink"/>
    <w:rsid w:val="006B7F23"/>
    <w:rPr>
      <w:color w:val="0000FF"/>
      <w:u w:val="single"/>
    </w:rPr>
  </w:style>
  <w:style w:type="character" w:customStyle="1" w:styleId="body1">
    <w:name w:val="body1"/>
    <w:rsid w:val="006B7F23"/>
    <w:rPr>
      <w:rFonts w:ascii="Arial" w:hAnsi="Arial" w:cs="Arial"/>
      <w:color w:val="000000"/>
      <w:sz w:val="18"/>
      <w:szCs w:val="18"/>
    </w:rPr>
  </w:style>
  <w:style w:type="character" w:styleId="FollowedHyperlink">
    <w:name w:val="FollowedHyperlink"/>
    <w:rsid w:val="006B7F23"/>
    <w:rPr>
      <w:color w:val="800080"/>
      <w:u w:val="single"/>
    </w:rPr>
  </w:style>
  <w:style w:type="character" w:styleId="PageNumber">
    <w:name w:val="page number"/>
    <w:basedOn w:val="WW-DefaultParagraphFont11111"/>
    <w:rsid w:val="006B7F23"/>
  </w:style>
  <w:style w:type="character" w:styleId="HTMLTypewriter">
    <w:name w:val="HTML Typewriter"/>
    <w:rsid w:val="006B7F23"/>
    <w:rPr>
      <w:rFonts w:ascii="Courier New" w:eastAsia="Courier New" w:hAnsi="Courier New" w:cs="Courier New"/>
      <w:sz w:val="20"/>
      <w:szCs w:val="20"/>
    </w:rPr>
  </w:style>
  <w:style w:type="character" w:customStyle="1" w:styleId="Bullets">
    <w:name w:val="Bullets"/>
    <w:rsid w:val="006B7F23"/>
    <w:rPr>
      <w:rFonts w:ascii="Symbol" w:eastAsia="StarSymbol" w:hAnsi="Symbol" w:cs="StarSymbol"/>
      <w:b/>
      <w:bCs/>
      <w:sz w:val="20"/>
      <w:szCs w:val="20"/>
    </w:rPr>
  </w:style>
  <w:style w:type="paragraph" w:customStyle="1" w:styleId="Heading">
    <w:name w:val="Heading"/>
    <w:basedOn w:val="Normal"/>
    <w:next w:val="BodyText"/>
    <w:rsid w:val="006B7F23"/>
    <w:pPr>
      <w:keepNext/>
      <w:spacing w:before="240" w:after="120"/>
    </w:pPr>
    <w:rPr>
      <w:rFonts w:ascii="Arial" w:eastAsia="Lucida Sans Unicode" w:hAnsi="Arial" w:cs="Tahoma"/>
      <w:sz w:val="28"/>
      <w:szCs w:val="28"/>
    </w:rPr>
  </w:style>
  <w:style w:type="paragraph" w:styleId="BodyText">
    <w:name w:val="Body Text"/>
    <w:basedOn w:val="Normal"/>
    <w:rsid w:val="006B7F23"/>
    <w:pPr>
      <w:jc w:val="both"/>
    </w:pPr>
  </w:style>
  <w:style w:type="paragraph" w:styleId="List">
    <w:name w:val="List"/>
    <w:basedOn w:val="BodyText"/>
    <w:rsid w:val="006B7F23"/>
    <w:rPr>
      <w:rFonts w:cs="Tahoma"/>
    </w:rPr>
  </w:style>
  <w:style w:type="paragraph" w:styleId="Caption">
    <w:name w:val="caption"/>
    <w:basedOn w:val="Normal"/>
    <w:qFormat/>
    <w:rsid w:val="006B7F23"/>
    <w:pPr>
      <w:suppressLineNumbers/>
      <w:spacing w:before="120" w:after="120"/>
    </w:pPr>
    <w:rPr>
      <w:rFonts w:cs="Tahoma"/>
      <w:i/>
      <w:iCs/>
    </w:rPr>
  </w:style>
  <w:style w:type="paragraph" w:customStyle="1" w:styleId="Index">
    <w:name w:val="Index"/>
    <w:basedOn w:val="Normal"/>
    <w:rsid w:val="006B7F23"/>
    <w:pPr>
      <w:suppressLineNumbers/>
    </w:pPr>
    <w:rPr>
      <w:rFonts w:cs="Tahoma"/>
    </w:rPr>
  </w:style>
  <w:style w:type="paragraph" w:styleId="BodyText2">
    <w:name w:val="Body Text 2"/>
    <w:basedOn w:val="Normal"/>
    <w:rsid w:val="006B7F23"/>
    <w:pPr>
      <w:jc w:val="both"/>
    </w:pPr>
    <w:rPr>
      <w:b/>
      <w:sz w:val="24"/>
    </w:rPr>
  </w:style>
  <w:style w:type="paragraph" w:styleId="BodyTextIndent">
    <w:name w:val="Body Text Indent"/>
    <w:basedOn w:val="Normal"/>
    <w:rsid w:val="006B7F23"/>
    <w:pPr>
      <w:widowControl w:val="0"/>
      <w:tabs>
        <w:tab w:val="left" w:pos="1260"/>
      </w:tabs>
      <w:ind w:left="1260"/>
      <w:jc w:val="both"/>
    </w:pPr>
    <w:rPr>
      <w:rFonts w:ascii="Arial" w:hAnsi="Arial" w:cs="Arial"/>
      <w:kern w:val="1"/>
      <w:sz w:val="22"/>
    </w:rPr>
  </w:style>
  <w:style w:type="paragraph" w:styleId="BodyText3">
    <w:name w:val="Body Text 3"/>
    <w:basedOn w:val="Normal"/>
    <w:rsid w:val="006B7F23"/>
    <w:pPr>
      <w:widowControl w:val="0"/>
      <w:jc w:val="both"/>
    </w:pPr>
    <w:rPr>
      <w:rFonts w:ascii="Arial" w:hAnsi="Arial" w:cs="Arial"/>
      <w:color w:val="0000FF"/>
      <w:kern w:val="1"/>
      <w:sz w:val="22"/>
    </w:rPr>
  </w:style>
  <w:style w:type="paragraph" w:styleId="Header">
    <w:name w:val="header"/>
    <w:basedOn w:val="Normal"/>
    <w:rsid w:val="006B7F23"/>
    <w:pPr>
      <w:tabs>
        <w:tab w:val="center" w:pos="4320"/>
        <w:tab w:val="right" w:pos="8640"/>
      </w:tabs>
    </w:pPr>
  </w:style>
  <w:style w:type="paragraph" w:styleId="Footer">
    <w:name w:val="footer"/>
    <w:basedOn w:val="Normal"/>
    <w:rsid w:val="006B7F23"/>
    <w:pPr>
      <w:tabs>
        <w:tab w:val="center" w:pos="4320"/>
        <w:tab w:val="right" w:pos="8640"/>
      </w:tabs>
    </w:pPr>
  </w:style>
  <w:style w:type="paragraph" w:styleId="NormalWeb">
    <w:name w:val="Normal (Web)"/>
    <w:basedOn w:val="Normal"/>
    <w:rsid w:val="006B7F23"/>
    <w:pPr>
      <w:spacing w:before="100" w:after="100"/>
    </w:pPr>
    <w:rPr>
      <w:sz w:val="24"/>
      <w:szCs w:val="24"/>
    </w:rPr>
  </w:style>
  <w:style w:type="paragraph" w:styleId="BodyTextIndent2">
    <w:name w:val="Body Text Indent 2"/>
    <w:basedOn w:val="Normal"/>
    <w:rsid w:val="006B7F23"/>
    <w:pPr>
      <w:ind w:left="3600" w:hanging="2880"/>
    </w:pPr>
    <w:rPr>
      <w:sz w:val="22"/>
      <w:szCs w:val="24"/>
    </w:rPr>
  </w:style>
  <w:style w:type="paragraph" w:styleId="HTMLPreformatted">
    <w:name w:val="HTML Preformatted"/>
    <w:basedOn w:val="Normal"/>
    <w:rsid w:val="006B7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customStyle="1" w:styleId="TableContents">
    <w:name w:val="Table Contents"/>
    <w:basedOn w:val="Normal"/>
    <w:rsid w:val="006B7F23"/>
    <w:pPr>
      <w:suppressLineNumbers/>
    </w:pPr>
  </w:style>
  <w:style w:type="paragraph" w:customStyle="1" w:styleId="TableHeading">
    <w:name w:val="Table Heading"/>
    <w:basedOn w:val="TableContents"/>
    <w:rsid w:val="006B7F23"/>
    <w:pPr>
      <w:jc w:val="center"/>
    </w:pPr>
    <w:rPr>
      <w:b/>
      <w:bCs/>
      <w:i/>
      <w:iCs/>
    </w:rPr>
  </w:style>
  <w:style w:type="paragraph" w:styleId="DocumentMap">
    <w:name w:val="Document Map"/>
    <w:basedOn w:val="Normal"/>
    <w:rsid w:val="006B7F23"/>
    <w:pPr>
      <w:shd w:val="clear" w:color="auto" w:fill="000080"/>
    </w:pPr>
    <w:rPr>
      <w:rFonts w:ascii="Tahoma" w:hAnsi="Tahoma" w:cs="Tahoma"/>
    </w:rPr>
  </w:style>
  <w:style w:type="paragraph" w:styleId="ListParagraph">
    <w:name w:val="List Paragraph"/>
    <w:basedOn w:val="Normal"/>
    <w:uiPriority w:val="34"/>
    <w:qFormat/>
    <w:rsid w:val="005E1594"/>
    <w:pPr>
      <w:suppressAutoHyphens w:val="0"/>
      <w:ind w:left="720"/>
      <w:contextualSpacing/>
    </w:pPr>
    <w:rPr>
      <w:rFonts w:eastAsia="Calibri"/>
      <w:sz w:val="24"/>
      <w:szCs w:val="24"/>
      <w:lang w:eastAsia="en-US"/>
    </w:rPr>
  </w:style>
  <w:style w:type="character" w:customStyle="1" w:styleId="apple-converted-space">
    <w:name w:val="apple-converted-space"/>
    <w:rsid w:val="00B56825"/>
  </w:style>
  <w:style w:type="paragraph" w:styleId="BalloonText">
    <w:name w:val="Balloon Text"/>
    <w:basedOn w:val="Normal"/>
    <w:link w:val="BalloonTextChar"/>
    <w:uiPriority w:val="99"/>
    <w:semiHidden/>
    <w:unhideWhenUsed/>
    <w:rsid w:val="00F26013"/>
    <w:rPr>
      <w:rFonts w:ascii="Tahoma" w:hAnsi="Tahoma" w:cs="Tahoma"/>
      <w:sz w:val="16"/>
      <w:szCs w:val="16"/>
    </w:rPr>
  </w:style>
  <w:style w:type="character" w:customStyle="1" w:styleId="BalloonTextChar">
    <w:name w:val="Balloon Text Char"/>
    <w:basedOn w:val="DefaultParagraphFont"/>
    <w:link w:val="BalloonText"/>
    <w:uiPriority w:val="99"/>
    <w:semiHidden/>
    <w:rsid w:val="00F26013"/>
    <w:rPr>
      <w:rFonts w:ascii="Tahoma" w:hAnsi="Tahoma" w:cs="Tahoma"/>
      <w:sz w:val="16"/>
      <w:szCs w:val="16"/>
      <w:lang w:eastAsia="ar-SA"/>
    </w:rPr>
  </w:style>
  <w:style w:type="paragraph" w:customStyle="1" w:styleId="Achievement">
    <w:name w:val="Achievement"/>
    <w:basedOn w:val="BodyText"/>
    <w:rsid w:val="006D212C"/>
    <w:pPr>
      <w:tabs>
        <w:tab w:val="num" w:pos="360"/>
        <w:tab w:val="right" w:pos="1602"/>
        <w:tab w:val="left" w:pos="1782"/>
      </w:tabs>
      <w:overflowPunct w:val="0"/>
      <w:autoSpaceDE w:val="0"/>
      <w:spacing w:before="60" w:after="60"/>
      <w:ind w:left="360" w:hanging="360"/>
      <w:textAlignment w:val="baseline"/>
    </w:pPr>
  </w:style>
  <w:style w:type="table" w:styleId="TableColumns5">
    <w:name w:val="Table Columns 5"/>
    <w:basedOn w:val="TableNormal"/>
    <w:rsid w:val="006B4913"/>
    <w:pPr>
      <w:suppressAutoHyphens/>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
    <w:name w:val="Table Grid"/>
    <w:basedOn w:val="TableNormal"/>
    <w:uiPriority w:val="59"/>
    <w:rsid w:val="00B928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665492"/>
    <w:pPr>
      <w:suppressAutoHyphens/>
      <w:autoSpaceDN w:val="0"/>
      <w:textAlignment w:val="baseline"/>
    </w:pPr>
    <w:rPr>
      <w:kern w:val="3"/>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Columns 5"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F23"/>
    <w:pPr>
      <w:suppressAutoHyphens/>
    </w:pPr>
    <w:rPr>
      <w:lang w:eastAsia="ar-SA"/>
    </w:rPr>
  </w:style>
  <w:style w:type="paragraph" w:styleId="Heading1">
    <w:name w:val="heading 1"/>
    <w:basedOn w:val="Normal"/>
    <w:next w:val="Normal"/>
    <w:qFormat/>
    <w:rsid w:val="006B7F23"/>
    <w:pPr>
      <w:numPr>
        <w:numId w:val="1"/>
      </w:numPr>
      <w:autoSpaceDE w:val="0"/>
      <w:outlineLvl w:val="0"/>
    </w:pPr>
    <w:rPr>
      <w:szCs w:val="24"/>
    </w:rPr>
  </w:style>
  <w:style w:type="paragraph" w:styleId="Heading2">
    <w:name w:val="heading 2"/>
    <w:basedOn w:val="Normal"/>
    <w:next w:val="Normal"/>
    <w:qFormat/>
    <w:rsid w:val="006B7F23"/>
    <w:pPr>
      <w:keepNext/>
      <w:numPr>
        <w:ilvl w:val="1"/>
        <w:numId w:val="1"/>
      </w:numPr>
      <w:outlineLvl w:val="1"/>
    </w:pPr>
    <w:rPr>
      <w:b/>
      <w:i/>
      <w:u w:val="single"/>
    </w:rPr>
  </w:style>
  <w:style w:type="paragraph" w:styleId="Heading3">
    <w:name w:val="heading 3"/>
    <w:basedOn w:val="Normal"/>
    <w:next w:val="Normal"/>
    <w:qFormat/>
    <w:rsid w:val="006B7F23"/>
    <w:pPr>
      <w:keepNext/>
      <w:numPr>
        <w:ilvl w:val="2"/>
        <w:numId w:val="1"/>
      </w:numPr>
      <w:outlineLvl w:val="2"/>
    </w:pPr>
    <w:rPr>
      <w:rFonts w:ascii="Arial" w:hAnsi="Arial" w:cs="Arial"/>
      <w:b/>
      <w:color w:val="0000FF"/>
      <w:sz w:val="22"/>
      <w:u w:val="single"/>
    </w:rPr>
  </w:style>
  <w:style w:type="paragraph" w:styleId="Heading4">
    <w:name w:val="heading 4"/>
    <w:basedOn w:val="Normal"/>
    <w:next w:val="Normal"/>
    <w:qFormat/>
    <w:rsid w:val="006B7F23"/>
    <w:pPr>
      <w:keepNext/>
      <w:widowControl w:val="0"/>
      <w:jc w:val="both"/>
      <w:outlineLvl w:val="3"/>
    </w:pPr>
    <w:rPr>
      <w:rFonts w:ascii="Arial" w:hAnsi="Arial" w:cs="Arial"/>
      <w:b/>
      <w:color w:val="0000FF"/>
      <w:kern w:val="1"/>
      <w:sz w:val="22"/>
    </w:rPr>
  </w:style>
  <w:style w:type="paragraph" w:styleId="Heading5">
    <w:name w:val="heading 5"/>
    <w:basedOn w:val="Normal"/>
    <w:next w:val="Normal"/>
    <w:qFormat/>
    <w:rsid w:val="006B7F23"/>
    <w:pPr>
      <w:keepNext/>
      <w:widowControl w:val="0"/>
      <w:tabs>
        <w:tab w:val="left" w:pos="2160"/>
        <w:tab w:val="left" w:pos="2340"/>
      </w:tabs>
      <w:jc w:val="both"/>
      <w:outlineLvl w:val="4"/>
    </w:pPr>
    <w:rPr>
      <w:rFonts w:ascii="Arial" w:hAnsi="Arial" w:cs="Arial"/>
      <w:b/>
      <w:color w:val="0000FF"/>
      <w:kern w:val="1"/>
      <w:sz w:val="22"/>
      <w:u w:val="single"/>
    </w:rPr>
  </w:style>
  <w:style w:type="paragraph" w:styleId="Heading6">
    <w:name w:val="heading 6"/>
    <w:basedOn w:val="Normal"/>
    <w:next w:val="Normal"/>
    <w:qFormat/>
    <w:rsid w:val="006B7F23"/>
    <w:pPr>
      <w:keepNext/>
      <w:numPr>
        <w:ilvl w:val="5"/>
        <w:numId w:val="1"/>
      </w:numPr>
      <w:outlineLvl w:val="5"/>
    </w:pPr>
    <w:rPr>
      <w:rFonts w:ascii="Arial" w:hAnsi="Arial" w:cs="Arial"/>
      <w:b/>
      <w:kern w:val="1"/>
      <w:sz w:val="22"/>
    </w:rPr>
  </w:style>
  <w:style w:type="paragraph" w:styleId="Heading7">
    <w:name w:val="heading 7"/>
    <w:basedOn w:val="Normal"/>
    <w:next w:val="Normal"/>
    <w:qFormat/>
    <w:rsid w:val="006B7F23"/>
    <w:pPr>
      <w:keepNext/>
      <w:widowControl w:val="0"/>
      <w:tabs>
        <w:tab w:val="left" w:pos="1440"/>
        <w:tab w:val="left" w:pos="1800"/>
      </w:tabs>
      <w:jc w:val="both"/>
      <w:outlineLvl w:val="6"/>
    </w:pPr>
    <w:rPr>
      <w:rFonts w:ascii="Arial" w:hAnsi="Arial" w:cs="Arial"/>
      <w:b/>
      <w:kern w:val="1"/>
      <w:sz w:val="22"/>
      <w:u w:val="single"/>
    </w:rPr>
  </w:style>
  <w:style w:type="paragraph" w:styleId="Heading8">
    <w:name w:val="heading 8"/>
    <w:basedOn w:val="Normal"/>
    <w:next w:val="Normal"/>
    <w:qFormat/>
    <w:rsid w:val="006B7F23"/>
    <w:pPr>
      <w:keepNext/>
      <w:numPr>
        <w:ilvl w:val="7"/>
        <w:numId w:val="1"/>
      </w:numPr>
      <w:jc w:val="both"/>
      <w:outlineLvl w:val="7"/>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B7F23"/>
    <w:rPr>
      <w:rFonts w:ascii="Wingdings" w:hAnsi="Wingdings" w:cs="Wingdings"/>
    </w:rPr>
  </w:style>
  <w:style w:type="character" w:customStyle="1" w:styleId="WW8Num3z0">
    <w:name w:val="WW8Num3z0"/>
    <w:rsid w:val="006B7F23"/>
    <w:rPr>
      <w:rFonts w:ascii="Symbol" w:hAnsi="Symbol" w:cs="Symbol"/>
    </w:rPr>
  </w:style>
  <w:style w:type="character" w:customStyle="1" w:styleId="WW8Num4z0">
    <w:name w:val="WW8Num4z0"/>
    <w:rsid w:val="006B7F23"/>
    <w:rPr>
      <w:rFonts w:ascii="Symbol" w:hAnsi="Symbol" w:cs="Symbol"/>
    </w:rPr>
  </w:style>
  <w:style w:type="character" w:customStyle="1" w:styleId="WW8Num5z0">
    <w:name w:val="WW8Num5z0"/>
    <w:rsid w:val="006B7F23"/>
    <w:rPr>
      <w:rFonts w:ascii="Symbol" w:hAnsi="Symbol" w:cs="Symbol"/>
      <w:sz w:val="20"/>
    </w:rPr>
  </w:style>
  <w:style w:type="character" w:customStyle="1" w:styleId="WW8Num6z0">
    <w:name w:val="WW8Num6z0"/>
    <w:rsid w:val="006B7F23"/>
    <w:rPr>
      <w:rFonts w:ascii="Symbol" w:hAnsi="Symbol" w:cs="Symbol"/>
      <w:sz w:val="20"/>
    </w:rPr>
  </w:style>
  <w:style w:type="character" w:customStyle="1" w:styleId="WW8Num7z0">
    <w:name w:val="WW8Num7z0"/>
    <w:rsid w:val="006B7F23"/>
    <w:rPr>
      <w:rFonts w:ascii="Symbol" w:hAnsi="Symbol" w:cs="Symbol"/>
      <w:sz w:val="20"/>
    </w:rPr>
  </w:style>
  <w:style w:type="character" w:customStyle="1" w:styleId="WW8Num7z1">
    <w:name w:val="WW8Num7z1"/>
    <w:rsid w:val="006B7F23"/>
    <w:rPr>
      <w:rFonts w:ascii="Courier New" w:hAnsi="Courier New" w:cs="Courier New"/>
    </w:rPr>
  </w:style>
  <w:style w:type="character" w:customStyle="1" w:styleId="WW8Num7z2">
    <w:name w:val="WW8Num7z2"/>
    <w:rsid w:val="006B7F23"/>
    <w:rPr>
      <w:rFonts w:ascii="Wingdings" w:hAnsi="Wingdings" w:cs="Wingdings"/>
    </w:rPr>
  </w:style>
  <w:style w:type="character" w:customStyle="1" w:styleId="WW8Num8z0">
    <w:name w:val="WW8Num8z0"/>
    <w:rsid w:val="006B7F23"/>
    <w:rPr>
      <w:rFonts w:ascii="Symbol" w:hAnsi="Symbol" w:cs="Symbol"/>
      <w:sz w:val="20"/>
    </w:rPr>
  </w:style>
  <w:style w:type="character" w:customStyle="1" w:styleId="WW8Num9z0">
    <w:name w:val="WW8Num9z0"/>
    <w:rsid w:val="006B7F23"/>
    <w:rPr>
      <w:rFonts w:ascii="Symbol" w:hAnsi="Symbol" w:cs="Symbol"/>
    </w:rPr>
  </w:style>
  <w:style w:type="character" w:customStyle="1" w:styleId="WW8Num3z1">
    <w:name w:val="WW8Num3z1"/>
    <w:rsid w:val="006B7F23"/>
    <w:rPr>
      <w:rFonts w:ascii="Courier New" w:hAnsi="Courier New" w:cs="Courier New"/>
    </w:rPr>
  </w:style>
  <w:style w:type="character" w:customStyle="1" w:styleId="WW8Num3z2">
    <w:name w:val="WW8Num3z2"/>
    <w:rsid w:val="006B7F23"/>
    <w:rPr>
      <w:rFonts w:ascii="Wingdings" w:hAnsi="Wingdings" w:cs="Wingdings"/>
    </w:rPr>
  </w:style>
  <w:style w:type="character" w:customStyle="1" w:styleId="WW8Num4z1">
    <w:name w:val="WW8Num4z1"/>
    <w:rsid w:val="006B7F23"/>
    <w:rPr>
      <w:rFonts w:ascii="Courier New" w:hAnsi="Courier New" w:cs="Courier New"/>
    </w:rPr>
  </w:style>
  <w:style w:type="character" w:customStyle="1" w:styleId="WW8Num4z2">
    <w:name w:val="WW8Num4z2"/>
    <w:rsid w:val="006B7F23"/>
    <w:rPr>
      <w:rFonts w:ascii="Wingdings" w:hAnsi="Wingdings" w:cs="Wingdings"/>
    </w:rPr>
  </w:style>
  <w:style w:type="character" w:customStyle="1" w:styleId="WW8Num5z1">
    <w:name w:val="WW8Num5z1"/>
    <w:rsid w:val="006B7F23"/>
    <w:rPr>
      <w:rFonts w:ascii="Courier New" w:hAnsi="Courier New" w:cs="Courier New"/>
    </w:rPr>
  </w:style>
  <w:style w:type="character" w:customStyle="1" w:styleId="WW8Num5z2">
    <w:name w:val="WW8Num5z2"/>
    <w:rsid w:val="006B7F23"/>
    <w:rPr>
      <w:rFonts w:ascii="Wingdings" w:hAnsi="Wingdings" w:cs="Wingdings"/>
    </w:rPr>
  </w:style>
  <w:style w:type="character" w:customStyle="1" w:styleId="WW8Num6z1">
    <w:name w:val="WW8Num6z1"/>
    <w:rsid w:val="006B7F23"/>
    <w:rPr>
      <w:rFonts w:ascii="Courier New" w:hAnsi="Courier New" w:cs="Courier New"/>
    </w:rPr>
  </w:style>
  <w:style w:type="character" w:customStyle="1" w:styleId="WW8Num6z2">
    <w:name w:val="WW8Num6z2"/>
    <w:rsid w:val="006B7F23"/>
    <w:rPr>
      <w:rFonts w:ascii="Wingdings" w:hAnsi="Wingdings" w:cs="Wingdings"/>
    </w:rPr>
  </w:style>
  <w:style w:type="character" w:customStyle="1" w:styleId="WW8Num8z1">
    <w:name w:val="WW8Num8z1"/>
    <w:rsid w:val="006B7F23"/>
    <w:rPr>
      <w:rFonts w:ascii="Courier New" w:hAnsi="Courier New" w:cs="Courier New"/>
    </w:rPr>
  </w:style>
  <w:style w:type="character" w:customStyle="1" w:styleId="WW8Num8z2">
    <w:name w:val="WW8Num8z2"/>
    <w:rsid w:val="006B7F23"/>
    <w:rPr>
      <w:rFonts w:ascii="Wingdings" w:hAnsi="Wingdings" w:cs="Wingdings"/>
    </w:rPr>
  </w:style>
  <w:style w:type="character" w:customStyle="1" w:styleId="WW8Num9z1">
    <w:name w:val="WW8Num9z1"/>
    <w:rsid w:val="006B7F23"/>
    <w:rPr>
      <w:rFonts w:ascii="Courier New" w:hAnsi="Courier New" w:cs="Courier New"/>
    </w:rPr>
  </w:style>
  <w:style w:type="character" w:customStyle="1" w:styleId="WW8Num9z2">
    <w:name w:val="WW8Num9z2"/>
    <w:rsid w:val="006B7F23"/>
    <w:rPr>
      <w:rFonts w:ascii="Wingdings" w:hAnsi="Wingdings" w:cs="Wingdings"/>
    </w:rPr>
  </w:style>
  <w:style w:type="character" w:customStyle="1" w:styleId="WW8Num9z3">
    <w:name w:val="WW8Num9z3"/>
    <w:rsid w:val="006B7F23"/>
    <w:rPr>
      <w:rFonts w:ascii="Symbol" w:hAnsi="Symbol" w:cs="Symbol"/>
    </w:rPr>
  </w:style>
  <w:style w:type="character" w:customStyle="1" w:styleId="WW8Num10z0">
    <w:name w:val="WW8Num10z0"/>
    <w:rsid w:val="006B7F23"/>
    <w:rPr>
      <w:rFonts w:ascii="Symbol" w:hAnsi="Symbol" w:cs="Symbol"/>
    </w:rPr>
  </w:style>
  <w:style w:type="character" w:customStyle="1" w:styleId="WW8Num10z1">
    <w:name w:val="WW8Num10z1"/>
    <w:rsid w:val="006B7F23"/>
    <w:rPr>
      <w:rFonts w:ascii="Courier New" w:hAnsi="Courier New" w:cs="Courier New"/>
    </w:rPr>
  </w:style>
  <w:style w:type="character" w:customStyle="1" w:styleId="WW8Num10z2">
    <w:name w:val="WW8Num10z2"/>
    <w:rsid w:val="006B7F23"/>
    <w:rPr>
      <w:rFonts w:ascii="Wingdings" w:hAnsi="Wingdings" w:cs="Wingdings"/>
    </w:rPr>
  </w:style>
  <w:style w:type="character" w:customStyle="1" w:styleId="WW8Num11z0">
    <w:name w:val="WW8Num11z0"/>
    <w:rsid w:val="006B7F23"/>
    <w:rPr>
      <w:rFonts w:ascii="Symbol" w:hAnsi="Symbol" w:cs="Symbol"/>
    </w:rPr>
  </w:style>
  <w:style w:type="character" w:customStyle="1" w:styleId="WW8Num11z1">
    <w:name w:val="WW8Num11z1"/>
    <w:rsid w:val="006B7F23"/>
    <w:rPr>
      <w:rFonts w:ascii="Wingdings" w:hAnsi="Wingdings" w:cs="Wingdings"/>
    </w:rPr>
  </w:style>
  <w:style w:type="character" w:customStyle="1" w:styleId="WW8Num11z2">
    <w:name w:val="WW8Num11z2"/>
    <w:rsid w:val="006B7F23"/>
    <w:rPr>
      <w:rFonts w:ascii="Wingdings" w:hAnsi="Wingdings" w:cs="Wingdings"/>
    </w:rPr>
  </w:style>
  <w:style w:type="character" w:customStyle="1" w:styleId="WW8Num12z0">
    <w:name w:val="WW8Num12z0"/>
    <w:rsid w:val="006B7F23"/>
    <w:rPr>
      <w:rFonts w:ascii="Symbol" w:hAnsi="Symbol" w:cs="Symbol"/>
      <w:sz w:val="20"/>
    </w:rPr>
  </w:style>
  <w:style w:type="character" w:customStyle="1" w:styleId="WW8Num12z1">
    <w:name w:val="WW8Num12z1"/>
    <w:rsid w:val="006B7F23"/>
    <w:rPr>
      <w:rFonts w:ascii="Courier New" w:hAnsi="Courier New" w:cs="Courier New"/>
    </w:rPr>
  </w:style>
  <w:style w:type="character" w:customStyle="1" w:styleId="WW8Num12z2">
    <w:name w:val="WW8Num12z2"/>
    <w:rsid w:val="006B7F23"/>
    <w:rPr>
      <w:rFonts w:ascii="Wingdings" w:hAnsi="Wingdings" w:cs="Wingdings"/>
    </w:rPr>
  </w:style>
  <w:style w:type="character" w:customStyle="1" w:styleId="WW8Num13z0">
    <w:name w:val="WW8Num13z0"/>
    <w:rsid w:val="006B7F23"/>
    <w:rPr>
      <w:rFonts w:ascii="Symbol" w:hAnsi="Symbol" w:cs="Symbol"/>
    </w:rPr>
  </w:style>
  <w:style w:type="character" w:customStyle="1" w:styleId="WW8Num13z1">
    <w:name w:val="WW8Num13z1"/>
    <w:rsid w:val="006B7F23"/>
    <w:rPr>
      <w:rFonts w:ascii="Courier New" w:hAnsi="Courier New" w:cs="Courier New"/>
    </w:rPr>
  </w:style>
  <w:style w:type="character" w:customStyle="1" w:styleId="WW8Num13z2">
    <w:name w:val="WW8Num13z2"/>
    <w:rsid w:val="006B7F23"/>
    <w:rPr>
      <w:rFonts w:ascii="Wingdings" w:hAnsi="Wingdings" w:cs="Wingdings"/>
    </w:rPr>
  </w:style>
  <w:style w:type="character" w:customStyle="1" w:styleId="WW8Num14z0">
    <w:name w:val="WW8Num14z0"/>
    <w:rsid w:val="006B7F23"/>
    <w:rPr>
      <w:rFonts w:ascii="Wingdings" w:hAnsi="Wingdings" w:cs="Wingdings"/>
    </w:rPr>
  </w:style>
  <w:style w:type="character" w:customStyle="1" w:styleId="WW8Num14z1">
    <w:name w:val="WW8Num14z1"/>
    <w:rsid w:val="006B7F23"/>
    <w:rPr>
      <w:rFonts w:ascii="Courier New" w:hAnsi="Courier New" w:cs="Courier New"/>
    </w:rPr>
  </w:style>
  <w:style w:type="character" w:customStyle="1" w:styleId="WW8Num14z2">
    <w:name w:val="WW8Num14z2"/>
    <w:rsid w:val="006B7F23"/>
    <w:rPr>
      <w:rFonts w:ascii="Wingdings" w:hAnsi="Wingdings" w:cs="Wingdings"/>
    </w:rPr>
  </w:style>
  <w:style w:type="character" w:customStyle="1" w:styleId="WW8Num15z0">
    <w:name w:val="WW8Num15z0"/>
    <w:rsid w:val="006B7F23"/>
    <w:rPr>
      <w:rFonts w:ascii="Symbol" w:hAnsi="Symbol" w:cs="Symbol"/>
    </w:rPr>
  </w:style>
  <w:style w:type="character" w:customStyle="1" w:styleId="WW8Num15z1">
    <w:name w:val="WW8Num15z1"/>
    <w:rsid w:val="006B7F23"/>
    <w:rPr>
      <w:rFonts w:ascii="Courier New" w:hAnsi="Courier New" w:cs="Courier New"/>
    </w:rPr>
  </w:style>
  <w:style w:type="character" w:customStyle="1" w:styleId="WW8Num15z2">
    <w:name w:val="WW8Num15z2"/>
    <w:rsid w:val="006B7F23"/>
    <w:rPr>
      <w:rFonts w:ascii="Wingdings" w:hAnsi="Wingdings" w:cs="Wingdings"/>
    </w:rPr>
  </w:style>
  <w:style w:type="character" w:customStyle="1" w:styleId="WW8Num16z0">
    <w:name w:val="WW8Num16z0"/>
    <w:rsid w:val="006B7F23"/>
    <w:rPr>
      <w:rFonts w:ascii="Symbol" w:hAnsi="Symbol" w:cs="Symbol"/>
    </w:rPr>
  </w:style>
  <w:style w:type="character" w:customStyle="1" w:styleId="WW8Num16z1">
    <w:name w:val="WW8Num16z1"/>
    <w:rsid w:val="006B7F23"/>
    <w:rPr>
      <w:rFonts w:ascii="Courier New" w:hAnsi="Courier New" w:cs="Courier New"/>
    </w:rPr>
  </w:style>
  <w:style w:type="character" w:customStyle="1" w:styleId="WW8Num16z2">
    <w:name w:val="WW8Num16z2"/>
    <w:rsid w:val="006B7F23"/>
    <w:rPr>
      <w:rFonts w:ascii="Wingdings" w:hAnsi="Wingdings" w:cs="Wingdings"/>
    </w:rPr>
  </w:style>
  <w:style w:type="character" w:customStyle="1" w:styleId="WW8Num17z0">
    <w:name w:val="WW8Num17z0"/>
    <w:rsid w:val="006B7F23"/>
    <w:rPr>
      <w:rFonts w:ascii="Symbol" w:hAnsi="Symbol" w:cs="Symbol"/>
      <w:sz w:val="20"/>
    </w:rPr>
  </w:style>
  <w:style w:type="character" w:customStyle="1" w:styleId="WW8Num17z1">
    <w:name w:val="WW8Num17z1"/>
    <w:rsid w:val="006B7F23"/>
    <w:rPr>
      <w:rFonts w:ascii="Courier New" w:hAnsi="Courier New" w:cs="Courier New"/>
    </w:rPr>
  </w:style>
  <w:style w:type="character" w:customStyle="1" w:styleId="WW8Num17z2">
    <w:name w:val="WW8Num17z2"/>
    <w:rsid w:val="006B7F23"/>
    <w:rPr>
      <w:rFonts w:ascii="Wingdings" w:hAnsi="Wingdings" w:cs="Wingdings"/>
    </w:rPr>
  </w:style>
  <w:style w:type="character" w:customStyle="1" w:styleId="WW-DefaultParagraphFont">
    <w:name w:val="WW-Default Paragraph Font"/>
    <w:rsid w:val="006B7F23"/>
  </w:style>
  <w:style w:type="character" w:customStyle="1" w:styleId="WW8Num7z3">
    <w:name w:val="WW8Num7z3"/>
    <w:rsid w:val="006B7F23"/>
    <w:rPr>
      <w:rFonts w:ascii="Symbol" w:hAnsi="Symbol" w:cs="Symbol"/>
    </w:rPr>
  </w:style>
  <w:style w:type="character" w:customStyle="1" w:styleId="WW8Num10z3">
    <w:name w:val="WW8Num10z3"/>
    <w:rsid w:val="006B7F23"/>
    <w:rPr>
      <w:rFonts w:ascii="Symbol" w:hAnsi="Symbol" w:cs="Symbol"/>
    </w:rPr>
  </w:style>
  <w:style w:type="character" w:customStyle="1" w:styleId="WW-DefaultParagraphFont1">
    <w:name w:val="WW-Default Paragraph Font1"/>
    <w:rsid w:val="006B7F23"/>
  </w:style>
  <w:style w:type="character" w:customStyle="1" w:styleId="Absatz-Standardschriftart">
    <w:name w:val="Absatz-Standardschriftart"/>
    <w:rsid w:val="006B7F23"/>
  </w:style>
  <w:style w:type="character" w:customStyle="1" w:styleId="WW-DefaultParagraphFont11">
    <w:name w:val="WW-Default Paragraph Font11"/>
    <w:rsid w:val="006B7F23"/>
  </w:style>
  <w:style w:type="character" w:customStyle="1" w:styleId="WW-Absatz-Standardschriftart">
    <w:name w:val="WW-Absatz-Standardschriftart"/>
    <w:rsid w:val="006B7F23"/>
  </w:style>
  <w:style w:type="character" w:customStyle="1" w:styleId="WW-Absatz-Standardschriftart1">
    <w:name w:val="WW-Absatz-Standardschriftart1"/>
    <w:rsid w:val="006B7F23"/>
  </w:style>
  <w:style w:type="character" w:customStyle="1" w:styleId="WW-Absatz-Standardschriftart11">
    <w:name w:val="WW-Absatz-Standardschriftart11"/>
    <w:rsid w:val="006B7F23"/>
  </w:style>
  <w:style w:type="character" w:customStyle="1" w:styleId="WW8NumSt14z0">
    <w:name w:val="WW8NumSt14z0"/>
    <w:rsid w:val="006B7F23"/>
    <w:rPr>
      <w:rFonts w:ascii="Symbol" w:hAnsi="Symbol" w:cs="Symbol"/>
    </w:rPr>
  </w:style>
  <w:style w:type="character" w:customStyle="1" w:styleId="WW8NumSt15z0">
    <w:name w:val="WW8NumSt15z0"/>
    <w:rsid w:val="006B7F23"/>
    <w:rPr>
      <w:rFonts w:ascii="Symbol" w:hAnsi="Symbol" w:cs="Symbol"/>
      <w:b w:val="0"/>
      <w:i w:val="0"/>
      <w:sz w:val="20"/>
      <w:u w:val="none"/>
    </w:rPr>
  </w:style>
  <w:style w:type="character" w:customStyle="1" w:styleId="WW-DefaultParagraphFont111">
    <w:name w:val="WW-Default Paragraph Font111"/>
    <w:rsid w:val="006B7F23"/>
  </w:style>
  <w:style w:type="character" w:customStyle="1" w:styleId="WW-DefaultParagraphFont1111">
    <w:name w:val="WW-Default Paragraph Font1111"/>
    <w:rsid w:val="006B7F23"/>
  </w:style>
  <w:style w:type="character" w:customStyle="1" w:styleId="WW-Absatz-Standardschriftart111">
    <w:name w:val="WW-Absatz-Standardschriftart111"/>
    <w:rsid w:val="006B7F23"/>
  </w:style>
  <w:style w:type="character" w:customStyle="1" w:styleId="WW-Absatz-Standardschriftart1111">
    <w:name w:val="WW-Absatz-Standardschriftart1111"/>
    <w:rsid w:val="006B7F23"/>
  </w:style>
  <w:style w:type="character" w:customStyle="1" w:styleId="WW-Absatz-Standardschriftart11111">
    <w:name w:val="WW-Absatz-Standardschriftart11111"/>
    <w:rsid w:val="006B7F23"/>
  </w:style>
  <w:style w:type="character" w:customStyle="1" w:styleId="WW-Absatz-Standardschriftart111111">
    <w:name w:val="WW-Absatz-Standardschriftart111111"/>
    <w:rsid w:val="006B7F23"/>
  </w:style>
  <w:style w:type="character" w:customStyle="1" w:styleId="WW-Absatz-Standardschriftart1111111">
    <w:name w:val="WW-Absatz-Standardschriftart1111111"/>
    <w:rsid w:val="006B7F23"/>
  </w:style>
  <w:style w:type="character" w:customStyle="1" w:styleId="WW8Num2z1">
    <w:name w:val="WW8Num2z1"/>
    <w:rsid w:val="006B7F23"/>
    <w:rPr>
      <w:rFonts w:ascii="Courier New" w:hAnsi="Courier New" w:cs="Courier New"/>
    </w:rPr>
  </w:style>
  <w:style w:type="character" w:customStyle="1" w:styleId="WW8Num2z3">
    <w:name w:val="WW8Num2z3"/>
    <w:rsid w:val="006B7F23"/>
    <w:rPr>
      <w:rFonts w:ascii="Symbol" w:hAnsi="Symbol" w:cs="Symbol"/>
    </w:rPr>
  </w:style>
  <w:style w:type="character" w:customStyle="1" w:styleId="WW8Num11z4">
    <w:name w:val="WW8Num11z4"/>
    <w:rsid w:val="006B7F23"/>
    <w:rPr>
      <w:rFonts w:ascii="Courier New" w:hAnsi="Courier New" w:cs="Courier New"/>
    </w:rPr>
  </w:style>
  <w:style w:type="character" w:customStyle="1" w:styleId="WW8Num14z3">
    <w:name w:val="WW8Num14z3"/>
    <w:rsid w:val="006B7F23"/>
    <w:rPr>
      <w:rFonts w:ascii="Symbol" w:hAnsi="Symbol" w:cs="Symbol"/>
    </w:rPr>
  </w:style>
  <w:style w:type="character" w:customStyle="1" w:styleId="WW8Num18z0">
    <w:name w:val="WW8Num18z0"/>
    <w:rsid w:val="006B7F23"/>
    <w:rPr>
      <w:rFonts w:ascii="Symbol" w:hAnsi="Symbol" w:cs="Symbol"/>
    </w:rPr>
  </w:style>
  <w:style w:type="character" w:customStyle="1" w:styleId="WW8Num19z0">
    <w:name w:val="WW8Num19z0"/>
    <w:rsid w:val="006B7F23"/>
    <w:rPr>
      <w:rFonts w:ascii="Symbol" w:hAnsi="Symbol" w:cs="Symbol"/>
    </w:rPr>
  </w:style>
  <w:style w:type="character" w:customStyle="1" w:styleId="WW8Num19z1">
    <w:name w:val="WW8Num19z1"/>
    <w:rsid w:val="006B7F23"/>
    <w:rPr>
      <w:rFonts w:ascii="Courier New" w:hAnsi="Courier New" w:cs="Courier New"/>
    </w:rPr>
  </w:style>
  <w:style w:type="character" w:customStyle="1" w:styleId="WW8Num19z2">
    <w:name w:val="WW8Num19z2"/>
    <w:rsid w:val="006B7F23"/>
    <w:rPr>
      <w:rFonts w:ascii="Wingdings" w:hAnsi="Wingdings" w:cs="Wingdings"/>
    </w:rPr>
  </w:style>
  <w:style w:type="character" w:customStyle="1" w:styleId="WW8Num20z0">
    <w:name w:val="WW8Num20z0"/>
    <w:rsid w:val="006B7F23"/>
    <w:rPr>
      <w:rFonts w:ascii="Symbol" w:hAnsi="Symbol" w:cs="Symbol"/>
      <w:sz w:val="20"/>
    </w:rPr>
  </w:style>
  <w:style w:type="character" w:customStyle="1" w:styleId="WW8Num21z0">
    <w:name w:val="WW8Num21z0"/>
    <w:rsid w:val="006B7F23"/>
    <w:rPr>
      <w:rFonts w:ascii="Symbol" w:hAnsi="Symbol" w:cs="Symbol"/>
    </w:rPr>
  </w:style>
  <w:style w:type="character" w:customStyle="1" w:styleId="WW8Num21z1">
    <w:name w:val="WW8Num21z1"/>
    <w:rsid w:val="006B7F23"/>
    <w:rPr>
      <w:rFonts w:ascii="Courier New" w:hAnsi="Courier New" w:cs="Wingdings"/>
    </w:rPr>
  </w:style>
  <w:style w:type="character" w:customStyle="1" w:styleId="WW8Num21z2">
    <w:name w:val="WW8Num21z2"/>
    <w:rsid w:val="006B7F23"/>
    <w:rPr>
      <w:rFonts w:ascii="Wingdings" w:hAnsi="Wingdings" w:cs="Wingdings"/>
    </w:rPr>
  </w:style>
  <w:style w:type="character" w:customStyle="1" w:styleId="WW8Num22z0">
    <w:name w:val="WW8Num22z0"/>
    <w:rsid w:val="006B7F23"/>
    <w:rPr>
      <w:rFonts w:ascii="Symbol" w:hAnsi="Symbol" w:cs="Symbol"/>
    </w:rPr>
  </w:style>
  <w:style w:type="character" w:customStyle="1" w:styleId="WW8Num23z0">
    <w:name w:val="WW8Num23z0"/>
    <w:rsid w:val="006B7F23"/>
    <w:rPr>
      <w:rFonts w:ascii="Symbol" w:hAnsi="Symbol" w:cs="Symbol"/>
      <w:sz w:val="20"/>
    </w:rPr>
  </w:style>
  <w:style w:type="character" w:customStyle="1" w:styleId="WW8Num24z0">
    <w:name w:val="WW8Num24z0"/>
    <w:rsid w:val="006B7F23"/>
    <w:rPr>
      <w:rFonts w:ascii="Symbol" w:hAnsi="Symbol" w:cs="Symbol"/>
      <w:sz w:val="20"/>
    </w:rPr>
  </w:style>
  <w:style w:type="character" w:customStyle="1" w:styleId="WW8Num25z0">
    <w:name w:val="WW8Num25z0"/>
    <w:rsid w:val="006B7F23"/>
    <w:rPr>
      <w:rFonts w:ascii="Symbol" w:hAnsi="Symbol" w:cs="Symbol"/>
      <w:sz w:val="20"/>
    </w:rPr>
  </w:style>
  <w:style w:type="character" w:customStyle="1" w:styleId="WW8Num26z0">
    <w:name w:val="WW8Num26z0"/>
    <w:rsid w:val="006B7F23"/>
    <w:rPr>
      <w:rFonts w:ascii="Symbol" w:hAnsi="Symbol" w:cs="Symbol"/>
      <w:sz w:val="20"/>
    </w:rPr>
  </w:style>
  <w:style w:type="character" w:customStyle="1" w:styleId="WW8Num27z0">
    <w:name w:val="WW8Num27z0"/>
    <w:rsid w:val="006B7F23"/>
    <w:rPr>
      <w:rFonts w:ascii="Symbol" w:hAnsi="Symbol" w:cs="Symbol"/>
    </w:rPr>
  </w:style>
  <w:style w:type="character" w:customStyle="1" w:styleId="WW8Num27z1">
    <w:name w:val="WW8Num27z1"/>
    <w:rsid w:val="006B7F23"/>
    <w:rPr>
      <w:rFonts w:ascii="Wingdings" w:hAnsi="Wingdings" w:cs="Wingdings"/>
    </w:rPr>
  </w:style>
  <w:style w:type="character" w:customStyle="1" w:styleId="WW8Num28z0">
    <w:name w:val="WW8Num28z0"/>
    <w:rsid w:val="006B7F23"/>
    <w:rPr>
      <w:rFonts w:ascii="Wingdings" w:hAnsi="Wingdings" w:cs="Wingdings"/>
    </w:rPr>
  </w:style>
  <w:style w:type="character" w:customStyle="1" w:styleId="WW8Num29z0">
    <w:name w:val="WW8Num29z0"/>
    <w:rsid w:val="006B7F23"/>
    <w:rPr>
      <w:rFonts w:ascii="Symbol" w:hAnsi="Symbol" w:cs="Symbol"/>
    </w:rPr>
  </w:style>
  <w:style w:type="character" w:customStyle="1" w:styleId="WW8Num29z1">
    <w:name w:val="WW8Num29z1"/>
    <w:rsid w:val="006B7F23"/>
    <w:rPr>
      <w:rFonts w:ascii="Courier New" w:hAnsi="Courier New" w:cs="Courier New"/>
    </w:rPr>
  </w:style>
  <w:style w:type="character" w:customStyle="1" w:styleId="WW8Num29z2">
    <w:name w:val="WW8Num29z2"/>
    <w:rsid w:val="006B7F23"/>
    <w:rPr>
      <w:rFonts w:ascii="Wingdings" w:hAnsi="Wingdings" w:cs="Wingdings"/>
    </w:rPr>
  </w:style>
  <w:style w:type="character" w:customStyle="1" w:styleId="WW8Num30z0">
    <w:name w:val="WW8Num30z0"/>
    <w:rsid w:val="006B7F23"/>
    <w:rPr>
      <w:rFonts w:ascii="Symbol" w:hAnsi="Symbol" w:cs="Symbol"/>
      <w:sz w:val="20"/>
    </w:rPr>
  </w:style>
  <w:style w:type="character" w:customStyle="1" w:styleId="WW8Num31z0">
    <w:name w:val="WW8Num31z0"/>
    <w:rsid w:val="006B7F23"/>
    <w:rPr>
      <w:rFonts w:ascii="Symbol" w:hAnsi="Symbol" w:cs="Symbol"/>
    </w:rPr>
  </w:style>
  <w:style w:type="character" w:customStyle="1" w:styleId="WW8Num32z0">
    <w:name w:val="WW8Num32z0"/>
    <w:rsid w:val="006B7F23"/>
    <w:rPr>
      <w:rFonts w:ascii="Symbol" w:hAnsi="Symbol" w:cs="Symbol"/>
      <w:sz w:val="20"/>
    </w:rPr>
  </w:style>
  <w:style w:type="character" w:customStyle="1" w:styleId="WW8Num33z0">
    <w:name w:val="WW8Num33z0"/>
    <w:rsid w:val="006B7F23"/>
    <w:rPr>
      <w:rFonts w:ascii="Symbol" w:hAnsi="Symbol" w:cs="Symbol"/>
      <w:sz w:val="20"/>
    </w:rPr>
  </w:style>
  <w:style w:type="character" w:customStyle="1" w:styleId="WW8Num34z0">
    <w:name w:val="WW8Num34z0"/>
    <w:rsid w:val="006B7F23"/>
    <w:rPr>
      <w:rFonts w:ascii="Symbol" w:hAnsi="Symbol" w:cs="Symbol"/>
      <w:sz w:val="20"/>
    </w:rPr>
  </w:style>
  <w:style w:type="character" w:customStyle="1" w:styleId="WW8Num35z0">
    <w:name w:val="WW8Num35z0"/>
    <w:rsid w:val="006B7F23"/>
    <w:rPr>
      <w:rFonts w:ascii="Symbol" w:hAnsi="Symbol" w:cs="Symbol"/>
      <w:sz w:val="20"/>
    </w:rPr>
  </w:style>
  <w:style w:type="character" w:customStyle="1" w:styleId="WW8Num36z0">
    <w:name w:val="WW8Num36z0"/>
    <w:rsid w:val="006B7F23"/>
    <w:rPr>
      <w:rFonts w:ascii="Symbol" w:hAnsi="Symbol" w:cs="Symbol"/>
    </w:rPr>
  </w:style>
  <w:style w:type="character" w:customStyle="1" w:styleId="WW8Num36z1">
    <w:name w:val="WW8Num36z1"/>
    <w:rsid w:val="006B7F23"/>
    <w:rPr>
      <w:rFonts w:ascii="Wingdings" w:hAnsi="Wingdings" w:cs="Wingdings"/>
    </w:rPr>
  </w:style>
  <w:style w:type="character" w:customStyle="1" w:styleId="WW8Num37z0">
    <w:name w:val="WW8Num37z0"/>
    <w:rsid w:val="006B7F23"/>
    <w:rPr>
      <w:rFonts w:ascii="Symbol" w:hAnsi="Symbol" w:cs="Symbol"/>
    </w:rPr>
  </w:style>
  <w:style w:type="character" w:customStyle="1" w:styleId="WW8Num38z0">
    <w:name w:val="WW8Num38z0"/>
    <w:rsid w:val="006B7F23"/>
    <w:rPr>
      <w:rFonts w:ascii="Times New Roman" w:hAnsi="Times New Roman" w:cs="Times New Roman"/>
    </w:rPr>
  </w:style>
  <w:style w:type="character" w:customStyle="1" w:styleId="WW8Num39z0">
    <w:name w:val="WW8Num39z0"/>
    <w:rsid w:val="006B7F23"/>
    <w:rPr>
      <w:rFonts w:ascii="Symbol" w:hAnsi="Symbol" w:cs="Symbol"/>
      <w:sz w:val="20"/>
    </w:rPr>
  </w:style>
  <w:style w:type="character" w:customStyle="1" w:styleId="WW8Num41z0">
    <w:name w:val="WW8Num41z0"/>
    <w:rsid w:val="006B7F23"/>
    <w:rPr>
      <w:rFonts w:ascii="Symbol" w:hAnsi="Symbol" w:cs="Symbol"/>
      <w:sz w:val="20"/>
    </w:rPr>
  </w:style>
  <w:style w:type="character" w:customStyle="1" w:styleId="WW8Num42z0">
    <w:name w:val="WW8Num42z0"/>
    <w:rsid w:val="006B7F23"/>
    <w:rPr>
      <w:rFonts w:ascii="Symbol" w:hAnsi="Symbol" w:cs="Symbol"/>
    </w:rPr>
  </w:style>
  <w:style w:type="character" w:customStyle="1" w:styleId="WW8Num42z2">
    <w:name w:val="WW8Num42z2"/>
    <w:rsid w:val="006B7F23"/>
    <w:rPr>
      <w:rFonts w:ascii="Wingdings" w:hAnsi="Wingdings" w:cs="Wingdings"/>
    </w:rPr>
  </w:style>
  <w:style w:type="character" w:customStyle="1" w:styleId="WW8Num42z4">
    <w:name w:val="WW8Num42z4"/>
    <w:rsid w:val="006B7F23"/>
    <w:rPr>
      <w:rFonts w:ascii="Courier New" w:hAnsi="Courier New" w:cs="Courier New"/>
    </w:rPr>
  </w:style>
  <w:style w:type="character" w:customStyle="1" w:styleId="WW8NumSt1z0">
    <w:name w:val="WW8NumSt1z0"/>
    <w:rsid w:val="006B7F23"/>
    <w:rPr>
      <w:rFonts w:ascii="Symbol" w:hAnsi="Symbol" w:cs="Symbol"/>
    </w:rPr>
  </w:style>
  <w:style w:type="character" w:customStyle="1" w:styleId="WW8NumSt17z0">
    <w:name w:val="WW8NumSt17z0"/>
    <w:rsid w:val="006B7F23"/>
    <w:rPr>
      <w:rFonts w:ascii="Symbol" w:hAnsi="Symbol" w:cs="Symbol"/>
    </w:rPr>
  </w:style>
  <w:style w:type="character" w:customStyle="1" w:styleId="WW8NumSt37z0">
    <w:name w:val="WW8NumSt37z0"/>
    <w:rsid w:val="006B7F23"/>
    <w:rPr>
      <w:rFonts w:ascii="Symbol" w:hAnsi="Symbol" w:cs="Symbol"/>
    </w:rPr>
  </w:style>
  <w:style w:type="character" w:customStyle="1" w:styleId="WW8NumSt37z1">
    <w:name w:val="WW8NumSt37z1"/>
    <w:rsid w:val="006B7F23"/>
    <w:rPr>
      <w:rFonts w:ascii="Courier New" w:hAnsi="Courier New" w:cs="Courier New"/>
    </w:rPr>
  </w:style>
  <w:style w:type="character" w:customStyle="1" w:styleId="WW8NumSt37z2">
    <w:name w:val="WW8NumSt37z2"/>
    <w:rsid w:val="006B7F23"/>
    <w:rPr>
      <w:rFonts w:ascii="Wingdings" w:hAnsi="Wingdings" w:cs="Wingdings"/>
    </w:rPr>
  </w:style>
  <w:style w:type="character" w:customStyle="1" w:styleId="WW-DefaultParagraphFont11111">
    <w:name w:val="WW-Default Paragraph Font11111"/>
    <w:rsid w:val="006B7F23"/>
  </w:style>
  <w:style w:type="character" w:styleId="Hyperlink">
    <w:name w:val="Hyperlink"/>
    <w:rsid w:val="006B7F23"/>
    <w:rPr>
      <w:color w:val="0000FF"/>
      <w:u w:val="single"/>
    </w:rPr>
  </w:style>
  <w:style w:type="character" w:customStyle="1" w:styleId="body1">
    <w:name w:val="body1"/>
    <w:rsid w:val="006B7F23"/>
    <w:rPr>
      <w:rFonts w:ascii="Arial" w:hAnsi="Arial" w:cs="Arial"/>
      <w:color w:val="000000"/>
      <w:sz w:val="18"/>
      <w:szCs w:val="18"/>
    </w:rPr>
  </w:style>
  <w:style w:type="character" w:styleId="FollowedHyperlink">
    <w:name w:val="FollowedHyperlink"/>
    <w:rsid w:val="006B7F23"/>
    <w:rPr>
      <w:color w:val="800080"/>
      <w:u w:val="single"/>
    </w:rPr>
  </w:style>
  <w:style w:type="character" w:styleId="PageNumber">
    <w:name w:val="page number"/>
    <w:basedOn w:val="WW-DefaultParagraphFont11111"/>
    <w:rsid w:val="006B7F23"/>
  </w:style>
  <w:style w:type="character" w:styleId="HTMLTypewriter">
    <w:name w:val="HTML Typewriter"/>
    <w:rsid w:val="006B7F23"/>
    <w:rPr>
      <w:rFonts w:ascii="Courier New" w:eastAsia="Courier New" w:hAnsi="Courier New" w:cs="Courier New"/>
      <w:sz w:val="20"/>
      <w:szCs w:val="20"/>
    </w:rPr>
  </w:style>
  <w:style w:type="character" w:customStyle="1" w:styleId="Bullets">
    <w:name w:val="Bullets"/>
    <w:rsid w:val="006B7F23"/>
    <w:rPr>
      <w:rFonts w:ascii="Symbol" w:eastAsia="StarSymbol" w:hAnsi="Symbol" w:cs="StarSymbol"/>
      <w:b/>
      <w:bCs/>
      <w:sz w:val="20"/>
      <w:szCs w:val="20"/>
    </w:rPr>
  </w:style>
  <w:style w:type="paragraph" w:customStyle="1" w:styleId="Heading">
    <w:name w:val="Heading"/>
    <w:basedOn w:val="Normal"/>
    <w:next w:val="BodyText"/>
    <w:rsid w:val="006B7F23"/>
    <w:pPr>
      <w:keepNext/>
      <w:spacing w:before="240" w:after="120"/>
    </w:pPr>
    <w:rPr>
      <w:rFonts w:ascii="Arial" w:eastAsia="Lucida Sans Unicode" w:hAnsi="Arial" w:cs="Tahoma"/>
      <w:sz w:val="28"/>
      <w:szCs w:val="28"/>
    </w:rPr>
  </w:style>
  <w:style w:type="paragraph" w:styleId="BodyText">
    <w:name w:val="Body Text"/>
    <w:basedOn w:val="Normal"/>
    <w:rsid w:val="006B7F23"/>
    <w:pPr>
      <w:jc w:val="both"/>
    </w:pPr>
  </w:style>
  <w:style w:type="paragraph" w:styleId="List">
    <w:name w:val="List"/>
    <w:basedOn w:val="BodyText"/>
    <w:rsid w:val="006B7F23"/>
    <w:rPr>
      <w:rFonts w:cs="Tahoma"/>
    </w:rPr>
  </w:style>
  <w:style w:type="paragraph" w:styleId="Caption">
    <w:name w:val="caption"/>
    <w:basedOn w:val="Normal"/>
    <w:qFormat/>
    <w:rsid w:val="006B7F23"/>
    <w:pPr>
      <w:suppressLineNumbers/>
      <w:spacing w:before="120" w:after="120"/>
    </w:pPr>
    <w:rPr>
      <w:rFonts w:cs="Tahoma"/>
      <w:i/>
      <w:iCs/>
    </w:rPr>
  </w:style>
  <w:style w:type="paragraph" w:customStyle="1" w:styleId="Index">
    <w:name w:val="Index"/>
    <w:basedOn w:val="Normal"/>
    <w:rsid w:val="006B7F23"/>
    <w:pPr>
      <w:suppressLineNumbers/>
    </w:pPr>
    <w:rPr>
      <w:rFonts w:cs="Tahoma"/>
    </w:rPr>
  </w:style>
  <w:style w:type="paragraph" w:styleId="BodyText2">
    <w:name w:val="Body Text 2"/>
    <w:basedOn w:val="Normal"/>
    <w:rsid w:val="006B7F23"/>
    <w:pPr>
      <w:jc w:val="both"/>
    </w:pPr>
    <w:rPr>
      <w:b/>
      <w:sz w:val="24"/>
    </w:rPr>
  </w:style>
  <w:style w:type="paragraph" w:styleId="BodyTextIndent">
    <w:name w:val="Body Text Indent"/>
    <w:basedOn w:val="Normal"/>
    <w:rsid w:val="006B7F23"/>
    <w:pPr>
      <w:widowControl w:val="0"/>
      <w:tabs>
        <w:tab w:val="left" w:pos="1260"/>
      </w:tabs>
      <w:ind w:left="1260"/>
      <w:jc w:val="both"/>
    </w:pPr>
    <w:rPr>
      <w:rFonts w:ascii="Arial" w:hAnsi="Arial" w:cs="Arial"/>
      <w:kern w:val="1"/>
      <w:sz w:val="22"/>
    </w:rPr>
  </w:style>
  <w:style w:type="paragraph" w:styleId="BodyText3">
    <w:name w:val="Body Text 3"/>
    <w:basedOn w:val="Normal"/>
    <w:rsid w:val="006B7F23"/>
    <w:pPr>
      <w:widowControl w:val="0"/>
      <w:jc w:val="both"/>
    </w:pPr>
    <w:rPr>
      <w:rFonts w:ascii="Arial" w:hAnsi="Arial" w:cs="Arial"/>
      <w:color w:val="0000FF"/>
      <w:kern w:val="1"/>
      <w:sz w:val="22"/>
    </w:rPr>
  </w:style>
  <w:style w:type="paragraph" w:styleId="Header">
    <w:name w:val="header"/>
    <w:basedOn w:val="Normal"/>
    <w:rsid w:val="006B7F23"/>
    <w:pPr>
      <w:tabs>
        <w:tab w:val="center" w:pos="4320"/>
        <w:tab w:val="right" w:pos="8640"/>
      </w:tabs>
    </w:pPr>
  </w:style>
  <w:style w:type="paragraph" w:styleId="Footer">
    <w:name w:val="footer"/>
    <w:basedOn w:val="Normal"/>
    <w:rsid w:val="006B7F23"/>
    <w:pPr>
      <w:tabs>
        <w:tab w:val="center" w:pos="4320"/>
        <w:tab w:val="right" w:pos="8640"/>
      </w:tabs>
    </w:pPr>
  </w:style>
  <w:style w:type="paragraph" w:styleId="NormalWeb">
    <w:name w:val="Normal (Web)"/>
    <w:basedOn w:val="Normal"/>
    <w:rsid w:val="006B7F23"/>
    <w:pPr>
      <w:spacing w:before="100" w:after="100"/>
    </w:pPr>
    <w:rPr>
      <w:sz w:val="24"/>
      <w:szCs w:val="24"/>
    </w:rPr>
  </w:style>
  <w:style w:type="paragraph" w:styleId="BodyTextIndent2">
    <w:name w:val="Body Text Indent 2"/>
    <w:basedOn w:val="Normal"/>
    <w:rsid w:val="006B7F23"/>
    <w:pPr>
      <w:ind w:left="3600" w:hanging="2880"/>
    </w:pPr>
    <w:rPr>
      <w:sz w:val="22"/>
      <w:szCs w:val="24"/>
    </w:rPr>
  </w:style>
  <w:style w:type="paragraph" w:styleId="HTMLPreformatted">
    <w:name w:val="HTML Preformatted"/>
    <w:basedOn w:val="Normal"/>
    <w:rsid w:val="006B7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customStyle="1" w:styleId="TableContents">
    <w:name w:val="Table Contents"/>
    <w:basedOn w:val="Normal"/>
    <w:rsid w:val="006B7F23"/>
    <w:pPr>
      <w:suppressLineNumbers/>
    </w:pPr>
  </w:style>
  <w:style w:type="paragraph" w:customStyle="1" w:styleId="TableHeading">
    <w:name w:val="Table Heading"/>
    <w:basedOn w:val="TableContents"/>
    <w:rsid w:val="006B7F23"/>
    <w:pPr>
      <w:jc w:val="center"/>
    </w:pPr>
    <w:rPr>
      <w:b/>
      <w:bCs/>
      <w:i/>
      <w:iCs/>
    </w:rPr>
  </w:style>
  <w:style w:type="paragraph" w:styleId="DocumentMap">
    <w:name w:val="Document Map"/>
    <w:basedOn w:val="Normal"/>
    <w:rsid w:val="006B7F23"/>
    <w:pPr>
      <w:shd w:val="clear" w:color="auto" w:fill="000080"/>
    </w:pPr>
    <w:rPr>
      <w:rFonts w:ascii="Tahoma" w:hAnsi="Tahoma" w:cs="Tahoma"/>
    </w:rPr>
  </w:style>
  <w:style w:type="paragraph" w:styleId="ListParagraph">
    <w:name w:val="List Paragraph"/>
    <w:basedOn w:val="Normal"/>
    <w:uiPriority w:val="34"/>
    <w:qFormat/>
    <w:rsid w:val="005E1594"/>
    <w:pPr>
      <w:suppressAutoHyphens w:val="0"/>
      <w:ind w:left="720"/>
      <w:contextualSpacing/>
    </w:pPr>
    <w:rPr>
      <w:rFonts w:eastAsia="Calibri"/>
      <w:sz w:val="24"/>
      <w:szCs w:val="24"/>
      <w:lang w:eastAsia="en-US"/>
    </w:rPr>
  </w:style>
  <w:style w:type="character" w:customStyle="1" w:styleId="apple-converted-space">
    <w:name w:val="apple-converted-space"/>
    <w:rsid w:val="00B56825"/>
  </w:style>
  <w:style w:type="paragraph" w:styleId="BalloonText">
    <w:name w:val="Balloon Text"/>
    <w:basedOn w:val="Normal"/>
    <w:link w:val="BalloonTextChar"/>
    <w:uiPriority w:val="99"/>
    <w:semiHidden/>
    <w:unhideWhenUsed/>
    <w:rsid w:val="00F26013"/>
    <w:rPr>
      <w:rFonts w:ascii="Tahoma" w:hAnsi="Tahoma" w:cs="Tahoma"/>
      <w:sz w:val="16"/>
      <w:szCs w:val="16"/>
    </w:rPr>
  </w:style>
  <w:style w:type="character" w:customStyle="1" w:styleId="BalloonTextChar">
    <w:name w:val="Balloon Text Char"/>
    <w:basedOn w:val="DefaultParagraphFont"/>
    <w:link w:val="BalloonText"/>
    <w:uiPriority w:val="99"/>
    <w:semiHidden/>
    <w:rsid w:val="00F26013"/>
    <w:rPr>
      <w:rFonts w:ascii="Tahoma" w:hAnsi="Tahoma" w:cs="Tahoma"/>
      <w:sz w:val="16"/>
      <w:szCs w:val="16"/>
      <w:lang w:eastAsia="ar-SA"/>
    </w:rPr>
  </w:style>
  <w:style w:type="paragraph" w:customStyle="1" w:styleId="Achievement">
    <w:name w:val="Achievement"/>
    <w:basedOn w:val="BodyText"/>
    <w:rsid w:val="006D212C"/>
    <w:pPr>
      <w:tabs>
        <w:tab w:val="num" w:pos="360"/>
        <w:tab w:val="right" w:pos="1602"/>
        <w:tab w:val="left" w:pos="1782"/>
      </w:tabs>
      <w:overflowPunct w:val="0"/>
      <w:autoSpaceDE w:val="0"/>
      <w:spacing w:before="60" w:after="60"/>
      <w:ind w:left="360" w:hanging="360"/>
      <w:textAlignment w:val="baseline"/>
    </w:pPr>
  </w:style>
  <w:style w:type="table" w:styleId="TableColumns5">
    <w:name w:val="Table Columns 5"/>
    <w:basedOn w:val="TableNormal"/>
    <w:rsid w:val="006B4913"/>
    <w:pPr>
      <w:suppressAutoHyphens/>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
    <w:name w:val="Table Grid"/>
    <w:basedOn w:val="TableNormal"/>
    <w:uiPriority w:val="59"/>
    <w:rsid w:val="00B928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665492"/>
    <w:pPr>
      <w:suppressAutoHyphens/>
      <w:autoSpaceDN w:val="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372488">
      <w:bodyDiv w:val="1"/>
      <w:marLeft w:val="0"/>
      <w:marRight w:val="0"/>
      <w:marTop w:val="0"/>
      <w:marBottom w:val="0"/>
      <w:divBdr>
        <w:top w:val="none" w:sz="0" w:space="0" w:color="auto"/>
        <w:left w:val="none" w:sz="0" w:space="0" w:color="auto"/>
        <w:bottom w:val="none" w:sz="0" w:space="0" w:color="auto"/>
        <w:right w:val="none" w:sz="0" w:space="0" w:color="auto"/>
      </w:divBdr>
    </w:div>
    <w:div w:id="1517112351">
      <w:bodyDiv w:val="1"/>
      <w:marLeft w:val="0"/>
      <w:marRight w:val="0"/>
      <w:marTop w:val="0"/>
      <w:marBottom w:val="0"/>
      <w:divBdr>
        <w:top w:val="none" w:sz="0" w:space="0" w:color="auto"/>
        <w:left w:val="none" w:sz="0" w:space="0" w:color="auto"/>
        <w:bottom w:val="none" w:sz="0" w:space="0" w:color="auto"/>
        <w:right w:val="none" w:sz="0" w:space="0" w:color="auto"/>
      </w:divBdr>
    </w:div>
    <w:div w:id="196977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linkedin.com/in/deepika-kubba-5a45b864/" TargetMode="External"/><Relationship Id="rId5" Type="http://schemas.openxmlformats.org/officeDocument/2006/relationships/webSettings" Target="webSettings.xml"/><Relationship Id="rId10" Type="http://schemas.openxmlformats.org/officeDocument/2006/relationships/hyperlink" Target="mailto:dkubba1@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ERA</dc:creator>
  <cp:lastModifiedBy>TECH ERA</cp:lastModifiedBy>
  <cp:revision>2</cp:revision>
  <cp:lastPrinted>2019-01-08T00:29:00Z</cp:lastPrinted>
  <dcterms:created xsi:type="dcterms:W3CDTF">2019-02-07T00:29:00Z</dcterms:created>
  <dcterms:modified xsi:type="dcterms:W3CDTF">2019-02-07T00:29:00Z</dcterms:modified>
</cp:coreProperties>
</file>