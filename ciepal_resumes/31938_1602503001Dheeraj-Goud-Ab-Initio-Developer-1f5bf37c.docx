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7423" w:rsidRPr="00C517CD" w:rsidRDefault="00EF7423" w:rsidP="006901B6">
      <w:pPr>
        <w:jc w:val="both"/>
        <w:rPr>
          <w:rFonts w:asciiTheme="minorHAnsi" w:hAnsiTheme="minorHAnsi" w:cstheme="minorHAnsi"/>
          <w:sz w:val="22"/>
          <w:szCs w:val="22"/>
        </w:rPr>
      </w:pPr>
    </w:p>
    <w:p w:rsidR="004D6673" w:rsidRPr="00C517CD" w:rsidRDefault="004D6673" w:rsidP="006901B6">
      <w:pPr>
        <w:jc w:val="both"/>
        <w:rPr>
          <w:rFonts w:asciiTheme="minorHAnsi" w:hAnsiTheme="minorHAnsi" w:cstheme="minorHAnsi"/>
          <w:b/>
          <w:sz w:val="22"/>
          <w:szCs w:val="22"/>
        </w:rPr>
      </w:pPr>
      <w:proofErr w:type="spellStart"/>
      <w:r w:rsidRPr="00C517CD">
        <w:rPr>
          <w:rFonts w:asciiTheme="minorHAnsi" w:hAnsiTheme="minorHAnsi" w:cstheme="minorHAnsi"/>
          <w:b/>
          <w:sz w:val="22"/>
          <w:szCs w:val="22"/>
        </w:rPr>
        <w:t>Dheeraj</w:t>
      </w:r>
      <w:proofErr w:type="spellEnd"/>
      <w:r w:rsidR="00004E0C">
        <w:rPr>
          <w:rFonts w:asciiTheme="minorHAnsi" w:hAnsiTheme="minorHAnsi" w:cstheme="minorHAnsi"/>
          <w:b/>
          <w:sz w:val="22"/>
          <w:szCs w:val="22"/>
        </w:rPr>
        <w:t xml:space="preserve"> Goud</w:t>
      </w:r>
      <w:bookmarkStart w:id="0" w:name="_GoBack"/>
      <w:bookmarkEnd w:id="0"/>
    </w:p>
    <w:p w:rsidR="004D6673" w:rsidRPr="00C517CD" w:rsidRDefault="004D6673" w:rsidP="006901B6">
      <w:pPr>
        <w:jc w:val="both"/>
        <w:rPr>
          <w:rFonts w:asciiTheme="minorHAnsi" w:hAnsiTheme="minorHAnsi" w:cstheme="minorHAnsi"/>
          <w:b/>
          <w:sz w:val="22"/>
          <w:szCs w:val="22"/>
        </w:rPr>
      </w:pPr>
      <w:r w:rsidRPr="00C517CD">
        <w:rPr>
          <w:rFonts w:asciiTheme="minorHAnsi" w:hAnsiTheme="minorHAnsi" w:cstheme="minorHAnsi"/>
          <w:b/>
          <w:sz w:val="22"/>
          <w:szCs w:val="22"/>
        </w:rPr>
        <w:t>337 965 6725</w:t>
      </w:r>
    </w:p>
    <w:p w:rsidR="004D6673" w:rsidRPr="00C517CD" w:rsidRDefault="00004E0C" w:rsidP="006901B6">
      <w:pPr>
        <w:jc w:val="both"/>
        <w:rPr>
          <w:rFonts w:asciiTheme="minorHAnsi" w:hAnsiTheme="minorHAnsi" w:cstheme="minorHAnsi"/>
          <w:b/>
          <w:sz w:val="22"/>
          <w:szCs w:val="22"/>
        </w:rPr>
      </w:pPr>
      <w:hyperlink r:id="rId6" w:history="1">
        <w:r w:rsidR="00C517CD" w:rsidRPr="00C517CD">
          <w:rPr>
            <w:rStyle w:val="Hyperlink"/>
            <w:rFonts w:asciiTheme="minorHAnsi" w:hAnsiTheme="minorHAnsi" w:cstheme="minorHAnsi"/>
            <w:b/>
            <w:sz w:val="22"/>
            <w:szCs w:val="22"/>
          </w:rPr>
          <w:t>Teegaladheeraj8@gmail.com</w:t>
        </w:r>
      </w:hyperlink>
    </w:p>
    <w:p w:rsidR="00052612" w:rsidRPr="00C517CD" w:rsidRDefault="00052612" w:rsidP="00C517CD">
      <w:pPr>
        <w:pBdr>
          <w:top w:val="single" w:sz="4" w:space="1" w:color="000000" w:shadow="1"/>
          <w:left w:val="single" w:sz="4" w:space="4" w:color="000000" w:shadow="1"/>
          <w:bottom w:val="single" w:sz="4" w:space="1" w:color="000000" w:shadow="1"/>
          <w:right w:val="single" w:sz="4" w:space="4" w:color="000000" w:shadow="1"/>
        </w:pBdr>
        <w:shd w:val="clear" w:color="auto" w:fill="D9D9D9" w:themeFill="background1" w:themeFillShade="D9"/>
        <w:ind w:right="-108"/>
        <w:jc w:val="both"/>
        <w:rPr>
          <w:rFonts w:asciiTheme="minorHAnsi" w:hAnsiTheme="minorHAnsi" w:cstheme="minorHAnsi"/>
          <w:sz w:val="22"/>
          <w:szCs w:val="22"/>
        </w:rPr>
      </w:pPr>
      <w:r w:rsidRPr="00C517CD">
        <w:rPr>
          <w:rFonts w:asciiTheme="minorHAnsi" w:hAnsiTheme="minorHAnsi" w:cstheme="minorHAnsi"/>
          <w:sz w:val="22"/>
          <w:szCs w:val="22"/>
        </w:rPr>
        <w:t>Professional Summary</w:t>
      </w:r>
    </w:p>
    <w:p w:rsidR="007D4522" w:rsidRPr="00C517CD" w:rsidRDefault="00AF6CC2" w:rsidP="006901B6">
      <w:pPr>
        <w:numPr>
          <w:ilvl w:val="0"/>
          <w:numId w:val="19"/>
        </w:numPr>
        <w:jc w:val="both"/>
        <w:rPr>
          <w:rFonts w:asciiTheme="minorHAnsi" w:hAnsiTheme="minorHAnsi" w:cstheme="minorHAnsi"/>
          <w:sz w:val="22"/>
          <w:szCs w:val="22"/>
        </w:rPr>
      </w:pPr>
      <w:r w:rsidRPr="00C517CD">
        <w:rPr>
          <w:rFonts w:asciiTheme="minorHAnsi" w:hAnsiTheme="minorHAnsi" w:cstheme="minorHAnsi"/>
          <w:b/>
          <w:sz w:val="22"/>
          <w:szCs w:val="22"/>
        </w:rPr>
        <w:t>8</w:t>
      </w:r>
      <w:r w:rsidR="006901B6" w:rsidRPr="00C517CD">
        <w:rPr>
          <w:rFonts w:asciiTheme="minorHAnsi" w:hAnsiTheme="minorHAnsi" w:cstheme="minorHAnsi"/>
          <w:b/>
          <w:sz w:val="22"/>
          <w:szCs w:val="22"/>
        </w:rPr>
        <w:t>+</w:t>
      </w:r>
      <w:r w:rsidR="007D4522" w:rsidRPr="00C517CD">
        <w:rPr>
          <w:rFonts w:asciiTheme="minorHAnsi" w:hAnsiTheme="minorHAnsi" w:cstheme="minorHAnsi"/>
          <w:sz w:val="22"/>
          <w:szCs w:val="22"/>
        </w:rPr>
        <w:t xml:space="preserve"> years of Technical and Functional experience in Data warehouse implementations ETL methodology using Ab initio 1.10,1.13,1.14,1.15, co-ops 2.8,2.10 ,3.1.7, Teradata   12/13.10/14, Oracle 10g/9i/8i and MS SQL SERVER 2008/2005/2000</w:t>
      </w:r>
      <w:r w:rsidR="00E61141" w:rsidRPr="00C517CD">
        <w:rPr>
          <w:rFonts w:asciiTheme="minorHAnsi" w:hAnsiTheme="minorHAnsi" w:cstheme="minorHAnsi"/>
          <w:sz w:val="22"/>
          <w:szCs w:val="22"/>
        </w:rPr>
        <w:t>.</w:t>
      </w:r>
    </w:p>
    <w:p w:rsidR="007D4522" w:rsidRPr="00C517CD" w:rsidRDefault="007D4522" w:rsidP="006901B6">
      <w:pPr>
        <w:numPr>
          <w:ilvl w:val="0"/>
          <w:numId w:val="19"/>
        </w:numPr>
        <w:jc w:val="both"/>
        <w:rPr>
          <w:rFonts w:asciiTheme="minorHAnsi" w:hAnsiTheme="minorHAnsi" w:cstheme="minorHAnsi"/>
          <w:sz w:val="22"/>
          <w:szCs w:val="22"/>
        </w:rPr>
      </w:pPr>
      <w:r w:rsidRPr="00C517CD">
        <w:rPr>
          <w:rFonts w:asciiTheme="minorHAnsi" w:hAnsiTheme="minorHAnsi" w:cstheme="minorHAnsi"/>
          <w:sz w:val="22"/>
          <w:szCs w:val="22"/>
        </w:rPr>
        <w:t>Strong hands on experience using Teradata utilities (</w:t>
      </w:r>
      <w:r w:rsidRPr="00C517CD">
        <w:rPr>
          <w:rFonts w:asciiTheme="minorHAnsi" w:hAnsiTheme="minorHAnsi" w:cstheme="minorHAnsi"/>
          <w:bCs/>
          <w:sz w:val="22"/>
          <w:szCs w:val="22"/>
        </w:rPr>
        <w:t xml:space="preserve">Fast Export, Multi Load, Fast Load, T </w:t>
      </w:r>
      <w:r w:rsidRPr="00C517CD">
        <w:rPr>
          <w:rFonts w:asciiTheme="minorHAnsi" w:hAnsiTheme="minorHAnsi" w:cstheme="minorHAnsi"/>
          <w:sz w:val="22"/>
          <w:szCs w:val="22"/>
        </w:rPr>
        <w:t>pump, BTEQ and Query Man).</w:t>
      </w:r>
    </w:p>
    <w:p w:rsidR="007D4522" w:rsidRPr="00C517CD" w:rsidRDefault="005A04E0" w:rsidP="006901B6">
      <w:pPr>
        <w:numPr>
          <w:ilvl w:val="0"/>
          <w:numId w:val="19"/>
        </w:numPr>
        <w:jc w:val="both"/>
        <w:rPr>
          <w:rFonts w:asciiTheme="minorHAnsi" w:hAnsiTheme="minorHAnsi" w:cstheme="minorHAnsi"/>
          <w:sz w:val="22"/>
          <w:szCs w:val="22"/>
        </w:rPr>
      </w:pPr>
      <w:r w:rsidRPr="00C517CD">
        <w:rPr>
          <w:rFonts w:asciiTheme="minorHAnsi" w:hAnsiTheme="minorHAnsi" w:cstheme="minorHAnsi"/>
          <w:sz w:val="22"/>
          <w:szCs w:val="22"/>
        </w:rPr>
        <w:t>Hands on experience in ha</w:t>
      </w:r>
      <w:r w:rsidR="007D4522" w:rsidRPr="00C517CD">
        <w:rPr>
          <w:rFonts w:asciiTheme="minorHAnsi" w:hAnsiTheme="minorHAnsi" w:cstheme="minorHAnsi"/>
          <w:sz w:val="22"/>
          <w:szCs w:val="22"/>
        </w:rPr>
        <w:t xml:space="preserve">ndling data from various source systems such as Flat Files, XML Source, Oracle, MS </w:t>
      </w:r>
      <w:r w:rsidR="00630978" w:rsidRPr="00C517CD">
        <w:rPr>
          <w:rFonts w:asciiTheme="minorHAnsi" w:hAnsiTheme="minorHAnsi" w:cstheme="minorHAnsi"/>
          <w:sz w:val="22"/>
          <w:szCs w:val="22"/>
        </w:rPr>
        <w:t xml:space="preserve">SQL Server, IBM DB2, Teradata </w:t>
      </w:r>
      <w:r w:rsidR="007D4522" w:rsidRPr="00C517CD">
        <w:rPr>
          <w:rFonts w:asciiTheme="minorHAnsi" w:hAnsiTheme="minorHAnsi" w:cstheme="minorHAnsi"/>
          <w:sz w:val="22"/>
          <w:szCs w:val="22"/>
        </w:rPr>
        <w:t>and Excel Files</w:t>
      </w:r>
    </w:p>
    <w:p w:rsidR="007D4522" w:rsidRPr="00C517CD" w:rsidRDefault="007D4522" w:rsidP="006901B6">
      <w:pPr>
        <w:numPr>
          <w:ilvl w:val="0"/>
          <w:numId w:val="19"/>
        </w:numPr>
        <w:jc w:val="both"/>
        <w:rPr>
          <w:rFonts w:asciiTheme="minorHAnsi" w:hAnsiTheme="minorHAnsi" w:cstheme="minorHAnsi"/>
          <w:sz w:val="22"/>
          <w:szCs w:val="22"/>
        </w:rPr>
      </w:pPr>
      <w:r w:rsidRPr="00C517CD">
        <w:rPr>
          <w:rFonts w:asciiTheme="minorHAnsi" w:hAnsiTheme="minorHAnsi" w:cstheme="minorHAnsi"/>
          <w:sz w:val="22"/>
          <w:szCs w:val="22"/>
        </w:rPr>
        <w:t>Excellent communication skills and experienced in client interaction while providing technical support and knowledge transfer.</w:t>
      </w:r>
    </w:p>
    <w:p w:rsidR="007D4522" w:rsidRPr="00C517CD" w:rsidRDefault="007D4522" w:rsidP="006901B6">
      <w:pPr>
        <w:numPr>
          <w:ilvl w:val="0"/>
          <w:numId w:val="19"/>
        </w:numPr>
        <w:jc w:val="both"/>
        <w:rPr>
          <w:rFonts w:asciiTheme="minorHAnsi" w:hAnsiTheme="minorHAnsi" w:cstheme="minorHAnsi"/>
          <w:sz w:val="22"/>
          <w:szCs w:val="22"/>
        </w:rPr>
      </w:pPr>
      <w:r w:rsidRPr="00C517CD">
        <w:rPr>
          <w:rFonts w:asciiTheme="minorHAnsi" w:hAnsiTheme="minorHAnsi" w:cstheme="minorHAnsi"/>
          <w:sz w:val="22"/>
          <w:szCs w:val="22"/>
        </w:rPr>
        <w:t>Highly experienced in ETL tool Ab Initio in using GDE Designer. Very good working experience with all the Ab Initio components.</w:t>
      </w:r>
    </w:p>
    <w:p w:rsidR="007D4522" w:rsidRPr="00C517CD" w:rsidRDefault="007D4522" w:rsidP="006901B6">
      <w:pPr>
        <w:numPr>
          <w:ilvl w:val="0"/>
          <w:numId w:val="19"/>
        </w:numPr>
        <w:jc w:val="both"/>
        <w:rPr>
          <w:rFonts w:asciiTheme="minorHAnsi" w:hAnsiTheme="minorHAnsi" w:cstheme="minorHAnsi"/>
          <w:sz w:val="22"/>
          <w:szCs w:val="22"/>
        </w:rPr>
      </w:pPr>
      <w:r w:rsidRPr="00C517CD">
        <w:rPr>
          <w:rFonts w:asciiTheme="minorHAnsi" w:hAnsiTheme="minorHAnsi" w:cstheme="minorHAnsi"/>
          <w:sz w:val="22"/>
          <w:szCs w:val="22"/>
        </w:rPr>
        <w:t>Expertise and well versed with various Ab Initio Transform, P</w:t>
      </w:r>
      <w:r w:rsidR="00633620" w:rsidRPr="00C517CD">
        <w:rPr>
          <w:rFonts w:asciiTheme="minorHAnsi" w:hAnsiTheme="minorHAnsi" w:cstheme="minorHAnsi"/>
          <w:sz w:val="22"/>
          <w:szCs w:val="22"/>
        </w:rPr>
        <w:t xml:space="preserve">artition, </w:t>
      </w:r>
      <w:proofErr w:type="spellStart"/>
      <w:r w:rsidR="00633620" w:rsidRPr="00C517CD">
        <w:rPr>
          <w:rFonts w:asciiTheme="minorHAnsi" w:hAnsiTheme="minorHAnsi" w:cstheme="minorHAnsi"/>
          <w:sz w:val="22"/>
          <w:szCs w:val="22"/>
        </w:rPr>
        <w:t>Departition</w:t>
      </w:r>
      <w:proofErr w:type="spellEnd"/>
      <w:r w:rsidR="00633620" w:rsidRPr="00C517CD">
        <w:rPr>
          <w:rFonts w:asciiTheme="minorHAnsi" w:hAnsiTheme="minorHAnsi" w:cstheme="minorHAnsi"/>
          <w:sz w:val="22"/>
          <w:szCs w:val="22"/>
        </w:rPr>
        <w:t xml:space="preserve">, Dataset </w:t>
      </w:r>
      <w:r w:rsidRPr="00C517CD">
        <w:rPr>
          <w:rFonts w:asciiTheme="minorHAnsi" w:hAnsiTheme="minorHAnsi" w:cstheme="minorHAnsi"/>
          <w:sz w:val="22"/>
          <w:szCs w:val="22"/>
        </w:rPr>
        <w:t>Database components, sort, validate and compress</w:t>
      </w:r>
    </w:p>
    <w:p w:rsidR="007D4522" w:rsidRPr="00C517CD" w:rsidRDefault="007D4522" w:rsidP="006901B6">
      <w:pPr>
        <w:numPr>
          <w:ilvl w:val="0"/>
          <w:numId w:val="19"/>
        </w:numPr>
        <w:jc w:val="both"/>
        <w:rPr>
          <w:rFonts w:asciiTheme="minorHAnsi" w:hAnsiTheme="minorHAnsi" w:cstheme="minorHAnsi"/>
          <w:sz w:val="22"/>
          <w:szCs w:val="22"/>
          <w:lang w:val="en-GB"/>
        </w:rPr>
      </w:pPr>
      <w:r w:rsidRPr="00C517CD">
        <w:rPr>
          <w:rFonts w:asciiTheme="minorHAnsi" w:hAnsiTheme="minorHAnsi" w:cstheme="minorHAnsi"/>
          <w:sz w:val="22"/>
          <w:szCs w:val="22"/>
        </w:rPr>
        <w:t>Very strong skills on project management, requirement analysis, business analysis, database modeling, design and analysis, issue co-ordination and development with Teradata /Oracle/SQL Server based Relational Databases.</w:t>
      </w:r>
    </w:p>
    <w:p w:rsidR="007D4522" w:rsidRPr="00C517CD" w:rsidRDefault="007D4522" w:rsidP="006901B6">
      <w:pPr>
        <w:numPr>
          <w:ilvl w:val="0"/>
          <w:numId w:val="19"/>
        </w:numPr>
        <w:jc w:val="both"/>
        <w:rPr>
          <w:rFonts w:asciiTheme="minorHAnsi" w:hAnsiTheme="minorHAnsi" w:cstheme="minorHAnsi"/>
          <w:sz w:val="22"/>
          <w:szCs w:val="22"/>
          <w:lang w:val="en-GB"/>
        </w:rPr>
      </w:pPr>
      <w:r w:rsidRPr="00C517CD">
        <w:rPr>
          <w:rFonts w:asciiTheme="minorHAnsi" w:hAnsiTheme="minorHAnsi" w:cstheme="minorHAnsi"/>
          <w:sz w:val="22"/>
          <w:szCs w:val="22"/>
        </w:rPr>
        <w:t>Very strong skills on project management, requirement analysis, business analysis, database modeling, design and analysis, issue co-ordination and development with Teradata /Oracle/SQL Server based Relational Databases.</w:t>
      </w:r>
    </w:p>
    <w:p w:rsidR="007D4522" w:rsidRPr="00C517CD" w:rsidRDefault="007D4522" w:rsidP="006901B6">
      <w:pPr>
        <w:numPr>
          <w:ilvl w:val="0"/>
          <w:numId w:val="19"/>
        </w:numPr>
        <w:jc w:val="both"/>
        <w:rPr>
          <w:rFonts w:asciiTheme="minorHAnsi" w:hAnsiTheme="minorHAnsi" w:cstheme="minorHAnsi"/>
          <w:sz w:val="22"/>
          <w:szCs w:val="22"/>
        </w:rPr>
      </w:pPr>
      <w:r w:rsidRPr="00C517CD">
        <w:rPr>
          <w:rFonts w:asciiTheme="minorHAnsi" w:hAnsiTheme="minorHAnsi" w:cstheme="minorHAnsi"/>
          <w:sz w:val="22"/>
          <w:szCs w:val="22"/>
        </w:rPr>
        <w:t xml:space="preserve">Expert in writing </w:t>
      </w:r>
      <w:r w:rsidRPr="00C517CD">
        <w:rPr>
          <w:rFonts w:asciiTheme="minorHAnsi" w:hAnsiTheme="minorHAnsi" w:cstheme="minorHAnsi"/>
          <w:bCs/>
          <w:sz w:val="22"/>
          <w:szCs w:val="22"/>
        </w:rPr>
        <w:t>UNIX Shell Scripts including Korn Shell Scripts, Bourne Shell Scripts</w:t>
      </w:r>
      <w:r w:rsidRPr="00C517CD">
        <w:rPr>
          <w:rFonts w:asciiTheme="minorHAnsi" w:hAnsiTheme="minorHAnsi" w:cstheme="minorHAnsi"/>
          <w:sz w:val="22"/>
          <w:szCs w:val="22"/>
        </w:rPr>
        <w:t>.</w:t>
      </w:r>
    </w:p>
    <w:p w:rsidR="007D4522" w:rsidRPr="00C517CD" w:rsidRDefault="007D4522" w:rsidP="006901B6">
      <w:pPr>
        <w:numPr>
          <w:ilvl w:val="0"/>
          <w:numId w:val="19"/>
        </w:numPr>
        <w:jc w:val="both"/>
        <w:rPr>
          <w:rFonts w:asciiTheme="minorHAnsi" w:hAnsiTheme="minorHAnsi" w:cstheme="minorHAnsi"/>
          <w:sz w:val="22"/>
          <w:szCs w:val="22"/>
        </w:rPr>
      </w:pPr>
      <w:r w:rsidRPr="00C517CD">
        <w:rPr>
          <w:rFonts w:asciiTheme="minorHAnsi" w:hAnsiTheme="minorHAnsi" w:cstheme="minorHAnsi"/>
          <w:sz w:val="22"/>
          <w:szCs w:val="22"/>
        </w:rPr>
        <w:t xml:space="preserve">Very good experience with </w:t>
      </w:r>
      <w:r w:rsidRPr="00C517CD">
        <w:rPr>
          <w:rFonts w:asciiTheme="minorHAnsi" w:hAnsiTheme="minorHAnsi" w:cstheme="minorHAnsi"/>
          <w:bCs/>
          <w:sz w:val="22"/>
          <w:szCs w:val="22"/>
        </w:rPr>
        <w:t>SQL Server &amp; Oracle Databases</w:t>
      </w:r>
      <w:r w:rsidRPr="00C517CD">
        <w:rPr>
          <w:rFonts w:asciiTheme="minorHAnsi" w:hAnsiTheme="minorHAnsi" w:cstheme="minorHAnsi"/>
          <w:sz w:val="22"/>
          <w:szCs w:val="22"/>
        </w:rPr>
        <w:t>.</w:t>
      </w:r>
    </w:p>
    <w:p w:rsidR="007D4522" w:rsidRPr="00C517CD" w:rsidRDefault="007D4522" w:rsidP="006901B6">
      <w:pPr>
        <w:numPr>
          <w:ilvl w:val="0"/>
          <w:numId w:val="19"/>
        </w:numPr>
        <w:jc w:val="both"/>
        <w:rPr>
          <w:rFonts w:asciiTheme="minorHAnsi" w:hAnsiTheme="minorHAnsi" w:cstheme="minorHAnsi"/>
          <w:sz w:val="22"/>
          <w:szCs w:val="22"/>
        </w:rPr>
      </w:pPr>
      <w:r w:rsidRPr="00C517CD">
        <w:rPr>
          <w:rFonts w:asciiTheme="minorHAnsi" w:hAnsiTheme="minorHAnsi" w:cstheme="minorHAnsi"/>
          <w:sz w:val="22"/>
          <w:szCs w:val="22"/>
        </w:rPr>
        <w:t>Experience in integration of various data sources with Multiple Relational Databases like Oracle, SQL Server, MS Access and Worked on integrating data from flat files</w:t>
      </w:r>
    </w:p>
    <w:p w:rsidR="007D4522" w:rsidRPr="00C517CD" w:rsidRDefault="007D4522" w:rsidP="006901B6">
      <w:pPr>
        <w:numPr>
          <w:ilvl w:val="0"/>
          <w:numId w:val="19"/>
        </w:numPr>
        <w:jc w:val="both"/>
        <w:rPr>
          <w:rFonts w:asciiTheme="minorHAnsi" w:hAnsiTheme="minorHAnsi" w:cstheme="minorHAnsi"/>
          <w:sz w:val="22"/>
          <w:szCs w:val="22"/>
        </w:rPr>
      </w:pPr>
      <w:r w:rsidRPr="00C517CD">
        <w:rPr>
          <w:rFonts w:asciiTheme="minorHAnsi" w:hAnsiTheme="minorHAnsi" w:cstheme="minorHAnsi"/>
          <w:sz w:val="22"/>
          <w:szCs w:val="22"/>
        </w:rPr>
        <w:t>Strong understanding of Data Modeling (Relational, dimensional, Star and Snowflake)</w:t>
      </w:r>
    </w:p>
    <w:p w:rsidR="007D4522" w:rsidRPr="00C517CD" w:rsidRDefault="007D4522" w:rsidP="006901B6">
      <w:pPr>
        <w:numPr>
          <w:ilvl w:val="0"/>
          <w:numId w:val="19"/>
        </w:numPr>
        <w:jc w:val="both"/>
        <w:rPr>
          <w:rFonts w:asciiTheme="minorHAnsi" w:hAnsiTheme="minorHAnsi" w:cstheme="minorHAnsi"/>
          <w:sz w:val="22"/>
          <w:szCs w:val="22"/>
        </w:rPr>
      </w:pPr>
      <w:r w:rsidRPr="00C517CD">
        <w:rPr>
          <w:rFonts w:asciiTheme="minorHAnsi" w:hAnsiTheme="minorHAnsi" w:cstheme="minorHAnsi"/>
          <w:sz w:val="22"/>
          <w:szCs w:val="22"/>
        </w:rPr>
        <w:t xml:space="preserve">Excellent </w:t>
      </w:r>
      <w:r w:rsidRPr="00C517CD">
        <w:rPr>
          <w:rFonts w:asciiTheme="minorHAnsi" w:hAnsiTheme="minorHAnsi" w:cstheme="minorHAnsi"/>
          <w:bCs/>
          <w:sz w:val="22"/>
          <w:szCs w:val="22"/>
        </w:rPr>
        <w:t>analytical &amp; problem solving and business interaction skills</w:t>
      </w:r>
      <w:r w:rsidRPr="00C517CD">
        <w:rPr>
          <w:rFonts w:asciiTheme="minorHAnsi" w:hAnsiTheme="minorHAnsi" w:cstheme="minorHAnsi"/>
          <w:sz w:val="22"/>
          <w:szCs w:val="22"/>
        </w:rPr>
        <w:t>.</w:t>
      </w:r>
    </w:p>
    <w:p w:rsidR="007D4522" w:rsidRPr="00C517CD" w:rsidRDefault="007D4522" w:rsidP="006901B6">
      <w:pPr>
        <w:numPr>
          <w:ilvl w:val="0"/>
          <w:numId w:val="19"/>
        </w:numPr>
        <w:jc w:val="both"/>
        <w:rPr>
          <w:rFonts w:asciiTheme="minorHAnsi" w:hAnsiTheme="minorHAnsi" w:cstheme="minorHAnsi"/>
          <w:sz w:val="22"/>
          <w:szCs w:val="22"/>
        </w:rPr>
      </w:pPr>
      <w:r w:rsidRPr="00C517CD">
        <w:rPr>
          <w:rFonts w:asciiTheme="minorHAnsi" w:hAnsiTheme="minorHAnsi" w:cstheme="minorHAnsi"/>
          <w:sz w:val="22"/>
          <w:szCs w:val="22"/>
        </w:rPr>
        <w:t>Strong understanding of Data Modeling in data warehouse environment such as star schema and snow flake schema.</w:t>
      </w:r>
    </w:p>
    <w:p w:rsidR="007D4522" w:rsidRPr="00C517CD" w:rsidRDefault="007D4522" w:rsidP="006901B6">
      <w:pPr>
        <w:numPr>
          <w:ilvl w:val="0"/>
          <w:numId w:val="19"/>
        </w:numPr>
        <w:jc w:val="both"/>
        <w:rPr>
          <w:rFonts w:asciiTheme="minorHAnsi" w:hAnsiTheme="minorHAnsi" w:cstheme="minorHAnsi"/>
          <w:sz w:val="22"/>
          <w:szCs w:val="22"/>
        </w:rPr>
      </w:pPr>
      <w:r w:rsidRPr="00C517CD">
        <w:rPr>
          <w:rFonts w:asciiTheme="minorHAnsi" w:hAnsiTheme="minorHAnsi" w:cstheme="minorHAnsi"/>
          <w:sz w:val="22"/>
          <w:szCs w:val="22"/>
        </w:rPr>
        <w:t>Experience in all the phases of SDLC for Data Warehousing ETL projects including waterfall and Agile/Scrum methodologies.</w:t>
      </w:r>
    </w:p>
    <w:p w:rsidR="007D4522" w:rsidRPr="00C517CD" w:rsidRDefault="007D4522" w:rsidP="006901B6">
      <w:pPr>
        <w:numPr>
          <w:ilvl w:val="0"/>
          <w:numId w:val="19"/>
        </w:numPr>
        <w:jc w:val="both"/>
        <w:rPr>
          <w:rFonts w:asciiTheme="minorHAnsi" w:hAnsiTheme="minorHAnsi" w:cstheme="minorHAnsi"/>
          <w:sz w:val="22"/>
          <w:szCs w:val="22"/>
        </w:rPr>
      </w:pPr>
      <w:r w:rsidRPr="00C517CD">
        <w:rPr>
          <w:rFonts w:asciiTheme="minorHAnsi" w:hAnsiTheme="minorHAnsi" w:cstheme="minorHAnsi"/>
          <w:sz w:val="22"/>
          <w:szCs w:val="22"/>
        </w:rPr>
        <w:t>Created Sandbox and edited Sandbox parameters according to repository Extensive exposure to EME.</w:t>
      </w:r>
    </w:p>
    <w:p w:rsidR="007D4522" w:rsidRPr="00C517CD" w:rsidRDefault="007D4522" w:rsidP="006901B6">
      <w:pPr>
        <w:numPr>
          <w:ilvl w:val="0"/>
          <w:numId w:val="19"/>
        </w:numPr>
        <w:jc w:val="both"/>
        <w:rPr>
          <w:rFonts w:asciiTheme="minorHAnsi" w:hAnsiTheme="minorHAnsi" w:cstheme="minorHAnsi"/>
          <w:sz w:val="22"/>
          <w:szCs w:val="22"/>
          <w:lang w:val="en-GB"/>
        </w:rPr>
      </w:pPr>
      <w:r w:rsidRPr="00C517CD">
        <w:rPr>
          <w:rFonts w:asciiTheme="minorHAnsi" w:hAnsiTheme="minorHAnsi" w:cstheme="minorHAnsi"/>
          <w:sz w:val="22"/>
          <w:szCs w:val="22"/>
        </w:rPr>
        <w:t>Very strong skills on project management, requirement analysis, business analysis, database modeling, design and analysis, issue co-ordination and development with Teradata /Oracle/SQL Server based Relational Databases.</w:t>
      </w:r>
    </w:p>
    <w:p w:rsidR="0028392D" w:rsidRPr="00C517CD" w:rsidRDefault="0028392D" w:rsidP="006901B6">
      <w:pPr>
        <w:shd w:val="clear" w:color="auto" w:fill="FFFFFF" w:themeFill="background1"/>
        <w:ind w:left="360"/>
        <w:jc w:val="both"/>
        <w:rPr>
          <w:rFonts w:asciiTheme="minorHAnsi" w:hAnsiTheme="minorHAnsi" w:cstheme="minorHAnsi"/>
          <w:sz w:val="22"/>
          <w:szCs w:val="22"/>
        </w:rPr>
      </w:pPr>
    </w:p>
    <w:p w:rsidR="00052612" w:rsidRPr="00C517CD" w:rsidRDefault="00E61141" w:rsidP="006901B6">
      <w:pPr>
        <w:pBdr>
          <w:top w:val="single" w:sz="4" w:space="1" w:color="000000" w:shadow="1"/>
          <w:left w:val="single" w:sz="4" w:space="4" w:color="000000" w:shadow="1"/>
          <w:bottom w:val="single" w:sz="4" w:space="1" w:color="000000" w:shadow="1"/>
          <w:right w:val="single" w:sz="4" w:space="4" w:color="000000" w:shadow="1"/>
        </w:pBdr>
        <w:shd w:val="clear" w:color="auto" w:fill="D9D9D9" w:themeFill="background1" w:themeFillShade="D9"/>
        <w:ind w:right="-108"/>
        <w:jc w:val="both"/>
        <w:rPr>
          <w:rFonts w:asciiTheme="minorHAnsi" w:hAnsiTheme="minorHAnsi" w:cstheme="minorHAnsi"/>
          <w:b/>
          <w:sz w:val="22"/>
          <w:szCs w:val="22"/>
        </w:rPr>
      </w:pPr>
      <w:r w:rsidRPr="00C517CD">
        <w:rPr>
          <w:rFonts w:asciiTheme="minorHAnsi" w:hAnsiTheme="minorHAnsi" w:cstheme="minorHAnsi"/>
          <w:b/>
          <w:sz w:val="22"/>
          <w:szCs w:val="22"/>
        </w:rPr>
        <w:t>Technical Acumen</w:t>
      </w:r>
    </w:p>
    <w:p w:rsidR="00052612" w:rsidRPr="00C517CD" w:rsidRDefault="00052612" w:rsidP="006901B6">
      <w:pPr>
        <w:ind w:left="2880" w:hanging="2880"/>
        <w:jc w:val="both"/>
        <w:rPr>
          <w:rFonts w:asciiTheme="minorHAnsi" w:hAnsiTheme="minorHAnsi" w:cstheme="minorHAnsi"/>
          <w:sz w:val="22"/>
          <w:szCs w:val="22"/>
        </w:rPr>
      </w:pPr>
    </w:p>
    <w:p w:rsidR="00052612" w:rsidRPr="00C517CD" w:rsidRDefault="00052612" w:rsidP="006901B6">
      <w:pPr>
        <w:ind w:left="2880" w:hanging="2880"/>
        <w:jc w:val="both"/>
        <w:rPr>
          <w:rFonts w:asciiTheme="minorHAnsi" w:hAnsiTheme="minorHAnsi" w:cstheme="minorHAnsi"/>
          <w:sz w:val="22"/>
          <w:szCs w:val="22"/>
        </w:rPr>
      </w:pPr>
      <w:r w:rsidRPr="00C517CD">
        <w:rPr>
          <w:rFonts w:asciiTheme="minorHAnsi" w:hAnsiTheme="minorHAnsi" w:cstheme="minorHAnsi"/>
          <w:sz w:val="22"/>
          <w:szCs w:val="22"/>
          <w:lang w:val="zh-CN"/>
        </w:rPr>
        <w:t>ETL</w:t>
      </w:r>
      <w:r w:rsidRPr="00C517CD">
        <w:rPr>
          <w:rFonts w:asciiTheme="minorHAnsi" w:hAnsiTheme="minorHAnsi" w:cstheme="minorHAnsi"/>
          <w:sz w:val="22"/>
          <w:szCs w:val="22"/>
          <w:lang w:val="zh-CN"/>
        </w:rPr>
        <w:tab/>
      </w:r>
      <w:r w:rsidR="00EF7423" w:rsidRPr="00C517CD">
        <w:rPr>
          <w:rFonts w:asciiTheme="minorHAnsi" w:hAnsiTheme="minorHAnsi" w:cstheme="minorHAnsi"/>
          <w:sz w:val="22"/>
          <w:szCs w:val="22"/>
        </w:rPr>
        <w:t>Ab Initio GDE 1.14/1.15/3.0.4</w:t>
      </w:r>
      <w:r w:rsidRPr="00C517CD">
        <w:rPr>
          <w:rFonts w:asciiTheme="minorHAnsi" w:hAnsiTheme="minorHAnsi" w:cstheme="minorHAnsi"/>
          <w:sz w:val="22"/>
          <w:szCs w:val="22"/>
        </w:rPr>
        <w:t xml:space="preserve"> Co-Operating System 2.14, 2.15           </w:t>
      </w:r>
    </w:p>
    <w:p w:rsidR="00052612" w:rsidRPr="00C517CD" w:rsidRDefault="00052612" w:rsidP="006901B6">
      <w:pPr>
        <w:ind w:left="2880" w:hanging="2880"/>
        <w:jc w:val="both"/>
        <w:rPr>
          <w:rFonts w:asciiTheme="minorHAnsi" w:hAnsiTheme="minorHAnsi" w:cstheme="minorHAnsi"/>
          <w:color w:val="000000"/>
          <w:sz w:val="22"/>
          <w:szCs w:val="22"/>
        </w:rPr>
      </w:pPr>
      <w:r w:rsidRPr="00C517CD">
        <w:rPr>
          <w:rFonts w:asciiTheme="minorHAnsi" w:hAnsiTheme="minorHAnsi" w:cstheme="minorHAnsi"/>
          <w:sz w:val="22"/>
          <w:szCs w:val="22"/>
          <w:lang w:val="zh-CN"/>
        </w:rPr>
        <w:t>Databases</w:t>
      </w:r>
      <w:r w:rsidRPr="00C517CD">
        <w:rPr>
          <w:rFonts w:asciiTheme="minorHAnsi" w:hAnsiTheme="minorHAnsi" w:cstheme="minorHAnsi"/>
          <w:sz w:val="22"/>
          <w:szCs w:val="22"/>
          <w:lang w:val="zh-CN"/>
        </w:rPr>
        <w:tab/>
      </w:r>
      <w:r w:rsidR="00E851FF" w:rsidRPr="00C517CD">
        <w:rPr>
          <w:rFonts w:asciiTheme="minorHAnsi" w:hAnsiTheme="minorHAnsi" w:cstheme="minorHAnsi"/>
          <w:sz w:val="22"/>
          <w:szCs w:val="22"/>
        </w:rPr>
        <w:t xml:space="preserve">Snowflake, </w:t>
      </w:r>
      <w:r w:rsidRPr="00C517CD">
        <w:rPr>
          <w:rFonts w:asciiTheme="minorHAnsi" w:hAnsiTheme="minorHAnsi" w:cstheme="minorHAnsi"/>
          <w:color w:val="000000"/>
          <w:sz w:val="22"/>
          <w:szCs w:val="22"/>
        </w:rPr>
        <w:t>Oracle 10G/9i/8i, TeradataV2R6, SQL Server 2005,DB2, MS-Access</w:t>
      </w:r>
    </w:p>
    <w:p w:rsidR="00052612" w:rsidRPr="00C517CD" w:rsidRDefault="00052612" w:rsidP="006901B6">
      <w:pPr>
        <w:ind w:left="2880" w:hanging="2880"/>
        <w:jc w:val="both"/>
        <w:rPr>
          <w:rFonts w:asciiTheme="minorHAnsi" w:hAnsiTheme="minorHAnsi" w:cstheme="minorHAnsi"/>
          <w:sz w:val="22"/>
          <w:szCs w:val="22"/>
        </w:rPr>
      </w:pPr>
      <w:r w:rsidRPr="00C517CD">
        <w:rPr>
          <w:rFonts w:asciiTheme="minorHAnsi" w:hAnsiTheme="minorHAnsi" w:cstheme="minorHAnsi"/>
          <w:sz w:val="22"/>
          <w:szCs w:val="22"/>
          <w:lang w:val="zh-CN"/>
        </w:rPr>
        <w:t>Languages</w:t>
      </w:r>
      <w:r w:rsidRPr="00C517CD">
        <w:rPr>
          <w:rFonts w:asciiTheme="minorHAnsi" w:hAnsiTheme="minorHAnsi" w:cstheme="minorHAnsi"/>
          <w:sz w:val="22"/>
          <w:szCs w:val="22"/>
        </w:rPr>
        <w:t>/Scripting</w:t>
      </w:r>
      <w:r w:rsidRPr="00C517CD">
        <w:rPr>
          <w:rFonts w:asciiTheme="minorHAnsi" w:hAnsiTheme="minorHAnsi" w:cstheme="minorHAnsi"/>
          <w:sz w:val="22"/>
          <w:szCs w:val="22"/>
          <w:lang w:val="zh-CN"/>
        </w:rPr>
        <w:tab/>
      </w:r>
      <w:r w:rsidRPr="00C517CD">
        <w:rPr>
          <w:rFonts w:asciiTheme="minorHAnsi" w:hAnsiTheme="minorHAnsi" w:cstheme="minorHAnsi"/>
          <w:bCs/>
          <w:sz w:val="22"/>
          <w:szCs w:val="22"/>
          <w:lang w:val="fr-FR"/>
        </w:rPr>
        <w:t xml:space="preserve">C, </w:t>
      </w:r>
      <w:r w:rsidRPr="00C517CD">
        <w:rPr>
          <w:rFonts w:asciiTheme="minorHAnsi" w:hAnsiTheme="minorHAnsi" w:cstheme="minorHAnsi"/>
          <w:sz w:val="22"/>
          <w:szCs w:val="22"/>
          <w:lang w:val="fr-FR"/>
        </w:rPr>
        <w:t xml:space="preserve">C++, </w:t>
      </w:r>
      <w:r w:rsidRPr="00C517CD">
        <w:rPr>
          <w:rFonts w:asciiTheme="minorHAnsi" w:hAnsiTheme="minorHAnsi" w:cstheme="minorHAnsi"/>
          <w:bCs/>
          <w:color w:val="000000"/>
          <w:sz w:val="22"/>
          <w:szCs w:val="22"/>
        </w:rPr>
        <w:t>SQL</w:t>
      </w:r>
      <w:r w:rsidRPr="00C517CD">
        <w:rPr>
          <w:rFonts w:asciiTheme="minorHAnsi" w:hAnsiTheme="minorHAnsi" w:cstheme="minorHAnsi"/>
          <w:sz w:val="22"/>
          <w:szCs w:val="22"/>
          <w:lang w:val="fr-FR"/>
        </w:rPr>
        <w:t>, PL/SQL, HTML, XML</w:t>
      </w:r>
      <w:r w:rsidRPr="00C517CD">
        <w:rPr>
          <w:rFonts w:asciiTheme="minorHAnsi" w:hAnsiTheme="minorHAnsi" w:cstheme="minorHAnsi"/>
          <w:bCs/>
          <w:color w:val="000000"/>
          <w:sz w:val="22"/>
          <w:szCs w:val="22"/>
        </w:rPr>
        <w:t xml:space="preserve">, </w:t>
      </w:r>
      <w:r w:rsidRPr="00C517CD">
        <w:rPr>
          <w:rFonts w:asciiTheme="minorHAnsi" w:hAnsiTheme="minorHAnsi" w:cstheme="minorHAnsi"/>
          <w:color w:val="000000"/>
          <w:sz w:val="22"/>
          <w:szCs w:val="22"/>
        </w:rPr>
        <w:t>UNIX Shell Script</w:t>
      </w:r>
      <w:r w:rsidRPr="00C517CD">
        <w:rPr>
          <w:rFonts w:asciiTheme="minorHAnsi" w:hAnsiTheme="minorHAnsi" w:cstheme="minorHAnsi"/>
          <w:sz w:val="22"/>
          <w:szCs w:val="22"/>
        </w:rPr>
        <w:t>ing</w:t>
      </w:r>
    </w:p>
    <w:p w:rsidR="00052612" w:rsidRPr="00C517CD" w:rsidRDefault="00052612" w:rsidP="006901B6">
      <w:pPr>
        <w:ind w:left="2880" w:hanging="2880"/>
        <w:jc w:val="both"/>
        <w:rPr>
          <w:rFonts w:asciiTheme="minorHAnsi" w:hAnsiTheme="minorHAnsi" w:cstheme="minorHAnsi"/>
          <w:sz w:val="22"/>
          <w:szCs w:val="22"/>
        </w:rPr>
      </w:pPr>
      <w:r w:rsidRPr="00C517CD">
        <w:rPr>
          <w:rFonts w:asciiTheme="minorHAnsi" w:hAnsiTheme="minorHAnsi" w:cstheme="minorHAnsi"/>
          <w:sz w:val="22"/>
          <w:szCs w:val="22"/>
        </w:rPr>
        <w:t>Scheduling</w:t>
      </w:r>
      <w:r w:rsidRPr="00C517CD">
        <w:rPr>
          <w:rFonts w:asciiTheme="minorHAnsi" w:hAnsiTheme="minorHAnsi" w:cstheme="minorHAnsi"/>
          <w:sz w:val="22"/>
          <w:szCs w:val="22"/>
        </w:rPr>
        <w:tab/>
      </w:r>
      <w:r w:rsidR="00EF7423" w:rsidRPr="00C517CD">
        <w:rPr>
          <w:rFonts w:asciiTheme="minorHAnsi" w:hAnsiTheme="minorHAnsi" w:cstheme="minorHAnsi"/>
          <w:sz w:val="22"/>
          <w:szCs w:val="22"/>
        </w:rPr>
        <w:t>Autosys, Control-M</w:t>
      </w:r>
    </w:p>
    <w:p w:rsidR="00052612" w:rsidRPr="00C517CD" w:rsidRDefault="00052612" w:rsidP="006901B6">
      <w:pPr>
        <w:ind w:left="2880" w:hanging="2880"/>
        <w:jc w:val="both"/>
        <w:rPr>
          <w:rFonts w:asciiTheme="minorHAnsi" w:hAnsiTheme="minorHAnsi" w:cstheme="minorHAnsi"/>
          <w:sz w:val="22"/>
          <w:szCs w:val="22"/>
        </w:rPr>
      </w:pPr>
      <w:r w:rsidRPr="00C517CD">
        <w:rPr>
          <w:rFonts w:asciiTheme="minorHAnsi" w:hAnsiTheme="minorHAnsi" w:cstheme="minorHAnsi"/>
          <w:sz w:val="22"/>
          <w:szCs w:val="22"/>
        </w:rPr>
        <w:t>Operating Systems</w:t>
      </w:r>
      <w:r w:rsidRPr="00C517CD">
        <w:rPr>
          <w:rFonts w:asciiTheme="minorHAnsi" w:hAnsiTheme="minorHAnsi" w:cstheme="minorHAnsi"/>
          <w:sz w:val="22"/>
          <w:szCs w:val="22"/>
        </w:rPr>
        <w:tab/>
        <w:t>Windows NT/98/2000/XP, UNIX, LINUX</w:t>
      </w:r>
    </w:p>
    <w:p w:rsidR="00052612" w:rsidRPr="00C517CD" w:rsidRDefault="00052612" w:rsidP="006901B6">
      <w:pPr>
        <w:ind w:left="2880" w:hanging="2880"/>
        <w:jc w:val="both"/>
        <w:rPr>
          <w:rFonts w:asciiTheme="minorHAnsi" w:hAnsiTheme="minorHAnsi" w:cstheme="minorHAnsi"/>
          <w:bCs/>
          <w:sz w:val="22"/>
          <w:szCs w:val="22"/>
        </w:rPr>
      </w:pPr>
      <w:r w:rsidRPr="00C517CD">
        <w:rPr>
          <w:rFonts w:asciiTheme="minorHAnsi" w:hAnsiTheme="minorHAnsi" w:cstheme="minorHAnsi"/>
          <w:sz w:val="22"/>
          <w:szCs w:val="22"/>
        </w:rPr>
        <w:t>Reporting Tools</w:t>
      </w:r>
      <w:r w:rsidRPr="00C517CD">
        <w:rPr>
          <w:rFonts w:asciiTheme="minorHAnsi" w:hAnsiTheme="minorHAnsi" w:cstheme="minorHAnsi"/>
          <w:sz w:val="22"/>
          <w:szCs w:val="22"/>
        </w:rPr>
        <w:tab/>
      </w:r>
      <w:r w:rsidR="00EF7423" w:rsidRPr="00C517CD">
        <w:rPr>
          <w:rFonts w:asciiTheme="minorHAnsi" w:hAnsiTheme="minorHAnsi" w:cstheme="minorHAnsi"/>
          <w:bCs/>
          <w:sz w:val="22"/>
          <w:szCs w:val="22"/>
        </w:rPr>
        <w:t xml:space="preserve">Business objects, </w:t>
      </w:r>
      <w:r w:rsidR="004A059E" w:rsidRPr="00C517CD">
        <w:rPr>
          <w:rFonts w:asciiTheme="minorHAnsi" w:hAnsiTheme="minorHAnsi" w:cstheme="minorHAnsi"/>
          <w:bCs/>
          <w:sz w:val="22"/>
          <w:szCs w:val="22"/>
        </w:rPr>
        <w:t xml:space="preserve">Cognos, </w:t>
      </w:r>
      <w:r w:rsidR="00EF7423" w:rsidRPr="00C517CD">
        <w:rPr>
          <w:rFonts w:asciiTheme="minorHAnsi" w:hAnsiTheme="minorHAnsi" w:cstheme="minorHAnsi"/>
          <w:bCs/>
          <w:sz w:val="22"/>
          <w:szCs w:val="22"/>
        </w:rPr>
        <w:t>SSRS</w:t>
      </w:r>
    </w:p>
    <w:p w:rsidR="006901B6" w:rsidRPr="00C517CD" w:rsidRDefault="006901B6" w:rsidP="006901B6">
      <w:pPr>
        <w:ind w:left="2880" w:hanging="2880"/>
        <w:jc w:val="both"/>
        <w:rPr>
          <w:rFonts w:asciiTheme="minorHAnsi" w:hAnsiTheme="minorHAnsi" w:cstheme="minorHAnsi"/>
          <w:bCs/>
          <w:sz w:val="22"/>
          <w:szCs w:val="22"/>
        </w:rPr>
      </w:pPr>
    </w:p>
    <w:p w:rsidR="006901B6" w:rsidRPr="00C517CD" w:rsidRDefault="006901B6" w:rsidP="006901B6">
      <w:pPr>
        <w:ind w:left="2880" w:hanging="2880"/>
        <w:jc w:val="both"/>
        <w:rPr>
          <w:rFonts w:asciiTheme="minorHAnsi" w:hAnsiTheme="minorHAnsi" w:cstheme="minorHAnsi"/>
          <w:bCs/>
          <w:sz w:val="22"/>
          <w:szCs w:val="22"/>
        </w:rPr>
      </w:pPr>
    </w:p>
    <w:p w:rsidR="00C517CD" w:rsidRPr="00C517CD" w:rsidRDefault="00C517CD" w:rsidP="00C517CD">
      <w:pPr>
        <w:jc w:val="both"/>
        <w:rPr>
          <w:rFonts w:asciiTheme="minorHAnsi" w:hAnsiTheme="minorHAnsi" w:cstheme="minorHAnsi"/>
          <w:sz w:val="22"/>
          <w:szCs w:val="22"/>
        </w:rPr>
      </w:pPr>
    </w:p>
    <w:p w:rsidR="00C517CD" w:rsidRPr="00C517CD" w:rsidRDefault="00C517CD" w:rsidP="00C517CD">
      <w:pPr>
        <w:pStyle w:val="BodyTextIndent"/>
        <w:pBdr>
          <w:top w:val="single" w:sz="4" w:space="1" w:color="000000" w:shadow="1"/>
          <w:left w:val="single" w:sz="4" w:space="4" w:color="000000" w:shadow="1"/>
          <w:bottom w:val="single" w:sz="4" w:space="1" w:color="000000" w:shadow="1"/>
          <w:right w:val="single" w:sz="4" w:space="4" w:color="000000" w:shadow="1"/>
        </w:pBdr>
        <w:shd w:val="clear" w:color="auto" w:fill="D9D9D9" w:themeFill="background1" w:themeFillShade="D9"/>
        <w:ind w:left="0"/>
        <w:jc w:val="both"/>
        <w:rPr>
          <w:rFonts w:asciiTheme="minorHAnsi" w:hAnsiTheme="minorHAnsi" w:cstheme="minorHAnsi"/>
          <w:sz w:val="22"/>
          <w:szCs w:val="22"/>
          <w:lang w:val="fr-FR"/>
        </w:rPr>
      </w:pPr>
      <w:r w:rsidRPr="00C517CD">
        <w:rPr>
          <w:rFonts w:asciiTheme="minorHAnsi" w:hAnsiTheme="minorHAnsi" w:cstheme="minorHAnsi"/>
          <w:sz w:val="22"/>
          <w:szCs w:val="22"/>
          <w:lang w:val="fr-FR"/>
        </w:rPr>
        <w:t xml:space="preserve">Professional </w:t>
      </w:r>
      <w:proofErr w:type="spellStart"/>
      <w:r w:rsidR="00283479">
        <w:rPr>
          <w:rFonts w:asciiTheme="minorHAnsi" w:hAnsiTheme="minorHAnsi" w:cstheme="minorHAnsi"/>
          <w:sz w:val="22"/>
          <w:szCs w:val="22"/>
          <w:lang w:val="fr-FR"/>
        </w:rPr>
        <w:t>Experie</w:t>
      </w:r>
      <w:r w:rsidR="00283479" w:rsidRPr="00C517CD">
        <w:rPr>
          <w:rFonts w:asciiTheme="minorHAnsi" w:hAnsiTheme="minorHAnsi" w:cstheme="minorHAnsi"/>
          <w:sz w:val="22"/>
          <w:szCs w:val="22"/>
          <w:lang w:val="fr-FR"/>
        </w:rPr>
        <w:t>nce</w:t>
      </w:r>
      <w:proofErr w:type="spellEnd"/>
    </w:p>
    <w:p w:rsidR="005937B1" w:rsidRPr="00C517CD" w:rsidRDefault="005937B1" w:rsidP="005937B1">
      <w:pPr>
        <w:rPr>
          <w:rFonts w:asciiTheme="minorHAnsi" w:hAnsiTheme="minorHAnsi" w:cstheme="minorHAnsi"/>
          <w:b/>
          <w:sz w:val="22"/>
          <w:szCs w:val="22"/>
        </w:rPr>
      </w:pPr>
      <w:r w:rsidRPr="00C517CD">
        <w:rPr>
          <w:rFonts w:asciiTheme="minorHAnsi" w:hAnsiTheme="minorHAnsi" w:cstheme="minorHAnsi"/>
          <w:b/>
          <w:sz w:val="22"/>
          <w:szCs w:val="22"/>
        </w:rPr>
        <w:t>Capital</w:t>
      </w:r>
      <w:r w:rsidR="00283479">
        <w:rPr>
          <w:rFonts w:asciiTheme="minorHAnsi" w:hAnsiTheme="minorHAnsi" w:cstheme="minorHAnsi"/>
          <w:b/>
          <w:sz w:val="22"/>
          <w:szCs w:val="22"/>
        </w:rPr>
        <w:t xml:space="preserve"> </w:t>
      </w:r>
      <w:r w:rsidRPr="00C517CD">
        <w:rPr>
          <w:rFonts w:asciiTheme="minorHAnsi" w:hAnsiTheme="minorHAnsi" w:cstheme="minorHAnsi"/>
          <w:b/>
          <w:sz w:val="22"/>
          <w:szCs w:val="22"/>
        </w:rPr>
        <w:t>one,</w:t>
      </w:r>
      <w:r w:rsidR="00283479">
        <w:rPr>
          <w:rFonts w:asciiTheme="minorHAnsi" w:hAnsiTheme="minorHAnsi" w:cstheme="minorHAnsi"/>
          <w:b/>
          <w:sz w:val="22"/>
          <w:szCs w:val="22"/>
        </w:rPr>
        <w:t xml:space="preserve"> </w:t>
      </w:r>
      <w:r w:rsidRPr="00C517CD">
        <w:rPr>
          <w:rFonts w:asciiTheme="minorHAnsi" w:hAnsiTheme="minorHAnsi" w:cstheme="minorHAnsi"/>
          <w:b/>
          <w:sz w:val="22"/>
          <w:szCs w:val="22"/>
        </w:rPr>
        <w:t>Richmond,</w:t>
      </w:r>
      <w:r w:rsidR="00283479">
        <w:rPr>
          <w:rFonts w:asciiTheme="minorHAnsi" w:hAnsiTheme="minorHAnsi" w:cstheme="minorHAnsi"/>
          <w:b/>
          <w:sz w:val="22"/>
          <w:szCs w:val="22"/>
        </w:rPr>
        <w:t xml:space="preserve"> </w:t>
      </w:r>
      <w:r w:rsidRPr="00C517CD">
        <w:rPr>
          <w:rFonts w:asciiTheme="minorHAnsi" w:hAnsiTheme="minorHAnsi" w:cstheme="minorHAnsi"/>
          <w:b/>
          <w:sz w:val="22"/>
          <w:szCs w:val="22"/>
        </w:rPr>
        <w:t xml:space="preserve">VA                                                              </w:t>
      </w:r>
      <w:r w:rsidR="00E755F2" w:rsidRPr="00C517CD">
        <w:rPr>
          <w:rFonts w:asciiTheme="minorHAnsi" w:hAnsiTheme="minorHAnsi" w:cstheme="minorHAnsi"/>
          <w:b/>
          <w:sz w:val="22"/>
          <w:szCs w:val="22"/>
        </w:rPr>
        <w:t xml:space="preserve">                  Jan 2018</w:t>
      </w:r>
      <w:r w:rsidRPr="00C517CD">
        <w:rPr>
          <w:rFonts w:asciiTheme="minorHAnsi" w:hAnsiTheme="minorHAnsi" w:cstheme="minorHAnsi"/>
          <w:b/>
          <w:sz w:val="22"/>
          <w:szCs w:val="22"/>
        </w:rPr>
        <w:t>- Til</w:t>
      </w:r>
      <w:r w:rsidR="00A518C6" w:rsidRPr="00C517CD">
        <w:rPr>
          <w:rFonts w:asciiTheme="minorHAnsi" w:hAnsiTheme="minorHAnsi" w:cstheme="minorHAnsi"/>
          <w:b/>
          <w:sz w:val="22"/>
          <w:szCs w:val="22"/>
        </w:rPr>
        <w:t>l Date</w:t>
      </w:r>
    </w:p>
    <w:p w:rsidR="005937B1" w:rsidRPr="00283479" w:rsidRDefault="005937B1" w:rsidP="005937B1">
      <w:pPr>
        <w:rPr>
          <w:rFonts w:asciiTheme="minorHAnsi" w:hAnsiTheme="minorHAnsi" w:cstheme="minorHAnsi"/>
          <w:b/>
          <w:sz w:val="22"/>
          <w:szCs w:val="22"/>
          <w:u w:val="single"/>
        </w:rPr>
      </w:pPr>
      <w:r w:rsidRPr="00283479">
        <w:rPr>
          <w:rFonts w:asciiTheme="minorHAnsi" w:hAnsiTheme="minorHAnsi" w:cstheme="minorHAnsi"/>
          <w:b/>
          <w:sz w:val="22"/>
          <w:szCs w:val="22"/>
          <w:u w:val="single"/>
        </w:rPr>
        <w:t>Software Developer</w:t>
      </w:r>
    </w:p>
    <w:p w:rsidR="005937B1" w:rsidRPr="00C517CD" w:rsidRDefault="005937B1" w:rsidP="005937B1">
      <w:pPr>
        <w:rPr>
          <w:rFonts w:asciiTheme="minorHAnsi" w:hAnsiTheme="minorHAnsi" w:cstheme="minorHAnsi"/>
          <w:sz w:val="22"/>
          <w:szCs w:val="22"/>
        </w:rPr>
      </w:pPr>
    </w:p>
    <w:p w:rsidR="005937B1" w:rsidRPr="00C517CD" w:rsidRDefault="005937B1" w:rsidP="005937B1">
      <w:pPr>
        <w:rPr>
          <w:rFonts w:asciiTheme="minorHAnsi" w:hAnsiTheme="minorHAnsi" w:cstheme="minorHAnsi"/>
          <w:sz w:val="22"/>
          <w:szCs w:val="22"/>
        </w:rPr>
      </w:pPr>
    </w:p>
    <w:p w:rsidR="005937B1" w:rsidRPr="00C517CD" w:rsidRDefault="005937B1" w:rsidP="005937B1">
      <w:pPr>
        <w:numPr>
          <w:ilvl w:val="0"/>
          <w:numId w:val="24"/>
        </w:numPr>
        <w:shd w:val="clear" w:color="auto" w:fill="FFFFFF"/>
        <w:suppressAutoHyphens w:val="0"/>
        <w:rPr>
          <w:rFonts w:asciiTheme="minorHAnsi" w:hAnsiTheme="minorHAnsi" w:cstheme="minorHAnsi"/>
          <w:sz w:val="22"/>
          <w:szCs w:val="22"/>
        </w:rPr>
      </w:pPr>
      <w:r w:rsidRPr="00C517CD">
        <w:rPr>
          <w:rFonts w:asciiTheme="minorHAnsi" w:hAnsiTheme="minorHAnsi" w:cstheme="minorHAnsi"/>
          <w:sz w:val="22"/>
          <w:szCs w:val="22"/>
        </w:rPr>
        <w:t>Involved in creation and modifying graphs and plans as business specifications.</w:t>
      </w:r>
    </w:p>
    <w:p w:rsidR="005937B1" w:rsidRPr="00C517CD" w:rsidRDefault="005937B1" w:rsidP="005937B1">
      <w:pPr>
        <w:numPr>
          <w:ilvl w:val="0"/>
          <w:numId w:val="24"/>
        </w:numPr>
        <w:shd w:val="clear" w:color="auto" w:fill="FFFFFF"/>
        <w:suppressAutoHyphens w:val="0"/>
        <w:rPr>
          <w:rFonts w:asciiTheme="minorHAnsi" w:hAnsiTheme="minorHAnsi" w:cstheme="minorHAnsi"/>
          <w:sz w:val="22"/>
          <w:szCs w:val="22"/>
        </w:rPr>
      </w:pPr>
      <w:r w:rsidRPr="00C517CD">
        <w:rPr>
          <w:rFonts w:asciiTheme="minorHAnsi" w:hAnsiTheme="minorHAnsi" w:cstheme="minorHAnsi"/>
          <w:sz w:val="22"/>
          <w:szCs w:val="22"/>
        </w:rPr>
        <w:t>Involved in preparing Low Level (Technical) Design document.</w:t>
      </w:r>
    </w:p>
    <w:p w:rsidR="005937B1" w:rsidRPr="00C517CD" w:rsidRDefault="005937B1" w:rsidP="005937B1">
      <w:pPr>
        <w:numPr>
          <w:ilvl w:val="0"/>
          <w:numId w:val="24"/>
        </w:numPr>
        <w:shd w:val="clear" w:color="auto" w:fill="FFFFFF"/>
        <w:suppressAutoHyphens w:val="0"/>
        <w:rPr>
          <w:rFonts w:asciiTheme="minorHAnsi" w:hAnsiTheme="minorHAnsi" w:cstheme="minorHAnsi"/>
          <w:sz w:val="22"/>
          <w:szCs w:val="22"/>
        </w:rPr>
      </w:pPr>
      <w:r w:rsidRPr="00C517CD">
        <w:rPr>
          <w:rFonts w:asciiTheme="minorHAnsi" w:hAnsiTheme="minorHAnsi" w:cstheme="minorHAnsi"/>
          <w:sz w:val="22"/>
          <w:szCs w:val="22"/>
        </w:rPr>
        <w:lastRenderedPageBreak/>
        <w:t>Responsible for testing developed objects in all environments.  </w:t>
      </w:r>
    </w:p>
    <w:p w:rsidR="005937B1" w:rsidRPr="00C517CD" w:rsidRDefault="005937B1" w:rsidP="005937B1">
      <w:pPr>
        <w:numPr>
          <w:ilvl w:val="0"/>
          <w:numId w:val="24"/>
        </w:numPr>
        <w:shd w:val="clear" w:color="auto" w:fill="FFFFFF"/>
        <w:suppressAutoHyphens w:val="0"/>
        <w:rPr>
          <w:rFonts w:asciiTheme="minorHAnsi" w:hAnsiTheme="minorHAnsi" w:cstheme="minorHAnsi"/>
          <w:sz w:val="22"/>
          <w:szCs w:val="22"/>
        </w:rPr>
      </w:pPr>
      <w:r w:rsidRPr="00C517CD">
        <w:rPr>
          <w:rFonts w:asciiTheme="minorHAnsi" w:hAnsiTheme="minorHAnsi" w:cstheme="minorHAnsi"/>
          <w:sz w:val="22"/>
          <w:szCs w:val="22"/>
        </w:rPr>
        <w:t>Identify/Debug, troubleshoot, modify, document, test and fix production issues.</w:t>
      </w:r>
    </w:p>
    <w:p w:rsidR="005937B1" w:rsidRPr="00C517CD" w:rsidRDefault="005937B1" w:rsidP="005937B1">
      <w:pPr>
        <w:numPr>
          <w:ilvl w:val="0"/>
          <w:numId w:val="24"/>
        </w:numPr>
        <w:shd w:val="clear" w:color="auto" w:fill="FFFFFF"/>
        <w:suppressAutoHyphens w:val="0"/>
        <w:rPr>
          <w:rFonts w:asciiTheme="minorHAnsi" w:hAnsiTheme="minorHAnsi" w:cstheme="minorHAnsi"/>
          <w:sz w:val="22"/>
          <w:szCs w:val="22"/>
        </w:rPr>
      </w:pPr>
      <w:r w:rsidRPr="00C517CD">
        <w:rPr>
          <w:rFonts w:asciiTheme="minorHAnsi" w:hAnsiTheme="minorHAnsi" w:cstheme="minorHAnsi"/>
          <w:sz w:val="22"/>
          <w:szCs w:val="22"/>
        </w:rPr>
        <w:t>Performance tuning of the Graphs.                                                    </w:t>
      </w:r>
    </w:p>
    <w:p w:rsidR="005937B1" w:rsidRPr="00C517CD" w:rsidRDefault="005937B1" w:rsidP="005937B1">
      <w:pPr>
        <w:numPr>
          <w:ilvl w:val="0"/>
          <w:numId w:val="24"/>
        </w:numPr>
        <w:shd w:val="clear" w:color="auto" w:fill="FFFFFF"/>
        <w:suppressAutoHyphens w:val="0"/>
        <w:rPr>
          <w:rFonts w:asciiTheme="minorHAnsi" w:hAnsiTheme="minorHAnsi" w:cstheme="minorHAnsi"/>
          <w:sz w:val="22"/>
          <w:szCs w:val="22"/>
        </w:rPr>
      </w:pPr>
      <w:r w:rsidRPr="00C517CD">
        <w:rPr>
          <w:rFonts w:asciiTheme="minorHAnsi" w:hAnsiTheme="minorHAnsi" w:cstheme="minorHAnsi"/>
          <w:sz w:val="22"/>
          <w:szCs w:val="22"/>
        </w:rPr>
        <w:t>Prepared unit tests scripts and data for assigned work according to Low Level Design document.</w:t>
      </w:r>
    </w:p>
    <w:p w:rsidR="005937B1" w:rsidRPr="00C517CD" w:rsidRDefault="005937B1" w:rsidP="005937B1">
      <w:pPr>
        <w:numPr>
          <w:ilvl w:val="0"/>
          <w:numId w:val="24"/>
        </w:numPr>
        <w:shd w:val="clear" w:color="auto" w:fill="FFFFFF"/>
        <w:suppressAutoHyphens w:val="0"/>
        <w:rPr>
          <w:rFonts w:asciiTheme="minorHAnsi" w:hAnsiTheme="minorHAnsi" w:cstheme="minorHAnsi"/>
          <w:sz w:val="22"/>
          <w:szCs w:val="22"/>
        </w:rPr>
      </w:pPr>
      <w:r w:rsidRPr="00C517CD">
        <w:rPr>
          <w:rFonts w:asciiTheme="minorHAnsi" w:hAnsiTheme="minorHAnsi" w:cstheme="minorHAnsi"/>
          <w:sz w:val="22"/>
          <w:szCs w:val="22"/>
        </w:rPr>
        <w:t>Perform code reviews, test case reviews.</w:t>
      </w:r>
    </w:p>
    <w:p w:rsidR="005937B1" w:rsidRPr="00C517CD" w:rsidRDefault="005937B1" w:rsidP="005937B1">
      <w:pPr>
        <w:numPr>
          <w:ilvl w:val="0"/>
          <w:numId w:val="24"/>
        </w:numPr>
        <w:suppressAutoHyphens w:val="0"/>
        <w:rPr>
          <w:rFonts w:asciiTheme="minorHAnsi" w:hAnsiTheme="minorHAnsi" w:cstheme="minorHAnsi"/>
          <w:sz w:val="22"/>
          <w:szCs w:val="22"/>
        </w:rPr>
      </w:pPr>
      <w:r w:rsidRPr="00C517CD">
        <w:rPr>
          <w:rFonts w:asciiTheme="minorHAnsi" w:hAnsiTheme="minorHAnsi" w:cstheme="minorHAnsi"/>
          <w:sz w:val="22"/>
          <w:szCs w:val="22"/>
        </w:rPr>
        <w:t>Involved in all the stages of SDLC during the projects. Analyzed, designed and tested the new system for performance, efficiency and maintainability using ETL tool AB INITIO</w:t>
      </w:r>
    </w:p>
    <w:p w:rsidR="005937B1" w:rsidRPr="00C517CD" w:rsidRDefault="005937B1" w:rsidP="005937B1">
      <w:pPr>
        <w:numPr>
          <w:ilvl w:val="0"/>
          <w:numId w:val="24"/>
        </w:numPr>
        <w:suppressAutoHyphens w:val="0"/>
        <w:rPr>
          <w:rFonts w:asciiTheme="minorHAnsi" w:hAnsiTheme="minorHAnsi" w:cstheme="minorHAnsi"/>
          <w:sz w:val="22"/>
          <w:szCs w:val="22"/>
        </w:rPr>
      </w:pPr>
      <w:r w:rsidRPr="00C517CD">
        <w:rPr>
          <w:rFonts w:asciiTheme="minorHAnsi" w:hAnsiTheme="minorHAnsi" w:cstheme="minorHAnsi"/>
          <w:sz w:val="22"/>
          <w:szCs w:val="22"/>
        </w:rPr>
        <w:t>Responsible for analysis and development for data synchronization.</w:t>
      </w:r>
    </w:p>
    <w:p w:rsidR="005937B1" w:rsidRPr="00C517CD" w:rsidRDefault="005937B1" w:rsidP="005937B1">
      <w:pPr>
        <w:numPr>
          <w:ilvl w:val="0"/>
          <w:numId w:val="24"/>
        </w:numPr>
        <w:suppressAutoHyphens w:val="0"/>
        <w:rPr>
          <w:rFonts w:asciiTheme="minorHAnsi" w:hAnsiTheme="minorHAnsi" w:cstheme="minorHAnsi"/>
          <w:sz w:val="22"/>
          <w:szCs w:val="22"/>
        </w:rPr>
      </w:pPr>
      <w:r w:rsidRPr="00C517CD">
        <w:rPr>
          <w:rFonts w:asciiTheme="minorHAnsi" w:hAnsiTheme="minorHAnsi" w:cstheme="minorHAnsi"/>
          <w:sz w:val="22"/>
          <w:szCs w:val="22"/>
        </w:rPr>
        <w:t xml:space="preserve">Development of UNIX wrapper </w:t>
      </w:r>
      <w:proofErr w:type="spellStart"/>
      <w:r w:rsidRPr="00C517CD">
        <w:rPr>
          <w:rFonts w:asciiTheme="minorHAnsi" w:hAnsiTheme="minorHAnsi" w:cstheme="minorHAnsi"/>
          <w:sz w:val="22"/>
          <w:szCs w:val="22"/>
        </w:rPr>
        <w:t>korn</w:t>
      </w:r>
      <w:proofErr w:type="spellEnd"/>
      <w:r w:rsidRPr="00C517CD">
        <w:rPr>
          <w:rFonts w:asciiTheme="minorHAnsi" w:hAnsiTheme="minorHAnsi" w:cstheme="minorHAnsi"/>
          <w:sz w:val="22"/>
          <w:szCs w:val="22"/>
        </w:rPr>
        <w:t xml:space="preserve"> shell scripts. </w:t>
      </w:r>
    </w:p>
    <w:p w:rsidR="005937B1" w:rsidRPr="00C517CD" w:rsidRDefault="005937B1" w:rsidP="005937B1">
      <w:pPr>
        <w:numPr>
          <w:ilvl w:val="0"/>
          <w:numId w:val="24"/>
        </w:numPr>
        <w:suppressAutoHyphens w:val="0"/>
        <w:rPr>
          <w:rFonts w:asciiTheme="minorHAnsi" w:hAnsiTheme="minorHAnsi" w:cstheme="minorHAnsi"/>
          <w:sz w:val="22"/>
          <w:szCs w:val="22"/>
        </w:rPr>
      </w:pPr>
      <w:r w:rsidRPr="00C517CD">
        <w:rPr>
          <w:rFonts w:asciiTheme="minorHAnsi" w:hAnsiTheme="minorHAnsi" w:cstheme="minorHAnsi"/>
          <w:sz w:val="22"/>
          <w:szCs w:val="22"/>
        </w:rPr>
        <w:t>Interactions with BA &amp; Dev teams to resolve the issues.</w:t>
      </w:r>
    </w:p>
    <w:p w:rsidR="005937B1" w:rsidRPr="00C517CD" w:rsidRDefault="005937B1" w:rsidP="005937B1">
      <w:pPr>
        <w:numPr>
          <w:ilvl w:val="0"/>
          <w:numId w:val="24"/>
        </w:numPr>
        <w:suppressAutoHyphens w:val="0"/>
        <w:rPr>
          <w:rFonts w:asciiTheme="minorHAnsi" w:hAnsiTheme="minorHAnsi" w:cstheme="minorHAnsi"/>
          <w:sz w:val="22"/>
          <w:szCs w:val="22"/>
        </w:rPr>
      </w:pPr>
      <w:r w:rsidRPr="00C517CD">
        <w:rPr>
          <w:rFonts w:asciiTheme="minorHAnsi" w:hAnsiTheme="minorHAnsi" w:cstheme="minorHAnsi"/>
          <w:sz w:val="22"/>
          <w:szCs w:val="22"/>
        </w:rPr>
        <w:t>Dependency analysis using EME.</w:t>
      </w:r>
    </w:p>
    <w:p w:rsidR="00A518C6" w:rsidRPr="00C517CD" w:rsidRDefault="00A518C6" w:rsidP="005937B1">
      <w:pPr>
        <w:numPr>
          <w:ilvl w:val="0"/>
          <w:numId w:val="24"/>
        </w:numPr>
        <w:suppressAutoHyphens w:val="0"/>
        <w:rPr>
          <w:rFonts w:asciiTheme="minorHAnsi" w:hAnsiTheme="minorHAnsi" w:cstheme="minorHAnsi"/>
          <w:sz w:val="22"/>
          <w:szCs w:val="22"/>
        </w:rPr>
      </w:pPr>
      <w:r w:rsidRPr="00C517CD">
        <w:rPr>
          <w:rFonts w:asciiTheme="minorHAnsi" w:hAnsiTheme="minorHAnsi" w:cstheme="minorHAnsi"/>
          <w:sz w:val="22"/>
          <w:szCs w:val="22"/>
        </w:rPr>
        <w:t xml:space="preserve">Involved in developing and </w:t>
      </w:r>
      <w:proofErr w:type="gramStart"/>
      <w:r w:rsidRPr="00C517CD">
        <w:rPr>
          <w:rFonts w:asciiTheme="minorHAnsi" w:hAnsiTheme="minorHAnsi" w:cstheme="minorHAnsi"/>
          <w:sz w:val="22"/>
          <w:szCs w:val="22"/>
        </w:rPr>
        <w:t>worked  with</w:t>
      </w:r>
      <w:proofErr w:type="gramEnd"/>
      <w:r w:rsidRPr="00C517CD">
        <w:rPr>
          <w:rFonts w:asciiTheme="minorHAnsi" w:hAnsiTheme="minorHAnsi" w:cstheme="minorHAnsi"/>
          <w:sz w:val="22"/>
          <w:szCs w:val="22"/>
        </w:rPr>
        <w:t xml:space="preserve"> AWS features such as EC2, S3, RDS, </w:t>
      </w:r>
      <w:proofErr w:type="spellStart"/>
      <w:r w:rsidRPr="00C517CD">
        <w:rPr>
          <w:rFonts w:asciiTheme="minorHAnsi" w:hAnsiTheme="minorHAnsi" w:cstheme="minorHAnsi"/>
          <w:sz w:val="22"/>
          <w:szCs w:val="22"/>
        </w:rPr>
        <w:t>Elasticache</w:t>
      </w:r>
      <w:proofErr w:type="spellEnd"/>
      <w:r w:rsidRPr="00C517CD">
        <w:rPr>
          <w:rFonts w:asciiTheme="minorHAnsi" w:hAnsiTheme="minorHAnsi" w:cstheme="minorHAnsi"/>
          <w:sz w:val="22"/>
          <w:szCs w:val="22"/>
        </w:rPr>
        <w:t>, VPC, Route 53 and SNS.</w:t>
      </w:r>
    </w:p>
    <w:p w:rsidR="00A518C6" w:rsidRPr="00C517CD" w:rsidRDefault="00A518C6" w:rsidP="005937B1">
      <w:pPr>
        <w:numPr>
          <w:ilvl w:val="0"/>
          <w:numId w:val="24"/>
        </w:numPr>
        <w:suppressAutoHyphens w:val="0"/>
        <w:rPr>
          <w:rFonts w:asciiTheme="minorHAnsi" w:hAnsiTheme="minorHAnsi" w:cstheme="minorHAnsi"/>
          <w:sz w:val="22"/>
          <w:szCs w:val="22"/>
        </w:rPr>
      </w:pPr>
      <w:r w:rsidRPr="00C517CD">
        <w:rPr>
          <w:rFonts w:asciiTheme="minorHAnsi" w:hAnsiTheme="minorHAnsi" w:cstheme="minorHAnsi"/>
          <w:sz w:val="22"/>
          <w:szCs w:val="22"/>
        </w:rPr>
        <w:t>Experience with using shell and Python to script automation processes.</w:t>
      </w:r>
    </w:p>
    <w:p w:rsidR="00A518C6" w:rsidRPr="00C517CD" w:rsidRDefault="00A518C6" w:rsidP="00A518C6">
      <w:pPr>
        <w:numPr>
          <w:ilvl w:val="0"/>
          <w:numId w:val="24"/>
        </w:numPr>
        <w:suppressAutoHyphens w:val="0"/>
        <w:rPr>
          <w:rFonts w:asciiTheme="minorHAnsi" w:hAnsiTheme="minorHAnsi" w:cstheme="minorHAnsi"/>
          <w:sz w:val="22"/>
          <w:szCs w:val="22"/>
        </w:rPr>
      </w:pPr>
      <w:r w:rsidRPr="00C517CD">
        <w:rPr>
          <w:rFonts w:asciiTheme="minorHAnsi" w:hAnsiTheme="minorHAnsi" w:cstheme="minorHAnsi"/>
          <w:sz w:val="22"/>
          <w:szCs w:val="22"/>
        </w:rPr>
        <w:t>Extensive experience in the design and implementation of Continuous Integration, ContinuousDelivery,Continuous Deployment Agile projects, working with technologies and platforms including.</w:t>
      </w:r>
    </w:p>
    <w:p w:rsidR="005937B1" w:rsidRPr="00C517CD" w:rsidRDefault="005937B1" w:rsidP="00A518C6">
      <w:pPr>
        <w:jc w:val="both"/>
        <w:rPr>
          <w:rFonts w:asciiTheme="minorHAnsi" w:hAnsiTheme="minorHAnsi" w:cstheme="minorHAnsi"/>
          <w:sz w:val="22"/>
          <w:szCs w:val="22"/>
        </w:rPr>
      </w:pPr>
    </w:p>
    <w:p w:rsidR="004E4C2E" w:rsidRPr="00C517CD" w:rsidRDefault="004E4C2E" w:rsidP="004E4C2E">
      <w:pPr>
        <w:tabs>
          <w:tab w:val="left" w:pos="2865"/>
        </w:tabs>
        <w:jc w:val="both"/>
        <w:rPr>
          <w:rFonts w:asciiTheme="minorHAnsi" w:hAnsiTheme="minorHAnsi" w:cstheme="minorHAnsi"/>
          <w:b/>
          <w:sz w:val="22"/>
          <w:szCs w:val="22"/>
        </w:rPr>
      </w:pPr>
      <w:r w:rsidRPr="00C517CD">
        <w:rPr>
          <w:rFonts w:asciiTheme="minorHAnsi" w:hAnsiTheme="minorHAnsi" w:cstheme="minorHAnsi"/>
          <w:b/>
          <w:sz w:val="22"/>
          <w:szCs w:val="22"/>
        </w:rPr>
        <w:t>Environment: AWS,</w:t>
      </w:r>
      <w:r w:rsidR="00C517CD">
        <w:rPr>
          <w:rFonts w:asciiTheme="minorHAnsi" w:hAnsiTheme="minorHAnsi" w:cstheme="minorHAnsi"/>
          <w:b/>
          <w:sz w:val="22"/>
          <w:szCs w:val="22"/>
        </w:rPr>
        <w:t xml:space="preserve"> </w:t>
      </w:r>
      <w:r w:rsidRPr="00C517CD">
        <w:rPr>
          <w:rFonts w:asciiTheme="minorHAnsi" w:hAnsiTheme="minorHAnsi" w:cstheme="minorHAnsi"/>
          <w:b/>
          <w:sz w:val="22"/>
          <w:szCs w:val="22"/>
        </w:rPr>
        <w:t>Ab</w:t>
      </w:r>
      <w:r w:rsidR="00C517CD">
        <w:rPr>
          <w:rFonts w:asciiTheme="minorHAnsi" w:hAnsiTheme="minorHAnsi" w:cstheme="minorHAnsi"/>
          <w:b/>
          <w:sz w:val="22"/>
          <w:szCs w:val="22"/>
        </w:rPr>
        <w:t xml:space="preserve"> </w:t>
      </w:r>
      <w:r w:rsidRPr="00C517CD">
        <w:rPr>
          <w:rFonts w:asciiTheme="minorHAnsi" w:hAnsiTheme="minorHAnsi" w:cstheme="minorHAnsi"/>
          <w:b/>
          <w:sz w:val="22"/>
          <w:szCs w:val="22"/>
        </w:rPr>
        <w:t xml:space="preserve">Initio GDE 1.15, 1.14, 3.0.4 Co-Operating System 2.15, </w:t>
      </w:r>
      <w:proofErr w:type="spellStart"/>
      <w:r w:rsidRPr="00C517CD">
        <w:rPr>
          <w:rFonts w:asciiTheme="minorHAnsi" w:hAnsiTheme="minorHAnsi" w:cstheme="minorHAnsi"/>
          <w:b/>
          <w:sz w:val="22"/>
          <w:szCs w:val="22"/>
        </w:rPr>
        <w:t>Git</w:t>
      </w:r>
      <w:proofErr w:type="spellEnd"/>
      <w:r w:rsidRPr="00C517CD">
        <w:rPr>
          <w:rFonts w:asciiTheme="minorHAnsi" w:hAnsiTheme="minorHAnsi" w:cstheme="minorHAnsi"/>
          <w:b/>
          <w:sz w:val="22"/>
          <w:szCs w:val="22"/>
        </w:rPr>
        <w:t xml:space="preserve"> hub, Teradata,</w:t>
      </w:r>
      <w:r w:rsidR="009002CA">
        <w:rPr>
          <w:rFonts w:asciiTheme="minorHAnsi" w:hAnsiTheme="minorHAnsi" w:cstheme="minorHAnsi"/>
          <w:b/>
          <w:sz w:val="22"/>
          <w:szCs w:val="22"/>
        </w:rPr>
        <w:t xml:space="preserve"> </w:t>
      </w:r>
      <w:r w:rsidRPr="00C517CD">
        <w:rPr>
          <w:rFonts w:asciiTheme="minorHAnsi" w:hAnsiTheme="minorHAnsi" w:cstheme="minorHAnsi"/>
          <w:b/>
          <w:sz w:val="22"/>
          <w:szCs w:val="22"/>
        </w:rPr>
        <w:t>Snowflake,</w:t>
      </w:r>
      <w:r w:rsidR="009002CA">
        <w:rPr>
          <w:rFonts w:asciiTheme="minorHAnsi" w:hAnsiTheme="minorHAnsi" w:cstheme="minorHAnsi"/>
          <w:b/>
          <w:sz w:val="22"/>
          <w:szCs w:val="22"/>
        </w:rPr>
        <w:t xml:space="preserve"> </w:t>
      </w:r>
      <w:r w:rsidRPr="00C517CD">
        <w:rPr>
          <w:rFonts w:asciiTheme="minorHAnsi" w:hAnsiTheme="minorHAnsi" w:cstheme="minorHAnsi"/>
          <w:b/>
          <w:sz w:val="22"/>
          <w:szCs w:val="22"/>
        </w:rPr>
        <w:t>UNIX</w:t>
      </w:r>
      <w:r w:rsidR="000C26AA" w:rsidRPr="00C517CD">
        <w:rPr>
          <w:rFonts w:asciiTheme="minorHAnsi" w:hAnsiTheme="minorHAnsi" w:cstheme="minorHAnsi"/>
          <w:b/>
          <w:sz w:val="22"/>
          <w:szCs w:val="22"/>
        </w:rPr>
        <w:t>,</w:t>
      </w:r>
      <w:r w:rsidR="009002CA">
        <w:rPr>
          <w:rFonts w:asciiTheme="minorHAnsi" w:hAnsiTheme="minorHAnsi" w:cstheme="minorHAnsi"/>
          <w:b/>
          <w:sz w:val="22"/>
          <w:szCs w:val="22"/>
        </w:rPr>
        <w:t xml:space="preserve"> </w:t>
      </w:r>
      <w:r w:rsidR="000C26AA" w:rsidRPr="00C517CD">
        <w:rPr>
          <w:rFonts w:asciiTheme="minorHAnsi" w:hAnsiTheme="minorHAnsi" w:cstheme="minorHAnsi"/>
          <w:b/>
          <w:sz w:val="22"/>
          <w:szCs w:val="22"/>
        </w:rPr>
        <w:t>Nebula,</w:t>
      </w:r>
      <w:r w:rsidR="009002CA">
        <w:rPr>
          <w:rFonts w:asciiTheme="minorHAnsi" w:hAnsiTheme="minorHAnsi" w:cstheme="minorHAnsi"/>
          <w:b/>
          <w:sz w:val="22"/>
          <w:szCs w:val="22"/>
        </w:rPr>
        <w:t xml:space="preserve"> </w:t>
      </w:r>
      <w:r w:rsidR="000C26AA" w:rsidRPr="00C517CD">
        <w:rPr>
          <w:rFonts w:asciiTheme="minorHAnsi" w:hAnsiTheme="minorHAnsi" w:cstheme="minorHAnsi"/>
          <w:b/>
          <w:sz w:val="22"/>
          <w:szCs w:val="22"/>
        </w:rPr>
        <w:t>JIRA.</w:t>
      </w:r>
    </w:p>
    <w:p w:rsidR="004E4C2E" w:rsidRPr="00C517CD" w:rsidRDefault="004E4C2E" w:rsidP="00A518C6">
      <w:pPr>
        <w:jc w:val="both"/>
        <w:rPr>
          <w:rFonts w:asciiTheme="minorHAnsi" w:hAnsiTheme="minorHAnsi" w:cstheme="minorHAnsi"/>
          <w:sz w:val="22"/>
          <w:szCs w:val="22"/>
        </w:rPr>
      </w:pPr>
    </w:p>
    <w:p w:rsidR="005937B1" w:rsidRPr="00C517CD" w:rsidRDefault="005937B1" w:rsidP="006901B6">
      <w:pPr>
        <w:jc w:val="both"/>
        <w:rPr>
          <w:rFonts w:asciiTheme="minorHAnsi" w:hAnsiTheme="minorHAnsi" w:cstheme="minorHAnsi"/>
          <w:sz w:val="22"/>
          <w:szCs w:val="22"/>
        </w:rPr>
      </w:pPr>
    </w:p>
    <w:p w:rsidR="006C467E" w:rsidRPr="00C517CD" w:rsidRDefault="00AF1974" w:rsidP="006901B6">
      <w:pPr>
        <w:jc w:val="both"/>
        <w:rPr>
          <w:rFonts w:asciiTheme="minorHAnsi" w:hAnsiTheme="minorHAnsi" w:cstheme="minorHAnsi"/>
          <w:b/>
          <w:sz w:val="22"/>
          <w:szCs w:val="22"/>
        </w:rPr>
      </w:pPr>
      <w:r w:rsidRPr="00C517CD">
        <w:rPr>
          <w:rFonts w:asciiTheme="minorHAnsi" w:hAnsiTheme="minorHAnsi" w:cstheme="minorHAnsi"/>
          <w:b/>
          <w:sz w:val="22"/>
          <w:szCs w:val="22"/>
        </w:rPr>
        <w:t>Sun Trust Bank</w:t>
      </w:r>
      <w:r w:rsidR="00F14657" w:rsidRPr="00C517CD">
        <w:rPr>
          <w:rFonts w:asciiTheme="minorHAnsi" w:hAnsiTheme="minorHAnsi" w:cstheme="minorHAnsi"/>
          <w:b/>
          <w:sz w:val="22"/>
          <w:szCs w:val="22"/>
        </w:rPr>
        <w:t xml:space="preserve">, </w:t>
      </w:r>
      <w:r w:rsidR="00F32A83" w:rsidRPr="00C517CD">
        <w:rPr>
          <w:rFonts w:asciiTheme="minorHAnsi" w:hAnsiTheme="minorHAnsi" w:cstheme="minorHAnsi"/>
          <w:b/>
          <w:sz w:val="22"/>
          <w:szCs w:val="22"/>
        </w:rPr>
        <w:t>Atlanta, GA</w:t>
      </w:r>
      <w:r w:rsidR="00BA7614" w:rsidRPr="00C517CD">
        <w:rPr>
          <w:rFonts w:asciiTheme="minorHAnsi" w:hAnsiTheme="minorHAnsi" w:cstheme="minorHAnsi"/>
          <w:b/>
          <w:sz w:val="22"/>
          <w:szCs w:val="22"/>
        </w:rPr>
        <w:t xml:space="preserve">                                           </w:t>
      </w:r>
      <w:r w:rsidR="00E755F2" w:rsidRPr="00C517CD">
        <w:rPr>
          <w:rFonts w:asciiTheme="minorHAnsi" w:hAnsiTheme="minorHAnsi" w:cstheme="minorHAnsi"/>
          <w:b/>
          <w:sz w:val="22"/>
          <w:szCs w:val="22"/>
        </w:rPr>
        <w:t xml:space="preserve">        </w:t>
      </w:r>
      <w:r w:rsidR="00C517CD" w:rsidRPr="00C517CD">
        <w:rPr>
          <w:rFonts w:asciiTheme="minorHAnsi" w:hAnsiTheme="minorHAnsi" w:cstheme="minorHAnsi"/>
          <w:b/>
          <w:sz w:val="22"/>
          <w:szCs w:val="22"/>
        </w:rPr>
        <w:t xml:space="preserve">                                                               </w:t>
      </w:r>
      <w:r w:rsidR="00E755F2" w:rsidRPr="00C517CD">
        <w:rPr>
          <w:rFonts w:asciiTheme="minorHAnsi" w:hAnsiTheme="minorHAnsi" w:cstheme="minorHAnsi"/>
          <w:b/>
          <w:sz w:val="22"/>
          <w:szCs w:val="22"/>
        </w:rPr>
        <w:t>Feb 2017</w:t>
      </w:r>
      <w:r w:rsidR="00F763EF" w:rsidRPr="00C517CD">
        <w:rPr>
          <w:rFonts w:asciiTheme="minorHAnsi" w:hAnsiTheme="minorHAnsi" w:cstheme="minorHAnsi"/>
          <w:b/>
          <w:sz w:val="22"/>
          <w:szCs w:val="22"/>
        </w:rPr>
        <w:t xml:space="preserve"> – </w:t>
      </w:r>
      <w:r w:rsidR="00E755F2" w:rsidRPr="00C517CD">
        <w:rPr>
          <w:rFonts w:asciiTheme="minorHAnsi" w:hAnsiTheme="minorHAnsi" w:cstheme="minorHAnsi"/>
          <w:b/>
          <w:sz w:val="22"/>
          <w:szCs w:val="22"/>
        </w:rPr>
        <w:t>Dec</w:t>
      </w:r>
      <w:r w:rsidR="005E1D6A" w:rsidRPr="00C517CD">
        <w:rPr>
          <w:rFonts w:asciiTheme="minorHAnsi" w:hAnsiTheme="minorHAnsi" w:cstheme="minorHAnsi"/>
          <w:b/>
          <w:sz w:val="22"/>
          <w:szCs w:val="22"/>
        </w:rPr>
        <w:t xml:space="preserve"> 2017</w:t>
      </w:r>
    </w:p>
    <w:p w:rsidR="0028392D" w:rsidRPr="00C517CD" w:rsidRDefault="00F763EF" w:rsidP="006901B6">
      <w:pPr>
        <w:jc w:val="both"/>
        <w:rPr>
          <w:rFonts w:asciiTheme="minorHAnsi" w:hAnsiTheme="minorHAnsi" w:cstheme="minorHAnsi"/>
          <w:b/>
          <w:sz w:val="22"/>
          <w:szCs w:val="22"/>
        </w:rPr>
      </w:pPr>
      <w:r w:rsidRPr="00C517CD">
        <w:rPr>
          <w:rFonts w:asciiTheme="minorHAnsi" w:hAnsiTheme="minorHAnsi" w:cstheme="minorHAnsi"/>
          <w:b/>
          <w:bCs/>
          <w:sz w:val="22"/>
          <w:szCs w:val="22"/>
        </w:rPr>
        <w:t>Ab Initio Developer</w:t>
      </w:r>
    </w:p>
    <w:p w:rsidR="000502BA" w:rsidRPr="00C517CD" w:rsidRDefault="000502BA" w:rsidP="006901B6">
      <w:pPr>
        <w:jc w:val="both"/>
        <w:rPr>
          <w:rFonts w:asciiTheme="minorHAnsi" w:hAnsiTheme="minorHAnsi" w:cstheme="minorHAnsi"/>
          <w:sz w:val="22"/>
          <w:szCs w:val="22"/>
        </w:rPr>
      </w:pPr>
    </w:p>
    <w:p w:rsidR="007E573B" w:rsidRPr="00283479" w:rsidRDefault="007E573B" w:rsidP="006901B6">
      <w:pPr>
        <w:jc w:val="both"/>
        <w:rPr>
          <w:rFonts w:asciiTheme="minorHAnsi" w:hAnsiTheme="minorHAnsi" w:cstheme="minorHAnsi"/>
          <w:b/>
          <w:sz w:val="22"/>
          <w:szCs w:val="22"/>
          <w:u w:val="single"/>
        </w:rPr>
      </w:pPr>
      <w:r w:rsidRPr="00283479">
        <w:rPr>
          <w:rFonts w:asciiTheme="minorHAnsi" w:hAnsiTheme="minorHAnsi" w:cstheme="minorHAnsi"/>
          <w:b/>
          <w:sz w:val="22"/>
          <w:szCs w:val="22"/>
          <w:u w:val="single"/>
        </w:rPr>
        <w:t>Responsibilities:</w:t>
      </w:r>
    </w:p>
    <w:p w:rsidR="007E573B" w:rsidRPr="00C517CD" w:rsidRDefault="007E573B" w:rsidP="006901B6">
      <w:pPr>
        <w:jc w:val="both"/>
        <w:rPr>
          <w:rFonts w:asciiTheme="minorHAnsi" w:hAnsiTheme="minorHAnsi" w:cstheme="minorHAnsi"/>
          <w:bCs/>
          <w:sz w:val="22"/>
          <w:szCs w:val="22"/>
        </w:rPr>
      </w:pPr>
    </w:p>
    <w:p w:rsidR="007E573B" w:rsidRPr="00C517CD" w:rsidRDefault="007E573B" w:rsidP="006901B6">
      <w:pPr>
        <w:numPr>
          <w:ilvl w:val="0"/>
          <w:numId w:val="13"/>
        </w:numPr>
        <w:suppressAutoHyphens w:val="0"/>
        <w:jc w:val="both"/>
        <w:rPr>
          <w:rFonts w:asciiTheme="minorHAnsi" w:hAnsiTheme="minorHAnsi" w:cstheme="minorHAnsi"/>
          <w:sz w:val="22"/>
          <w:szCs w:val="22"/>
        </w:rPr>
      </w:pPr>
      <w:r w:rsidRPr="00C517CD">
        <w:rPr>
          <w:rFonts w:asciiTheme="minorHAnsi" w:hAnsiTheme="minorHAnsi" w:cstheme="minorHAnsi"/>
          <w:sz w:val="22"/>
          <w:szCs w:val="22"/>
        </w:rPr>
        <w:t>Performed Analysis, designing and preparing the functional, technical design document, and code specifications.</w:t>
      </w:r>
    </w:p>
    <w:p w:rsidR="007E573B" w:rsidRPr="00C517CD" w:rsidRDefault="007E573B" w:rsidP="006901B6">
      <w:pPr>
        <w:numPr>
          <w:ilvl w:val="0"/>
          <w:numId w:val="13"/>
        </w:numPr>
        <w:suppressAutoHyphens w:val="0"/>
        <w:jc w:val="both"/>
        <w:rPr>
          <w:rFonts w:asciiTheme="minorHAnsi" w:hAnsiTheme="minorHAnsi" w:cstheme="minorHAnsi"/>
          <w:sz w:val="22"/>
          <w:szCs w:val="22"/>
        </w:rPr>
      </w:pPr>
      <w:r w:rsidRPr="00C517CD">
        <w:rPr>
          <w:rFonts w:asciiTheme="minorHAnsi" w:hAnsiTheme="minorHAnsi" w:cstheme="minorHAnsi"/>
          <w:sz w:val="22"/>
          <w:szCs w:val="22"/>
        </w:rPr>
        <w:t>Developed and supported the extraction, transformation and load process (ETL) for a Data Warehouse from their OLTP systems using Ab Initio and provide technical support and hands-on mentoring in the use of Ab Initio.</w:t>
      </w:r>
    </w:p>
    <w:p w:rsidR="007E573B" w:rsidRPr="00C517CD" w:rsidRDefault="007E573B" w:rsidP="006901B6">
      <w:pPr>
        <w:numPr>
          <w:ilvl w:val="0"/>
          <w:numId w:val="13"/>
        </w:numPr>
        <w:suppressAutoHyphens w:val="0"/>
        <w:jc w:val="both"/>
        <w:rPr>
          <w:rFonts w:asciiTheme="minorHAnsi" w:hAnsiTheme="minorHAnsi" w:cstheme="minorHAnsi"/>
          <w:sz w:val="22"/>
          <w:szCs w:val="22"/>
        </w:rPr>
      </w:pPr>
      <w:r w:rsidRPr="00C517CD">
        <w:rPr>
          <w:rFonts w:asciiTheme="minorHAnsi" w:hAnsiTheme="minorHAnsi" w:cstheme="minorHAnsi"/>
          <w:sz w:val="22"/>
          <w:szCs w:val="22"/>
        </w:rPr>
        <w:t>Responsible for all pre-ETL tasks upon which the Data Warehouse depends, including managing and collection of various existing data sources</w:t>
      </w:r>
    </w:p>
    <w:p w:rsidR="007E573B" w:rsidRPr="00C517CD" w:rsidRDefault="007E573B" w:rsidP="006901B6">
      <w:pPr>
        <w:numPr>
          <w:ilvl w:val="0"/>
          <w:numId w:val="13"/>
        </w:numPr>
        <w:suppressAutoHyphens w:val="0"/>
        <w:jc w:val="both"/>
        <w:rPr>
          <w:rFonts w:asciiTheme="minorHAnsi" w:hAnsiTheme="minorHAnsi" w:cstheme="minorHAnsi"/>
          <w:sz w:val="22"/>
          <w:szCs w:val="22"/>
        </w:rPr>
      </w:pPr>
      <w:r w:rsidRPr="00C517CD">
        <w:rPr>
          <w:rFonts w:asciiTheme="minorHAnsi" w:hAnsiTheme="minorHAnsi" w:cstheme="minorHAnsi"/>
          <w:sz w:val="22"/>
          <w:szCs w:val="22"/>
        </w:rPr>
        <w:t>Involved in developing UNIX Korn Shell wrappers to run various Ab Initio Scripts.</w:t>
      </w:r>
    </w:p>
    <w:p w:rsidR="007E573B" w:rsidRPr="00C517CD" w:rsidRDefault="007E573B" w:rsidP="006901B6">
      <w:pPr>
        <w:numPr>
          <w:ilvl w:val="0"/>
          <w:numId w:val="13"/>
        </w:numPr>
        <w:suppressAutoHyphens w:val="0"/>
        <w:jc w:val="both"/>
        <w:rPr>
          <w:rFonts w:asciiTheme="minorHAnsi" w:hAnsiTheme="minorHAnsi" w:cstheme="minorHAnsi"/>
          <w:sz w:val="22"/>
          <w:szCs w:val="22"/>
        </w:rPr>
      </w:pPr>
      <w:r w:rsidRPr="00C517CD">
        <w:rPr>
          <w:rFonts w:asciiTheme="minorHAnsi" w:hAnsiTheme="minorHAnsi" w:cstheme="minorHAnsi"/>
          <w:sz w:val="22"/>
          <w:szCs w:val="22"/>
        </w:rPr>
        <w:t>Developed number of Ab Initio Graphs based on business requirements using various Ab Initio Components such as Partition by Key, Partition b</w:t>
      </w:r>
      <w:r w:rsidR="000502BA" w:rsidRPr="00C517CD">
        <w:rPr>
          <w:rFonts w:asciiTheme="minorHAnsi" w:hAnsiTheme="minorHAnsi" w:cstheme="minorHAnsi"/>
          <w:sz w:val="22"/>
          <w:szCs w:val="22"/>
        </w:rPr>
        <w:t xml:space="preserve">y round robin, reformat, </w:t>
      </w:r>
      <w:r w:rsidR="00632AA1" w:rsidRPr="00C517CD">
        <w:rPr>
          <w:rFonts w:asciiTheme="minorHAnsi" w:hAnsiTheme="minorHAnsi" w:cstheme="minorHAnsi"/>
          <w:sz w:val="22"/>
          <w:szCs w:val="22"/>
        </w:rPr>
        <w:t>and rollup</w:t>
      </w:r>
      <w:r w:rsidR="000502BA" w:rsidRPr="00C517CD">
        <w:rPr>
          <w:rFonts w:asciiTheme="minorHAnsi" w:hAnsiTheme="minorHAnsi" w:cstheme="minorHAnsi"/>
          <w:sz w:val="22"/>
          <w:szCs w:val="22"/>
        </w:rPr>
        <w:t>,</w:t>
      </w:r>
      <w:r w:rsidRPr="00C517CD">
        <w:rPr>
          <w:rFonts w:asciiTheme="minorHAnsi" w:hAnsiTheme="minorHAnsi" w:cstheme="minorHAnsi"/>
          <w:sz w:val="22"/>
          <w:szCs w:val="22"/>
        </w:rPr>
        <w:t xml:space="preserve"> join, scan, normalize, gather, merge etc.</w:t>
      </w:r>
    </w:p>
    <w:p w:rsidR="006F42A3" w:rsidRPr="00C517CD" w:rsidRDefault="006F42A3" w:rsidP="006901B6">
      <w:pPr>
        <w:numPr>
          <w:ilvl w:val="0"/>
          <w:numId w:val="13"/>
        </w:numPr>
        <w:shd w:val="clear" w:color="auto" w:fill="FFFFFF"/>
        <w:suppressAutoHyphens w:val="0"/>
        <w:spacing w:before="100" w:beforeAutospacing="1" w:after="100" w:afterAutospacing="1"/>
        <w:jc w:val="both"/>
        <w:rPr>
          <w:rFonts w:asciiTheme="minorHAnsi" w:hAnsiTheme="minorHAnsi" w:cstheme="minorHAnsi"/>
          <w:color w:val="000000"/>
          <w:sz w:val="22"/>
          <w:szCs w:val="22"/>
          <w:lang w:eastAsia="en-US"/>
        </w:rPr>
      </w:pPr>
      <w:r w:rsidRPr="00C517CD">
        <w:rPr>
          <w:rFonts w:asciiTheme="minorHAnsi" w:hAnsiTheme="minorHAnsi" w:cstheme="minorHAnsi"/>
          <w:color w:val="000000"/>
          <w:sz w:val="22"/>
          <w:szCs w:val="22"/>
          <w:lang w:eastAsia="en-US"/>
        </w:rPr>
        <w:t>Hands on ETL development (data transformations and data movement) using Ab Initio, Ab Initio Express IT, DQE (Data Quality) and Metadata Portal as key tools</w:t>
      </w:r>
    </w:p>
    <w:p w:rsidR="007E573B" w:rsidRPr="00C517CD" w:rsidRDefault="007E573B" w:rsidP="006901B6">
      <w:pPr>
        <w:numPr>
          <w:ilvl w:val="0"/>
          <w:numId w:val="13"/>
        </w:numPr>
        <w:suppressAutoHyphens w:val="0"/>
        <w:jc w:val="both"/>
        <w:rPr>
          <w:rFonts w:asciiTheme="minorHAnsi" w:hAnsiTheme="minorHAnsi" w:cstheme="minorHAnsi"/>
          <w:sz w:val="22"/>
          <w:szCs w:val="22"/>
        </w:rPr>
      </w:pPr>
      <w:r w:rsidRPr="00C517CD">
        <w:rPr>
          <w:rFonts w:asciiTheme="minorHAnsi" w:hAnsiTheme="minorHAnsi" w:cstheme="minorHAnsi"/>
          <w:sz w:val="22"/>
          <w:szCs w:val="22"/>
        </w:rPr>
        <w:t>Worked on improving the performance of Ab Initio graphs by using various Ab Initio performance technique’s like using looks instead of Join’s etc.</w:t>
      </w:r>
    </w:p>
    <w:p w:rsidR="007E573B" w:rsidRPr="00C517CD" w:rsidRDefault="007E573B" w:rsidP="006901B6">
      <w:pPr>
        <w:numPr>
          <w:ilvl w:val="0"/>
          <w:numId w:val="13"/>
        </w:numPr>
        <w:suppressAutoHyphens w:val="0"/>
        <w:jc w:val="both"/>
        <w:rPr>
          <w:rFonts w:asciiTheme="minorHAnsi" w:hAnsiTheme="minorHAnsi" w:cstheme="minorHAnsi"/>
          <w:sz w:val="22"/>
          <w:szCs w:val="22"/>
        </w:rPr>
      </w:pPr>
      <w:r w:rsidRPr="00C517CD">
        <w:rPr>
          <w:rFonts w:asciiTheme="minorHAnsi" w:hAnsiTheme="minorHAnsi" w:cstheme="minorHAnsi"/>
          <w:sz w:val="22"/>
          <w:szCs w:val="22"/>
        </w:rPr>
        <w:t>Implemented Lookup’s, lookup local, in-Memory Joins and rollup’s to speed up various Ab Initio Graphs.</w:t>
      </w:r>
    </w:p>
    <w:p w:rsidR="007E573B" w:rsidRPr="00C517CD" w:rsidRDefault="007E573B" w:rsidP="006901B6">
      <w:pPr>
        <w:numPr>
          <w:ilvl w:val="0"/>
          <w:numId w:val="13"/>
        </w:numPr>
        <w:suppressAutoHyphens w:val="0"/>
        <w:jc w:val="both"/>
        <w:rPr>
          <w:rFonts w:asciiTheme="minorHAnsi" w:hAnsiTheme="minorHAnsi" w:cstheme="minorHAnsi"/>
          <w:sz w:val="22"/>
          <w:szCs w:val="22"/>
        </w:rPr>
      </w:pPr>
      <w:r w:rsidRPr="00C517CD">
        <w:rPr>
          <w:rFonts w:asciiTheme="minorHAnsi" w:hAnsiTheme="minorHAnsi" w:cstheme="minorHAnsi"/>
          <w:sz w:val="22"/>
          <w:szCs w:val="22"/>
        </w:rPr>
        <w:t>Design Documentation for the developed graphs.</w:t>
      </w:r>
    </w:p>
    <w:p w:rsidR="00633620" w:rsidRPr="00C517CD" w:rsidRDefault="00633620" w:rsidP="006901B6">
      <w:pPr>
        <w:numPr>
          <w:ilvl w:val="0"/>
          <w:numId w:val="13"/>
        </w:numPr>
        <w:suppressAutoHyphens w:val="0"/>
        <w:jc w:val="both"/>
        <w:rPr>
          <w:rFonts w:asciiTheme="minorHAnsi" w:hAnsiTheme="minorHAnsi" w:cstheme="minorHAnsi"/>
          <w:sz w:val="22"/>
          <w:szCs w:val="22"/>
        </w:rPr>
      </w:pPr>
      <w:r w:rsidRPr="00C517CD">
        <w:rPr>
          <w:rFonts w:asciiTheme="minorHAnsi" w:hAnsiTheme="minorHAnsi" w:cstheme="minorHAnsi"/>
          <w:sz w:val="22"/>
          <w:szCs w:val="22"/>
        </w:rPr>
        <w:t>Performed Metadata mapping from legacy source system to target database fields and involved in creating Ab Initio DMLs</w:t>
      </w:r>
    </w:p>
    <w:p w:rsidR="007E573B" w:rsidRPr="00C517CD" w:rsidRDefault="007E573B" w:rsidP="006901B6">
      <w:pPr>
        <w:numPr>
          <w:ilvl w:val="0"/>
          <w:numId w:val="13"/>
        </w:numPr>
        <w:suppressAutoHyphens w:val="0"/>
        <w:overflowPunct w:val="0"/>
        <w:autoSpaceDE w:val="0"/>
        <w:autoSpaceDN w:val="0"/>
        <w:adjustRightInd w:val="0"/>
        <w:jc w:val="both"/>
        <w:textAlignment w:val="baseline"/>
        <w:rPr>
          <w:rFonts w:asciiTheme="minorHAnsi" w:hAnsiTheme="minorHAnsi" w:cstheme="minorHAnsi"/>
          <w:sz w:val="22"/>
          <w:szCs w:val="22"/>
        </w:rPr>
      </w:pPr>
      <w:r w:rsidRPr="00C517CD">
        <w:rPr>
          <w:rFonts w:asciiTheme="minorHAnsi" w:hAnsiTheme="minorHAnsi" w:cstheme="minorHAnsi"/>
          <w:sz w:val="22"/>
          <w:szCs w:val="22"/>
        </w:rPr>
        <w:t xml:space="preserve">Used components like run program and run </w:t>
      </w:r>
      <w:proofErr w:type="spellStart"/>
      <w:r w:rsidRPr="00C517CD">
        <w:rPr>
          <w:rFonts w:asciiTheme="minorHAnsi" w:hAnsiTheme="minorHAnsi" w:cstheme="minorHAnsi"/>
          <w:sz w:val="22"/>
          <w:szCs w:val="22"/>
        </w:rPr>
        <w:t>sql</w:t>
      </w:r>
      <w:proofErr w:type="spellEnd"/>
      <w:r w:rsidRPr="00C517CD">
        <w:rPr>
          <w:rFonts w:asciiTheme="minorHAnsi" w:hAnsiTheme="minorHAnsi" w:cstheme="minorHAnsi"/>
          <w:sz w:val="22"/>
          <w:szCs w:val="22"/>
        </w:rPr>
        <w:t xml:space="preserve"> components to run UNIX and SQL commands in AB Initio. Also used the components like filter by expression, partition by expression, replicate, partition by key and sort Components.</w:t>
      </w:r>
    </w:p>
    <w:p w:rsidR="007E573B" w:rsidRPr="00C517CD" w:rsidRDefault="007E573B" w:rsidP="006901B6">
      <w:pPr>
        <w:numPr>
          <w:ilvl w:val="0"/>
          <w:numId w:val="13"/>
        </w:numPr>
        <w:suppressAutoHyphens w:val="0"/>
        <w:overflowPunct w:val="0"/>
        <w:autoSpaceDE w:val="0"/>
        <w:autoSpaceDN w:val="0"/>
        <w:adjustRightInd w:val="0"/>
        <w:jc w:val="both"/>
        <w:textAlignment w:val="baseline"/>
        <w:rPr>
          <w:rFonts w:asciiTheme="minorHAnsi" w:hAnsiTheme="minorHAnsi" w:cstheme="minorHAnsi"/>
          <w:sz w:val="22"/>
          <w:szCs w:val="22"/>
        </w:rPr>
      </w:pPr>
      <w:r w:rsidRPr="00C517CD">
        <w:rPr>
          <w:rFonts w:asciiTheme="minorHAnsi" w:hAnsiTheme="minorHAnsi" w:cstheme="minorHAnsi"/>
          <w:sz w:val="22"/>
          <w:szCs w:val="22"/>
        </w:rPr>
        <w:t xml:space="preserve">Working with </w:t>
      </w:r>
      <w:proofErr w:type="spellStart"/>
      <w:r w:rsidRPr="00C517CD">
        <w:rPr>
          <w:rFonts w:asciiTheme="minorHAnsi" w:hAnsiTheme="minorHAnsi" w:cstheme="minorHAnsi"/>
          <w:sz w:val="22"/>
          <w:szCs w:val="22"/>
        </w:rPr>
        <w:t>Departition</w:t>
      </w:r>
      <w:proofErr w:type="spellEnd"/>
      <w:r w:rsidRPr="00C517CD">
        <w:rPr>
          <w:rFonts w:asciiTheme="minorHAnsi" w:hAnsiTheme="minorHAnsi" w:cstheme="minorHAnsi"/>
          <w:sz w:val="22"/>
          <w:szCs w:val="22"/>
        </w:rPr>
        <w:t xml:space="preserve"> Components like Gather, Interleave in order to </w:t>
      </w:r>
      <w:proofErr w:type="spellStart"/>
      <w:r w:rsidRPr="00C517CD">
        <w:rPr>
          <w:rFonts w:asciiTheme="minorHAnsi" w:hAnsiTheme="minorHAnsi" w:cstheme="minorHAnsi"/>
          <w:sz w:val="22"/>
          <w:szCs w:val="22"/>
        </w:rPr>
        <w:t>departition</w:t>
      </w:r>
      <w:proofErr w:type="spellEnd"/>
      <w:r w:rsidRPr="00C517CD">
        <w:rPr>
          <w:rFonts w:asciiTheme="minorHAnsi" w:hAnsiTheme="minorHAnsi" w:cstheme="minorHAnsi"/>
          <w:sz w:val="22"/>
          <w:szCs w:val="22"/>
        </w:rPr>
        <w:t xml:space="preserve"> and Repartition the data from Multi File accordingly. </w:t>
      </w:r>
    </w:p>
    <w:p w:rsidR="007E573B" w:rsidRPr="00C517CD" w:rsidRDefault="007E573B" w:rsidP="006901B6">
      <w:pPr>
        <w:numPr>
          <w:ilvl w:val="0"/>
          <w:numId w:val="13"/>
        </w:numPr>
        <w:suppressAutoHyphens w:val="0"/>
        <w:overflowPunct w:val="0"/>
        <w:autoSpaceDE w:val="0"/>
        <w:autoSpaceDN w:val="0"/>
        <w:adjustRightInd w:val="0"/>
        <w:jc w:val="both"/>
        <w:textAlignment w:val="baseline"/>
        <w:rPr>
          <w:rFonts w:asciiTheme="minorHAnsi" w:hAnsiTheme="minorHAnsi" w:cstheme="minorHAnsi"/>
          <w:sz w:val="22"/>
          <w:szCs w:val="22"/>
        </w:rPr>
      </w:pPr>
      <w:r w:rsidRPr="00C517CD">
        <w:rPr>
          <w:rFonts w:asciiTheme="minorHAnsi" w:hAnsiTheme="minorHAnsi" w:cstheme="minorHAnsi"/>
          <w:sz w:val="22"/>
          <w:szCs w:val="22"/>
        </w:rPr>
        <w:t xml:space="preserve">Performing transformations of source data with Transform components like Join, Match Sorted, </w:t>
      </w:r>
      <w:proofErr w:type="spellStart"/>
      <w:r w:rsidRPr="00C517CD">
        <w:rPr>
          <w:rFonts w:asciiTheme="minorHAnsi" w:hAnsiTheme="minorHAnsi" w:cstheme="minorHAnsi"/>
          <w:sz w:val="22"/>
          <w:szCs w:val="22"/>
        </w:rPr>
        <w:t>Dedup</w:t>
      </w:r>
      <w:proofErr w:type="spellEnd"/>
      <w:r w:rsidRPr="00C517CD">
        <w:rPr>
          <w:rFonts w:asciiTheme="minorHAnsi" w:hAnsiTheme="minorHAnsi" w:cstheme="minorHAnsi"/>
          <w:sz w:val="22"/>
          <w:szCs w:val="22"/>
        </w:rPr>
        <w:t xml:space="preserve"> Sorted, </w:t>
      </w:r>
      <w:proofErr w:type="spellStart"/>
      <w:r w:rsidRPr="00C517CD">
        <w:rPr>
          <w:rFonts w:asciiTheme="minorHAnsi" w:hAnsiTheme="minorHAnsi" w:cstheme="minorHAnsi"/>
          <w:sz w:val="22"/>
          <w:szCs w:val="22"/>
        </w:rPr>
        <w:t>Denormalize</w:t>
      </w:r>
      <w:proofErr w:type="spellEnd"/>
      <w:r w:rsidRPr="00C517CD">
        <w:rPr>
          <w:rFonts w:asciiTheme="minorHAnsi" w:hAnsiTheme="minorHAnsi" w:cstheme="minorHAnsi"/>
          <w:sz w:val="22"/>
          <w:szCs w:val="22"/>
        </w:rPr>
        <w:t xml:space="preserve">, Reformat, Filter-by- Expression. </w:t>
      </w:r>
    </w:p>
    <w:p w:rsidR="007E573B" w:rsidRPr="00C517CD" w:rsidRDefault="007E573B" w:rsidP="006901B6">
      <w:pPr>
        <w:numPr>
          <w:ilvl w:val="0"/>
          <w:numId w:val="13"/>
        </w:numPr>
        <w:suppressAutoHyphens w:val="0"/>
        <w:overflowPunct w:val="0"/>
        <w:autoSpaceDE w:val="0"/>
        <w:autoSpaceDN w:val="0"/>
        <w:adjustRightInd w:val="0"/>
        <w:jc w:val="both"/>
        <w:textAlignment w:val="baseline"/>
        <w:rPr>
          <w:rFonts w:asciiTheme="minorHAnsi" w:hAnsiTheme="minorHAnsi" w:cstheme="minorHAnsi"/>
          <w:sz w:val="22"/>
          <w:szCs w:val="22"/>
        </w:rPr>
      </w:pPr>
      <w:r w:rsidRPr="00C517CD">
        <w:rPr>
          <w:rFonts w:asciiTheme="minorHAnsi" w:hAnsiTheme="minorHAnsi" w:cstheme="minorHAnsi"/>
          <w:sz w:val="22"/>
          <w:szCs w:val="22"/>
        </w:rPr>
        <w:t xml:space="preserve">Create Summary tables using Rollup, Scan &amp; Aggregate. </w:t>
      </w:r>
    </w:p>
    <w:p w:rsidR="007E573B" w:rsidRPr="00C517CD" w:rsidRDefault="007E573B" w:rsidP="006901B6">
      <w:pPr>
        <w:numPr>
          <w:ilvl w:val="0"/>
          <w:numId w:val="13"/>
        </w:numPr>
        <w:suppressAutoHyphens w:val="0"/>
        <w:jc w:val="both"/>
        <w:rPr>
          <w:rFonts w:asciiTheme="minorHAnsi" w:hAnsiTheme="minorHAnsi" w:cstheme="minorHAnsi"/>
          <w:sz w:val="22"/>
          <w:szCs w:val="22"/>
        </w:rPr>
      </w:pPr>
      <w:r w:rsidRPr="00C517CD">
        <w:rPr>
          <w:rFonts w:asciiTheme="minorHAnsi" w:hAnsiTheme="minorHAnsi" w:cstheme="minorHAnsi"/>
          <w:sz w:val="22"/>
          <w:szCs w:val="22"/>
        </w:rPr>
        <w:t>Created UNIX shell scripts to automate and schedule the jobs.</w:t>
      </w:r>
    </w:p>
    <w:p w:rsidR="007E573B" w:rsidRPr="00C517CD" w:rsidRDefault="007E573B" w:rsidP="006901B6">
      <w:pPr>
        <w:numPr>
          <w:ilvl w:val="0"/>
          <w:numId w:val="13"/>
        </w:numPr>
        <w:suppressAutoHyphens w:val="0"/>
        <w:jc w:val="both"/>
        <w:rPr>
          <w:rFonts w:asciiTheme="minorHAnsi" w:hAnsiTheme="minorHAnsi" w:cstheme="minorHAnsi"/>
          <w:sz w:val="22"/>
          <w:szCs w:val="22"/>
        </w:rPr>
      </w:pPr>
      <w:r w:rsidRPr="00C517CD">
        <w:rPr>
          <w:rFonts w:asciiTheme="minorHAnsi" w:hAnsiTheme="minorHAnsi" w:cstheme="minorHAnsi"/>
          <w:sz w:val="22"/>
          <w:szCs w:val="22"/>
        </w:rPr>
        <w:t>Created the migration scripts, test scripts for testing the applications, creating and supporting the Cognos reports.</w:t>
      </w:r>
    </w:p>
    <w:p w:rsidR="006C467E" w:rsidRPr="00C517CD" w:rsidRDefault="006C467E" w:rsidP="006C467E">
      <w:pPr>
        <w:pStyle w:val="NoSpacing"/>
        <w:widowControl/>
        <w:numPr>
          <w:ilvl w:val="0"/>
          <w:numId w:val="13"/>
        </w:numPr>
        <w:autoSpaceDE/>
        <w:autoSpaceDN/>
        <w:jc w:val="both"/>
        <w:rPr>
          <w:rFonts w:asciiTheme="minorHAnsi" w:hAnsiTheme="minorHAnsi" w:cstheme="minorHAnsi"/>
          <w:sz w:val="22"/>
          <w:szCs w:val="22"/>
        </w:rPr>
      </w:pPr>
      <w:r w:rsidRPr="00C517CD">
        <w:rPr>
          <w:rFonts w:asciiTheme="minorHAnsi" w:hAnsiTheme="minorHAnsi" w:cstheme="minorHAnsi"/>
          <w:sz w:val="22"/>
          <w:szCs w:val="22"/>
        </w:rPr>
        <w:t xml:space="preserve">Created database objects like tables, views, procedures, packages using </w:t>
      </w:r>
      <w:r w:rsidRPr="00C517CD">
        <w:rPr>
          <w:rFonts w:asciiTheme="minorHAnsi" w:hAnsiTheme="minorHAnsi" w:cstheme="minorHAnsi"/>
          <w:b/>
          <w:sz w:val="22"/>
          <w:szCs w:val="22"/>
        </w:rPr>
        <w:t>Oracle</w:t>
      </w:r>
      <w:r w:rsidRPr="00C517CD">
        <w:rPr>
          <w:rFonts w:asciiTheme="minorHAnsi" w:hAnsiTheme="minorHAnsi" w:cstheme="minorHAnsi"/>
          <w:sz w:val="22"/>
          <w:szCs w:val="22"/>
        </w:rPr>
        <w:t xml:space="preserve"> tools like </w:t>
      </w:r>
      <w:r w:rsidRPr="00C517CD">
        <w:rPr>
          <w:rFonts w:asciiTheme="minorHAnsi" w:hAnsiTheme="minorHAnsi" w:cstheme="minorHAnsi"/>
          <w:b/>
          <w:sz w:val="22"/>
          <w:szCs w:val="22"/>
        </w:rPr>
        <w:t>PL/SQL, SQL* Plus, SQL Loader</w:t>
      </w:r>
      <w:r w:rsidRPr="00C517CD">
        <w:rPr>
          <w:rFonts w:asciiTheme="minorHAnsi" w:hAnsiTheme="minorHAnsi" w:cstheme="minorHAnsi"/>
          <w:sz w:val="22"/>
          <w:szCs w:val="22"/>
        </w:rPr>
        <w:t>.</w:t>
      </w:r>
    </w:p>
    <w:p w:rsidR="006C467E" w:rsidRPr="00C517CD" w:rsidRDefault="006C467E" w:rsidP="006C467E">
      <w:pPr>
        <w:pStyle w:val="NoSpacing"/>
        <w:widowControl/>
        <w:numPr>
          <w:ilvl w:val="0"/>
          <w:numId w:val="13"/>
        </w:numPr>
        <w:autoSpaceDE/>
        <w:autoSpaceDN/>
        <w:jc w:val="both"/>
        <w:rPr>
          <w:rFonts w:asciiTheme="minorHAnsi" w:hAnsiTheme="minorHAnsi" w:cstheme="minorHAnsi"/>
          <w:sz w:val="22"/>
          <w:szCs w:val="22"/>
        </w:rPr>
      </w:pPr>
      <w:r w:rsidRPr="00C517CD">
        <w:rPr>
          <w:rFonts w:asciiTheme="minorHAnsi" w:hAnsiTheme="minorHAnsi" w:cstheme="minorHAnsi"/>
          <w:sz w:val="22"/>
          <w:szCs w:val="22"/>
        </w:rPr>
        <w:lastRenderedPageBreak/>
        <w:t xml:space="preserve">Implemented Data Parallelism through graphs, which deals with data, divided into segments and operates on each segment simultaneously through the </w:t>
      </w:r>
      <w:r w:rsidRPr="00C517CD">
        <w:rPr>
          <w:rFonts w:asciiTheme="minorHAnsi" w:hAnsiTheme="minorHAnsi" w:cstheme="minorHAnsi"/>
          <w:b/>
          <w:sz w:val="22"/>
          <w:szCs w:val="22"/>
        </w:rPr>
        <w:t>Ab Initio</w:t>
      </w:r>
      <w:r w:rsidRPr="00C517CD">
        <w:rPr>
          <w:rFonts w:asciiTheme="minorHAnsi" w:hAnsiTheme="minorHAnsi" w:cstheme="minorHAnsi"/>
          <w:sz w:val="22"/>
          <w:szCs w:val="22"/>
        </w:rPr>
        <w:t xml:space="preserve"> partition components to segment data. </w:t>
      </w:r>
    </w:p>
    <w:p w:rsidR="006C467E" w:rsidRPr="00C517CD" w:rsidRDefault="006C467E" w:rsidP="006C467E">
      <w:pPr>
        <w:pStyle w:val="NoSpacing"/>
        <w:widowControl/>
        <w:numPr>
          <w:ilvl w:val="0"/>
          <w:numId w:val="13"/>
        </w:numPr>
        <w:autoSpaceDE/>
        <w:autoSpaceDN/>
        <w:jc w:val="both"/>
        <w:rPr>
          <w:rFonts w:asciiTheme="minorHAnsi" w:hAnsiTheme="minorHAnsi" w:cstheme="minorHAnsi"/>
          <w:sz w:val="22"/>
          <w:szCs w:val="22"/>
        </w:rPr>
      </w:pPr>
      <w:r w:rsidRPr="00C517CD">
        <w:rPr>
          <w:rFonts w:asciiTheme="minorHAnsi" w:hAnsiTheme="minorHAnsi" w:cstheme="minorHAnsi"/>
          <w:sz w:val="22"/>
          <w:szCs w:val="22"/>
        </w:rPr>
        <w:t xml:space="preserve">Performing transformations of source data with </w:t>
      </w:r>
      <w:r w:rsidRPr="00C517CD">
        <w:rPr>
          <w:rFonts w:asciiTheme="minorHAnsi" w:hAnsiTheme="minorHAnsi" w:cstheme="minorHAnsi"/>
          <w:b/>
          <w:sz w:val="22"/>
          <w:szCs w:val="22"/>
        </w:rPr>
        <w:t>Transform</w:t>
      </w:r>
      <w:r w:rsidRPr="00C517CD">
        <w:rPr>
          <w:rFonts w:asciiTheme="minorHAnsi" w:hAnsiTheme="minorHAnsi" w:cstheme="minorHAnsi"/>
          <w:sz w:val="22"/>
          <w:szCs w:val="22"/>
        </w:rPr>
        <w:t xml:space="preserve"> components like Join, Match </w:t>
      </w:r>
      <w:r w:rsidRPr="00C517CD">
        <w:rPr>
          <w:rFonts w:asciiTheme="minorHAnsi" w:hAnsiTheme="minorHAnsi" w:cstheme="minorHAnsi"/>
          <w:b/>
          <w:sz w:val="22"/>
          <w:szCs w:val="22"/>
        </w:rPr>
        <w:t xml:space="preserve">Sorted, </w:t>
      </w:r>
      <w:proofErr w:type="spellStart"/>
      <w:r w:rsidRPr="00C517CD">
        <w:rPr>
          <w:rFonts w:asciiTheme="minorHAnsi" w:hAnsiTheme="minorHAnsi" w:cstheme="minorHAnsi"/>
          <w:b/>
          <w:sz w:val="22"/>
          <w:szCs w:val="22"/>
        </w:rPr>
        <w:t>Dedup</w:t>
      </w:r>
      <w:proofErr w:type="spellEnd"/>
      <w:r w:rsidRPr="00C517CD">
        <w:rPr>
          <w:rFonts w:asciiTheme="minorHAnsi" w:hAnsiTheme="minorHAnsi" w:cstheme="minorHAnsi"/>
          <w:b/>
          <w:sz w:val="22"/>
          <w:szCs w:val="22"/>
        </w:rPr>
        <w:t xml:space="preserve"> Sorted, Demoralize, Reformat, Filter-by- Expression</w:t>
      </w:r>
      <w:r w:rsidRPr="00C517CD">
        <w:rPr>
          <w:rFonts w:asciiTheme="minorHAnsi" w:hAnsiTheme="minorHAnsi" w:cstheme="minorHAnsi"/>
          <w:sz w:val="22"/>
          <w:szCs w:val="22"/>
        </w:rPr>
        <w:t xml:space="preserve">. </w:t>
      </w:r>
    </w:p>
    <w:p w:rsidR="006C467E" w:rsidRPr="00C517CD" w:rsidRDefault="006C467E" w:rsidP="006C467E">
      <w:pPr>
        <w:pStyle w:val="NoSpacing"/>
        <w:widowControl/>
        <w:numPr>
          <w:ilvl w:val="0"/>
          <w:numId w:val="13"/>
        </w:numPr>
        <w:autoSpaceDE/>
        <w:autoSpaceDN/>
        <w:jc w:val="both"/>
        <w:rPr>
          <w:rFonts w:asciiTheme="minorHAnsi" w:hAnsiTheme="minorHAnsi" w:cstheme="minorHAnsi"/>
          <w:sz w:val="22"/>
          <w:szCs w:val="22"/>
        </w:rPr>
      </w:pPr>
      <w:r w:rsidRPr="00C517CD">
        <w:rPr>
          <w:rFonts w:asciiTheme="minorHAnsi" w:hAnsiTheme="minorHAnsi" w:cstheme="minorHAnsi"/>
          <w:sz w:val="22"/>
          <w:szCs w:val="22"/>
        </w:rPr>
        <w:t xml:space="preserve">Create Summary tables using </w:t>
      </w:r>
      <w:r w:rsidRPr="00C517CD">
        <w:rPr>
          <w:rFonts w:asciiTheme="minorHAnsi" w:hAnsiTheme="minorHAnsi" w:cstheme="minorHAnsi"/>
          <w:b/>
          <w:sz w:val="22"/>
          <w:szCs w:val="22"/>
        </w:rPr>
        <w:t>Rollup</w:t>
      </w:r>
      <w:r w:rsidRPr="00C517CD">
        <w:rPr>
          <w:rFonts w:asciiTheme="minorHAnsi" w:hAnsiTheme="minorHAnsi" w:cstheme="minorHAnsi"/>
          <w:sz w:val="22"/>
          <w:szCs w:val="22"/>
        </w:rPr>
        <w:t xml:space="preserve">, </w:t>
      </w:r>
      <w:proofErr w:type="spellStart"/>
      <w:r w:rsidRPr="00C517CD">
        <w:rPr>
          <w:rFonts w:asciiTheme="minorHAnsi" w:hAnsiTheme="minorHAnsi" w:cstheme="minorHAnsi"/>
          <w:b/>
          <w:sz w:val="22"/>
          <w:szCs w:val="22"/>
        </w:rPr>
        <w:t>Scan</w:t>
      </w:r>
      <w:r w:rsidRPr="00C517CD">
        <w:rPr>
          <w:rFonts w:asciiTheme="minorHAnsi" w:hAnsiTheme="minorHAnsi" w:cstheme="minorHAnsi"/>
          <w:sz w:val="22"/>
          <w:szCs w:val="22"/>
        </w:rPr>
        <w:t>&amp;</w:t>
      </w:r>
      <w:r w:rsidRPr="00C517CD">
        <w:rPr>
          <w:rFonts w:asciiTheme="minorHAnsi" w:hAnsiTheme="minorHAnsi" w:cstheme="minorHAnsi"/>
          <w:b/>
          <w:sz w:val="22"/>
          <w:szCs w:val="22"/>
        </w:rPr>
        <w:t>Aggregate</w:t>
      </w:r>
      <w:proofErr w:type="spellEnd"/>
      <w:r w:rsidRPr="00C517CD">
        <w:rPr>
          <w:rFonts w:asciiTheme="minorHAnsi" w:hAnsiTheme="minorHAnsi" w:cstheme="minorHAnsi"/>
          <w:sz w:val="22"/>
          <w:szCs w:val="22"/>
        </w:rPr>
        <w:t xml:space="preserve">. </w:t>
      </w:r>
    </w:p>
    <w:p w:rsidR="006C467E" w:rsidRPr="00C517CD" w:rsidRDefault="006C467E" w:rsidP="006C467E">
      <w:pPr>
        <w:pStyle w:val="NoSpacing"/>
        <w:widowControl/>
        <w:numPr>
          <w:ilvl w:val="0"/>
          <w:numId w:val="13"/>
        </w:numPr>
        <w:autoSpaceDE/>
        <w:autoSpaceDN/>
        <w:jc w:val="both"/>
        <w:rPr>
          <w:rFonts w:asciiTheme="minorHAnsi" w:hAnsiTheme="minorHAnsi" w:cstheme="minorHAnsi"/>
          <w:sz w:val="22"/>
          <w:szCs w:val="22"/>
        </w:rPr>
      </w:pPr>
      <w:r w:rsidRPr="00C517CD">
        <w:rPr>
          <w:rFonts w:asciiTheme="minorHAnsi" w:hAnsiTheme="minorHAnsi" w:cstheme="minorHAnsi"/>
          <w:sz w:val="22"/>
          <w:szCs w:val="22"/>
        </w:rPr>
        <w:t xml:space="preserve">Wrote and modify several application specific Config scripts in </w:t>
      </w:r>
      <w:r w:rsidRPr="00C517CD">
        <w:rPr>
          <w:rFonts w:asciiTheme="minorHAnsi" w:hAnsiTheme="minorHAnsi" w:cstheme="minorHAnsi"/>
          <w:b/>
          <w:sz w:val="22"/>
          <w:szCs w:val="22"/>
        </w:rPr>
        <w:t>UNIX</w:t>
      </w:r>
      <w:r w:rsidRPr="00C517CD">
        <w:rPr>
          <w:rFonts w:asciiTheme="minorHAnsi" w:hAnsiTheme="minorHAnsi" w:cstheme="minorHAnsi"/>
          <w:sz w:val="22"/>
          <w:szCs w:val="22"/>
        </w:rPr>
        <w:t xml:space="preserve"> in order to pass the Environment variables. </w:t>
      </w:r>
    </w:p>
    <w:p w:rsidR="006C467E" w:rsidRPr="00C517CD" w:rsidRDefault="006C467E" w:rsidP="006C467E">
      <w:pPr>
        <w:pStyle w:val="NoSpacing"/>
        <w:widowControl/>
        <w:numPr>
          <w:ilvl w:val="0"/>
          <w:numId w:val="13"/>
        </w:numPr>
        <w:autoSpaceDE/>
        <w:autoSpaceDN/>
        <w:jc w:val="both"/>
        <w:rPr>
          <w:rFonts w:asciiTheme="minorHAnsi" w:hAnsiTheme="minorHAnsi" w:cstheme="minorHAnsi"/>
          <w:sz w:val="22"/>
          <w:szCs w:val="22"/>
        </w:rPr>
      </w:pPr>
      <w:r w:rsidRPr="00C517CD">
        <w:rPr>
          <w:rFonts w:asciiTheme="minorHAnsi" w:hAnsiTheme="minorHAnsi" w:cstheme="minorHAnsi"/>
          <w:sz w:val="22"/>
          <w:szCs w:val="22"/>
        </w:rPr>
        <w:t xml:space="preserve">Provided daily reporting of activities and trends by implementing the </w:t>
      </w:r>
      <w:r w:rsidRPr="00C517CD">
        <w:rPr>
          <w:rFonts w:asciiTheme="minorHAnsi" w:hAnsiTheme="minorHAnsi" w:cstheme="minorHAnsi"/>
          <w:b/>
          <w:sz w:val="22"/>
          <w:szCs w:val="22"/>
        </w:rPr>
        <w:t>AUTOSYS</w:t>
      </w:r>
      <w:r w:rsidRPr="00C517CD">
        <w:rPr>
          <w:rFonts w:asciiTheme="minorHAnsi" w:hAnsiTheme="minorHAnsi" w:cstheme="minorHAnsi"/>
          <w:sz w:val="22"/>
          <w:szCs w:val="22"/>
        </w:rPr>
        <w:t xml:space="preserve"> Interface Database using </w:t>
      </w:r>
      <w:r w:rsidRPr="00C517CD">
        <w:rPr>
          <w:rFonts w:asciiTheme="minorHAnsi" w:hAnsiTheme="minorHAnsi" w:cstheme="minorHAnsi"/>
          <w:b/>
          <w:sz w:val="22"/>
          <w:szCs w:val="22"/>
        </w:rPr>
        <w:t>Oracle</w:t>
      </w:r>
      <w:r w:rsidRPr="00C517CD">
        <w:rPr>
          <w:rFonts w:asciiTheme="minorHAnsi" w:hAnsiTheme="minorHAnsi" w:cstheme="minorHAnsi"/>
          <w:sz w:val="22"/>
          <w:szCs w:val="22"/>
        </w:rPr>
        <w:t xml:space="preserve">, and </w:t>
      </w:r>
      <w:r w:rsidRPr="00C517CD">
        <w:rPr>
          <w:rFonts w:asciiTheme="minorHAnsi" w:hAnsiTheme="minorHAnsi" w:cstheme="minorHAnsi"/>
          <w:b/>
          <w:sz w:val="22"/>
          <w:szCs w:val="22"/>
        </w:rPr>
        <w:t>AB-INITIO</w:t>
      </w:r>
      <w:r w:rsidRPr="00C517CD">
        <w:rPr>
          <w:rFonts w:asciiTheme="minorHAnsi" w:hAnsiTheme="minorHAnsi" w:cstheme="minorHAnsi"/>
          <w:sz w:val="22"/>
          <w:szCs w:val="22"/>
        </w:rPr>
        <w:t xml:space="preserve"> technologies. </w:t>
      </w:r>
    </w:p>
    <w:p w:rsidR="006C467E" w:rsidRPr="00C517CD" w:rsidRDefault="006C467E" w:rsidP="006C467E">
      <w:pPr>
        <w:pStyle w:val="NoSpacing"/>
        <w:widowControl/>
        <w:numPr>
          <w:ilvl w:val="0"/>
          <w:numId w:val="13"/>
        </w:numPr>
        <w:autoSpaceDE/>
        <w:autoSpaceDN/>
        <w:jc w:val="both"/>
        <w:rPr>
          <w:rFonts w:asciiTheme="minorHAnsi" w:hAnsiTheme="minorHAnsi" w:cstheme="minorHAnsi"/>
          <w:sz w:val="22"/>
          <w:szCs w:val="22"/>
        </w:rPr>
      </w:pPr>
      <w:r w:rsidRPr="00C517CD">
        <w:rPr>
          <w:rFonts w:asciiTheme="minorHAnsi" w:hAnsiTheme="minorHAnsi" w:cstheme="minorHAnsi"/>
          <w:sz w:val="22"/>
          <w:szCs w:val="22"/>
        </w:rPr>
        <w:t xml:space="preserve">Reviewed applications through the </w:t>
      </w:r>
      <w:r w:rsidRPr="00C517CD">
        <w:rPr>
          <w:rFonts w:asciiTheme="minorHAnsi" w:hAnsiTheme="minorHAnsi" w:cstheme="minorHAnsi"/>
          <w:b/>
          <w:sz w:val="22"/>
          <w:szCs w:val="22"/>
        </w:rPr>
        <w:t>SDLC</w:t>
      </w:r>
      <w:r w:rsidRPr="00C517CD">
        <w:rPr>
          <w:rFonts w:asciiTheme="minorHAnsi" w:hAnsiTheme="minorHAnsi" w:cstheme="minorHAnsi"/>
          <w:sz w:val="22"/>
          <w:szCs w:val="22"/>
        </w:rPr>
        <w:t xml:space="preserve"> (Software Development Life Cycle) process to conform to corporate standards with the best and most optimized practices. </w:t>
      </w:r>
    </w:p>
    <w:p w:rsidR="006C467E" w:rsidRPr="00C517CD" w:rsidRDefault="006C467E" w:rsidP="006C467E">
      <w:pPr>
        <w:suppressAutoHyphens w:val="0"/>
        <w:jc w:val="both"/>
        <w:rPr>
          <w:rFonts w:asciiTheme="minorHAnsi" w:hAnsiTheme="minorHAnsi" w:cstheme="minorHAnsi"/>
          <w:sz w:val="22"/>
          <w:szCs w:val="22"/>
        </w:rPr>
      </w:pPr>
    </w:p>
    <w:p w:rsidR="007E573B" w:rsidRPr="00C517CD" w:rsidRDefault="007E573B" w:rsidP="006901B6">
      <w:pPr>
        <w:suppressAutoHyphens w:val="0"/>
        <w:ind w:left="360"/>
        <w:jc w:val="both"/>
        <w:rPr>
          <w:rFonts w:asciiTheme="minorHAnsi" w:hAnsiTheme="minorHAnsi" w:cstheme="minorHAnsi"/>
          <w:sz w:val="22"/>
          <w:szCs w:val="22"/>
        </w:rPr>
      </w:pPr>
    </w:p>
    <w:p w:rsidR="007E573B" w:rsidRPr="00C517CD" w:rsidRDefault="007E573B" w:rsidP="006901B6">
      <w:pPr>
        <w:suppressAutoHyphens w:val="0"/>
        <w:jc w:val="both"/>
        <w:rPr>
          <w:rFonts w:asciiTheme="minorHAnsi" w:hAnsiTheme="minorHAnsi" w:cstheme="minorHAnsi"/>
          <w:sz w:val="22"/>
          <w:szCs w:val="22"/>
        </w:rPr>
      </w:pPr>
      <w:r w:rsidRPr="00C517CD">
        <w:rPr>
          <w:rFonts w:asciiTheme="minorHAnsi" w:hAnsiTheme="minorHAnsi" w:cstheme="minorHAnsi"/>
          <w:b/>
          <w:sz w:val="22"/>
          <w:szCs w:val="22"/>
        </w:rPr>
        <w:t>Environment:</w:t>
      </w:r>
      <w:r w:rsidR="00C517CD" w:rsidRPr="00C517CD">
        <w:rPr>
          <w:rFonts w:asciiTheme="minorHAnsi" w:hAnsiTheme="minorHAnsi" w:cstheme="minorHAnsi"/>
          <w:b/>
          <w:sz w:val="22"/>
          <w:szCs w:val="22"/>
        </w:rPr>
        <w:t xml:space="preserve"> </w:t>
      </w:r>
      <w:r w:rsidR="00EB04FB" w:rsidRPr="00C517CD">
        <w:rPr>
          <w:rFonts w:asciiTheme="minorHAnsi" w:hAnsiTheme="minorHAnsi" w:cstheme="minorHAnsi"/>
          <w:b/>
          <w:sz w:val="22"/>
          <w:szCs w:val="22"/>
        </w:rPr>
        <w:t>Ab I</w:t>
      </w:r>
      <w:r w:rsidRPr="00C517CD">
        <w:rPr>
          <w:rFonts w:asciiTheme="minorHAnsi" w:hAnsiTheme="minorHAnsi" w:cstheme="minorHAnsi"/>
          <w:b/>
          <w:sz w:val="22"/>
          <w:szCs w:val="22"/>
        </w:rPr>
        <w:t>nitio GDE 1.15/1.14, Oracle</w:t>
      </w:r>
      <w:r w:rsidR="00633620" w:rsidRPr="00C517CD">
        <w:rPr>
          <w:rFonts w:asciiTheme="minorHAnsi" w:hAnsiTheme="minorHAnsi" w:cstheme="minorHAnsi"/>
          <w:b/>
          <w:sz w:val="22"/>
          <w:szCs w:val="22"/>
        </w:rPr>
        <w:t>db2</w:t>
      </w:r>
      <w:proofErr w:type="gramStart"/>
      <w:r w:rsidR="00EB04FB" w:rsidRPr="00C517CD">
        <w:rPr>
          <w:rFonts w:asciiTheme="minorHAnsi" w:hAnsiTheme="minorHAnsi" w:cstheme="minorHAnsi"/>
          <w:b/>
          <w:sz w:val="22"/>
          <w:szCs w:val="22"/>
        </w:rPr>
        <w:t>,</w:t>
      </w:r>
      <w:r w:rsidR="00450002" w:rsidRPr="00C517CD">
        <w:rPr>
          <w:rFonts w:asciiTheme="minorHAnsi" w:hAnsiTheme="minorHAnsi" w:cstheme="minorHAnsi"/>
          <w:b/>
          <w:sz w:val="22"/>
          <w:szCs w:val="22"/>
        </w:rPr>
        <w:t>Teradata</w:t>
      </w:r>
      <w:proofErr w:type="gramEnd"/>
      <w:r w:rsidR="00450002" w:rsidRPr="00C517CD">
        <w:rPr>
          <w:rFonts w:asciiTheme="minorHAnsi" w:hAnsiTheme="minorHAnsi" w:cstheme="minorHAnsi"/>
          <w:b/>
          <w:sz w:val="22"/>
          <w:szCs w:val="22"/>
        </w:rPr>
        <w:t xml:space="preserve">, </w:t>
      </w:r>
      <w:r w:rsidRPr="00C517CD">
        <w:rPr>
          <w:rFonts w:asciiTheme="minorHAnsi" w:hAnsiTheme="minorHAnsi" w:cstheme="minorHAnsi"/>
          <w:b/>
          <w:sz w:val="22"/>
          <w:szCs w:val="22"/>
        </w:rPr>
        <w:t>UNIX, Cognos, Control-M.</w:t>
      </w:r>
    </w:p>
    <w:p w:rsidR="006901B6" w:rsidRPr="00C517CD" w:rsidRDefault="006901B6" w:rsidP="006901B6">
      <w:pPr>
        <w:jc w:val="both"/>
        <w:rPr>
          <w:rFonts w:asciiTheme="minorHAnsi" w:hAnsiTheme="minorHAnsi" w:cstheme="minorHAnsi"/>
          <w:bCs/>
          <w:sz w:val="22"/>
          <w:szCs w:val="22"/>
        </w:rPr>
      </w:pPr>
    </w:p>
    <w:p w:rsidR="006901B6" w:rsidRPr="00C517CD" w:rsidRDefault="00C517CD" w:rsidP="006901B6">
      <w:pPr>
        <w:jc w:val="both"/>
        <w:rPr>
          <w:rFonts w:asciiTheme="minorHAnsi" w:hAnsiTheme="minorHAnsi" w:cstheme="minorHAnsi"/>
          <w:bCs/>
          <w:sz w:val="22"/>
          <w:szCs w:val="22"/>
        </w:rPr>
      </w:pPr>
      <w:r>
        <w:rPr>
          <w:rFonts w:asciiTheme="minorHAnsi" w:hAnsiTheme="minorHAnsi" w:cstheme="minorHAnsi"/>
          <w:bCs/>
          <w:sz w:val="22"/>
          <w:szCs w:val="22"/>
        </w:rPr>
        <w:t xml:space="preserve"> </w:t>
      </w:r>
    </w:p>
    <w:p w:rsidR="00052612" w:rsidRPr="00C517CD" w:rsidRDefault="007A15E4" w:rsidP="00C517CD">
      <w:pPr>
        <w:pStyle w:val="NoSpacing"/>
        <w:rPr>
          <w:rFonts w:asciiTheme="minorHAnsi" w:eastAsia="Arial Unicode MS" w:hAnsiTheme="minorHAnsi" w:cstheme="minorHAnsi"/>
          <w:b/>
          <w:color w:val="000000"/>
          <w:sz w:val="22"/>
          <w:szCs w:val="22"/>
        </w:rPr>
      </w:pPr>
      <w:r w:rsidRPr="00C517CD">
        <w:rPr>
          <w:rFonts w:asciiTheme="minorHAnsi" w:hAnsiTheme="minorHAnsi" w:cstheme="minorHAnsi"/>
          <w:b/>
          <w:sz w:val="22"/>
          <w:szCs w:val="22"/>
        </w:rPr>
        <w:t>Bank of West - Fullerton, CA</w:t>
      </w:r>
      <w:r w:rsidR="006901B6" w:rsidRPr="00C517CD">
        <w:rPr>
          <w:rFonts w:asciiTheme="minorHAnsi" w:hAnsiTheme="minorHAnsi" w:cstheme="minorHAnsi"/>
          <w:b/>
          <w:sz w:val="22"/>
          <w:szCs w:val="22"/>
        </w:rPr>
        <w:t xml:space="preserve">                     </w:t>
      </w:r>
      <w:r w:rsidR="00BA7614" w:rsidRPr="00C517CD">
        <w:rPr>
          <w:rFonts w:asciiTheme="minorHAnsi" w:hAnsiTheme="minorHAnsi" w:cstheme="minorHAnsi"/>
          <w:b/>
          <w:sz w:val="22"/>
          <w:szCs w:val="22"/>
        </w:rPr>
        <w:t xml:space="preserve">                              </w:t>
      </w:r>
      <w:r w:rsidR="00C517CD">
        <w:rPr>
          <w:rFonts w:asciiTheme="minorHAnsi" w:hAnsiTheme="minorHAnsi" w:cstheme="minorHAnsi"/>
          <w:b/>
          <w:sz w:val="22"/>
          <w:szCs w:val="22"/>
        </w:rPr>
        <w:t xml:space="preserve">                                                             </w:t>
      </w:r>
      <w:r w:rsidR="00E755F2" w:rsidRPr="00C517CD">
        <w:rPr>
          <w:rFonts w:asciiTheme="minorHAnsi" w:hAnsiTheme="minorHAnsi" w:cstheme="minorHAnsi"/>
          <w:b/>
          <w:sz w:val="22"/>
          <w:szCs w:val="22"/>
        </w:rPr>
        <w:t>Feb 2016- Jan 2017</w:t>
      </w:r>
      <w:r w:rsidR="00E755F2" w:rsidRPr="00C517CD">
        <w:rPr>
          <w:rFonts w:asciiTheme="minorHAnsi" w:eastAsia="Arial Unicode MS" w:hAnsiTheme="minorHAnsi" w:cstheme="minorHAnsi"/>
          <w:b/>
          <w:color w:val="000000"/>
          <w:sz w:val="22"/>
          <w:szCs w:val="22"/>
        </w:rPr>
        <w:t xml:space="preserve"> </w:t>
      </w:r>
    </w:p>
    <w:p w:rsidR="00052612" w:rsidRPr="00283479" w:rsidRDefault="00052612" w:rsidP="00C517CD">
      <w:pPr>
        <w:pStyle w:val="NoSpacing"/>
        <w:rPr>
          <w:rFonts w:asciiTheme="minorHAnsi" w:hAnsiTheme="minorHAnsi" w:cstheme="minorHAnsi"/>
          <w:b/>
          <w:sz w:val="22"/>
          <w:szCs w:val="22"/>
          <w:u w:val="single"/>
        </w:rPr>
      </w:pPr>
      <w:r w:rsidRPr="00283479">
        <w:rPr>
          <w:rFonts w:asciiTheme="minorHAnsi" w:hAnsiTheme="minorHAnsi" w:cstheme="minorHAnsi"/>
          <w:b/>
          <w:sz w:val="22"/>
          <w:szCs w:val="22"/>
          <w:u w:val="single"/>
        </w:rPr>
        <w:t>Responsibilities:</w:t>
      </w:r>
    </w:p>
    <w:p w:rsidR="00052612" w:rsidRPr="00C517CD" w:rsidRDefault="00052612" w:rsidP="006901B6">
      <w:pPr>
        <w:jc w:val="both"/>
        <w:rPr>
          <w:rFonts w:asciiTheme="minorHAnsi" w:hAnsiTheme="minorHAnsi" w:cstheme="minorHAnsi"/>
          <w:sz w:val="22"/>
          <w:szCs w:val="22"/>
        </w:rPr>
      </w:pPr>
    </w:p>
    <w:p w:rsidR="00EF7423" w:rsidRPr="00C517CD" w:rsidRDefault="00EF7423" w:rsidP="006901B6">
      <w:pPr>
        <w:numPr>
          <w:ilvl w:val="0"/>
          <w:numId w:val="7"/>
        </w:numPr>
        <w:suppressAutoHyphens w:val="0"/>
        <w:overflowPunct w:val="0"/>
        <w:autoSpaceDE w:val="0"/>
        <w:autoSpaceDN w:val="0"/>
        <w:adjustRightInd w:val="0"/>
        <w:jc w:val="both"/>
        <w:textAlignment w:val="baseline"/>
        <w:rPr>
          <w:rFonts w:asciiTheme="minorHAnsi" w:hAnsiTheme="minorHAnsi" w:cstheme="minorHAnsi"/>
          <w:sz w:val="22"/>
          <w:szCs w:val="22"/>
        </w:rPr>
      </w:pPr>
      <w:r w:rsidRPr="00C517CD">
        <w:rPr>
          <w:rFonts w:asciiTheme="minorHAnsi" w:hAnsiTheme="minorHAnsi" w:cstheme="minorHAnsi"/>
          <w:sz w:val="22"/>
          <w:szCs w:val="22"/>
        </w:rPr>
        <w:t>Gathered Business requirements and Mapping documents.</w:t>
      </w:r>
    </w:p>
    <w:p w:rsidR="00052612" w:rsidRPr="00C517CD" w:rsidRDefault="00052612" w:rsidP="006901B6">
      <w:pPr>
        <w:numPr>
          <w:ilvl w:val="0"/>
          <w:numId w:val="7"/>
        </w:numPr>
        <w:tabs>
          <w:tab w:val="left" w:pos="2865"/>
        </w:tabs>
        <w:jc w:val="both"/>
        <w:rPr>
          <w:rFonts w:asciiTheme="minorHAnsi" w:hAnsiTheme="minorHAnsi" w:cstheme="minorHAnsi"/>
          <w:sz w:val="22"/>
          <w:szCs w:val="22"/>
        </w:rPr>
      </w:pPr>
      <w:r w:rsidRPr="00C517CD">
        <w:rPr>
          <w:rFonts w:asciiTheme="minorHAnsi" w:hAnsiTheme="minorHAnsi" w:cstheme="minorHAnsi"/>
          <w:sz w:val="22"/>
          <w:szCs w:val="22"/>
        </w:rPr>
        <w:t>Involved in understanding the Requirements of the end Users/Business Analysts and Developed Strategies for ETL processes.</w:t>
      </w:r>
    </w:p>
    <w:p w:rsidR="00052612" w:rsidRPr="00C517CD" w:rsidRDefault="00052612" w:rsidP="006901B6">
      <w:pPr>
        <w:numPr>
          <w:ilvl w:val="0"/>
          <w:numId w:val="7"/>
        </w:numPr>
        <w:tabs>
          <w:tab w:val="left" w:pos="2865"/>
        </w:tabs>
        <w:jc w:val="both"/>
        <w:rPr>
          <w:rFonts w:asciiTheme="minorHAnsi" w:hAnsiTheme="minorHAnsi" w:cstheme="minorHAnsi"/>
          <w:sz w:val="22"/>
          <w:szCs w:val="22"/>
        </w:rPr>
      </w:pPr>
      <w:r w:rsidRPr="00C517CD">
        <w:rPr>
          <w:rFonts w:asciiTheme="minorHAnsi" w:hAnsiTheme="minorHAnsi" w:cstheme="minorHAnsi"/>
          <w:sz w:val="22"/>
          <w:szCs w:val="22"/>
        </w:rPr>
        <w:t>Responsible for the detailed design and documentation. Provided technical solutions for the Process requests raised by Data team to fix the issues in the existing system.</w:t>
      </w:r>
    </w:p>
    <w:p w:rsidR="00052612" w:rsidRPr="00C517CD" w:rsidRDefault="00052612" w:rsidP="006901B6">
      <w:pPr>
        <w:numPr>
          <w:ilvl w:val="0"/>
          <w:numId w:val="7"/>
        </w:numPr>
        <w:tabs>
          <w:tab w:val="left" w:pos="2865"/>
        </w:tabs>
        <w:jc w:val="both"/>
        <w:rPr>
          <w:rFonts w:asciiTheme="minorHAnsi" w:hAnsiTheme="minorHAnsi" w:cstheme="minorHAnsi"/>
          <w:sz w:val="22"/>
          <w:szCs w:val="22"/>
        </w:rPr>
      </w:pPr>
      <w:r w:rsidRPr="00C517CD">
        <w:rPr>
          <w:rFonts w:asciiTheme="minorHAnsi" w:hAnsiTheme="minorHAnsi" w:cstheme="minorHAnsi"/>
          <w:sz w:val="22"/>
          <w:szCs w:val="22"/>
        </w:rPr>
        <w:t>Designed, developed and Unit tested Ab Initio graphs using GDE for Extraction, Transformation and Loading of data from source to target.</w:t>
      </w:r>
    </w:p>
    <w:p w:rsidR="00052612" w:rsidRPr="00C517CD" w:rsidRDefault="00052612" w:rsidP="006901B6">
      <w:pPr>
        <w:numPr>
          <w:ilvl w:val="0"/>
          <w:numId w:val="7"/>
        </w:numPr>
        <w:tabs>
          <w:tab w:val="left" w:pos="2865"/>
        </w:tabs>
        <w:jc w:val="both"/>
        <w:rPr>
          <w:rFonts w:asciiTheme="minorHAnsi" w:hAnsiTheme="minorHAnsi" w:cstheme="minorHAnsi"/>
          <w:sz w:val="22"/>
          <w:szCs w:val="22"/>
        </w:rPr>
      </w:pPr>
      <w:r w:rsidRPr="00C517CD">
        <w:rPr>
          <w:rFonts w:asciiTheme="minorHAnsi" w:hAnsiTheme="minorHAnsi" w:cstheme="minorHAnsi"/>
          <w:sz w:val="22"/>
          <w:szCs w:val="22"/>
        </w:rPr>
        <w:t>Created and modified various graphs based on the business rule enhancements.</w:t>
      </w:r>
    </w:p>
    <w:p w:rsidR="00052612" w:rsidRPr="00C517CD" w:rsidRDefault="00052612" w:rsidP="006901B6">
      <w:pPr>
        <w:numPr>
          <w:ilvl w:val="0"/>
          <w:numId w:val="7"/>
        </w:numPr>
        <w:tabs>
          <w:tab w:val="left" w:pos="2865"/>
        </w:tabs>
        <w:jc w:val="both"/>
        <w:rPr>
          <w:rFonts w:asciiTheme="minorHAnsi" w:hAnsiTheme="minorHAnsi" w:cstheme="minorHAnsi"/>
          <w:sz w:val="22"/>
          <w:szCs w:val="22"/>
        </w:rPr>
      </w:pPr>
      <w:r w:rsidRPr="00C517CD">
        <w:rPr>
          <w:rFonts w:asciiTheme="minorHAnsi" w:hAnsiTheme="minorHAnsi" w:cstheme="minorHAnsi"/>
          <w:sz w:val="22"/>
          <w:szCs w:val="22"/>
        </w:rPr>
        <w:t>Involved in writing test cases to validate the code changes.</w:t>
      </w:r>
    </w:p>
    <w:p w:rsidR="00052612" w:rsidRPr="00C517CD" w:rsidRDefault="00052612" w:rsidP="006901B6">
      <w:pPr>
        <w:numPr>
          <w:ilvl w:val="0"/>
          <w:numId w:val="7"/>
        </w:numPr>
        <w:tabs>
          <w:tab w:val="left" w:pos="2865"/>
        </w:tabs>
        <w:jc w:val="both"/>
        <w:rPr>
          <w:rFonts w:asciiTheme="minorHAnsi" w:hAnsiTheme="minorHAnsi" w:cstheme="minorHAnsi"/>
          <w:sz w:val="22"/>
          <w:szCs w:val="22"/>
        </w:rPr>
      </w:pPr>
      <w:r w:rsidRPr="00C517CD">
        <w:rPr>
          <w:rFonts w:asciiTheme="minorHAnsi" w:hAnsiTheme="minorHAnsi" w:cstheme="minorHAnsi"/>
          <w:sz w:val="22"/>
          <w:szCs w:val="22"/>
        </w:rPr>
        <w:t xml:space="preserve">Extensively used Database and Dataset components like Input file, Input table, and Output table and Transform components like Join, Rollup, Scan, Filter by expression, Reformat and other components like Merge, Lookup, </w:t>
      </w:r>
      <w:proofErr w:type="spellStart"/>
      <w:r w:rsidRPr="00C517CD">
        <w:rPr>
          <w:rFonts w:asciiTheme="minorHAnsi" w:hAnsiTheme="minorHAnsi" w:cstheme="minorHAnsi"/>
          <w:sz w:val="22"/>
          <w:szCs w:val="22"/>
        </w:rPr>
        <w:t>Input/Output</w:t>
      </w:r>
      <w:proofErr w:type="spellEnd"/>
      <w:r w:rsidRPr="00C517CD">
        <w:rPr>
          <w:rFonts w:asciiTheme="minorHAnsi" w:hAnsiTheme="minorHAnsi" w:cstheme="minorHAnsi"/>
          <w:sz w:val="22"/>
          <w:szCs w:val="22"/>
        </w:rPr>
        <w:t xml:space="preserve"> table and Sort.</w:t>
      </w:r>
    </w:p>
    <w:p w:rsidR="00052612" w:rsidRPr="00C517CD" w:rsidRDefault="00052612" w:rsidP="006901B6">
      <w:pPr>
        <w:numPr>
          <w:ilvl w:val="0"/>
          <w:numId w:val="7"/>
        </w:numPr>
        <w:tabs>
          <w:tab w:val="left" w:pos="2865"/>
        </w:tabs>
        <w:jc w:val="both"/>
        <w:rPr>
          <w:rFonts w:asciiTheme="minorHAnsi" w:hAnsiTheme="minorHAnsi" w:cstheme="minorHAnsi"/>
          <w:sz w:val="22"/>
          <w:szCs w:val="22"/>
        </w:rPr>
      </w:pPr>
      <w:r w:rsidRPr="00C517CD">
        <w:rPr>
          <w:rFonts w:asciiTheme="minorHAnsi" w:hAnsiTheme="minorHAnsi" w:cstheme="minorHAnsi"/>
          <w:sz w:val="22"/>
          <w:szCs w:val="22"/>
        </w:rPr>
        <w:t>Used Partition components like partition by expression, partition by key, etc., to run the middle layer processing parallel.</w:t>
      </w:r>
    </w:p>
    <w:p w:rsidR="00052612" w:rsidRPr="00C517CD" w:rsidRDefault="00052612" w:rsidP="006901B6">
      <w:pPr>
        <w:numPr>
          <w:ilvl w:val="0"/>
          <w:numId w:val="7"/>
        </w:numPr>
        <w:tabs>
          <w:tab w:val="left" w:pos="2865"/>
        </w:tabs>
        <w:jc w:val="both"/>
        <w:rPr>
          <w:rFonts w:asciiTheme="minorHAnsi" w:hAnsiTheme="minorHAnsi" w:cstheme="minorHAnsi"/>
          <w:sz w:val="22"/>
          <w:szCs w:val="22"/>
        </w:rPr>
      </w:pPr>
      <w:r w:rsidRPr="00C517CD">
        <w:rPr>
          <w:rFonts w:asciiTheme="minorHAnsi" w:hAnsiTheme="minorHAnsi" w:cstheme="minorHAnsi"/>
          <w:sz w:val="22"/>
          <w:szCs w:val="22"/>
        </w:rPr>
        <w:t xml:space="preserve">Extensively used various inbuilt transform functions like </w:t>
      </w:r>
      <w:proofErr w:type="spellStart"/>
      <w:r w:rsidRPr="00C517CD">
        <w:rPr>
          <w:rFonts w:asciiTheme="minorHAnsi" w:hAnsiTheme="minorHAnsi" w:cstheme="minorHAnsi"/>
          <w:sz w:val="22"/>
          <w:szCs w:val="22"/>
        </w:rPr>
        <w:t>string_substring</w:t>
      </w:r>
      <w:proofErr w:type="spellEnd"/>
      <w:r w:rsidRPr="00C517CD">
        <w:rPr>
          <w:rFonts w:asciiTheme="minorHAnsi" w:hAnsiTheme="minorHAnsi" w:cstheme="minorHAnsi"/>
          <w:sz w:val="22"/>
          <w:szCs w:val="22"/>
        </w:rPr>
        <w:t xml:space="preserve">, </w:t>
      </w:r>
      <w:proofErr w:type="spellStart"/>
      <w:r w:rsidRPr="00C517CD">
        <w:rPr>
          <w:rFonts w:asciiTheme="minorHAnsi" w:hAnsiTheme="minorHAnsi" w:cstheme="minorHAnsi"/>
          <w:sz w:val="22"/>
          <w:szCs w:val="22"/>
        </w:rPr>
        <w:t>string_lpad</w:t>
      </w:r>
      <w:proofErr w:type="spellEnd"/>
      <w:r w:rsidRPr="00C517CD">
        <w:rPr>
          <w:rFonts w:asciiTheme="minorHAnsi" w:hAnsiTheme="minorHAnsi" w:cstheme="minorHAnsi"/>
          <w:sz w:val="22"/>
          <w:szCs w:val="22"/>
        </w:rPr>
        <w:t xml:space="preserve">, </w:t>
      </w:r>
      <w:proofErr w:type="spellStart"/>
      <w:r w:rsidRPr="00C517CD">
        <w:rPr>
          <w:rFonts w:asciiTheme="minorHAnsi" w:hAnsiTheme="minorHAnsi" w:cstheme="minorHAnsi"/>
          <w:sz w:val="22"/>
          <w:szCs w:val="22"/>
        </w:rPr>
        <w:t>string_index</w:t>
      </w:r>
      <w:proofErr w:type="spellEnd"/>
      <w:r w:rsidRPr="00C517CD">
        <w:rPr>
          <w:rFonts w:asciiTheme="minorHAnsi" w:hAnsiTheme="minorHAnsi" w:cstheme="minorHAnsi"/>
          <w:sz w:val="22"/>
          <w:szCs w:val="22"/>
        </w:rPr>
        <w:t>, lookup functions, date functions, error functions.</w:t>
      </w:r>
    </w:p>
    <w:p w:rsidR="00052612" w:rsidRPr="00C517CD" w:rsidRDefault="00052612" w:rsidP="006901B6">
      <w:pPr>
        <w:numPr>
          <w:ilvl w:val="0"/>
          <w:numId w:val="7"/>
        </w:numPr>
        <w:tabs>
          <w:tab w:val="left" w:pos="2865"/>
        </w:tabs>
        <w:jc w:val="both"/>
        <w:rPr>
          <w:rFonts w:asciiTheme="minorHAnsi" w:hAnsiTheme="minorHAnsi" w:cstheme="minorHAnsi"/>
          <w:sz w:val="22"/>
          <w:szCs w:val="22"/>
        </w:rPr>
      </w:pPr>
      <w:r w:rsidRPr="00C517CD">
        <w:rPr>
          <w:rFonts w:asciiTheme="minorHAnsi" w:hAnsiTheme="minorHAnsi" w:cstheme="minorHAnsi"/>
          <w:sz w:val="22"/>
          <w:szCs w:val="22"/>
        </w:rPr>
        <w:t>Worked on improving performance of Ab Initio graphs by using various Ab Initio performance techniques like using lookups, in memory joins and rollups to speed up various Ab Initio graphs. Designed and developed parameterized generic graphs.</w:t>
      </w:r>
    </w:p>
    <w:p w:rsidR="00052612" w:rsidRPr="00C517CD" w:rsidRDefault="00052612" w:rsidP="006901B6">
      <w:pPr>
        <w:numPr>
          <w:ilvl w:val="0"/>
          <w:numId w:val="7"/>
        </w:numPr>
        <w:tabs>
          <w:tab w:val="left" w:pos="2865"/>
        </w:tabs>
        <w:jc w:val="both"/>
        <w:rPr>
          <w:rFonts w:asciiTheme="minorHAnsi" w:hAnsiTheme="minorHAnsi" w:cstheme="minorHAnsi"/>
          <w:sz w:val="22"/>
          <w:szCs w:val="22"/>
        </w:rPr>
      </w:pPr>
      <w:r w:rsidRPr="00C517CD">
        <w:rPr>
          <w:rFonts w:asciiTheme="minorHAnsi" w:hAnsiTheme="minorHAnsi" w:cstheme="minorHAnsi"/>
          <w:sz w:val="22"/>
          <w:szCs w:val="22"/>
        </w:rPr>
        <w:t>Closely monitored the Autosys batch jobs in ETL batch run during System, Integration and Acceptance test runs.</w:t>
      </w:r>
    </w:p>
    <w:p w:rsidR="00052612" w:rsidRPr="00C517CD" w:rsidRDefault="00CA5DBD" w:rsidP="006901B6">
      <w:pPr>
        <w:numPr>
          <w:ilvl w:val="0"/>
          <w:numId w:val="7"/>
        </w:numPr>
        <w:tabs>
          <w:tab w:val="left" w:pos="2865"/>
        </w:tabs>
        <w:jc w:val="both"/>
        <w:rPr>
          <w:rFonts w:asciiTheme="minorHAnsi" w:hAnsiTheme="minorHAnsi" w:cstheme="minorHAnsi"/>
          <w:sz w:val="22"/>
          <w:szCs w:val="22"/>
        </w:rPr>
      </w:pPr>
      <w:r w:rsidRPr="00C517CD">
        <w:rPr>
          <w:rFonts w:asciiTheme="minorHAnsi" w:hAnsiTheme="minorHAnsi" w:cstheme="minorHAnsi"/>
          <w:sz w:val="22"/>
          <w:szCs w:val="22"/>
        </w:rPr>
        <w:t>Worked closely with migration</w:t>
      </w:r>
      <w:r w:rsidR="00052612" w:rsidRPr="00C517CD">
        <w:rPr>
          <w:rFonts w:asciiTheme="minorHAnsi" w:hAnsiTheme="minorHAnsi" w:cstheme="minorHAnsi"/>
          <w:sz w:val="22"/>
          <w:szCs w:val="22"/>
        </w:rPr>
        <w:t xml:space="preserve"> team to migrate the ETL code changes from development environment to Syst</w:t>
      </w:r>
      <w:r w:rsidRPr="00C517CD">
        <w:rPr>
          <w:rFonts w:asciiTheme="minorHAnsi" w:hAnsiTheme="minorHAnsi" w:cstheme="minorHAnsi"/>
          <w:sz w:val="22"/>
          <w:szCs w:val="22"/>
        </w:rPr>
        <w:t xml:space="preserve">em, Integration and Production </w:t>
      </w:r>
      <w:r w:rsidR="00052612" w:rsidRPr="00C517CD">
        <w:rPr>
          <w:rFonts w:asciiTheme="minorHAnsi" w:hAnsiTheme="minorHAnsi" w:cstheme="minorHAnsi"/>
          <w:sz w:val="22"/>
          <w:szCs w:val="22"/>
        </w:rPr>
        <w:t>environments.</w:t>
      </w:r>
    </w:p>
    <w:p w:rsidR="00052612" w:rsidRPr="00C517CD" w:rsidRDefault="00052612" w:rsidP="006901B6">
      <w:pPr>
        <w:numPr>
          <w:ilvl w:val="0"/>
          <w:numId w:val="7"/>
        </w:numPr>
        <w:tabs>
          <w:tab w:val="left" w:pos="2865"/>
        </w:tabs>
        <w:jc w:val="both"/>
        <w:rPr>
          <w:rFonts w:asciiTheme="minorHAnsi" w:hAnsiTheme="minorHAnsi" w:cstheme="minorHAnsi"/>
          <w:sz w:val="22"/>
          <w:szCs w:val="22"/>
        </w:rPr>
      </w:pPr>
      <w:r w:rsidRPr="00C517CD">
        <w:rPr>
          <w:rFonts w:asciiTheme="minorHAnsi" w:hAnsiTheme="minorHAnsi" w:cstheme="minorHAnsi"/>
          <w:sz w:val="22"/>
          <w:szCs w:val="22"/>
        </w:rPr>
        <w:t>Extensively worked in the UNIX environment using Shell Scripts. Created test cases and performed unit testing for the Ab Initio graphs. Documented Unit testing. Logged and resolved defects in the roll out phase. R</w:t>
      </w:r>
      <w:r w:rsidR="00CA5DBD" w:rsidRPr="00C517CD">
        <w:rPr>
          <w:rFonts w:asciiTheme="minorHAnsi" w:hAnsiTheme="minorHAnsi" w:cstheme="minorHAnsi"/>
          <w:sz w:val="22"/>
          <w:szCs w:val="22"/>
        </w:rPr>
        <w:t>esponsible for supporting the functional</w:t>
      </w:r>
      <w:r w:rsidRPr="00C517CD">
        <w:rPr>
          <w:rFonts w:asciiTheme="minorHAnsi" w:hAnsiTheme="minorHAnsi" w:cstheme="minorHAnsi"/>
          <w:sz w:val="22"/>
          <w:szCs w:val="22"/>
        </w:rPr>
        <w:t xml:space="preserve"> team and </w:t>
      </w:r>
      <w:r w:rsidR="00503BDE" w:rsidRPr="00C517CD">
        <w:rPr>
          <w:rFonts w:asciiTheme="minorHAnsi" w:hAnsiTheme="minorHAnsi" w:cstheme="minorHAnsi"/>
          <w:sz w:val="22"/>
          <w:szCs w:val="22"/>
        </w:rPr>
        <w:t>troubleshooting</w:t>
      </w:r>
      <w:r w:rsidRPr="00C517CD">
        <w:rPr>
          <w:rFonts w:asciiTheme="minorHAnsi" w:hAnsiTheme="minorHAnsi" w:cstheme="minorHAnsi"/>
          <w:sz w:val="22"/>
          <w:szCs w:val="22"/>
        </w:rPr>
        <w:t xml:space="preserve"> any production issues.</w:t>
      </w:r>
    </w:p>
    <w:p w:rsidR="00052612" w:rsidRPr="00C517CD" w:rsidRDefault="00052612" w:rsidP="006901B6">
      <w:pPr>
        <w:tabs>
          <w:tab w:val="left" w:pos="2865"/>
        </w:tabs>
        <w:jc w:val="both"/>
        <w:rPr>
          <w:rFonts w:asciiTheme="minorHAnsi" w:hAnsiTheme="minorHAnsi" w:cstheme="minorHAnsi"/>
          <w:sz w:val="22"/>
          <w:szCs w:val="22"/>
        </w:rPr>
      </w:pPr>
    </w:p>
    <w:p w:rsidR="006E7A7F" w:rsidRPr="00C517CD" w:rsidRDefault="00052612" w:rsidP="006901B6">
      <w:pPr>
        <w:tabs>
          <w:tab w:val="left" w:pos="2865"/>
        </w:tabs>
        <w:jc w:val="both"/>
        <w:rPr>
          <w:rFonts w:asciiTheme="minorHAnsi" w:hAnsiTheme="minorHAnsi" w:cstheme="minorHAnsi"/>
          <w:b/>
          <w:sz w:val="22"/>
          <w:szCs w:val="22"/>
        </w:rPr>
      </w:pPr>
      <w:r w:rsidRPr="00C517CD">
        <w:rPr>
          <w:rFonts w:asciiTheme="minorHAnsi" w:hAnsiTheme="minorHAnsi" w:cstheme="minorHAnsi"/>
          <w:b/>
          <w:sz w:val="22"/>
          <w:szCs w:val="22"/>
        </w:rPr>
        <w:t>Environment: Ab Initio GDE 1.15,</w:t>
      </w:r>
      <w:r w:rsidR="00483053" w:rsidRPr="00C517CD">
        <w:rPr>
          <w:rFonts w:asciiTheme="minorHAnsi" w:hAnsiTheme="minorHAnsi" w:cstheme="minorHAnsi"/>
          <w:b/>
          <w:sz w:val="22"/>
          <w:szCs w:val="22"/>
        </w:rPr>
        <w:t xml:space="preserve"> 1.14, 3.0.4</w:t>
      </w:r>
      <w:r w:rsidRPr="00C517CD">
        <w:rPr>
          <w:rFonts w:asciiTheme="minorHAnsi" w:hAnsiTheme="minorHAnsi" w:cstheme="minorHAnsi"/>
          <w:b/>
          <w:sz w:val="22"/>
          <w:szCs w:val="22"/>
        </w:rPr>
        <w:t xml:space="preserve"> Co-Operating System 2.15</w:t>
      </w:r>
      <w:r w:rsidR="00483053" w:rsidRPr="00C517CD">
        <w:rPr>
          <w:rFonts w:asciiTheme="minorHAnsi" w:hAnsiTheme="minorHAnsi" w:cstheme="minorHAnsi"/>
          <w:b/>
          <w:sz w:val="22"/>
          <w:szCs w:val="22"/>
        </w:rPr>
        <w:t xml:space="preserve">, Oracle 10g, </w:t>
      </w:r>
      <w:r w:rsidR="00450002" w:rsidRPr="00C517CD">
        <w:rPr>
          <w:rFonts w:asciiTheme="minorHAnsi" w:hAnsiTheme="minorHAnsi" w:cstheme="minorHAnsi"/>
          <w:b/>
          <w:sz w:val="22"/>
          <w:szCs w:val="22"/>
        </w:rPr>
        <w:t xml:space="preserve">Teradata, </w:t>
      </w:r>
      <w:r w:rsidR="00483053" w:rsidRPr="00C517CD">
        <w:rPr>
          <w:rFonts w:asciiTheme="minorHAnsi" w:hAnsiTheme="minorHAnsi" w:cstheme="minorHAnsi"/>
          <w:b/>
          <w:sz w:val="22"/>
          <w:szCs w:val="22"/>
        </w:rPr>
        <w:t>UNIX, Autosys, Business O</w:t>
      </w:r>
      <w:r w:rsidR="006E7A7F" w:rsidRPr="00C517CD">
        <w:rPr>
          <w:rFonts w:asciiTheme="minorHAnsi" w:hAnsiTheme="minorHAnsi" w:cstheme="minorHAnsi"/>
          <w:b/>
          <w:sz w:val="22"/>
          <w:szCs w:val="22"/>
        </w:rPr>
        <w:t>perations.</w:t>
      </w:r>
    </w:p>
    <w:p w:rsidR="006E7A7F" w:rsidRPr="00C517CD" w:rsidRDefault="006E7A7F" w:rsidP="006901B6">
      <w:pPr>
        <w:tabs>
          <w:tab w:val="left" w:pos="2865"/>
        </w:tabs>
        <w:jc w:val="both"/>
        <w:rPr>
          <w:rFonts w:asciiTheme="minorHAnsi" w:hAnsiTheme="minorHAnsi" w:cstheme="minorHAnsi"/>
          <w:b/>
          <w:i/>
          <w:sz w:val="22"/>
          <w:szCs w:val="22"/>
        </w:rPr>
      </w:pPr>
    </w:p>
    <w:p w:rsidR="006E7A7F" w:rsidRPr="00C517CD" w:rsidRDefault="006E7A7F" w:rsidP="006901B6">
      <w:pPr>
        <w:tabs>
          <w:tab w:val="left" w:pos="2865"/>
        </w:tabs>
        <w:jc w:val="both"/>
        <w:rPr>
          <w:rFonts w:asciiTheme="minorHAnsi" w:hAnsiTheme="minorHAnsi" w:cstheme="minorHAnsi"/>
          <w:b/>
          <w:i/>
          <w:sz w:val="22"/>
          <w:szCs w:val="22"/>
        </w:rPr>
      </w:pPr>
    </w:p>
    <w:p w:rsidR="006901B6" w:rsidRPr="00C517CD" w:rsidRDefault="006901B6" w:rsidP="006901B6">
      <w:pPr>
        <w:tabs>
          <w:tab w:val="left" w:pos="2865"/>
        </w:tabs>
        <w:jc w:val="both"/>
        <w:rPr>
          <w:rFonts w:asciiTheme="minorHAnsi" w:hAnsiTheme="minorHAnsi" w:cstheme="minorHAnsi"/>
          <w:b/>
          <w:sz w:val="22"/>
          <w:szCs w:val="22"/>
        </w:rPr>
      </w:pPr>
    </w:p>
    <w:p w:rsidR="004C7D74" w:rsidRPr="00C517CD" w:rsidRDefault="006901B6" w:rsidP="006C467E">
      <w:pPr>
        <w:tabs>
          <w:tab w:val="left" w:pos="2865"/>
        </w:tabs>
        <w:jc w:val="both"/>
        <w:rPr>
          <w:rFonts w:asciiTheme="minorHAnsi" w:hAnsiTheme="minorHAnsi" w:cstheme="minorHAnsi"/>
          <w:b/>
          <w:i/>
          <w:sz w:val="22"/>
          <w:szCs w:val="22"/>
        </w:rPr>
      </w:pPr>
      <w:r w:rsidRPr="00C517CD">
        <w:rPr>
          <w:rFonts w:asciiTheme="minorHAnsi" w:hAnsiTheme="minorHAnsi" w:cstheme="minorHAnsi"/>
          <w:b/>
          <w:sz w:val="22"/>
          <w:szCs w:val="22"/>
        </w:rPr>
        <w:t>Soft sole, Hyderabad,</w:t>
      </w:r>
      <w:r w:rsidR="00C517CD">
        <w:rPr>
          <w:rFonts w:asciiTheme="minorHAnsi" w:hAnsiTheme="minorHAnsi" w:cstheme="minorHAnsi"/>
          <w:b/>
          <w:sz w:val="22"/>
          <w:szCs w:val="22"/>
        </w:rPr>
        <w:t xml:space="preserve"> </w:t>
      </w:r>
      <w:r w:rsidRPr="00C517CD">
        <w:rPr>
          <w:rFonts w:asciiTheme="minorHAnsi" w:hAnsiTheme="minorHAnsi" w:cstheme="minorHAnsi"/>
          <w:b/>
          <w:sz w:val="22"/>
          <w:szCs w:val="22"/>
        </w:rPr>
        <w:t>India.</w:t>
      </w:r>
      <w:r w:rsidR="00C517CD">
        <w:rPr>
          <w:rFonts w:asciiTheme="minorHAnsi" w:hAnsiTheme="minorHAnsi" w:cstheme="minorHAnsi"/>
          <w:b/>
          <w:sz w:val="22"/>
          <w:szCs w:val="22"/>
        </w:rPr>
        <w:t xml:space="preserve">                                                                                                                    </w:t>
      </w:r>
      <w:r w:rsidR="00C517CD" w:rsidRPr="00C517CD">
        <w:rPr>
          <w:rFonts w:asciiTheme="minorHAnsi" w:hAnsiTheme="minorHAnsi" w:cstheme="minorHAnsi"/>
          <w:b/>
          <w:sz w:val="22"/>
          <w:szCs w:val="22"/>
        </w:rPr>
        <w:t xml:space="preserve">Oct 2010- July 2015                                                                                                                                 </w:t>
      </w:r>
    </w:p>
    <w:p w:rsidR="006E7A7F" w:rsidRPr="00C517CD" w:rsidRDefault="00C517CD" w:rsidP="006C467E">
      <w:pPr>
        <w:pStyle w:val="NoSpacing"/>
        <w:tabs>
          <w:tab w:val="left" w:pos="8298"/>
        </w:tabs>
        <w:rPr>
          <w:rFonts w:asciiTheme="minorHAnsi" w:hAnsiTheme="minorHAnsi" w:cstheme="minorHAnsi"/>
          <w:b/>
          <w:sz w:val="22"/>
          <w:szCs w:val="22"/>
        </w:rPr>
      </w:pPr>
      <w:r>
        <w:rPr>
          <w:rFonts w:asciiTheme="minorHAnsi" w:hAnsiTheme="minorHAnsi" w:cstheme="minorHAnsi"/>
          <w:b/>
          <w:sz w:val="22"/>
          <w:szCs w:val="22"/>
        </w:rPr>
        <w:t xml:space="preserve">Jr Ab Initio </w:t>
      </w:r>
      <w:r w:rsidR="006C467E" w:rsidRPr="00C517CD">
        <w:rPr>
          <w:rFonts w:asciiTheme="minorHAnsi" w:hAnsiTheme="minorHAnsi" w:cstheme="minorHAnsi"/>
          <w:b/>
          <w:sz w:val="22"/>
          <w:szCs w:val="22"/>
        </w:rPr>
        <w:t xml:space="preserve">Developer                                                                        </w:t>
      </w:r>
      <w:r w:rsidR="005E1D6A" w:rsidRPr="00C517CD">
        <w:rPr>
          <w:rFonts w:asciiTheme="minorHAnsi" w:hAnsiTheme="minorHAnsi" w:cstheme="minorHAnsi"/>
          <w:b/>
          <w:sz w:val="22"/>
          <w:szCs w:val="22"/>
        </w:rPr>
        <w:t xml:space="preserve">     </w:t>
      </w:r>
      <w:r w:rsidR="00E755F2" w:rsidRPr="00C517CD">
        <w:rPr>
          <w:rFonts w:asciiTheme="minorHAnsi" w:hAnsiTheme="minorHAnsi" w:cstheme="minorHAnsi"/>
          <w:b/>
          <w:sz w:val="22"/>
          <w:szCs w:val="22"/>
        </w:rPr>
        <w:t xml:space="preserve">                   </w:t>
      </w:r>
      <w:r>
        <w:rPr>
          <w:rFonts w:asciiTheme="minorHAnsi" w:hAnsiTheme="minorHAnsi" w:cstheme="minorHAnsi"/>
          <w:b/>
          <w:sz w:val="22"/>
          <w:szCs w:val="22"/>
        </w:rPr>
        <w:t xml:space="preserve">                </w:t>
      </w:r>
      <w:r w:rsidR="006C467E" w:rsidRPr="00C517CD">
        <w:rPr>
          <w:rFonts w:asciiTheme="minorHAnsi" w:hAnsiTheme="minorHAnsi" w:cstheme="minorHAnsi"/>
          <w:b/>
          <w:sz w:val="22"/>
          <w:szCs w:val="22"/>
        </w:rPr>
        <w:tab/>
      </w:r>
    </w:p>
    <w:p w:rsidR="006C467E" w:rsidRPr="00C517CD" w:rsidRDefault="006C467E" w:rsidP="006C467E">
      <w:pPr>
        <w:pStyle w:val="NoSpacing"/>
        <w:jc w:val="both"/>
        <w:rPr>
          <w:rFonts w:asciiTheme="minorHAnsi" w:hAnsiTheme="minorHAnsi" w:cstheme="minorHAnsi"/>
          <w:b/>
          <w:sz w:val="22"/>
          <w:szCs w:val="22"/>
          <w:u w:val="single"/>
        </w:rPr>
      </w:pPr>
    </w:p>
    <w:p w:rsidR="006E7A7F" w:rsidRPr="00C517CD" w:rsidRDefault="006E7A7F" w:rsidP="006C467E">
      <w:pPr>
        <w:pStyle w:val="NoSpacing"/>
        <w:jc w:val="both"/>
        <w:rPr>
          <w:rFonts w:asciiTheme="minorHAnsi" w:hAnsiTheme="minorHAnsi" w:cstheme="minorHAnsi"/>
          <w:b/>
          <w:sz w:val="22"/>
          <w:szCs w:val="22"/>
          <w:u w:val="single"/>
        </w:rPr>
      </w:pPr>
      <w:r w:rsidRPr="00C517CD">
        <w:rPr>
          <w:rFonts w:asciiTheme="minorHAnsi" w:hAnsiTheme="minorHAnsi" w:cstheme="minorHAnsi"/>
          <w:b/>
          <w:sz w:val="22"/>
          <w:szCs w:val="22"/>
          <w:u w:val="single"/>
        </w:rPr>
        <w:t>Responsibilities:</w:t>
      </w:r>
    </w:p>
    <w:p w:rsidR="006E7A7F" w:rsidRPr="00C517CD" w:rsidRDefault="006E7A7F" w:rsidP="006901B6">
      <w:pPr>
        <w:pStyle w:val="NoSpacing"/>
        <w:jc w:val="both"/>
        <w:rPr>
          <w:rFonts w:asciiTheme="minorHAnsi" w:hAnsiTheme="minorHAnsi" w:cstheme="minorHAnsi"/>
          <w:sz w:val="22"/>
          <w:szCs w:val="22"/>
          <w:u w:val="single"/>
        </w:rPr>
      </w:pPr>
    </w:p>
    <w:p w:rsidR="006E7A7F" w:rsidRPr="00C517CD" w:rsidRDefault="006E7A7F" w:rsidP="006C467E">
      <w:pPr>
        <w:pStyle w:val="NoSpacing"/>
        <w:widowControl/>
        <w:numPr>
          <w:ilvl w:val="0"/>
          <w:numId w:val="23"/>
        </w:numPr>
        <w:autoSpaceDE/>
        <w:autoSpaceDN/>
        <w:jc w:val="both"/>
        <w:rPr>
          <w:rFonts w:asciiTheme="minorHAnsi" w:hAnsiTheme="minorHAnsi" w:cstheme="minorHAnsi"/>
          <w:sz w:val="22"/>
          <w:szCs w:val="22"/>
        </w:rPr>
      </w:pPr>
      <w:r w:rsidRPr="00C517CD">
        <w:rPr>
          <w:rFonts w:asciiTheme="minorHAnsi" w:hAnsiTheme="minorHAnsi" w:cstheme="minorHAnsi"/>
          <w:sz w:val="22"/>
          <w:szCs w:val="22"/>
        </w:rPr>
        <w:t xml:space="preserve">Responsible for converting business requirements into technical specifications. Created high level and detailed designs using </w:t>
      </w:r>
      <w:r w:rsidRPr="00C517CD">
        <w:rPr>
          <w:rFonts w:asciiTheme="minorHAnsi" w:hAnsiTheme="minorHAnsi" w:cstheme="minorHAnsi"/>
          <w:b/>
          <w:sz w:val="22"/>
          <w:szCs w:val="22"/>
        </w:rPr>
        <w:t>AbInitio</w:t>
      </w:r>
      <w:r w:rsidRPr="00C517CD">
        <w:rPr>
          <w:rFonts w:asciiTheme="minorHAnsi" w:hAnsiTheme="minorHAnsi" w:cstheme="minorHAnsi"/>
          <w:sz w:val="22"/>
          <w:szCs w:val="22"/>
        </w:rPr>
        <w:t xml:space="preserve">. </w:t>
      </w:r>
    </w:p>
    <w:p w:rsidR="006E7A7F" w:rsidRPr="00C517CD" w:rsidRDefault="006E7A7F" w:rsidP="006C467E">
      <w:pPr>
        <w:pStyle w:val="NoSpacing"/>
        <w:widowControl/>
        <w:numPr>
          <w:ilvl w:val="0"/>
          <w:numId w:val="23"/>
        </w:numPr>
        <w:autoSpaceDE/>
        <w:autoSpaceDN/>
        <w:jc w:val="both"/>
        <w:rPr>
          <w:rFonts w:asciiTheme="minorHAnsi" w:hAnsiTheme="minorHAnsi" w:cstheme="minorHAnsi"/>
          <w:sz w:val="22"/>
          <w:szCs w:val="22"/>
        </w:rPr>
      </w:pPr>
      <w:r w:rsidRPr="00C517CD">
        <w:rPr>
          <w:rFonts w:asciiTheme="minorHAnsi" w:hAnsiTheme="minorHAnsi" w:cstheme="minorHAnsi"/>
          <w:sz w:val="22"/>
          <w:szCs w:val="22"/>
        </w:rPr>
        <w:t xml:space="preserve">Wrote, tested and implemented </w:t>
      </w:r>
      <w:r w:rsidRPr="00C517CD">
        <w:rPr>
          <w:rFonts w:asciiTheme="minorHAnsi" w:hAnsiTheme="minorHAnsi" w:cstheme="minorHAnsi"/>
          <w:b/>
          <w:sz w:val="22"/>
          <w:szCs w:val="22"/>
        </w:rPr>
        <w:t>Teradata</w:t>
      </w:r>
      <w:r w:rsidRPr="00C517CD">
        <w:rPr>
          <w:rFonts w:asciiTheme="minorHAnsi" w:hAnsiTheme="minorHAnsi" w:cstheme="minorHAnsi"/>
          <w:sz w:val="22"/>
          <w:szCs w:val="22"/>
        </w:rPr>
        <w:t xml:space="preserve"> Fast load, Multiload and BTEQ scripts, DML and DDL.</w:t>
      </w:r>
    </w:p>
    <w:p w:rsidR="006E7A7F" w:rsidRPr="00C517CD" w:rsidRDefault="006E7A7F" w:rsidP="006C467E">
      <w:pPr>
        <w:pStyle w:val="NoSpacing"/>
        <w:widowControl/>
        <w:numPr>
          <w:ilvl w:val="0"/>
          <w:numId w:val="23"/>
        </w:numPr>
        <w:autoSpaceDE/>
        <w:autoSpaceDN/>
        <w:jc w:val="both"/>
        <w:rPr>
          <w:rFonts w:asciiTheme="minorHAnsi" w:hAnsiTheme="minorHAnsi" w:cstheme="minorHAnsi"/>
          <w:sz w:val="22"/>
          <w:szCs w:val="22"/>
        </w:rPr>
      </w:pPr>
      <w:r w:rsidRPr="00C517CD">
        <w:rPr>
          <w:rFonts w:asciiTheme="minorHAnsi" w:hAnsiTheme="minorHAnsi" w:cstheme="minorHAnsi"/>
          <w:sz w:val="22"/>
          <w:szCs w:val="22"/>
        </w:rPr>
        <w:lastRenderedPageBreak/>
        <w:t xml:space="preserve">Interacted with Business </w:t>
      </w:r>
      <w:r w:rsidRPr="00C517CD">
        <w:rPr>
          <w:rFonts w:asciiTheme="minorHAnsi" w:hAnsiTheme="minorHAnsi" w:cstheme="minorHAnsi"/>
          <w:b/>
          <w:sz w:val="22"/>
          <w:szCs w:val="22"/>
        </w:rPr>
        <w:t>Analysts, DBAs, third party</w:t>
      </w:r>
      <w:r w:rsidRPr="00C517CD">
        <w:rPr>
          <w:rFonts w:asciiTheme="minorHAnsi" w:hAnsiTheme="minorHAnsi" w:cstheme="minorHAnsi"/>
          <w:sz w:val="22"/>
          <w:szCs w:val="22"/>
        </w:rPr>
        <w:t xml:space="preserve"> consultants and other developers to refine requirements and develop solutions to business problems. </w:t>
      </w:r>
    </w:p>
    <w:p w:rsidR="006E7A7F" w:rsidRPr="00C517CD" w:rsidRDefault="006E7A7F" w:rsidP="006C467E">
      <w:pPr>
        <w:pStyle w:val="NoSpacing"/>
        <w:widowControl/>
        <w:numPr>
          <w:ilvl w:val="0"/>
          <w:numId w:val="23"/>
        </w:numPr>
        <w:autoSpaceDE/>
        <w:autoSpaceDN/>
        <w:jc w:val="both"/>
        <w:rPr>
          <w:rFonts w:asciiTheme="minorHAnsi" w:hAnsiTheme="minorHAnsi" w:cstheme="minorHAnsi"/>
          <w:sz w:val="22"/>
          <w:szCs w:val="22"/>
        </w:rPr>
      </w:pPr>
      <w:r w:rsidRPr="00C517CD">
        <w:rPr>
          <w:rFonts w:asciiTheme="minorHAnsi" w:hAnsiTheme="minorHAnsi" w:cstheme="minorHAnsi"/>
          <w:b/>
          <w:sz w:val="22"/>
          <w:szCs w:val="22"/>
        </w:rPr>
        <w:t>Designed</w:t>
      </w:r>
      <w:r w:rsidRPr="00C517CD">
        <w:rPr>
          <w:rFonts w:asciiTheme="minorHAnsi" w:hAnsiTheme="minorHAnsi" w:cstheme="minorHAnsi"/>
          <w:sz w:val="22"/>
          <w:szCs w:val="22"/>
        </w:rPr>
        <w:t xml:space="preserve">, </w:t>
      </w:r>
      <w:r w:rsidRPr="00C517CD">
        <w:rPr>
          <w:rFonts w:asciiTheme="minorHAnsi" w:hAnsiTheme="minorHAnsi" w:cstheme="minorHAnsi"/>
          <w:b/>
          <w:sz w:val="22"/>
          <w:szCs w:val="22"/>
        </w:rPr>
        <w:t>developed</w:t>
      </w:r>
      <w:r w:rsidRPr="00C517CD">
        <w:rPr>
          <w:rFonts w:asciiTheme="minorHAnsi" w:hAnsiTheme="minorHAnsi" w:cstheme="minorHAnsi"/>
          <w:sz w:val="22"/>
          <w:szCs w:val="22"/>
        </w:rPr>
        <w:t xml:space="preserve">, </w:t>
      </w:r>
      <w:r w:rsidRPr="00C517CD">
        <w:rPr>
          <w:rFonts w:asciiTheme="minorHAnsi" w:hAnsiTheme="minorHAnsi" w:cstheme="minorHAnsi"/>
          <w:b/>
          <w:sz w:val="22"/>
          <w:szCs w:val="22"/>
        </w:rPr>
        <w:t>tested</w:t>
      </w:r>
      <w:r w:rsidRPr="00C517CD">
        <w:rPr>
          <w:rFonts w:asciiTheme="minorHAnsi" w:hAnsiTheme="minorHAnsi" w:cstheme="minorHAnsi"/>
          <w:sz w:val="22"/>
          <w:szCs w:val="22"/>
        </w:rPr>
        <w:t xml:space="preserve"> and </w:t>
      </w:r>
      <w:r w:rsidRPr="00C517CD">
        <w:rPr>
          <w:rFonts w:asciiTheme="minorHAnsi" w:hAnsiTheme="minorHAnsi" w:cstheme="minorHAnsi"/>
          <w:b/>
          <w:sz w:val="22"/>
          <w:szCs w:val="22"/>
        </w:rPr>
        <w:t>implemented</w:t>
      </w:r>
      <w:r w:rsidRPr="00C517CD">
        <w:rPr>
          <w:rFonts w:asciiTheme="minorHAnsi" w:hAnsiTheme="minorHAnsi" w:cstheme="minorHAnsi"/>
          <w:sz w:val="22"/>
          <w:szCs w:val="22"/>
        </w:rPr>
        <w:t xml:space="preserve"> software components of </w:t>
      </w:r>
      <w:r w:rsidRPr="00C517CD">
        <w:rPr>
          <w:rFonts w:asciiTheme="minorHAnsi" w:hAnsiTheme="minorHAnsi" w:cstheme="minorHAnsi"/>
          <w:b/>
          <w:sz w:val="22"/>
          <w:szCs w:val="22"/>
        </w:rPr>
        <w:t>ETL</w:t>
      </w:r>
      <w:r w:rsidRPr="00C517CD">
        <w:rPr>
          <w:rFonts w:asciiTheme="minorHAnsi" w:hAnsiTheme="minorHAnsi" w:cstheme="minorHAnsi"/>
          <w:sz w:val="22"/>
          <w:szCs w:val="22"/>
        </w:rPr>
        <w:t xml:space="preserve"> systems and participated in all phases of the software development life cycle. Developed and modified configuration scripts in </w:t>
      </w:r>
      <w:r w:rsidRPr="00C517CD">
        <w:rPr>
          <w:rFonts w:asciiTheme="minorHAnsi" w:hAnsiTheme="minorHAnsi" w:cstheme="minorHAnsi"/>
          <w:b/>
          <w:sz w:val="22"/>
          <w:szCs w:val="22"/>
        </w:rPr>
        <w:t>UNIX</w:t>
      </w:r>
      <w:r w:rsidRPr="00C517CD">
        <w:rPr>
          <w:rFonts w:asciiTheme="minorHAnsi" w:hAnsiTheme="minorHAnsi" w:cstheme="minorHAnsi"/>
          <w:sz w:val="22"/>
          <w:szCs w:val="22"/>
        </w:rPr>
        <w:t xml:space="preserve"> shell scripts and used </w:t>
      </w:r>
      <w:r w:rsidRPr="00C517CD">
        <w:rPr>
          <w:rFonts w:asciiTheme="minorHAnsi" w:hAnsiTheme="minorHAnsi" w:cstheme="minorHAnsi"/>
          <w:b/>
          <w:sz w:val="22"/>
          <w:szCs w:val="22"/>
        </w:rPr>
        <w:t>SQL</w:t>
      </w:r>
      <w:r w:rsidRPr="00C517CD">
        <w:rPr>
          <w:rFonts w:asciiTheme="minorHAnsi" w:hAnsiTheme="minorHAnsi" w:cstheme="minorHAnsi"/>
          <w:sz w:val="22"/>
          <w:szCs w:val="22"/>
        </w:rPr>
        <w:t xml:space="preserve"> extensively to investigate data problems and to support the functionalities of the </w:t>
      </w:r>
      <w:r w:rsidRPr="00C517CD">
        <w:rPr>
          <w:rFonts w:asciiTheme="minorHAnsi" w:hAnsiTheme="minorHAnsi" w:cstheme="minorHAnsi"/>
          <w:b/>
          <w:sz w:val="22"/>
          <w:szCs w:val="22"/>
        </w:rPr>
        <w:t>ETL</w:t>
      </w:r>
      <w:r w:rsidRPr="00C517CD">
        <w:rPr>
          <w:rFonts w:asciiTheme="minorHAnsi" w:hAnsiTheme="minorHAnsi" w:cstheme="minorHAnsi"/>
          <w:sz w:val="22"/>
          <w:szCs w:val="22"/>
        </w:rPr>
        <w:t xml:space="preserve"> process. </w:t>
      </w:r>
    </w:p>
    <w:p w:rsidR="006E7A7F" w:rsidRPr="00C517CD" w:rsidRDefault="006E7A7F" w:rsidP="006C467E">
      <w:pPr>
        <w:pStyle w:val="NoSpacing"/>
        <w:widowControl/>
        <w:numPr>
          <w:ilvl w:val="0"/>
          <w:numId w:val="23"/>
        </w:numPr>
        <w:autoSpaceDE/>
        <w:autoSpaceDN/>
        <w:jc w:val="both"/>
        <w:rPr>
          <w:rFonts w:asciiTheme="minorHAnsi" w:hAnsiTheme="minorHAnsi" w:cstheme="minorHAnsi"/>
          <w:sz w:val="22"/>
          <w:szCs w:val="22"/>
        </w:rPr>
      </w:pPr>
      <w:r w:rsidRPr="00C517CD">
        <w:rPr>
          <w:rFonts w:asciiTheme="minorHAnsi" w:hAnsiTheme="minorHAnsi" w:cstheme="minorHAnsi"/>
          <w:sz w:val="22"/>
          <w:szCs w:val="22"/>
        </w:rPr>
        <w:t xml:space="preserve">Involved in </w:t>
      </w:r>
      <w:r w:rsidRPr="00C517CD">
        <w:rPr>
          <w:rFonts w:asciiTheme="minorHAnsi" w:hAnsiTheme="minorHAnsi" w:cstheme="minorHAnsi"/>
          <w:b/>
          <w:sz w:val="22"/>
          <w:szCs w:val="22"/>
        </w:rPr>
        <w:t>Teradata'sMPP</w:t>
      </w:r>
      <w:r w:rsidRPr="00C517CD">
        <w:rPr>
          <w:rFonts w:asciiTheme="minorHAnsi" w:hAnsiTheme="minorHAnsi" w:cstheme="minorHAnsi"/>
          <w:sz w:val="22"/>
          <w:szCs w:val="22"/>
        </w:rPr>
        <w:t xml:space="preserve"> architecture such as Shared Nothing, Nodes, AMPs, BYNET, Partitioning, Primary Indexes etc. </w:t>
      </w:r>
    </w:p>
    <w:p w:rsidR="006E7A7F" w:rsidRPr="00C517CD" w:rsidRDefault="006E7A7F" w:rsidP="006C467E">
      <w:pPr>
        <w:pStyle w:val="NoSpacing"/>
        <w:widowControl/>
        <w:numPr>
          <w:ilvl w:val="0"/>
          <w:numId w:val="23"/>
        </w:numPr>
        <w:autoSpaceDE/>
        <w:autoSpaceDN/>
        <w:jc w:val="both"/>
        <w:rPr>
          <w:rFonts w:asciiTheme="minorHAnsi" w:hAnsiTheme="minorHAnsi" w:cstheme="minorHAnsi"/>
          <w:sz w:val="22"/>
          <w:szCs w:val="22"/>
        </w:rPr>
      </w:pPr>
      <w:r w:rsidRPr="00C517CD">
        <w:rPr>
          <w:rFonts w:asciiTheme="minorHAnsi" w:hAnsiTheme="minorHAnsi" w:cstheme="minorHAnsi"/>
          <w:sz w:val="22"/>
          <w:szCs w:val="22"/>
        </w:rPr>
        <w:t xml:space="preserve">Performed data validation testing from source to target using </w:t>
      </w:r>
      <w:r w:rsidRPr="00C517CD">
        <w:rPr>
          <w:rFonts w:asciiTheme="minorHAnsi" w:hAnsiTheme="minorHAnsi" w:cstheme="minorHAnsi"/>
          <w:b/>
          <w:sz w:val="22"/>
          <w:szCs w:val="22"/>
        </w:rPr>
        <w:t>Hive in Hadoop</w:t>
      </w:r>
      <w:r w:rsidRPr="00C517CD">
        <w:rPr>
          <w:rFonts w:asciiTheme="minorHAnsi" w:hAnsiTheme="minorHAnsi" w:cstheme="minorHAnsi"/>
          <w:sz w:val="22"/>
          <w:szCs w:val="22"/>
        </w:rPr>
        <w:t xml:space="preserve"> by writing </w:t>
      </w:r>
      <w:r w:rsidRPr="00C517CD">
        <w:rPr>
          <w:rFonts w:asciiTheme="minorHAnsi" w:hAnsiTheme="minorHAnsi" w:cstheme="minorHAnsi"/>
          <w:b/>
          <w:sz w:val="22"/>
          <w:szCs w:val="22"/>
        </w:rPr>
        <w:t>SQL queries</w:t>
      </w:r>
      <w:r w:rsidRPr="00C517CD">
        <w:rPr>
          <w:rFonts w:asciiTheme="minorHAnsi" w:hAnsiTheme="minorHAnsi" w:cstheme="minorHAnsi"/>
          <w:sz w:val="22"/>
          <w:szCs w:val="22"/>
        </w:rPr>
        <w:t xml:space="preserve"> and from target to reporting using </w:t>
      </w:r>
      <w:r w:rsidRPr="00C517CD">
        <w:rPr>
          <w:rFonts w:asciiTheme="minorHAnsi" w:hAnsiTheme="minorHAnsi" w:cstheme="minorHAnsi"/>
          <w:b/>
          <w:sz w:val="22"/>
          <w:szCs w:val="22"/>
        </w:rPr>
        <w:t>Teradata</w:t>
      </w:r>
      <w:r w:rsidRPr="00C517CD">
        <w:rPr>
          <w:rFonts w:asciiTheme="minorHAnsi" w:hAnsiTheme="minorHAnsi" w:cstheme="minorHAnsi"/>
          <w:sz w:val="22"/>
          <w:szCs w:val="22"/>
        </w:rPr>
        <w:t xml:space="preserve"> SQL Assistant.</w:t>
      </w:r>
    </w:p>
    <w:p w:rsidR="006E7A7F" w:rsidRPr="00C517CD" w:rsidRDefault="006E7A7F" w:rsidP="006C467E">
      <w:pPr>
        <w:pStyle w:val="NoSpacing"/>
        <w:widowControl/>
        <w:numPr>
          <w:ilvl w:val="0"/>
          <w:numId w:val="23"/>
        </w:numPr>
        <w:autoSpaceDE/>
        <w:autoSpaceDN/>
        <w:jc w:val="both"/>
        <w:rPr>
          <w:rFonts w:asciiTheme="minorHAnsi" w:hAnsiTheme="minorHAnsi" w:cstheme="minorHAnsi"/>
          <w:sz w:val="22"/>
          <w:szCs w:val="22"/>
        </w:rPr>
      </w:pPr>
      <w:r w:rsidRPr="00C517CD">
        <w:rPr>
          <w:rFonts w:asciiTheme="minorHAnsi" w:hAnsiTheme="minorHAnsi" w:cstheme="minorHAnsi"/>
          <w:sz w:val="22"/>
          <w:szCs w:val="22"/>
        </w:rPr>
        <w:t xml:space="preserve">Worked with users to know their needs. </w:t>
      </w:r>
    </w:p>
    <w:p w:rsidR="006E7A7F" w:rsidRPr="00C517CD" w:rsidRDefault="006E7A7F" w:rsidP="006C467E">
      <w:pPr>
        <w:pStyle w:val="NoSpacing"/>
        <w:widowControl/>
        <w:numPr>
          <w:ilvl w:val="0"/>
          <w:numId w:val="23"/>
        </w:numPr>
        <w:autoSpaceDE/>
        <w:autoSpaceDN/>
        <w:jc w:val="both"/>
        <w:rPr>
          <w:rFonts w:asciiTheme="minorHAnsi" w:hAnsiTheme="minorHAnsi" w:cstheme="minorHAnsi"/>
          <w:sz w:val="22"/>
          <w:szCs w:val="22"/>
        </w:rPr>
      </w:pPr>
      <w:r w:rsidRPr="00C517CD">
        <w:rPr>
          <w:rFonts w:asciiTheme="minorHAnsi" w:hAnsiTheme="minorHAnsi" w:cstheme="minorHAnsi"/>
          <w:sz w:val="22"/>
          <w:szCs w:val="22"/>
        </w:rPr>
        <w:t xml:space="preserve">Performed </w:t>
      </w:r>
      <w:r w:rsidRPr="00C517CD">
        <w:rPr>
          <w:rFonts w:asciiTheme="minorHAnsi" w:hAnsiTheme="minorHAnsi" w:cstheme="minorHAnsi"/>
          <w:b/>
          <w:sz w:val="22"/>
          <w:szCs w:val="22"/>
        </w:rPr>
        <w:t>Unit testing</w:t>
      </w:r>
      <w:r w:rsidRPr="00C517CD">
        <w:rPr>
          <w:rFonts w:asciiTheme="minorHAnsi" w:hAnsiTheme="minorHAnsi" w:cstheme="minorHAnsi"/>
          <w:sz w:val="22"/>
          <w:szCs w:val="22"/>
        </w:rPr>
        <w:t xml:space="preserve">, implemented enhancements, fixed defects and maintained code. </w:t>
      </w:r>
    </w:p>
    <w:p w:rsidR="006E7A7F" w:rsidRPr="00C517CD" w:rsidRDefault="006E7A7F" w:rsidP="006C467E">
      <w:pPr>
        <w:pStyle w:val="NoSpacing"/>
        <w:widowControl/>
        <w:numPr>
          <w:ilvl w:val="0"/>
          <w:numId w:val="23"/>
        </w:numPr>
        <w:autoSpaceDE/>
        <w:autoSpaceDN/>
        <w:jc w:val="both"/>
        <w:rPr>
          <w:rFonts w:asciiTheme="minorHAnsi" w:hAnsiTheme="minorHAnsi" w:cstheme="minorHAnsi"/>
          <w:b/>
          <w:sz w:val="22"/>
          <w:szCs w:val="22"/>
        </w:rPr>
      </w:pPr>
      <w:r w:rsidRPr="00C517CD">
        <w:rPr>
          <w:rFonts w:asciiTheme="minorHAnsi" w:hAnsiTheme="minorHAnsi" w:cstheme="minorHAnsi"/>
          <w:sz w:val="22"/>
          <w:szCs w:val="22"/>
        </w:rPr>
        <w:t xml:space="preserve">Used Ab Initio as </w:t>
      </w:r>
      <w:r w:rsidRPr="00C517CD">
        <w:rPr>
          <w:rFonts w:asciiTheme="minorHAnsi" w:hAnsiTheme="minorHAnsi" w:cstheme="minorHAnsi"/>
          <w:b/>
          <w:sz w:val="22"/>
          <w:szCs w:val="22"/>
        </w:rPr>
        <w:t>ETL</w:t>
      </w:r>
      <w:r w:rsidRPr="00C517CD">
        <w:rPr>
          <w:rFonts w:asciiTheme="minorHAnsi" w:hAnsiTheme="minorHAnsi" w:cstheme="minorHAnsi"/>
          <w:sz w:val="22"/>
          <w:szCs w:val="22"/>
        </w:rPr>
        <w:t xml:space="preserve"> tool to pull data from source systems, </w:t>
      </w:r>
      <w:r w:rsidRPr="00C517CD">
        <w:rPr>
          <w:rFonts w:asciiTheme="minorHAnsi" w:hAnsiTheme="minorHAnsi" w:cstheme="minorHAnsi"/>
          <w:b/>
          <w:sz w:val="22"/>
          <w:szCs w:val="22"/>
        </w:rPr>
        <w:t xml:space="preserve">cleanse, transform, and load data into databases </w:t>
      </w:r>
    </w:p>
    <w:p w:rsidR="006E7A7F" w:rsidRPr="00C517CD" w:rsidRDefault="006E7A7F" w:rsidP="00BB64D4">
      <w:pPr>
        <w:pStyle w:val="NoSpacing"/>
        <w:widowControl/>
        <w:numPr>
          <w:ilvl w:val="0"/>
          <w:numId w:val="23"/>
        </w:numPr>
        <w:autoSpaceDE/>
        <w:autoSpaceDN/>
        <w:jc w:val="both"/>
        <w:rPr>
          <w:rFonts w:asciiTheme="minorHAnsi" w:hAnsiTheme="minorHAnsi" w:cstheme="minorHAnsi"/>
          <w:sz w:val="22"/>
          <w:szCs w:val="22"/>
        </w:rPr>
      </w:pPr>
      <w:r w:rsidRPr="00C517CD">
        <w:rPr>
          <w:rFonts w:asciiTheme="minorHAnsi" w:hAnsiTheme="minorHAnsi" w:cstheme="minorHAnsi"/>
          <w:sz w:val="22"/>
          <w:szCs w:val="22"/>
        </w:rPr>
        <w:t xml:space="preserve">Tuning of Ab Initio Graphs for better performance. </w:t>
      </w:r>
    </w:p>
    <w:p w:rsidR="006E7A7F" w:rsidRPr="00C517CD" w:rsidRDefault="006E7A7F" w:rsidP="006C467E">
      <w:pPr>
        <w:pStyle w:val="NoSpacing"/>
        <w:widowControl/>
        <w:numPr>
          <w:ilvl w:val="0"/>
          <w:numId w:val="23"/>
        </w:numPr>
        <w:autoSpaceDE/>
        <w:autoSpaceDN/>
        <w:jc w:val="both"/>
        <w:rPr>
          <w:rFonts w:asciiTheme="minorHAnsi" w:hAnsiTheme="minorHAnsi" w:cstheme="minorHAnsi"/>
          <w:sz w:val="22"/>
          <w:szCs w:val="22"/>
        </w:rPr>
      </w:pPr>
      <w:r w:rsidRPr="00C517CD">
        <w:rPr>
          <w:rFonts w:asciiTheme="minorHAnsi" w:hAnsiTheme="minorHAnsi" w:cstheme="minorHAnsi"/>
          <w:sz w:val="22"/>
          <w:szCs w:val="22"/>
        </w:rPr>
        <w:t xml:space="preserve">Worked Extensively on </w:t>
      </w:r>
      <w:proofErr w:type="spellStart"/>
      <w:r w:rsidRPr="00C517CD">
        <w:rPr>
          <w:rFonts w:asciiTheme="minorHAnsi" w:hAnsiTheme="minorHAnsi" w:cstheme="minorHAnsi"/>
          <w:b/>
          <w:sz w:val="22"/>
          <w:szCs w:val="22"/>
        </w:rPr>
        <w:t>TeradataSQL</w:t>
      </w:r>
      <w:proofErr w:type="spellEnd"/>
      <w:r w:rsidRPr="00C517CD">
        <w:rPr>
          <w:rFonts w:asciiTheme="minorHAnsi" w:hAnsiTheme="minorHAnsi" w:cstheme="minorHAnsi"/>
          <w:sz w:val="22"/>
          <w:szCs w:val="22"/>
        </w:rPr>
        <w:t xml:space="preserve"> Assistant to analyze the existing data and implemented new business rules to handle various source data anomalies.</w:t>
      </w:r>
    </w:p>
    <w:p w:rsidR="006E7A7F" w:rsidRPr="00C517CD" w:rsidRDefault="006E7A7F" w:rsidP="006C467E">
      <w:pPr>
        <w:pStyle w:val="NoSpacing"/>
        <w:widowControl/>
        <w:numPr>
          <w:ilvl w:val="0"/>
          <w:numId w:val="23"/>
        </w:numPr>
        <w:autoSpaceDE/>
        <w:autoSpaceDN/>
        <w:jc w:val="both"/>
        <w:rPr>
          <w:rFonts w:asciiTheme="minorHAnsi" w:hAnsiTheme="minorHAnsi" w:cstheme="minorHAnsi"/>
          <w:sz w:val="22"/>
          <w:szCs w:val="22"/>
        </w:rPr>
      </w:pPr>
      <w:r w:rsidRPr="00C517CD">
        <w:rPr>
          <w:rFonts w:asciiTheme="minorHAnsi" w:hAnsiTheme="minorHAnsi" w:cstheme="minorHAnsi"/>
          <w:sz w:val="22"/>
          <w:szCs w:val="22"/>
        </w:rPr>
        <w:t xml:space="preserve">Automated the Data Loads using </w:t>
      </w:r>
      <w:r w:rsidRPr="00C517CD">
        <w:rPr>
          <w:rFonts w:asciiTheme="minorHAnsi" w:hAnsiTheme="minorHAnsi" w:cstheme="minorHAnsi"/>
          <w:b/>
          <w:sz w:val="22"/>
          <w:szCs w:val="22"/>
        </w:rPr>
        <w:t>UNIX</w:t>
      </w:r>
      <w:r w:rsidRPr="00C517CD">
        <w:rPr>
          <w:rFonts w:asciiTheme="minorHAnsi" w:hAnsiTheme="minorHAnsi" w:cstheme="minorHAnsi"/>
          <w:sz w:val="22"/>
          <w:szCs w:val="22"/>
        </w:rPr>
        <w:t xml:space="preserve"> shell scripting for Production, Testing and development environment. </w:t>
      </w:r>
    </w:p>
    <w:p w:rsidR="006E7A7F" w:rsidRPr="00C517CD" w:rsidRDefault="006E7A7F" w:rsidP="00BB64D4">
      <w:pPr>
        <w:pStyle w:val="NoSpacing"/>
        <w:widowControl/>
        <w:numPr>
          <w:ilvl w:val="0"/>
          <w:numId w:val="23"/>
        </w:numPr>
        <w:autoSpaceDE/>
        <w:autoSpaceDN/>
        <w:jc w:val="both"/>
        <w:rPr>
          <w:rFonts w:asciiTheme="minorHAnsi" w:hAnsiTheme="minorHAnsi" w:cstheme="minorHAnsi"/>
          <w:sz w:val="22"/>
          <w:szCs w:val="22"/>
        </w:rPr>
      </w:pPr>
      <w:r w:rsidRPr="00C517CD">
        <w:rPr>
          <w:rFonts w:asciiTheme="minorHAnsi" w:hAnsiTheme="minorHAnsi" w:cstheme="minorHAnsi"/>
          <w:sz w:val="22"/>
          <w:szCs w:val="22"/>
        </w:rPr>
        <w:t xml:space="preserve">Designed and developed ETL Batch jobs using Ab initio. Worked on EME to promote Ab initio codes in higher environment. Also worked on continuous flow, standard environment, and </w:t>
      </w:r>
      <w:r w:rsidRPr="00C517CD">
        <w:rPr>
          <w:rFonts w:asciiTheme="minorHAnsi" w:hAnsiTheme="minorHAnsi" w:cstheme="minorHAnsi"/>
          <w:b/>
          <w:sz w:val="22"/>
          <w:szCs w:val="22"/>
        </w:rPr>
        <w:t>Metadata Hub</w:t>
      </w:r>
      <w:r w:rsidRPr="00C517CD">
        <w:rPr>
          <w:rFonts w:asciiTheme="minorHAnsi" w:hAnsiTheme="minorHAnsi" w:cstheme="minorHAnsi"/>
          <w:sz w:val="22"/>
          <w:szCs w:val="22"/>
        </w:rPr>
        <w:t xml:space="preserve"> in order to build lineage.</w:t>
      </w:r>
    </w:p>
    <w:p w:rsidR="006E7A7F" w:rsidRPr="00C517CD" w:rsidRDefault="006E7A7F" w:rsidP="006C467E">
      <w:pPr>
        <w:pStyle w:val="NoSpacing"/>
        <w:widowControl/>
        <w:numPr>
          <w:ilvl w:val="0"/>
          <w:numId w:val="23"/>
        </w:numPr>
        <w:autoSpaceDE/>
        <w:autoSpaceDN/>
        <w:jc w:val="both"/>
        <w:rPr>
          <w:rFonts w:asciiTheme="minorHAnsi" w:hAnsiTheme="minorHAnsi" w:cstheme="minorHAnsi"/>
          <w:sz w:val="22"/>
          <w:szCs w:val="22"/>
        </w:rPr>
      </w:pPr>
      <w:r w:rsidRPr="00C517CD">
        <w:rPr>
          <w:rFonts w:asciiTheme="minorHAnsi" w:hAnsiTheme="minorHAnsi" w:cstheme="minorHAnsi"/>
          <w:sz w:val="22"/>
          <w:szCs w:val="22"/>
        </w:rPr>
        <w:t>Used </w:t>
      </w:r>
      <w:r w:rsidRPr="00C517CD">
        <w:rPr>
          <w:rFonts w:asciiTheme="minorHAnsi" w:hAnsiTheme="minorHAnsi" w:cstheme="minorHAnsi"/>
          <w:b/>
          <w:sz w:val="22"/>
          <w:szCs w:val="22"/>
        </w:rPr>
        <w:t>BTEQ</w:t>
      </w:r>
      <w:r w:rsidRPr="00C517CD">
        <w:rPr>
          <w:rFonts w:asciiTheme="minorHAnsi" w:hAnsiTheme="minorHAnsi" w:cstheme="minorHAnsi"/>
          <w:sz w:val="22"/>
          <w:szCs w:val="22"/>
        </w:rPr>
        <w:t xml:space="preserve"> and SQL Assistant (Query man) front-end tools to issue SQL and T-SQL commands matching the </w:t>
      </w:r>
      <w:proofErr w:type="spellStart"/>
      <w:r w:rsidRPr="00C517CD">
        <w:rPr>
          <w:rFonts w:asciiTheme="minorHAnsi" w:hAnsiTheme="minorHAnsi" w:cstheme="minorHAnsi"/>
          <w:sz w:val="22"/>
          <w:szCs w:val="22"/>
        </w:rPr>
        <w:t>businessrequirements</w:t>
      </w:r>
      <w:proofErr w:type="spellEnd"/>
      <w:r w:rsidRPr="00C517CD">
        <w:rPr>
          <w:rFonts w:asciiTheme="minorHAnsi" w:hAnsiTheme="minorHAnsi" w:cstheme="minorHAnsi"/>
          <w:sz w:val="22"/>
          <w:szCs w:val="22"/>
        </w:rPr>
        <w:t xml:space="preserve"> to </w:t>
      </w:r>
      <w:proofErr w:type="spellStart"/>
      <w:r w:rsidRPr="00C517CD">
        <w:rPr>
          <w:rFonts w:asciiTheme="minorHAnsi" w:hAnsiTheme="minorHAnsi" w:cstheme="minorHAnsi"/>
          <w:b/>
          <w:sz w:val="22"/>
          <w:szCs w:val="22"/>
        </w:rPr>
        <w:t>TeradataRDBMS</w:t>
      </w:r>
      <w:proofErr w:type="spellEnd"/>
      <w:r w:rsidRPr="00C517CD">
        <w:rPr>
          <w:rFonts w:asciiTheme="minorHAnsi" w:hAnsiTheme="minorHAnsi" w:cstheme="minorHAnsi"/>
          <w:sz w:val="22"/>
          <w:szCs w:val="22"/>
        </w:rPr>
        <w:t>.</w:t>
      </w:r>
    </w:p>
    <w:p w:rsidR="00BB64D4" w:rsidRPr="00C517CD" w:rsidRDefault="00BB64D4" w:rsidP="00BB64D4">
      <w:pPr>
        <w:pStyle w:val="NoSpacing"/>
        <w:widowControl/>
        <w:autoSpaceDE/>
        <w:autoSpaceDN/>
        <w:ind w:left="360"/>
        <w:jc w:val="both"/>
        <w:rPr>
          <w:rFonts w:asciiTheme="minorHAnsi" w:hAnsiTheme="minorHAnsi" w:cstheme="minorHAnsi"/>
          <w:sz w:val="22"/>
          <w:szCs w:val="22"/>
        </w:rPr>
      </w:pPr>
    </w:p>
    <w:p w:rsidR="006E7A7F" w:rsidRPr="00C517CD" w:rsidRDefault="006E7A7F" w:rsidP="00C517CD">
      <w:pPr>
        <w:pBdr>
          <w:bottom w:val="single" w:sz="12" w:space="1" w:color="auto"/>
        </w:pBdr>
        <w:jc w:val="both"/>
        <w:rPr>
          <w:rFonts w:asciiTheme="minorHAnsi" w:hAnsiTheme="minorHAnsi" w:cstheme="minorHAnsi"/>
          <w:b/>
          <w:sz w:val="22"/>
          <w:szCs w:val="22"/>
        </w:rPr>
      </w:pPr>
      <w:r w:rsidRPr="00C517CD">
        <w:rPr>
          <w:rFonts w:asciiTheme="minorHAnsi" w:hAnsiTheme="minorHAnsi" w:cstheme="minorHAnsi"/>
          <w:b/>
          <w:sz w:val="22"/>
          <w:szCs w:val="22"/>
        </w:rPr>
        <w:t xml:space="preserve">Environment: AbInitio (Co-op 3.1.6.5),  MPP, SMP, Oracle 10g, PL/SQL, </w:t>
      </w:r>
      <w:proofErr w:type="spellStart"/>
      <w:r w:rsidRPr="00C517CD">
        <w:rPr>
          <w:rFonts w:asciiTheme="minorHAnsi" w:hAnsiTheme="minorHAnsi" w:cstheme="minorHAnsi"/>
          <w:b/>
          <w:sz w:val="22"/>
          <w:szCs w:val="22"/>
        </w:rPr>
        <w:t>SDLC,Metadata</w:t>
      </w:r>
      <w:proofErr w:type="spellEnd"/>
      <w:r w:rsidRPr="00C517CD">
        <w:rPr>
          <w:rFonts w:asciiTheme="minorHAnsi" w:hAnsiTheme="minorHAnsi" w:cstheme="minorHAnsi"/>
          <w:b/>
          <w:sz w:val="22"/>
          <w:szCs w:val="22"/>
        </w:rPr>
        <w:t xml:space="preserve"> Hub, </w:t>
      </w:r>
      <w:proofErr w:type="spellStart"/>
      <w:r w:rsidRPr="00C517CD">
        <w:rPr>
          <w:rFonts w:asciiTheme="minorHAnsi" w:hAnsiTheme="minorHAnsi" w:cstheme="minorHAnsi"/>
          <w:b/>
          <w:sz w:val="22"/>
          <w:szCs w:val="22"/>
        </w:rPr>
        <w:t>Hadoop,Teradata</w:t>
      </w:r>
      <w:proofErr w:type="spellEnd"/>
      <w:r w:rsidRPr="00C517CD">
        <w:rPr>
          <w:rFonts w:asciiTheme="minorHAnsi" w:hAnsiTheme="minorHAnsi" w:cstheme="minorHAnsi"/>
          <w:b/>
          <w:sz w:val="22"/>
          <w:szCs w:val="22"/>
        </w:rPr>
        <w:t xml:space="preserve">, </w:t>
      </w:r>
      <w:proofErr w:type="spellStart"/>
      <w:r w:rsidRPr="00C517CD">
        <w:rPr>
          <w:rFonts w:asciiTheme="minorHAnsi" w:hAnsiTheme="minorHAnsi" w:cstheme="minorHAnsi"/>
          <w:b/>
          <w:sz w:val="22"/>
          <w:szCs w:val="22"/>
        </w:rPr>
        <w:t>Autosys</w:t>
      </w:r>
      <w:proofErr w:type="spellEnd"/>
      <w:r w:rsidRPr="00C517CD">
        <w:rPr>
          <w:rFonts w:asciiTheme="minorHAnsi" w:hAnsiTheme="minorHAnsi" w:cstheme="minorHAnsi"/>
          <w:b/>
          <w:sz w:val="22"/>
          <w:szCs w:val="22"/>
        </w:rPr>
        <w:t>, Control-M, Unix Korn shell.</w:t>
      </w:r>
    </w:p>
    <w:p w:rsidR="006E7A7F" w:rsidRPr="00C517CD" w:rsidRDefault="006E7A7F" w:rsidP="006901B6">
      <w:pPr>
        <w:jc w:val="both"/>
        <w:rPr>
          <w:rFonts w:asciiTheme="minorHAnsi" w:hAnsiTheme="minorHAnsi" w:cstheme="minorHAnsi"/>
          <w:sz w:val="22"/>
          <w:szCs w:val="22"/>
        </w:rPr>
      </w:pPr>
    </w:p>
    <w:p w:rsidR="00BB64D4" w:rsidRPr="00C517CD" w:rsidRDefault="00BB64D4" w:rsidP="006901B6">
      <w:pPr>
        <w:jc w:val="both"/>
        <w:rPr>
          <w:rFonts w:asciiTheme="minorHAnsi" w:hAnsiTheme="minorHAnsi" w:cstheme="minorHAnsi"/>
          <w:sz w:val="22"/>
          <w:szCs w:val="22"/>
        </w:rPr>
      </w:pPr>
    </w:p>
    <w:p w:rsidR="00BB64D4" w:rsidRPr="00C517CD" w:rsidRDefault="00BB64D4" w:rsidP="006901B6">
      <w:pPr>
        <w:jc w:val="both"/>
        <w:rPr>
          <w:rFonts w:asciiTheme="minorHAnsi" w:hAnsiTheme="minorHAnsi" w:cstheme="minorHAnsi"/>
          <w:sz w:val="22"/>
          <w:szCs w:val="22"/>
        </w:rPr>
      </w:pPr>
    </w:p>
    <w:p w:rsidR="00BB64D4" w:rsidRPr="00C517CD" w:rsidRDefault="00BB64D4" w:rsidP="006901B6">
      <w:pPr>
        <w:jc w:val="both"/>
        <w:rPr>
          <w:rFonts w:asciiTheme="minorHAnsi" w:hAnsiTheme="minorHAnsi" w:cstheme="minorHAnsi"/>
          <w:bCs/>
          <w:sz w:val="22"/>
          <w:szCs w:val="22"/>
        </w:rPr>
      </w:pPr>
    </w:p>
    <w:sectPr w:rsidR="00BB64D4" w:rsidRPr="00C517CD" w:rsidSect="00943E73">
      <w:pgSz w:w="11905" w:h="16837"/>
      <w:pgMar w:top="522" w:right="839" w:bottom="515" w:left="839" w:header="720" w:footer="720" w:gutter="0"/>
      <w:pgBorders>
        <w:top w:val="single" w:sz="8" w:space="3" w:color="000000"/>
        <w:left w:val="single" w:sz="8" w:space="19" w:color="000000"/>
        <w:bottom w:val="single" w:sz="8" w:space="3" w:color="000000"/>
        <w:right w:val="single" w:sz="8" w:space="19"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AF9EDB6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singleLevel"/>
    <w:tmpl w:val="00000001"/>
    <w:name w:val="WW8Num7"/>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2"/>
    <w:multiLevelType w:val="singleLevel"/>
    <w:tmpl w:val="00000002"/>
    <w:name w:val="WW8Num9"/>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3"/>
    <w:multiLevelType w:val="singleLevel"/>
    <w:tmpl w:val="00000003"/>
    <w:name w:val="WW8Num24"/>
    <w:lvl w:ilvl="0">
      <w:start w:val="1"/>
      <w:numFmt w:val="bullet"/>
      <w:pStyle w:val="Achievement"/>
      <w:lvlText w:val=""/>
      <w:lvlJc w:val="left"/>
      <w:pPr>
        <w:tabs>
          <w:tab w:val="num" w:pos="360"/>
        </w:tabs>
        <w:ind w:left="360" w:hanging="360"/>
      </w:pPr>
      <w:rPr>
        <w:rFonts w:ascii="Symbol" w:hAnsi="Symbol"/>
        <w:b w:val="0"/>
        <w:i w:val="0"/>
        <w:color w:val="auto"/>
        <w:sz w:val="16"/>
      </w:rPr>
    </w:lvl>
  </w:abstractNum>
  <w:abstractNum w:abstractNumId="4" w15:restartNumberingAfterBreak="0">
    <w:nsid w:val="00000004"/>
    <w:multiLevelType w:val="singleLevel"/>
    <w:tmpl w:val="00000004"/>
    <w:name w:val="WW8Num2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5"/>
    <w:multiLevelType w:val="singleLevel"/>
    <w:tmpl w:val="00000005"/>
    <w:name w:val="WW8Num28"/>
    <w:lvl w:ilvl="0">
      <w:start w:val="1"/>
      <w:numFmt w:val="bullet"/>
      <w:lvlText w:val=""/>
      <w:lvlJc w:val="left"/>
      <w:pPr>
        <w:tabs>
          <w:tab w:val="num" w:pos="720"/>
        </w:tabs>
        <w:ind w:left="720" w:hanging="360"/>
      </w:pPr>
      <w:rPr>
        <w:rFonts w:ascii="Symbol" w:hAnsi="Symbol"/>
      </w:rPr>
    </w:lvl>
  </w:abstractNum>
  <w:abstractNum w:abstractNumId="6" w15:restartNumberingAfterBreak="0">
    <w:nsid w:val="00000006"/>
    <w:multiLevelType w:val="singleLevel"/>
    <w:tmpl w:val="00000006"/>
    <w:name w:val="WW8Num33"/>
    <w:lvl w:ilvl="0">
      <w:start w:val="1"/>
      <w:numFmt w:val="bullet"/>
      <w:lvlText w:val=""/>
      <w:lvlJc w:val="left"/>
      <w:pPr>
        <w:tabs>
          <w:tab w:val="num" w:pos="720"/>
        </w:tabs>
        <w:ind w:left="720" w:hanging="360"/>
      </w:pPr>
      <w:rPr>
        <w:rFonts w:ascii="Symbol" w:hAnsi="Symbol"/>
      </w:rPr>
    </w:lvl>
  </w:abstractNum>
  <w:abstractNum w:abstractNumId="7" w15:restartNumberingAfterBreak="0">
    <w:nsid w:val="00000007"/>
    <w:multiLevelType w:val="singleLevel"/>
    <w:tmpl w:val="00000007"/>
    <w:name w:val="WW8Num39"/>
    <w:lvl w:ilvl="0">
      <w:start w:val="1"/>
      <w:numFmt w:val="bullet"/>
      <w:lvlText w:val=""/>
      <w:lvlJc w:val="left"/>
      <w:pPr>
        <w:tabs>
          <w:tab w:val="num" w:pos="720"/>
        </w:tabs>
        <w:ind w:left="720" w:hanging="360"/>
      </w:pPr>
      <w:rPr>
        <w:rFonts w:ascii="Symbol" w:hAnsi="Symbol"/>
      </w:rPr>
    </w:lvl>
  </w:abstractNum>
  <w:abstractNum w:abstractNumId="8" w15:restartNumberingAfterBreak="0">
    <w:nsid w:val="00000008"/>
    <w:multiLevelType w:val="singleLevel"/>
    <w:tmpl w:val="00000008"/>
    <w:name w:val="WW8Num43"/>
    <w:lvl w:ilvl="0">
      <w:start w:val="1"/>
      <w:numFmt w:val="bullet"/>
      <w:lvlText w:val=""/>
      <w:lvlJc w:val="left"/>
      <w:pPr>
        <w:tabs>
          <w:tab w:val="num" w:pos="1080"/>
        </w:tabs>
        <w:ind w:left="1080" w:hanging="360"/>
      </w:pPr>
      <w:rPr>
        <w:rFonts w:ascii="Symbol" w:hAnsi="Symbol"/>
      </w:rPr>
    </w:lvl>
  </w:abstractNum>
  <w:abstractNum w:abstractNumId="9" w15:restartNumberingAfterBreak="0">
    <w:nsid w:val="00000009"/>
    <w:multiLevelType w:val="multilevel"/>
    <w:tmpl w:val="00000009"/>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0" w15:restartNumberingAfterBreak="0">
    <w:nsid w:val="02605806"/>
    <w:multiLevelType w:val="hybridMultilevel"/>
    <w:tmpl w:val="3EDE3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5E7892"/>
    <w:multiLevelType w:val="hybridMultilevel"/>
    <w:tmpl w:val="B3A2D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A3080F"/>
    <w:multiLevelType w:val="hybridMultilevel"/>
    <w:tmpl w:val="C7C66B9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A6F5693"/>
    <w:multiLevelType w:val="hybridMultilevel"/>
    <w:tmpl w:val="72989D06"/>
    <w:lvl w:ilvl="0" w:tplc="58D6633A">
      <w:start w:val="1"/>
      <w:numFmt w:val="bullet"/>
      <w:lvlText w:val=""/>
      <w:lvlJc w:val="left"/>
      <w:pPr>
        <w:tabs>
          <w:tab w:val="num" w:pos="360"/>
        </w:tabs>
        <w:ind w:left="360" w:hanging="360"/>
      </w:pPr>
      <w:rPr>
        <w:rFonts w:ascii="Symbol" w:hAnsi="Symbol" w:hint="default"/>
        <w:sz w:val="16"/>
        <w:szCs w:val="16"/>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1B845DC7"/>
    <w:multiLevelType w:val="hybridMultilevel"/>
    <w:tmpl w:val="B5446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0279D3"/>
    <w:multiLevelType w:val="hybridMultilevel"/>
    <w:tmpl w:val="D1E28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2A186E"/>
    <w:multiLevelType w:val="multilevel"/>
    <w:tmpl w:val="D872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9D3D3B"/>
    <w:multiLevelType w:val="hybridMultilevel"/>
    <w:tmpl w:val="69DED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B13591"/>
    <w:multiLevelType w:val="hybridMultilevel"/>
    <w:tmpl w:val="444EE8D0"/>
    <w:lvl w:ilvl="0" w:tplc="0409000B">
      <w:start w:val="1"/>
      <w:numFmt w:val="bullet"/>
      <w:lvlText w:val=""/>
      <w:lvlJc w:val="left"/>
      <w:pPr>
        <w:tabs>
          <w:tab w:val="num" w:pos="360"/>
        </w:tabs>
        <w:ind w:left="360" w:hanging="360"/>
      </w:pPr>
      <w:rPr>
        <w:rFonts w:ascii="Wingdings" w:hAnsi="Wingdings" w:hint="default"/>
        <w:lang w:val="en-US"/>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5CC71480"/>
    <w:multiLevelType w:val="hybridMultilevel"/>
    <w:tmpl w:val="39D27C3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284788"/>
    <w:multiLevelType w:val="hybridMultilevel"/>
    <w:tmpl w:val="015430F2"/>
    <w:lvl w:ilvl="0" w:tplc="17C6859C">
      <w:start w:val="1"/>
      <w:numFmt w:val="bullet"/>
      <w:lvlText w:val=""/>
      <w:lvlJc w:val="left"/>
      <w:pPr>
        <w:ind w:left="1208" w:hanging="360"/>
      </w:pPr>
      <w:rPr>
        <w:rFonts w:ascii="Symbol" w:hAnsi="Symbol" w:hint="default"/>
        <w:b w:val="0"/>
        <w:i w:val="0"/>
        <w:color w:val="auto"/>
        <w:sz w:val="16"/>
      </w:rPr>
    </w:lvl>
    <w:lvl w:ilvl="1" w:tplc="04090003" w:tentative="1">
      <w:start w:val="1"/>
      <w:numFmt w:val="bullet"/>
      <w:lvlText w:val="o"/>
      <w:lvlJc w:val="left"/>
      <w:pPr>
        <w:ind w:left="1928" w:hanging="360"/>
      </w:pPr>
      <w:rPr>
        <w:rFonts w:ascii="Courier New" w:hAnsi="Courier New" w:cs="Courier New" w:hint="default"/>
      </w:rPr>
    </w:lvl>
    <w:lvl w:ilvl="2" w:tplc="04090005" w:tentative="1">
      <w:start w:val="1"/>
      <w:numFmt w:val="bullet"/>
      <w:lvlText w:val=""/>
      <w:lvlJc w:val="left"/>
      <w:pPr>
        <w:ind w:left="2648" w:hanging="360"/>
      </w:pPr>
      <w:rPr>
        <w:rFonts w:ascii="Wingdings" w:hAnsi="Wingdings" w:hint="default"/>
      </w:rPr>
    </w:lvl>
    <w:lvl w:ilvl="3" w:tplc="04090001" w:tentative="1">
      <w:start w:val="1"/>
      <w:numFmt w:val="bullet"/>
      <w:lvlText w:val=""/>
      <w:lvlJc w:val="left"/>
      <w:pPr>
        <w:ind w:left="3368" w:hanging="360"/>
      </w:pPr>
      <w:rPr>
        <w:rFonts w:ascii="Symbol" w:hAnsi="Symbol" w:hint="default"/>
      </w:rPr>
    </w:lvl>
    <w:lvl w:ilvl="4" w:tplc="04090003" w:tentative="1">
      <w:start w:val="1"/>
      <w:numFmt w:val="bullet"/>
      <w:lvlText w:val="o"/>
      <w:lvlJc w:val="left"/>
      <w:pPr>
        <w:ind w:left="4088" w:hanging="360"/>
      </w:pPr>
      <w:rPr>
        <w:rFonts w:ascii="Courier New" w:hAnsi="Courier New" w:cs="Courier New" w:hint="default"/>
      </w:rPr>
    </w:lvl>
    <w:lvl w:ilvl="5" w:tplc="04090005" w:tentative="1">
      <w:start w:val="1"/>
      <w:numFmt w:val="bullet"/>
      <w:lvlText w:val=""/>
      <w:lvlJc w:val="left"/>
      <w:pPr>
        <w:ind w:left="4808" w:hanging="360"/>
      </w:pPr>
      <w:rPr>
        <w:rFonts w:ascii="Wingdings" w:hAnsi="Wingdings" w:hint="default"/>
      </w:rPr>
    </w:lvl>
    <w:lvl w:ilvl="6" w:tplc="04090001" w:tentative="1">
      <w:start w:val="1"/>
      <w:numFmt w:val="bullet"/>
      <w:lvlText w:val=""/>
      <w:lvlJc w:val="left"/>
      <w:pPr>
        <w:ind w:left="5528" w:hanging="360"/>
      </w:pPr>
      <w:rPr>
        <w:rFonts w:ascii="Symbol" w:hAnsi="Symbol" w:hint="default"/>
      </w:rPr>
    </w:lvl>
    <w:lvl w:ilvl="7" w:tplc="04090003" w:tentative="1">
      <w:start w:val="1"/>
      <w:numFmt w:val="bullet"/>
      <w:lvlText w:val="o"/>
      <w:lvlJc w:val="left"/>
      <w:pPr>
        <w:ind w:left="6248" w:hanging="360"/>
      </w:pPr>
      <w:rPr>
        <w:rFonts w:ascii="Courier New" w:hAnsi="Courier New" w:cs="Courier New" w:hint="default"/>
      </w:rPr>
    </w:lvl>
    <w:lvl w:ilvl="8" w:tplc="04090005" w:tentative="1">
      <w:start w:val="1"/>
      <w:numFmt w:val="bullet"/>
      <w:lvlText w:val=""/>
      <w:lvlJc w:val="left"/>
      <w:pPr>
        <w:ind w:left="6968" w:hanging="360"/>
      </w:pPr>
      <w:rPr>
        <w:rFonts w:ascii="Wingdings" w:hAnsi="Wingdings" w:hint="default"/>
      </w:rPr>
    </w:lvl>
  </w:abstractNum>
  <w:abstractNum w:abstractNumId="21" w15:restartNumberingAfterBreak="0">
    <w:nsid w:val="66B860A8"/>
    <w:multiLevelType w:val="hybridMultilevel"/>
    <w:tmpl w:val="980A1F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CA2444D"/>
    <w:multiLevelType w:val="hybridMultilevel"/>
    <w:tmpl w:val="DD7A1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8"/>
  </w:num>
  <w:num w:numId="11">
    <w:abstractNumId w:val="17"/>
  </w:num>
  <w:num w:numId="12">
    <w:abstractNumId w:val="20"/>
  </w:num>
  <w:num w:numId="13">
    <w:abstractNumId w:val="13"/>
  </w:num>
  <w:num w:numId="14">
    <w:abstractNumId w:val="22"/>
  </w:num>
  <w:num w:numId="15">
    <w:abstractNumId w:val="14"/>
  </w:num>
  <w:num w:numId="16">
    <w:abstractNumId w:val="7"/>
  </w:num>
  <w:num w:numId="17">
    <w:abstractNumId w:val="0"/>
  </w:num>
  <w:num w:numId="18">
    <w:abstractNumId w:val="12"/>
  </w:num>
  <w:num w:numId="19">
    <w:abstractNumId w:val="15"/>
  </w:num>
  <w:num w:numId="20">
    <w:abstractNumId w:val="21"/>
  </w:num>
  <w:num w:numId="21">
    <w:abstractNumId w:val="16"/>
  </w:num>
  <w:num w:numId="22">
    <w:abstractNumId w:val="19"/>
  </w:num>
  <w:num w:numId="23">
    <w:abstractNumId w:val="10"/>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proofState w:spelling="clean" w:grammar="clean"/>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6998"/>
    <w:rsid w:val="00004E0C"/>
    <w:rsid w:val="000502BA"/>
    <w:rsid w:val="00052612"/>
    <w:rsid w:val="000A2297"/>
    <w:rsid w:val="000C26AA"/>
    <w:rsid w:val="000D5D56"/>
    <w:rsid w:val="000E6F7D"/>
    <w:rsid w:val="000F7F48"/>
    <w:rsid w:val="00113D11"/>
    <w:rsid w:val="00120C74"/>
    <w:rsid w:val="00143033"/>
    <w:rsid w:val="00147CC7"/>
    <w:rsid w:val="001832FB"/>
    <w:rsid w:val="001C6998"/>
    <w:rsid w:val="00202168"/>
    <w:rsid w:val="002113E1"/>
    <w:rsid w:val="00283479"/>
    <w:rsid w:val="0028392D"/>
    <w:rsid w:val="0028768B"/>
    <w:rsid w:val="002901C7"/>
    <w:rsid w:val="002C451C"/>
    <w:rsid w:val="002D1CEF"/>
    <w:rsid w:val="00301107"/>
    <w:rsid w:val="003051EA"/>
    <w:rsid w:val="00315C31"/>
    <w:rsid w:val="00320256"/>
    <w:rsid w:val="003303C6"/>
    <w:rsid w:val="0033063B"/>
    <w:rsid w:val="00336D67"/>
    <w:rsid w:val="00355A20"/>
    <w:rsid w:val="00373DB5"/>
    <w:rsid w:val="00380335"/>
    <w:rsid w:val="003A2115"/>
    <w:rsid w:val="003A3F82"/>
    <w:rsid w:val="003B4AB7"/>
    <w:rsid w:val="00405CAA"/>
    <w:rsid w:val="00414AC4"/>
    <w:rsid w:val="00427A60"/>
    <w:rsid w:val="00450002"/>
    <w:rsid w:val="00483053"/>
    <w:rsid w:val="004855EE"/>
    <w:rsid w:val="004A059E"/>
    <w:rsid w:val="004B0524"/>
    <w:rsid w:val="004C0137"/>
    <w:rsid w:val="004C7D74"/>
    <w:rsid w:val="004D0CEA"/>
    <w:rsid w:val="004D27BB"/>
    <w:rsid w:val="004D6673"/>
    <w:rsid w:val="004E0B1D"/>
    <w:rsid w:val="004E2C37"/>
    <w:rsid w:val="004E4C2E"/>
    <w:rsid w:val="00503BDE"/>
    <w:rsid w:val="00534932"/>
    <w:rsid w:val="00552B62"/>
    <w:rsid w:val="005937B1"/>
    <w:rsid w:val="00596C64"/>
    <w:rsid w:val="005A04E0"/>
    <w:rsid w:val="005A5C0B"/>
    <w:rsid w:val="005E1D6A"/>
    <w:rsid w:val="00603A85"/>
    <w:rsid w:val="006274D0"/>
    <w:rsid w:val="00630978"/>
    <w:rsid w:val="00632AA1"/>
    <w:rsid w:val="00633620"/>
    <w:rsid w:val="006752F7"/>
    <w:rsid w:val="006768D2"/>
    <w:rsid w:val="006811C4"/>
    <w:rsid w:val="006901B6"/>
    <w:rsid w:val="006C0043"/>
    <w:rsid w:val="006C467E"/>
    <w:rsid w:val="006D4BBA"/>
    <w:rsid w:val="006E7A7F"/>
    <w:rsid w:val="006F42A3"/>
    <w:rsid w:val="00745A55"/>
    <w:rsid w:val="00760755"/>
    <w:rsid w:val="00776CCF"/>
    <w:rsid w:val="007A15E4"/>
    <w:rsid w:val="007C7E73"/>
    <w:rsid w:val="007D4522"/>
    <w:rsid w:val="007E2202"/>
    <w:rsid w:val="007E573B"/>
    <w:rsid w:val="007F1005"/>
    <w:rsid w:val="007F13A8"/>
    <w:rsid w:val="008142C2"/>
    <w:rsid w:val="00826D8C"/>
    <w:rsid w:val="00843CC4"/>
    <w:rsid w:val="00864860"/>
    <w:rsid w:val="0089517A"/>
    <w:rsid w:val="008B1C56"/>
    <w:rsid w:val="009002CA"/>
    <w:rsid w:val="00943E73"/>
    <w:rsid w:val="0098147B"/>
    <w:rsid w:val="00985BA5"/>
    <w:rsid w:val="009B0B3B"/>
    <w:rsid w:val="009C496B"/>
    <w:rsid w:val="009D2F6F"/>
    <w:rsid w:val="009E5B3E"/>
    <w:rsid w:val="00A361C6"/>
    <w:rsid w:val="00A513DC"/>
    <w:rsid w:val="00A518C6"/>
    <w:rsid w:val="00A90FBC"/>
    <w:rsid w:val="00AB1E61"/>
    <w:rsid w:val="00AD056D"/>
    <w:rsid w:val="00AF1974"/>
    <w:rsid w:val="00AF6CC2"/>
    <w:rsid w:val="00B0364C"/>
    <w:rsid w:val="00B040CC"/>
    <w:rsid w:val="00B27CFE"/>
    <w:rsid w:val="00B70D3C"/>
    <w:rsid w:val="00BA271B"/>
    <w:rsid w:val="00BA7614"/>
    <w:rsid w:val="00BB64D4"/>
    <w:rsid w:val="00BC420C"/>
    <w:rsid w:val="00BE30D4"/>
    <w:rsid w:val="00C517CD"/>
    <w:rsid w:val="00C858E8"/>
    <w:rsid w:val="00CA5DBD"/>
    <w:rsid w:val="00CF79F4"/>
    <w:rsid w:val="00DB5797"/>
    <w:rsid w:val="00DB6B19"/>
    <w:rsid w:val="00DC02EC"/>
    <w:rsid w:val="00DE26D8"/>
    <w:rsid w:val="00DE2E4B"/>
    <w:rsid w:val="00DE2FCF"/>
    <w:rsid w:val="00E008BF"/>
    <w:rsid w:val="00E317D8"/>
    <w:rsid w:val="00E515BA"/>
    <w:rsid w:val="00E51A9E"/>
    <w:rsid w:val="00E61141"/>
    <w:rsid w:val="00E7303A"/>
    <w:rsid w:val="00E755F2"/>
    <w:rsid w:val="00E851FF"/>
    <w:rsid w:val="00EA5B57"/>
    <w:rsid w:val="00EB04FB"/>
    <w:rsid w:val="00EB249A"/>
    <w:rsid w:val="00EC0985"/>
    <w:rsid w:val="00EF7423"/>
    <w:rsid w:val="00F14657"/>
    <w:rsid w:val="00F1601C"/>
    <w:rsid w:val="00F32A83"/>
    <w:rsid w:val="00F40006"/>
    <w:rsid w:val="00F45C3A"/>
    <w:rsid w:val="00F47FEA"/>
    <w:rsid w:val="00F609C5"/>
    <w:rsid w:val="00F67B06"/>
    <w:rsid w:val="00F763EF"/>
    <w:rsid w:val="00FD6ED2"/>
    <w:rsid w:val="00FE2F72"/>
    <w:rsid w:val="00FE3E7E"/>
    <w:rsid w:val="00FF5061"/>
    <w:rsid w:val="00FF7A3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5:docId w15:val="{61914B93-9429-4E65-A96C-B60FBDE1E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3E73"/>
    <w:pPr>
      <w:suppressAutoHyphens/>
    </w:pPr>
    <w:rPr>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943E73"/>
    <w:rPr>
      <w:rFonts w:ascii="Wingdings" w:hAnsi="Wingdings"/>
      <w:sz w:val="16"/>
      <w:szCs w:val="16"/>
    </w:rPr>
  </w:style>
  <w:style w:type="character" w:customStyle="1" w:styleId="WW8Num1z1">
    <w:name w:val="WW8Num1z1"/>
    <w:rsid w:val="00943E73"/>
    <w:rPr>
      <w:rFonts w:ascii="Courier New" w:hAnsi="Courier New"/>
    </w:rPr>
  </w:style>
  <w:style w:type="character" w:customStyle="1" w:styleId="WW8Num1z2">
    <w:name w:val="WW8Num1z2"/>
    <w:rsid w:val="00943E73"/>
    <w:rPr>
      <w:rFonts w:ascii="Wingdings" w:hAnsi="Wingdings"/>
    </w:rPr>
  </w:style>
  <w:style w:type="character" w:customStyle="1" w:styleId="WW8Num1z3">
    <w:name w:val="WW8Num1z3"/>
    <w:rsid w:val="00943E73"/>
    <w:rPr>
      <w:rFonts w:ascii="Symbol" w:hAnsi="Symbol"/>
    </w:rPr>
  </w:style>
  <w:style w:type="character" w:customStyle="1" w:styleId="WW8Num2z0">
    <w:name w:val="WW8Num2z0"/>
    <w:rsid w:val="00943E73"/>
    <w:rPr>
      <w:rFonts w:ascii="Wingdings" w:hAnsi="Wingdings"/>
      <w:b w:val="0"/>
      <w:i w:val="0"/>
      <w:sz w:val="16"/>
      <w:szCs w:val="16"/>
    </w:rPr>
  </w:style>
  <w:style w:type="character" w:customStyle="1" w:styleId="WW8Num2z1">
    <w:name w:val="WW8Num2z1"/>
    <w:rsid w:val="00943E73"/>
    <w:rPr>
      <w:rFonts w:ascii="Courier New" w:hAnsi="Courier New" w:cs="Courier New"/>
    </w:rPr>
  </w:style>
  <w:style w:type="character" w:customStyle="1" w:styleId="WW8Num2z2">
    <w:name w:val="WW8Num2z2"/>
    <w:rsid w:val="00943E73"/>
    <w:rPr>
      <w:rFonts w:ascii="Wingdings" w:hAnsi="Wingdings"/>
    </w:rPr>
  </w:style>
  <w:style w:type="character" w:customStyle="1" w:styleId="WW8Num2z3">
    <w:name w:val="WW8Num2z3"/>
    <w:rsid w:val="00943E73"/>
    <w:rPr>
      <w:rFonts w:ascii="Symbol" w:hAnsi="Symbol"/>
    </w:rPr>
  </w:style>
  <w:style w:type="character" w:customStyle="1" w:styleId="WW8Num3z0">
    <w:name w:val="WW8Num3z0"/>
    <w:rsid w:val="00943E73"/>
    <w:rPr>
      <w:rFonts w:ascii="Wingdings" w:hAnsi="Wingdings"/>
    </w:rPr>
  </w:style>
  <w:style w:type="character" w:customStyle="1" w:styleId="WW8Num3z1">
    <w:name w:val="WW8Num3z1"/>
    <w:rsid w:val="00943E73"/>
    <w:rPr>
      <w:rFonts w:ascii="Courier New" w:hAnsi="Courier New" w:cs="Courier New"/>
    </w:rPr>
  </w:style>
  <w:style w:type="character" w:customStyle="1" w:styleId="WW8Num3z3">
    <w:name w:val="WW8Num3z3"/>
    <w:rsid w:val="00943E73"/>
    <w:rPr>
      <w:rFonts w:ascii="Symbol" w:hAnsi="Symbol"/>
    </w:rPr>
  </w:style>
  <w:style w:type="character" w:customStyle="1" w:styleId="WW8Num4z0">
    <w:name w:val="WW8Num4z0"/>
    <w:rsid w:val="00943E73"/>
    <w:rPr>
      <w:rFonts w:ascii="Wingdings" w:hAnsi="Wingdings"/>
      <w:sz w:val="16"/>
      <w:szCs w:val="16"/>
    </w:rPr>
  </w:style>
  <w:style w:type="character" w:customStyle="1" w:styleId="WW8Num4z1">
    <w:name w:val="WW8Num4z1"/>
    <w:rsid w:val="00943E73"/>
    <w:rPr>
      <w:rFonts w:ascii="Courier New" w:hAnsi="Courier New" w:cs="Courier New"/>
    </w:rPr>
  </w:style>
  <w:style w:type="character" w:customStyle="1" w:styleId="WW8Num4z2">
    <w:name w:val="WW8Num4z2"/>
    <w:rsid w:val="00943E73"/>
    <w:rPr>
      <w:rFonts w:ascii="Wingdings" w:hAnsi="Wingdings"/>
    </w:rPr>
  </w:style>
  <w:style w:type="character" w:customStyle="1" w:styleId="WW8Num4z3">
    <w:name w:val="WW8Num4z3"/>
    <w:rsid w:val="00943E73"/>
    <w:rPr>
      <w:rFonts w:ascii="Symbol" w:hAnsi="Symbol"/>
    </w:rPr>
  </w:style>
  <w:style w:type="character" w:customStyle="1" w:styleId="WW8Num5z0">
    <w:name w:val="WW8Num5z0"/>
    <w:rsid w:val="00943E73"/>
    <w:rPr>
      <w:rFonts w:ascii="Wingdings" w:hAnsi="Wingdings"/>
      <w:b w:val="0"/>
      <w:i w:val="0"/>
      <w:sz w:val="16"/>
    </w:rPr>
  </w:style>
  <w:style w:type="character" w:customStyle="1" w:styleId="WW8Num5z1">
    <w:name w:val="WW8Num5z1"/>
    <w:rsid w:val="00943E73"/>
    <w:rPr>
      <w:rFonts w:ascii="Courier New" w:hAnsi="Courier New"/>
    </w:rPr>
  </w:style>
  <w:style w:type="character" w:customStyle="1" w:styleId="WW8Num5z2">
    <w:name w:val="WW8Num5z2"/>
    <w:rsid w:val="00943E73"/>
    <w:rPr>
      <w:rFonts w:ascii="Wingdings" w:hAnsi="Wingdings"/>
    </w:rPr>
  </w:style>
  <w:style w:type="character" w:customStyle="1" w:styleId="WW8Num5z3">
    <w:name w:val="WW8Num5z3"/>
    <w:rsid w:val="00943E73"/>
    <w:rPr>
      <w:rFonts w:ascii="Symbol" w:hAnsi="Symbol"/>
    </w:rPr>
  </w:style>
  <w:style w:type="character" w:customStyle="1" w:styleId="WW8Num6z0">
    <w:name w:val="WW8Num6z0"/>
    <w:rsid w:val="00943E73"/>
    <w:rPr>
      <w:rFonts w:ascii="Wingdings" w:hAnsi="Wingdings"/>
    </w:rPr>
  </w:style>
  <w:style w:type="character" w:customStyle="1" w:styleId="WW8Num6z1">
    <w:name w:val="WW8Num6z1"/>
    <w:rsid w:val="00943E73"/>
    <w:rPr>
      <w:rFonts w:ascii="Courier New" w:hAnsi="Courier New" w:cs="Courier New"/>
    </w:rPr>
  </w:style>
  <w:style w:type="character" w:customStyle="1" w:styleId="WW8Num6z3">
    <w:name w:val="WW8Num6z3"/>
    <w:rsid w:val="00943E73"/>
    <w:rPr>
      <w:rFonts w:ascii="Symbol" w:hAnsi="Symbol"/>
    </w:rPr>
  </w:style>
  <w:style w:type="character" w:customStyle="1" w:styleId="WW8Num7z0">
    <w:name w:val="WW8Num7z0"/>
    <w:rsid w:val="00943E73"/>
    <w:rPr>
      <w:rFonts w:ascii="Symbol" w:hAnsi="Symbol"/>
    </w:rPr>
  </w:style>
  <w:style w:type="character" w:customStyle="1" w:styleId="WW8Num7z1">
    <w:name w:val="WW8Num7z1"/>
    <w:rsid w:val="00943E73"/>
    <w:rPr>
      <w:rFonts w:ascii="Courier New" w:hAnsi="Courier New" w:cs="Courier New"/>
    </w:rPr>
  </w:style>
  <w:style w:type="character" w:customStyle="1" w:styleId="WW8Num7z2">
    <w:name w:val="WW8Num7z2"/>
    <w:rsid w:val="00943E73"/>
    <w:rPr>
      <w:rFonts w:ascii="Wingdings" w:hAnsi="Wingdings"/>
    </w:rPr>
  </w:style>
  <w:style w:type="character" w:customStyle="1" w:styleId="WW8Num8z0">
    <w:name w:val="WW8Num8z0"/>
    <w:rsid w:val="00943E73"/>
    <w:rPr>
      <w:rFonts w:ascii="Wingdings" w:hAnsi="Wingdings"/>
      <w:sz w:val="16"/>
      <w:szCs w:val="16"/>
    </w:rPr>
  </w:style>
  <w:style w:type="character" w:customStyle="1" w:styleId="WW8Num8z1">
    <w:name w:val="WW8Num8z1"/>
    <w:rsid w:val="00943E73"/>
    <w:rPr>
      <w:rFonts w:ascii="Courier New" w:hAnsi="Courier New" w:cs="Courier New"/>
    </w:rPr>
  </w:style>
  <w:style w:type="character" w:customStyle="1" w:styleId="WW8Num8z2">
    <w:name w:val="WW8Num8z2"/>
    <w:rsid w:val="00943E73"/>
    <w:rPr>
      <w:rFonts w:ascii="Wingdings" w:hAnsi="Wingdings"/>
    </w:rPr>
  </w:style>
  <w:style w:type="character" w:customStyle="1" w:styleId="WW8Num8z3">
    <w:name w:val="WW8Num8z3"/>
    <w:rsid w:val="00943E73"/>
    <w:rPr>
      <w:rFonts w:ascii="Symbol" w:hAnsi="Symbol"/>
    </w:rPr>
  </w:style>
  <w:style w:type="character" w:customStyle="1" w:styleId="WW8Num9z0">
    <w:name w:val="WW8Num9z0"/>
    <w:rsid w:val="00943E73"/>
    <w:rPr>
      <w:rFonts w:ascii="Symbol" w:hAnsi="Symbol"/>
    </w:rPr>
  </w:style>
  <w:style w:type="character" w:customStyle="1" w:styleId="WW8Num9z1">
    <w:name w:val="WW8Num9z1"/>
    <w:rsid w:val="00943E73"/>
    <w:rPr>
      <w:rFonts w:ascii="Courier New" w:hAnsi="Courier New" w:cs="Courier New"/>
    </w:rPr>
  </w:style>
  <w:style w:type="character" w:customStyle="1" w:styleId="WW8Num9z2">
    <w:name w:val="WW8Num9z2"/>
    <w:rsid w:val="00943E73"/>
    <w:rPr>
      <w:rFonts w:ascii="Wingdings" w:hAnsi="Wingdings"/>
    </w:rPr>
  </w:style>
  <w:style w:type="character" w:customStyle="1" w:styleId="WW8Num10z0">
    <w:name w:val="WW8Num10z0"/>
    <w:rsid w:val="00943E73"/>
    <w:rPr>
      <w:rFonts w:ascii="Wingdings" w:hAnsi="Wingdings"/>
    </w:rPr>
  </w:style>
  <w:style w:type="character" w:customStyle="1" w:styleId="WW8Num10z1">
    <w:name w:val="WW8Num10z1"/>
    <w:rsid w:val="00943E73"/>
    <w:rPr>
      <w:rFonts w:ascii="Courier New" w:hAnsi="Courier New" w:cs="Courier New"/>
    </w:rPr>
  </w:style>
  <w:style w:type="character" w:customStyle="1" w:styleId="WW8Num10z3">
    <w:name w:val="WW8Num10z3"/>
    <w:rsid w:val="00943E73"/>
    <w:rPr>
      <w:rFonts w:ascii="Symbol" w:hAnsi="Symbol"/>
    </w:rPr>
  </w:style>
  <w:style w:type="character" w:customStyle="1" w:styleId="WW8Num11z0">
    <w:name w:val="WW8Num11z0"/>
    <w:rsid w:val="00943E73"/>
    <w:rPr>
      <w:rFonts w:ascii="Wingdings" w:hAnsi="Wingdings"/>
    </w:rPr>
  </w:style>
  <w:style w:type="character" w:customStyle="1" w:styleId="WW8Num11z1">
    <w:name w:val="WW8Num11z1"/>
    <w:rsid w:val="00943E73"/>
    <w:rPr>
      <w:rFonts w:ascii="Courier New" w:hAnsi="Courier New"/>
    </w:rPr>
  </w:style>
  <w:style w:type="character" w:customStyle="1" w:styleId="WW8Num11z3">
    <w:name w:val="WW8Num11z3"/>
    <w:rsid w:val="00943E73"/>
    <w:rPr>
      <w:rFonts w:ascii="Symbol" w:hAnsi="Symbol"/>
    </w:rPr>
  </w:style>
  <w:style w:type="character" w:customStyle="1" w:styleId="WW8Num12z0">
    <w:name w:val="WW8Num12z0"/>
    <w:rsid w:val="00943E73"/>
    <w:rPr>
      <w:rFonts w:ascii="Wingdings" w:hAnsi="Wingdings"/>
      <w:sz w:val="16"/>
      <w:szCs w:val="16"/>
    </w:rPr>
  </w:style>
  <w:style w:type="character" w:customStyle="1" w:styleId="WW8Num12z1">
    <w:name w:val="WW8Num12z1"/>
    <w:rsid w:val="00943E73"/>
    <w:rPr>
      <w:rFonts w:ascii="Courier New" w:hAnsi="Courier New" w:cs="Courier New"/>
    </w:rPr>
  </w:style>
  <w:style w:type="character" w:customStyle="1" w:styleId="WW8Num12z2">
    <w:name w:val="WW8Num12z2"/>
    <w:rsid w:val="00943E73"/>
    <w:rPr>
      <w:rFonts w:ascii="Wingdings" w:hAnsi="Wingdings"/>
    </w:rPr>
  </w:style>
  <w:style w:type="character" w:customStyle="1" w:styleId="WW8Num12z3">
    <w:name w:val="WW8Num12z3"/>
    <w:rsid w:val="00943E73"/>
    <w:rPr>
      <w:rFonts w:ascii="Symbol" w:hAnsi="Symbol"/>
    </w:rPr>
  </w:style>
  <w:style w:type="character" w:customStyle="1" w:styleId="WW8Num13z0">
    <w:name w:val="WW8Num13z0"/>
    <w:rsid w:val="00943E73"/>
    <w:rPr>
      <w:rFonts w:ascii="Wingdings" w:hAnsi="Wingdings"/>
      <w:sz w:val="16"/>
      <w:szCs w:val="16"/>
    </w:rPr>
  </w:style>
  <w:style w:type="character" w:customStyle="1" w:styleId="WW8Num13z1">
    <w:name w:val="WW8Num13z1"/>
    <w:rsid w:val="00943E73"/>
    <w:rPr>
      <w:rFonts w:ascii="Courier New" w:hAnsi="Courier New" w:cs="Courier New"/>
    </w:rPr>
  </w:style>
  <w:style w:type="character" w:customStyle="1" w:styleId="WW8Num13z2">
    <w:name w:val="WW8Num13z2"/>
    <w:rsid w:val="00943E73"/>
    <w:rPr>
      <w:rFonts w:ascii="Wingdings" w:hAnsi="Wingdings"/>
    </w:rPr>
  </w:style>
  <w:style w:type="character" w:customStyle="1" w:styleId="WW8Num13z3">
    <w:name w:val="WW8Num13z3"/>
    <w:rsid w:val="00943E73"/>
    <w:rPr>
      <w:rFonts w:ascii="Symbol" w:hAnsi="Symbol"/>
    </w:rPr>
  </w:style>
  <w:style w:type="character" w:customStyle="1" w:styleId="WW8Num14z0">
    <w:name w:val="WW8Num14z0"/>
    <w:rsid w:val="00943E73"/>
    <w:rPr>
      <w:rFonts w:ascii="Wingdings" w:hAnsi="Wingdings"/>
    </w:rPr>
  </w:style>
  <w:style w:type="character" w:customStyle="1" w:styleId="WW8Num14z1">
    <w:name w:val="WW8Num14z1"/>
    <w:rsid w:val="00943E73"/>
    <w:rPr>
      <w:rFonts w:ascii="Courier New" w:hAnsi="Courier New" w:cs="Courier New"/>
    </w:rPr>
  </w:style>
  <w:style w:type="character" w:customStyle="1" w:styleId="WW8Num14z3">
    <w:name w:val="WW8Num14z3"/>
    <w:rsid w:val="00943E73"/>
    <w:rPr>
      <w:rFonts w:ascii="Symbol" w:hAnsi="Symbol"/>
    </w:rPr>
  </w:style>
  <w:style w:type="character" w:customStyle="1" w:styleId="WW8Num15z0">
    <w:name w:val="WW8Num15z0"/>
    <w:rsid w:val="00943E73"/>
    <w:rPr>
      <w:rFonts w:ascii="Wingdings" w:hAnsi="Wingdings"/>
      <w:b w:val="0"/>
      <w:i w:val="0"/>
      <w:sz w:val="16"/>
    </w:rPr>
  </w:style>
  <w:style w:type="character" w:customStyle="1" w:styleId="WW8Num15z1">
    <w:name w:val="WW8Num15z1"/>
    <w:rsid w:val="00943E73"/>
    <w:rPr>
      <w:rFonts w:ascii="Courier New" w:hAnsi="Courier New"/>
    </w:rPr>
  </w:style>
  <w:style w:type="character" w:customStyle="1" w:styleId="WW8Num15z2">
    <w:name w:val="WW8Num15z2"/>
    <w:rsid w:val="00943E73"/>
    <w:rPr>
      <w:rFonts w:ascii="Wingdings" w:hAnsi="Wingdings"/>
    </w:rPr>
  </w:style>
  <w:style w:type="character" w:customStyle="1" w:styleId="WW8Num15z3">
    <w:name w:val="WW8Num15z3"/>
    <w:rsid w:val="00943E73"/>
    <w:rPr>
      <w:rFonts w:ascii="Symbol" w:hAnsi="Symbol"/>
    </w:rPr>
  </w:style>
  <w:style w:type="character" w:customStyle="1" w:styleId="WW8Num16z0">
    <w:name w:val="WW8Num16z0"/>
    <w:rsid w:val="00943E73"/>
    <w:rPr>
      <w:rFonts w:ascii="Wingdings" w:hAnsi="Wingdings"/>
    </w:rPr>
  </w:style>
  <w:style w:type="character" w:customStyle="1" w:styleId="WW8Num16z1">
    <w:name w:val="WW8Num16z1"/>
    <w:rsid w:val="00943E73"/>
    <w:rPr>
      <w:rFonts w:ascii="Courier New" w:hAnsi="Courier New" w:cs="Courier New"/>
    </w:rPr>
  </w:style>
  <w:style w:type="character" w:customStyle="1" w:styleId="WW8Num16z3">
    <w:name w:val="WW8Num16z3"/>
    <w:rsid w:val="00943E73"/>
    <w:rPr>
      <w:rFonts w:ascii="Symbol" w:hAnsi="Symbol"/>
    </w:rPr>
  </w:style>
  <w:style w:type="character" w:customStyle="1" w:styleId="WW8Num17z0">
    <w:name w:val="WW8Num17z0"/>
    <w:rsid w:val="00943E73"/>
    <w:rPr>
      <w:rFonts w:ascii="Wingdings" w:hAnsi="Wingdings"/>
    </w:rPr>
  </w:style>
  <w:style w:type="character" w:customStyle="1" w:styleId="WW8Num17z1">
    <w:name w:val="WW8Num17z1"/>
    <w:rsid w:val="00943E73"/>
    <w:rPr>
      <w:rFonts w:ascii="Courier New" w:hAnsi="Courier New" w:cs="Courier New"/>
    </w:rPr>
  </w:style>
  <w:style w:type="character" w:customStyle="1" w:styleId="WW8Num17z3">
    <w:name w:val="WW8Num17z3"/>
    <w:rsid w:val="00943E73"/>
    <w:rPr>
      <w:rFonts w:ascii="Symbol" w:hAnsi="Symbol"/>
    </w:rPr>
  </w:style>
  <w:style w:type="character" w:customStyle="1" w:styleId="WW8Num18z0">
    <w:name w:val="WW8Num18z0"/>
    <w:rsid w:val="00943E73"/>
    <w:rPr>
      <w:rFonts w:ascii="Wingdings" w:hAnsi="Wingdings"/>
    </w:rPr>
  </w:style>
  <w:style w:type="character" w:customStyle="1" w:styleId="WW8Num18z3">
    <w:name w:val="WW8Num18z3"/>
    <w:rsid w:val="00943E73"/>
    <w:rPr>
      <w:rFonts w:ascii="Symbol" w:hAnsi="Symbol"/>
    </w:rPr>
  </w:style>
  <w:style w:type="character" w:customStyle="1" w:styleId="WW8Num18z4">
    <w:name w:val="WW8Num18z4"/>
    <w:rsid w:val="00943E73"/>
    <w:rPr>
      <w:rFonts w:ascii="Courier New" w:hAnsi="Courier New" w:cs="Courier New"/>
    </w:rPr>
  </w:style>
  <w:style w:type="character" w:customStyle="1" w:styleId="WW8Num19z0">
    <w:name w:val="WW8Num19z0"/>
    <w:rsid w:val="00943E73"/>
    <w:rPr>
      <w:rFonts w:ascii="Wingdings" w:hAnsi="Wingdings"/>
    </w:rPr>
  </w:style>
  <w:style w:type="character" w:customStyle="1" w:styleId="WW8Num19z1">
    <w:name w:val="WW8Num19z1"/>
    <w:rsid w:val="00943E73"/>
    <w:rPr>
      <w:rFonts w:ascii="Courier New" w:hAnsi="Courier New" w:cs="Courier New"/>
    </w:rPr>
  </w:style>
  <w:style w:type="character" w:customStyle="1" w:styleId="WW8Num19z3">
    <w:name w:val="WW8Num19z3"/>
    <w:rsid w:val="00943E73"/>
    <w:rPr>
      <w:rFonts w:ascii="Symbol" w:hAnsi="Symbol"/>
    </w:rPr>
  </w:style>
  <w:style w:type="character" w:customStyle="1" w:styleId="WW8Num20z0">
    <w:name w:val="WW8Num20z0"/>
    <w:rsid w:val="00943E73"/>
    <w:rPr>
      <w:rFonts w:ascii="Wingdings" w:hAnsi="Wingdings"/>
    </w:rPr>
  </w:style>
  <w:style w:type="character" w:customStyle="1" w:styleId="WW8Num20z1">
    <w:name w:val="WW8Num20z1"/>
    <w:rsid w:val="00943E73"/>
    <w:rPr>
      <w:rFonts w:ascii="Courier New" w:hAnsi="Courier New" w:cs="Courier New"/>
    </w:rPr>
  </w:style>
  <w:style w:type="character" w:customStyle="1" w:styleId="WW8Num20z3">
    <w:name w:val="WW8Num20z3"/>
    <w:rsid w:val="00943E73"/>
    <w:rPr>
      <w:rFonts w:ascii="Symbol" w:hAnsi="Symbol"/>
    </w:rPr>
  </w:style>
  <w:style w:type="character" w:customStyle="1" w:styleId="WW8Num21z0">
    <w:name w:val="WW8Num21z0"/>
    <w:rsid w:val="00943E73"/>
    <w:rPr>
      <w:rFonts w:ascii="Wingdings" w:hAnsi="Wingdings"/>
    </w:rPr>
  </w:style>
  <w:style w:type="character" w:customStyle="1" w:styleId="WW8Num21z1">
    <w:name w:val="WW8Num21z1"/>
    <w:rsid w:val="00943E73"/>
    <w:rPr>
      <w:rFonts w:ascii="Courier New" w:hAnsi="Courier New" w:cs="Courier New"/>
    </w:rPr>
  </w:style>
  <w:style w:type="character" w:customStyle="1" w:styleId="WW8Num21z3">
    <w:name w:val="WW8Num21z3"/>
    <w:rsid w:val="00943E73"/>
    <w:rPr>
      <w:rFonts w:ascii="Symbol" w:hAnsi="Symbol"/>
    </w:rPr>
  </w:style>
  <w:style w:type="character" w:customStyle="1" w:styleId="WW8Num22z0">
    <w:name w:val="WW8Num22z0"/>
    <w:rsid w:val="00943E73"/>
    <w:rPr>
      <w:rFonts w:ascii="Wingdings" w:hAnsi="Wingdings"/>
    </w:rPr>
  </w:style>
  <w:style w:type="character" w:customStyle="1" w:styleId="WW8Num22z1">
    <w:name w:val="WW8Num22z1"/>
    <w:rsid w:val="00943E73"/>
    <w:rPr>
      <w:rFonts w:ascii="Courier New" w:hAnsi="Courier New" w:cs="Courier New"/>
    </w:rPr>
  </w:style>
  <w:style w:type="character" w:customStyle="1" w:styleId="WW8Num22z3">
    <w:name w:val="WW8Num22z3"/>
    <w:rsid w:val="00943E73"/>
    <w:rPr>
      <w:rFonts w:ascii="Symbol" w:hAnsi="Symbol"/>
    </w:rPr>
  </w:style>
  <w:style w:type="character" w:customStyle="1" w:styleId="WW8Num23z0">
    <w:name w:val="WW8Num23z0"/>
    <w:rsid w:val="00943E73"/>
    <w:rPr>
      <w:rFonts w:ascii="Wingdings" w:hAnsi="Wingdings"/>
    </w:rPr>
  </w:style>
  <w:style w:type="character" w:customStyle="1" w:styleId="WW8Num23z1">
    <w:name w:val="WW8Num23z1"/>
    <w:rsid w:val="00943E73"/>
    <w:rPr>
      <w:rFonts w:ascii="Courier New" w:hAnsi="Courier New" w:cs="Courier New"/>
    </w:rPr>
  </w:style>
  <w:style w:type="character" w:customStyle="1" w:styleId="WW8Num23z3">
    <w:name w:val="WW8Num23z3"/>
    <w:rsid w:val="00943E73"/>
    <w:rPr>
      <w:rFonts w:ascii="Symbol" w:hAnsi="Symbol"/>
    </w:rPr>
  </w:style>
  <w:style w:type="character" w:customStyle="1" w:styleId="WW8Num24z0">
    <w:name w:val="WW8Num24z0"/>
    <w:rsid w:val="00943E73"/>
    <w:rPr>
      <w:rFonts w:ascii="Symbol" w:hAnsi="Symbol"/>
      <w:b w:val="0"/>
      <w:i w:val="0"/>
      <w:color w:val="auto"/>
      <w:sz w:val="16"/>
    </w:rPr>
  </w:style>
  <w:style w:type="character" w:customStyle="1" w:styleId="WW8Num24z1">
    <w:name w:val="WW8Num24z1"/>
    <w:rsid w:val="00943E73"/>
    <w:rPr>
      <w:rFonts w:ascii="Courier New" w:hAnsi="Courier New"/>
    </w:rPr>
  </w:style>
  <w:style w:type="character" w:customStyle="1" w:styleId="WW8Num24z2">
    <w:name w:val="WW8Num24z2"/>
    <w:rsid w:val="00943E73"/>
    <w:rPr>
      <w:rFonts w:ascii="Wingdings" w:hAnsi="Wingdings"/>
    </w:rPr>
  </w:style>
  <w:style w:type="character" w:customStyle="1" w:styleId="WW8Num24z3">
    <w:name w:val="WW8Num24z3"/>
    <w:rsid w:val="00943E73"/>
    <w:rPr>
      <w:rFonts w:ascii="Symbol" w:hAnsi="Symbol"/>
    </w:rPr>
  </w:style>
  <w:style w:type="character" w:customStyle="1" w:styleId="WW8Num25z0">
    <w:name w:val="WW8Num25z0"/>
    <w:rsid w:val="00943E73"/>
    <w:rPr>
      <w:rFonts w:ascii="Symbol" w:hAnsi="Symbol"/>
    </w:rPr>
  </w:style>
  <w:style w:type="character" w:customStyle="1" w:styleId="WW8Num25z1">
    <w:name w:val="WW8Num25z1"/>
    <w:rsid w:val="00943E73"/>
    <w:rPr>
      <w:rFonts w:ascii="Courier New" w:hAnsi="Courier New" w:cs="Courier New"/>
    </w:rPr>
  </w:style>
  <w:style w:type="character" w:customStyle="1" w:styleId="WW8Num25z2">
    <w:name w:val="WW8Num25z2"/>
    <w:rsid w:val="00943E73"/>
    <w:rPr>
      <w:rFonts w:ascii="Wingdings" w:hAnsi="Wingdings"/>
    </w:rPr>
  </w:style>
  <w:style w:type="character" w:customStyle="1" w:styleId="WW8Num26z0">
    <w:name w:val="WW8Num26z0"/>
    <w:rsid w:val="00943E73"/>
    <w:rPr>
      <w:rFonts w:ascii="Wingdings" w:hAnsi="Wingdings"/>
      <w:b w:val="0"/>
      <w:i w:val="0"/>
      <w:sz w:val="16"/>
    </w:rPr>
  </w:style>
  <w:style w:type="character" w:customStyle="1" w:styleId="WW8Num26z1">
    <w:name w:val="WW8Num26z1"/>
    <w:rsid w:val="00943E73"/>
    <w:rPr>
      <w:rFonts w:ascii="Courier New" w:hAnsi="Courier New"/>
    </w:rPr>
  </w:style>
  <w:style w:type="character" w:customStyle="1" w:styleId="WW8Num26z2">
    <w:name w:val="WW8Num26z2"/>
    <w:rsid w:val="00943E73"/>
    <w:rPr>
      <w:rFonts w:ascii="Wingdings" w:hAnsi="Wingdings"/>
    </w:rPr>
  </w:style>
  <w:style w:type="character" w:customStyle="1" w:styleId="WW8Num26z3">
    <w:name w:val="WW8Num26z3"/>
    <w:rsid w:val="00943E73"/>
    <w:rPr>
      <w:rFonts w:ascii="Symbol" w:hAnsi="Symbol"/>
    </w:rPr>
  </w:style>
  <w:style w:type="character" w:customStyle="1" w:styleId="WW8Num27z0">
    <w:name w:val="WW8Num27z0"/>
    <w:rsid w:val="00943E73"/>
    <w:rPr>
      <w:rFonts w:ascii="Wingdings" w:hAnsi="Wingdings"/>
      <w:b w:val="0"/>
      <w:i w:val="0"/>
      <w:sz w:val="16"/>
    </w:rPr>
  </w:style>
  <w:style w:type="character" w:customStyle="1" w:styleId="WW8Num27z1">
    <w:name w:val="WW8Num27z1"/>
    <w:rsid w:val="00943E73"/>
    <w:rPr>
      <w:rFonts w:ascii="Courier New" w:hAnsi="Courier New"/>
    </w:rPr>
  </w:style>
  <w:style w:type="character" w:customStyle="1" w:styleId="WW8Num27z2">
    <w:name w:val="WW8Num27z2"/>
    <w:rsid w:val="00943E73"/>
    <w:rPr>
      <w:rFonts w:ascii="Wingdings" w:hAnsi="Wingdings"/>
    </w:rPr>
  </w:style>
  <w:style w:type="character" w:customStyle="1" w:styleId="WW8Num27z3">
    <w:name w:val="WW8Num27z3"/>
    <w:rsid w:val="00943E73"/>
    <w:rPr>
      <w:rFonts w:ascii="Symbol" w:hAnsi="Symbol"/>
    </w:rPr>
  </w:style>
  <w:style w:type="character" w:customStyle="1" w:styleId="WW8Num28z0">
    <w:name w:val="WW8Num28z0"/>
    <w:rsid w:val="00943E73"/>
    <w:rPr>
      <w:rFonts w:ascii="Symbol" w:hAnsi="Symbol"/>
    </w:rPr>
  </w:style>
  <w:style w:type="character" w:customStyle="1" w:styleId="WW8Num28z1">
    <w:name w:val="WW8Num28z1"/>
    <w:rsid w:val="00943E73"/>
    <w:rPr>
      <w:rFonts w:ascii="Courier New" w:hAnsi="Courier New" w:cs="Courier New"/>
    </w:rPr>
  </w:style>
  <w:style w:type="character" w:customStyle="1" w:styleId="WW8Num28z2">
    <w:name w:val="WW8Num28z2"/>
    <w:rsid w:val="00943E73"/>
    <w:rPr>
      <w:rFonts w:ascii="Wingdings" w:hAnsi="Wingdings"/>
    </w:rPr>
  </w:style>
  <w:style w:type="character" w:customStyle="1" w:styleId="WW8Num29z0">
    <w:name w:val="WW8Num29z0"/>
    <w:rsid w:val="00943E73"/>
    <w:rPr>
      <w:rFonts w:ascii="Wingdings" w:hAnsi="Wingdings"/>
    </w:rPr>
  </w:style>
  <w:style w:type="character" w:customStyle="1" w:styleId="WW8Num29z1">
    <w:name w:val="WW8Num29z1"/>
    <w:rsid w:val="00943E73"/>
    <w:rPr>
      <w:rFonts w:ascii="Courier New" w:hAnsi="Courier New" w:cs="Courier New"/>
    </w:rPr>
  </w:style>
  <w:style w:type="character" w:customStyle="1" w:styleId="WW8Num29z3">
    <w:name w:val="WW8Num29z3"/>
    <w:rsid w:val="00943E73"/>
    <w:rPr>
      <w:rFonts w:ascii="Symbol" w:hAnsi="Symbol"/>
    </w:rPr>
  </w:style>
  <w:style w:type="character" w:customStyle="1" w:styleId="WW8Num30z0">
    <w:name w:val="WW8Num30z0"/>
    <w:rsid w:val="00943E73"/>
    <w:rPr>
      <w:rFonts w:ascii="Wingdings" w:hAnsi="Wingdings"/>
      <w:b w:val="0"/>
      <w:i w:val="0"/>
      <w:sz w:val="20"/>
      <w:szCs w:val="20"/>
    </w:rPr>
  </w:style>
  <w:style w:type="character" w:customStyle="1" w:styleId="WW8Num30z1">
    <w:name w:val="WW8Num30z1"/>
    <w:rsid w:val="00943E73"/>
    <w:rPr>
      <w:rFonts w:ascii="Courier New" w:hAnsi="Courier New"/>
    </w:rPr>
  </w:style>
  <w:style w:type="character" w:customStyle="1" w:styleId="WW8Num30z2">
    <w:name w:val="WW8Num30z2"/>
    <w:rsid w:val="00943E73"/>
    <w:rPr>
      <w:rFonts w:ascii="Wingdings" w:hAnsi="Wingdings"/>
    </w:rPr>
  </w:style>
  <w:style w:type="character" w:customStyle="1" w:styleId="WW8Num30z3">
    <w:name w:val="WW8Num30z3"/>
    <w:rsid w:val="00943E73"/>
    <w:rPr>
      <w:rFonts w:ascii="Symbol" w:hAnsi="Symbol"/>
    </w:rPr>
  </w:style>
  <w:style w:type="character" w:customStyle="1" w:styleId="WW8Num31z0">
    <w:name w:val="WW8Num31z0"/>
    <w:rsid w:val="00943E73"/>
    <w:rPr>
      <w:rFonts w:ascii="Symbol" w:hAnsi="Symbol"/>
      <w:b w:val="0"/>
      <w:i w:val="0"/>
      <w:sz w:val="16"/>
    </w:rPr>
  </w:style>
  <w:style w:type="character" w:customStyle="1" w:styleId="WW8Num31z1">
    <w:name w:val="WW8Num31z1"/>
    <w:rsid w:val="00943E73"/>
    <w:rPr>
      <w:rFonts w:ascii="Courier New" w:hAnsi="Courier New"/>
    </w:rPr>
  </w:style>
  <w:style w:type="character" w:customStyle="1" w:styleId="WW8Num31z2">
    <w:name w:val="WW8Num31z2"/>
    <w:rsid w:val="00943E73"/>
    <w:rPr>
      <w:rFonts w:ascii="Wingdings" w:hAnsi="Wingdings"/>
    </w:rPr>
  </w:style>
  <w:style w:type="character" w:customStyle="1" w:styleId="WW8Num31z3">
    <w:name w:val="WW8Num31z3"/>
    <w:rsid w:val="00943E73"/>
    <w:rPr>
      <w:rFonts w:ascii="Symbol" w:hAnsi="Symbol"/>
    </w:rPr>
  </w:style>
  <w:style w:type="character" w:customStyle="1" w:styleId="WW8Num32z0">
    <w:name w:val="WW8Num32z0"/>
    <w:rsid w:val="00943E73"/>
    <w:rPr>
      <w:rFonts w:ascii="Symbol" w:hAnsi="Symbol"/>
      <w:b w:val="0"/>
      <w:i w:val="0"/>
      <w:sz w:val="16"/>
    </w:rPr>
  </w:style>
  <w:style w:type="character" w:customStyle="1" w:styleId="WW8Num32z1">
    <w:name w:val="WW8Num32z1"/>
    <w:rsid w:val="00943E73"/>
    <w:rPr>
      <w:rFonts w:ascii="Courier New" w:hAnsi="Courier New"/>
    </w:rPr>
  </w:style>
  <w:style w:type="character" w:customStyle="1" w:styleId="WW8Num32z2">
    <w:name w:val="WW8Num32z2"/>
    <w:rsid w:val="00943E73"/>
    <w:rPr>
      <w:rFonts w:ascii="Wingdings" w:hAnsi="Wingdings"/>
    </w:rPr>
  </w:style>
  <w:style w:type="character" w:customStyle="1" w:styleId="WW8Num32z3">
    <w:name w:val="WW8Num32z3"/>
    <w:rsid w:val="00943E73"/>
    <w:rPr>
      <w:rFonts w:ascii="Symbol" w:hAnsi="Symbol"/>
    </w:rPr>
  </w:style>
  <w:style w:type="character" w:customStyle="1" w:styleId="WW8Num33z0">
    <w:name w:val="WW8Num33z0"/>
    <w:rsid w:val="00943E73"/>
    <w:rPr>
      <w:rFonts w:ascii="Symbol" w:hAnsi="Symbol"/>
    </w:rPr>
  </w:style>
  <w:style w:type="character" w:customStyle="1" w:styleId="WW8Num33z1">
    <w:name w:val="WW8Num33z1"/>
    <w:rsid w:val="00943E73"/>
    <w:rPr>
      <w:rFonts w:ascii="Courier New" w:hAnsi="Courier New" w:cs="Courier New"/>
    </w:rPr>
  </w:style>
  <w:style w:type="character" w:customStyle="1" w:styleId="WW8Num33z2">
    <w:name w:val="WW8Num33z2"/>
    <w:rsid w:val="00943E73"/>
    <w:rPr>
      <w:rFonts w:ascii="Wingdings" w:hAnsi="Wingdings"/>
    </w:rPr>
  </w:style>
  <w:style w:type="character" w:customStyle="1" w:styleId="WW8Num34z0">
    <w:name w:val="WW8Num34z0"/>
    <w:rsid w:val="00943E73"/>
    <w:rPr>
      <w:rFonts w:ascii="Wingdings" w:hAnsi="Wingdings"/>
      <w:b w:val="0"/>
      <w:i w:val="0"/>
      <w:sz w:val="16"/>
    </w:rPr>
  </w:style>
  <w:style w:type="character" w:customStyle="1" w:styleId="WW8Num34z1">
    <w:name w:val="WW8Num34z1"/>
    <w:rsid w:val="00943E73"/>
    <w:rPr>
      <w:rFonts w:ascii="Courier New" w:hAnsi="Courier New"/>
    </w:rPr>
  </w:style>
  <w:style w:type="character" w:customStyle="1" w:styleId="WW8Num34z2">
    <w:name w:val="WW8Num34z2"/>
    <w:rsid w:val="00943E73"/>
    <w:rPr>
      <w:rFonts w:ascii="Wingdings" w:hAnsi="Wingdings"/>
    </w:rPr>
  </w:style>
  <w:style w:type="character" w:customStyle="1" w:styleId="WW8Num34z3">
    <w:name w:val="WW8Num34z3"/>
    <w:rsid w:val="00943E73"/>
    <w:rPr>
      <w:rFonts w:ascii="Symbol" w:hAnsi="Symbol"/>
    </w:rPr>
  </w:style>
  <w:style w:type="character" w:customStyle="1" w:styleId="WW8Num35z0">
    <w:name w:val="WW8Num35z0"/>
    <w:rsid w:val="00943E73"/>
    <w:rPr>
      <w:rFonts w:ascii="Symbol" w:hAnsi="Symbol"/>
    </w:rPr>
  </w:style>
  <w:style w:type="character" w:customStyle="1" w:styleId="WW8Num35z1">
    <w:name w:val="WW8Num35z1"/>
    <w:rsid w:val="00943E73"/>
    <w:rPr>
      <w:rFonts w:ascii="Courier New" w:hAnsi="Courier New" w:cs="Courier New"/>
    </w:rPr>
  </w:style>
  <w:style w:type="character" w:customStyle="1" w:styleId="WW8Num35z2">
    <w:name w:val="WW8Num35z2"/>
    <w:rsid w:val="00943E73"/>
    <w:rPr>
      <w:rFonts w:ascii="Wingdings" w:hAnsi="Wingdings"/>
    </w:rPr>
  </w:style>
  <w:style w:type="character" w:customStyle="1" w:styleId="WW8Num36z0">
    <w:name w:val="WW8Num36z0"/>
    <w:rsid w:val="00943E73"/>
    <w:rPr>
      <w:rFonts w:ascii="Wingdings" w:hAnsi="Wingdings"/>
    </w:rPr>
  </w:style>
  <w:style w:type="character" w:customStyle="1" w:styleId="WW8Num36z1">
    <w:name w:val="WW8Num36z1"/>
    <w:rsid w:val="00943E73"/>
    <w:rPr>
      <w:rFonts w:ascii="Courier New" w:hAnsi="Courier New" w:cs="Courier New"/>
    </w:rPr>
  </w:style>
  <w:style w:type="character" w:customStyle="1" w:styleId="WW8Num36z3">
    <w:name w:val="WW8Num36z3"/>
    <w:rsid w:val="00943E73"/>
    <w:rPr>
      <w:rFonts w:ascii="Symbol" w:hAnsi="Symbol"/>
    </w:rPr>
  </w:style>
  <w:style w:type="character" w:customStyle="1" w:styleId="WW8Num37z0">
    <w:name w:val="WW8Num37z0"/>
    <w:rsid w:val="00943E73"/>
    <w:rPr>
      <w:rFonts w:ascii="Wingdings" w:hAnsi="Wingdings"/>
      <w:sz w:val="16"/>
      <w:szCs w:val="16"/>
    </w:rPr>
  </w:style>
  <w:style w:type="character" w:customStyle="1" w:styleId="WW8Num37z1">
    <w:name w:val="WW8Num37z1"/>
    <w:rsid w:val="00943E73"/>
    <w:rPr>
      <w:rFonts w:ascii="Courier New" w:hAnsi="Courier New" w:cs="Courier New"/>
    </w:rPr>
  </w:style>
  <w:style w:type="character" w:customStyle="1" w:styleId="WW8Num37z2">
    <w:name w:val="WW8Num37z2"/>
    <w:rsid w:val="00943E73"/>
    <w:rPr>
      <w:rFonts w:ascii="Wingdings" w:hAnsi="Wingdings"/>
    </w:rPr>
  </w:style>
  <w:style w:type="character" w:customStyle="1" w:styleId="WW8Num37z3">
    <w:name w:val="WW8Num37z3"/>
    <w:rsid w:val="00943E73"/>
    <w:rPr>
      <w:rFonts w:ascii="Symbol" w:hAnsi="Symbol"/>
    </w:rPr>
  </w:style>
  <w:style w:type="character" w:customStyle="1" w:styleId="WW8Num38z0">
    <w:name w:val="WW8Num38z0"/>
    <w:rsid w:val="00943E73"/>
    <w:rPr>
      <w:rFonts w:ascii="Wingdings" w:hAnsi="Wingdings"/>
      <w:sz w:val="16"/>
      <w:szCs w:val="16"/>
    </w:rPr>
  </w:style>
  <w:style w:type="character" w:customStyle="1" w:styleId="WW8Num38z1">
    <w:name w:val="WW8Num38z1"/>
    <w:rsid w:val="00943E73"/>
    <w:rPr>
      <w:rFonts w:ascii="Courier New" w:hAnsi="Courier New" w:cs="Courier New"/>
    </w:rPr>
  </w:style>
  <w:style w:type="character" w:customStyle="1" w:styleId="WW8Num38z2">
    <w:name w:val="WW8Num38z2"/>
    <w:rsid w:val="00943E73"/>
    <w:rPr>
      <w:rFonts w:ascii="Wingdings" w:hAnsi="Wingdings"/>
    </w:rPr>
  </w:style>
  <w:style w:type="character" w:customStyle="1" w:styleId="WW8Num38z3">
    <w:name w:val="WW8Num38z3"/>
    <w:rsid w:val="00943E73"/>
    <w:rPr>
      <w:rFonts w:ascii="Symbol" w:hAnsi="Symbol"/>
    </w:rPr>
  </w:style>
  <w:style w:type="character" w:customStyle="1" w:styleId="WW8Num39z0">
    <w:name w:val="WW8Num39z0"/>
    <w:rsid w:val="00943E73"/>
    <w:rPr>
      <w:rFonts w:ascii="Symbol" w:hAnsi="Symbol"/>
    </w:rPr>
  </w:style>
  <w:style w:type="character" w:customStyle="1" w:styleId="WW8Num39z1">
    <w:name w:val="WW8Num39z1"/>
    <w:rsid w:val="00943E73"/>
    <w:rPr>
      <w:rFonts w:ascii="Courier New" w:hAnsi="Courier New" w:cs="Courier New"/>
    </w:rPr>
  </w:style>
  <w:style w:type="character" w:customStyle="1" w:styleId="WW8Num39z2">
    <w:name w:val="WW8Num39z2"/>
    <w:rsid w:val="00943E73"/>
    <w:rPr>
      <w:rFonts w:ascii="Wingdings" w:hAnsi="Wingdings"/>
    </w:rPr>
  </w:style>
  <w:style w:type="character" w:customStyle="1" w:styleId="WW8Num40z0">
    <w:name w:val="WW8Num40z0"/>
    <w:rsid w:val="00943E73"/>
    <w:rPr>
      <w:rFonts w:ascii="Wingdings" w:hAnsi="Wingdings"/>
    </w:rPr>
  </w:style>
  <w:style w:type="character" w:customStyle="1" w:styleId="WW8Num40z1">
    <w:name w:val="WW8Num40z1"/>
    <w:rsid w:val="00943E73"/>
    <w:rPr>
      <w:rFonts w:ascii="Courier New" w:hAnsi="Courier New" w:cs="Courier New"/>
    </w:rPr>
  </w:style>
  <w:style w:type="character" w:customStyle="1" w:styleId="WW8Num40z3">
    <w:name w:val="WW8Num40z3"/>
    <w:rsid w:val="00943E73"/>
    <w:rPr>
      <w:rFonts w:ascii="Symbol" w:hAnsi="Symbol"/>
    </w:rPr>
  </w:style>
  <w:style w:type="character" w:customStyle="1" w:styleId="WW8Num41z0">
    <w:name w:val="WW8Num41z0"/>
    <w:rsid w:val="00943E73"/>
    <w:rPr>
      <w:rFonts w:ascii="Wingdings" w:hAnsi="Wingdings"/>
    </w:rPr>
  </w:style>
  <w:style w:type="character" w:customStyle="1" w:styleId="WW8Num41z1">
    <w:name w:val="WW8Num41z1"/>
    <w:rsid w:val="00943E73"/>
    <w:rPr>
      <w:rFonts w:ascii="Courier New" w:hAnsi="Courier New" w:cs="Courier New"/>
    </w:rPr>
  </w:style>
  <w:style w:type="character" w:customStyle="1" w:styleId="WW8Num41z3">
    <w:name w:val="WW8Num41z3"/>
    <w:rsid w:val="00943E73"/>
    <w:rPr>
      <w:rFonts w:ascii="Symbol" w:hAnsi="Symbol"/>
    </w:rPr>
  </w:style>
  <w:style w:type="character" w:customStyle="1" w:styleId="WW8Num42z0">
    <w:name w:val="WW8Num42z0"/>
    <w:rsid w:val="00943E73"/>
    <w:rPr>
      <w:rFonts w:ascii="Wingdings" w:hAnsi="Wingdings"/>
      <w:sz w:val="16"/>
      <w:szCs w:val="16"/>
    </w:rPr>
  </w:style>
  <w:style w:type="character" w:customStyle="1" w:styleId="WW8Num42z1">
    <w:name w:val="WW8Num42z1"/>
    <w:rsid w:val="00943E73"/>
    <w:rPr>
      <w:rFonts w:ascii="Courier New" w:hAnsi="Courier New" w:cs="Courier New"/>
    </w:rPr>
  </w:style>
  <w:style w:type="character" w:customStyle="1" w:styleId="WW8Num42z2">
    <w:name w:val="WW8Num42z2"/>
    <w:rsid w:val="00943E73"/>
    <w:rPr>
      <w:rFonts w:ascii="Wingdings" w:hAnsi="Wingdings"/>
    </w:rPr>
  </w:style>
  <w:style w:type="character" w:customStyle="1" w:styleId="WW8Num42z3">
    <w:name w:val="WW8Num42z3"/>
    <w:rsid w:val="00943E73"/>
    <w:rPr>
      <w:rFonts w:ascii="Symbol" w:hAnsi="Symbol"/>
    </w:rPr>
  </w:style>
  <w:style w:type="character" w:customStyle="1" w:styleId="WW8Num43z0">
    <w:name w:val="WW8Num43z0"/>
    <w:rsid w:val="00943E73"/>
    <w:rPr>
      <w:rFonts w:ascii="Symbol" w:hAnsi="Symbol"/>
    </w:rPr>
  </w:style>
  <w:style w:type="character" w:customStyle="1" w:styleId="WW8Num43z1">
    <w:name w:val="WW8Num43z1"/>
    <w:rsid w:val="00943E73"/>
    <w:rPr>
      <w:rFonts w:ascii="Courier New" w:hAnsi="Courier New" w:cs="Courier New"/>
    </w:rPr>
  </w:style>
  <w:style w:type="character" w:customStyle="1" w:styleId="WW8Num43z2">
    <w:name w:val="WW8Num43z2"/>
    <w:rsid w:val="00943E73"/>
    <w:rPr>
      <w:rFonts w:ascii="Wingdings" w:hAnsi="Wingdings"/>
    </w:rPr>
  </w:style>
  <w:style w:type="character" w:customStyle="1" w:styleId="WW8Num44z0">
    <w:name w:val="WW8Num44z0"/>
    <w:rsid w:val="00943E73"/>
    <w:rPr>
      <w:rFonts w:ascii="Wingdings" w:hAnsi="Wingdings"/>
    </w:rPr>
  </w:style>
  <w:style w:type="character" w:customStyle="1" w:styleId="WW8Num44z1">
    <w:name w:val="WW8Num44z1"/>
    <w:rsid w:val="00943E73"/>
    <w:rPr>
      <w:rFonts w:ascii="Courier New" w:hAnsi="Courier New" w:cs="Courier New"/>
    </w:rPr>
  </w:style>
  <w:style w:type="character" w:customStyle="1" w:styleId="WW8Num44z3">
    <w:name w:val="WW8Num44z3"/>
    <w:rsid w:val="00943E73"/>
    <w:rPr>
      <w:rFonts w:ascii="Symbol" w:hAnsi="Symbol"/>
    </w:rPr>
  </w:style>
  <w:style w:type="character" w:customStyle="1" w:styleId="WW8Num45z0">
    <w:name w:val="WW8Num45z0"/>
    <w:rsid w:val="00943E73"/>
    <w:rPr>
      <w:rFonts w:ascii="Wingdings" w:hAnsi="Wingdings"/>
      <w:sz w:val="16"/>
      <w:szCs w:val="16"/>
    </w:rPr>
  </w:style>
  <w:style w:type="character" w:customStyle="1" w:styleId="WW8Num45z1">
    <w:name w:val="WW8Num45z1"/>
    <w:rsid w:val="00943E73"/>
    <w:rPr>
      <w:rFonts w:ascii="Courier New" w:hAnsi="Courier New" w:cs="Courier New"/>
    </w:rPr>
  </w:style>
  <w:style w:type="character" w:customStyle="1" w:styleId="WW8Num45z2">
    <w:name w:val="WW8Num45z2"/>
    <w:rsid w:val="00943E73"/>
    <w:rPr>
      <w:rFonts w:ascii="Wingdings" w:hAnsi="Wingdings"/>
    </w:rPr>
  </w:style>
  <w:style w:type="character" w:customStyle="1" w:styleId="WW8Num45z3">
    <w:name w:val="WW8Num45z3"/>
    <w:rsid w:val="00943E73"/>
    <w:rPr>
      <w:rFonts w:ascii="Symbol" w:hAnsi="Symbol"/>
    </w:rPr>
  </w:style>
  <w:style w:type="character" w:customStyle="1" w:styleId="WW8Num46z0">
    <w:name w:val="WW8Num46z0"/>
    <w:rsid w:val="00943E73"/>
    <w:rPr>
      <w:rFonts w:ascii="Wingdings" w:hAnsi="Wingdings"/>
    </w:rPr>
  </w:style>
  <w:style w:type="character" w:customStyle="1" w:styleId="WW8Num46z1">
    <w:name w:val="WW8Num46z1"/>
    <w:rsid w:val="00943E73"/>
    <w:rPr>
      <w:rFonts w:ascii="Courier New" w:hAnsi="Courier New" w:cs="Courier New"/>
    </w:rPr>
  </w:style>
  <w:style w:type="character" w:customStyle="1" w:styleId="WW8Num46z3">
    <w:name w:val="WW8Num46z3"/>
    <w:rsid w:val="00943E73"/>
    <w:rPr>
      <w:rFonts w:ascii="Symbol" w:hAnsi="Symbol"/>
    </w:rPr>
  </w:style>
  <w:style w:type="character" w:customStyle="1" w:styleId="WW8Num47z0">
    <w:name w:val="WW8Num47z0"/>
    <w:rsid w:val="00943E73"/>
    <w:rPr>
      <w:rFonts w:ascii="Wingdings" w:hAnsi="Wingdings"/>
      <w:b w:val="0"/>
      <w:i w:val="0"/>
      <w:sz w:val="16"/>
    </w:rPr>
  </w:style>
  <w:style w:type="character" w:customStyle="1" w:styleId="WW8Num47z1">
    <w:name w:val="WW8Num47z1"/>
    <w:rsid w:val="00943E73"/>
    <w:rPr>
      <w:rFonts w:ascii="Courier New" w:hAnsi="Courier New"/>
    </w:rPr>
  </w:style>
  <w:style w:type="character" w:customStyle="1" w:styleId="WW8Num47z2">
    <w:name w:val="WW8Num47z2"/>
    <w:rsid w:val="00943E73"/>
    <w:rPr>
      <w:rFonts w:ascii="Wingdings" w:hAnsi="Wingdings"/>
    </w:rPr>
  </w:style>
  <w:style w:type="character" w:customStyle="1" w:styleId="WW8Num47z3">
    <w:name w:val="WW8Num47z3"/>
    <w:rsid w:val="00943E73"/>
    <w:rPr>
      <w:rFonts w:ascii="Symbol" w:hAnsi="Symbol"/>
    </w:rPr>
  </w:style>
  <w:style w:type="character" w:customStyle="1" w:styleId="WW8Num48z0">
    <w:name w:val="WW8Num48z0"/>
    <w:rsid w:val="00943E73"/>
    <w:rPr>
      <w:rFonts w:ascii="Wingdings" w:hAnsi="Wingdings"/>
      <w:b w:val="0"/>
      <w:i w:val="0"/>
      <w:sz w:val="16"/>
    </w:rPr>
  </w:style>
  <w:style w:type="character" w:customStyle="1" w:styleId="WW8Num48z1">
    <w:name w:val="WW8Num48z1"/>
    <w:rsid w:val="00943E73"/>
    <w:rPr>
      <w:rFonts w:ascii="Courier New" w:hAnsi="Courier New"/>
    </w:rPr>
  </w:style>
  <w:style w:type="character" w:customStyle="1" w:styleId="WW8Num48z2">
    <w:name w:val="WW8Num48z2"/>
    <w:rsid w:val="00943E73"/>
    <w:rPr>
      <w:rFonts w:ascii="Wingdings" w:hAnsi="Wingdings"/>
    </w:rPr>
  </w:style>
  <w:style w:type="character" w:customStyle="1" w:styleId="WW8Num48z3">
    <w:name w:val="WW8Num48z3"/>
    <w:rsid w:val="00943E73"/>
    <w:rPr>
      <w:rFonts w:ascii="Symbol" w:hAnsi="Symbol"/>
    </w:rPr>
  </w:style>
  <w:style w:type="character" w:customStyle="1" w:styleId="WW8Num49z0">
    <w:name w:val="WW8Num49z0"/>
    <w:rsid w:val="00943E73"/>
    <w:rPr>
      <w:rFonts w:ascii="Symbol" w:hAnsi="Symbol"/>
      <w:b w:val="0"/>
      <w:i w:val="0"/>
      <w:sz w:val="16"/>
    </w:rPr>
  </w:style>
  <w:style w:type="character" w:customStyle="1" w:styleId="WW8Num49z1">
    <w:name w:val="WW8Num49z1"/>
    <w:rsid w:val="00943E73"/>
    <w:rPr>
      <w:rFonts w:ascii="Courier New" w:hAnsi="Courier New"/>
    </w:rPr>
  </w:style>
  <w:style w:type="character" w:customStyle="1" w:styleId="WW8Num49z2">
    <w:name w:val="WW8Num49z2"/>
    <w:rsid w:val="00943E73"/>
    <w:rPr>
      <w:rFonts w:ascii="Wingdings" w:hAnsi="Wingdings"/>
    </w:rPr>
  </w:style>
  <w:style w:type="character" w:customStyle="1" w:styleId="WW8Num49z3">
    <w:name w:val="WW8Num49z3"/>
    <w:rsid w:val="00943E73"/>
    <w:rPr>
      <w:rFonts w:ascii="Symbol" w:hAnsi="Symbol"/>
    </w:rPr>
  </w:style>
  <w:style w:type="character" w:styleId="Hyperlink">
    <w:name w:val="Hyperlink"/>
    <w:rsid w:val="00943E73"/>
    <w:rPr>
      <w:rFonts w:cs="Times New Roman"/>
      <w:color w:val="0000FF"/>
      <w:u w:val="single"/>
    </w:rPr>
  </w:style>
  <w:style w:type="character" w:customStyle="1" w:styleId="normalChar">
    <w:name w:val="normal Char"/>
    <w:rsid w:val="00943E73"/>
    <w:rPr>
      <w:rFonts w:ascii="Times" w:hAnsi="Times" w:cs="Times New Roman"/>
      <w:sz w:val="24"/>
      <w:szCs w:val="24"/>
      <w:lang w:val="en-US" w:eastAsia="ar-SA" w:bidi="ar-SA"/>
    </w:rPr>
  </w:style>
  <w:style w:type="character" w:customStyle="1" w:styleId="EmailStyle211">
    <w:name w:val="EmailStyle211"/>
    <w:rsid w:val="00943E73"/>
    <w:rPr>
      <w:rFonts w:ascii="Arial" w:hAnsi="Arial" w:cs="Arial"/>
      <w:color w:val="000080"/>
      <w:sz w:val="20"/>
      <w:szCs w:val="20"/>
    </w:rPr>
  </w:style>
  <w:style w:type="character" w:styleId="HTMLTypewriter">
    <w:name w:val="HTML Typewriter"/>
    <w:rsid w:val="00943E73"/>
    <w:rPr>
      <w:rFonts w:ascii="Courier New" w:eastAsia="Times New Roman" w:hAnsi="Courier New" w:cs="Courier New"/>
      <w:sz w:val="20"/>
      <w:szCs w:val="20"/>
    </w:rPr>
  </w:style>
  <w:style w:type="character" w:styleId="Strong">
    <w:name w:val="Strong"/>
    <w:qFormat/>
    <w:rsid w:val="00943E73"/>
    <w:rPr>
      <w:b/>
      <w:bCs/>
      <w:color w:val="000000"/>
    </w:rPr>
  </w:style>
  <w:style w:type="paragraph" w:customStyle="1" w:styleId="Heading">
    <w:name w:val="Heading"/>
    <w:basedOn w:val="Normal"/>
    <w:next w:val="BodyText"/>
    <w:rsid w:val="00943E73"/>
    <w:pPr>
      <w:keepNext/>
      <w:spacing w:before="240" w:after="120"/>
    </w:pPr>
    <w:rPr>
      <w:rFonts w:ascii="Arial" w:eastAsia="MS Mincho" w:hAnsi="Arial" w:cs="Tahoma"/>
      <w:sz w:val="28"/>
      <w:szCs w:val="28"/>
    </w:rPr>
  </w:style>
  <w:style w:type="paragraph" w:styleId="BodyText">
    <w:name w:val="Body Text"/>
    <w:basedOn w:val="Normal"/>
    <w:rsid w:val="00943E73"/>
    <w:pPr>
      <w:spacing w:after="120"/>
    </w:pPr>
  </w:style>
  <w:style w:type="paragraph" w:styleId="List">
    <w:name w:val="List"/>
    <w:basedOn w:val="BodyText"/>
    <w:rsid w:val="00943E73"/>
    <w:rPr>
      <w:rFonts w:cs="Tahoma"/>
    </w:rPr>
  </w:style>
  <w:style w:type="paragraph" w:styleId="Caption">
    <w:name w:val="caption"/>
    <w:basedOn w:val="Normal"/>
    <w:qFormat/>
    <w:rsid w:val="00943E73"/>
    <w:pPr>
      <w:suppressLineNumbers/>
      <w:spacing w:before="120" w:after="120"/>
    </w:pPr>
    <w:rPr>
      <w:rFonts w:cs="Tahoma"/>
      <w:i/>
      <w:iCs/>
    </w:rPr>
  </w:style>
  <w:style w:type="paragraph" w:customStyle="1" w:styleId="Index">
    <w:name w:val="Index"/>
    <w:basedOn w:val="Normal"/>
    <w:rsid w:val="00943E73"/>
    <w:pPr>
      <w:suppressLineNumbers/>
    </w:pPr>
    <w:rPr>
      <w:rFonts w:cs="Tahoma"/>
    </w:rPr>
  </w:style>
  <w:style w:type="paragraph" w:styleId="BodyTextIndent">
    <w:name w:val="Body Text Indent"/>
    <w:basedOn w:val="Normal"/>
    <w:rsid w:val="00943E73"/>
    <w:pPr>
      <w:ind w:left="-1440"/>
    </w:pPr>
    <w:rPr>
      <w:rFonts w:ascii="Arial" w:hAnsi="Arial" w:cs="Arial"/>
      <w:b/>
      <w:bCs/>
      <w:sz w:val="18"/>
    </w:rPr>
  </w:style>
  <w:style w:type="paragraph" w:customStyle="1" w:styleId="Normal1">
    <w:name w:val="Normal1"/>
    <w:basedOn w:val="Normal"/>
    <w:rsid w:val="00943E73"/>
    <w:pPr>
      <w:overflowPunct w:val="0"/>
      <w:autoSpaceDE w:val="0"/>
      <w:spacing w:line="239" w:lineRule="atLeast"/>
      <w:textAlignment w:val="baseline"/>
    </w:pPr>
    <w:rPr>
      <w:rFonts w:ascii="Times" w:hAnsi="Times"/>
    </w:rPr>
  </w:style>
  <w:style w:type="paragraph" w:styleId="HTMLPreformatted">
    <w:name w:val="HTML Preformatted"/>
    <w:basedOn w:val="Normal"/>
    <w:rsid w:val="00943E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styleId="BalloonText">
    <w:name w:val="Balloon Text"/>
    <w:basedOn w:val="Normal"/>
    <w:rsid w:val="00943E73"/>
    <w:rPr>
      <w:rFonts w:ascii="Tahoma" w:hAnsi="Tahoma" w:cs="Tahoma"/>
      <w:sz w:val="16"/>
      <w:szCs w:val="16"/>
    </w:rPr>
  </w:style>
  <w:style w:type="paragraph" w:customStyle="1" w:styleId="Achievement">
    <w:name w:val="Achievement"/>
    <w:basedOn w:val="BodyText"/>
    <w:rsid w:val="00943E73"/>
    <w:pPr>
      <w:numPr>
        <w:numId w:val="3"/>
      </w:numPr>
      <w:spacing w:after="60" w:line="220" w:lineRule="atLeast"/>
      <w:jc w:val="both"/>
    </w:pPr>
    <w:rPr>
      <w:rFonts w:ascii="Arial" w:hAnsi="Arial"/>
      <w:spacing w:val="-5"/>
      <w:sz w:val="20"/>
      <w:szCs w:val="20"/>
    </w:rPr>
  </w:style>
  <w:style w:type="paragraph" w:styleId="PlainText">
    <w:name w:val="Plain Text"/>
    <w:basedOn w:val="Normal"/>
    <w:rsid w:val="00943E73"/>
    <w:rPr>
      <w:rFonts w:ascii="Courier New" w:hAnsi="Courier New"/>
      <w:sz w:val="20"/>
    </w:rPr>
  </w:style>
  <w:style w:type="character" w:customStyle="1" w:styleId="Heading4Char">
    <w:name w:val="Heading 4 Char"/>
    <w:rsid w:val="00202168"/>
    <w:rPr>
      <w:rFonts w:ascii="Arial" w:hAnsi="Arial" w:cs="Arial"/>
      <w:b/>
      <w:lang w:val="en-US" w:eastAsia="en-US" w:bidi="ar-SA"/>
    </w:rPr>
  </w:style>
  <w:style w:type="paragraph" w:styleId="BodyText3">
    <w:name w:val="Body Text 3"/>
    <w:basedOn w:val="Normal"/>
    <w:link w:val="BodyText3Char"/>
    <w:rsid w:val="00202168"/>
    <w:pPr>
      <w:suppressAutoHyphens w:val="0"/>
      <w:spacing w:after="120"/>
    </w:pPr>
    <w:rPr>
      <w:rFonts w:ascii="Arial" w:hAnsi="Arial"/>
      <w:b/>
      <w:bCs/>
      <w:sz w:val="16"/>
      <w:szCs w:val="16"/>
    </w:rPr>
  </w:style>
  <w:style w:type="character" w:customStyle="1" w:styleId="BodyText3Char">
    <w:name w:val="Body Text 3 Char"/>
    <w:link w:val="BodyText3"/>
    <w:rsid w:val="00202168"/>
    <w:rPr>
      <w:rFonts w:ascii="Arial" w:hAnsi="Arial" w:cs="Arial"/>
      <w:b/>
      <w:bCs/>
      <w:sz w:val="16"/>
      <w:szCs w:val="16"/>
    </w:rPr>
  </w:style>
  <w:style w:type="paragraph" w:styleId="NoSpacing">
    <w:name w:val="No Spacing"/>
    <w:uiPriority w:val="1"/>
    <w:qFormat/>
    <w:rsid w:val="00202168"/>
    <w:pPr>
      <w:widowControl w:val="0"/>
      <w:autoSpaceDE w:val="0"/>
      <w:autoSpaceDN w:val="0"/>
    </w:pPr>
    <w:rPr>
      <w:sz w:val="24"/>
      <w:szCs w:val="24"/>
    </w:rPr>
  </w:style>
  <w:style w:type="paragraph" w:styleId="ListParagraph">
    <w:name w:val="List Paragraph"/>
    <w:basedOn w:val="Normal"/>
    <w:uiPriority w:val="34"/>
    <w:qFormat/>
    <w:rsid w:val="00113D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096343">
      <w:bodyDiv w:val="1"/>
      <w:marLeft w:val="0"/>
      <w:marRight w:val="0"/>
      <w:marTop w:val="0"/>
      <w:marBottom w:val="0"/>
      <w:divBdr>
        <w:top w:val="none" w:sz="0" w:space="0" w:color="auto"/>
        <w:left w:val="none" w:sz="0" w:space="0" w:color="auto"/>
        <w:bottom w:val="none" w:sz="0" w:space="0" w:color="auto"/>
        <w:right w:val="none" w:sz="0" w:space="0" w:color="auto"/>
      </w:divBdr>
    </w:div>
    <w:div w:id="687410234">
      <w:bodyDiv w:val="1"/>
      <w:marLeft w:val="0"/>
      <w:marRight w:val="0"/>
      <w:marTop w:val="0"/>
      <w:marBottom w:val="0"/>
      <w:divBdr>
        <w:top w:val="none" w:sz="0" w:space="0" w:color="auto"/>
        <w:left w:val="none" w:sz="0" w:space="0" w:color="auto"/>
        <w:bottom w:val="none" w:sz="0" w:space="0" w:color="auto"/>
        <w:right w:val="none" w:sz="0" w:space="0" w:color="auto"/>
      </w:divBdr>
    </w:div>
    <w:div w:id="833834022">
      <w:bodyDiv w:val="1"/>
      <w:marLeft w:val="0"/>
      <w:marRight w:val="0"/>
      <w:marTop w:val="0"/>
      <w:marBottom w:val="0"/>
      <w:divBdr>
        <w:top w:val="none" w:sz="0" w:space="0" w:color="auto"/>
        <w:left w:val="none" w:sz="0" w:space="0" w:color="auto"/>
        <w:bottom w:val="none" w:sz="0" w:space="0" w:color="auto"/>
        <w:right w:val="none" w:sz="0" w:space="0" w:color="auto"/>
      </w:divBdr>
    </w:div>
    <w:div w:id="1349017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eegaladheeraj8@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2C346C-709A-419C-9B95-619F18C90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1864</Words>
  <Characters>10628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dheeraj goud</dc:creator>
  <cp:lastModifiedBy>Shiva R</cp:lastModifiedBy>
  <cp:revision>2</cp:revision>
  <cp:lastPrinted>2009-01-20T15:28:00Z</cp:lastPrinted>
  <dcterms:created xsi:type="dcterms:W3CDTF">2019-11-18T22:24:00Z</dcterms:created>
  <dcterms:modified xsi:type="dcterms:W3CDTF">2019-11-18T22:24:00Z</dcterms:modified>
</cp:coreProperties>
</file>