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4E3F9BE" w14:textId="12A2D356" w:rsidR="000D47A1" w:rsidRDefault="00A429D3" w:rsidP="009E05C3">
      <w:pPr>
        <w:pStyle w:val="SectionHeading"/>
      </w:pPr>
      <w:r w:rsidRPr="00DE0FA3">
        <w:t>SUMMARY</w:t>
      </w:r>
    </w:p>
    <w:p w14:paraId="4B169A23" w14:textId="77777777" w:rsidR="000F3A7F" w:rsidRDefault="000F3A7F" w:rsidP="000F3A7F">
      <w:pPr>
        <w:numPr>
          <w:ilvl w:val="0"/>
          <w:numId w:val="20"/>
        </w:numPr>
        <w:suppressAutoHyphens/>
        <w:spacing w:line="240" w:lineRule="auto"/>
        <w:jc w:val="both"/>
      </w:pPr>
      <w:r>
        <w:t xml:space="preserve">16 years of IT industry </w:t>
      </w:r>
      <w:r w:rsidRPr="00BE7F27">
        <w:rPr>
          <w:szCs w:val="22"/>
        </w:rPr>
        <w:t>of experience in J2SE, Java EE, Servlets, JSP, JDBC, Struts Framework, Hibernate, Spring, Ant, Maven, JavaScript, XML, Oracle, PL/SQL and Junit 4.0</w:t>
      </w:r>
      <w:r>
        <w:t>.</w:t>
      </w:r>
    </w:p>
    <w:p w14:paraId="3D240EFA" w14:textId="77777777" w:rsidR="000F3A7F" w:rsidRDefault="000F3A7F" w:rsidP="000F3A7F">
      <w:pPr>
        <w:numPr>
          <w:ilvl w:val="0"/>
          <w:numId w:val="20"/>
        </w:numPr>
        <w:suppressAutoHyphens/>
        <w:spacing w:line="240" w:lineRule="auto"/>
        <w:jc w:val="both"/>
      </w:pPr>
      <w:r w:rsidRPr="00BE7F27">
        <w:rPr>
          <w:szCs w:val="22"/>
        </w:rPr>
        <w:t>Expertise in OOA and Design.</w:t>
      </w:r>
      <w:r>
        <w:t xml:space="preserve"> </w:t>
      </w:r>
      <w:r w:rsidRPr="00BE7F27">
        <w:rPr>
          <w:szCs w:val="22"/>
        </w:rPr>
        <w:t xml:space="preserve">Experience in developing commercial applications using common JAVA EE Design Patterns </w:t>
      </w:r>
    </w:p>
    <w:p w14:paraId="2B5F53A1" w14:textId="03934F08" w:rsidR="000F3A7F" w:rsidRDefault="000F3A7F" w:rsidP="000F3A7F">
      <w:pPr>
        <w:numPr>
          <w:ilvl w:val="0"/>
          <w:numId w:val="20"/>
        </w:numPr>
        <w:suppressAutoHyphens/>
        <w:spacing w:line="240" w:lineRule="auto"/>
        <w:jc w:val="both"/>
      </w:pPr>
      <w:r w:rsidRPr="00BE7F27">
        <w:rPr>
          <w:szCs w:val="22"/>
        </w:rPr>
        <w:t xml:space="preserve">Expertise in Server Side programming using JBoss 7, WebSphere, </w:t>
      </w:r>
      <w:r w:rsidR="00852678" w:rsidRPr="00BE7F27">
        <w:rPr>
          <w:szCs w:val="22"/>
        </w:rPr>
        <w:t>WebLogic</w:t>
      </w:r>
      <w:r w:rsidRPr="00BE7F27">
        <w:rPr>
          <w:szCs w:val="22"/>
        </w:rPr>
        <w:t xml:space="preserve"> 10.3.5 and Tomcat 8. </w:t>
      </w:r>
    </w:p>
    <w:p w14:paraId="031813EB" w14:textId="77777777" w:rsidR="000F3A7F" w:rsidRDefault="000F3A7F" w:rsidP="000F3A7F">
      <w:pPr>
        <w:numPr>
          <w:ilvl w:val="0"/>
          <w:numId w:val="20"/>
        </w:numPr>
        <w:suppressAutoHyphens/>
        <w:spacing w:line="240" w:lineRule="auto"/>
        <w:jc w:val="both"/>
      </w:pPr>
      <w:r w:rsidRPr="00BE7F27">
        <w:rPr>
          <w:szCs w:val="22"/>
        </w:rPr>
        <w:t>Expertise in developing server side Business Components using Spring beans and Message Driven Beans using EJB 3</w:t>
      </w:r>
      <w:r>
        <w:t>.</w:t>
      </w:r>
    </w:p>
    <w:p w14:paraId="4DC0DC56" w14:textId="77777777" w:rsidR="000F3A7F" w:rsidRDefault="000F3A7F" w:rsidP="000F3A7F">
      <w:pPr>
        <w:numPr>
          <w:ilvl w:val="0"/>
          <w:numId w:val="20"/>
        </w:numPr>
        <w:suppressAutoHyphens/>
        <w:spacing w:line="240" w:lineRule="auto"/>
        <w:jc w:val="both"/>
      </w:pPr>
      <w:r w:rsidRPr="00BE7F27">
        <w:rPr>
          <w:szCs w:val="22"/>
        </w:rPr>
        <w:t>Expertise in MVC architecture and frameworks such as Struts and Spring</w:t>
      </w:r>
    </w:p>
    <w:p w14:paraId="7AD1B166" w14:textId="067FC617" w:rsidR="000F3A7F" w:rsidRDefault="000F3A7F" w:rsidP="000F3A7F">
      <w:pPr>
        <w:numPr>
          <w:ilvl w:val="0"/>
          <w:numId w:val="20"/>
        </w:numPr>
        <w:suppressAutoHyphens/>
        <w:spacing w:line="240" w:lineRule="auto"/>
        <w:jc w:val="both"/>
      </w:pPr>
      <w:r w:rsidRPr="00BE7F27">
        <w:rPr>
          <w:szCs w:val="22"/>
        </w:rPr>
        <w:t xml:space="preserve">Worked with CVS, Subversion and </w:t>
      </w:r>
      <w:r w:rsidR="005656D8">
        <w:rPr>
          <w:szCs w:val="22"/>
        </w:rPr>
        <w:t>clear</w:t>
      </w:r>
      <w:r w:rsidR="005656D8" w:rsidRPr="00BE7F27">
        <w:rPr>
          <w:szCs w:val="22"/>
        </w:rPr>
        <w:t>case</w:t>
      </w:r>
      <w:r w:rsidRPr="00BE7F27">
        <w:rPr>
          <w:szCs w:val="22"/>
        </w:rPr>
        <w:t xml:space="preserve"> for version </w:t>
      </w:r>
      <w:r w:rsidR="003667C2" w:rsidRPr="00BE7F27">
        <w:rPr>
          <w:szCs w:val="22"/>
        </w:rPr>
        <w:t>c</w:t>
      </w:r>
      <w:r w:rsidR="003667C2">
        <w:rPr>
          <w:szCs w:val="22"/>
        </w:rPr>
        <w:t>ontrol.</w:t>
      </w:r>
    </w:p>
    <w:p w14:paraId="598F84F3" w14:textId="77777777" w:rsidR="000F3A7F" w:rsidRDefault="000F3A7F" w:rsidP="000F3A7F">
      <w:pPr>
        <w:numPr>
          <w:ilvl w:val="0"/>
          <w:numId w:val="20"/>
        </w:numPr>
        <w:suppressAutoHyphens/>
        <w:spacing w:line="240" w:lineRule="auto"/>
        <w:jc w:val="both"/>
      </w:pPr>
      <w:r w:rsidRPr="00BE7F27">
        <w:rPr>
          <w:szCs w:val="22"/>
        </w:rPr>
        <w:t>Experience in developing Use Case Diagrams, Class Diagrams, and Sequence Diagrams using Visual Paradigm.</w:t>
      </w:r>
      <w:r>
        <w:t xml:space="preserve"> </w:t>
      </w:r>
      <w:r w:rsidRPr="00BE7F27">
        <w:rPr>
          <w:szCs w:val="22"/>
        </w:rPr>
        <w:t>Strong analytical skills with excellent interpersonal and communication skills</w:t>
      </w:r>
    </w:p>
    <w:p w14:paraId="71EC3185" w14:textId="77777777" w:rsidR="000F3A7F" w:rsidRPr="001A29A1" w:rsidRDefault="000F3A7F" w:rsidP="000F3A7F">
      <w:pPr>
        <w:numPr>
          <w:ilvl w:val="0"/>
          <w:numId w:val="20"/>
        </w:numPr>
        <w:suppressAutoHyphens/>
        <w:spacing w:line="240" w:lineRule="auto"/>
        <w:jc w:val="both"/>
      </w:pPr>
      <w:r w:rsidRPr="001A29A1">
        <w:rPr>
          <w:szCs w:val="22"/>
        </w:rPr>
        <w:t>Experience in using RESTful Web Services using Spring 4.0</w:t>
      </w:r>
    </w:p>
    <w:p w14:paraId="0D34B3F4" w14:textId="3E1160C6" w:rsidR="000F3A7F" w:rsidRDefault="00964B56" w:rsidP="000F3A7F">
      <w:pPr>
        <w:numPr>
          <w:ilvl w:val="0"/>
          <w:numId w:val="20"/>
        </w:numPr>
        <w:suppressAutoHyphens/>
        <w:spacing w:line="240" w:lineRule="auto"/>
        <w:jc w:val="both"/>
      </w:pPr>
      <w:r>
        <w:rPr>
          <w:szCs w:val="22"/>
        </w:rPr>
        <w:t>Experience in JMS, MQ and KAFKA</w:t>
      </w:r>
    </w:p>
    <w:p w14:paraId="39E85C33" w14:textId="77777777" w:rsidR="000F3A7F" w:rsidRPr="008430A0" w:rsidRDefault="000F3A7F" w:rsidP="000F3A7F">
      <w:pPr>
        <w:numPr>
          <w:ilvl w:val="0"/>
          <w:numId w:val="20"/>
        </w:numPr>
        <w:suppressAutoHyphens/>
        <w:spacing w:line="240" w:lineRule="auto"/>
        <w:jc w:val="both"/>
      </w:pPr>
      <w:r w:rsidRPr="00BE7F27">
        <w:rPr>
          <w:szCs w:val="22"/>
        </w:rPr>
        <w:t>Experience in using XML to build rule engine</w:t>
      </w:r>
      <w:r>
        <w:rPr>
          <w:szCs w:val="22"/>
        </w:rPr>
        <w:t>.</w:t>
      </w:r>
      <w:r w:rsidRPr="008430A0">
        <w:rPr>
          <w:szCs w:val="22"/>
        </w:rPr>
        <w:t xml:space="preserve"> </w:t>
      </w:r>
    </w:p>
    <w:p w14:paraId="2225F216" w14:textId="354E05C6" w:rsidR="000F3A7F" w:rsidRDefault="000F3A7F" w:rsidP="000F3A7F">
      <w:pPr>
        <w:numPr>
          <w:ilvl w:val="0"/>
          <w:numId w:val="20"/>
        </w:numPr>
        <w:suppressAutoHyphens/>
        <w:spacing w:line="240" w:lineRule="auto"/>
        <w:jc w:val="both"/>
      </w:pPr>
      <w:r w:rsidRPr="00BE7F27">
        <w:rPr>
          <w:szCs w:val="22"/>
        </w:rPr>
        <w:t xml:space="preserve">Experience in problem solving in typical Java EE EJB and Web applications such as Out </w:t>
      </w:r>
      <w:r w:rsidR="003667C2" w:rsidRPr="00BE7F27">
        <w:rPr>
          <w:szCs w:val="22"/>
        </w:rPr>
        <w:t>of</w:t>
      </w:r>
      <w:r w:rsidRPr="00BE7F27">
        <w:rPr>
          <w:szCs w:val="22"/>
        </w:rPr>
        <w:t xml:space="preserve"> Memory errors</w:t>
      </w:r>
    </w:p>
    <w:p w14:paraId="24C4FC80" w14:textId="77777777" w:rsidR="000F3A7F" w:rsidRPr="00BE7F27" w:rsidRDefault="000F3A7F" w:rsidP="000F3A7F">
      <w:pPr>
        <w:numPr>
          <w:ilvl w:val="0"/>
          <w:numId w:val="20"/>
        </w:numPr>
        <w:suppressAutoHyphens/>
        <w:spacing w:line="240" w:lineRule="auto"/>
        <w:jc w:val="both"/>
      </w:pPr>
      <w:r w:rsidRPr="00BE7F27">
        <w:rPr>
          <w:b/>
          <w:szCs w:val="22"/>
        </w:rPr>
        <w:t>Oracle Certified Enterprise</w:t>
      </w:r>
      <w:r w:rsidRPr="00BE7F27">
        <w:rPr>
          <w:szCs w:val="22"/>
        </w:rPr>
        <w:t xml:space="preserve"> </w:t>
      </w:r>
      <w:r w:rsidRPr="00BE7F27">
        <w:rPr>
          <w:b/>
          <w:szCs w:val="22"/>
        </w:rPr>
        <w:t>Architect</w:t>
      </w:r>
    </w:p>
    <w:p w14:paraId="3417916B" w14:textId="77777777" w:rsidR="000F3A7F" w:rsidRDefault="000F3A7F" w:rsidP="000F3A7F">
      <w:pPr>
        <w:numPr>
          <w:ilvl w:val="0"/>
          <w:numId w:val="20"/>
        </w:numPr>
        <w:suppressAutoHyphens/>
        <w:spacing w:line="240" w:lineRule="auto"/>
        <w:jc w:val="both"/>
      </w:pPr>
      <w:r w:rsidRPr="00BE7F27">
        <w:rPr>
          <w:b/>
        </w:rPr>
        <w:t xml:space="preserve">Sun (Oracle) certified Java programmer. </w:t>
      </w:r>
      <w:r w:rsidRPr="00BE7F27">
        <w:rPr>
          <w:szCs w:val="22"/>
        </w:rPr>
        <w:t>Experience in writing medium level shell scripts</w:t>
      </w:r>
    </w:p>
    <w:p w14:paraId="07328453" w14:textId="77777777" w:rsidR="000F3A7F" w:rsidRPr="00886D04" w:rsidRDefault="000F3A7F" w:rsidP="000F3A7F">
      <w:pPr>
        <w:numPr>
          <w:ilvl w:val="0"/>
          <w:numId w:val="20"/>
        </w:numPr>
        <w:suppressAutoHyphens/>
        <w:spacing w:line="240" w:lineRule="auto"/>
        <w:jc w:val="both"/>
      </w:pPr>
      <w:r w:rsidRPr="00BE7F27">
        <w:rPr>
          <w:b/>
          <w:i/>
          <w:szCs w:val="22"/>
        </w:rPr>
        <w:t>Open Group Certified TOGAF Architect</w:t>
      </w:r>
    </w:p>
    <w:p w14:paraId="380B1E73" w14:textId="77777777" w:rsidR="000F3A7F" w:rsidRPr="00886D04" w:rsidRDefault="000F3A7F" w:rsidP="000F3A7F">
      <w:pPr>
        <w:numPr>
          <w:ilvl w:val="0"/>
          <w:numId w:val="20"/>
        </w:numPr>
        <w:suppressAutoHyphens/>
        <w:spacing w:line="240" w:lineRule="auto"/>
        <w:jc w:val="both"/>
      </w:pPr>
      <w:r w:rsidRPr="00886D04">
        <w:rPr>
          <w:szCs w:val="22"/>
        </w:rPr>
        <w:t>Experienced in securing application from vulnerabilities</w:t>
      </w:r>
    </w:p>
    <w:p w14:paraId="0C99AF1C" w14:textId="77777777" w:rsidR="008806FB" w:rsidRPr="00C91E4F" w:rsidRDefault="008806FB" w:rsidP="00940816"/>
    <w:p w14:paraId="1EADC17F" w14:textId="17292AC1" w:rsidR="009E05C3" w:rsidRDefault="0042728D" w:rsidP="0042728D">
      <w:pPr>
        <w:pStyle w:val="SectionHeading"/>
      </w:pPr>
      <w:r>
        <w:t>Technical Skills</w:t>
      </w:r>
    </w:p>
    <w:p w14:paraId="2159F1ED" w14:textId="77777777" w:rsidR="009E05C3" w:rsidRDefault="009E05C3" w:rsidP="0042728D">
      <w:pPr>
        <w:pStyle w:val="SectionHeading"/>
      </w:pPr>
    </w:p>
    <w:tbl>
      <w:tblPr>
        <w:tblW w:w="0" w:type="auto"/>
        <w:tblInd w:w="855" w:type="dxa"/>
        <w:tblLayout w:type="fixed"/>
        <w:tblLook w:val="0000" w:firstRow="0" w:lastRow="0" w:firstColumn="0" w:lastColumn="0" w:noHBand="0" w:noVBand="0"/>
      </w:tblPr>
      <w:tblGrid>
        <w:gridCol w:w="3116"/>
        <w:gridCol w:w="5967"/>
      </w:tblGrid>
      <w:tr w:rsidR="00251FFD" w14:paraId="494D6791" w14:textId="77777777" w:rsidTr="009E05C3">
        <w:trPr>
          <w:trHeight w:val="353"/>
        </w:trPr>
        <w:tc>
          <w:tcPr>
            <w:tcW w:w="3116" w:type="dxa"/>
            <w:tcBorders>
              <w:top w:val="single" w:sz="4" w:space="0" w:color="000000"/>
              <w:left w:val="single" w:sz="4" w:space="0" w:color="000000"/>
              <w:bottom w:val="single" w:sz="4" w:space="0" w:color="000000"/>
            </w:tcBorders>
            <w:shd w:val="clear" w:color="auto" w:fill="auto"/>
          </w:tcPr>
          <w:p w14:paraId="2F170564" w14:textId="45001E95" w:rsidR="00251FFD" w:rsidRPr="009E05C3" w:rsidRDefault="00251FFD" w:rsidP="00251FFD">
            <w:pPr>
              <w:spacing w:line="264" w:lineRule="auto"/>
            </w:pPr>
            <w:r>
              <w:rPr>
                <w:szCs w:val="22"/>
              </w:rPr>
              <w:t>Primary Skills</w:t>
            </w:r>
          </w:p>
        </w:tc>
        <w:tc>
          <w:tcPr>
            <w:tcW w:w="5967" w:type="dxa"/>
            <w:tcBorders>
              <w:top w:val="single" w:sz="4" w:space="0" w:color="000000"/>
              <w:left w:val="single" w:sz="4" w:space="0" w:color="000000"/>
              <w:bottom w:val="single" w:sz="4" w:space="0" w:color="000000"/>
              <w:right w:val="single" w:sz="4" w:space="0" w:color="000000"/>
            </w:tcBorders>
            <w:shd w:val="clear" w:color="auto" w:fill="auto"/>
          </w:tcPr>
          <w:p w14:paraId="2136AB11" w14:textId="389FFC60" w:rsidR="00251FFD" w:rsidRDefault="00C55D60" w:rsidP="00251FFD">
            <w:pPr>
              <w:spacing w:line="264" w:lineRule="auto"/>
            </w:pPr>
            <w:r>
              <w:rPr>
                <w:szCs w:val="22"/>
              </w:rPr>
              <w:t>Java 8, JEE 7,</w:t>
            </w:r>
            <w:r w:rsidR="00251FFD" w:rsidRPr="008B2F42">
              <w:rPr>
                <w:szCs w:val="22"/>
              </w:rPr>
              <w:t xml:space="preserve"> JavaScript, SQL, Groovy/Grails, </w:t>
            </w:r>
            <w:r w:rsidR="00BB13C7">
              <w:rPr>
                <w:szCs w:val="22"/>
              </w:rPr>
              <w:t>Ko</w:t>
            </w:r>
            <w:r w:rsidR="00BB13C7" w:rsidRPr="008B2F42">
              <w:rPr>
                <w:szCs w:val="22"/>
              </w:rPr>
              <w:t>tlin</w:t>
            </w:r>
          </w:p>
        </w:tc>
      </w:tr>
      <w:tr w:rsidR="00251FFD" w14:paraId="16C0D4FE" w14:textId="77777777" w:rsidTr="009E05C3">
        <w:trPr>
          <w:trHeight w:val="353"/>
        </w:trPr>
        <w:tc>
          <w:tcPr>
            <w:tcW w:w="3116" w:type="dxa"/>
            <w:tcBorders>
              <w:top w:val="single" w:sz="4" w:space="0" w:color="000000"/>
              <w:left w:val="single" w:sz="4" w:space="0" w:color="000000"/>
              <w:bottom w:val="single" w:sz="4" w:space="0" w:color="000000"/>
            </w:tcBorders>
            <w:shd w:val="clear" w:color="auto" w:fill="auto"/>
          </w:tcPr>
          <w:p w14:paraId="398B0EF3" w14:textId="1699BFA1" w:rsidR="00251FFD" w:rsidRPr="009E05C3" w:rsidRDefault="00251FFD" w:rsidP="00251FFD">
            <w:pPr>
              <w:spacing w:line="264" w:lineRule="auto"/>
            </w:pPr>
            <w:r w:rsidRPr="008B2F42">
              <w:rPr>
                <w:szCs w:val="22"/>
              </w:rPr>
              <w:t>Enterprise Servers</w:t>
            </w:r>
          </w:p>
        </w:tc>
        <w:tc>
          <w:tcPr>
            <w:tcW w:w="5967" w:type="dxa"/>
            <w:tcBorders>
              <w:top w:val="single" w:sz="4" w:space="0" w:color="000000"/>
              <w:left w:val="single" w:sz="4" w:space="0" w:color="000000"/>
              <w:bottom w:val="single" w:sz="4" w:space="0" w:color="000000"/>
              <w:right w:val="single" w:sz="4" w:space="0" w:color="000000"/>
            </w:tcBorders>
            <w:shd w:val="clear" w:color="auto" w:fill="auto"/>
          </w:tcPr>
          <w:p w14:paraId="26C961FC" w14:textId="341C6B2F" w:rsidR="00251FFD" w:rsidRDefault="00251FFD" w:rsidP="00251FFD">
            <w:pPr>
              <w:spacing w:line="264" w:lineRule="auto"/>
            </w:pPr>
            <w:r w:rsidRPr="008B2F42">
              <w:rPr>
                <w:szCs w:val="22"/>
              </w:rPr>
              <w:t>IPlanet, Enhydra, Web Logic 10.3, Jboss 7, Apache Tomcat 8, WebSphere 8</w:t>
            </w:r>
          </w:p>
        </w:tc>
      </w:tr>
      <w:tr w:rsidR="00251FFD" w14:paraId="28B14903" w14:textId="77777777" w:rsidTr="009E05C3">
        <w:trPr>
          <w:trHeight w:val="361"/>
        </w:trPr>
        <w:tc>
          <w:tcPr>
            <w:tcW w:w="3116" w:type="dxa"/>
            <w:tcBorders>
              <w:top w:val="single" w:sz="4" w:space="0" w:color="000000"/>
              <w:left w:val="single" w:sz="4" w:space="0" w:color="000000"/>
              <w:bottom w:val="single" w:sz="4" w:space="0" w:color="000000"/>
            </w:tcBorders>
            <w:shd w:val="clear" w:color="auto" w:fill="auto"/>
          </w:tcPr>
          <w:p w14:paraId="7EB7E2F2" w14:textId="1D26B57D" w:rsidR="00251FFD" w:rsidRPr="009E05C3" w:rsidRDefault="00251FFD" w:rsidP="00251FFD">
            <w:pPr>
              <w:spacing w:line="264" w:lineRule="auto"/>
            </w:pPr>
            <w:r w:rsidRPr="008B2F42">
              <w:rPr>
                <w:szCs w:val="22"/>
              </w:rPr>
              <w:t>Design Tools</w:t>
            </w:r>
          </w:p>
        </w:tc>
        <w:tc>
          <w:tcPr>
            <w:tcW w:w="5967" w:type="dxa"/>
            <w:tcBorders>
              <w:top w:val="single" w:sz="4" w:space="0" w:color="000000"/>
              <w:left w:val="single" w:sz="4" w:space="0" w:color="000000"/>
              <w:bottom w:val="single" w:sz="4" w:space="0" w:color="000000"/>
              <w:right w:val="single" w:sz="4" w:space="0" w:color="000000"/>
            </w:tcBorders>
            <w:shd w:val="clear" w:color="auto" w:fill="auto"/>
          </w:tcPr>
          <w:p w14:paraId="6F8A5379" w14:textId="52C3F7C1" w:rsidR="00251FFD" w:rsidRDefault="00251FFD" w:rsidP="00251FFD">
            <w:pPr>
              <w:spacing w:line="264" w:lineRule="auto"/>
            </w:pPr>
            <w:r w:rsidRPr="008B2F42">
              <w:rPr>
                <w:szCs w:val="22"/>
              </w:rPr>
              <w:t>Visual Paradigm 8, Plant UML</w:t>
            </w:r>
            <w:r w:rsidR="00D53964">
              <w:rPr>
                <w:szCs w:val="22"/>
              </w:rPr>
              <w:t>, Visio</w:t>
            </w:r>
          </w:p>
        </w:tc>
      </w:tr>
      <w:tr w:rsidR="00251FFD" w14:paraId="43447AE3" w14:textId="77777777" w:rsidTr="009E05C3">
        <w:trPr>
          <w:trHeight w:val="361"/>
        </w:trPr>
        <w:tc>
          <w:tcPr>
            <w:tcW w:w="3116" w:type="dxa"/>
            <w:tcBorders>
              <w:top w:val="single" w:sz="4" w:space="0" w:color="000000"/>
              <w:left w:val="single" w:sz="4" w:space="0" w:color="000000"/>
              <w:bottom w:val="single" w:sz="4" w:space="0" w:color="000000"/>
            </w:tcBorders>
            <w:shd w:val="clear" w:color="auto" w:fill="auto"/>
          </w:tcPr>
          <w:p w14:paraId="344ABBE7" w14:textId="02C5DBA1" w:rsidR="00251FFD" w:rsidRPr="009E05C3" w:rsidRDefault="00251FFD" w:rsidP="00251FFD">
            <w:pPr>
              <w:spacing w:line="264" w:lineRule="auto"/>
            </w:pPr>
            <w:r w:rsidRPr="008B2F42">
              <w:rPr>
                <w:szCs w:val="22"/>
              </w:rPr>
              <w:t>Developer Tools</w:t>
            </w:r>
          </w:p>
        </w:tc>
        <w:tc>
          <w:tcPr>
            <w:tcW w:w="5967" w:type="dxa"/>
            <w:tcBorders>
              <w:top w:val="single" w:sz="4" w:space="0" w:color="000000"/>
              <w:left w:val="single" w:sz="4" w:space="0" w:color="000000"/>
              <w:bottom w:val="single" w:sz="4" w:space="0" w:color="000000"/>
              <w:right w:val="single" w:sz="4" w:space="0" w:color="000000"/>
            </w:tcBorders>
            <w:shd w:val="clear" w:color="auto" w:fill="auto"/>
          </w:tcPr>
          <w:p w14:paraId="32174F28" w14:textId="117F8B58" w:rsidR="00251FFD" w:rsidRDefault="00251FFD" w:rsidP="00251FFD">
            <w:pPr>
              <w:spacing w:line="264" w:lineRule="auto"/>
            </w:pPr>
            <w:r w:rsidRPr="008B2F42">
              <w:rPr>
                <w:szCs w:val="22"/>
              </w:rPr>
              <w:t>Eclipse, IntelliJ IDEA 9, RAD 7.x, GGTS, STS</w:t>
            </w:r>
          </w:p>
        </w:tc>
      </w:tr>
      <w:tr w:rsidR="00251FFD" w14:paraId="311E3FD9" w14:textId="77777777" w:rsidTr="009E05C3">
        <w:trPr>
          <w:trHeight w:val="361"/>
        </w:trPr>
        <w:tc>
          <w:tcPr>
            <w:tcW w:w="3116" w:type="dxa"/>
            <w:tcBorders>
              <w:top w:val="single" w:sz="4" w:space="0" w:color="000000"/>
              <w:left w:val="single" w:sz="4" w:space="0" w:color="000000"/>
              <w:bottom w:val="single" w:sz="4" w:space="0" w:color="000000"/>
            </w:tcBorders>
            <w:shd w:val="clear" w:color="auto" w:fill="auto"/>
          </w:tcPr>
          <w:p w14:paraId="352B29A3" w14:textId="65C9CECB" w:rsidR="00251FFD" w:rsidRPr="009E05C3" w:rsidRDefault="00251FFD" w:rsidP="00251FFD">
            <w:pPr>
              <w:spacing w:line="264" w:lineRule="auto"/>
            </w:pPr>
            <w:r w:rsidRPr="008B2F42">
              <w:rPr>
                <w:szCs w:val="22"/>
              </w:rPr>
              <w:t>Business Rules Management System</w:t>
            </w:r>
          </w:p>
        </w:tc>
        <w:tc>
          <w:tcPr>
            <w:tcW w:w="5967" w:type="dxa"/>
            <w:tcBorders>
              <w:top w:val="single" w:sz="4" w:space="0" w:color="000000"/>
              <w:left w:val="single" w:sz="4" w:space="0" w:color="000000"/>
              <w:bottom w:val="single" w:sz="4" w:space="0" w:color="000000"/>
              <w:right w:val="single" w:sz="4" w:space="0" w:color="000000"/>
            </w:tcBorders>
            <w:shd w:val="clear" w:color="auto" w:fill="auto"/>
          </w:tcPr>
          <w:p w14:paraId="53E91D84" w14:textId="413A7F3F" w:rsidR="00251FFD" w:rsidRDefault="006A13D4" w:rsidP="00251FFD">
            <w:pPr>
              <w:spacing w:line="264" w:lineRule="auto"/>
            </w:pPr>
            <w:r>
              <w:rPr>
                <w:szCs w:val="22"/>
              </w:rPr>
              <w:t xml:space="preserve">Jboss rules, </w:t>
            </w:r>
            <w:r w:rsidR="00251FFD" w:rsidRPr="008B2F42">
              <w:rPr>
                <w:szCs w:val="22"/>
              </w:rPr>
              <w:t>quick rules</w:t>
            </w:r>
          </w:p>
        </w:tc>
      </w:tr>
      <w:tr w:rsidR="00251FFD" w14:paraId="4547B2B1" w14:textId="77777777" w:rsidTr="009E05C3">
        <w:trPr>
          <w:trHeight w:val="361"/>
        </w:trPr>
        <w:tc>
          <w:tcPr>
            <w:tcW w:w="3116" w:type="dxa"/>
            <w:tcBorders>
              <w:top w:val="single" w:sz="4" w:space="0" w:color="000000"/>
              <w:left w:val="single" w:sz="4" w:space="0" w:color="000000"/>
              <w:bottom w:val="single" w:sz="4" w:space="0" w:color="000000"/>
            </w:tcBorders>
            <w:shd w:val="clear" w:color="auto" w:fill="auto"/>
          </w:tcPr>
          <w:p w14:paraId="70843B13" w14:textId="13E41C77" w:rsidR="00251FFD" w:rsidRPr="009E05C3" w:rsidRDefault="00251FFD" w:rsidP="00251FFD">
            <w:pPr>
              <w:spacing w:line="264" w:lineRule="auto"/>
            </w:pPr>
            <w:r w:rsidRPr="008B2F42">
              <w:rPr>
                <w:szCs w:val="22"/>
              </w:rPr>
              <w:t>RDBMS</w:t>
            </w:r>
          </w:p>
        </w:tc>
        <w:tc>
          <w:tcPr>
            <w:tcW w:w="5967" w:type="dxa"/>
            <w:tcBorders>
              <w:top w:val="single" w:sz="4" w:space="0" w:color="000000"/>
              <w:left w:val="single" w:sz="4" w:space="0" w:color="000000"/>
              <w:bottom w:val="single" w:sz="4" w:space="0" w:color="000000"/>
              <w:right w:val="single" w:sz="4" w:space="0" w:color="000000"/>
            </w:tcBorders>
            <w:shd w:val="clear" w:color="auto" w:fill="auto"/>
          </w:tcPr>
          <w:p w14:paraId="1BDB408A" w14:textId="6BB34D34" w:rsidR="00251FFD" w:rsidRDefault="00251FFD" w:rsidP="00251FFD">
            <w:pPr>
              <w:spacing w:line="264" w:lineRule="auto"/>
            </w:pPr>
            <w:r w:rsidRPr="008B2F42">
              <w:rPr>
                <w:szCs w:val="22"/>
              </w:rPr>
              <w:t>ORACLE 9i/10g, SQL Server 2008/14, My SQL Work Bench 5.x, DB2</w:t>
            </w:r>
          </w:p>
        </w:tc>
      </w:tr>
      <w:tr w:rsidR="00251FFD" w14:paraId="1A60B1E1" w14:textId="77777777" w:rsidTr="009E05C3">
        <w:trPr>
          <w:trHeight w:val="389"/>
        </w:trPr>
        <w:tc>
          <w:tcPr>
            <w:tcW w:w="3116" w:type="dxa"/>
            <w:tcBorders>
              <w:top w:val="single" w:sz="4" w:space="0" w:color="000000"/>
              <w:left w:val="single" w:sz="4" w:space="0" w:color="000000"/>
              <w:bottom w:val="single" w:sz="4" w:space="0" w:color="000000"/>
            </w:tcBorders>
            <w:shd w:val="clear" w:color="auto" w:fill="auto"/>
          </w:tcPr>
          <w:p w14:paraId="6A9F11DB" w14:textId="67F69A32" w:rsidR="00251FFD" w:rsidRPr="009E05C3" w:rsidRDefault="00251FFD" w:rsidP="00251FFD">
            <w:pPr>
              <w:spacing w:line="264" w:lineRule="auto"/>
            </w:pPr>
            <w:r w:rsidRPr="008B2F42">
              <w:rPr>
                <w:szCs w:val="22"/>
              </w:rPr>
              <w:t>Database Tools</w:t>
            </w:r>
            <w:r w:rsidRPr="008B2F42">
              <w:rPr>
                <w:szCs w:val="22"/>
              </w:rPr>
              <w:tab/>
            </w:r>
          </w:p>
        </w:tc>
        <w:tc>
          <w:tcPr>
            <w:tcW w:w="5967" w:type="dxa"/>
            <w:tcBorders>
              <w:top w:val="single" w:sz="4" w:space="0" w:color="000000"/>
              <w:left w:val="single" w:sz="4" w:space="0" w:color="000000"/>
              <w:bottom w:val="single" w:sz="4" w:space="0" w:color="000000"/>
              <w:right w:val="single" w:sz="4" w:space="0" w:color="000000"/>
            </w:tcBorders>
            <w:shd w:val="clear" w:color="auto" w:fill="auto"/>
          </w:tcPr>
          <w:p w14:paraId="737CEB6D" w14:textId="47D36158" w:rsidR="00251FFD" w:rsidRDefault="00251FFD" w:rsidP="00251FFD">
            <w:pPr>
              <w:spacing w:line="264" w:lineRule="auto"/>
            </w:pPr>
            <w:r w:rsidRPr="008B2F42">
              <w:rPr>
                <w:szCs w:val="22"/>
              </w:rPr>
              <w:t>TOAD, PL/SQL</w:t>
            </w:r>
            <w:r w:rsidR="00656A2F">
              <w:rPr>
                <w:szCs w:val="22"/>
              </w:rPr>
              <w:t>, My SQL Workbench</w:t>
            </w:r>
            <w:r w:rsidR="00F40B8B">
              <w:rPr>
                <w:szCs w:val="22"/>
              </w:rPr>
              <w:t>, Mongo DB Client</w:t>
            </w:r>
          </w:p>
        </w:tc>
      </w:tr>
      <w:tr w:rsidR="00251FFD" w14:paraId="07A7B3B3" w14:textId="77777777" w:rsidTr="009E05C3">
        <w:trPr>
          <w:trHeight w:val="381"/>
        </w:trPr>
        <w:tc>
          <w:tcPr>
            <w:tcW w:w="3116" w:type="dxa"/>
            <w:tcBorders>
              <w:top w:val="single" w:sz="4" w:space="0" w:color="000000"/>
              <w:left w:val="single" w:sz="4" w:space="0" w:color="000000"/>
              <w:bottom w:val="single" w:sz="4" w:space="0" w:color="000000"/>
            </w:tcBorders>
            <w:shd w:val="clear" w:color="auto" w:fill="auto"/>
          </w:tcPr>
          <w:p w14:paraId="0A94D331" w14:textId="3D44CE36" w:rsidR="00251FFD" w:rsidRPr="009E05C3" w:rsidRDefault="00251FFD" w:rsidP="00251FFD">
            <w:pPr>
              <w:spacing w:line="264" w:lineRule="auto"/>
            </w:pPr>
            <w:r w:rsidRPr="008B2F42">
              <w:rPr>
                <w:szCs w:val="22"/>
              </w:rPr>
              <w:t>Source Control Software</w:t>
            </w:r>
          </w:p>
        </w:tc>
        <w:tc>
          <w:tcPr>
            <w:tcW w:w="5967" w:type="dxa"/>
            <w:tcBorders>
              <w:top w:val="single" w:sz="4" w:space="0" w:color="000000"/>
              <w:left w:val="single" w:sz="4" w:space="0" w:color="000000"/>
              <w:bottom w:val="single" w:sz="4" w:space="0" w:color="000000"/>
              <w:right w:val="single" w:sz="4" w:space="0" w:color="000000"/>
            </w:tcBorders>
            <w:shd w:val="clear" w:color="auto" w:fill="auto"/>
          </w:tcPr>
          <w:p w14:paraId="0A76B919" w14:textId="6D5D932E" w:rsidR="00251FFD" w:rsidRDefault="0023593F" w:rsidP="00251FFD">
            <w:pPr>
              <w:spacing w:line="264" w:lineRule="auto"/>
            </w:pPr>
            <w:r>
              <w:rPr>
                <w:szCs w:val="22"/>
              </w:rPr>
              <w:t>CVS</w:t>
            </w:r>
            <w:r w:rsidR="00251FFD" w:rsidRPr="008B2F42">
              <w:rPr>
                <w:szCs w:val="22"/>
              </w:rPr>
              <w:t>, Clearcase and Sub Version, Git, TFS</w:t>
            </w:r>
          </w:p>
        </w:tc>
      </w:tr>
      <w:tr w:rsidR="00251FFD" w14:paraId="5C82FA3D" w14:textId="77777777" w:rsidTr="009E05C3">
        <w:trPr>
          <w:trHeight w:val="273"/>
        </w:trPr>
        <w:tc>
          <w:tcPr>
            <w:tcW w:w="3116" w:type="dxa"/>
            <w:tcBorders>
              <w:top w:val="single" w:sz="4" w:space="0" w:color="000000"/>
              <w:left w:val="single" w:sz="4" w:space="0" w:color="000000"/>
              <w:bottom w:val="single" w:sz="4" w:space="0" w:color="000000"/>
            </w:tcBorders>
            <w:shd w:val="clear" w:color="auto" w:fill="auto"/>
          </w:tcPr>
          <w:p w14:paraId="47A595AC" w14:textId="16351F8B" w:rsidR="00251FFD" w:rsidRPr="009E05C3" w:rsidRDefault="00D53964" w:rsidP="00251FFD">
            <w:pPr>
              <w:spacing w:line="264" w:lineRule="auto"/>
            </w:pPr>
            <w:r>
              <w:rPr>
                <w:szCs w:val="22"/>
              </w:rPr>
              <w:t>Operating System</w:t>
            </w:r>
            <w:r w:rsidR="00251FFD" w:rsidRPr="008B2F42">
              <w:rPr>
                <w:szCs w:val="22"/>
              </w:rPr>
              <w:tab/>
            </w:r>
          </w:p>
        </w:tc>
        <w:tc>
          <w:tcPr>
            <w:tcW w:w="5967" w:type="dxa"/>
            <w:tcBorders>
              <w:top w:val="single" w:sz="4" w:space="0" w:color="000000"/>
              <w:left w:val="single" w:sz="4" w:space="0" w:color="000000"/>
              <w:bottom w:val="single" w:sz="4" w:space="0" w:color="000000"/>
              <w:right w:val="single" w:sz="4" w:space="0" w:color="000000"/>
            </w:tcBorders>
            <w:shd w:val="clear" w:color="auto" w:fill="auto"/>
          </w:tcPr>
          <w:p w14:paraId="366BB171" w14:textId="6699635A" w:rsidR="00251FFD" w:rsidRDefault="00957FF8" w:rsidP="00251FFD">
            <w:pPr>
              <w:spacing w:line="264" w:lineRule="auto"/>
            </w:pPr>
            <w:r>
              <w:rPr>
                <w:szCs w:val="22"/>
              </w:rPr>
              <w:t xml:space="preserve">MAC, </w:t>
            </w:r>
            <w:r w:rsidR="00251FFD" w:rsidRPr="008B2F42">
              <w:rPr>
                <w:szCs w:val="22"/>
              </w:rPr>
              <w:t>Windows 10, Solaris 2.6, Redhat Linux, CentOS, AIX</w:t>
            </w:r>
          </w:p>
        </w:tc>
      </w:tr>
      <w:tr w:rsidR="00251FFD" w14:paraId="07C32E3C" w14:textId="77777777" w:rsidTr="009E05C3">
        <w:trPr>
          <w:trHeight w:val="273"/>
        </w:trPr>
        <w:tc>
          <w:tcPr>
            <w:tcW w:w="3116" w:type="dxa"/>
            <w:tcBorders>
              <w:top w:val="single" w:sz="4" w:space="0" w:color="000000"/>
              <w:left w:val="single" w:sz="4" w:space="0" w:color="000000"/>
              <w:bottom w:val="single" w:sz="4" w:space="0" w:color="000000"/>
            </w:tcBorders>
            <w:shd w:val="clear" w:color="auto" w:fill="auto"/>
          </w:tcPr>
          <w:p w14:paraId="27C6ED39" w14:textId="5F86BDB0" w:rsidR="00251FFD" w:rsidRPr="009E05C3" w:rsidRDefault="00251FFD" w:rsidP="00251FFD">
            <w:pPr>
              <w:spacing w:line="264" w:lineRule="auto"/>
            </w:pPr>
            <w:r w:rsidRPr="008B2F42">
              <w:rPr>
                <w:szCs w:val="22"/>
              </w:rPr>
              <w:t>Frameworks</w:t>
            </w:r>
          </w:p>
        </w:tc>
        <w:tc>
          <w:tcPr>
            <w:tcW w:w="5967" w:type="dxa"/>
            <w:tcBorders>
              <w:top w:val="single" w:sz="4" w:space="0" w:color="000000"/>
              <w:left w:val="single" w:sz="4" w:space="0" w:color="000000"/>
              <w:bottom w:val="single" w:sz="4" w:space="0" w:color="000000"/>
              <w:right w:val="single" w:sz="4" w:space="0" w:color="000000"/>
            </w:tcBorders>
            <w:shd w:val="clear" w:color="auto" w:fill="auto"/>
          </w:tcPr>
          <w:p w14:paraId="15876F3D" w14:textId="49ED8C91" w:rsidR="00251FFD" w:rsidRDefault="00251FFD" w:rsidP="00251FFD">
            <w:pPr>
              <w:spacing w:line="264" w:lineRule="auto"/>
            </w:pPr>
            <w:r w:rsidRPr="008B2F42">
              <w:rPr>
                <w:szCs w:val="22"/>
              </w:rPr>
              <w:t xml:space="preserve">EJB 3, Struts 1/2, Spring 4, Spring </w:t>
            </w:r>
            <w:r w:rsidR="003B5E0E">
              <w:rPr>
                <w:szCs w:val="22"/>
              </w:rPr>
              <w:t>Security, spring boot</w:t>
            </w:r>
          </w:p>
        </w:tc>
      </w:tr>
      <w:tr w:rsidR="00251FFD" w14:paraId="5CF47284" w14:textId="77777777" w:rsidTr="009E05C3">
        <w:trPr>
          <w:trHeight w:val="273"/>
        </w:trPr>
        <w:tc>
          <w:tcPr>
            <w:tcW w:w="3116" w:type="dxa"/>
            <w:tcBorders>
              <w:top w:val="single" w:sz="4" w:space="0" w:color="000000"/>
              <w:left w:val="single" w:sz="4" w:space="0" w:color="000000"/>
              <w:bottom w:val="single" w:sz="4" w:space="0" w:color="000000"/>
            </w:tcBorders>
            <w:shd w:val="clear" w:color="auto" w:fill="auto"/>
          </w:tcPr>
          <w:p w14:paraId="65D17AAD" w14:textId="4A65914D" w:rsidR="00251FFD" w:rsidRPr="009E05C3" w:rsidRDefault="00251FFD" w:rsidP="00251FFD">
            <w:pPr>
              <w:spacing w:line="264" w:lineRule="auto"/>
            </w:pPr>
            <w:r w:rsidRPr="008B2F42">
              <w:rPr>
                <w:szCs w:val="22"/>
              </w:rPr>
              <w:t>Object/Relational mapping tools</w:t>
            </w:r>
          </w:p>
        </w:tc>
        <w:tc>
          <w:tcPr>
            <w:tcW w:w="5967" w:type="dxa"/>
            <w:tcBorders>
              <w:top w:val="single" w:sz="4" w:space="0" w:color="000000"/>
              <w:left w:val="single" w:sz="4" w:space="0" w:color="000000"/>
              <w:bottom w:val="single" w:sz="4" w:space="0" w:color="000000"/>
              <w:right w:val="single" w:sz="4" w:space="0" w:color="000000"/>
            </w:tcBorders>
            <w:shd w:val="clear" w:color="auto" w:fill="auto"/>
          </w:tcPr>
          <w:p w14:paraId="305C389B" w14:textId="403BF701" w:rsidR="00251FFD" w:rsidRDefault="00957FF8" w:rsidP="00251FFD">
            <w:pPr>
              <w:spacing w:line="264" w:lineRule="auto"/>
            </w:pPr>
            <w:r>
              <w:rPr>
                <w:szCs w:val="22"/>
              </w:rPr>
              <w:t>Hibernate 2.x/3.x/4 and EJ</w:t>
            </w:r>
            <w:r w:rsidR="00251FFD" w:rsidRPr="008B2F42">
              <w:rPr>
                <w:szCs w:val="22"/>
              </w:rPr>
              <w:t>B 3.0 Entities</w:t>
            </w:r>
          </w:p>
        </w:tc>
      </w:tr>
      <w:tr w:rsidR="00251FFD" w14:paraId="1F19A994" w14:textId="77777777" w:rsidTr="009E05C3">
        <w:trPr>
          <w:trHeight w:val="273"/>
        </w:trPr>
        <w:tc>
          <w:tcPr>
            <w:tcW w:w="3116" w:type="dxa"/>
            <w:tcBorders>
              <w:top w:val="single" w:sz="4" w:space="0" w:color="000000"/>
              <w:left w:val="single" w:sz="4" w:space="0" w:color="000000"/>
              <w:bottom w:val="single" w:sz="4" w:space="0" w:color="000000"/>
            </w:tcBorders>
            <w:shd w:val="clear" w:color="auto" w:fill="auto"/>
          </w:tcPr>
          <w:p w14:paraId="28DA147C" w14:textId="4877E0BB" w:rsidR="00251FFD" w:rsidRPr="009E05C3" w:rsidRDefault="00251FFD" w:rsidP="00251FFD">
            <w:pPr>
              <w:spacing w:line="264" w:lineRule="auto"/>
            </w:pPr>
            <w:r w:rsidRPr="008B2F42">
              <w:rPr>
                <w:szCs w:val="22"/>
              </w:rPr>
              <w:t>Build Tools</w:t>
            </w:r>
          </w:p>
        </w:tc>
        <w:tc>
          <w:tcPr>
            <w:tcW w:w="5967" w:type="dxa"/>
            <w:tcBorders>
              <w:top w:val="single" w:sz="4" w:space="0" w:color="000000"/>
              <w:left w:val="single" w:sz="4" w:space="0" w:color="000000"/>
              <w:bottom w:val="single" w:sz="4" w:space="0" w:color="000000"/>
              <w:right w:val="single" w:sz="4" w:space="0" w:color="000000"/>
            </w:tcBorders>
            <w:shd w:val="clear" w:color="auto" w:fill="auto"/>
          </w:tcPr>
          <w:p w14:paraId="5150AD6A" w14:textId="6EC0363C" w:rsidR="00251FFD" w:rsidRPr="009E05C3" w:rsidRDefault="00251FFD" w:rsidP="00251FFD">
            <w:pPr>
              <w:spacing w:line="264" w:lineRule="auto"/>
            </w:pPr>
            <w:r w:rsidRPr="008B2F42">
              <w:rPr>
                <w:szCs w:val="22"/>
              </w:rPr>
              <w:t xml:space="preserve">Maven 4, Apache Ant 1.8, </w:t>
            </w:r>
            <w:proofErr w:type="spellStart"/>
            <w:r w:rsidRPr="008B2F42">
              <w:rPr>
                <w:szCs w:val="22"/>
              </w:rPr>
              <w:t>Gradle</w:t>
            </w:r>
            <w:proofErr w:type="spellEnd"/>
            <w:r w:rsidR="00A31950">
              <w:rPr>
                <w:szCs w:val="22"/>
              </w:rPr>
              <w:t>, Jenkins, Harness</w:t>
            </w:r>
          </w:p>
        </w:tc>
      </w:tr>
      <w:tr w:rsidR="00251FFD" w14:paraId="2D324516" w14:textId="77777777" w:rsidTr="009E05C3">
        <w:trPr>
          <w:trHeight w:val="273"/>
        </w:trPr>
        <w:tc>
          <w:tcPr>
            <w:tcW w:w="3116" w:type="dxa"/>
            <w:tcBorders>
              <w:top w:val="single" w:sz="4" w:space="0" w:color="000000"/>
              <w:left w:val="single" w:sz="4" w:space="0" w:color="000000"/>
              <w:bottom w:val="single" w:sz="4" w:space="0" w:color="000000"/>
            </w:tcBorders>
            <w:shd w:val="clear" w:color="auto" w:fill="auto"/>
          </w:tcPr>
          <w:p w14:paraId="368B6616" w14:textId="2BC735DC" w:rsidR="00251FFD" w:rsidRPr="009E05C3" w:rsidRDefault="00251FFD" w:rsidP="00251FFD">
            <w:pPr>
              <w:spacing w:line="264" w:lineRule="auto"/>
            </w:pPr>
            <w:r w:rsidRPr="008B2F42">
              <w:rPr>
                <w:szCs w:val="22"/>
              </w:rPr>
              <w:t>Build Control</w:t>
            </w:r>
          </w:p>
        </w:tc>
        <w:tc>
          <w:tcPr>
            <w:tcW w:w="5967" w:type="dxa"/>
            <w:tcBorders>
              <w:top w:val="single" w:sz="4" w:space="0" w:color="000000"/>
              <w:left w:val="single" w:sz="4" w:space="0" w:color="000000"/>
              <w:bottom w:val="single" w:sz="4" w:space="0" w:color="000000"/>
              <w:right w:val="single" w:sz="4" w:space="0" w:color="000000"/>
            </w:tcBorders>
            <w:shd w:val="clear" w:color="auto" w:fill="auto"/>
          </w:tcPr>
          <w:p w14:paraId="1CD8333C" w14:textId="444D554A" w:rsidR="00251FFD" w:rsidRPr="009E05C3" w:rsidRDefault="00251FFD" w:rsidP="00251FFD">
            <w:pPr>
              <w:spacing w:line="264" w:lineRule="auto"/>
            </w:pPr>
            <w:r w:rsidRPr="008B2F42">
              <w:rPr>
                <w:szCs w:val="22"/>
              </w:rPr>
              <w:t>Cruise Control, Bamboo, Hudson</w:t>
            </w:r>
          </w:p>
        </w:tc>
      </w:tr>
      <w:tr w:rsidR="00565BF0" w14:paraId="258E8F8B" w14:textId="77777777" w:rsidTr="009E05C3">
        <w:trPr>
          <w:trHeight w:val="273"/>
        </w:trPr>
        <w:tc>
          <w:tcPr>
            <w:tcW w:w="3116" w:type="dxa"/>
            <w:tcBorders>
              <w:top w:val="single" w:sz="4" w:space="0" w:color="000000"/>
              <w:left w:val="single" w:sz="4" w:space="0" w:color="000000"/>
              <w:bottom w:val="single" w:sz="4" w:space="0" w:color="000000"/>
            </w:tcBorders>
            <w:shd w:val="clear" w:color="auto" w:fill="auto"/>
          </w:tcPr>
          <w:p w14:paraId="6F94E833" w14:textId="780BF642" w:rsidR="00565BF0" w:rsidRPr="008B2F42" w:rsidRDefault="00565BF0" w:rsidP="00251FFD">
            <w:pPr>
              <w:spacing w:line="264" w:lineRule="auto"/>
              <w:rPr>
                <w:szCs w:val="22"/>
              </w:rPr>
            </w:pPr>
            <w:r>
              <w:rPr>
                <w:szCs w:val="22"/>
              </w:rPr>
              <w:t>Web Technologies</w:t>
            </w:r>
          </w:p>
        </w:tc>
        <w:tc>
          <w:tcPr>
            <w:tcW w:w="5967" w:type="dxa"/>
            <w:tcBorders>
              <w:top w:val="single" w:sz="4" w:space="0" w:color="000000"/>
              <w:left w:val="single" w:sz="4" w:space="0" w:color="000000"/>
              <w:bottom w:val="single" w:sz="4" w:space="0" w:color="000000"/>
              <w:right w:val="single" w:sz="4" w:space="0" w:color="000000"/>
            </w:tcBorders>
            <w:shd w:val="clear" w:color="auto" w:fill="auto"/>
          </w:tcPr>
          <w:p w14:paraId="3E9CEF21" w14:textId="361147A8" w:rsidR="00565BF0" w:rsidRPr="008B2F42" w:rsidRDefault="00565BF0" w:rsidP="00251FFD">
            <w:pPr>
              <w:spacing w:line="264" w:lineRule="auto"/>
              <w:rPr>
                <w:szCs w:val="22"/>
              </w:rPr>
            </w:pPr>
            <w:r>
              <w:rPr>
                <w:szCs w:val="22"/>
              </w:rPr>
              <w:t>HTML, JQuery</w:t>
            </w:r>
            <w:r w:rsidR="00C55D60">
              <w:rPr>
                <w:szCs w:val="22"/>
              </w:rPr>
              <w:t>, Dojo, React, JSON</w:t>
            </w:r>
          </w:p>
        </w:tc>
      </w:tr>
      <w:tr w:rsidR="006C6BF2" w14:paraId="1C8C61AF" w14:textId="77777777" w:rsidTr="009E05C3">
        <w:trPr>
          <w:trHeight w:val="273"/>
        </w:trPr>
        <w:tc>
          <w:tcPr>
            <w:tcW w:w="3116" w:type="dxa"/>
            <w:tcBorders>
              <w:top w:val="single" w:sz="4" w:space="0" w:color="000000"/>
              <w:left w:val="single" w:sz="4" w:space="0" w:color="000000"/>
              <w:bottom w:val="single" w:sz="4" w:space="0" w:color="000000"/>
            </w:tcBorders>
            <w:shd w:val="clear" w:color="auto" w:fill="auto"/>
          </w:tcPr>
          <w:p w14:paraId="2CB5653E" w14:textId="1FCA7DCE" w:rsidR="006C6BF2" w:rsidRDefault="006C6BF2" w:rsidP="00251FFD">
            <w:pPr>
              <w:spacing w:line="264" w:lineRule="auto"/>
              <w:rPr>
                <w:szCs w:val="22"/>
              </w:rPr>
            </w:pPr>
            <w:r>
              <w:rPr>
                <w:szCs w:val="22"/>
              </w:rPr>
              <w:t>XML Frameworks</w:t>
            </w:r>
          </w:p>
        </w:tc>
        <w:tc>
          <w:tcPr>
            <w:tcW w:w="5967" w:type="dxa"/>
            <w:tcBorders>
              <w:top w:val="single" w:sz="4" w:space="0" w:color="000000"/>
              <w:left w:val="single" w:sz="4" w:space="0" w:color="000000"/>
              <w:bottom w:val="single" w:sz="4" w:space="0" w:color="000000"/>
              <w:right w:val="single" w:sz="4" w:space="0" w:color="000000"/>
            </w:tcBorders>
            <w:shd w:val="clear" w:color="auto" w:fill="auto"/>
          </w:tcPr>
          <w:p w14:paraId="45F9D5D0" w14:textId="47C0D23A" w:rsidR="006C6BF2" w:rsidRDefault="006C6BF2" w:rsidP="00251FFD">
            <w:pPr>
              <w:spacing w:line="264" w:lineRule="auto"/>
              <w:rPr>
                <w:szCs w:val="22"/>
              </w:rPr>
            </w:pPr>
            <w:r>
              <w:rPr>
                <w:szCs w:val="22"/>
              </w:rPr>
              <w:t>XStream, JDOM, SAX,</w:t>
            </w:r>
          </w:p>
        </w:tc>
      </w:tr>
    </w:tbl>
    <w:p w14:paraId="079DE7C2" w14:textId="77777777" w:rsidR="009E05C3" w:rsidRDefault="009E05C3" w:rsidP="005466AE">
      <w:pPr>
        <w:pStyle w:val="SectionHeading"/>
      </w:pPr>
    </w:p>
    <w:p w14:paraId="3BCE8AA3" w14:textId="0B92539A" w:rsidR="009F0261" w:rsidRDefault="00A429D3" w:rsidP="005466AE">
      <w:pPr>
        <w:pStyle w:val="SectionHeading"/>
      </w:pPr>
      <w:r>
        <w:t>Education</w:t>
      </w:r>
    </w:p>
    <w:p w14:paraId="5276B694" w14:textId="40D1CF51" w:rsidR="004A4ECB" w:rsidRPr="00E3453F" w:rsidRDefault="004A4ECB" w:rsidP="004A4ECB">
      <w:pPr>
        <w:numPr>
          <w:ilvl w:val="0"/>
          <w:numId w:val="21"/>
        </w:numPr>
        <w:tabs>
          <w:tab w:val="left" w:pos="360"/>
        </w:tabs>
        <w:overflowPunct w:val="0"/>
        <w:autoSpaceDE w:val="0"/>
        <w:autoSpaceDN w:val="0"/>
        <w:adjustRightInd w:val="0"/>
        <w:spacing w:line="240" w:lineRule="auto"/>
        <w:jc w:val="both"/>
        <w:textAlignment w:val="baseline"/>
        <w:rPr>
          <w:b/>
          <w:bCs/>
        </w:rPr>
      </w:pPr>
      <w:r>
        <w:t>Bachelors of Mechanical Engineering, NIT, India (Distinction)</w:t>
      </w:r>
    </w:p>
    <w:p w14:paraId="3056EAB3" w14:textId="36115856" w:rsidR="000D47A1" w:rsidRPr="000D47A1" w:rsidRDefault="000D47A1" w:rsidP="004A4ECB">
      <w:pPr>
        <w:pStyle w:val="NoSpacing"/>
        <w:ind w:left="720"/>
      </w:pPr>
    </w:p>
    <w:p w14:paraId="1176941F" w14:textId="295A17C0" w:rsidR="009816B8" w:rsidRDefault="009816B8" w:rsidP="00DE0FA3">
      <w:pPr>
        <w:pStyle w:val="SectionHeading"/>
      </w:pPr>
      <w:r>
        <w:t>Certifications/Awards</w:t>
      </w:r>
      <w:r w:rsidR="009E05C3">
        <w:t xml:space="preserve"> </w:t>
      </w:r>
    </w:p>
    <w:p w14:paraId="22B3FBF3" w14:textId="77777777" w:rsidR="00A430C9" w:rsidRPr="00A429D3" w:rsidRDefault="00A430C9" w:rsidP="00DE0FA3">
      <w:pPr>
        <w:pStyle w:val="SectionHeading"/>
      </w:pPr>
    </w:p>
    <w:p w14:paraId="21456E0D" w14:textId="77777777" w:rsidR="002668BE" w:rsidRDefault="002668BE" w:rsidP="00E04E82">
      <w:pPr>
        <w:pStyle w:val="NoSpacing"/>
        <w:numPr>
          <w:ilvl w:val="0"/>
          <w:numId w:val="3"/>
        </w:numPr>
      </w:pPr>
      <w:r>
        <w:t>Oracle Certified Enterprise Architect</w:t>
      </w:r>
    </w:p>
    <w:p w14:paraId="203EB38C" w14:textId="77777777" w:rsidR="002668BE" w:rsidRDefault="002668BE" w:rsidP="00E04E82">
      <w:pPr>
        <w:pStyle w:val="NoSpacing"/>
        <w:numPr>
          <w:ilvl w:val="0"/>
          <w:numId w:val="3"/>
        </w:numPr>
      </w:pPr>
      <w:r>
        <w:t>Oracle Certified Java Programmer</w:t>
      </w:r>
    </w:p>
    <w:p w14:paraId="0E67FA17" w14:textId="6CDD0F9B" w:rsidR="002668BE" w:rsidRDefault="002668BE" w:rsidP="00E04E82">
      <w:pPr>
        <w:pStyle w:val="NoSpacing"/>
        <w:numPr>
          <w:ilvl w:val="0"/>
          <w:numId w:val="3"/>
        </w:numPr>
      </w:pPr>
      <w:r>
        <w:lastRenderedPageBreak/>
        <w:t>TOGAF</w:t>
      </w:r>
      <w:r w:rsidR="00876B19">
        <w:t xml:space="preserve"> Open Group</w:t>
      </w:r>
    </w:p>
    <w:p w14:paraId="308E1437" w14:textId="0E007408" w:rsidR="00E91CBA" w:rsidRDefault="002668BE" w:rsidP="00E04E82">
      <w:pPr>
        <w:pStyle w:val="NoSpacing"/>
        <w:numPr>
          <w:ilvl w:val="0"/>
          <w:numId w:val="3"/>
        </w:numPr>
      </w:pPr>
      <w:r>
        <w:t>Introduction to Data Structures and Algorithms</w:t>
      </w:r>
      <w:r w:rsidR="00A76A34">
        <w:t xml:space="preserve"> (</w:t>
      </w:r>
      <w:r w:rsidR="00876B19">
        <w:t>LinkedIn</w:t>
      </w:r>
      <w:r w:rsidR="00A76A34">
        <w:t>)</w:t>
      </w:r>
      <w:r w:rsidR="009E05C3" w:rsidRPr="009E05C3">
        <w:t xml:space="preserve">. </w:t>
      </w:r>
    </w:p>
    <w:p w14:paraId="42701FF6" w14:textId="6B50B6DB" w:rsidR="000559FB" w:rsidRPr="00AF231B" w:rsidRDefault="000559FB" w:rsidP="00E04E82">
      <w:pPr>
        <w:pStyle w:val="NoSpacing"/>
        <w:numPr>
          <w:ilvl w:val="0"/>
          <w:numId w:val="3"/>
        </w:numPr>
      </w:pPr>
      <w:r>
        <w:t>Introduction to Web Security(</w:t>
      </w:r>
      <w:r w:rsidR="00852678">
        <w:t>LinkedIn</w:t>
      </w:r>
      <w:r>
        <w:t>)</w:t>
      </w:r>
    </w:p>
    <w:p w14:paraId="179FDF49" w14:textId="004DEE9B" w:rsidR="00A430C9" w:rsidRDefault="00A430C9" w:rsidP="00DE0FA3">
      <w:pPr>
        <w:pStyle w:val="SectionHeading"/>
        <w:rPr>
          <w:rFonts w:ascii="Lato Regular" w:hAnsi="Lato Regular" w:cstheme="minorBidi"/>
          <w:b w:val="0"/>
          <w:bCs w:val="0"/>
          <w:caps w:val="0"/>
          <w:color w:val="auto"/>
          <w:spacing w:val="0"/>
          <w:szCs w:val="24"/>
        </w:rPr>
      </w:pPr>
    </w:p>
    <w:p w14:paraId="48C75938" w14:textId="63D1F11A" w:rsidR="009E05C3" w:rsidRDefault="009E05C3" w:rsidP="00DE0FA3">
      <w:pPr>
        <w:pStyle w:val="SectionHeading"/>
        <w:rPr>
          <w:rFonts w:ascii="Lato Regular" w:hAnsi="Lato Regular" w:cstheme="minorBidi"/>
          <w:b w:val="0"/>
          <w:bCs w:val="0"/>
          <w:caps w:val="0"/>
          <w:color w:val="auto"/>
          <w:spacing w:val="0"/>
          <w:szCs w:val="24"/>
        </w:rPr>
      </w:pPr>
      <w:r>
        <w:t>PROFESSIONAL ExPERIENCE</w:t>
      </w:r>
    </w:p>
    <w:p w14:paraId="7892350E" w14:textId="4C0361AA" w:rsidR="009E05C3" w:rsidRDefault="009E05C3" w:rsidP="009E05C3">
      <w:pPr>
        <w:pStyle w:val="NoSpacing"/>
      </w:pPr>
    </w:p>
    <w:p w14:paraId="0F756F78" w14:textId="24AA4380" w:rsidR="00DE5877" w:rsidRDefault="00DE5877" w:rsidP="00DE5877">
      <w:pPr>
        <w:pStyle w:val="NoSpacing"/>
        <w:rPr>
          <w:b/>
          <w:caps/>
        </w:rPr>
      </w:pPr>
      <w:r>
        <w:rPr>
          <w:b/>
          <w:caps/>
        </w:rPr>
        <w:t xml:space="preserve">senior software </w:t>
      </w:r>
      <w:r w:rsidRPr="00F41160">
        <w:rPr>
          <w:b/>
          <w:caps/>
        </w:rPr>
        <w:t>Developer</w:t>
      </w:r>
    </w:p>
    <w:p w14:paraId="32EC5A52" w14:textId="4B0312B7" w:rsidR="001E15D7" w:rsidRPr="001E15D7" w:rsidRDefault="001E15D7" w:rsidP="00DE5877">
      <w:pPr>
        <w:pStyle w:val="NoSpacing"/>
        <w:rPr>
          <w:caps/>
        </w:rPr>
      </w:pPr>
      <w:r w:rsidRPr="001E15D7">
        <w:rPr>
          <w:caps/>
        </w:rPr>
        <w:t>Choice HOTELS</w:t>
      </w:r>
    </w:p>
    <w:p w14:paraId="274202F8" w14:textId="77777777" w:rsidR="00DE5877" w:rsidRDefault="00DE5877" w:rsidP="00DE5877">
      <w:pPr>
        <w:pStyle w:val="NoSpacing"/>
      </w:pPr>
    </w:p>
    <w:p w14:paraId="2A78BCA9" w14:textId="75C454EE" w:rsidR="00DE5877" w:rsidRDefault="001E15D7" w:rsidP="00DE5877">
      <w:pPr>
        <w:pStyle w:val="NoSpacing"/>
      </w:pPr>
      <w:r>
        <w:t xml:space="preserve">Customer Information </w:t>
      </w:r>
      <w:r w:rsidR="00A97FA1">
        <w:t>Systems (</w:t>
      </w:r>
      <w:r>
        <w:t>CIS)</w:t>
      </w:r>
      <w:r w:rsidR="00DE5877">
        <w:tab/>
      </w:r>
      <w:r w:rsidR="00DE5877">
        <w:tab/>
      </w:r>
      <w:r w:rsidR="00DE5877">
        <w:tab/>
      </w:r>
      <w:r w:rsidR="00DE5877">
        <w:tab/>
      </w:r>
      <w:r w:rsidR="00DE5877">
        <w:tab/>
      </w:r>
      <w:r w:rsidR="00DE5877">
        <w:tab/>
      </w:r>
      <w:r w:rsidR="00DE5877">
        <w:tab/>
      </w:r>
      <w:r w:rsidR="00DE5877">
        <w:tab/>
      </w:r>
      <w:r>
        <w:t xml:space="preserve">Nov </w:t>
      </w:r>
      <w:r w:rsidR="00B4129F">
        <w:t xml:space="preserve">20 </w:t>
      </w:r>
      <w:r w:rsidR="00B4129F" w:rsidRPr="009E05C3">
        <w:t>–</w:t>
      </w:r>
      <w:r w:rsidR="00DE5877" w:rsidRPr="009E05C3">
        <w:t xml:space="preserve"> current</w:t>
      </w:r>
    </w:p>
    <w:p w14:paraId="74EA6DB1" w14:textId="77777777" w:rsidR="00DE5877" w:rsidRPr="009E05C3" w:rsidRDefault="00DE5877" w:rsidP="00DE5877">
      <w:pPr>
        <w:pStyle w:val="NoSpacing"/>
      </w:pPr>
    </w:p>
    <w:p w14:paraId="607F1862" w14:textId="48A7939C" w:rsidR="00DE5877" w:rsidRPr="006E0CBA" w:rsidRDefault="003143E9" w:rsidP="00DE5877">
      <w:pPr>
        <w:pStyle w:val="NoSpacing"/>
        <w:ind w:firstLine="720"/>
        <w:rPr>
          <w:b/>
        </w:rPr>
      </w:pPr>
      <w:r>
        <w:t xml:space="preserve">CIS is the repository for the Choice Hotels’ customers. All of the guest information pertaining to the stay of the customer is </w:t>
      </w:r>
      <w:r w:rsidR="0025362B">
        <w:t>encapsulated</w:t>
      </w:r>
      <w:r>
        <w:t xml:space="preserve"> in the CIS Informix database. This includes information since the customer booked a hotel until the point he checks out. CIS also stores guest preferences such as smoking/</w:t>
      </w:r>
      <w:r w:rsidR="009A0F31">
        <w:t xml:space="preserve">nonsmoking, sleep rooms etc. This project is concerning the purging of stale customers from the CIS. Our team came up with a </w:t>
      </w:r>
      <w:r w:rsidR="006A4754">
        <w:t>two-step</w:t>
      </w:r>
      <w:r w:rsidR="009A0F31">
        <w:t xml:space="preserve"> approach to solve this. A publisher component identifies the stale customer using certain business logic and puts the customer information in a KAFKA topic. </w:t>
      </w:r>
      <w:r w:rsidR="006A4754">
        <w:t>The Purger or the consumer consumes messages from this topic</w:t>
      </w:r>
      <w:r w:rsidR="009A0F31">
        <w:t xml:space="preserve">. The Purger is responsible for deleting ALL the relevant records from the CIS. </w:t>
      </w:r>
      <w:r w:rsidR="00DF4F72">
        <w:t xml:space="preserve">After the purging is completed, a subset of data is </w:t>
      </w:r>
      <w:r w:rsidR="002B1B6A">
        <w:t>persisted</w:t>
      </w:r>
      <w:r w:rsidR="00DF4F72">
        <w:t xml:space="preserve"> to</w:t>
      </w:r>
      <w:r w:rsidR="00B4129F">
        <w:t xml:space="preserve"> the cold storage for later use by the legal team</w:t>
      </w:r>
    </w:p>
    <w:p w14:paraId="06D755D3" w14:textId="77777777" w:rsidR="00DE5877" w:rsidRPr="009E05C3" w:rsidRDefault="00DE5877" w:rsidP="00DE5877">
      <w:pPr>
        <w:pStyle w:val="NoSpacing"/>
      </w:pPr>
    </w:p>
    <w:p w14:paraId="0E043A8D" w14:textId="77777777" w:rsidR="00DE5877" w:rsidRPr="009E05C3" w:rsidRDefault="00DE5877" w:rsidP="00DE5877">
      <w:pPr>
        <w:pStyle w:val="NoSpacing"/>
        <w:rPr>
          <w:b/>
          <w:bCs/>
        </w:rPr>
      </w:pPr>
      <w:r w:rsidRPr="009E05C3">
        <w:rPr>
          <w:b/>
          <w:bCs/>
        </w:rPr>
        <w:t>Responsibilities:</w:t>
      </w:r>
    </w:p>
    <w:p w14:paraId="5346DDDB" w14:textId="58A9D25E" w:rsidR="00DE5877" w:rsidRDefault="00DE5877" w:rsidP="00DE5877">
      <w:pPr>
        <w:numPr>
          <w:ilvl w:val="0"/>
          <w:numId w:val="22"/>
        </w:numPr>
        <w:spacing w:line="240" w:lineRule="auto"/>
        <w:jc w:val="both"/>
        <w:rPr>
          <w:bCs/>
          <w:iCs/>
        </w:rPr>
      </w:pPr>
      <w:r>
        <w:rPr>
          <w:bCs/>
          <w:iCs/>
        </w:rPr>
        <w:t>D</w:t>
      </w:r>
      <w:r w:rsidR="009A0F31">
        <w:rPr>
          <w:bCs/>
          <w:iCs/>
        </w:rPr>
        <w:t>esign and code using Java 8</w:t>
      </w:r>
      <w:bookmarkStart w:id="0" w:name="_GoBack"/>
      <w:bookmarkEnd w:id="0"/>
      <w:r w:rsidR="009A0F31">
        <w:rPr>
          <w:bCs/>
          <w:iCs/>
        </w:rPr>
        <w:t>, code review</w:t>
      </w:r>
      <w:r w:rsidR="009A6F80">
        <w:rPr>
          <w:bCs/>
          <w:iCs/>
        </w:rPr>
        <w:t>s</w:t>
      </w:r>
    </w:p>
    <w:p w14:paraId="0DC5664C" w14:textId="1DF4FDEC" w:rsidR="00DE5877" w:rsidRPr="009A0F31" w:rsidRDefault="009A0F31" w:rsidP="009A0F31">
      <w:pPr>
        <w:numPr>
          <w:ilvl w:val="0"/>
          <w:numId w:val="22"/>
        </w:numPr>
        <w:spacing w:line="240" w:lineRule="auto"/>
        <w:jc w:val="both"/>
        <w:rPr>
          <w:bCs/>
          <w:iCs/>
        </w:rPr>
      </w:pPr>
      <w:r>
        <w:rPr>
          <w:bCs/>
          <w:iCs/>
        </w:rPr>
        <w:t>Mentor junior engineers and QAs</w:t>
      </w:r>
    </w:p>
    <w:p w14:paraId="68F225C2" w14:textId="6261E8DA" w:rsidR="00DE5877" w:rsidRDefault="009A0F31" w:rsidP="00DE5877">
      <w:pPr>
        <w:numPr>
          <w:ilvl w:val="0"/>
          <w:numId w:val="22"/>
        </w:numPr>
        <w:spacing w:line="240" w:lineRule="auto"/>
        <w:jc w:val="both"/>
        <w:rPr>
          <w:bCs/>
          <w:iCs/>
        </w:rPr>
      </w:pPr>
      <w:r>
        <w:rPr>
          <w:bCs/>
          <w:iCs/>
        </w:rPr>
        <w:t>Develop the publisher module to identify stale customers</w:t>
      </w:r>
    </w:p>
    <w:p w14:paraId="7B38A229" w14:textId="5A296302" w:rsidR="00DE5877" w:rsidRDefault="009A0F31" w:rsidP="009A0F31">
      <w:pPr>
        <w:numPr>
          <w:ilvl w:val="0"/>
          <w:numId w:val="22"/>
        </w:numPr>
        <w:spacing w:line="240" w:lineRule="auto"/>
        <w:jc w:val="both"/>
        <w:rPr>
          <w:bCs/>
          <w:iCs/>
        </w:rPr>
      </w:pPr>
      <w:r>
        <w:rPr>
          <w:bCs/>
          <w:iCs/>
        </w:rPr>
        <w:t>Write Restful WS to talk to internal Choice Systems</w:t>
      </w:r>
    </w:p>
    <w:p w14:paraId="00C81C4C" w14:textId="04BD44EE" w:rsidR="009A0F31" w:rsidRPr="009A0F31" w:rsidRDefault="009A0F31" w:rsidP="009A0F31">
      <w:pPr>
        <w:numPr>
          <w:ilvl w:val="0"/>
          <w:numId w:val="22"/>
        </w:numPr>
        <w:spacing w:line="240" w:lineRule="auto"/>
        <w:jc w:val="both"/>
        <w:rPr>
          <w:bCs/>
          <w:iCs/>
        </w:rPr>
      </w:pPr>
      <w:r>
        <w:rPr>
          <w:bCs/>
          <w:iCs/>
        </w:rPr>
        <w:t>Error handling in KAFKA</w:t>
      </w:r>
    </w:p>
    <w:p w14:paraId="46B1F6DB" w14:textId="77777777" w:rsidR="00DE5877" w:rsidRPr="009E05C3" w:rsidRDefault="00DE5877" w:rsidP="00DE5877">
      <w:pPr>
        <w:pStyle w:val="NoSpacing"/>
      </w:pPr>
    </w:p>
    <w:p w14:paraId="3458020E" w14:textId="77777777" w:rsidR="00DE5877" w:rsidRPr="009E05C3" w:rsidRDefault="00DE5877" w:rsidP="00DE5877">
      <w:pPr>
        <w:pStyle w:val="NoSpacing"/>
        <w:rPr>
          <w:b/>
          <w:bCs/>
        </w:rPr>
      </w:pPr>
      <w:r w:rsidRPr="009E05C3">
        <w:rPr>
          <w:b/>
          <w:bCs/>
        </w:rPr>
        <w:t>Environment:</w:t>
      </w:r>
    </w:p>
    <w:p w14:paraId="1FAD6CD9" w14:textId="1EAF4022" w:rsidR="00DE5877" w:rsidRDefault="00A3473F" w:rsidP="00DE5877">
      <w:pPr>
        <w:pStyle w:val="NoSpacing"/>
        <w:rPr>
          <w:b/>
          <w:caps/>
        </w:rPr>
      </w:pPr>
      <w:r>
        <w:rPr>
          <w:bCs/>
        </w:rPr>
        <w:t xml:space="preserve">Java 8, </w:t>
      </w:r>
      <w:r w:rsidR="00DE5877" w:rsidRPr="006E0CBA">
        <w:rPr>
          <w:bCs/>
        </w:rPr>
        <w:t>R</w:t>
      </w:r>
      <w:r>
        <w:rPr>
          <w:bCs/>
        </w:rPr>
        <w:t xml:space="preserve">estful Web Services, Idea, Kafka, Spring </w:t>
      </w:r>
      <w:r w:rsidR="00454CBE">
        <w:rPr>
          <w:bCs/>
        </w:rPr>
        <w:t>Boot</w:t>
      </w:r>
      <w:r w:rsidR="007245E7">
        <w:rPr>
          <w:bCs/>
        </w:rPr>
        <w:t>, AWS platform</w:t>
      </w:r>
      <w:r w:rsidR="00BF77D1">
        <w:rPr>
          <w:bCs/>
        </w:rPr>
        <w:t>, Kibana</w:t>
      </w:r>
    </w:p>
    <w:p w14:paraId="5B359580" w14:textId="77777777" w:rsidR="00DE5877" w:rsidRDefault="00DE5877" w:rsidP="009E05C3">
      <w:pPr>
        <w:pStyle w:val="NoSpacing"/>
        <w:rPr>
          <w:b/>
          <w:caps/>
        </w:rPr>
      </w:pPr>
    </w:p>
    <w:p w14:paraId="38C68908" w14:textId="08872404" w:rsidR="009E05C3" w:rsidRPr="00F41160" w:rsidRDefault="00D3243E" w:rsidP="009E05C3">
      <w:pPr>
        <w:pStyle w:val="NoSpacing"/>
        <w:rPr>
          <w:b/>
          <w:caps/>
        </w:rPr>
      </w:pPr>
      <w:r>
        <w:rPr>
          <w:b/>
          <w:caps/>
        </w:rPr>
        <w:t xml:space="preserve">senior software </w:t>
      </w:r>
      <w:r w:rsidR="009E05C3" w:rsidRPr="00F41160">
        <w:rPr>
          <w:b/>
          <w:caps/>
        </w:rPr>
        <w:t>Developer</w:t>
      </w:r>
    </w:p>
    <w:p w14:paraId="4BB51D30" w14:textId="77777777" w:rsidR="005D40BE" w:rsidRDefault="00D3243E" w:rsidP="009E05C3">
      <w:pPr>
        <w:pStyle w:val="NoSpacing"/>
      </w:pPr>
      <w:r>
        <w:t>American Express</w:t>
      </w:r>
    </w:p>
    <w:p w14:paraId="00C40FD1" w14:textId="77777777" w:rsidR="005D40BE" w:rsidRDefault="005D40BE" w:rsidP="009E05C3">
      <w:pPr>
        <w:pStyle w:val="NoSpacing"/>
      </w:pPr>
    </w:p>
    <w:p w14:paraId="1B83DC38" w14:textId="2E2992D0" w:rsidR="009E05C3" w:rsidRDefault="005D40BE" w:rsidP="009E05C3">
      <w:pPr>
        <w:pStyle w:val="NoSpacing"/>
      </w:pPr>
      <w:r>
        <w:t>Secure Remote Commerce</w:t>
      </w:r>
      <w:r w:rsidR="007D0A6E">
        <w:t xml:space="preserve"> (SRC)</w:t>
      </w:r>
      <w:r w:rsidR="009E05C3">
        <w:t xml:space="preserve"> </w:t>
      </w:r>
      <w:r w:rsidR="009E05C3">
        <w:tab/>
      </w:r>
      <w:r w:rsidR="009E05C3">
        <w:tab/>
      </w:r>
      <w:r w:rsidR="009E05C3">
        <w:tab/>
      </w:r>
      <w:r w:rsidR="009E05C3">
        <w:tab/>
      </w:r>
      <w:r w:rsidR="009E05C3">
        <w:tab/>
      </w:r>
      <w:r w:rsidR="009E05C3">
        <w:tab/>
      </w:r>
      <w:r w:rsidR="009E05C3">
        <w:tab/>
      </w:r>
      <w:r w:rsidR="00D3243E">
        <w:tab/>
      </w:r>
      <w:r w:rsidR="00D3243E">
        <w:tab/>
      </w:r>
      <w:r w:rsidR="00FC3431">
        <w:t>Feb</w:t>
      </w:r>
      <w:r w:rsidR="009E05C3" w:rsidRPr="009E05C3">
        <w:t xml:space="preserve"> 2019 – </w:t>
      </w:r>
      <w:r w:rsidR="00DE5877">
        <w:t>Nov 2019</w:t>
      </w:r>
    </w:p>
    <w:p w14:paraId="3C1F14D4" w14:textId="77777777" w:rsidR="009E05C3" w:rsidRPr="009E05C3" w:rsidRDefault="009E05C3" w:rsidP="009E05C3">
      <w:pPr>
        <w:pStyle w:val="NoSpacing"/>
      </w:pPr>
    </w:p>
    <w:p w14:paraId="1C0A64B5" w14:textId="79855574" w:rsidR="009E05C3" w:rsidRPr="006E0CBA" w:rsidRDefault="00D3243E" w:rsidP="006E0CBA">
      <w:pPr>
        <w:pStyle w:val="NoSpacing"/>
        <w:ind w:firstLine="720"/>
        <w:rPr>
          <w:b/>
        </w:rPr>
      </w:pPr>
      <w:r>
        <w:t xml:space="preserve">SRC checkout application is an alliance amongst VISA, MasterCard and Amex to provide a unified way for customers to use their credit cards. The experience is similar to the amazon checkout process. </w:t>
      </w:r>
      <w:r w:rsidR="00964B56">
        <w:t>Basically,</w:t>
      </w:r>
      <w:r>
        <w:t xml:space="preserve"> the idea is to store the cards in a digital wallet. When the customers input their card details for the first time, the SRC applications maps the credit card to the linked email id and adds to the digital wallet. This card could be issued by Visa, Master card or Amex. When the customer revisits the website, SRC looks up the cards in the digital wallet based on email id. This lookup is a script call that goes to three systems to the card information. The user selects the card to do the final checkout and the card is then charged by the merchant.</w:t>
      </w:r>
    </w:p>
    <w:p w14:paraId="55C628BA" w14:textId="77777777" w:rsidR="009E05C3" w:rsidRPr="009E05C3" w:rsidRDefault="009E05C3" w:rsidP="009E05C3">
      <w:pPr>
        <w:pStyle w:val="NoSpacing"/>
      </w:pPr>
    </w:p>
    <w:p w14:paraId="2E155185" w14:textId="77777777" w:rsidR="009E05C3" w:rsidRPr="009E05C3" w:rsidRDefault="009E05C3" w:rsidP="009E05C3">
      <w:pPr>
        <w:pStyle w:val="NoSpacing"/>
        <w:rPr>
          <w:b/>
          <w:bCs/>
        </w:rPr>
      </w:pPr>
      <w:r w:rsidRPr="009E05C3">
        <w:rPr>
          <w:b/>
          <w:bCs/>
        </w:rPr>
        <w:t>Responsibilities:</w:t>
      </w:r>
    </w:p>
    <w:p w14:paraId="6C23A965" w14:textId="77777777" w:rsidR="00DB7494" w:rsidRDefault="00D3243E" w:rsidP="00D3243E">
      <w:pPr>
        <w:numPr>
          <w:ilvl w:val="0"/>
          <w:numId w:val="22"/>
        </w:numPr>
        <w:spacing w:line="240" w:lineRule="auto"/>
        <w:jc w:val="both"/>
        <w:rPr>
          <w:bCs/>
          <w:iCs/>
        </w:rPr>
      </w:pPr>
      <w:r>
        <w:rPr>
          <w:bCs/>
          <w:iCs/>
        </w:rPr>
        <w:t>D</w:t>
      </w:r>
      <w:r w:rsidR="00DB7494">
        <w:rPr>
          <w:bCs/>
          <w:iCs/>
        </w:rPr>
        <w:t>esign and code using Java 8.</w:t>
      </w:r>
    </w:p>
    <w:p w14:paraId="0A6C0235" w14:textId="496D3B84" w:rsidR="00D3243E" w:rsidRPr="00996383" w:rsidRDefault="00DB7494" w:rsidP="00D3243E">
      <w:pPr>
        <w:numPr>
          <w:ilvl w:val="0"/>
          <w:numId w:val="22"/>
        </w:numPr>
        <w:spacing w:line="240" w:lineRule="auto"/>
        <w:jc w:val="both"/>
        <w:rPr>
          <w:bCs/>
          <w:iCs/>
        </w:rPr>
      </w:pPr>
      <w:r>
        <w:rPr>
          <w:bCs/>
          <w:iCs/>
        </w:rPr>
        <w:t xml:space="preserve">Use </w:t>
      </w:r>
      <w:r w:rsidR="00D3243E">
        <w:rPr>
          <w:bCs/>
          <w:iCs/>
        </w:rPr>
        <w:t xml:space="preserve">Vertx </w:t>
      </w:r>
      <w:r>
        <w:rPr>
          <w:bCs/>
          <w:iCs/>
        </w:rPr>
        <w:t xml:space="preserve">Asynchronous module </w:t>
      </w:r>
      <w:r w:rsidR="00D3243E">
        <w:rPr>
          <w:bCs/>
          <w:iCs/>
        </w:rPr>
        <w:t>for the SRC Checkout Website</w:t>
      </w:r>
    </w:p>
    <w:p w14:paraId="6C9D5091" w14:textId="1F391523" w:rsidR="00D3243E" w:rsidRDefault="00D3243E" w:rsidP="00D3243E">
      <w:pPr>
        <w:numPr>
          <w:ilvl w:val="0"/>
          <w:numId w:val="22"/>
        </w:numPr>
        <w:spacing w:line="240" w:lineRule="auto"/>
        <w:jc w:val="both"/>
        <w:rPr>
          <w:bCs/>
          <w:iCs/>
        </w:rPr>
      </w:pPr>
      <w:r>
        <w:rPr>
          <w:bCs/>
          <w:iCs/>
        </w:rPr>
        <w:t>Mentor junior engineers.</w:t>
      </w:r>
    </w:p>
    <w:p w14:paraId="6BEC9C2E" w14:textId="34E73177" w:rsidR="00EB31B5" w:rsidRDefault="00EB31B5" w:rsidP="00D3243E">
      <w:pPr>
        <w:numPr>
          <w:ilvl w:val="0"/>
          <w:numId w:val="22"/>
        </w:numPr>
        <w:spacing w:line="240" w:lineRule="auto"/>
        <w:jc w:val="both"/>
        <w:rPr>
          <w:bCs/>
          <w:iCs/>
        </w:rPr>
      </w:pPr>
      <w:r>
        <w:rPr>
          <w:bCs/>
          <w:iCs/>
        </w:rPr>
        <w:t>Encryption and signing of the payload</w:t>
      </w:r>
      <w:r w:rsidR="00DB7494">
        <w:rPr>
          <w:bCs/>
          <w:iCs/>
        </w:rPr>
        <w:t xml:space="preserve"> sent to external </w:t>
      </w:r>
      <w:r w:rsidR="00AA310A">
        <w:rPr>
          <w:bCs/>
          <w:iCs/>
        </w:rPr>
        <w:t>parties</w:t>
      </w:r>
    </w:p>
    <w:p w14:paraId="71C8BBD1" w14:textId="626CE65B" w:rsidR="008E11B9" w:rsidRDefault="00EB31B5" w:rsidP="008E11B9">
      <w:pPr>
        <w:numPr>
          <w:ilvl w:val="0"/>
          <w:numId w:val="22"/>
        </w:numPr>
        <w:spacing w:line="240" w:lineRule="auto"/>
        <w:jc w:val="both"/>
        <w:rPr>
          <w:bCs/>
          <w:iCs/>
        </w:rPr>
      </w:pPr>
      <w:r>
        <w:rPr>
          <w:bCs/>
          <w:iCs/>
        </w:rPr>
        <w:t>Develop admin portal to update properties</w:t>
      </w:r>
      <w:r w:rsidR="00DB7494">
        <w:rPr>
          <w:bCs/>
          <w:iCs/>
        </w:rPr>
        <w:t xml:space="preserve"> related to SRC</w:t>
      </w:r>
    </w:p>
    <w:p w14:paraId="06CE2CD8" w14:textId="60646BD5" w:rsidR="00BD7AFC" w:rsidRDefault="00BD7AFC" w:rsidP="008E11B9">
      <w:pPr>
        <w:numPr>
          <w:ilvl w:val="0"/>
          <w:numId w:val="22"/>
        </w:numPr>
        <w:spacing w:line="240" w:lineRule="auto"/>
        <w:jc w:val="both"/>
        <w:rPr>
          <w:bCs/>
          <w:iCs/>
        </w:rPr>
      </w:pPr>
      <w:r>
        <w:rPr>
          <w:bCs/>
          <w:iCs/>
        </w:rPr>
        <w:t>Deploy SRC application in Cloud based EPAAS containers</w:t>
      </w:r>
    </w:p>
    <w:p w14:paraId="0789A1E6" w14:textId="4B469A9A" w:rsidR="00550C1F" w:rsidRDefault="00550C1F" w:rsidP="008E11B9">
      <w:pPr>
        <w:numPr>
          <w:ilvl w:val="0"/>
          <w:numId w:val="22"/>
        </w:numPr>
        <w:spacing w:line="240" w:lineRule="auto"/>
        <w:jc w:val="both"/>
        <w:rPr>
          <w:bCs/>
          <w:iCs/>
        </w:rPr>
      </w:pPr>
      <w:r>
        <w:rPr>
          <w:bCs/>
          <w:iCs/>
        </w:rPr>
        <w:t xml:space="preserve">Upgrade to the latest Couchbase </w:t>
      </w:r>
      <w:r w:rsidR="00C00CCB">
        <w:rPr>
          <w:bCs/>
          <w:iCs/>
        </w:rPr>
        <w:t xml:space="preserve">client </w:t>
      </w:r>
      <w:r>
        <w:rPr>
          <w:bCs/>
          <w:iCs/>
        </w:rPr>
        <w:t>version</w:t>
      </w:r>
    </w:p>
    <w:p w14:paraId="7FB15749" w14:textId="59FE5843" w:rsidR="00374013" w:rsidRPr="008E11B9" w:rsidRDefault="00374013" w:rsidP="008E11B9">
      <w:pPr>
        <w:numPr>
          <w:ilvl w:val="0"/>
          <w:numId w:val="22"/>
        </w:numPr>
        <w:spacing w:line="240" w:lineRule="auto"/>
        <w:jc w:val="both"/>
        <w:rPr>
          <w:bCs/>
          <w:iCs/>
        </w:rPr>
      </w:pPr>
      <w:r>
        <w:rPr>
          <w:bCs/>
          <w:iCs/>
        </w:rPr>
        <w:t>Performance testing</w:t>
      </w:r>
    </w:p>
    <w:p w14:paraId="394E147A" w14:textId="77777777" w:rsidR="009E05C3" w:rsidRPr="009E05C3" w:rsidRDefault="009E05C3" w:rsidP="009E05C3">
      <w:pPr>
        <w:pStyle w:val="NoSpacing"/>
      </w:pPr>
    </w:p>
    <w:p w14:paraId="03746ACF" w14:textId="77777777" w:rsidR="009E05C3" w:rsidRPr="009E05C3" w:rsidRDefault="009E05C3" w:rsidP="009E05C3">
      <w:pPr>
        <w:pStyle w:val="NoSpacing"/>
        <w:rPr>
          <w:b/>
          <w:bCs/>
        </w:rPr>
      </w:pPr>
      <w:r w:rsidRPr="009E05C3">
        <w:rPr>
          <w:b/>
          <w:bCs/>
        </w:rPr>
        <w:t>Environment:</w:t>
      </w:r>
    </w:p>
    <w:p w14:paraId="453AE783" w14:textId="67401B1E" w:rsidR="006E0CBA" w:rsidRPr="006E0CBA" w:rsidRDefault="006E0CBA" w:rsidP="006E0CBA">
      <w:pPr>
        <w:widowControl w:val="0"/>
        <w:rPr>
          <w:bCs/>
        </w:rPr>
      </w:pPr>
      <w:r w:rsidRPr="006E0CBA">
        <w:rPr>
          <w:bCs/>
        </w:rPr>
        <w:t>Java 8, Vertx, Restful Web Services, EPAAS, IDEA</w:t>
      </w:r>
      <w:r w:rsidR="008E11B9">
        <w:rPr>
          <w:bCs/>
        </w:rPr>
        <w:t xml:space="preserve">, </w:t>
      </w:r>
      <w:r w:rsidR="004D532A">
        <w:rPr>
          <w:bCs/>
        </w:rPr>
        <w:t>Couchbase, JQuery, JSON</w:t>
      </w:r>
      <w:r w:rsidR="00BD7AFC">
        <w:rPr>
          <w:bCs/>
        </w:rPr>
        <w:t xml:space="preserve">, </w:t>
      </w:r>
    </w:p>
    <w:p w14:paraId="3649AD4A" w14:textId="77777777" w:rsidR="009E05C3" w:rsidRPr="009E05C3" w:rsidRDefault="009E05C3" w:rsidP="009E05C3">
      <w:pPr>
        <w:pStyle w:val="NoSpacing"/>
      </w:pPr>
    </w:p>
    <w:p w14:paraId="3D6DFB3D" w14:textId="6E6B88B1" w:rsidR="009E05C3" w:rsidRPr="00F41160" w:rsidRDefault="009E05C3" w:rsidP="009E05C3">
      <w:pPr>
        <w:pStyle w:val="NoSpacing"/>
        <w:rPr>
          <w:b/>
          <w:caps/>
        </w:rPr>
      </w:pPr>
    </w:p>
    <w:p w14:paraId="23C86F42" w14:textId="77777777" w:rsidR="006E0CBA" w:rsidRPr="00F41160" w:rsidRDefault="006E0CBA" w:rsidP="006E0CBA">
      <w:pPr>
        <w:pStyle w:val="NoSpacing"/>
        <w:rPr>
          <w:b/>
          <w:caps/>
        </w:rPr>
      </w:pPr>
      <w:r>
        <w:rPr>
          <w:b/>
          <w:caps/>
        </w:rPr>
        <w:t xml:space="preserve">senior software </w:t>
      </w:r>
      <w:r w:rsidRPr="00F41160">
        <w:rPr>
          <w:b/>
          <w:caps/>
        </w:rPr>
        <w:t>Developer</w:t>
      </w:r>
    </w:p>
    <w:p w14:paraId="66A0C936" w14:textId="1D0F3A50" w:rsidR="009E05C3" w:rsidRDefault="006E0CBA" w:rsidP="009E05C3">
      <w:pPr>
        <w:pStyle w:val="NoSpacing"/>
      </w:pPr>
      <w:r w:rsidRPr="006E0CBA">
        <w:rPr>
          <w:bCs/>
        </w:rPr>
        <w:t>American</w:t>
      </w:r>
      <w:r>
        <w:rPr>
          <w:b/>
          <w:bCs/>
        </w:rPr>
        <w:t xml:space="preserve"> </w:t>
      </w:r>
      <w:r w:rsidRPr="006E0CBA">
        <w:rPr>
          <w:bCs/>
        </w:rPr>
        <w:t>Express</w:t>
      </w:r>
      <w:r w:rsidR="009E05C3">
        <w:tab/>
      </w:r>
      <w:r w:rsidR="009E05C3">
        <w:tab/>
      </w:r>
      <w:r w:rsidR="009E05C3">
        <w:tab/>
      </w:r>
      <w:r w:rsidR="009E05C3">
        <w:tab/>
      </w:r>
      <w:r w:rsidR="009E05C3">
        <w:tab/>
      </w:r>
      <w:r w:rsidR="009E05C3">
        <w:tab/>
      </w:r>
      <w:r>
        <w:tab/>
      </w:r>
      <w:r>
        <w:tab/>
      </w:r>
      <w:r>
        <w:tab/>
      </w:r>
      <w:r>
        <w:tab/>
      </w:r>
      <w:r w:rsidR="00DE5877">
        <w:t>Jun</w:t>
      </w:r>
      <w:r w:rsidR="00FC3431">
        <w:t xml:space="preserve"> 2018 – Feb 2019</w:t>
      </w:r>
    </w:p>
    <w:p w14:paraId="0A411019" w14:textId="77777777" w:rsidR="009E05C3" w:rsidRPr="009E05C3" w:rsidRDefault="009E05C3" w:rsidP="009E05C3">
      <w:pPr>
        <w:pStyle w:val="NoSpacing"/>
      </w:pPr>
    </w:p>
    <w:p w14:paraId="1B4F7279" w14:textId="77777777" w:rsidR="006E0CBA" w:rsidRPr="00D5302E" w:rsidRDefault="006E0CBA" w:rsidP="006E0CBA">
      <w:pPr>
        <w:pStyle w:val="NoSpacing"/>
        <w:ind w:firstLine="720"/>
      </w:pPr>
      <w:r w:rsidRPr="00D5302E">
        <w:t xml:space="preserve">GIMO is one of the critical applications in the Digital Acquisitions sphere. It provides credit card holders with instant access to thousands of dollars. Our Application is a web based JEE application comprising of a web and a services module. The web module receives the inputs from our consumer application and processes the input to give the customer an instant “Account number”, which the customer can start using right away while the plastic card is in transit. Services module has several restful web services that do back end processing for the web module. These include checking account information and customer information from various downstream systems to get a risk score. The credit limit and other benefits are tied to the risk score. These checks include providing OTP via mobile to prevent hacking by intruders. Restful web services are built using Spring 3.0 components. </w:t>
      </w:r>
    </w:p>
    <w:p w14:paraId="65C0C931" w14:textId="77777777" w:rsidR="009E05C3" w:rsidRPr="009E05C3" w:rsidRDefault="009E05C3" w:rsidP="009E05C3">
      <w:pPr>
        <w:pStyle w:val="NoSpacing"/>
      </w:pPr>
    </w:p>
    <w:p w14:paraId="2FF343AE" w14:textId="77777777" w:rsidR="009E05C3" w:rsidRPr="009E05C3" w:rsidRDefault="009E05C3" w:rsidP="009E05C3">
      <w:pPr>
        <w:pStyle w:val="NoSpacing"/>
        <w:rPr>
          <w:b/>
          <w:bCs/>
        </w:rPr>
      </w:pPr>
      <w:r w:rsidRPr="009E05C3">
        <w:rPr>
          <w:b/>
          <w:bCs/>
        </w:rPr>
        <w:t>Responsibilities:</w:t>
      </w:r>
    </w:p>
    <w:p w14:paraId="1C7A33F7" w14:textId="77777777" w:rsidR="006E0CBA" w:rsidRPr="00996383" w:rsidRDefault="006E0CBA" w:rsidP="006E0CBA">
      <w:pPr>
        <w:numPr>
          <w:ilvl w:val="0"/>
          <w:numId w:val="5"/>
        </w:numPr>
        <w:spacing w:line="240" w:lineRule="auto"/>
        <w:jc w:val="both"/>
        <w:rPr>
          <w:bCs/>
          <w:iCs/>
        </w:rPr>
      </w:pPr>
      <w:r>
        <w:rPr>
          <w:bCs/>
          <w:iCs/>
        </w:rPr>
        <w:t>Design and code using Java EE 7 for GIMO Application</w:t>
      </w:r>
    </w:p>
    <w:p w14:paraId="08042533" w14:textId="77777777" w:rsidR="008F5FD3" w:rsidRDefault="008F5FD3" w:rsidP="006E0CBA">
      <w:pPr>
        <w:numPr>
          <w:ilvl w:val="0"/>
          <w:numId w:val="5"/>
        </w:numPr>
        <w:spacing w:line="240" w:lineRule="auto"/>
        <w:jc w:val="both"/>
        <w:rPr>
          <w:bCs/>
          <w:iCs/>
        </w:rPr>
      </w:pPr>
      <w:r>
        <w:rPr>
          <w:bCs/>
          <w:iCs/>
        </w:rPr>
        <w:t>Mentor junior engineers.</w:t>
      </w:r>
    </w:p>
    <w:p w14:paraId="43846120" w14:textId="49ABBEC8" w:rsidR="009E05C3" w:rsidRDefault="008F5FD3" w:rsidP="006E0CBA">
      <w:pPr>
        <w:numPr>
          <w:ilvl w:val="0"/>
          <w:numId w:val="5"/>
        </w:numPr>
        <w:spacing w:line="240" w:lineRule="auto"/>
        <w:jc w:val="both"/>
        <w:rPr>
          <w:bCs/>
          <w:iCs/>
        </w:rPr>
      </w:pPr>
      <w:r>
        <w:rPr>
          <w:bCs/>
          <w:iCs/>
        </w:rPr>
        <w:t>P</w:t>
      </w:r>
      <w:r w:rsidR="006E0CBA">
        <w:rPr>
          <w:bCs/>
          <w:iCs/>
        </w:rPr>
        <w:t xml:space="preserve">repare </w:t>
      </w:r>
      <w:r>
        <w:rPr>
          <w:bCs/>
          <w:iCs/>
        </w:rPr>
        <w:t xml:space="preserve">project </w:t>
      </w:r>
      <w:r w:rsidR="006E0CBA">
        <w:rPr>
          <w:bCs/>
          <w:iCs/>
        </w:rPr>
        <w:t>setup documentation for on boarders.</w:t>
      </w:r>
    </w:p>
    <w:p w14:paraId="5CC2C9CF" w14:textId="253BC7F5" w:rsidR="008F5FD3" w:rsidRDefault="008F5FD3" w:rsidP="006E0CBA">
      <w:pPr>
        <w:numPr>
          <w:ilvl w:val="0"/>
          <w:numId w:val="5"/>
        </w:numPr>
        <w:spacing w:line="240" w:lineRule="auto"/>
        <w:jc w:val="both"/>
        <w:rPr>
          <w:bCs/>
          <w:iCs/>
        </w:rPr>
      </w:pPr>
      <w:r>
        <w:rPr>
          <w:bCs/>
          <w:iCs/>
        </w:rPr>
        <w:t>Learn and help with React based front end</w:t>
      </w:r>
    </w:p>
    <w:p w14:paraId="0172BCFA" w14:textId="68954002" w:rsidR="008F5FD3" w:rsidRDefault="008F5FD3" w:rsidP="006E0CBA">
      <w:pPr>
        <w:numPr>
          <w:ilvl w:val="0"/>
          <w:numId w:val="5"/>
        </w:numPr>
        <w:spacing w:line="240" w:lineRule="auto"/>
        <w:jc w:val="both"/>
        <w:rPr>
          <w:bCs/>
          <w:iCs/>
        </w:rPr>
      </w:pPr>
      <w:r>
        <w:rPr>
          <w:bCs/>
          <w:iCs/>
        </w:rPr>
        <w:t>Deploy application in the EPAAS based cloud environment</w:t>
      </w:r>
    </w:p>
    <w:p w14:paraId="40C58E6D" w14:textId="1ADCD14A" w:rsidR="008F5FD3" w:rsidRPr="006E0CBA" w:rsidRDefault="008F5FD3" w:rsidP="006E0CBA">
      <w:pPr>
        <w:numPr>
          <w:ilvl w:val="0"/>
          <w:numId w:val="5"/>
        </w:numPr>
        <w:spacing w:line="240" w:lineRule="auto"/>
        <w:jc w:val="both"/>
        <w:rPr>
          <w:bCs/>
          <w:iCs/>
        </w:rPr>
      </w:pPr>
      <w:r>
        <w:rPr>
          <w:bCs/>
          <w:iCs/>
        </w:rPr>
        <w:t>Participate in Agile scrum meetings and groom stories with business partners</w:t>
      </w:r>
    </w:p>
    <w:p w14:paraId="488EE35D" w14:textId="77777777" w:rsidR="009E05C3" w:rsidRPr="009E05C3" w:rsidRDefault="009E05C3" w:rsidP="009E05C3">
      <w:pPr>
        <w:pStyle w:val="NoSpacing"/>
      </w:pPr>
    </w:p>
    <w:p w14:paraId="2CB53F5A" w14:textId="77777777" w:rsidR="009E05C3" w:rsidRPr="009E05C3" w:rsidRDefault="009E05C3" w:rsidP="009E05C3">
      <w:pPr>
        <w:pStyle w:val="NoSpacing"/>
        <w:rPr>
          <w:b/>
          <w:bCs/>
        </w:rPr>
      </w:pPr>
      <w:r w:rsidRPr="009E05C3">
        <w:rPr>
          <w:b/>
          <w:bCs/>
        </w:rPr>
        <w:t>Environment:</w:t>
      </w:r>
    </w:p>
    <w:p w14:paraId="458D625C" w14:textId="7C085653" w:rsidR="009E05C3" w:rsidRPr="004C0BEE" w:rsidRDefault="004C0BEE" w:rsidP="009E05C3">
      <w:pPr>
        <w:pStyle w:val="NoSpacing"/>
      </w:pPr>
      <w:r w:rsidRPr="004C0BEE">
        <w:rPr>
          <w:bCs/>
        </w:rPr>
        <w:t>Java 8, Spring 4, Restful Web Services, WebSphere 8, JBoss EAP 7, Cloud, CI/CD pipeline, React js</w:t>
      </w:r>
    </w:p>
    <w:p w14:paraId="3BA08407" w14:textId="17F5E1CD" w:rsidR="009E05C3" w:rsidRDefault="009E05C3" w:rsidP="009E05C3">
      <w:pPr>
        <w:pStyle w:val="NoSpacing"/>
      </w:pPr>
    </w:p>
    <w:p w14:paraId="4EE44678" w14:textId="6922255B" w:rsidR="009E05C3" w:rsidRPr="00F41160" w:rsidRDefault="00FD5470" w:rsidP="009E05C3">
      <w:pPr>
        <w:pStyle w:val="NoSpacing"/>
        <w:rPr>
          <w:b/>
          <w:caps/>
        </w:rPr>
      </w:pPr>
      <w:r>
        <w:rPr>
          <w:b/>
          <w:caps/>
        </w:rPr>
        <w:t>TECHNICAL LEAD</w:t>
      </w:r>
    </w:p>
    <w:p w14:paraId="747D27C9" w14:textId="0B0F9AE7" w:rsidR="009E05C3" w:rsidRDefault="00FD5470" w:rsidP="009E05C3">
      <w:pPr>
        <w:pStyle w:val="NoSpacing"/>
      </w:pPr>
      <w:r>
        <w:t>AZDES State of Arizona</w:t>
      </w:r>
      <w:r w:rsidR="009E05C3" w:rsidRPr="009E05C3">
        <w:t xml:space="preserve"> </w:t>
      </w:r>
      <w:r w:rsidR="009E05C3">
        <w:tab/>
      </w:r>
      <w:r w:rsidR="009E05C3">
        <w:tab/>
      </w:r>
      <w:r w:rsidR="009E05C3">
        <w:tab/>
      </w:r>
      <w:r w:rsidR="009E05C3">
        <w:tab/>
      </w:r>
      <w:r w:rsidR="009E05C3">
        <w:tab/>
      </w:r>
      <w:r w:rsidR="009E05C3">
        <w:tab/>
      </w:r>
      <w:r>
        <w:tab/>
      </w:r>
      <w:r>
        <w:tab/>
      </w:r>
      <w:r>
        <w:tab/>
      </w:r>
      <w:r>
        <w:tab/>
      </w:r>
      <w:r w:rsidR="00276EB0">
        <w:t>Mar 2017</w:t>
      </w:r>
      <w:r w:rsidR="009E05C3" w:rsidRPr="009E05C3">
        <w:t xml:space="preserve"> – </w:t>
      </w:r>
      <w:r w:rsidR="00276EB0">
        <w:t>Jun 2018</w:t>
      </w:r>
    </w:p>
    <w:p w14:paraId="368A3998" w14:textId="6FD04EA3" w:rsidR="009E05C3" w:rsidRDefault="009E05C3" w:rsidP="009E05C3">
      <w:pPr>
        <w:pStyle w:val="NoSpacing"/>
      </w:pPr>
    </w:p>
    <w:p w14:paraId="4AE73E8D" w14:textId="1E751B6A" w:rsidR="009E05C3" w:rsidRPr="009E05C3" w:rsidRDefault="008719DF" w:rsidP="009E05C3">
      <w:pPr>
        <w:pStyle w:val="NoSpacing"/>
        <w:rPr>
          <w:b/>
          <w:bCs/>
        </w:rPr>
      </w:pPr>
      <w:r>
        <w:rPr>
          <w:b/>
          <w:bCs/>
        </w:rPr>
        <w:t xml:space="preserve">ECALC </w:t>
      </w:r>
    </w:p>
    <w:p w14:paraId="43F86AF3" w14:textId="77777777" w:rsidR="008719DF" w:rsidRDefault="008719DF" w:rsidP="008719DF">
      <w:pPr>
        <w:pStyle w:val="NoSpacing"/>
        <w:ind w:firstLine="720"/>
        <w:rPr>
          <w:b/>
          <w:u w:val="single"/>
        </w:rPr>
      </w:pPr>
      <w:r w:rsidRPr="004F4564">
        <w:t xml:space="preserve">The application is used by various parties to track who owes what to whom. At its core, </w:t>
      </w:r>
      <w:r w:rsidRPr="00165B85">
        <w:rPr>
          <w:b/>
          <w:i/>
        </w:rPr>
        <w:t>eCalc</w:t>
      </w:r>
      <w:r w:rsidRPr="004F4564">
        <w:t xml:space="preserve"> is a ledger. On one side are the debts incurred. On the other side are the payments made. Using a series of algorithms to determine how payments and debts are app</w:t>
      </w:r>
      <w:r>
        <w:t>lied, U</w:t>
      </w:r>
      <w:r w:rsidRPr="004F4564">
        <w:t>sers of the application can obtain a case’s financial picture.</w:t>
      </w:r>
      <w:r>
        <w:t xml:space="preserve"> </w:t>
      </w:r>
      <w:r w:rsidRPr="004F4564">
        <w:t>There are three primary users of eCalc. They are judges, state workers and clerk of court, and parents. Each of these users can examine information about a case. A judge could examine a case and see how a paying party is making strides to fulfill the payer’s obligations. A parent could log in and see how payments are being applied. A state worker could constru</w:t>
      </w:r>
      <w:r>
        <w:t>ct a payment history for a case.</w:t>
      </w:r>
    </w:p>
    <w:p w14:paraId="2C2BD002" w14:textId="77777777" w:rsidR="008719DF" w:rsidRDefault="008719DF" w:rsidP="008719DF">
      <w:pPr>
        <w:pStyle w:val="NoSpacing"/>
        <w:rPr>
          <w:b/>
          <w:u w:val="single"/>
        </w:rPr>
      </w:pPr>
    </w:p>
    <w:p w14:paraId="27D7AD80" w14:textId="6C5266FF" w:rsidR="008719DF" w:rsidRDefault="008719DF" w:rsidP="008719DF">
      <w:pPr>
        <w:pStyle w:val="NoSpacing"/>
        <w:ind w:firstLine="720"/>
      </w:pPr>
      <w:r w:rsidRPr="00165B85">
        <w:rPr>
          <w:b/>
          <w:i/>
        </w:rPr>
        <w:t>Escheatment</w:t>
      </w:r>
      <w:r>
        <w:t xml:space="preserve"> is another new web application that was developed in the past quarter. The State will use this tool to pay back the unclaimed funds to the correct recipients. Custodial or non-custodial parents (CP/NCP) usually keep paying money towards child support. DCSS acts as a gateway between the payer and the beneficiary to make sure that the debts are correctly paid. As part of this process, over the years, State has accumulated funds that are owed to the CP and the NCPs. This application tracks </w:t>
      </w:r>
      <w:r w:rsidR="003667C2">
        <w:t>those monies</w:t>
      </w:r>
      <w:r>
        <w:t xml:space="preserve"> owed and allows the case worker to keep records and eventually disburse the payment. Technologies used are Java EE CDI framework with JSF 2.2. and JPA</w:t>
      </w:r>
    </w:p>
    <w:p w14:paraId="69351EA0" w14:textId="6A36B3B8" w:rsidR="008719DF" w:rsidRDefault="008719DF" w:rsidP="008719DF">
      <w:pPr>
        <w:pStyle w:val="NoSpacing"/>
        <w:rPr>
          <w:b/>
          <w:bCs/>
        </w:rPr>
      </w:pPr>
    </w:p>
    <w:p w14:paraId="1E2A6A8C" w14:textId="009EDDA2" w:rsidR="009E05C3" w:rsidRPr="009E05C3" w:rsidRDefault="009E05C3" w:rsidP="008719DF">
      <w:pPr>
        <w:pStyle w:val="NoSpacing"/>
        <w:rPr>
          <w:b/>
          <w:bCs/>
        </w:rPr>
      </w:pPr>
      <w:r w:rsidRPr="009E05C3">
        <w:rPr>
          <w:b/>
          <w:bCs/>
        </w:rPr>
        <w:t>Responsibilities:</w:t>
      </w:r>
    </w:p>
    <w:p w14:paraId="7A4DBD4C" w14:textId="7FB82090" w:rsidR="0005298C" w:rsidRPr="00996383" w:rsidRDefault="00CB10FC" w:rsidP="0005298C">
      <w:pPr>
        <w:numPr>
          <w:ilvl w:val="0"/>
          <w:numId w:val="6"/>
        </w:numPr>
        <w:spacing w:line="240" w:lineRule="auto"/>
        <w:jc w:val="both"/>
        <w:rPr>
          <w:bCs/>
          <w:iCs/>
        </w:rPr>
      </w:pPr>
      <w:r>
        <w:rPr>
          <w:bCs/>
          <w:iCs/>
        </w:rPr>
        <w:t>Design J</w:t>
      </w:r>
      <w:r w:rsidR="0005298C">
        <w:rPr>
          <w:bCs/>
          <w:iCs/>
        </w:rPr>
        <w:t>EE solutions for business applications; write technical specifications</w:t>
      </w:r>
    </w:p>
    <w:p w14:paraId="4C866237" w14:textId="1461E41F" w:rsidR="009E05C3" w:rsidRDefault="0005298C" w:rsidP="0005298C">
      <w:pPr>
        <w:numPr>
          <w:ilvl w:val="0"/>
          <w:numId w:val="6"/>
        </w:numPr>
        <w:spacing w:line="240" w:lineRule="auto"/>
        <w:jc w:val="both"/>
        <w:rPr>
          <w:bCs/>
          <w:iCs/>
        </w:rPr>
      </w:pPr>
      <w:r>
        <w:rPr>
          <w:bCs/>
          <w:iCs/>
        </w:rPr>
        <w:t>Mentor junior engineers and assign work</w:t>
      </w:r>
    </w:p>
    <w:p w14:paraId="1080415C" w14:textId="77777777" w:rsidR="00883574" w:rsidRDefault="0005298C" w:rsidP="0005298C">
      <w:pPr>
        <w:pStyle w:val="NoSpacing"/>
        <w:numPr>
          <w:ilvl w:val="0"/>
          <w:numId w:val="6"/>
        </w:numPr>
      </w:pPr>
      <w:r w:rsidRPr="00744AB1">
        <w:rPr>
          <w:b/>
          <w:i/>
        </w:rPr>
        <w:t>Security</w:t>
      </w:r>
      <w:r w:rsidR="00883574">
        <w:t xml:space="preserve">: </w:t>
      </w:r>
      <w:r>
        <w:t xml:space="preserve">configured Apache Web Servers to use the HTTPS TLSv1.1/1.2. This made the traffic between the DMZ and the web server/app server secure. </w:t>
      </w:r>
    </w:p>
    <w:p w14:paraId="5ECB2656" w14:textId="77777777" w:rsidR="00883574" w:rsidRDefault="00883574" w:rsidP="0005298C">
      <w:pPr>
        <w:pStyle w:val="NoSpacing"/>
        <w:numPr>
          <w:ilvl w:val="0"/>
          <w:numId w:val="6"/>
        </w:numPr>
      </w:pPr>
      <w:r>
        <w:rPr>
          <w:b/>
          <w:i/>
        </w:rPr>
        <w:t xml:space="preserve">Secured </w:t>
      </w:r>
      <w:r w:rsidR="0005298C">
        <w:t>JDBC connection between th</w:t>
      </w:r>
      <w:r>
        <w:t>e App Server and the DB server</w:t>
      </w:r>
      <w:r w:rsidR="0005298C">
        <w:t xml:space="preserve">. </w:t>
      </w:r>
    </w:p>
    <w:p w14:paraId="0A793309" w14:textId="7D9F1FEC" w:rsidR="0005298C" w:rsidRDefault="00B0338C" w:rsidP="00883574">
      <w:pPr>
        <w:pStyle w:val="NoSpacing"/>
        <w:numPr>
          <w:ilvl w:val="0"/>
          <w:numId w:val="6"/>
        </w:numPr>
      </w:pPr>
      <w:r>
        <w:t>Worked on</w:t>
      </w:r>
      <w:r w:rsidR="0005298C">
        <w:t xml:space="preserve"> XSS </w:t>
      </w:r>
      <w:r>
        <w:t>fixes</w:t>
      </w:r>
    </w:p>
    <w:p w14:paraId="5C98A355" w14:textId="4952B784" w:rsidR="00CB10FC" w:rsidRPr="00883574" w:rsidRDefault="00854F41" w:rsidP="00883574">
      <w:pPr>
        <w:pStyle w:val="NoSpacing"/>
        <w:numPr>
          <w:ilvl w:val="0"/>
          <w:numId w:val="6"/>
        </w:numPr>
      </w:pPr>
      <w:r>
        <w:t>POC for new enhancements using JSF 2.2</w:t>
      </w:r>
    </w:p>
    <w:p w14:paraId="5A72BC62" w14:textId="77777777" w:rsidR="009E05C3" w:rsidRPr="009E05C3" w:rsidRDefault="009E05C3" w:rsidP="009E05C3">
      <w:pPr>
        <w:pStyle w:val="NoSpacing"/>
      </w:pPr>
    </w:p>
    <w:p w14:paraId="7EB1E4B9" w14:textId="3290DFAF" w:rsidR="009E05C3" w:rsidRPr="009E05C3" w:rsidRDefault="009E05C3" w:rsidP="009E05C3">
      <w:pPr>
        <w:pStyle w:val="NoSpacing"/>
        <w:rPr>
          <w:b/>
          <w:bCs/>
        </w:rPr>
      </w:pPr>
      <w:r w:rsidRPr="009E05C3">
        <w:rPr>
          <w:b/>
          <w:bCs/>
        </w:rPr>
        <w:t>Environment:</w:t>
      </w:r>
    </w:p>
    <w:p w14:paraId="66161911" w14:textId="5A121C3A" w:rsidR="00F54D07" w:rsidRDefault="00F54D07" w:rsidP="00F54D07">
      <w:pPr>
        <w:pStyle w:val="NoSpacing"/>
        <w:rPr>
          <w:b/>
          <w:bCs/>
          <w:color w:val="FF0000"/>
        </w:rPr>
      </w:pPr>
      <w:r w:rsidRPr="00F54D07">
        <w:t>Java, Spring 4, Ibatis maps, TFS Repo, Restful Web Services, Apache Web Server v2.4, Java EE CDI framework &amp; JSF 2.2, JQuery, Spring Security</w:t>
      </w:r>
      <w:r w:rsidR="003E5B16">
        <w:t xml:space="preserve"> 4</w:t>
      </w:r>
      <w:r>
        <w:t xml:space="preserve">, </w:t>
      </w:r>
      <w:r w:rsidR="007513A5">
        <w:rPr>
          <w:bCs/>
        </w:rPr>
        <w:t xml:space="preserve">Eclipse </w:t>
      </w:r>
      <w:r>
        <w:rPr>
          <w:bCs/>
        </w:rPr>
        <w:t>Luna, SQL Server 08/2014 and Windows Server 2012 and Mainframes</w:t>
      </w:r>
    </w:p>
    <w:p w14:paraId="74911E36" w14:textId="7E40F007" w:rsidR="009E05C3" w:rsidRDefault="009E05C3" w:rsidP="009E05C3">
      <w:pPr>
        <w:pStyle w:val="NoSpacing"/>
      </w:pPr>
    </w:p>
    <w:p w14:paraId="1C454AD6" w14:textId="088D7068" w:rsidR="009E05C3" w:rsidRPr="00F41160" w:rsidRDefault="007F3575" w:rsidP="009E05C3">
      <w:pPr>
        <w:pStyle w:val="NoSpacing"/>
        <w:rPr>
          <w:b/>
          <w:caps/>
        </w:rPr>
      </w:pPr>
      <w:r>
        <w:rPr>
          <w:b/>
          <w:caps/>
        </w:rPr>
        <w:t>TECHNICAL LEAD</w:t>
      </w:r>
    </w:p>
    <w:p w14:paraId="383A751D" w14:textId="11B2AF1E" w:rsidR="009E05C3" w:rsidRPr="009E05C3" w:rsidRDefault="007F3575" w:rsidP="009E05C3">
      <w:pPr>
        <w:pStyle w:val="NoSpacing"/>
      </w:pPr>
      <w:r>
        <w:t>American Express</w:t>
      </w:r>
      <w:r w:rsidR="009E05C3" w:rsidRPr="009E05C3">
        <w:t xml:space="preserve"> </w:t>
      </w:r>
      <w:r w:rsidR="009E05C3">
        <w:tab/>
      </w:r>
      <w:r w:rsidR="009E05C3">
        <w:tab/>
      </w:r>
      <w:r w:rsidR="009E05C3">
        <w:tab/>
      </w:r>
      <w:r w:rsidR="009E05C3">
        <w:tab/>
      </w:r>
      <w:r w:rsidR="009E05C3">
        <w:tab/>
      </w:r>
      <w:r w:rsidR="009E05C3">
        <w:tab/>
      </w:r>
      <w:r w:rsidR="009E05C3">
        <w:tab/>
      </w:r>
      <w:r>
        <w:tab/>
      </w:r>
      <w:r>
        <w:tab/>
      </w:r>
      <w:r>
        <w:tab/>
      </w:r>
      <w:r w:rsidR="008F6139">
        <w:t>Aug 2015</w:t>
      </w:r>
      <w:r w:rsidR="009E05C3" w:rsidRPr="009E05C3">
        <w:t xml:space="preserve"> – </w:t>
      </w:r>
      <w:r w:rsidR="008F6139">
        <w:t>Nov 2016</w:t>
      </w:r>
    </w:p>
    <w:p w14:paraId="4D117CB2" w14:textId="77777777" w:rsidR="00F41160" w:rsidRDefault="00F41160" w:rsidP="009E05C3">
      <w:pPr>
        <w:pStyle w:val="NoSpacing"/>
        <w:rPr>
          <w:b/>
          <w:bCs/>
        </w:rPr>
      </w:pPr>
    </w:p>
    <w:p w14:paraId="0473E17E" w14:textId="77777777" w:rsidR="007F3575" w:rsidRDefault="007F3575" w:rsidP="007F3575">
      <w:pPr>
        <w:pStyle w:val="NoSpacing"/>
        <w:ind w:firstLine="720"/>
      </w:pPr>
      <w:r>
        <w:t xml:space="preserve">Platform Services Group at Amex is responsible for hosting various business applications, providing application support, transparent fail over to another cluster and other features. It’s basically a platform for most of the myca related applications. My role was to develop Java based tools that facilitate the build process and the subsequent deployment into the Websphere. </w:t>
      </w:r>
    </w:p>
    <w:p w14:paraId="10C0732F" w14:textId="77777777" w:rsidR="007F3575" w:rsidRDefault="007F3575" w:rsidP="007F3575">
      <w:pPr>
        <w:widowControl w:val="0"/>
      </w:pPr>
      <w:r>
        <w:t>Worked also on a small Node App that does CRUD operations. Used express js.</w:t>
      </w:r>
    </w:p>
    <w:p w14:paraId="6BBB50FE" w14:textId="3950E39C" w:rsidR="002608C0" w:rsidRPr="009E05C3" w:rsidRDefault="009E05C3" w:rsidP="007F3575">
      <w:pPr>
        <w:pStyle w:val="NoSpacing"/>
        <w:ind w:firstLine="720"/>
      </w:pPr>
      <w:r w:rsidRPr="009E05C3">
        <w:t xml:space="preserve">. </w:t>
      </w:r>
    </w:p>
    <w:p w14:paraId="455C757F" w14:textId="77777777" w:rsidR="009E05C3" w:rsidRPr="002608C0" w:rsidRDefault="009E05C3" w:rsidP="009E05C3">
      <w:pPr>
        <w:pStyle w:val="NoSpacing"/>
        <w:rPr>
          <w:b/>
          <w:bCs/>
        </w:rPr>
      </w:pPr>
      <w:r w:rsidRPr="002608C0">
        <w:rPr>
          <w:b/>
          <w:bCs/>
        </w:rPr>
        <w:t>Responsibilities:</w:t>
      </w:r>
    </w:p>
    <w:p w14:paraId="1FB67CF6" w14:textId="522473E8" w:rsidR="007F3575" w:rsidRPr="00996383" w:rsidRDefault="007F3575" w:rsidP="007F3575">
      <w:pPr>
        <w:numPr>
          <w:ilvl w:val="0"/>
          <w:numId w:val="22"/>
        </w:numPr>
        <w:spacing w:line="240" w:lineRule="auto"/>
        <w:jc w:val="both"/>
        <w:rPr>
          <w:bCs/>
          <w:iCs/>
        </w:rPr>
      </w:pPr>
      <w:r>
        <w:rPr>
          <w:bCs/>
          <w:iCs/>
        </w:rPr>
        <w:t>Design java based tools to assist with Infrastructural activit</w:t>
      </w:r>
      <w:r w:rsidR="00BF51D8">
        <w:rPr>
          <w:bCs/>
          <w:iCs/>
        </w:rPr>
        <w:t>ies like deploying applications</w:t>
      </w:r>
    </w:p>
    <w:p w14:paraId="36E4A34A" w14:textId="72AAA3BB" w:rsidR="007F3575" w:rsidRDefault="007F3575" w:rsidP="007F3575">
      <w:pPr>
        <w:numPr>
          <w:ilvl w:val="0"/>
          <w:numId w:val="22"/>
        </w:numPr>
        <w:spacing w:line="240" w:lineRule="auto"/>
        <w:jc w:val="both"/>
        <w:rPr>
          <w:bCs/>
          <w:iCs/>
        </w:rPr>
      </w:pPr>
      <w:r>
        <w:rPr>
          <w:bCs/>
          <w:iCs/>
        </w:rPr>
        <w:t>Mentor junior engineers</w:t>
      </w:r>
    </w:p>
    <w:p w14:paraId="17582A68" w14:textId="44B7C036" w:rsidR="00BF51D8" w:rsidRDefault="00BF51D8" w:rsidP="007F3575">
      <w:pPr>
        <w:numPr>
          <w:ilvl w:val="0"/>
          <w:numId w:val="22"/>
        </w:numPr>
        <w:spacing w:line="240" w:lineRule="auto"/>
        <w:jc w:val="both"/>
        <w:rPr>
          <w:bCs/>
          <w:iCs/>
        </w:rPr>
      </w:pPr>
      <w:r>
        <w:rPr>
          <w:bCs/>
          <w:iCs/>
        </w:rPr>
        <w:t>Develop admin interface using node js to store and update properties and passwords</w:t>
      </w:r>
    </w:p>
    <w:p w14:paraId="5855C1A4" w14:textId="3A36F053" w:rsidR="00BF51D8" w:rsidRDefault="00BF51D8" w:rsidP="007F3575">
      <w:pPr>
        <w:numPr>
          <w:ilvl w:val="0"/>
          <w:numId w:val="22"/>
        </w:numPr>
        <w:spacing w:line="240" w:lineRule="auto"/>
        <w:jc w:val="both"/>
        <w:rPr>
          <w:bCs/>
          <w:iCs/>
        </w:rPr>
      </w:pPr>
      <w:r>
        <w:rPr>
          <w:bCs/>
          <w:iCs/>
        </w:rPr>
        <w:t>Conduct agile based scrum grooming sessions</w:t>
      </w:r>
    </w:p>
    <w:p w14:paraId="68AE7605" w14:textId="759CEC16" w:rsidR="00F3781C" w:rsidRDefault="00F3781C" w:rsidP="007F3575">
      <w:pPr>
        <w:numPr>
          <w:ilvl w:val="0"/>
          <w:numId w:val="22"/>
        </w:numPr>
        <w:spacing w:line="240" w:lineRule="auto"/>
        <w:jc w:val="both"/>
        <w:rPr>
          <w:bCs/>
          <w:iCs/>
        </w:rPr>
      </w:pPr>
      <w:r>
        <w:rPr>
          <w:bCs/>
          <w:iCs/>
        </w:rPr>
        <w:t>Develop a simple reports module to display servers available</w:t>
      </w:r>
    </w:p>
    <w:p w14:paraId="2019EEB9" w14:textId="5701C7F0" w:rsidR="00F3337C" w:rsidRDefault="00F3337C" w:rsidP="007F3575">
      <w:pPr>
        <w:numPr>
          <w:ilvl w:val="0"/>
          <w:numId w:val="22"/>
        </w:numPr>
        <w:spacing w:line="240" w:lineRule="auto"/>
        <w:jc w:val="both"/>
        <w:rPr>
          <w:bCs/>
          <w:iCs/>
        </w:rPr>
      </w:pPr>
      <w:r>
        <w:rPr>
          <w:bCs/>
          <w:iCs/>
        </w:rPr>
        <w:t>Developed a module that helps in deploying applications upon checking code into GIT.</w:t>
      </w:r>
    </w:p>
    <w:p w14:paraId="3EAED6E8" w14:textId="77777777" w:rsidR="009E05C3" w:rsidRPr="009E05C3" w:rsidRDefault="009E05C3" w:rsidP="009E05C3">
      <w:pPr>
        <w:pStyle w:val="NoSpacing"/>
      </w:pPr>
    </w:p>
    <w:p w14:paraId="54775800" w14:textId="02B7AF56" w:rsidR="009E05C3" w:rsidRPr="002608C0" w:rsidRDefault="009E05C3" w:rsidP="009E05C3">
      <w:pPr>
        <w:pStyle w:val="NoSpacing"/>
        <w:rPr>
          <w:b/>
          <w:bCs/>
        </w:rPr>
      </w:pPr>
      <w:r w:rsidRPr="002608C0">
        <w:rPr>
          <w:b/>
          <w:bCs/>
        </w:rPr>
        <w:t>Environment:</w:t>
      </w:r>
    </w:p>
    <w:p w14:paraId="5819A417" w14:textId="2B5D9457" w:rsidR="007F3575" w:rsidRPr="007F3575" w:rsidRDefault="007F3575" w:rsidP="007F3575">
      <w:pPr>
        <w:pStyle w:val="NoSpacing"/>
      </w:pPr>
      <w:r w:rsidRPr="007F3575">
        <w:t>Java 8, Spring 4, MongoDB, Git Repo, Node JS, React, WAS8.5, Groovy/Grails,</w:t>
      </w:r>
      <w:r>
        <w:t xml:space="preserve"> </w:t>
      </w:r>
      <w:r w:rsidRPr="007F3575">
        <w:t>Restful Web Services</w:t>
      </w:r>
      <w:r w:rsidR="00BF51D8">
        <w:t xml:space="preserve">, </w:t>
      </w:r>
      <w:r w:rsidR="00BF51D8">
        <w:rPr>
          <w:bCs/>
        </w:rPr>
        <w:t xml:space="preserve">Eclipse </w:t>
      </w:r>
      <w:r w:rsidR="00F42415">
        <w:rPr>
          <w:bCs/>
        </w:rPr>
        <w:t>Luna,</w:t>
      </w:r>
      <w:r w:rsidR="00BF51D8">
        <w:rPr>
          <w:bCs/>
        </w:rPr>
        <w:t xml:space="preserve"> Db2</w:t>
      </w:r>
      <w:r w:rsidR="00763027">
        <w:rPr>
          <w:bCs/>
        </w:rPr>
        <w:t>, AIX, Linux</w:t>
      </w:r>
    </w:p>
    <w:p w14:paraId="1F1CD1DE" w14:textId="77777777" w:rsidR="002608C0" w:rsidRDefault="002608C0" w:rsidP="009E05C3">
      <w:pPr>
        <w:pStyle w:val="NoSpacing"/>
        <w:rPr>
          <w:b/>
          <w:bCs/>
        </w:rPr>
      </w:pPr>
    </w:p>
    <w:p w14:paraId="7022F290" w14:textId="5222C7FF" w:rsidR="002608C0" w:rsidRPr="00F41160" w:rsidRDefault="002608C0" w:rsidP="009E05C3">
      <w:pPr>
        <w:pStyle w:val="NoSpacing"/>
        <w:rPr>
          <w:b/>
          <w:caps/>
        </w:rPr>
      </w:pPr>
      <w:r w:rsidRPr="00F41160">
        <w:rPr>
          <w:b/>
          <w:caps/>
        </w:rPr>
        <w:t xml:space="preserve">Senior </w:t>
      </w:r>
      <w:r w:rsidR="00763027">
        <w:rPr>
          <w:b/>
          <w:caps/>
        </w:rPr>
        <w:t>SOFTWARE ENGINEER</w:t>
      </w:r>
    </w:p>
    <w:p w14:paraId="02CFB193" w14:textId="5928AF02" w:rsidR="002608C0" w:rsidRDefault="00763027" w:rsidP="009E05C3">
      <w:pPr>
        <w:pStyle w:val="NoSpacing"/>
        <w:rPr>
          <w:b/>
          <w:bCs/>
        </w:rPr>
      </w:pPr>
      <w:r>
        <w:t>CellTrust, Phoenix, USA</w:t>
      </w:r>
      <w:r>
        <w:tab/>
      </w:r>
      <w:r>
        <w:tab/>
      </w:r>
      <w:r>
        <w:tab/>
      </w:r>
      <w:r>
        <w:tab/>
      </w:r>
      <w:r>
        <w:tab/>
      </w:r>
      <w:r>
        <w:tab/>
      </w:r>
      <w:r w:rsidR="002608C0" w:rsidRPr="002608C0">
        <w:t xml:space="preserve"> </w:t>
      </w:r>
      <w:r w:rsidR="002608C0">
        <w:tab/>
      </w:r>
      <w:r w:rsidR="002608C0">
        <w:tab/>
      </w:r>
      <w:r w:rsidR="002608C0">
        <w:tab/>
      </w:r>
      <w:r w:rsidR="002608C0">
        <w:tab/>
      </w:r>
      <w:r w:rsidR="003D5427">
        <w:t>Jan 2015</w:t>
      </w:r>
      <w:r w:rsidR="002608C0" w:rsidRPr="009E05C3">
        <w:t xml:space="preserve"> – </w:t>
      </w:r>
      <w:r w:rsidR="007D4D33">
        <w:t>Jul</w:t>
      </w:r>
      <w:r w:rsidR="003D5427">
        <w:t xml:space="preserve"> 2015</w:t>
      </w:r>
    </w:p>
    <w:p w14:paraId="526074BC" w14:textId="77777777" w:rsidR="002608C0" w:rsidRDefault="002608C0" w:rsidP="009E05C3">
      <w:pPr>
        <w:pStyle w:val="NoSpacing"/>
      </w:pPr>
    </w:p>
    <w:p w14:paraId="4EF1D39C" w14:textId="77777777" w:rsidR="00763027" w:rsidRDefault="00763027" w:rsidP="00763027">
      <w:pPr>
        <w:pStyle w:val="NoSpacing"/>
        <w:ind w:firstLine="720"/>
      </w:pPr>
      <w:r>
        <w:t>SMS Secure portal is primarily intended to send messages back and forth between cell phones and web Interface (The portal) that administers the application running in the cell phone. CellTrust basically deals with secure text messaging between mobile phones. There is a proprietary application that is built by CellTrust to secure incoming text messages and is installed on Android, IOS phones etc. The portal manages various parameters for users using this mobile secure text application. There are many reports available in the portal to go back and review how many messages were sent in a day etc. Celltrust has clients in many industry verticals such as Healthcare and banking.</w:t>
      </w:r>
    </w:p>
    <w:p w14:paraId="2E4FEB41" w14:textId="77777777" w:rsidR="00763027" w:rsidRDefault="00763027" w:rsidP="00763027">
      <w:pPr>
        <w:pStyle w:val="NoSpacing"/>
      </w:pPr>
      <w:r>
        <w:t>The production environment is clustered with Tomcat nodes and apache web server</w:t>
      </w:r>
      <w:r>
        <w:tab/>
      </w:r>
    </w:p>
    <w:p w14:paraId="093A8C49" w14:textId="77777777" w:rsidR="002608C0" w:rsidRPr="009E05C3" w:rsidRDefault="002608C0" w:rsidP="009E05C3">
      <w:pPr>
        <w:pStyle w:val="NoSpacing"/>
      </w:pPr>
    </w:p>
    <w:p w14:paraId="42F9D028" w14:textId="77777777" w:rsidR="009E05C3" w:rsidRPr="002608C0" w:rsidRDefault="009E05C3" w:rsidP="009E05C3">
      <w:pPr>
        <w:pStyle w:val="NoSpacing"/>
        <w:rPr>
          <w:b/>
          <w:bCs/>
        </w:rPr>
      </w:pPr>
      <w:r w:rsidRPr="002608C0">
        <w:rPr>
          <w:b/>
          <w:bCs/>
        </w:rPr>
        <w:t>Responsibilities:</w:t>
      </w:r>
    </w:p>
    <w:p w14:paraId="4F7F38FD" w14:textId="31E98E83" w:rsidR="00924A57" w:rsidRDefault="00924A57" w:rsidP="00924A57">
      <w:pPr>
        <w:numPr>
          <w:ilvl w:val="0"/>
          <w:numId w:val="8"/>
        </w:numPr>
        <w:spacing w:line="240" w:lineRule="auto"/>
        <w:jc w:val="both"/>
        <w:rPr>
          <w:bCs/>
          <w:iCs/>
        </w:rPr>
      </w:pPr>
      <w:r>
        <w:rPr>
          <w:bCs/>
          <w:iCs/>
        </w:rPr>
        <w:t>Design and conversion of existing application to run in tomcat 8 and JSF 2;</w:t>
      </w:r>
    </w:p>
    <w:p w14:paraId="5EBA2EEE" w14:textId="77777777" w:rsidR="00924A57" w:rsidRDefault="00924A57" w:rsidP="00924A57">
      <w:pPr>
        <w:numPr>
          <w:ilvl w:val="0"/>
          <w:numId w:val="8"/>
        </w:numPr>
        <w:spacing w:line="240" w:lineRule="auto"/>
        <w:jc w:val="both"/>
        <w:rPr>
          <w:bCs/>
          <w:iCs/>
        </w:rPr>
      </w:pPr>
      <w:r>
        <w:rPr>
          <w:bCs/>
          <w:iCs/>
        </w:rPr>
        <w:t>Work with marketing to come up with user interface that appeals</w:t>
      </w:r>
    </w:p>
    <w:p w14:paraId="4C8B042A" w14:textId="319A4110" w:rsidR="009E05C3" w:rsidRDefault="00924A57" w:rsidP="009E05C3">
      <w:pPr>
        <w:numPr>
          <w:ilvl w:val="0"/>
          <w:numId w:val="8"/>
        </w:numPr>
        <w:spacing w:line="240" w:lineRule="auto"/>
        <w:jc w:val="both"/>
        <w:rPr>
          <w:bCs/>
          <w:iCs/>
        </w:rPr>
      </w:pPr>
      <w:r>
        <w:rPr>
          <w:bCs/>
          <w:iCs/>
        </w:rPr>
        <w:t>Set up the project and deploy the baseline version in QA environment</w:t>
      </w:r>
    </w:p>
    <w:p w14:paraId="05BECAAC" w14:textId="52090399" w:rsidR="006E5CE8" w:rsidRDefault="006E5CE8" w:rsidP="009E05C3">
      <w:pPr>
        <w:numPr>
          <w:ilvl w:val="0"/>
          <w:numId w:val="8"/>
        </w:numPr>
        <w:spacing w:line="240" w:lineRule="auto"/>
        <w:jc w:val="both"/>
        <w:rPr>
          <w:bCs/>
          <w:iCs/>
        </w:rPr>
      </w:pPr>
      <w:r>
        <w:rPr>
          <w:bCs/>
          <w:iCs/>
        </w:rPr>
        <w:t>Replace the existing RichFaces UI to use Primefaces</w:t>
      </w:r>
    </w:p>
    <w:p w14:paraId="2165F2AF" w14:textId="77777777" w:rsidR="00924A57" w:rsidRPr="00924A57" w:rsidRDefault="00924A57" w:rsidP="00924A57">
      <w:pPr>
        <w:spacing w:line="240" w:lineRule="auto"/>
        <w:ind w:left="720"/>
        <w:jc w:val="both"/>
        <w:rPr>
          <w:bCs/>
          <w:iCs/>
        </w:rPr>
      </w:pPr>
    </w:p>
    <w:p w14:paraId="7E1ED6F3" w14:textId="612D3008" w:rsidR="009E05C3" w:rsidRPr="002608C0" w:rsidRDefault="009E05C3" w:rsidP="00924A57">
      <w:pPr>
        <w:pStyle w:val="NoSpacing"/>
      </w:pPr>
      <w:r w:rsidRPr="00686CFF">
        <w:rPr>
          <w:b/>
        </w:rPr>
        <w:t>Environment</w:t>
      </w:r>
      <w:r w:rsidRPr="002608C0">
        <w:t>:</w:t>
      </w:r>
    </w:p>
    <w:p w14:paraId="00315ECD" w14:textId="77777777" w:rsidR="00924A57" w:rsidRPr="00924A57" w:rsidRDefault="00924A57" w:rsidP="00924A57">
      <w:pPr>
        <w:pStyle w:val="NoSpacing"/>
      </w:pPr>
      <w:r w:rsidRPr="00924A57">
        <w:t>Java 8, JQuery, Primefaces 5.4, JSF 2.2.7, Tomcat 8</w:t>
      </w:r>
    </w:p>
    <w:p w14:paraId="628C0B31" w14:textId="77777777" w:rsidR="002608C0" w:rsidRDefault="002608C0" w:rsidP="009E05C3">
      <w:pPr>
        <w:pStyle w:val="NoSpacing"/>
      </w:pPr>
    </w:p>
    <w:p w14:paraId="6ED11BD4" w14:textId="77777777" w:rsidR="002608C0" w:rsidRDefault="002608C0" w:rsidP="009E05C3">
      <w:pPr>
        <w:pStyle w:val="NoSpacing"/>
      </w:pPr>
    </w:p>
    <w:p w14:paraId="7B809D0A" w14:textId="3DE29D61" w:rsidR="002608C0" w:rsidRPr="00F41160" w:rsidRDefault="00230A2B" w:rsidP="002608C0">
      <w:pPr>
        <w:pStyle w:val="NoSpacing"/>
        <w:rPr>
          <w:b/>
          <w:caps/>
        </w:rPr>
      </w:pPr>
      <w:r>
        <w:rPr>
          <w:b/>
          <w:caps/>
        </w:rPr>
        <w:t>Senior software engineer</w:t>
      </w:r>
    </w:p>
    <w:p w14:paraId="2CE6804F" w14:textId="4DBA838C" w:rsidR="002608C0" w:rsidRDefault="00230A2B" w:rsidP="002608C0">
      <w:pPr>
        <w:pStyle w:val="NoSpacing"/>
      </w:pPr>
      <w:r>
        <w:t>Payroll Processing client. Phoenix, USA</w:t>
      </w:r>
      <w:r>
        <w:tab/>
      </w:r>
      <w:r w:rsidR="002608C0" w:rsidRPr="002608C0">
        <w:t xml:space="preserve"> </w:t>
      </w:r>
      <w:r w:rsidR="000F44B0">
        <w:tab/>
      </w:r>
      <w:r w:rsidR="000F44B0">
        <w:tab/>
      </w:r>
      <w:r w:rsidR="000F44B0">
        <w:tab/>
      </w:r>
      <w:r w:rsidR="000F44B0">
        <w:tab/>
      </w:r>
      <w:r w:rsidR="000F44B0">
        <w:tab/>
      </w:r>
      <w:r w:rsidR="000F44B0">
        <w:tab/>
      </w:r>
      <w:r w:rsidR="000F44B0">
        <w:tab/>
      </w:r>
      <w:r w:rsidR="00121D24">
        <w:t>May</w:t>
      </w:r>
      <w:r w:rsidR="002608C0" w:rsidRPr="009E05C3">
        <w:t xml:space="preserve"> 2014 – </w:t>
      </w:r>
      <w:r w:rsidR="00121D24">
        <w:t>Jan 2015</w:t>
      </w:r>
    </w:p>
    <w:p w14:paraId="4439E12F" w14:textId="77777777" w:rsidR="002608C0" w:rsidRPr="009E05C3" w:rsidRDefault="002608C0" w:rsidP="009E05C3">
      <w:pPr>
        <w:pStyle w:val="NoSpacing"/>
      </w:pPr>
    </w:p>
    <w:p w14:paraId="4C56FDCE" w14:textId="77777777" w:rsidR="00230A2B" w:rsidRDefault="00230A2B" w:rsidP="00230A2B">
      <w:pPr>
        <w:pStyle w:val="NoSpacing"/>
        <w:ind w:firstLine="720"/>
      </w:pPr>
      <w:r>
        <w:t xml:space="preserve">This software is used by Agencies and Companies to file IRS tax returns. The product has around 10 to 15 modules, each with their own use cases. Agencies typically also use this for “Signing up someone for EFT Payment”, “creating company packages” and “processing tax coupons” etc. Our project basically converted an application that was developed in Oracle Forms few years back into a JAVA EE based distributed application. </w:t>
      </w:r>
    </w:p>
    <w:p w14:paraId="53AFB7DC" w14:textId="77777777" w:rsidR="002608C0" w:rsidRPr="009E05C3" w:rsidRDefault="002608C0" w:rsidP="009E05C3">
      <w:pPr>
        <w:pStyle w:val="NoSpacing"/>
      </w:pPr>
    </w:p>
    <w:p w14:paraId="3E6BBD4B" w14:textId="77777777" w:rsidR="009E05C3" w:rsidRPr="002608C0" w:rsidRDefault="009E05C3" w:rsidP="009E05C3">
      <w:pPr>
        <w:pStyle w:val="NoSpacing"/>
        <w:rPr>
          <w:b/>
          <w:bCs/>
        </w:rPr>
      </w:pPr>
      <w:r w:rsidRPr="002608C0">
        <w:rPr>
          <w:b/>
          <w:bCs/>
        </w:rPr>
        <w:t>Responsibilities:</w:t>
      </w:r>
    </w:p>
    <w:p w14:paraId="53816443" w14:textId="290D30A2" w:rsidR="0059670D" w:rsidRDefault="0059670D" w:rsidP="0059670D">
      <w:pPr>
        <w:numPr>
          <w:ilvl w:val="0"/>
          <w:numId w:val="22"/>
        </w:numPr>
        <w:spacing w:line="240" w:lineRule="auto"/>
        <w:jc w:val="both"/>
        <w:rPr>
          <w:bCs/>
          <w:iCs/>
        </w:rPr>
      </w:pPr>
      <w:r>
        <w:rPr>
          <w:bCs/>
          <w:iCs/>
        </w:rPr>
        <w:t>Design modules for payroll processing software</w:t>
      </w:r>
    </w:p>
    <w:p w14:paraId="3E6A3EF4" w14:textId="3EE0AA79" w:rsidR="0059670D" w:rsidRDefault="0059670D" w:rsidP="0059670D">
      <w:pPr>
        <w:numPr>
          <w:ilvl w:val="0"/>
          <w:numId w:val="22"/>
        </w:numPr>
        <w:spacing w:line="240" w:lineRule="auto"/>
        <w:jc w:val="both"/>
        <w:rPr>
          <w:bCs/>
          <w:iCs/>
        </w:rPr>
      </w:pPr>
      <w:r>
        <w:rPr>
          <w:bCs/>
          <w:iCs/>
        </w:rPr>
        <w:t>Mentor junior engineers</w:t>
      </w:r>
    </w:p>
    <w:p w14:paraId="4BF8A8D1" w14:textId="34CD911C" w:rsidR="0059670D" w:rsidRDefault="0059670D" w:rsidP="0059670D">
      <w:pPr>
        <w:numPr>
          <w:ilvl w:val="0"/>
          <w:numId w:val="22"/>
        </w:numPr>
        <w:spacing w:line="240" w:lineRule="auto"/>
        <w:jc w:val="both"/>
        <w:rPr>
          <w:bCs/>
          <w:iCs/>
        </w:rPr>
      </w:pPr>
      <w:r>
        <w:rPr>
          <w:bCs/>
          <w:iCs/>
        </w:rPr>
        <w:lastRenderedPageBreak/>
        <w:t>Resolve production issues</w:t>
      </w:r>
    </w:p>
    <w:p w14:paraId="704EB938" w14:textId="77777777" w:rsidR="009E05C3" w:rsidRPr="009E05C3" w:rsidRDefault="009E05C3" w:rsidP="009E05C3">
      <w:pPr>
        <w:pStyle w:val="NoSpacing"/>
      </w:pPr>
    </w:p>
    <w:p w14:paraId="172491D5" w14:textId="0E666FE3" w:rsidR="009E05C3" w:rsidRPr="002608C0" w:rsidRDefault="009E05C3" w:rsidP="00486227">
      <w:pPr>
        <w:pStyle w:val="NoSpacing"/>
      </w:pPr>
      <w:r w:rsidRPr="00486227">
        <w:rPr>
          <w:b/>
        </w:rPr>
        <w:t>Environment</w:t>
      </w:r>
      <w:r w:rsidRPr="002608C0">
        <w:t>:</w:t>
      </w:r>
    </w:p>
    <w:p w14:paraId="100E5366" w14:textId="6F6DC360" w:rsidR="00486227" w:rsidRPr="00486227" w:rsidRDefault="00486227" w:rsidP="00486227">
      <w:pPr>
        <w:pStyle w:val="NoSpacing"/>
      </w:pPr>
      <w:r w:rsidRPr="00486227">
        <w:t xml:space="preserve">JQuery, Dojo, </w:t>
      </w:r>
      <w:r w:rsidR="00F02D71" w:rsidRPr="00486227">
        <w:t>WebLogic</w:t>
      </w:r>
      <w:r w:rsidRPr="00486227">
        <w:t xml:space="preserve"> 10.3.5, Applets, Spring 3.2.4 and Hibernate 3.x</w:t>
      </w:r>
    </w:p>
    <w:p w14:paraId="2B5A1E37" w14:textId="3B45DF06" w:rsidR="002608C0" w:rsidRDefault="002608C0" w:rsidP="009E05C3">
      <w:pPr>
        <w:pStyle w:val="NoSpacing"/>
      </w:pPr>
    </w:p>
    <w:p w14:paraId="5881F9C6" w14:textId="77777777" w:rsidR="002608C0" w:rsidRDefault="002608C0" w:rsidP="009E05C3">
      <w:pPr>
        <w:pStyle w:val="NoSpacing"/>
      </w:pPr>
    </w:p>
    <w:p w14:paraId="248F30C7" w14:textId="494789E5" w:rsidR="002608C0" w:rsidRPr="00F41160" w:rsidRDefault="002608C0" w:rsidP="009E05C3">
      <w:pPr>
        <w:pStyle w:val="NoSpacing"/>
        <w:rPr>
          <w:b/>
          <w:caps/>
        </w:rPr>
      </w:pPr>
      <w:r w:rsidRPr="00F41160">
        <w:rPr>
          <w:b/>
          <w:caps/>
        </w:rPr>
        <w:t>Sr. Software Engineer</w:t>
      </w:r>
    </w:p>
    <w:p w14:paraId="033C293E" w14:textId="1110B895" w:rsidR="002608C0" w:rsidRDefault="009C0D62" w:rsidP="009E05C3">
      <w:pPr>
        <w:pStyle w:val="NoSpacing"/>
        <w:rPr>
          <w:b/>
          <w:bCs/>
        </w:rPr>
      </w:pPr>
      <w:r>
        <w:t>Wells Fargo, Phoenix, USA</w:t>
      </w:r>
      <w:r w:rsidR="002608C0">
        <w:tab/>
      </w:r>
      <w:r w:rsidR="002608C0">
        <w:tab/>
      </w:r>
      <w:r w:rsidR="002608C0">
        <w:tab/>
      </w:r>
      <w:r w:rsidR="002608C0">
        <w:tab/>
      </w:r>
      <w:r w:rsidR="002608C0">
        <w:tab/>
      </w:r>
      <w:r w:rsidR="002608C0">
        <w:tab/>
      </w:r>
      <w:r w:rsidR="002608C0">
        <w:tab/>
      </w:r>
      <w:r w:rsidR="002608C0">
        <w:tab/>
      </w:r>
      <w:r w:rsidR="002608C0">
        <w:tab/>
      </w:r>
      <w:r w:rsidR="00E36A73">
        <w:t>Sep</w:t>
      </w:r>
      <w:r w:rsidR="001F63CD">
        <w:t xml:space="preserve"> 2013</w:t>
      </w:r>
      <w:r w:rsidR="002608C0" w:rsidRPr="009E05C3">
        <w:t xml:space="preserve"> – Apr 2014</w:t>
      </w:r>
    </w:p>
    <w:p w14:paraId="412E0973" w14:textId="77777777" w:rsidR="002608C0" w:rsidRDefault="002608C0" w:rsidP="009E05C3">
      <w:pPr>
        <w:pStyle w:val="NoSpacing"/>
        <w:rPr>
          <w:b/>
          <w:bCs/>
        </w:rPr>
      </w:pPr>
    </w:p>
    <w:p w14:paraId="143278A8" w14:textId="77777777" w:rsidR="00235E7C" w:rsidRDefault="00235E7C" w:rsidP="00235E7C">
      <w:pPr>
        <w:pStyle w:val="NoSpacing"/>
        <w:ind w:firstLine="720"/>
      </w:pPr>
      <w:r>
        <w:t>This project sponsors are the “Lending Grid” team in Wells Fargo associated with Home Equity line of business. Basically SPR is a lead processing system. It consists of five batch processes and a web application that the Customer Representatives use. My focus was on the development of JAX-WS based web services that can act as an entry point for these Batch processes.</w:t>
      </w:r>
    </w:p>
    <w:p w14:paraId="6F4B8DA2" w14:textId="77777777" w:rsidR="00235E7C" w:rsidRDefault="00235E7C" w:rsidP="00235E7C">
      <w:pPr>
        <w:pStyle w:val="NoSpacing"/>
      </w:pPr>
    </w:p>
    <w:p w14:paraId="4085806E" w14:textId="77777777" w:rsidR="00235E7C" w:rsidRDefault="00235E7C" w:rsidP="00235E7C">
      <w:pPr>
        <w:pStyle w:val="NoSpacing"/>
        <w:ind w:firstLine="720"/>
      </w:pPr>
      <w:r>
        <w:t>I also developed another small application CSS Dialer, which is like the batch process described above. This is a web application exposing a JAX-WS based web service to trigger a batch job that itself makes a web service call to update information in the mainframe tables.</w:t>
      </w:r>
    </w:p>
    <w:p w14:paraId="1A966FE8" w14:textId="77777777" w:rsidR="002608C0" w:rsidRDefault="002608C0" w:rsidP="009E05C3">
      <w:pPr>
        <w:pStyle w:val="NoSpacing"/>
        <w:rPr>
          <w:b/>
          <w:bCs/>
        </w:rPr>
      </w:pPr>
    </w:p>
    <w:p w14:paraId="231173C7" w14:textId="5C2BE253" w:rsidR="009E05C3" w:rsidRPr="002608C0" w:rsidRDefault="009E05C3" w:rsidP="009E05C3">
      <w:pPr>
        <w:pStyle w:val="NoSpacing"/>
        <w:rPr>
          <w:b/>
          <w:bCs/>
        </w:rPr>
      </w:pPr>
      <w:r w:rsidRPr="002608C0">
        <w:rPr>
          <w:b/>
          <w:bCs/>
        </w:rPr>
        <w:t>Responsibilities:</w:t>
      </w:r>
    </w:p>
    <w:p w14:paraId="7B00B393" w14:textId="78D1E00D" w:rsidR="00235E7C" w:rsidRDefault="00F02D71" w:rsidP="00235E7C">
      <w:pPr>
        <w:numPr>
          <w:ilvl w:val="0"/>
          <w:numId w:val="22"/>
        </w:numPr>
        <w:spacing w:line="240" w:lineRule="auto"/>
        <w:jc w:val="both"/>
        <w:rPr>
          <w:bCs/>
          <w:iCs/>
        </w:rPr>
      </w:pPr>
      <w:r>
        <w:rPr>
          <w:bCs/>
          <w:iCs/>
        </w:rPr>
        <w:t>Code for the new Lending grid application using Java 6 and Tomcat</w:t>
      </w:r>
    </w:p>
    <w:p w14:paraId="64F61319" w14:textId="4AFC484E" w:rsidR="00235E7C" w:rsidRDefault="00604705" w:rsidP="00235E7C">
      <w:pPr>
        <w:numPr>
          <w:ilvl w:val="0"/>
          <w:numId w:val="22"/>
        </w:numPr>
        <w:spacing w:line="240" w:lineRule="auto"/>
        <w:jc w:val="both"/>
        <w:rPr>
          <w:bCs/>
          <w:iCs/>
        </w:rPr>
      </w:pPr>
      <w:r>
        <w:rPr>
          <w:bCs/>
          <w:iCs/>
        </w:rPr>
        <w:t>Participate in design discussions</w:t>
      </w:r>
    </w:p>
    <w:p w14:paraId="4F479A4C" w14:textId="77777777" w:rsidR="00235E7C" w:rsidRPr="00BE7F27" w:rsidRDefault="00235E7C" w:rsidP="00235E7C">
      <w:pPr>
        <w:numPr>
          <w:ilvl w:val="0"/>
          <w:numId w:val="22"/>
        </w:numPr>
        <w:spacing w:line="240" w:lineRule="auto"/>
        <w:jc w:val="both"/>
        <w:rPr>
          <w:bCs/>
          <w:iCs/>
        </w:rPr>
      </w:pPr>
      <w:r>
        <w:rPr>
          <w:bCs/>
          <w:iCs/>
        </w:rPr>
        <w:t>Testing with business users</w:t>
      </w:r>
    </w:p>
    <w:p w14:paraId="25E99636" w14:textId="77777777" w:rsidR="009E05C3" w:rsidRPr="009E05C3" w:rsidRDefault="009E05C3" w:rsidP="009E05C3">
      <w:pPr>
        <w:pStyle w:val="NoSpacing"/>
      </w:pPr>
    </w:p>
    <w:p w14:paraId="0D346F3C" w14:textId="184FE463" w:rsidR="009E05C3" w:rsidRPr="002608C0" w:rsidRDefault="009E05C3" w:rsidP="00235E7C">
      <w:pPr>
        <w:pStyle w:val="NoSpacing"/>
      </w:pPr>
      <w:r w:rsidRPr="00235E7C">
        <w:rPr>
          <w:b/>
        </w:rPr>
        <w:t>Environment</w:t>
      </w:r>
      <w:r w:rsidRPr="002608C0">
        <w:t>:</w:t>
      </w:r>
    </w:p>
    <w:p w14:paraId="0E480848" w14:textId="2C023B3F" w:rsidR="00235E7C" w:rsidRPr="00235E7C" w:rsidRDefault="00235E7C" w:rsidP="00235E7C">
      <w:pPr>
        <w:pStyle w:val="NoSpacing"/>
      </w:pPr>
      <w:r w:rsidRPr="00235E7C">
        <w:t>JAX-WS, Tomcat 7, JQuery, AJAX, Apache CXF, Spring 3.2.4 and Hibernate 4.0</w:t>
      </w:r>
      <w:r w:rsidR="00604705">
        <w:t>, Salesforce</w:t>
      </w:r>
    </w:p>
    <w:p w14:paraId="5D5791D7" w14:textId="77777777" w:rsidR="002608C0" w:rsidRPr="009E05C3" w:rsidRDefault="002608C0" w:rsidP="009E05C3">
      <w:pPr>
        <w:pStyle w:val="NoSpacing"/>
      </w:pPr>
    </w:p>
    <w:p w14:paraId="09250DD1" w14:textId="77777777" w:rsidR="002608C0" w:rsidRDefault="002608C0" w:rsidP="009E05C3">
      <w:pPr>
        <w:pStyle w:val="NoSpacing"/>
      </w:pPr>
    </w:p>
    <w:p w14:paraId="73CFB0AC" w14:textId="2A9C8DA4" w:rsidR="002608C0" w:rsidRPr="00F41160" w:rsidRDefault="002608C0" w:rsidP="009E05C3">
      <w:pPr>
        <w:pStyle w:val="NoSpacing"/>
        <w:rPr>
          <w:b/>
          <w:caps/>
        </w:rPr>
      </w:pPr>
      <w:r w:rsidRPr="00F41160">
        <w:rPr>
          <w:b/>
          <w:caps/>
        </w:rPr>
        <w:t>Sr. Software Engineer</w:t>
      </w:r>
    </w:p>
    <w:p w14:paraId="52F29B7A" w14:textId="22FF64CE" w:rsidR="002608C0" w:rsidRDefault="007F58FC" w:rsidP="009E05C3">
      <w:pPr>
        <w:pStyle w:val="NoSpacing"/>
      </w:pPr>
      <w:r>
        <w:t>Matson Navigation, Phoenix</w:t>
      </w:r>
      <w:r w:rsidR="002608C0">
        <w:t xml:space="preserve">, </w:t>
      </w:r>
      <w:r w:rsidR="002608C0" w:rsidRPr="009E05C3">
        <w:t>USA</w:t>
      </w:r>
      <w:r w:rsidR="002608C0" w:rsidRPr="002608C0">
        <w:t xml:space="preserve"> </w:t>
      </w:r>
      <w:r w:rsidR="002608C0">
        <w:tab/>
      </w:r>
      <w:r w:rsidR="002608C0">
        <w:tab/>
      </w:r>
      <w:r w:rsidR="002608C0">
        <w:tab/>
      </w:r>
      <w:r w:rsidR="002608C0">
        <w:tab/>
      </w:r>
      <w:r w:rsidR="002608C0">
        <w:tab/>
      </w:r>
      <w:r w:rsidR="002608C0">
        <w:tab/>
      </w:r>
      <w:r w:rsidR="002608C0">
        <w:tab/>
      </w:r>
      <w:r w:rsidR="002608C0">
        <w:tab/>
      </w:r>
      <w:r w:rsidR="002608C0">
        <w:tab/>
      </w:r>
      <w:r w:rsidR="006A67C7">
        <w:t>Nov 2012 – Sep</w:t>
      </w:r>
      <w:r w:rsidR="002608C0" w:rsidRPr="009E05C3">
        <w:t xml:space="preserve"> </w:t>
      </w:r>
      <w:r w:rsidR="006A67C7">
        <w:t>2013</w:t>
      </w:r>
    </w:p>
    <w:p w14:paraId="41809CCA" w14:textId="77777777" w:rsidR="00861F51" w:rsidRDefault="00861F51" w:rsidP="002608C0">
      <w:pPr>
        <w:pStyle w:val="NoSpacing"/>
        <w:rPr>
          <w:b/>
          <w:bCs/>
        </w:rPr>
      </w:pPr>
    </w:p>
    <w:p w14:paraId="6A3432BE" w14:textId="305107B0" w:rsidR="004007E4" w:rsidRDefault="004007E4" w:rsidP="004007E4">
      <w:pPr>
        <w:pStyle w:val="NoSpacing"/>
        <w:ind w:firstLine="720"/>
      </w:pPr>
      <w:r>
        <w:t>Matson Navigation is a transportation-based industry. It helps various parties or organizations ship containers over sea. Matson has a suite of enterprise applications that are used to maintain, organize and track shipments over sea to various destinations within US. I’m part of the Architecture team to lead and convert several WebLogic based applications to JBoss 5.1. or Jboss-eap-5.1 platform, I converted various WebLogic components such as Bridges, Store and forward queues and topics to their equivalents in the JBOSS EAP 5.1.</w:t>
      </w:r>
    </w:p>
    <w:p w14:paraId="474CCF1B" w14:textId="77777777" w:rsidR="00EF5115" w:rsidRDefault="00EF5115" w:rsidP="00EF5115">
      <w:pPr>
        <w:pStyle w:val="NoSpacing"/>
        <w:rPr>
          <w:b/>
          <w:bCs/>
        </w:rPr>
      </w:pPr>
    </w:p>
    <w:p w14:paraId="0C1E9A50" w14:textId="22A0330A" w:rsidR="009E05C3" w:rsidRPr="00EF5115" w:rsidRDefault="00124423" w:rsidP="00EF5115">
      <w:pPr>
        <w:pStyle w:val="NoSpacing"/>
        <w:rPr>
          <w:b/>
          <w:bCs/>
        </w:rPr>
      </w:pPr>
      <w:r w:rsidRPr="00861F51">
        <w:rPr>
          <w:b/>
          <w:bCs/>
        </w:rPr>
        <w:t>Responsibilities:</w:t>
      </w:r>
      <w:r w:rsidR="009E05C3" w:rsidRPr="009E05C3">
        <w:t xml:space="preserve"> </w:t>
      </w:r>
    </w:p>
    <w:p w14:paraId="0D12A6D0" w14:textId="290F503D" w:rsidR="009E05C3" w:rsidRPr="009E05C3" w:rsidRDefault="00C736A4" w:rsidP="00EF5115">
      <w:pPr>
        <w:pStyle w:val="NoSpacing"/>
        <w:numPr>
          <w:ilvl w:val="0"/>
          <w:numId w:val="23"/>
        </w:numPr>
      </w:pPr>
      <w:r>
        <w:t>D</w:t>
      </w:r>
      <w:r w:rsidR="009E05C3" w:rsidRPr="009E05C3">
        <w:t xml:space="preserve">eveloped code for new enhancements </w:t>
      </w:r>
      <w:r>
        <w:t>– n Mainframe based Gates application to be converted to JEE</w:t>
      </w:r>
    </w:p>
    <w:p w14:paraId="2DD23CFD" w14:textId="77777777" w:rsidR="00EF5115" w:rsidRDefault="00EF5115" w:rsidP="00EF5115">
      <w:pPr>
        <w:pStyle w:val="NoSpacing"/>
        <w:numPr>
          <w:ilvl w:val="0"/>
          <w:numId w:val="23"/>
        </w:numPr>
      </w:pPr>
      <w:r>
        <w:t>Configured Apache Web Servers to talk to the back end Jboss Cluster using the Mod-Cluster module.</w:t>
      </w:r>
    </w:p>
    <w:p w14:paraId="757A7572" w14:textId="40EF8522" w:rsidR="00EF5115" w:rsidRDefault="00EF5115" w:rsidP="00EF5115">
      <w:pPr>
        <w:pStyle w:val="NoSpacing"/>
        <w:numPr>
          <w:ilvl w:val="0"/>
          <w:numId w:val="23"/>
        </w:numPr>
      </w:pPr>
      <w:r>
        <w:t>Worked on CRON Jobs</w:t>
      </w:r>
    </w:p>
    <w:p w14:paraId="3FD344D7" w14:textId="0023E784" w:rsidR="000C5382" w:rsidRDefault="000C5382" w:rsidP="00EF5115">
      <w:pPr>
        <w:pStyle w:val="NoSpacing"/>
        <w:numPr>
          <w:ilvl w:val="0"/>
          <w:numId w:val="23"/>
        </w:numPr>
      </w:pPr>
      <w:r>
        <w:t>Migrate applications from WebSphere to JBoss</w:t>
      </w:r>
    </w:p>
    <w:p w14:paraId="4C007B65" w14:textId="77777777" w:rsidR="009E05C3" w:rsidRPr="009E05C3" w:rsidRDefault="009E05C3" w:rsidP="00EF5115">
      <w:pPr>
        <w:pStyle w:val="NoSpacing"/>
        <w:ind w:left="720"/>
      </w:pPr>
    </w:p>
    <w:p w14:paraId="498AAC6E" w14:textId="376E827F" w:rsidR="009E05C3" w:rsidRPr="00861F51" w:rsidRDefault="009E05C3" w:rsidP="009F37A6">
      <w:pPr>
        <w:pStyle w:val="NoSpacing"/>
      </w:pPr>
      <w:r w:rsidRPr="009F37A6">
        <w:rPr>
          <w:b/>
        </w:rPr>
        <w:t>Environment</w:t>
      </w:r>
      <w:r w:rsidRPr="00861F51">
        <w:t>:</w:t>
      </w:r>
    </w:p>
    <w:p w14:paraId="7D64825D" w14:textId="77777777" w:rsidR="009F37A6" w:rsidRPr="00BE7F27" w:rsidRDefault="009F37A6" w:rsidP="009F37A6">
      <w:pPr>
        <w:pStyle w:val="NoSpacing"/>
      </w:pPr>
      <w:r>
        <w:t>JBoss 5.1.0, JMS, IBM-MQ, Spring 3.0, Restful WS, Spring Web Services and Spring batch, JQuery</w:t>
      </w:r>
    </w:p>
    <w:p w14:paraId="3E06EB06" w14:textId="77777777" w:rsidR="00861F51" w:rsidRPr="009E05C3" w:rsidRDefault="00861F51" w:rsidP="009F37A6">
      <w:pPr>
        <w:pStyle w:val="NoSpacing"/>
      </w:pPr>
    </w:p>
    <w:p w14:paraId="3D01C552" w14:textId="4CB4B28C" w:rsidR="00861F51" w:rsidRPr="00F41160" w:rsidRDefault="00861F51" w:rsidP="009E05C3">
      <w:pPr>
        <w:pStyle w:val="NoSpacing"/>
        <w:rPr>
          <w:b/>
          <w:caps/>
        </w:rPr>
      </w:pPr>
    </w:p>
    <w:p w14:paraId="4B3291F4" w14:textId="2C06B375" w:rsidR="007433EC" w:rsidRPr="00F41160" w:rsidRDefault="007433EC" w:rsidP="009E05C3">
      <w:pPr>
        <w:pStyle w:val="NoSpacing"/>
        <w:rPr>
          <w:b/>
          <w:caps/>
        </w:rPr>
      </w:pPr>
      <w:r w:rsidRPr="00F41160">
        <w:rPr>
          <w:b/>
          <w:caps/>
        </w:rPr>
        <w:t>Sr. Software Engineer</w:t>
      </w:r>
    </w:p>
    <w:p w14:paraId="181F5FE8" w14:textId="1D6F7452" w:rsidR="007433EC" w:rsidRDefault="00502F0D" w:rsidP="009E05C3">
      <w:pPr>
        <w:pStyle w:val="NoSpacing"/>
      </w:pPr>
      <w:r>
        <w:t>WellsFargo, Chandler, USA</w:t>
      </w:r>
      <w:r>
        <w:tab/>
      </w:r>
      <w:r>
        <w:tab/>
      </w:r>
      <w:r>
        <w:tab/>
      </w:r>
      <w:r>
        <w:tab/>
      </w:r>
      <w:r>
        <w:tab/>
      </w:r>
      <w:r w:rsidR="007433EC" w:rsidRPr="007433EC">
        <w:t xml:space="preserve"> </w:t>
      </w:r>
      <w:r w:rsidR="007433EC">
        <w:tab/>
      </w:r>
      <w:r w:rsidR="007433EC">
        <w:tab/>
      </w:r>
      <w:r w:rsidR="007433EC">
        <w:tab/>
      </w:r>
      <w:r w:rsidR="007433EC">
        <w:tab/>
      </w:r>
      <w:r w:rsidR="000511D9">
        <w:t>Apr</w:t>
      </w:r>
      <w:r w:rsidR="007433EC" w:rsidRPr="009E05C3">
        <w:t xml:space="preserve"> 2011 </w:t>
      </w:r>
      <w:r w:rsidR="007433EC">
        <w:t>–</w:t>
      </w:r>
      <w:r w:rsidR="007433EC" w:rsidRPr="009E05C3">
        <w:t xml:space="preserve"> </w:t>
      </w:r>
      <w:r w:rsidR="000511D9">
        <w:t>Oct 2012</w:t>
      </w:r>
    </w:p>
    <w:p w14:paraId="4234441E" w14:textId="77777777" w:rsidR="007433EC" w:rsidRDefault="007433EC" w:rsidP="00861F51">
      <w:pPr>
        <w:pStyle w:val="NoSpacing"/>
      </w:pPr>
    </w:p>
    <w:p w14:paraId="3E6B0FAE" w14:textId="77777777" w:rsidR="008E2177" w:rsidRDefault="008E2177" w:rsidP="008E2177">
      <w:pPr>
        <w:pStyle w:val="NoSpacing"/>
        <w:ind w:firstLine="720"/>
      </w:pPr>
      <w:r>
        <w:t xml:space="preserve">Falcon project is chiefly for the purposes of fraud prevention. Basically ATM transactions are intercepted by our application and further interrogated and a score is produced. The score ranges from 0 to 999, the latter being an indicative of highly fraudulent. Wells uses a scoring engine (falcon) designed by a third party company called </w:t>
      </w:r>
      <w:r>
        <w:rPr>
          <w:b/>
        </w:rPr>
        <w:t>Fair Issac</w:t>
      </w:r>
      <w:r>
        <w:t xml:space="preserve"> to produce the score. This product has neural network algorithms within it that are used in the process of creating the score. These ATM transactions are intercepted by the application called “Falcon Authorization interface” (FAI). This application captures the transaction via message driven bean and processes the request. In the course, FAI runs certain XML based rules on the transaction to determine whether to score the transaction </w:t>
      </w:r>
      <w:r>
        <w:lastRenderedPageBreak/>
        <w:t>as Priority or Normal request. FAI talks to actual Falcon engine using MQ. When falcon is down, our application produces a cached score from the Cache</w:t>
      </w:r>
      <w:r>
        <w:tab/>
      </w:r>
    </w:p>
    <w:p w14:paraId="0F80C58F" w14:textId="77777777" w:rsidR="009E05C3" w:rsidRPr="009E05C3" w:rsidRDefault="009E05C3" w:rsidP="009E05C3">
      <w:pPr>
        <w:pStyle w:val="NoSpacing"/>
      </w:pPr>
    </w:p>
    <w:p w14:paraId="5A27BA5E" w14:textId="55F0256F" w:rsidR="009E05C3" w:rsidRPr="007433EC" w:rsidRDefault="009E05C3" w:rsidP="009E05C3">
      <w:pPr>
        <w:pStyle w:val="NoSpacing"/>
        <w:rPr>
          <w:b/>
          <w:bCs/>
        </w:rPr>
      </w:pPr>
      <w:r w:rsidRPr="007433EC">
        <w:rPr>
          <w:b/>
          <w:bCs/>
        </w:rPr>
        <w:t>Responsibilitie</w:t>
      </w:r>
      <w:r w:rsidR="007433EC" w:rsidRPr="007433EC">
        <w:rPr>
          <w:b/>
          <w:bCs/>
        </w:rPr>
        <w:t>s</w:t>
      </w:r>
      <w:r w:rsidRPr="007433EC">
        <w:rPr>
          <w:b/>
          <w:bCs/>
        </w:rPr>
        <w:t>:</w:t>
      </w:r>
    </w:p>
    <w:p w14:paraId="5734F5DD" w14:textId="0753527E" w:rsidR="009E05C3" w:rsidRPr="009E05C3" w:rsidRDefault="0034701F" w:rsidP="00E04E82">
      <w:pPr>
        <w:pStyle w:val="NoSpacing"/>
        <w:numPr>
          <w:ilvl w:val="0"/>
          <w:numId w:val="12"/>
        </w:numPr>
      </w:pPr>
      <w:r>
        <w:t>I</w:t>
      </w:r>
      <w:r w:rsidR="00757A0B">
        <w:t>mp</w:t>
      </w:r>
      <w:r w:rsidR="00247A3C">
        <w:t>lementing new enhancements for F</w:t>
      </w:r>
      <w:r w:rsidR="00757A0B">
        <w:t>alcon and FAI module</w:t>
      </w:r>
    </w:p>
    <w:p w14:paraId="25C91539" w14:textId="2FAEAA68" w:rsidR="009E05C3" w:rsidRPr="009E05C3" w:rsidRDefault="0055236B" w:rsidP="00E04E82">
      <w:pPr>
        <w:pStyle w:val="NoSpacing"/>
        <w:numPr>
          <w:ilvl w:val="0"/>
          <w:numId w:val="12"/>
        </w:numPr>
      </w:pPr>
      <w:r>
        <w:t>Testing with Business users and fixing defects</w:t>
      </w:r>
    </w:p>
    <w:p w14:paraId="6891E3FF" w14:textId="2BE37E7A" w:rsidR="009E05C3" w:rsidRDefault="008E2177" w:rsidP="00E04E82">
      <w:pPr>
        <w:pStyle w:val="NoSpacing"/>
        <w:numPr>
          <w:ilvl w:val="0"/>
          <w:numId w:val="12"/>
        </w:numPr>
      </w:pPr>
      <w:r>
        <w:t>Production Support</w:t>
      </w:r>
    </w:p>
    <w:p w14:paraId="5177CD1C" w14:textId="14E54926" w:rsidR="0055236B" w:rsidRDefault="0055236B" w:rsidP="00E04E82">
      <w:pPr>
        <w:pStyle w:val="NoSpacing"/>
        <w:numPr>
          <w:ilvl w:val="0"/>
          <w:numId w:val="12"/>
        </w:numPr>
      </w:pPr>
      <w:r>
        <w:t>Conduct failover testing for the tech refresh project</w:t>
      </w:r>
    </w:p>
    <w:p w14:paraId="3B33F2D3" w14:textId="64D2447B" w:rsidR="0055236B" w:rsidRDefault="0055236B" w:rsidP="00E04E82">
      <w:pPr>
        <w:pStyle w:val="NoSpacing"/>
        <w:numPr>
          <w:ilvl w:val="0"/>
          <w:numId w:val="12"/>
        </w:numPr>
      </w:pPr>
      <w:r>
        <w:t xml:space="preserve">Solve business problems using </w:t>
      </w:r>
      <w:r w:rsidR="007705AF">
        <w:t>JEE</w:t>
      </w:r>
      <w:r>
        <w:t xml:space="preserve"> technology</w:t>
      </w:r>
    </w:p>
    <w:p w14:paraId="719A21AF" w14:textId="468B9386" w:rsidR="00757A0B" w:rsidRPr="009E05C3" w:rsidRDefault="00757A0B" w:rsidP="00E04E82">
      <w:pPr>
        <w:pStyle w:val="NoSpacing"/>
        <w:numPr>
          <w:ilvl w:val="0"/>
          <w:numId w:val="12"/>
        </w:numPr>
      </w:pPr>
      <w:r>
        <w:t>Understand various systems that are connected via IBM MQ</w:t>
      </w:r>
    </w:p>
    <w:p w14:paraId="3FE49543" w14:textId="77777777" w:rsidR="009E05C3" w:rsidRPr="009E05C3" w:rsidRDefault="009E05C3" w:rsidP="009E05C3">
      <w:pPr>
        <w:pStyle w:val="NoSpacing"/>
      </w:pPr>
    </w:p>
    <w:p w14:paraId="3F3F0D32" w14:textId="446D52C4" w:rsidR="009E05C3" w:rsidRPr="007433EC" w:rsidRDefault="009E05C3" w:rsidP="00390FD7">
      <w:pPr>
        <w:pStyle w:val="NoSpacing"/>
      </w:pPr>
      <w:r w:rsidRPr="00390FD7">
        <w:rPr>
          <w:b/>
        </w:rPr>
        <w:t>Environment</w:t>
      </w:r>
      <w:r w:rsidRPr="007433EC">
        <w:t>:</w:t>
      </w:r>
    </w:p>
    <w:p w14:paraId="51FE0A6C" w14:textId="77777777" w:rsidR="00390FD7" w:rsidRPr="00BE7F27" w:rsidRDefault="00390FD7" w:rsidP="00390FD7">
      <w:pPr>
        <w:pStyle w:val="NoSpacing"/>
      </w:pPr>
      <w:r>
        <w:t>Java sockets, JAVA EE, EJB 2.1 Session beans, Web Sphere Application server 8.0, JMS, MQ Series, JAVA EE Design patterns</w:t>
      </w:r>
    </w:p>
    <w:p w14:paraId="77959AEF" w14:textId="047ECDCB" w:rsidR="00F41160" w:rsidRDefault="00F41160" w:rsidP="009E05C3">
      <w:pPr>
        <w:pStyle w:val="NoSpacing"/>
      </w:pPr>
    </w:p>
    <w:p w14:paraId="7BF883D3" w14:textId="77777777" w:rsidR="007433EC" w:rsidRPr="00F41160" w:rsidRDefault="007433EC" w:rsidP="009E05C3">
      <w:pPr>
        <w:pStyle w:val="NoSpacing"/>
        <w:rPr>
          <w:b/>
          <w:caps/>
        </w:rPr>
      </w:pPr>
    </w:p>
    <w:p w14:paraId="228AE851" w14:textId="5839CF8A" w:rsidR="007433EC" w:rsidRPr="00F41160" w:rsidRDefault="007433EC" w:rsidP="009E05C3">
      <w:pPr>
        <w:pStyle w:val="NoSpacing"/>
        <w:rPr>
          <w:b/>
          <w:caps/>
        </w:rPr>
      </w:pPr>
      <w:r w:rsidRPr="00F41160">
        <w:rPr>
          <w:b/>
          <w:caps/>
        </w:rPr>
        <w:t>Software Engineer</w:t>
      </w:r>
    </w:p>
    <w:p w14:paraId="3CDBB7D3" w14:textId="412B136C" w:rsidR="007433EC" w:rsidRDefault="00911857" w:rsidP="009E05C3">
      <w:pPr>
        <w:pStyle w:val="NoSpacing"/>
      </w:pPr>
      <w:r>
        <w:t>McKesson</w:t>
      </w:r>
      <w:r w:rsidR="003F66CE">
        <w:t>, Phoenix, USA</w:t>
      </w:r>
      <w:r w:rsidR="007433EC" w:rsidRPr="007433EC">
        <w:t xml:space="preserve"> </w:t>
      </w:r>
      <w:r w:rsidR="007433EC">
        <w:tab/>
      </w:r>
      <w:r w:rsidR="007433EC">
        <w:tab/>
      </w:r>
      <w:r w:rsidR="007433EC">
        <w:tab/>
      </w:r>
      <w:r w:rsidR="007433EC">
        <w:tab/>
      </w:r>
      <w:r w:rsidR="007433EC">
        <w:tab/>
      </w:r>
      <w:r w:rsidR="007433EC">
        <w:tab/>
      </w:r>
      <w:r w:rsidR="007433EC">
        <w:tab/>
      </w:r>
      <w:r w:rsidR="007433EC">
        <w:tab/>
      </w:r>
      <w:r w:rsidR="007433EC">
        <w:tab/>
      </w:r>
      <w:r w:rsidR="00060122">
        <w:t>Dec</w:t>
      </w:r>
      <w:r w:rsidR="007433EC" w:rsidRPr="009E05C3">
        <w:t xml:space="preserve"> 2010 – </w:t>
      </w:r>
      <w:r w:rsidR="00060122">
        <w:t>Apr 2011</w:t>
      </w:r>
    </w:p>
    <w:p w14:paraId="75B8765E" w14:textId="77777777" w:rsidR="007433EC" w:rsidRDefault="007433EC" w:rsidP="009E05C3">
      <w:pPr>
        <w:pStyle w:val="NoSpacing"/>
      </w:pPr>
    </w:p>
    <w:p w14:paraId="0224EEC0" w14:textId="3AF456C8" w:rsidR="003F66CE" w:rsidRDefault="003F66CE" w:rsidP="003F66CE">
      <w:pPr>
        <w:pStyle w:val="NoSpacing"/>
      </w:pPr>
      <w:r>
        <w:t>Risk Evaluation and Mitigation Strategy</w:t>
      </w:r>
    </w:p>
    <w:p w14:paraId="4AB21870" w14:textId="77777777" w:rsidR="003F66CE" w:rsidRDefault="003F66CE" w:rsidP="003F66CE">
      <w:pPr>
        <w:pStyle w:val="NoSpacing"/>
        <w:ind w:firstLine="720"/>
      </w:pPr>
    </w:p>
    <w:p w14:paraId="0C3FA20F" w14:textId="1F6F0BD0" w:rsidR="003F66CE" w:rsidRPr="00144A45" w:rsidRDefault="003F66CE" w:rsidP="003F66CE">
      <w:pPr>
        <w:pStyle w:val="NoSpacing"/>
        <w:ind w:firstLine="720"/>
      </w:pPr>
      <w:r w:rsidRPr="00144A45">
        <w:t xml:space="preserve">This is a healthcare based project. Companies such as Amgen manufacture drugs to cure cancer patients. These are high quality drugs that ought to be used for specific purpose and must not be consumed by anyone without proper prescription. To that end, this project enrolls physicians, hospitals and patients though the IT set up we have. We ensure that the pharmacists and other staff are properly trained by administering exams via web based computer training. This project also provides other services like Fulfillment, enrollment activation/deactivation and helps in maintaining hospital location information. Health care providers need to access our system to get enrolled to be able to prescribe medication. </w:t>
      </w:r>
    </w:p>
    <w:p w14:paraId="32351310" w14:textId="77777777" w:rsidR="009E05C3" w:rsidRPr="009E05C3" w:rsidRDefault="009E05C3" w:rsidP="009E05C3">
      <w:pPr>
        <w:pStyle w:val="NoSpacing"/>
      </w:pPr>
    </w:p>
    <w:p w14:paraId="39291113" w14:textId="40A1EE5B" w:rsidR="009E05C3" w:rsidRPr="007433EC" w:rsidRDefault="009E05C3" w:rsidP="009E05C3">
      <w:pPr>
        <w:pStyle w:val="NoSpacing"/>
        <w:rPr>
          <w:b/>
          <w:bCs/>
        </w:rPr>
      </w:pPr>
      <w:r w:rsidRPr="007433EC">
        <w:rPr>
          <w:b/>
          <w:bCs/>
        </w:rPr>
        <w:t>Responsibilities:</w:t>
      </w:r>
    </w:p>
    <w:p w14:paraId="64F6A245" w14:textId="52AF82DC" w:rsidR="009E05C3" w:rsidRPr="009E05C3" w:rsidRDefault="009E05C3" w:rsidP="00E04E82">
      <w:pPr>
        <w:pStyle w:val="NoSpacing"/>
        <w:numPr>
          <w:ilvl w:val="0"/>
          <w:numId w:val="14"/>
        </w:numPr>
      </w:pPr>
      <w:r w:rsidRPr="009E05C3">
        <w:t xml:space="preserve">Wrote </w:t>
      </w:r>
      <w:r w:rsidR="00BA2CF7">
        <w:t>JUnit</w:t>
      </w:r>
      <w:r w:rsidRPr="009E05C3">
        <w:t xml:space="preserve"> Test Cases</w:t>
      </w:r>
    </w:p>
    <w:p w14:paraId="64BC2F9E" w14:textId="38785393" w:rsidR="009E05C3" w:rsidRDefault="009E05C3" w:rsidP="00E04E82">
      <w:pPr>
        <w:pStyle w:val="NoSpacing"/>
        <w:numPr>
          <w:ilvl w:val="0"/>
          <w:numId w:val="14"/>
        </w:numPr>
      </w:pPr>
      <w:r w:rsidRPr="009E05C3">
        <w:t xml:space="preserve">Participated in </w:t>
      </w:r>
      <w:r w:rsidR="00F955F2">
        <w:t xml:space="preserve">Crucible based </w:t>
      </w:r>
      <w:r w:rsidRPr="009E05C3">
        <w:t>Code Review</w:t>
      </w:r>
      <w:r w:rsidR="00F955F2">
        <w:t>s</w:t>
      </w:r>
    </w:p>
    <w:p w14:paraId="7B2B09D0" w14:textId="2EE02293" w:rsidR="00F31283" w:rsidRDefault="00F31283" w:rsidP="00E04E82">
      <w:pPr>
        <w:pStyle w:val="NoSpacing"/>
        <w:numPr>
          <w:ilvl w:val="0"/>
          <w:numId w:val="14"/>
        </w:numPr>
      </w:pPr>
      <w:r>
        <w:t>Coding for business requirements</w:t>
      </w:r>
    </w:p>
    <w:p w14:paraId="679B3C23" w14:textId="111AEF84" w:rsidR="00A81E92" w:rsidRPr="00A81E92" w:rsidRDefault="00A81E92" w:rsidP="00A81E92">
      <w:pPr>
        <w:numPr>
          <w:ilvl w:val="0"/>
          <w:numId w:val="14"/>
        </w:numPr>
        <w:spacing w:line="240" w:lineRule="auto"/>
        <w:jc w:val="both"/>
        <w:rPr>
          <w:bCs/>
          <w:iCs/>
        </w:rPr>
      </w:pPr>
      <w:r>
        <w:rPr>
          <w:bCs/>
          <w:iCs/>
        </w:rPr>
        <w:t>Talking to Business Analysts in getting requirements through JIRA.</w:t>
      </w:r>
    </w:p>
    <w:p w14:paraId="227BB896" w14:textId="77777777" w:rsidR="009E05C3" w:rsidRPr="009E05C3" w:rsidRDefault="009E05C3" w:rsidP="009E05C3">
      <w:pPr>
        <w:pStyle w:val="NoSpacing"/>
      </w:pPr>
    </w:p>
    <w:p w14:paraId="7F651374" w14:textId="7895332D" w:rsidR="009E05C3" w:rsidRPr="007433EC" w:rsidRDefault="009E05C3" w:rsidP="0018409B">
      <w:pPr>
        <w:pStyle w:val="NoSpacing"/>
      </w:pPr>
      <w:r w:rsidRPr="0018409B">
        <w:rPr>
          <w:b/>
        </w:rPr>
        <w:t>Environment</w:t>
      </w:r>
      <w:r w:rsidRPr="007433EC">
        <w:t>:</w:t>
      </w:r>
    </w:p>
    <w:p w14:paraId="3D552655" w14:textId="77777777" w:rsidR="000F76C5" w:rsidRDefault="000F76C5" w:rsidP="0018409B">
      <w:pPr>
        <w:pStyle w:val="NoSpacing"/>
      </w:pPr>
      <w:r w:rsidRPr="00144A45">
        <w:t xml:space="preserve">Java, </w:t>
      </w:r>
      <w:r>
        <w:t>JAVA EE</w:t>
      </w:r>
      <w:r w:rsidRPr="00144A45">
        <w:t xml:space="preserve">, Spring, Struts2, Hibernate, </w:t>
      </w:r>
      <w:r w:rsidRPr="00092DA3">
        <w:t>Restful Web Services</w:t>
      </w:r>
      <w:r w:rsidRPr="00144A45">
        <w:t xml:space="preserve">, </w:t>
      </w:r>
      <w:r w:rsidRPr="00092DA3">
        <w:t>Velocity</w:t>
      </w:r>
      <w:r w:rsidRPr="00144A45">
        <w:t>, JSON and XML, Dojo</w:t>
      </w:r>
    </w:p>
    <w:p w14:paraId="7690244E" w14:textId="77777777" w:rsidR="00F41160" w:rsidRPr="00F41160" w:rsidRDefault="00F41160" w:rsidP="0018409B">
      <w:pPr>
        <w:pStyle w:val="NoSpacing"/>
        <w:rPr>
          <w:caps/>
        </w:rPr>
      </w:pPr>
    </w:p>
    <w:p w14:paraId="75BBAEF3" w14:textId="66FC347F" w:rsidR="00F41160" w:rsidRPr="00F41160" w:rsidRDefault="00F41160" w:rsidP="009E05C3">
      <w:pPr>
        <w:pStyle w:val="NoSpacing"/>
        <w:rPr>
          <w:b/>
          <w:caps/>
        </w:rPr>
      </w:pPr>
      <w:r w:rsidRPr="00F41160">
        <w:rPr>
          <w:b/>
          <w:caps/>
        </w:rPr>
        <w:t>Software Developer</w:t>
      </w:r>
      <w:r w:rsidR="00484A07">
        <w:rPr>
          <w:b/>
          <w:caps/>
        </w:rPr>
        <w:t xml:space="preserve"> II</w:t>
      </w:r>
    </w:p>
    <w:p w14:paraId="4A55D05B" w14:textId="42B1C6AF" w:rsidR="002D72F1" w:rsidRDefault="00484A07" w:rsidP="009E05C3">
      <w:pPr>
        <w:pStyle w:val="NoSpacing"/>
      </w:pPr>
      <w:r>
        <w:t xml:space="preserve">Apollo Group </w:t>
      </w:r>
      <w:r w:rsidR="003667C2">
        <w:t>Inc.</w:t>
      </w:r>
      <w:r>
        <w:t>, Phoenix, USA</w:t>
      </w:r>
      <w:r>
        <w:tab/>
      </w:r>
    </w:p>
    <w:p w14:paraId="35E3A934" w14:textId="77777777" w:rsidR="002D72F1" w:rsidRDefault="002D72F1" w:rsidP="009E05C3">
      <w:pPr>
        <w:pStyle w:val="NoSpacing"/>
      </w:pPr>
    </w:p>
    <w:p w14:paraId="1FFA2A8A" w14:textId="4E6C5148" w:rsidR="00F41160" w:rsidRDefault="002D72F1" w:rsidP="009E05C3">
      <w:pPr>
        <w:pStyle w:val="NoSpacing"/>
      </w:pPr>
      <w:r>
        <w:t>WebLeads, QTask</w:t>
      </w:r>
      <w:r w:rsidR="00163A8F">
        <w:t>, Mitra</w:t>
      </w:r>
      <w:r>
        <w:t xml:space="preserve"> and </w:t>
      </w:r>
      <w:r w:rsidR="003667C2">
        <w:t>Misc.</w:t>
      </w:r>
      <w:r>
        <w:t xml:space="preserve"> Projects</w:t>
      </w:r>
      <w:r w:rsidR="00484A07">
        <w:tab/>
      </w:r>
      <w:r w:rsidR="00484A07">
        <w:tab/>
      </w:r>
      <w:r w:rsidR="00484A07">
        <w:tab/>
      </w:r>
      <w:r w:rsidR="00484A07">
        <w:tab/>
      </w:r>
      <w:r w:rsidR="00F41160" w:rsidRPr="009E05C3">
        <w:t>.</w:t>
      </w:r>
      <w:r w:rsidR="00F41160" w:rsidRPr="00F41160">
        <w:t xml:space="preserve"> </w:t>
      </w:r>
      <w:r w:rsidR="00F41160">
        <w:tab/>
      </w:r>
      <w:r w:rsidR="00F41160">
        <w:tab/>
      </w:r>
      <w:r w:rsidR="00F41160">
        <w:tab/>
      </w:r>
      <w:r w:rsidR="00F41160">
        <w:tab/>
      </w:r>
      <w:r w:rsidR="005306A9">
        <w:t>Jan 2007</w:t>
      </w:r>
      <w:r w:rsidR="00F41160" w:rsidRPr="009E05C3">
        <w:t xml:space="preserve"> - </w:t>
      </w:r>
      <w:r w:rsidR="005306A9">
        <w:t>Oct</w:t>
      </w:r>
      <w:r w:rsidR="00F41160" w:rsidRPr="009E05C3">
        <w:t xml:space="preserve"> 2010</w:t>
      </w:r>
    </w:p>
    <w:p w14:paraId="590ED30A" w14:textId="77777777" w:rsidR="00F41160" w:rsidRDefault="00F41160" w:rsidP="009E05C3">
      <w:pPr>
        <w:pStyle w:val="NoSpacing"/>
      </w:pPr>
    </w:p>
    <w:p w14:paraId="510C7154" w14:textId="77777777" w:rsidR="002D72F1" w:rsidRDefault="002D72F1" w:rsidP="002D72F1">
      <w:pPr>
        <w:pStyle w:val="NoSpacing"/>
        <w:ind w:firstLine="720"/>
      </w:pPr>
      <w:r w:rsidRPr="00AD0099">
        <w:t xml:space="preserve">This is a back end system built in Java that’s responsible for collecting initial data from Prospective Students. Vendors post the data using HTTP Post to the HTTP Servers and we collect the data, process them through our systems and eventually persist </w:t>
      </w:r>
      <w:r>
        <w:t>the lead data</w:t>
      </w:r>
      <w:r w:rsidRPr="00AD0099">
        <w:t xml:space="preserve"> in our repository. These potential students’ data is held in various places with-in the System before someone from UOP gets in touch with them. The Data goes through a qualification process before an Enrollment Counselor gets in touch with the student. “Webleads” project helps our business in this process. We have a sophisticated lead routing mechanism in place and this is done by a product called “QuickRules” originally developed by Yasutech. Webleads project integrates well with this and makes lead routing pretty swift. This is </w:t>
      </w:r>
      <w:r>
        <w:t xml:space="preserve">a </w:t>
      </w:r>
      <w:r w:rsidRPr="00AD0099">
        <w:t>full-fledged “Spring” and JMS technology based implementation.</w:t>
      </w:r>
    </w:p>
    <w:p w14:paraId="489B68CB" w14:textId="77777777" w:rsidR="009E05C3" w:rsidRPr="009E05C3" w:rsidRDefault="009E05C3" w:rsidP="009E05C3">
      <w:pPr>
        <w:pStyle w:val="NoSpacing"/>
      </w:pPr>
    </w:p>
    <w:p w14:paraId="0D100F76" w14:textId="28C316BA" w:rsidR="009E05C3" w:rsidRPr="00F41160" w:rsidRDefault="009E05C3" w:rsidP="009E05C3">
      <w:pPr>
        <w:pStyle w:val="NoSpacing"/>
        <w:rPr>
          <w:b/>
          <w:bCs/>
        </w:rPr>
      </w:pPr>
      <w:r w:rsidRPr="00F41160">
        <w:rPr>
          <w:b/>
          <w:bCs/>
        </w:rPr>
        <w:t>Responsibilities:</w:t>
      </w:r>
    </w:p>
    <w:p w14:paraId="3C2DE1EE" w14:textId="62DB93B9" w:rsidR="009E05C3" w:rsidRPr="009E05C3" w:rsidRDefault="009E05C3" w:rsidP="00E04E82">
      <w:pPr>
        <w:pStyle w:val="NoSpacing"/>
        <w:numPr>
          <w:ilvl w:val="0"/>
          <w:numId w:val="15"/>
        </w:numPr>
      </w:pPr>
      <w:r w:rsidRPr="009E05C3">
        <w:t xml:space="preserve">Designed, developed and tested components (DAOs, DTOs, Service Classes, UI Actions, JSPs) for </w:t>
      </w:r>
      <w:r w:rsidR="00B2352E">
        <w:t>web leads, Mitra and QTask applications.</w:t>
      </w:r>
    </w:p>
    <w:p w14:paraId="735BC861" w14:textId="658167FF" w:rsidR="009E05C3" w:rsidRDefault="00B2352E" w:rsidP="00E04E82">
      <w:pPr>
        <w:pStyle w:val="NoSpacing"/>
        <w:numPr>
          <w:ilvl w:val="0"/>
          <w:numId w:val="15"/>
        </w:numPr>
      </w:pPr>
      <w:r>
        <w:t>I</w:t>
      </w:r>
      <w:r w:rsidR="009E05C3" w:rsidRPr="009E05C3">
        <w:t>nvolved in Code review</w:t>
      </w:r>
      <w:r w:rsidR="00531AC5">
        <w:t>s</w:t>
      </w:r>
    </w:p>
    <w:p w14:paraId="307F9C85" w14:textId="5689F8B1" w:rsidR="00531AC5" w:rsidRPr="009E05C3" w:rsidRDefault="005B286D" w:rsidP="00E04E82">
      <w:pPr>
        <w:pStyle w:val="NoSpacing"/>
        <w:numPr>
          <w:ilvl w:val="0"/>
          <w:numId w:val="15"/>
        </w:numPr>
      </w:pPr>
      <w:r>
        <w:t>Co</w:t>
      </w:r>
      <w:r w:rsidR="00531AC5">
        <w:t xml:space="preserve">me up </w:t>
      </w:r>
      <w:r w:rsidR="00066326">
        <w:t xml:space="preserve">jee based </w:t>
      </w:r>
      <w:r w:rsidR="00531AC5">
        <w:t>solutions to certain problems</w:t>
      </w:r>
    </w:p>
    <w:p w14:paraId="23233989" w14:textId="77777777" w:rsidR="009E05C3" w:rsidRDefault="009E05C3" w:rsidP="00E04E82">
      <w:pPr>
        <w:pStyle w:val="NoSpacing"/>
        <w:numPr>
          <w:ilvl w:val="0"/>
          <w:numId w:val="15"/>
        </w:numPr>
      </w:pPr>
      <w:r w:rsidRPr="009E05C3">
        <w:lastRenderedPageBreak/>
        <w:t xml:space="preserve">Assisted Junior team members </w:t>
      </w:r>
    </w:p>
    <w:p w14:paraId="2C770C34" w14:textId="3E83AF16" w:rsidR="00163A8F" w:rsidRPr="009E05C3" w:rsidRDefault="00163A8F" w:rsidP="00E04E82">
      <w:pPr>
        <w:pStyle w:val="NoSpacing"/>
        <w:numPr>
          <w:ilvl w:val="0"/>
          <w:numId w:val="15"/>
        </w:numPr>
      </w:pPr>
      <w:r>
        <w:t>Worked on multiple projects in a lead role</w:t>
      </w:r>
    </w:p>
    <w:p w14:paraId="15107CB3" w14:textId="77777777" w:rsidR="00F41160" w:rsidRDefault="00F41160" w:rsidP="009E05C3">
      <w:pPr>
        <w:pStyle w:val="NoSpacing"/>
        <w:rPr>
          <w:b/>
          <w:bCs/>
        </w:rPr>
      </w:pPr>
    </w:p>
    <w:p w14:paraId="1962FFD5" w14:textId="7B76BBD3" w:rsidR="009E05C3" w:rsidRPr="00F41160" w:rsidRDefault="009E05C3" w:rsidP="00E532E6">
      <w:pPr>
        <w:pStyle w:val="NoSpacing"/>
      </w:pPr>
      <w:r w:rsidRPr="00E532E6">
        <w:rPr>
          <w:b/>
        </w:rPr>
        <w:t>Environment</w:t>
      </w:r>
      <w:r w:rsidRPr="00F41160">
        <w:t>:</w:t>
      </w:r>
    </w:p>
    <w:p w14:paraId="44C946C2" w14:textId="7111037E" w:rsidR="009E05C3" w:rsidRPr="009B3993" w:rsidRDefault="00E532E6" w:rsidP="009E05C3">
      <w:pPr>
        <w:pStyle w:val="NoSpacing"/>
        <w:rPr>
          <w:iCs/>
        </w:rPr>
      </w:pPr>
      <w:r>
        <w:rPr>
          <w:iCs/>
        </w:rPr>
        <w:t>JAVA EE</w:t>
      </w:r>
      <w:r w:rsidRPr="00AD0099">
        <w:rPr>
          <w:iCs/>
        </w:rPr>
        <w:t>, Spring</w:t>
      </w:r>
      <w:r w:rsidR="00247A3C">
        <w:rPr>
          <w:iCs/>
        </w:rPr>
        <w:t xml:space="preserve"> 3</w:t>
      </w:r>
      <w:r w:rsidRPr="00AD0099">
        <w:rPr>
          <w:iCs/>
        </w:rPr>
        <w:t>, Hibernate</w:t>
      </w:r>
      <w:r w:rsidR="00247A3C">
        <w:rPr>
          <w:iCs/>
        </w:rPr>
        <w:t xml:space="preserve"> 3</w:t>
      </w:r>
      <w:r>
        <w:rPr>
          <w:iCs/>
        </w:rPr>
        <w:t xml:space="preserve">, JMS, AJAX and FreeMarker, </w:t>
      </w:r>
      <w:r w:rsidRPr="0027215D">
        <w:rPr>
          <w:iCs/>
        </w:rPr>
        <w:t xml:space="preserve">Restful </w:t>
      </w:r>
      <w:r>
        <w:rPr>
          <w:iCs/>
        </w:rPr>
        <w:t>WS</w:t>
      </w:r>
      <w:r w:rsidR="00247A3C">
        <w:rPr>
          <w:iCs/>
        </w:rPr>
        <w:t>, IDEA</w:t>
      </w:r>
      <w:r w:rsidR="00F85D9C">
        <w:rPr>
          <w:iCs/>
        </w:rPr>
        <w:t>, Linux</w:t>
      </w:r>
    </w:p>
    <w:p w14:paraId="7A4736B0" w14:textId="77777777" w:rsidR="00A430C9" w:rsidRDefault="00A430C9" w:rsidP="00985BB7">
      <w:pPr>
        <w:pStyle w:val="JobTitle"/>
      </w:pPr>
    </w:p>
    <w:p w14:paraId="0E5B346D" w14:textId="1254B356" w:rsidR="0026522F" w:rsidRPr="00151D1F" w:rsidRDefault="0026522F" w:rsidP="008806FB">
      <w:pPr>
        <w:pStyle w:val="Bulletlist"/>
        <w:numPr>
          <w:ilvl w:val="0"/>
          <w:numId w:val="0"/>
        </w:numPr>
        <w:ind w:left="360" w:hanging="360"/>
      </w:pPr>
    </w:p>
    <w:sectPr w:rsidR="0026522F" w:rsidRPr="00151D1F" w:rsidSect="005E6933">
      <w:headerReference w:type="even" r:id="rId8"/>
      <w:headerReference w:type="default" r:id="rId9"/>
      <w:footerReference w:type="even" r:id="rId10"/>
      <w:footerReference w:type="default" r:id="rId11"/>
      <w:headerReference w:type="first" r:id="rId12"/>
      <w:type w:val="continuous"/>
      <w:pgSz w:w="12240" w:h="15840"/>
      <w:pgMar w:top="1791" w:right="720" w:bottom="720" w:left="720" w:header="720" w:footer="1152"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15D09CF" w14:textId="77777777" w:rsidR="00AF5758" w:rsidRDefault="00AF5758" w:rsidP="00F66BAB">
      <w:r>
        <w:separator/>
      </w:r>
    </w:p>
    <w:p w14:paraId="094E120F" w14:textId="77777777" w:rsidR="00AF5758" w:rsidRDefault="00AF5758" w:rsidP="00F66BAB"/>
    <w:p w14:paraId="13178459" w14:textId="77777777" w:rsidR="00AF5758" w:rsidRDefault="00AF5758" w:rsidP="00F66BAB"/>
    <w:p w14:paraId="083CF4F8" w14:textId="77777777" w:rsidR="00AF5758" w:rsidRDefault="00AF5758"/>
  </w:endnote>
  <w:endnote w:type="continuationSeparator" w:id="0">
    <w:p w14:paraId="6915D84D" w14:textId="77777777" w:rsidR="00AF5758" w:rsidRDefault="00AF5758" w:rsidP="00F66BAB">
      <w:r>
        <w:continuationSeparator/>
      </w:r>
    </w:p>
    <w:p w14:paraId="0617F0B8" w14:textId="77777777" w:rsidR="00AF5758" w:rsidRDefault="00AF5758" w:rsidP="00F66BAB"/>
    <w:p w14:paraId="5F7A8827" w14:textId="77777777" w:rsidR="00AF5758" w:rsidRDefault="00AF5758" w:rsidP="00F66BAB"/>
    <w:p w14:paraId="7AC61AAE" w14:textId="77777777" w:rsidR="00AF5758" w:rsidRDefault="00AF575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ato Regular">
    <w:altName w:val="Times New Roman"/>
    <w:charset w:val="00"/>
    <w:family w:val="auto"/>
    <w:pitch w:val="variable"/>
    <w:sig w:usb0="A00000AF" w:usb1="5000604B" w:usb2="00000000" w:usb3="00000000" w:csb0="00000093"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ato Bold">
    <w:altName w:val="Times New Roman"/>
    <w:charset w:val="00"/>
    <w:family w:val="auto"/>
    <w:pitch w:val="variable"/>
    <w:sig w:usb0="A00000AF" w:usb1="5000604B" w:usb2="00000000" w:usb3="00000000" w:csb0="00000093" w:csb1="00000000"/>
  </w:font>
  <w:font w:name="Lato Light">
    <w:altName w:val="Calibri Light"/>
    <w:charset w:val="00"/>
    <w:family w:val="auto"/>
    <w:pitch w:val="variable"/>
    <w:sig w:usb0="A00000AF" w:usb1="5000604B" w:usb2="00000000" w:usb3="00000000" w:csb0="00000093" w:csb1="00000000"/>
  </w:font>
  <w:font w:name="Lato Italic">
    <w:altName w:val="Times New Roman"/>
    <w:charset w:val="00"/>
    <w:family w:val="auto"/>
    <w:pitch w:val="variable"/>
    <w:sig w:usb0="A00000AF" w:usb1="5000604B" w:usb2="00000000" w:usb3="00000000" w:csb0="00000093" w:csb1="00000000"/>
  </w:font>
  <w:font w:name="Lato Bold Italic">
    <w:altName w:val="Times New Roman"/>
    <w:charset w:val="00"/>
    <w:family w:val="auto"/>
    <w:pitch w:val="variable"/>
    <w:sig w:usb0="A00000AF" w:usb1="5000604B" w:usb2="00000000" w:usb3="00000000" w:csb0="00000093" w:csb1="00000000"/>
  </w:font>
  <w:font w:name="Lucida Grande">
    <w:altName w:val="Arial"/>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35A0559" w14:textId="77777777" w:rsidR="007D00BD" w:rsidRDefault="004352A6" w:rsidP="00DB6781">
    <w:pPr>
      <w:pStyle w:val="Footer"/>
      <w:framePr w:wrap="none" w:vAnchor="text" w:hAnchor="margin" w:xAlign="right" w:y="1"/>
      <w:rPr>
        <w:rStyle w:val="PageNumber"/>
      </w:rPr>
    </w:pPr>
    <w:r>
      <w:rPr>
        <w:rStyle w:val="PageNumber"/>
      </w:rPr>
      <w:fldChar w:fldCharType="begin"/>
    </w:r>
    <w:r w:rsidR="007D00BD">
      <w:rPr>
        <w:rStyle w:val="PageNumber"/>
      </w:rPr>
      <w:instrText xml:space="preserve">PAGE  </w:instrText>
    </w:r>
    <w:r>
      <w:rPr>
        <w:rStyle w:val="PageNumber"/>
      </w:rPr>
      <w:fldChar w:fldCharType="end"/>
    </w:r>
  </w:p>
  <w:p w14:paraId="6F8BFED8" w14:textId="77777777" w:rsidR="007D00BD" w:rsidRDefault="007D00BD" w:rsidP="007D00BD">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EC21E3" w14:textId="71A4374A" w:rsidR="007D00BD" w:rsidRDefault="004352A6" w:rsidP="00F92A55">
    <w:pPr>
      <w:pStyle w:val="Footer"/>
      <w:framePr w:h="361" w:hRule="exact" w:wrap="none" w:vAnchor="text" w:hAnchor="page" w:x="11402" w:y="489"/>
      <w:rPr>
        <w:rStyle w:val="PageNumber"/>
      </w:rPr>
    </w:pPr>
    <w:r>
      <w:rPr>
        <w:rStyle w:val="PageNumber"/>
      </w:rPr>
      <w:fldChar w:fldCharType="begin"/>
    </w:r>
    <w:r w:rsidR="007D00BD">
      <w:rPr>
        <w:rStyle w:val="PageNumber"/>
      </w:rPr>
      <w:instrText xml:space="preserve">PAGE  </w:instrText>
    </w:r>
    <w:r>
      <w:rPr>
        <w:rStyle w:val="PageNumber"/>
      </w:rPr>
      <w:fldChar w:fldCharType="separate"/>
    </w:r>
    <w:r w:rsidR="009A6F80">
      <w:rPr>
        <w:rStyle w:val="PageNumber"/>
        <w:noProof/>
      </w:rPr>
      <w:t>7</w:t>
    </w:r>
    <w:r>
      <w:rPr>
        <w:rStyle w:val="PageNumber"/>
      </w:rPr>
      <w:fldChar w:fldCharType="end"/>
    </w:r>
  </w:p>
  <w:p w14:paraId="05DCCB0C" w14:textId="77777777" w:rsidR="007D00BD" w:rsidRDefault="007D00BD" w:rsidP="007D00BD">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2763637" w14:textId="77777777" w:rsidR="00AF5758" w:rsidRDefault="00AF5758" w:rsidP="00F66BAB">
      <w:r>
        <w:separator/>
      </w:r>
    </w:p>
    <w:p w14:paraId="2C0AAC01" w14:textId="77777777" w:rsidR="00AF5758" w:rsidRDefault="00AF5758" w:rsidP="00F66BAB"/>
    <w:p w14:paraId="30757BE7" w14:textId="77777777" w:rsidR="00AF5758" w:rsidRDefault="00AF5758" w:rsidP="00F66BAB"/>
    <w:p w14:paraId="261F2915" w14:textId="77777777" w:rsidR="00AF5758" w:rsidRDefault="00AF5758"/>
  </w:footnote>
  <w:footnote w:type="continuationSeparator" w:id="0">
    <w:p w14:paraId="532C07CE" w14:textId="77777777" w:rsidR="00AF5758" w:rsidRDefault="00AF5758" w:rsidP="00F66BAB">
      <w:r>
        <w:continuationSeparator/>
      </w:r>
    </w:p>
    <w:p w14:paraId="5B3443AC" w14:textId="77777777" w:rsidR="00AF5758" w:rsidRDefault="00AF5758" w:rsidP="00F66BAB"/>
    <w:p w14:paraId="7F151584" w14:textId="77777777" w:rsidR="00AF5758" w:rsidRDefault="00AF5758" w:rsidP="00F66BAB"/>
    <w:p w14:paraId="66E768B4" w14:textId="77777777" w:rsidR="00AF5758" w:rsidRDefault="00AF5758"/>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EF88A42" w14:textId="628A9ABD" w:rsidR="00601D20" w:rsidRDefault="00F41160">
    <w:pPr>
      <w:pStyle w:val="Header"/>
    </w:pPr>
    <w:r>
      <w:rPr>
        <w:noProof/>
      </w:rPr>
      <w:drawing>
        <wp:anchor distT="0" distB="0" distL="114300" distR="114300" simplePos="0" relativeHeight="251702272" behindDoc="1" locked="0" layoutInCell="0" allowOverlap="1" wp14:anchorId="75F5D6D0" wp14:editId="24C2DC4F">
          <wp:simplePos x="0" y="0"/>
          <wp:positionH relativeFrom="margin">
            <wp:align>center</wp:align>
          </wp:positionH>
          <wp:positionV relativeFrom="margin">
            <wp:align>center</wp:align>
          </wp:positionV>
          <wp:extent cx="7772400" cy="10058400"/>
          <wp:effectExtent l="0" t="0" r="0" b="0"/>
          <wp:wrapNone/>
          <wp:docPr id="103" name="Picture 103" descr="design v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design v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2400" cy="10058400"/>
                  </a:xfrm>
                  <a:prstGeom prst="rect">
                    <a:avLst/>
                  </a:prstGeom>
                  <a:noFill/>
                </pic:spPr>
              </pic:pic>
            </a:graphicData>
          </a:graphic>
          <wp14:sizeRelH relativeFrom="page">
            <wp14:pctWidth>0</wp14:pctWidth>
          </wp14:sizeRelH>
          <wp14:sizeRelV relativeFrom="page">
            <wp14:pctHeight>0</wp14:pctHeight>
          </wp14:sizeRelV>
        </wp:anchor>
      </w:drawing>
    </w:r>
    <w:r w:rsidR="00AF5758">
      <w:rPr>
        <w:noProof/>
      </w:rPr>
      <w:pict w14:anchorId="733EDC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147" type="#_x0000_t75" style="position:absolute;margin-left:0;margin-top:0;width:612pt;height:11in;z-index:-251617280;mso-position-horizontal:center;mso-position-horizontal-relative:margin;mso-position-vertical:center;mso-position-vertical-relative:margin" o:allowincell="f">
          <v:imagedata r:id="rId2" o:title="design v4"/>
          <w10:wrap anchorx="margin" anchory="margin"/>
        </v:shape>
      </w:pict>
    </w:r>
    <w:r>
      <w:rPr>
        <w:noProof/>
      </w:rPr>
      <w:drawing>
        <wp:anchor distT="0" distB="0" distL="114300" distR="114300" simplePos="0" relativeHeight="251696128" behindDoc="1" locked="0" layoutInCell="0" allowOverlap="1" wp14:anchorId="4D9E0CEA" wp14:editId="74435190">
          <wp:simplePos x="0" y="0"/>
          <wp:positionH relativeFrom="margin">
            <wp:align>center</wp:align>
          </wp:positionH>
          <wp:positionV relativeFrom="margin">
            <wp:align>center</wp:align>
          </wp:positionV>
          <wp:extent cx="7772400" cy="10058400"/>
          <wp:effectExtent l="0" t="0" r="0" b="0"/>
          <wp:wrapNone/>
          <wp:docPr id="69" name="Picture 69" descr="design v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design v3"/>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772400" cy="1005840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9984" behindDoc="1" locked="0" layoutInCell="0" allowOverlap="1" wp14:anchorId="436254EF" wp14:editId="585978B1">
          <wp:simplePos x="0" y="0"/>
          <wp:positionH relativeFrom="margin">
            <wp:align>center</wp:align>
          </wp:positionH>
          <wp:positionV relativeFrom="margin">
            <wp:align>center</wp:align>
          </wp:positionV>
          <wp:extent cx="7772400" cy="10058400"/>
          <wp:effectExtent l="0" t="0" r="0" b="0"/>
          <wp:wrapNone/>
          <wp:docPr id="63" name="Picture 63" descr="design v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design v3"/>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772400" cy="1005840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3840" behindDoc="1" locked="0" layoutInCell="0" allowOverlap="1" wp14:anchorId="2E612C31" wp14:editId="50555784">
          <wp:simplePos x="0" y="0"/>
          <wp:positionH relativeFrom="margin">
            <wp:align>center</wp:align>
          </wp:positionH>
          <wp:positionV relativeFrom="margin">
            <wp:align>center</wp:align>
          </wp:positionV>
          <wp:extent cx="7772400" cy="10058400"/>
          <wp:effectExtent l="0" t="0" r="0" b="0"/>
          <wp:wrapNone/>
          <wp:docPr id="55" name="Picture 55" descr="design v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design v3"/>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772400" cy="1005840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7696" behindDoc="1" locked="0" layoutInCell="0" allowOverlap="1" wp14:anchorId="60E925B2" wp14:editId="0F5549BC">
          <wp:simplePos x="0" y="0"/>
          <wp:positionH relativeFrom="margin">
            <wp:align>center</wp:align>
          </wp:positionH>
          <wp:positionV relativeFrom="margin">
            <wp:align>center</wp:align>
          </wp:positionV>
          <wp:extent cx="7772400" cy="10058400"/>
          <wp:effectExtent l="0" t="0" r="0" b="0"/>
          <wp:wrapNone/>
          <wp:docPr id="49" name="Picture 49" descr="design v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design v3"/>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772400" cy="10058400"/>
                  </a:xfrm>
                  <a:prstGeom prst="rect">
                    <a:avLst/>
                  </a:prstGeom>
                  <a:noFill/>
                </pic:spPr>
              </pic:pic>
            </a:graphicData>
          </a:graphic>
          <wp14:sizeRelH relativeFrom="page">
            <wp14:pctWidth>0</wp14:pctWidth>
          </wp14:sizeRelH>
          <wp14:sizeRelV relativeFrom="page">
            <wp14:pctHeight>0</wp14:pctHeight>
          </wp14:sizeRelV>
        </wp:anchor>
      </w:drawing>
    </w:r>
    <w:r w:rsidR="00AF5758">
      <w:rPr>
        <w:noProof/>
      </w:rPr>
      <w:pict w14:anchorId="6B580BF5">
        <v:shape id="WordPictureWatermark5" o:spid="_x0000_s2090" type="#_x0000_t75" style="position:absolute;margin-left:0;margin-top:0;width:612pt;height:11in;z-index:-251644928;mso-position-horizontal:center;mso-position-horizontal-relative:margin;mso-position-vertical:center;mso-position-vertical-relative:margin" o:allowincell="f">
          <v:imagedata r:id="rId4" o:title="design v3"/>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A80276" w14:textId="513E8FC2" w:rsidR="0042728D" w:rsidRDefault="00AF5758" w:rsidP="0042728D">
    <w:pPr>
      <w:pStyle w:val="Name"/>
    </w:pPr>
    <w:r>
      <w:rPr>
        <w:noProof/>
      </w:rPr>
      <w:pict w14:anchorId="2BCF9E3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150" type="#_x0000_t75" style="position:absolute;left:0;text-align:left;margin-left:-35.95pt;margin-top:-89.35pt;width:612pt;height:11in;z-index:-251615232;mso-position-horizontal-relative:margin;mso-position-vertical-relative:margin" o:allowincell="f">
          <v:imagedata r:id="rId1" o:title="design v5"/>
          <w10:wrap anchorx="margin" anchory="margin"/>
        </v:shape>
      </w:pict>
    </w:r>
    <w:r w:rsidR="000F3A7F">
      <w:t>Sunderam Gopalan</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9A790D8" w14:textId="217914BE" w:rsidR="00601D20" w:rsidRDefault="00F41160">
    <w:pPr>
      <w:pStyle w:val="Header"/>
    </w:pPr>
    <w:r>
      <w:rPr>
        <w:noProof/>
      </w:rPr>
      <w:drawing>
        <wp:anchor distT="0" distB="0" distL="114300" distR="114300" simplePos="0" relativeHeight="251703296" behindDoc="1" locked="0" layoutInCell="0" allowOverlap="1" wp14:anchorId="56F60A62" wp14:editId="1F8A8E12">
          <wp:simplePos x="0" y="0"/>
          <wp:positionH relativeFrom="margin">
            <wp:align>center</wp:align>
          </wp:positionH>
          <wp:positionV relativeFrom="margin">
            <wp:align>center</wp:align>
          </wp:positionV>
          <wp:extent cx="7772400" cy="10058400"/>
          <wp:effectExtent l="0" t="0" r="0" b="0"/>
          <wp:wrapNone/>
          <wp:docPr id="104" name="Picture 104" descr="design v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design v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2400" cy="10058400"/>
                  </a:xfrm>
                  <a:prstGeom prst="rect">
                    <a:avLst/>
                  </a:prstGeom>
                  <a:noFill/>
                </pic:spPr>
              </pic:pic>
            </a:graphicData>
          </a:graphic>
          <wp14:sizeRelH relativeFrom="page">
            <wp14:pctWidth>0</wp14:pctWidth>
          </wp14:sizeRelH>
          <wp14:sizeRelV relativeFrom="page">
            <wp14:pctHeight>0</wp14:pctHeight>
          </wp14:sizeRelV>
        </wp:anchor>
      </w:drawing>
    </w:r>
    <w:r w:rsidR="00AF5758">
      <w:rPr>
        <w:noProof/>
      </w:rPr>
      <w:pict w14:anchorId="37F9405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148" type="#_x0000_t75" style="position:absolute;margin-left:0;margin-top:0;width:612pt;height:11in;z-index:-251616256;mso-position-horizontal:center;mso-position-horizontal-relative:margin;mso-position-vertical:center;mso-position-vertical-relative:margin" o:allowincell="f">
          <v:imagedata r:id="rId2" o:title="design v4"/>
          <w10:wrap anchorx="margin" anchory="margin"/>
        </v:shape>
      </w:pict>
    </w:r>
    <w:r>
      <w:rPr>
        <w:noProof/>
      </w:rPr>
      <w:drawing>
        <wp:anchor distT="0" distB="0" distL="114300" distR="114300" simplePos="0" relativeHeight="251697152" behindDoc="1" locked="0" layoutInCell="0" allowOverlap="1" wp14:anchorId="70265BA3" wp14:editId="655E19B9">
          <wp:simplePos x="0" y="0"/>
          <wp:positionH relativeFrom="margin">
            <wp:align>center</wp:align>
          </wp:positionH>
          <wp:positionV relativeFrom="margin">
            <wp:align>center</wp:align>
          </wp:positionV>
          <wp:extent cx="7772400" cy="10058400"/>
          <wp:effectExtent l="0" t="0" r="0" b="0"/>
          <wp:wrapNone/>
          <wp:docPr id="70" name="Picture 70" descr="design v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design v3"/>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772400" cy="1005840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91008" behindDoc="1" locked="0" layoutInCell="0" allowOverlap="1" wp14:anchorId="0A967D18" wp14:editId="63848DC4">
          <wp:simplePos x="0" y="0"/>
          <wp:positionH relativeFrom="margin">
            <wp:align>center</wp:align>
          </wp:positionH>
          <wp:positionV relativeFrom="margin">
            <wp:align>center</wp:align>
          </wp:positionV>
          <wp:extent cx="7772400" cy="10058400"/>
          <wp:effectExtent l="0" t="0" r="0" b="0"/>
          <wp:wrapNone/>
          <wp:docPr id="64" name="Picture 64" descr="design v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design v3"/>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772400" cy="1005840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4864" behindDoc="1" locked="0" layoutInCell="0" allowOverlap="1" wp14:anchorId="4A49C561" wp14:editId="1A84CFCC">
          <wp:simplePos x="0" y="0"/>
          <wp:positionH relativeFrom="margin">
            <wp:align>center</wp:align>
          </wp:positionH>
          <wp:positionV relativeFrom="margin">
            <wp:align>center</wp:align>
          </wp:positionV>
          <wp:extent cx="7772400" cy="10058400"/>
          <wp:effectExtent l="0" t="0" r="0" b="0"/>
          <wp:wrapNone/>
          <wp:docPr id="56" name="Picture 56" descr="design v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design v3"/>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772400" cy="1005840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8720" behindDoc="1" locked="0" layoutInCell="0" allowOverlap="1" wp14:anchorId="0B25F4E8" wp14:editId="19612D4C">
          <wp:simplePos x="0" y="0"/>
          <wp:positionH relativeFrom="margin">
            <wp:align>center</wp:align>
          </wp:positionH>
          <wp:positionV relativeFrom="margin">
            <wp:align>center</wp:align>
          </wp:positionV>
          <wp:extent cx="7772400" cy="10058400"/>
          <wp:effectExtent l="0" t="0" r="0" b="0"/>
          <wp:wrapNone/>
          <wp:docPr id="50" name="Picture 50" descr="design v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design v3"/>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772400" cy="10058400"/>
                  </a:xfrm>
                  <a:prstGeom prst="rect">
                    <a:avLst/>
                  </a:prstGeom>
                  <a:noFill/>
                </pic:spPr>
              </pic:pic>
            </a:graphicData>
          </a:graphic>
          <wp14:sizeRelH relativeFrom="page">
            <wp14:pctWidth>0</wp14:pctWidth>
          </wp14:sizeRelH>
          <wp14:sizeRelV relativeFrom="page">
            <wp14:pctHeight>0</wp14:pctHeight>
          </wp14:sizeRelV>
        </wp:anchor>
      </w:drawing>
    </w:r>
    <w:r w:rsidR="00AF5758">
      <w:rPr>
        <w:noProof/>
      </w:rPr>
      <w:pict w14:anchorId="4A311384">
        <v:shape id="WordPictureWatermark6" o:spid="_x0000_s2091" type="#_x0000_t75" style="position:absolute;margin-left:0;margin-top:0;width:612pt;height:11in;z-index:-251643904;mso-position-horizontal:center;mso-position-horizontal-relative:margin;mso-position-vertical:center;mso-position-vertical-relative:margin" o:allowincell="f">
          <v:imagedata r:id="rId4" o:title="design v3"/>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9"/>
    <w:multiLevelType w:val="singleLevel"/>
    <w:tmpl w:val="057A81D2"/>
    <w:lvl w:ilvl="0">
      <w:start w:val="1"/>
      <w:numFmt w:val="bullet"/>
      <w:pStyle w:val="Bulletlist"/>
      <w:lvlText w:val=""/>
      <w:lvlJc w:val="left"/>
      <w:pPr>
        <w:tabs>
          <w:tab w:val="num" w:pos="360"/>
        </w:tabs>
        <w:ind w:left="360" w:hanging="360"/>
      </w:pPr>
      <w:rPr>
        <w:rFonts w:ascii="Symbol" w:hAnsi="Symbol" w:hint="default"/>
      </w:rPr>
    </w:lvl>
  </w:abstractNum>
  <w:abstractNum w:abstractNumId="1" w15:restartNumberingAfterBreak="0">
    <w:nsid w:val="00000002"/>
    <w:multiLevelType w:val="singleLevel"/>
    <w:tmpl w:val="00000002"/>
    <w:name w:val="WW8Num2"/>
    <w:lvl w:ilvl="0">
      <w:start w:val="1"/>
      <w:numFmt w:val="bullet"/>
      <w:lvlText w:val=""/>
      <w:lvlJc w:val="left"/>
      <w:pPr>
        <w:tabs>
          <w:tab w:val="num" w:pos="0"/>
        </w:tabs>
        <w:ind w:left="720" w:hanging="360"/>
      </w:pPr>
      <w:rPr>
        <w:rFonts w:ascii="Symbol" w:hAnsi="Symbol" w:cs="Symbol" w:hint="default"/>
        <w:sz w:val="16"/>
      </w:rPr>
    </w:lvl>
  </w:abstractNum>
  <w:abstractNum w:abstractNumId="2" w15:restartNumberingAfterBreak="0">
    <w:nsid w:val="00000004"/>
    <w:multiLevelType w:val="singleLevel"/>
    <w:tmpl w:val="00000004"/>
    <w:name w:val="WW8Num4"/>
    <w:lvl w:ilvl="0">
      <w:start w:val="1"/>
      <w:numFmt w:val="bullet"/>
      <w:lvlText w:val=""/>
      <w:lvlJc w:val="left"/>
      <w:pPr>
        <w:tabs>
          <w:tab w:val="num" w:pos="0"/>
        </w:tabs>
        <w:ind w:left="720" w:hanging="360"/>
      </w:pPr>
      <w:rPr>
        <w:rFonts w:ascii="Symbol" w:hAnsi="Symbol" w:cs="Symbol" w:hint="default"/>
        <w:sz w:val="16"/>
      </w:rPr>
    </w:lvl>
  </w:abstractNum>
  <w:abstractNum w:abstractNumId="3" w15:restartNumberingAfterBreak="0">
    <w:nsid w:val="00000005"/>
    <w:multiLevelType w:val="singleLevel"/>
    <w:tmpl w:val="00000005"/>
    <w:name w:val="WW8Num5"/>
    <w:lvl w:ilvl="0">
      <w:start w:val="1"/>
      <w:numFmt w:val="bullet"/>
      <w:lvlText w:val=""/>
      <w:lvlJc w:val="left"/>
      <w:pPr>
        <w:tabs>
          <w:tab w:val="num" w:pos="0"/>
        </w:tabs>
        <w:ind w:left="720" w:hanging="360"/>
      </w:pPr>
      <w:rPr>
        <w:rFonts w:ascii="Symbol" w:hAnsi="Symbol" w:cs="Symbol" w:hint="default"/>
        <w:sz w:val="16"/>
      </w:rPr>
    </w:lvl>
  </w:abstractNum>
  <w:abstractNum w:abstractNumId="4" w15:restartNumberingAfterBreak="0">
    <w:nsid w:val="00000006"/>
    <w:multiLevelType w:val="singleLevel"/>
    <w:tmpl w:val="00000006"/>
    <w:name w:val="WW8Num6"/>
    <w:lvl w:ilvl="0">
      <w:start w:val="1"/>
      <w:numFmt w:val="bullet"/>
      <w:lvlText w:val=""/>
      <w:lvlJc w:val="left"/>
      <w:pPr>
        <w:tabs>
          <w:tab w:val="num" w:pos="0"/>
        </w:tabs>
        <w:ind w:left="720" w:hanging="360"/>
      </w:pPr>
      <w:rPr>
        <w:rFonts w:ascii="Symbol" w:hAnsi="Symbol" w:cs="Symbol" w:hint="default"/>
        <w:sz w:val="16"/>
      </w:rPr>
    </w:lvl>
  </w:abstractNum>
  <w:abstractNum w:abstractNumId="5" w15:restartNumberingAfterBreak="0">
    <w:nsid w:val="00000007"/>
    <w:multiLevelType w:val="singleLevel"/>
    <w:tmpl w:val="00000007"/>
    <w:name w:val="WW8Num7"/>
    <w:lvl w:ilvl="0">
      <w:start w:val="1"/>
      <w:numFmt w:val="bullet"/>
      <w:lvlText w:val=""/>
      <w:lvlJc w:val="left"/>
      <w:pPr>
        <w:tabs>
          <w:tab w:val="num" w:pos="0"/>
        </w:tabs>
        <w:ind w:left="720" w:hanging="360"/>
      </w:pPr>
      <w:rPr>
        <w:rFonts w:ascii="Symbol" w:hAnsi="Symbol" w:cs="Symbol" w:hint="default"/>
        <w:sz w:val="16"/>
      </w:rPr>
    </w:lvl>
  </w:abstractNum>
  <w:abstractNum w:abstractNumId="6" w15:restartNumberingAfterBreak="0">
    <w:nsid w:val="00000008"/>
    <w:multiLevelType w:val="singleLevel"/>
    <w:tmpl w:val="00000008"/>
    <w:name w:val="WW8Num8"/>
    <w:lvl w:ilvl="0">
      <w:start w:val="1"/>
      <w:numFmt w:val="bullet"/>
      <w:lvlText w:val=""/>
      <w:lvlJc w:val="left"/>
      <w:pPr>
        <w:tabs>
          <w:tab w:val="num" w:pos="0"/>
        </w:tabs>
        <w:ind w:left="720" w:hanging="360"/>
      </w:pPr>
      <w:rPr>
        <w:rFonts w:ascii="Symbol" w:hAnsi="Symbol" w:cs="Symbol" w:hint="default"/>
        <w:sz w:val="16"/>
      </w:rPr>
    </w:lvl>
  </w:abstractNum>
  <w:abstractNum w:abstractNumId="7" w15:restartNumberingAfterBreak="0">
    <w:nsid w:val="00000009"/>
    <w:multiLevelType w:val="singleLevel"/>
    <w:tmpl w:val="00000009"/>
    <w:name w:val="WW8Num9"/>
    <w:lvl w:ilvl="0">
      <w:start w:val="1"/>
      <w:numFmt w:val="bullet"/>
      <w:lvlText w:val=""/>
      <w:lvlJc w:val="left"/>
      <w:pPr>
        <w:tabs>
          <w:tab w:val="num" w:pos="360"/>
        </w:tabs>
        <w:ind w:left="360" w:hanging="360"/>
      </w:pPr>
      <w:rPr>
        <w:rFonts w:ascii="Symbol" w:hAnsi="Symbol" w:cs="Symbol" w:hint="default"/>
        <w:sz w:val="22"/>
        <w:szCs w:val="22"/>
      </w:rPr>
    </w:lvl>
  </w:abstractNum>
  <w:abstractNum w:abstractNumId="8" w15:restartNumberingAfterBreak="0">
    <w:nsid w:val="0000000A"/>
    <w:multiLevelType w:val="singleLevel"/>
    <w:tmpl w:val="0000000A"/>
    <w:name w:val="WW8Num10"/>
    <w:lvl w:ilvl="0">
      <w:start w:val="1"/>
      <w:numFmt w:val="bullet"/>
      <w:lvlText w:val=""/>
      <w:lvlJc w:val="left"/>
      <w:pPr>
        <w:tabs>
          <w:tab w:val="num" w:pos="0"/>
        </w:tabs>
        <w:ind w:left="720" w:hanging="360"/>
      </w:pPr>
      <w:rPr>
        <w:rFonts w:ascii="Symbol" w:hAnsi="Symbol" w:cs="Symbol" w:hint="default"/>
        <w:sz w:val="16"/>
      </w:rPr>
    </w:lvl>
  </w:abstractNum>
  <w:abstractNum w:abstractNumId="9" w15:restartNumberingAfterBreak="0">
    <w:nsid w:val="0000000B"/>
    <w:multiLevelType w:val="singleLevel"/>
    <w:tmpl w:val="0000000B"/>
    <w:name w:val="WW8Num11"/>
    <w:lvl w:ilvl="0">
      <w:start w:val="1"/>
      <w:numFmt w:val="bullet"/>
      <w:lvlText w:val=""/>
      <w:lvlJc w:val="left"/>
      <w:pPr>
        <w:tabs>
          <w:tab w:val="num" w:pos="0"/>
        </w:tabs>
        <w:ind w:left="720" w:hanging="360"/>
      </w:pPr>
      <w:rPr>
        <w:rFonts w:ascii="Symbol" w:hAnsi="Symbol" w:cs="Symbol" w:hint="default"/>
        <w:sz w:val="16"/>
      </w:rPr>
    </w:lvl>
  </w:abstractNum>
  <w:abstractNum w:abstractNumId="10" w15:restartNumberingAfterBreak="0">
    <w:nsid w:val="0000000C"/>
    <w:multiLevelType w:val="singleLevel"/>
    <w:tmpl w:val="0000000C"/>
    <w:name w:val="WW8Num12"/>
    <w:lvl w:ilvl="0">
      <w:start w:val="1"/>
      <w:numFmt w:val="bullet"/>
      <w:lvlText w:val=""/>
      <w:lvlJc w:val="left"/>
      <w:pPr>
        <w:tabs>
          <w:tab w:val="num" w:pos="0"/>
        </w:tabs>
        <w:ind w:left="720" w:hanging="360"/>
      </w:pPr>
      <w:rPr>
        <w:rFonts w:ascii="Symbol" w:hAnsi="Symbol" w:cs="Symbol" w:hint="default"/>
        <w:sz w:val="16"/>
      </w:rPr>
    </w:lvl>
  </w:abstractNum>
  <w:abstractNum w:abstractNumId="11" w15:restartNumberingAfterBreak="0">
    <w:nsid w:val="0000000D"/>
    <w:multiLevelType w:val="singleLevel"/>
    <w:tmpl w:val="0000000D"/>
    <w:name w:val="WW8Num13"/>
    <w:lvl w:ilvl="0">
      <w:start w:val="1"/>
      <w:numFmt w:val="bullet"/>
      <w:lvlText w:val=""/>
      <w:lvlJc w:val="left"/>
      <w:pPr>
        <w:tabs>
          <w:tab w:val="num" w:pos="0"/>
        </w:tabs>
        <w:ind w:left="720" w:hanging="360"/>
      </w:pPr>
      <w:rPr>
        <w:rFonts w:ascii="Symbol" w:hAnsi="Symbol" w:cs="Symbol" w:hint="default"/>
        <w:sz w:val="16"/>
      </w:rPr>
    </w:lvl>
  </w:abstractNum>
  <w:abstractNum w:abstractNumId="12" w15:restartNumberingAfterBreak="0">
    <w:nsid w:val="0000000E"/>
    <w:multiLevelType w:val="singleLevel"/>
    <w:tmpl w:val="0000000E"/>
    <w:name w:val="WW8Num14"/>
    <w:lvl w:ilvl="0">
      <w:start w:val="1"/>
      <w:numFmt w:val="bullet"/>
      <w:lvlText w:val=""/>
      <w:lvlJc w:val="left"/>
      <w:pPr>
        <w:tabs>
          <w:tab w:val="num" w:pos="0"/>
        </w:tabs>
        <w:ind w:left="720" w:hanging="360"/>
      </w:pPr>
      <w:rPr>
        <w:rFonts w:ascii="Symbol" w:hAnsi="Symbol" w:cs="Symbol" w:hint="default"/>
        <w:sz w:val="16"/>
      </w:rPr>
    </w:lvl>
  </w:abstractNum>
  <w:abstractNum w:abstractNumId="13" w15:restartNumberingAfterBreak="0">
    <w:nsid w:val="0000000F"/>
    <w:multiLevelType w:val="singleLevel"/>
    <w:tmpl w:val="0000000F"/>
    <w:name w:val="WW8Num15"/>
    <w:lvl w:ilvl="0">
      <w:start w:val="1"/>
      <w:numFmt w:val="bullet"/>
      <w:lvlText w:val=""/>
      <w:lvlJc w:val="left"/>
      <w:pPr>
        <w:tabs>
          <w:tab w:val="num" w:pos="0"/>
        </w:tabs>
        <w:ind w:left="720" w:hanging="360"/>
      </w:pPr>
      <w:rPr>
        <w:rFonts w:ascii="Symbol" w:hAnsi="Symbol" w:cs="Symbol" w:hint="default"/>
        <w:sz w:val="16"/>
      </w:rPr>
    </w:lvl>
  </w:abstractNum>
  <w:abstractNum w:abstractNumId="14" w15:restartNumberingAfterBreak="0">
    <w:nsid w:val="00000010"/>
    <w:multiLevelType w:val="singleLevel"/>
    <w:tmpl w:val="00000010"/>
    <w:name w:val="WW8Num16"/>
    <w:lvl w:ilvl="0">
      <w:start w:val="1"/>
      <w:numFmt w:val="bullet"/>
      <w:lvlText w:val=""/>
      <w:lvlJc w:val="left"/>
      <w:pPr>
        <w:tabs>
          <w:tab w:val="num" w:pos="0"/>
        </w:tabs>
        <w:ind w:left="720" w:hanging="360"/>
      </w:pPr>
      <w:rPr>
        <w:rFonts w:ascii="Symbol" w:hAnsi="Symbol" w:cs="Symbol" w:hint="default"/>
      </w:rPr>
    </w:lvl>
  </w:abstractNum>
  <w:abstractNum w:abstractNumId="15" w15:restartNumberingAfterBreak="0">
    <w:nsid w:val="00000011"/>
    <w:multiLevelType w:val="singleLevel"/>
    <w:tmpl w:val="00000011"/>
    <w:name w:val="WW8Num17"/>
    <w:lvl w:ilvl="0">
      <w:start w:val="1"/>
      <w:numFmt w:val="bullet"/>
      <w:lvlText w:val=""/>
      <w:lvlJc w:val="left"/>
      <w:pPr>
        <w:tabs>
          <w:tab w:val="num" w:pos="0"/>
        </w:tabs>
        <w:ind w:left="360" w:hanging="360"/>
      </w:pPr>
      <w:rPr>
        <w:rFonts w:ascii="Symbol" w:hAnsi="Symbol" w:cs="Symbol" w:hint="default"/>
      </w:rPr>
    </w:lvl>
  </w:abstractNum>
  <w:abstractNum w:abstractNumId="16" w15:restartNumberingAfterBreak="0">
    <w:nsid w:val="029004BA"/>
    <w:multiLevelType w:val="multilevel"/>
    <w:tmpl w:val="7D3CF546"/>
    <w:styleLink w:val="DefaultList"/>
    <w:lvl w:ilvl="0">
      <w:start w:val="1"/>
      <w:numFmt w:val="decimal"/>
      <w:lvlText w:val="%1"/>
      <w:lvlJc w:val="left"/>
      <w:pPr>
        <w:tabs>
          <w:tab w:val="num" w:pos="360"/>
        </w:tabs>
        <w:ind w:left="360" w:hanging="360"/>
      </w:pPr>
      <w:rPr>
        <w:rFonts w:asciiTheme="minorHAnsi" w:hAnsiTheme="minorHAnsi"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Lato Regular" w:hAnsi="Lato Regular" w:hint="default"/>
      </w:rPr>
    </w:lvl>
    <w:lvl w:ilvl="3">
      <w:start w:val="1"/>
      <w:numFmt w:val="bullet"/>
      <w:lvlText w:val=""/>
      <w:lvlJc w:val="left"/>
      <w:pPr>
        <w:ind w:left="2880" w:hanging="360"/>
      </w:pPr>
      <w:rPr>
        <w:rFonts w:ascii="Wingdings 2" w:hAnsi="Wingdings 2" w:hint="default"/>
      </w:rPr>
    </w:lvl>
    <w:lvl w:ilvl="4">
      <w:start w:val="1"/>
      <w:numFmt w:val="bullet"/>
      <w:lvlText w:val=""/>
      <w:lvlJc w:val="left"/>
      <w:pPr>
        <w:ind w:left="3600" w:hanging="360"/>
      </w:pPr>
      <w:rPr>
        <w:rFonts w:ascii="Symbol" w:hAnsi="Symbol" w:hint="default"/>
      </w:rPr>
    </w:lvl>
    <w:lvl w:ilvl="5">
      <w:start w:val="1"/>
      <w:numFmt w:val="bullet"/>
      <w:lvlText w:val="–"/>
      <w:lvlJc w:val="left"/>
      <w:pPr>
        <w:ind w:left="4320" w:hanging="360"/>
      </w:pPr>
      <w:rPr>
        <w:rFonts w:ascii="Lato Regular" w:hAnsi="Lato Regular" w:hint="default"/>
      </w:rPr>
    </w:lvl>
    <w:lvl w:ilvl="6">
      <w:start w:val="1"/>
      <w:numFmt w:val="bullet"/>
      <w:lvlText w:val=""/>
      <w:lvlJc w:val="left"/>
      <w:pPr>
        <w:ind w:left="5040" w:hanging="360"/>
      </w:pPr>
      <w:rPr>
        <w:rFonts w:ascii="Wingdings 2" w:hAnsi="Wingdings 2" w:hint="default"/>
      </w:rPr>
    </w:lvl>
    <w:lvl w:ilvl="7">
      <w:start w:val="1"/>
      <w:numFmt w:val="bullet"/>
      <w:lvlText w:val=""/>
      <w:lvlJc w:val="left"/>
      <w:pPr>
        <w:ind w:left="5760" w:hanging="360"/>
      </w:pPr>
      <w:rPr>
        <w:rFonts w:ascii="Symbol" w:hAnsi="Symbol" w:hint="default"/>
      </w:rPr>
    </w:lvl>
    <w:lvl w:ilvl="8">
      <w:start w:val="1"/>
      <w:numFmt w:val="bullet"/>
      <w:lvlText w:val="–"/>
      <w:lvlJc w:val="left"/>
      <w:pPr>
        <w:ind w:left="6480" w:hanging="360"/>
      </w:pPr>
      <w:rPr>
        <w:rFonts w:ascii="Lato Regular" w:hAnsi="Lato Regular" w:hint="default"/>
      </w:rPr>
    </w:lvl>
  </w:abstractNum>
  <w:abstractNum w:abstractNumId="17" w15:restartNumberingAfterBreak="0">
    <w:nsid w:val="076F6F8F"/>
    <w:multiLevelType w:val="hybridMultilevel"/>
    <w:tmpl w:val="FF20F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18E2F80"/>
    <w:multiLevelType w:val="hybridMultilevel"/>
    <w:tmpl w:val="DEDA12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72D42BA"/>
    <w:multiLevelType w:val="hybridMultilevel"/>
    <w:tmpl w:val="37BCAB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9D952D7"/>
    <w:multiLevelType w:val="hybridMultilevel"/>
    <w:tmpl w:val="7BE46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E9C7C82"/>
    <w:multiLevelType w:val="hybridMultilevel"/>
    <w:tmpl w:val="9F4CA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F41418B"/>
    <w:multiLevelType w:val="hybridMultilevel"/>
    <w:tmpl w:val="49B04E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59049A5"/>
    <w:multiLevelType w:val="hybridMultilevel"/>
    <w:tmpl w:val="15B88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6245F0C"/>
    <w:multiLevelType w:val="hybridMultilevel"/>
    <w:tmpl w:val="3FE6E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7992BE9"/>
    <w:multiLevelType w:val="hybridMultilevel"/>
    <w:tmpl w:val="8A461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5D842BD"/>
    <w:multiLevelType w:val="hybridMultilevel"/>
    <w:tmpl w:val="40F8D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CD71274"/>
    <w:multiLevelType w:val="hybridMultilevel"/>
    <w:tmpl w:val="44DCF8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1864750"/>
    <w:multiLevelType w:val="hybridMultilevel"/>
    <w:tmpl w:val="FDAA2B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60557C3"/>
    <w:multiLevelType w:val="hybridMultilevel"/>
    <w:tmpl w:val="54E089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A217EF7"/>
    <w:multiLevelType w:val="hybridMultilevel"/>
    <w:tmpl w:val="27D478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F4A7540"/>
    <w:multiLevelType w:val="hybridMultilevel"/>
    <w:tmpl w:val="BB3C6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4363754"/>
    <w:multiLevelType w:val="hybridMultilevel"/>
    <w:tmpl w:val="518A9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A022D25"/>
    <w:multiLevelType w:val="hybridMultilevel"/>
    <w:tmpl w:val="1B42F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8D83600"/>
    <w:multiLevelType w:val="hybridMultilevel"/>
    <w:tmpl w:val="A55C64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9D93F2B"/>
    <w:multiLevelType w:val="hybridMultilevel"/>
    <w:tmpl w:val="AD309CE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720"/>
        </w:tabs>
        <w:ind w:left="720" w:hanging="360"/>
      </w:pPr>
      <w:rPr>
        <w:rFonts w:ascii="Courier New" w:hAnsi="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36" w15:restartNumberingAfterBreak="0">
    <w:nsid w:val="7B7B6C6E"/>
    <w:multiLevelType w:val="hybridMultilevel"/>
    <w:tmpl w:val="FFE0F2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6"/>
  </w:num>
  <w:num w:numId="3">
    <w:abstractNumId w:val="32"/>
  </w:num>
  <w:num w:numId="4">
    <w:abstractNumId w:val="27"/>
  </w:num>
  <w:num w:numId="5">
    <w:abstractNumId w:val="33"/>
  </w:num>
  <w:num w:numId="6">
    <w:abstractNumId w:val="21"/>
  </w:num>
  <w:num w:numId="7">
    <w:abstractNumId w:val="20"/>
  </w:num>
  <w:num w:numId="8">
    <w:abstractNumId w:val="24"/>
  </w:num>
  <w:num w:numId="9">
    <w:abstractNumId w:val="19"/>
  </w:num>
  <w:num w:numId="10">
    <w:abstractNumId w:val="28"/>
  </w:num>
  <w:num w:numId="11">
    <w:abstractNumId w:val="23"/>
  </w:num>
  <w:num w:numId="12">
    <w:abstractNumId w:val="34"/>
  </w:num>
  <w:num w:numId="13">
    <w:abstractNumId w:val="36"/>
  </w:num>
  <w:num w:numId="14">
    <w:abstractNumId w:val="22"/>
  </w:num>
  <w:num w:numId="15">
    <w:abstractNumId w:val="31"/>
  </w:num>
  <w:num w:numId="16">
    <w:abstractNumId w:val="18"/>
  </w:num>
  <w:num w:numId="17">
    <w:abstractNumId w:val="25"/>
  </w:num>
  <w:num w:numId="18">
    <w:abstractNumId w:val="26"/>
  </w:num>
  <w:num w:numId="19">
    <w:abstractNumId w:val="30"/>
  </w:num>
  <w:num w:numId="20">
    <w:abstractNumId w:val="17"/>
  </w:num>
  <w:num w:numId="21">
    <w:abstractNumId w:val="35"/>
  </w:num>
  <w:num w:numId="22">
    <w:abstractNumId w:val="35"/>
  </w:num>
  <w:num w:numId="23">
    <w:abstractNumId w:val="29"/>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en-US" w:vendorID="64" w:dllVersion="131078" w:nlCheck="1" w:checkStyle="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00"/>
  <w:displayHorizontalDrawingGridEvery w:val="2"/>
  <w:displayVerticalDrawingGridEvery w:val="2"/>
  <w:characterSpacingControl w:val="doNotCompress"/>
  <w:hdrShapeDefaults>
    <o:shapedefaults v:ext="edit" spidmax="2151"/>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1922"/>
    <w:rsid w:val="000023DE"/>
    <w:rsid w:val="00015720"/>
    <w:rsid w:val="00026E09"/>
    <w:rsid w:val="000511D9"/>
    <w:rsid w:val="0005298C"/>
    <w:rsid w:val="00054EBE"/>
    <w:rsid w:val="000559FB"/>
    <w:rsid w:val="00060122"/>
    <w:rsid w:val="00066326"/>
    <w:rsid w:val="000677EC"/>
    <w:rsid w:val="000949AB"/>
    <w:rsid w:val="000B6A6F"/>
    <w:rsid w:val="000C47C6"/>
    <w:rsid w:val="000C5382"/>
    <w:rsid w:val="000C7598"/>
    <w:rsid w:val="000D47A1"/>
    <w:rsid w:val="000D74A5"/>
    <w:rsid w:val="000F3A7F"/>
    <w:rsid w:val="000F44B0"/>
    <w:rsid w:val="000F76C5"/>
    <w:rsid w:val="00121D24"/>
    <w:rsid w:val="00124423"/>
    <w:rsid w:val="001273AB"/>
    <w:rsid w:val="001410ED"/>
    <w:rsid w:val="001415D3"/>
    <w:rsid w:val="00151D1F"/>
    <w:rsid w:val="00152BA7"/>
    <w:rsid w:val="00157391"/>
    <w:rsid w:val="00162C09"/>
    <w:rsid w:val="00163A8F"/>
    <w:rsid w:val="00171F17"/>
    <w:rsid w:val="0018409B"/>
    <w:rsid w:val="00190C55"/>
    <w:rsid w:val="001C482B"/>
    <w:rsid w:val="001E15D7"/>
    <w:rsid w:val="001F1922"/>
    <w:rsid w:val="001F63CD"/>
    <w:rsid w:val="002172A1"/>
    <w:rsid w:val="00230A2B"/>
    <w:rsid w:val="00230E05"/>
    <w:rsid w:val="0023452E"/>
    <w:rsid w:val="0023593F"/>
    <w:rsid w:val="00235E7C"/>
    <w:rsid w:val="00241590"/>
    <w:rsid w:val="00247A3C"/>
    <w:rsid w:val="00251948"/>
    <w:rsid w:val="00251FFD"/>
    <w:rsid w:val="0025362B"/>
    <w:rsid w:val="002608C0"/>
    <w:rsid w:val="0026522F"/>
    <w:rsid w:val="002668BE"/>
    <w:rsid w:val="00276EB0"/>
    <w:rsid w:val="002A2061"/>
    <w:rsid w:val="002A4AAE"/>
    <w:rsid w:val="002B1B6A"/>
    <w:rsid w:val="002B4A8D"/>
    <w:rsid w:val="002B731B"/>
    <w:rsid w:val="002C02C4"/>
    <w:rsid w:val="002C735A"/>
    <w:rsid w:val="002C7C1B"/>
    <w:rsid w:val="002D5707"/>
    <w:rsid w:val="002D72F1"/>
    <w:rsid w:val="002E23F6"/>
    <w:rsid w:val="002E2A3F"/>
    <w:rsid w:val="00302F9B"/>
    <w:rsid w:val="003143E9"/>
    <w:rsid w:val="00321C4D"/>
    <w:rsid w:val="0032322D"/>
    <w:rsid w:val="0034177E"/>
    <w:rsid w:val="00345A61"/>
    <w:rsid w:val="0034701F"/>
    <w:rsid w:val="00350CFA"/>
    <w:rsid w:val="0035591E"/>
    <w:rsid w:val="003667C2"/>
    <w:rsid w:val="00374013"/>
    <w:rsid w:val="00390FD7"/>
    <w:rsid w:val="003922B1"/>
    <w:rsid w:val="003954D5"/>
    <w:rsid w:val="003A292E"/>
    <w:rsid w:val="003B341B"/>
    <w:rsid w:val="003B5E0E"/>
    <w:rsid w:val="003D5427"/>
    <w:rsid w:val="003E3441"/>
    <w:rsid w:val="003E5B16"/>
    <w:rsid w:val="003F66CE"/>
    <w:rsid w:val="00400307"/>
    <w:rsid w:val="004007E4"/>
    <w:rsid w:val="00416151"/>
    <w:rsid w:val="0042728D"/>
    <w:rsid w:val="004352A6"/>
    <w:rsid w:val="00435E59"/>
    <w:rsid w:val="00445173"/>
    <w:rsid w:val="00454CBE"/>
    <w:rsid w:val="00480917"/>
    <w:rsid w:val="00484A07"/>
    <w:rsid w:val="00486227"/>
    <w:rsid w:val="004A4ECB"/>
    <w:rsid w:val="004B2267"/>
    <w:rsid w:val="004C0BEE"/>
    <w:rsid w:val="004D532A"/>
    <w:rsid w:val="004F420C"/>
    <w:rsid w:val="00502F0D"/>
    <w:rsid w:val="005051E5"/>
    <w:rsid w:val="005075FD"/>
    <w:rsid w:val="0051358B"/>
    <w:rsid w:val="005224FA"/>
    <w:rsid w:val="005306A9"/>
    <w:rsid w:val="00531AC5"/>
    <w:rsid w:val="005466AE"/>
    <w:rsid w:val="00550C1F"/>
    <w:rsid w:val="0055236B"/>
    <w:rsid w:val="00553BE1"/>
    <w:rsid w:val="005656D8"/>
    <w:rsid w:val="00565BF0"/>
    <w:rsid w:val="005775E7"/>
    <w:rsid w:val="005961A6"/>
    <w:rsid w:val="0059670D"/>
    <w:rsid w:val="005B286D"/>
    <w:rsid w:val="005D40BE"/>
    <w:rsid w:val="005E6933"/>
    <w:rsid w:val="005F37A5"/>
    <w:rsid w:val="00601D20"/>
    <w:rsid w:val="00604705"/>
    <w:rsid w:val="00616335"/>
    <w:rsid w:val="00623984"/>
    <w:rsid w:val="00636DBE"/>
    <w:rsid w:val="00656A2F"/>
    <w:rsid w:val="00686CFF"/>
    <w:rsid w:val="0069481E"/>
    <w:rsid w:val="006A13D4"/>
    <w:rsid w:val="006A4754"/>
    <w:rsid w:val="006A67C7"/>
    <w:rsid w:val="006B7D26"/>
    <w:rsid w:val="006C6BF2"/>
    <w:rsid w:val="006E0CBA"/>
    <w:rsid w:val="006E5CE8"/>
    <w:rsid w:val="006F1699"/>
    <w:rsid w:val="00711836"/>
    <w:rsid w:val="007245E7"/>
    <w:rsid w:val="007433EC"/>
    <w:rsid w:val="007513A5"/>
    <w:rsid w:val="00757A0B"/>
    <w:rsid w:val="00763027"/>
    <w:rsid w:val="007705AF"/>
    <w:rsid w:val="007762CB"/>
    <w:rsid w:val="007A019F"/>
    <w:rsid w:val="007D00BD"/>
    <w:rsid w:val="007D0A6E"/>
    <w:rsid w:val="007D4D33"/>
    <w:rsid w:val="007D7542"/>
    <w:rsid w:val="007E42C4"/>
    <w:rsid w:val="007F3575"/>
    <w:rsid w:val="007F58FC"/>
    <w:rsid w:val="00802028"/>
    <w:rsid w:val="00812D0E"/>
    <w:rsid w:val="00813B24"/>
    <w:rsid w:val="00815571"/>
    <w:rsid w:val="00852678"/>
    <w:rsid w:val="00854F41"/>
    <w:rsid w:val="00860F46"/>
    <w:rsid w:val="00861F51"/>
    <w:rsid w:val="008719DF"/>
    <w:rsid w:val="00876B19"/>
    <w:rsid w:val="008806FB"/>
    <w:rsid w:val="00883574"/>
    <w:rsid w:val="00883AE9"/>
    <w:rsid w:val="0089574D"/>
    <w:rsid w:val="008D41F9"/>
    <w:rsid w:val="008E11B9"/>
    <w:rsid w:val="008E2177"/>
    <w:rsid w:val="008F5BEE"/>
    <w:rsid w:val="008F5FD3"/>
    <w:rsid w:val="008F6139"/>
    <w:rsid w:val="009073D9"/>
    <w:rsid w:val="00911857"/>
    <w:rsid w:val="00924A57"/>
    <w:rsid w:val="00940816"/>
    <w:rsid w:val="00955665"/>
    <w:rsid w:val="00957FF8"/>
    <w:rsid w:val="0096098F"/>
    <w:rsid w:val="0096478D"/>
    <w:rsid w:val="00964B56"/>
    <w:rsid w:val="00965B40"/>
    <w:rsid w:val="00974DEC"/>
    <w:rsid w:val="00980218"/>
    <w:rsid w:val="009816B8"/>
    <w:rsid w:val="00985BB7"/>
    <w:rsid w:val="00992A6D"/>
    <w:rsid w:val="009A0F31"/>
    <w:rsid w:val="009A143B"/>
    <w:rsid w:val="009A1EC6"/>
    <w:rsid w:val="009A6F80"/>
    <w:rsid w:val="009B3993"/>
    <w:rsid w:val="009B7A77"/>
    <w:rsid w:val="009C017C"/>
    <w:rsid w:val="009C0D62"/>
    <w:rsid w:val="009E05C3"/>
    <w:rsid w:val="009E34C4"/>
    <w:rsid w:val="009F0261"/>
    <w:rsid w:val="009F37A6"/>
    <w:rsid w:val="00A25FA5"/>
    <w:rsid w:val="00A31950"/>
    <w:rsid w:val="00A3473F"/>
    <w:rsid w:val="00A372C6"/>
    <w:rsid w:val="00A429D3"/>
    <w:rsid w:val="00A430C9"/>
    <w:rsid w:val="00A55552"/>
    <w:rsid w:val="00A60CD6"/>
    <w:rsid w:val="00A74883"/>
    <w:rsid w:val="00A76A34"/>
    <w:rsid w:val="00A81E92"/>
    <w:rsid w:val="00A85FCE"/>
    <w:rsid w:val="00A91966"/>
    <w:rsid w:val="00A97FA1"/>
    <w:rsid w:val="00AA310A"/>
    <w:rsid w:val="00AB638D"/>
    <w:rsid w:val="00AB6487"/>
    <w:rsid w:val="00AC229D"/>
    <w:rsid w:val="00AC2BF0"/>
    <w:rsid w:val="00AD000D"/>
    <w:rsid w:val="00AD1B99"/>
    <w:rsid w:val="00AD5EBC"/>
    <w:rsid w:val="00AF231B"/>
    <w:rsid w:val="00AF2B87"/>
    <w:rsid w:val="00AF47FE"/>
    <w:rsid w:val="00AF5758"/>
    <w:rsid w:val="00B0338C"/>
    <w:rsid w:val="00B16089"/>
    <w:rsid w:val="00B176FD"/>
    <w:rsid w:val="00B2352E"/>
    <w:rsid w:val="00B33C66"/>
    <w:rsid w:val="00B4129F"/>
    <w:rsid w:val="00B416D4"/>
    <w:rsid w:val="00B51605"/>
    <w:rsid w:val="00B609D8"/>
    <w:rsid w:val="00B6269C"/>
    <w:rsid w:val="00B641ED"/>
    <w:rsid w:val="00B654A7"/>
    <w:rsid w:val="00B91229"/>
    <w:rsid w:val="00B92B88"/>
    <w:rsid w:val="00B96D53"/>
    <w:rsid w:val="00BA2B7E"/>
    <w:rsid w:val="00BA2CF7"/>
    <w:rsid w:val="00BB13C7"/>
    <w:rsid w:val="00BC0AE0"/>
    <w:rsid w:val="00BD06E0"/>
    <w:rsid w:val="00BD7AFC"/>
    <w:rsid w:val="00BE5BA8"/>
    <w:rsid w:val="00BF51D8"/>
    <w:rsid w:val="00BF77D1"/>
    <w:rsid w:val="00C00CCB"/>
    <w:rsid w:val="00C21084"/>
    <w:rsid w:val="00C55D60"/>
    <w:rsid w:val="00C70374"/>
    <w:rsid w:val="00C736A4"/>
    <w:rsid w:val="00C91E4F"/>
    <w:rsid w:val="00CB0292"/>
    <w:rsid w:val="00CB10FC"/>
    <w:rsid w:val="00CB6092"/>
    <w:rsid w:val="00CC33FD"/>
    <w:rsid w:val="00CC53D7"/>
    <w:rsid w:val="00CC784D"/>
    <w:rsid w:val="00D13473"/>
    <w:rsid w:val="00D3243E"/>
    <w:rsid w:val="00D42C94"/>
    <w:rsid w:val="00D532DC"/>
    <w:rsid w:val="00D53964"/>
    <w:rsid w:val="00D71D8A"/>
    <w:rsid w:val="00D91E57"/>
    <w:rsid w:val="00DB7494"/>
    <w:rsid w:val="00DE0FA3"/>
    <w:rsid w:val="00DE5877"/>
    <w:rsid w:val="00DE5B22"/>
    <w:rsid w:val="00DF4F72"/>
    <w:rsid w:val="00E04E82"/>
    <w:rsid w:val="00E17750"/>
    <w:rsid w:val="00E31C8D"/>
    <w:rsid w:val="00E36A73"/>
    <w:rsid w:val="00E532E6"/>
    <w:rsid w:val="00E5429D"/>
    <w:rsid w:val="00E62295"/>
    <w:rsid w:val="00E854B0"/>
    <w:rsid w:val="00E91CBA"/>
    <w:rsid w:val="00EA6244"/>
    <w:rsid w:val="00EB31B5"/>
    <w:rsid w:val="00ED4549"/>
    <w:rsid w:val="00EF5115"/>
    <w:rsid w:val="00EF6C37"/>
    <w:rsid w:val="00F02D71"/>
    <w:rsid w:val="00F03F07"/>
    <w:rsid w:val="00F10023"/>
    <w:rsid w:val="00F2064E"/>
    <w:rsid w:val="00F31283"/>
    <w:rsid w:val="00F3337C"/>
    <w:rsid w:val="00F34C42"/>
    <w:rsid w:val="00F3781C"/>
    <w:rsid w:val="00F40B8B"/>
    <w:rsid w:val="00F41160"/>
    <w:rsid w:val="00F42415"/>
    <w:rsid w:val="00F54D07"/>
    <w:rsid w:val="00F66BAB"/>
    <w:rsid w:val="00F85D9C"/>
    <w:rsid w:val="00F92A55"/>
    <w:rsid w:val="00F955F2"/>
    <w:rsid w:val="00FA493D"/>
    <w:rsid w:val="00FC3431"/>
    <w:rsid w:val="00FD5470"/>
    <w:rsid w:val="00FF55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151"/>
    <o:shapelayout v:ext="edit">
      <o:idmap v:ext="edit" data="1"/>
    </o:shapelayout>
  </w:shapeDefaults>
  <w:decimalSymbol w:val="."/>
  <w:listSeparator w:val=","/>
  <w14:docId w14:val="755E1238"/>
  <w15:docId w15:val="{F986CF5D-B54C-42F7-8C21-BCA008936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D47A1"/>
    <w:pPr>
      <w:spacing w:line="320" w:lineRule="exact"/>
    </w:pPr>
    <w:rPr>
      <w:rFonts w:ascii="Lato Regular" w:hAnsi="Lato Regular"/>
      <w:sz w:val="20"/>
    </w:rPr>
  </w:style>
  <w:style w:type="paragraph" w:styleId="Heading1">
    <w:name w:val="heading 1"/>
    <w:basedOn w:val="Normal"/>
    <w:next w:val="Normal"/>
    <w:link w:val="Heading1Char"/>
    <w:autoRedefine/>
    <w:uiPriority w:val="9"/>
    <w:qFormat/>
    <w:rsid w:val="000677EC"/>
    <w:pPr>
      <w:keepNext/>
      <w:keepLines/>
      <w:spacing w:after="200" w:line="600" w:lineRule="exact"/>
      <w:outlineLvl w:val="0"/>
    </w:pPr>
    <w:rPr>
      <w:rFonts w:ascii="Lato Bold" w:eastAsiaTheme="majorEastAsia" w:hAnsi="Lato Bold" w:cstheme="majorBidi"/>
      <w:bCs/>
      <w:color w:val="000000" w:themeColor="text1"/>
      <w:sz w:val="48"/>
      <w:szCs w:val="32"/>
    </w:rPr>
  </w:style>
  <w:style w:type="paragraph" w:styleId="Heading2">
    <w:name w:val="heading 2"/>
    <w:basedOn w:val="Normal"/>
    <w:next w:val="Normal"/>
    <w:link w:val="Heading2Char"/>
    <w:autoRedefine/>
    <w:uiPriority w:val="9"/>
    <w:unhideWhenUsed/>
    <w:qFormat/>
    <w:rsid w:val="000677EC"/>
    <w:pPr>
      <w:keepNext/>
      <w:keepLines/>
      <w:spacing w:after="200" w:line="480" w:lineRule="exact"/>
      <w:outlineLvl w:val="1"/>
    </w:pPr>
    <w:rPr>
      <w:rFonts w:ascii="Lato Bold" w:eastAsiaTheme="majorEastAsia" w:hAnsi="Lato Bold" w:cstheme="majorBidi"/>
      <w:bCs/>
      <w:color w:val="000000" w:themeColor="text1"/>
      <w:sz w:val="40"/>
      <w:szCs w:val="26"/>
    </w:rPr>
  </w:style>
  <w:style w:type="paragraph" w:styleId="Heading3">
    <w:name w:val="heading 3"/>
    <w:basedOn w:val="Heading2"/>
    <w:next w:val="Normal"/>
    <w:link w:val="Heading3Char"/>
    <w:autoRedefine/>
    <w:uiPriority w:val="9"/>
    <w:unhideWhenUsed/>
    <w:qFormat/>
    <w:rsid w:val="000677EC"/>
    <w:pPr>
      <w:spacing w:line="440" w:lineRule="exact"/>
      <w:outlineLvl w:val="2"/>
    </w:pPr>
    <w:rPr>
      <w:bCs w:val="0"/>
      <w:sz w:val="36"/>
    </w:rPr>
  </w:style>
  <w:style w:type="paragraph" w:styleId="Heading4">
    <w:name w:val="heading 4"/>
    <w:aliases w:val="Subtitle 1"/>
    <w:basedOn w:val="Normal"/>
    <w:next w:val="Normal"/>
    <w:link w:val="Heading4Char"/>
    <w:uiPriority w:val="9"/>
    <w:semiHidden/>
    <w:unhideWhenUsed/>
    <w:qFormat/>
    <w:rsid w:val="00636DBE"/>
    <w:pPr>
      <w:keepNext/>
      <w:keepLines/>
      <w:numPr>
        <w:ilvl w:val="1"/>
      </w:numPr>
      <w:spacing w:after="200" w:line="400" w:lineRule="exact"/>
      <w:outlineLvl w:val="3"/>
    </w:pPr>
    <w:rPr>
      <w:rFonts w:ascii="Lato Light" w:eastAsiaTheme="majorEastAsia" w:hAnsi="Lato Light" w:cstheme="majorBidi"/>
      <w:caps/>
      <w:spacing w:val="15"/>
      <w:sz w:val="32"/>
      <w:szCs w:val="32"/>
    </w:rPr>
  </w:style>
  <w:style w:type="paragraph" w:styleId="Heading5">
    <w:name w:val="heading 5"/>
    <w:basedOn w:val="Normal"/>
    <w:next w:val="Normal"/>
    <w:link w:val="Heading5Char"/>
    <w:uiPriority w:val="9"/>
    <w:semiHidden/>
    <w:unhideWhenUsed/>
    <w:qFormat/>
    <w:rsid w:val="009E05C3"/>
    <w:pPr>
      <w:keepNext/>
      <w:keepLines/>
      <w:spacing w:before="40"/>
      <w:outlineLvl w:val="4"/>
    </w:pPr>
    <w:rPr>
      <w:rFonts w:asciiTheme="majorHAnsi" w:eastAsiaTheme="majorEastAsia" w:hAnsiTheme="majorHAnsi" w:cstheme="majorBidi"/>
      <w:color w:val="951B27"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77EC"/>
    <w:rPr>
      <w:rFonts w:ascii="Lato Bold" w:eastAsiaTheme="majorEastAsia" w:hAnsi="Lato Bold" w:cstheme="majorBidi"/>
      <w:bCs/>
      <w:color w:val="000000" w:themeColor="text1"/>
      <w:sz w:val="48"/>
      <w:szCs w:val="32"/>
    </w:rPr>
  </w:style>
  <w:style w:type="character" w:customStyle="1" w:styleId="Heading2Char">
    <w:name w:val="Heading 2 Char"/>
    <w:basedOn w:val="DefaultParagraphFont"/>
    <w:link w:val="Heading2"/>
    <w:uiPriority w:val="9"/>
    <w:rsid w:val="000677EC"/>
    <w:rPr>
      <w:rFonts w:ascii="Lato Bold" w:eastAsiaTheme="majorEastAsia" w:hAnsi="Lato Bold" w:cstheme="majorBidi"/>
      <w:bCs/>
      <w:color w:val="000000" w:themeColor="text1"/>
      <w:sz w:val="40"/>
      <w:szCs w:val="26"/>
    </w:rPr>
  </w:style>
  <w:style w:type="character" w:customStyle="1" w:styleId="Heading3Char">
    <w:name w:val="Heading 3 Char"/>
    <w:basedOn w:val="DefaultParagraphFont"/>
    <w:link w:val="Heading3"/>
    <w:uiPriority w:val="9"/>
    <w:rsid w:val="000677EC"/>
    <w:rPr>
      <w:rFonts w:ascii="Lato Bold" w:eastAsiaTheme="majorEastAsia" w:hAnsi="Lato Bold" w:cstheme="majorBidi"/>
      <w:color w:val="000000" w:themeColor="text1"/>
      <w:sz w:val="36"/>
      <w:szCs w:val="26"/>
    </w:rPr>
  </w:style>
  <w:style w:type="character" w:customStyle="1" w:styleId="Heading4Char">
    <w:name w:val="Heading 4 Char"/>
    <w:aliases w:val="Subtitle 1 Char"/>
    <w:basedOn w:val="DefaultParagraphFont"/>
    <w:link w:val="Heading4"/>
    <w:uiPriority w:val="9"/>
    <w:semiHidden/>
    <w:rsid w:val="000677EC"/>
    <w:rPr>
      <w:rFonts w:ascii="Lato Light" w:eastAsiaTheme="majorEastAsia" w:hAnsi="Lato Light" w:cstheme="majorBidi"/>
      <w:caps/>
      <w:spacing w:val="15"/>
      <w:sz w:val="32"/>
      <w:szCs w:val="32"/>
    </w:rPr>
  </w:style>
  <w:style w:type="paragraph" w:styleId="Subtitle">
    <w:name w:val="Subtitle"/>
    <w:basedOn w:val="Normal"/>
    <w:next w:val="Normal"/>
    <w:link w:val="SubtitleChar"/>
    <w:uiPriority w:val="11"/>
    <w:qFormat/>
    <w:rsid w:val="00636DBE"/>
    <w:pPr>
      <w:numPr>
        <w:ilvl w:val="1"/>
      </w:numPr>
      <w:spacing w:after="200" w:line="400" w:lineRule="exact"/>
    </w:pPr>
    <w:rPr>
      <w:rFonts w:ascii="Lato Light" w:eastAsiaTheme="majorEastAsia" w:hAnsi="Lato Light" w:cstheme="majorBidi"/>
      <w:caps/>
      <w:spacing w:val="15"/>
      <w:sz w:val="32"/>
      <w:szCs w:val="32"/>
    </w:rPr>
  </w:style>
  <w:style w:type="character" w:customStyle="1" w:styleId="SubtitleChar">
    <w:name w:val="Subtitle Char"/>
    <w:basedOn w:val="DefaultParagraphFont"/>
    <w:link w:val="Subtitle"/>
    <w:uiPriority w:val="11"/>
    <w:rsid w:val="00636DBE"/>
    <w:rPr>
      <w:rFonts w:ascii="Lato Light" w:eastAsiaTheme="majorEastAsia" w:hAnsi="Lato Light" w:cstheme="majorBidi"/>
      <w:caps/>
      <w:spacing w:val="15"/>
      <w:sz w:val="32"/>
      <w:szCs w:val="32"/>
    </w:rPr>
  </w:style>
  <w:style w:type="paragraph" w:customStyle="1" w:styleId="JobTitle">
    <w:name w:val="Job Title"/>
    <w:basedOn w:val="Normal"/>
    <w:next w:val="CompanyName"/>
    <w:qFormat/>
    <w:rsid w:val="00CB0292"/>
    <w:rPr>
      <w:b/>
      <w:caps/>
    </w:rPr>
  </w:style>
  <w:style w:type="character" w:customStyle="1" w:styleId="Red">
    <w:name w:val="Red"/>
    <w:basedOn w:val="DefaultParagraphFont"/>
    <w:uiPriority w:val="1"/>
    <w:qFormat/>
    <w:rsid w:val="00636DBE"/>
    <w:rPr>
      <w:color w:val="C82435" w:themeColor="accent1"/>
    </w:rPr>
  </w:style>
  <w:style w:type="table" w:customStyle="1" w:styleId="Tables">
    <w:name w:val="Tables"/>
    <w:basedOn w:val="TableGrid"/>
    <w:uiPriority w:val="99"/>
    <w:rsid w:val="001273AB"/>
    <w:tblPr>
      <w:tblStyleRowBandSize w:val="1"/>
    </w:tblPr>
    <w:tblStylePr w:type="firstRow">
      <w:pPr>
        <w:jc w:val="left"/>
      </w:pPr>
      <w:rPr>
        <w:rFonts w:asciiTheme="majorHAnsi" w:hAnsiTheme="majorHAnsi"/>
      </w:rPr>
      <w:tblPr/>
      <w:tcPr>
        <w:tcBorders>
          <w:bottom w:val="single" w:sz="4" w:space="0" w:color="auto"/>
        </w:tcBorders>
      </w:tcPr>
    </w:tblStylePr>
    <w:tblStylePr w:type="lastRow">
      <w:pPr>
        <w:jc w:val="left"/>
      </w:pPr>
      <w:tblPr/>
      <w:tcPr>
        <w:vAlign w:val="center"/>
      </w:tcPr>
    </w:tblStylePr>
    <w:tblStylePr w:type="band1Horz">
      <w:tblPr/>
      <w:tcPr>
        <w:shd w:val="clear" w:color="auto" w:fill="F2F2F2" w:themeFill="background2" w:themeFillShade="F2"/>
      </w:tcPr>
    </w:tblStylePr>
  </w:style>
  <w:style w:type="table" w:styleId="TableGrid">
    <w:name w:val="Table Grid"/>
    <w:basedOn w:val="TableNormal"/>
    <w:uiPriority w:val="59"/>
    <w:rsid w:val="001273A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Yellow">
    <w:name w:val="Yellow"/>
    <w:basedOn w:val="DefaultParagraphFont"/>
    <w:uiPriority w:val="1"/>
    <w:qFormat/>
    <w:rsid w:val="00636DBE"/>
    <w:rPr>
      <w:color w:val="F7BE1C" w:themeColor="accent3"/>
    </w:rPr>
  </w:style>
  <w:style w:type="character" w:customStyle="1" w:styleId="Orange">
    <w:name w:val="Orange"/>
    <w:basedOn w:val="DefaultParagraphFont"/>
    <w:uiPriority w:val="1"/>
    <w:qFormat/>
    <w:rsid w:val="00636DBE"/>
    <w:rPr>
      <w:color w:val="E68130" w:themeColor="accent4"/>
    </w:rPr>
  </w:style>
  <w:style w:type="character" w:customStyle="1" w:styleId="Green">
    <w:name w:val="Green"/>
    <w:basedOn w:val="DefaultParagraphFont"/>
    <w:uiPriority w:val="1"/>
    <w:qFormat/>
    <w:rsid w:val="00636DBE"/>
    <w:rPr>
      <w:color w:val="A3CA4A" w:themeColor="accent5"/>
    </w:rPr>
  </w:style>
  <w:style w:type="character" w:customStyle="1" w:styleId="Navy">
    <w:name w:val="Navy"/>
    <w:uiPriority w:val="1"/>
    <w:qFormat/>
    <w:rsid w:val="00636DBE"/>
    <w:rPr>
      <w:color w:val="0E3471" w:themeColor="accent6"/>
    </w:rPr>
  </w:style>
  <w:style w:type="character" w:customStyle="1" w:styleId="Gray">
    <w:name w:val="Gray"/>
    <w:uiPriority w:val="1"/>
    <w:qFormat/>
    <w:rsid w:val="00636DBE"/>
  </w:style>
  <w:style w:type="character" w:styleId="Hyperlink">
    <w:name w:val="Hyperlink"/>
    <w:basedOn w:val="DefaultParagraphFont"/>
    <w:uiPriority w:val="99"/>
    <w:unhideWhenUsed/>
    <w:rsid w:val="00BA2B7E"/>
    <w:rPr>
      <w:color w:val="000000" w:themeColor="text1"/>
      <w:u w:val="none"/>
    </w:rPr>
  </w:style>
  <w:style w:type="character" w:customStyle="1" w:styleId="Italic">
    <w:name w:val="Italic"/>
    <w:basedOn w:val="DefaultParagraphFont"/>
    <w:uiPriority w:val="1"/>
    <w:qFormat/>
    <w:rsid w:val="00636DBE"/>
    <w:rPr>
      <w:rFonts w:ascii="Lato Italic" w:hAnsi="Lato Italic"/>
      <w:b w:val="0"/>
      <w:i w:val="0"/>
    </w:rPr>
  </w:style>
  <w:style w:type="character" w:customStyle="1" w:styleId="BoldItalic">
    <w:name w:val="Bold Italic"/>
    <w:basedOn w:val="DefaultParagraphFont"/>
    <w:uiPriority w:val="1"/>
    <w:qFormat/>
    <w:rsid w:val="00636DBE"/>
    <w:rPr>
      <w:rFonts w:ascii="Lato Bold Italic" w:hAnsi="Lato Bold Italic"/>
      <w:b w:val="0"/>
      <w:i w:val="0"/>
    </w:rPr>
  </w:style>
  <w:style w:type="numbering" w:customStyle="1" w:styleId="DefaultList">
    <w:name w:val="Default List"/>
    <w:uiPriority w:val="99"/>
    <w:rsid w:val="00636DBE"/>
    <w:pPr>
      <w:numPr>
        <w:numId w:val="2"/>
      </w:numPr>
    </w:pPr>
  </w:style>
  <w:style w:type="paragraph" w:styleId="Footer">
    <w:name w:val="footer"/>
    <w:basedOn w:val="Normal"/>
    <w:link w:val="FooterChar"/>
    <w:uiPriority w:val="99"/>
    <w:unhideWhenUsed/>
    <w:rsid w:val="00636DBE"/>
    <w:pPr>
      <w:tabs>
        <w:tab w:val="center" w:pos="4320"/>
        <w:tab w:val="right" w:pos="8640"/>
      </w:tabs>
      <w:spacing w:line="240" w:lineRule="auto"/>
    </w:pPr>
  </w:style>
  <w:style w:type="character" w:customStyle="1" w:styleId="FooterChar">
    <w:name w:val="Footer Char"/>
    <w:basedOn w:val="DefaultParagraphFont"/>
    <w:link w:val="Footer"/>
    <w:uiPriority w:val="99"/>
    <w:rsid w:val="00636DBE"/>
    <w:rPr>
      <w:rFonts w:ascii="Lato Regular" w:hAnsi="Lato Regular"/>
    </w:rPr>
  </w:style>
  <w:style w:type="character" w:styleId="PageNumber">
    <w:name w:val="page number"/>
    <w:basedOn w:val="DefaultParagraphFont"/>
    <w:uiPriority w:val="99"/>
    <w:semiHidden/>
    <w:unhideWhenUsed/>
    <w:rsid w:val="00636DBE"/>
  </w:style>
  <w:style w:type="character" w:customStyle="1" w:styleId="Bold">
    <w:name w:val="Bold"/>
    <w:basedOn w:val="BoldItalic"/>
    <w:uiPriority w:val="1"/>
    <w:qFormat/>
    <w:rsid w:val="002A4AAE"/>
    <w:rPr>
      <w:rFonts w:ascii="Lato Bold" w:hAnsi="Lato Bold"/>
      <w:b w:val="0"/>
      <w:i w:val="0"/>
    </w:rPr>
  </w:style>
  <w:style w:type="paragraph" w:styleId="Header">
    <w:name w:val="header"/>
    <w:basedOn w:val="Normal"/>
    <w:link w:val="HeaderChar"/>
    <w:uiPriority w:val="99"/>
    <w:unhideWhenUsed/>
    <w:rsid w:val="00D42C94"/>
    <w:pPr>
      <w:tabs>
        <w:tab w:val="center" w:pos="4320"/>
        <w:tab w:val="right" w:pos="8640"/>
      </w:tabs>
      <w:spacing w:line="240" w:lineRule="auto"/>
    </w:pPr>
  </w:style>
  <w:style w:type="character" w:customStyle="1" w:styleId="HeaderChar">
    <w:name w:val="Header Char"/>
    <w:basedOn w:val="DefaultParagraphFont"/>
    <w:link w:val="Header"/>
    <w:uiPriority w:val="99"/>
    <w:rsid w:val="00D42C94"/>
    <w:rPr>
      <w:rFonts w:ascii="Lato Regular" w:hAnsi="Lato Regular"/>
    </w:rPr>
  </w:style>
  <w:style w:type="paragraph" w:styleId="BalloonText">
    <w:name w:val="Balloon Text"/>
    <w:basedOn w:val="Normal"/>
    <w:link w:val="BalloonTextChar"/>
    <w:uiPriority w:val="99"/>
    <w:semiHidden/>
    <w:unhideWhenUsed/>
    <w:rsid w:val="00D42C94"/>
    <w:pPr>
      <w:spacing w:line="240" w:lineRule="auto"/>
    </w:pPr>
    <w:rPr>
      <w:rFonts w:ascii="Lucida Grande" w:hAnsi="Lucida Grande"/>
      <w:sz w:val="18"/>
      <w:szCs w:val="18"/>
    </w:rPr>
  </w:style>
  <w:style w:type="character" w:customStyle="1" w:styleId="BalloonTextChar">
    <w:name w:val="Balloon Text Char"/>
    <w:basedOn w:val="DefaultParagraphFont"/>
    <w:link w:val="BalloonText"/>
    <w:uiPriority w:val="99"/>
    <w:semiHidden/>
    <w:rsid w:val="00D42C94"/>
    <w:rPr>
      <w:rFonts w:ascii="Lucida Grande" w:hAnsi="Lucida Grande"/>
      <w:sz w:val="18"/>
      <w:szCs w:val="18"/>
    </w:rPr>
  </w:style>
  <w:style w:type="paragraph" w:customStyle="1" w:styleId="Name">
    <w:name w:val="Name"/>
    <w:basedOn w:val="Header"/>
    <w:qFormat/>
    <w:rsid w:val="004B2267"/>
    <w:pPr>
      <w:jc w:val="right"/>
    </w:pPr>
    <w:rPr>
      <w:sz w:val="40"/>
      <w:szCs w:val="40"/>
    </w:rPr>
  </w:style>
  <w:style w:type="character" w:styleId="FollowedHyperlink">
    <w:name w:val="FollowedHyperlink"/>
    <w:basedOn w:val="DefaultParagraphFont"/>
    <w:uiPriority w:val="99"/>
    <w:semiHidden/>
    <w:unhideWhenUsed/>
    <w:rsid w:val="007762CB"/>
    <w:rPr>
      <w:color w:val="535758" w:themeColor="followedHyperlink"/>
      <w:u w:val="single"/>
    </w:rPr>
  </w:style>
  <w:style w:type="paragraph" w:customStyle="1" w:styleId="SectionHeading">
    <w:name w:val="Section Heading"/>
    <w:basedOn w:val="Normal"/>
    <w:qFormat/>
    <w:rsid w:val="00DE0FA3"/>
    <w:pPr>
      <w:spacing w:line="240" w:lineRule="auto"/>
    </w:pPr>
    <w:rPr>
      <w:rFonts w:ascii="Lato Bold" w:hAnsi="Lato Bold" w:cs="Times New Roman"/>
      <w:b/>
      <w:bCs/>
      <w:caps/>
      <w:color w:val="D43A43"/>
      <w:spacing w:val="20"/>
      <w:szCs w:val="20"/>
    </w:rPr>
  </w:style>
  <w:style w:type="paragraph" w:customStyle="1" w:styleId="Subheading">
    <w:name w:val="Subheading"/>
    <w:basedOn w:val="Body"/>
    <w:next w:val="Body"/>
    <w:qFormat/>
    <w:rsid w:val="002E2A3F"/>
    <w:rPr>
      <w:b/>
      <w:bCs/>
    </w:rPr>
  </w:style>
  <w:style w:type="paragraph" w:customStyle="1" w:styleId="CompanyName">
    <w:name w:val="Company Name"/>
    <w:basedOn w:val="Normal"/>
    <w:next w:val="JobDescription"/>
    <w:qFormat/>
    <w:rsid w:val="00CB0292"/>
  </w:style>
  <w:style w:type="paragraph" w:customStyle="1" w:styleId="HeadingHyperlinks">
    <w:name w:val="Heading Hyperlinks"/>
    <w:basedOn w:val="Normal"/>
    <w:qFormat/>
    <w:rsid w:val="004B2267"/>
    <w:pPr>
      <w:spacing w:after="120" w:line="240" w:lineRule="auto"/>
      <w:jc w:val="right"/>
    </w:pPr>
  </w:style>
  <w:style w:type="paragraph" w:customStyle="1" w:styleId="Body">
    <w:name w:val="Body"/>
    <w:basedOn w:val="Normal"/>
    <w:qFormat/>
    <w:rsid w:val="00CB0292"/>
  </w:style>
  <w:style w:type="paragraph" w:customStyle="1" w:styleId="JobDescription">
    <w:name w:val="Job Description"/>
    <w:basedOn w:val="Normal"/>
    <w:qFormat/>
    <w:rsid w:val="00985BB7"/>
  </w:style>
  <w:style w:type="paragraph" w:customStyle="1" w:styleId="Bulletlist">
    <w:name w:val="Bullet list"/>
    <w:basedOn w:val="Normal"/>
    <w:qFormat/>
    <w:rsid w:val="00CB6092"/>
    <w:pPr>
      <w:numPr>
        <w:numId w:val="1"/>
      </w:numPr>
      <w:tabs>
        <w:tab w:val="clear" w:pos="360"/>
      </w:tabs>
      <w:contextualSpacing/>
    </w:pPr>
  </w:style>
  <w:style w:type="paragraph" w:styleId="ListBullet">
    <w:name w:val="List Bullet"/>
    <w:basedOn w:val="Normal"/>
    <w:uiPriority w:val="99"/>
    <w:unhideWhenUsed/>
    <w:rsid w:val="00C91E4F"/>
    <w:pPr>
      <w:tabs>
        <w:tab w:val="num" w:pos="360"/>
      </w:tabs>
      <w:spacing w:after="320" w:line="280" w:lineRule="exact"/>
      <w:ind w:left="360" w:hanging="360"/>
      <w:contextualSpacing/>
    </w:pPr>
    <w:rPr>
      <w:rFonts w:asciiTheme="minorHAnsi" w:eastAsiaTheme="minorHAnsi" w:hAnsiTheme="minorHAnsi"/>
      <w:szCs w:val="22"/>
    </w:rPr>
  </w:style>
  <w:style w:type="paragraph" w:styleId="ListParagraph">
    <w:name w:val="List Paragraph"/>
    <w:basedOn w:val="Normal"/>
    <w:uiPriority w:val="34"/>
    <w:qFormat/>
    <w:rsid w:val="00C91E4F"/>
    <w:pPr>
      <w:ind w:left="720"/>
      <w:contextualSpacing/>
    </w:pPr>
  </w:style>
  <w:style w:type="paragraph" w:styleId="NoSpacing">
    <w:name w:val="No Spacing"/>
    <w:uiPriority w:val="1"/>
    <w:qFormat/>
    <w:rsid w:val="009E05C3"/>
    <w:rPr>
      <w:rFonts w:ascii="Lato Regular" w:hAnsi="Lato Regular"/>
      <w:sz w:val="20"/>
    </w:rPr>
  </w:style>
  <w:style w:type="character" w:customStyle="1" w:styleId="Heading5Char">
    <w:name w:val="Heading 5 Char"/>
    <w:basedOn w:val="DefaultParagraphFont"/>
    <w:link w:val="Heading5"/>
    <w:uiPriority w:val="9"/>
    <w:semiHidden/>
    <w:rsid w:val="009E05C3"/>
    <w:rPr>
      <w:rFonts w:asciiTheme="majorHAnsi" w:eastAsiaTheme="majorEastAsia" w:hAnsiTheme="majorHAnsi" w:cstheme="majorBidi"/>
      <w:color w:val="951B27" w:themeColor="accent1" w:themeShade="BF"/>
      <w:sz w:val="20"/>
    </w:rPr>
  </w:style>
  <w:style w:type="paragraph" w:styleId="BodyText">
    <w:name w:val="Body Text"/>
    <w:basedOn w:val="Normal"/>
    <w:link w:val="BodyTextChar"/>
    <w:rsid w:val="009E05C3"/>
    <w:pPr>
      <w:suppressAutoHyphens/>
      <w:spacing w:after="220" w:line="220" w:lineRule="atLeast"/>
      <w:jc w:val="both"/>
    </w:pPr>
    <w:rPr>
      <w:rFonts w:ascii="Arial" w:eastAsia="Times New Roman" w:hAnsi="Arial" w:cs="Arial"/>
      <w:spacing w:val="-5"/>
      <w:szCs w:val="20"/>
      <w:lang w:eastAsia="zh-CN"/>
    </w:rPr>
  </w:style>
  <w:style w:type="character" w:customStyle="1" w:styleId="BodyTextChar">
    <w:name w:val="Body Text Char"/>
    <w:basedOn w:val="DefaultParagraphFont"/>
    <w:link w:val="BodyText"/>
    <w:rsid w:val="009E05C3"/>
    <w:rPr>
      <w:rFonts w:ascii="Arial" w:eastAsia="Times New Roman" w:hAnsi="Arial" w:cs="Arial"/>
      <w:spacing w:val="-5"/>
      <w:sz w:val="20"/>
      <w:szCs w:val="20"/>
      <w:lang w:eastAsia="zh-CN"/>
    </w:rPr>
  </w:style>
  <w:style w:type="character" w:customStyle="1" w:styleId="WW8Num14z1">
    <w:name w:val="WW8Num14z1"/>
    <w:rsid w:val="008719DF"/>
    <w:rPr>
      <w:rFonts w:ascii="Courier New"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6000352">
      <w:bodyDiv w:val="1"/>
      <w:marLeft w:val="0"/>
      <w:marRight w:val="0"/>
      <w:marTop w:val="0"/>
      <w:marBottom w:val="0"/>
      <w:divBdr>
        <w:top w:val="none" w:sz="0" w:space="0" w:color="auto"/>
        <w:left w:val="none" w:sz="0" w:space="0" w:color="auto"/>
        <w:bottom w:val="none" w:sz="0" w:space="0" w:color="auto"/>
        <w:right w:val="none" w:sz="0" w:space="0" w:color="auto"/>
      </w:divBdr>
    </w:div>
    <w:div w:id="78405744">
      <w:bodyDiv w:val="1"/>
      <w:marLeft w:val="0"/>
      <w:marRight w:val="0"/>
      <w:marTop w:val="0"/>
      <w:marBottom w:val="0"/>
      <w:divBdr>
        <w:top w:val="none" w:sz="0" w:space="0" w:color="auto"/>
        <w:left w:val="none" w:sz="0" w:space="0" w:color="auto"/>
        <w:bottom w:val="none" w:sz="0" w:space="0" w:color="auto"/>
        <w:right w:val="none" w:sz="0" w:space="0" w:color="auto"/>
      </w:divBdr>
    </w:div>
    <w:div w:id="207305658">
      <w:bodyDiv w:val="1"/>
      <w:marLeft w:val="0"/>
      <w:marRight w:val="0"/>
      <w:marTop w:val="0"/>
      <w:marBottom w:val="0"/>
      <w:divBdr>
        <w:top w:val="none" w:sz="0" w:space="0" w:color="auto"/>
        <w:left w:val="none" w:sz="0" w:space="0" w:color="auto"/>
        <w:bottom w:val="none" w:sz="0" w:space="0" w:color="auto"/>
        <w:right w:val="none" w:sz="0" w:space="0" w:color="auto"/>
      </w:divBdr>
    </w:div>
    <w:div w:id="224534888">
      <w:bodyDiv w:val="1"/>
      <w:marLeft w:val="0"/>
      <w:marRight w:val="0"/>
      <w:marTop w:val="0"/>
      <w:marBottom w:val="0"/>
      <w:divBdr>
        <w:top w:val="none" w:sz="0" w:space="0" w:color="auto"/>
        <w:left w:val="none" w:sz="0" w:space="0" w:color="auto"/>
        <w:bottom w:val="none" w:sz="0" w:space="0" w:color="auto"/>
        <w:right w:val="none" w:sz="0" w:space="0" w:color="auto"/>
      </w:divBdr>
    </w:div>
    <w:div w:id="258607059">
      <w:bodyDiv w:val="1"/>
      <w:marLeft w:val="0"/>
      <w:marRight w:val="0"/>
      <w:marTop w:val="0"/>
      <w:marBottom w:val="0"/>
      <w:divBdr>
        <w:top w:val="none" w:sz="0" w:space="0" w:color="auto"/>
        <w:left w:val="none" w:sz="0" w:space="0" w:color="auto"/>
        <w:bottom w:val="none" w:sz="0" w:space="0" w:color="auto"/>
        <w:right w:val="none" w:sz="0" w:space="0" w:color="auto"/>
      </w:divBdr>
    </w:div>
    <w:div w:id="300044582">
      <w:bodyDiv w:val="1"/>
      <w:marLeft w:val="0"/>
      <w:marRight w:val="0"/>
      <w:marTop w:val="0"/>
      <w:marBottom w:val="0"/>
      <w:divBdr>
        <w:top w:val="none" w:sz="0" w:space="0" w:color="auto"/>
        <w:left w:val="none" w:sz="0" w:space="0" w:color="auto"/>
        <w:bottom w:val="none" w:sz="0" w:space="0" w:color="auto"/>
        <w:right w:val="none" w:sz="0" w:space="0" w:color="auto"/>
      </w:divBdr>
    </w:div>
    <w:div w:id="796802716">
      <w:bodyDiv w:val="1"/>
      <w:marLeft w:val="0"/>
      <w:marRight w:val="0"/>
      <w:marTop w:val="0"/>
      <w:marBottom w:val="0"/>
      <w:divBdr>
        <w:top w:val="none" w:sz="0" w:space="0" w:color="auto"/>
        <w:left w:val="none" w:sz="0" w:space="0" w:color="auto"/>
        <w:bottom w:val="none" w:sz="0" w:space="0" w:color="auto"/>
        <w:right w:val="none" w:sz="0" w:space="0" w:color="auto"/>
      </w:divBdr>
    </w:div>
    <w:div w:id="822622856">
      <w:bodyDiv w:val="1"/>
      <w:marLeft w:val="0"/>
      <w:marRight w:val="0"/>
      <w:marTop w:val="0"/>
      <w:marBottom w:val="0"/>
      <w:divBdr>
        <w:top w:val="none" w:sz="0" w:space="0" w:color="auto"/>
        <w:left w:val="none" w:sz="0" w:space="0" w:color="auto"/>
        <w:bottom w:val="none" w:sz="0" w:space="0" w:color="auto"/>
        <w:right w:val="none" w:sz="0" w:space="0" w:color="auto"/>
      </w:divBdr>
    </w:div>
    <w:div w:id="826021189">
      <w:bodyDiv w:val="1"/>
      <w:marLeft w:val="0"/>
      <w:marRight w:val="0"/>
      <w:marTop w:val="0"/>
      <w:marBottom w:val="0"/>
      <w:divBdr>
        <w:top w:val="none" w:sz="0" w:space="0" w:color="auto"/>
        <w:left w:val="none" w:sz="0" w:space="0" w:color="auto"/>
        <w:bottom w:val="none" w:sz="0" w:space="0" w:color="auto"/>
        <w:right w:val="none" w:sz="0" w:space="0" w:color="auto"/>
      </w:divBdr>
    </w:div>
    <w:div w:id="983968546">
      <w:bodyDiv w:val="1"/>
      <w:marLeft w:val="0"/>
      <w:marRight w:val="0"/>
      <w:marTop w:val="0"/>
      <w:marBottom w:val="0"/>
      <w:divBdr>
        <w:top w:val="none" w:sz="0" w:space="0" w:color="auto"/>
        <w:left w:val="none" w:sz="0" w:space="0" w:color="auto"/>
        <w:bottom w:val="none" w:sz="0" w:space="0" w:color="auto"/>
        <w:right w:val="none" w:sz="0" w:space="0" w:color="auto"/>
      </w:divBdr>
    </w:div>
    <w:div w:id="1007057505">
      <w:bodyDiv w:val="1"/>
      <w:marLeft w:val="0"/>
      <w:marRight w:val="0"/>
      <w:marTop w:val="0"/>
      <w:marBottom w:val="0"/>
      <w:divBdr>
        <w:top w:val="none" w:sz="0" w:space="0" w:color="auto"/>
        <w:left w:val="none" w:sz="0" w:space="0" w:color="auto"/>
        <w:bottom w:val="none" w:sz="0" w:space="0" w:color="auto"/>
        <w:right w:val="none" w:sz="0" w:space="0" w:color="auto"/>
      </w:divBdr>
    </w:div>
    <w:div w:id="1136873661">
      <w:bodyDiv w:val="1"/>
      <w:marLeft w:val="0"/>
      <w:marRight w:val="0"/>
      <w:marTop w:val="0"/>
      <w:marBottom w:val="0"/>
      <w:divBdr>
        <w:top w:val="none" w:sz="0" w:space="0" w:color="auto"/>
        <w:left w:val="none" w:sz="0" w:space="0" w:color="auto"/>
        <w:bottom w:val="none" w:sz="0" w:space="0" w:color="auto"/>
        <w:right w:val="none" w:sz="0" w:space="0" w:color="auto"/>
      </w:divBdr>
    </w:div>
    <w:div w:id="1195271909">
      <w:bodyDiv w:val="1"/>
      <w:marLeft w:val="0"/>
      <w:marRight w:val="0"/>
      <w:marTop w:val="0"/>
      <w:marBottom w:val="0"/>
      <w:divBdr>
        <w:top w:val="none" w:sz="0" w:space="0" w:color="auto"/>
        <w:left w:val="none" w:sz="0" w:space="0" w:color="auto"/>
        <w:bottom w:val="none" w:sz="0" w:space="0" w:color="auto"/>
        <w:right w:val="none" w:sz="0" w:space="0" w:color="auto"/>
      </w:divBdr>
    </w:div>
    <w:div w:id="1212231704">
      <w:bodyDiv w:val="1"/>
      <w:marLeft w:val="0"/>
      <w:marRight w:val="0"/>
      <w:marTop w:val="0"/>
      <w:marBottom w:val="0"/>
      <w:divBdr>
        <w:top w:val="none" w:sz="0" w:space="0" w:color="auto"/>
        <w:left w:val="none" w:sz="0" w:space="0" w:color="auto"/>
        <w:bottom w:val="none" w:sz="0" w:space="0" w:color="auto"/>
        <w:right w:val="none" w:sz="0" w:space="0" w:color="auto"/>
      </w:divBdr>
    </w:div>
    <w:div w:id="1251623080">
      <w:bodyDiv w:val="1"/>
      <w:marLeft w:val="0"/>
      <w:marRight w:val="0"/>
      <w:marTop w:val="0"/>
      <w:marBottom w:val="0"/>
      <w:divBdr>
        <w:top w:val="none" w:sz="0" w:space="0" w:color="auto"/>
        <w:left w:val="none" w:sz="0" w:space="0" w:color="auto"/>
        <w:bottom w:val="none" w:sz="0" w:space="0" w:color="auto"/>
        <w:right w:val="none" w:sz="0" w:space="0" w:color="auto"/>
      </w:divBdr>
    </w:div>
    <w:div w:id="1373192113">
      <w:bodyDiv w:val="1"/>
      <w:marLeft w:val="0"/>
      <w:marRight w:val="0"/>
      <w:marTop w:val="0"/>
      <w:marBottom w:val="0"/>
      <w:divBdr>
        <w:top w:val="none" w:sz="0" w:space="0" w:color="auto"/>
        <w:left w:val="none" w:sz="0" w:space="0" w:color="auto"/>
        <w:bottom w:val="none" w:sz="0" w:space="0" w:color="auto"/>
        <w:right w:val="none" w:sz="0" w:space="0" w:color="auto"/>
      </w:divBdr>
    </w:div>
    <w:div w:id="1384714566">
      <w:bodyDiv w:val="1"/>
      <w:marLeft w:val="0"/>
      <w:marRight w:val="0"/>
      <w:marTop w:val="0"/>
      <w:marBottom w:val="0"/>
      <w:divBdr>
        <w:top w:val="none" w:sz="0" w:space="0" w:color="auto"/>
        <w:left w:val="none" w:sz="0" w:space="0" w:color="auto"/>
        <w:bottom w:val="none" w:sz="0" w:space="0" w:color="auto"/>
        <w:right w:val="none" w:sz="0" w:space="0" w:color="auto"/>
      </w:divBdr>
    </w:div>
    <w:div w:id="1640376725">
      <w:bodyDiv w:val="1"/>
      <w:marLeft w:val="0"/>
      <w:marRight w:val="0"/>
      <w:marTop w:val="0"/>
      <w:marBottom w:val="0"/>
      <w:divBdr>
        <w:top w:val="none" w:sz="0" w:space="0" w:color="auto"/>
        <w:left w:val="none" w:sz="0" w:space="0" w:color="auto"/>
        <w:bottom w:val="none" w:sz="0" w:space="0" w:color="auto"/>
        <w:right w:val="none" w:sz="0" w:space="0" w:color="auto"/>
      </w:divBdr>
    </w:div>
    <w:div w:id="1693874859">
      <w:bodyDiv w:val="1"/>
      <w:marLeft w:val="0"/>
      <w:marRight w:val="0"/>
      <w:marTop w:val="0"/>
      <w:marBottom w:val="0"/>
      <w:divBdr>
        <w:top w:val="none" w:sz="0" w:space="0" w:color="auto"/>
        <w:left w:val="none" w:sz="0" w:space="0" w:color="auto"/>
        <w:bottom w:val="none" w:sz="0" w:space="0" w:color="auto"/>
        <w:right w:val="none" w:sz="0" w:space="0" w:color="auto"/>
      </w:divBdr>
    </w:div>
    <w:div w:id="1829400305">
      <w:bodyDiv w:val="1"/>
      <w:marLeft w:val="0"/>
      <w:marRight w:val="0"/>
      <w:marTop w:val="0"/>
      <w:marBottom w:val="0"/>
      <w:divBdr>
        <w:top w:val="none" w:sz="0" w:space="0" w:color="auto"/>
        <w:left w:val="none" w:sz="0" w:space="0" w:color="auto"/>
        <w:bottom w:val="none" w:sz="0" w:space="0" w:color="auto"/>
        <w:right w:val="none" w:sz="0" w:space="0" w:color="auto"/>
      </w:divBdr>
    </w:div>
    <w:div w:id="20402801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emf"/><Relationship Id="rId2" Type="http://schemas.openxmlformats.org/officeDocument/2006/relationships/image" Target="media/image2.emf"/><Relationship Id="rId1" Type="http://schemas.openxmlformats.org/officeDocument/2006/relationships/image" Target="media/image1.emf"/><Relationship Id="rId4" Type="http://schemas.openxmlformats.org/officeDocument/2006/relationships/image" Target="media/image4.emf"/></Relationships>
</file>

<file path=word/_rels/header2.xml.rels><?xml version="1.0" encoding="UTF-8" standalone="yes"?>
<Relationships xmlns="http://schemas.openxmlformats.org/package/2006/relationships"><Relationship Id="rId1" Type="http://schemas.openxmlformats.org/officeDocument/2006/relationships/image" Target="media/image5.emf"/></Relationships>
</file>

<file path=word/_rels/header3.xml.rels><?xml version="1.0" encoding="UTF-8" standalone="yes"?>
<Relationships xmlns="http://schemas.openxmlformats.org/package/2006/relationships"><Relationship Id="rId3" Type="http://schemas.openxmlformats.org/officeDocument/2006/relationships/image" Target="media/image3.emf"/><Relationship Id="rId2" Type="http://schemas.openxmlformats.org/officeDocument/2006/relationships/image" Target="media/image2.emf"/><Relationship Id="rId1" Type="http://schemas.openxmlformats.org/officeDocument/2006/relationships/image" Target="media/image1.emf"/><Relationship Id="rId4" Type="http://schemas.openxmlformats.org/officeDocument/2006/relationships/image" Target="media/image4.emf"/></Relationships>
</file>

<file path=word/theme/theme1.xml><?xml version="1.0" encoding="utf-8"?>
<a:theme xmlns:a="http://schemas.openxmlformats.org/drawingml/2006/main" name="Default Theme">
  <a:themeElements>
    <a:clrScheme name="IntraEdge Theme">
      <a:dk1>
        <a:sysClr val="windowText" lastClr="000000"/>
      </a:dk1>
      <a:lt1>
        <a:sysClr val="window" lastClr="FFFFFF"/>
      </a:lt1>
      <a:dk2>
        <a:srgbClr val="000000"/>
      </a:dk2>
      <a:lt2>
        <a:srgbClr val="FFFFFF"/>
      </a:lt2>
      <a:accent1>
        <a:srgbClr val="C82435"/>
      </a:accent1>
      <a:accent2>
        <a:srgbClr val="0099D1"/>
      </a:accent2>
      <a:accent3>
        <a:srgbClr val="F7BE1C"/>
      </a:accent3>
      <a:accent4>
        <a:srgbClr val="E68130"/>
      </a:accent4>
      <a:accent5>
        <a:srgbClr val="A3CA4A"/>
      </a:accent5>
      <a:accent6>
        <a:srgbClr val="0E3471"/>
      </a:accent6>
      <a:hlink>
        <a:srgbClr val="C82435"/>
      </a:hlink>
      <a:folHlink>
        <a:srgbClr val="535758"/>
      </a:folHlink>
    </a:clrScheme>
    <a:fontScheme name="Office Classic">
      <a:majorFont>
        <a:latin typeface="Lato Bold"/>
        <a:ea typeface=""/>
        <a:cs typeface=""/>
        <a:font script="Jpan" typeface="ＭＳ Ｐゴシック"/>
        <a:font script="Hang" typeface="돋움"/>
        <a:font script="Hans" typeface="黑体"/>
        <a:font script="Hant" typeface="微軟正黑體"/>
        <a:font script="Arab" typeface="Lato Bold"/>
        <a:font script="Hebr" typeface="Lato Bold"/>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Lato Bold"/>
        <a:font script="Uigh" typeface="Microsoft Uighur"/>
      </a:majorFont>
      <a:minorFont>
        <a:latin typeface="Lato Regular"/>
        <a:ea typeface=""/>
        <a:cs typeface=""/>
        <a:font script="Jpan" typeface="ＭＳ Ｐ明朝"/>
        <a:font script="Hang" typeface="바탕"/>
        <a:font script="Hans" typeface="宋体"/>
        <a:font script="Hant" typeface="新細明體"/>
        <a:font script="Arab" typeface="Lato Regular"/>
        <a:font script="Hebr" typeface="Lato Regular"/>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Lato Regular"/>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06E4F745-6C4D-40CF-BC6C-C3AAD24553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7</Pages>
  <Words>2627</Words>
  <Characters>14980</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Intraedge</Company>
  <LinksUpToDate>false</LinksUpToDate>
  <CharactersWithSpaces>17572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Chandler Public Library</dc:creator>
  <cp:keywords/>
  <dc:description/>
  <cp:lastModifiedBy>Sunderam Gopalan</cp:lastModifiedBy>
  <cp:revision>65</cp:revision>
  <cp:lastPrinted>2017-05-10T21:13:00Z</cp:lastPrinted>
  <dcterms:created xsi:type="dcterms:W3CDTF">2019-10-06T23:19:00Z</dcterms:created>
  <dcterms:modified xsi:type="dcterms:W3CDTF">2020-04-29T16:07:00Z</dcterms:modified>
</cp:coreProperties>
</file>