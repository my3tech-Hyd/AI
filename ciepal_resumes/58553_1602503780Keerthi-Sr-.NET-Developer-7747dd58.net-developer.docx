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6D0CBF8" w14:textId="77777777" w:rsidR="005A34C6" w:rsidRDefault="00300E3C" w:rsidP="008D05C8">
      <w:pPr>
        <w:jc w:val="right"/>
        <w:rPr>
          <w:b/>
          <w:sz w:val="20"/>
          <w:szCs w:val="20"/>
        </w:rPr>
      </w:pPr>
      <w:r w:rsidRPr="00DD311C">
        <w:rPr>
          <w:b/>
          <w:noProof/>
          <w:sz w:val="20"/>
          <w:szCs w:val="20"/>
        </w:rPr>
        <w:drawing>
          <wp:inline distT="0" distB="0" distL="0" distR="0" wp14:anchorId="2211182D" wp14:editId="04D9378A">
            <wp:extent cx="2276475" cy="609600"/>
            <wp:effectExtent l="19050" t="0" r="9525" b="0"/>
            <wp:docPr id="2" name="Picture 1" descr="Microsoft-Certifi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crosoft-Certified.png"/>
                    <pic:cNvPicPr/>
                  </pic:nvPicPr>
                  <pic:blipFill>
                    <a:blip r:embed="rId6"/>
                    <a:stretch>
                      <a:fillRect/>
                    </a:stretch>
                  </pic:blipFill>
                  <pic:spPr>
                    <a:xfrm>
                      <a:off x="0" y="0"/>
                      <a:ext cx="2280442" cy="610662"/>
                    </a:xfrm>
                    <a:prstGeom prst="rect">
                      <a:avLst/>
                    </a:prstGeom>
                  </pic:spPr>
                </pic:pic>
              </a:graphicData>
            </a:graphic>
          </wp:inline>
        </w:drawing>
      </w:r>
      <w:r w:rsidR="00F677AD">
        <w:rPr>
          <w:b/>
          <w:sz w:val="20"/>
          <w:szCs w:val="20"/>
        </w:rPr>
        <w:t xml:space="preserve">                                                                                </w:t>
      </w:r>
      <w:r w:rsidR="00E301F3">
        <w:rPr>
          <w:b/>
          <w:sz w:val="20"/>
          <w:szCs w:val="20"/>
        </w:rPr>
        <w:t xml:space="preserve">                            </w:t>
      </w:r>
    </w:p>
    <w:p w14:paraId="24C839AB" w14:textId="432DDBCF" w:rsidR="006F573B" w:rsidRPr="00DD311C" w:rsidRDefault="00E301F3" w:rsidP="008D05C8">
      <w:pPr>
        <w:jc w:val="right"/>
        <w:rPr>
          <w:b/>
          <w:sz w:val="20"/>
          <w:szCs w:val="20"/>
        </w:rPr>
      </w:pPr>
      <w:bookmarkStart w:id="0" w:name="_GoBack"/>
      <w:proofErr w:type="spellStart"/>
      <w:r>
        <w:rPr>
          <w:b/>
          <w:sz w:val="20"/>
          <w:szCs w:val="20"/>
        </w:rPr>
        <w:t>Keerthi</w:t>
      </w:r>
      <w:proofErr w:type="spellEnd"/>
      <w:r w:rsidR="005A34C6">
        <w:rPr>
          <w:b/>
          <w:sz w:val="20"/>
          <w:szCs w:val="20"/>
        </w:rPr>
        <w:t xml:space="preserve"> </w:t>
      </w:r>
      <w:proofErr w:type="spellStart"/>
      <w:r w:rsidR="005A34C6">
        <w:rPr>
          <w:b/>
          <w:sz w:val="20"/>
          <w:szCs w:val="20"/>
        </w:rPr>
        <w:t>Sambavi</w:t>
      </w:r>
      <w:proofErr w:type="spellEnd"/>
      <w:r w:rsidR="006F573B" w:rsidRPr="00DD311C">
        <w:rPr>
          <w:b/>
          <w:sz w:val="20"/>
          <w:szCs w:val="20"/>
        </w:rPr>
        <w:tab/>
        <w:t xml:space="preserve">              </w:t>
      </w:r>
      <w:r w:rsidR="006F573B" w:rsidRPr="00DD311C">
        <w:rPr>
          <w:b/>
          <w:sz w:val="20"/>
          <w:szCs w:val="20"/>
        </w:rPr>
        <w:tab/>
      </w:r>
      <w:r w:rsidR="006F573B" w:rsidRPr="00DD311C">
        <w:rPr>
          <w:b/>
          <w:sz w:val="20"/>
          <w:szCs w:val="20"/>
        </w:rPr>
        <w:tab/>
      </w:r>
      <w:r w:rsidR="006F573B" w:rsidRPr="00DD311C">
        <w:rPr>
          <w:b/>
          <w:sz w:val="20"/>
          <w:szCs w:val="20"/>
        </w:rPr>
        <w:tab/>
      </w:r>
      <w:r w:rsidR="006F573B" w:rsidRPr="00DD311C">
        <w:rPr>
          <w:b/>
          <w:sz w:val="20"/>
          <w:szCs w:val="20"/>
        </w:rPr>
        <w:tab/>
      </w:r>
      <w:r w:rsidR="006F573B" w:rsidRPr="00DD311C">
        <w:rPr>
          <w:b/>
          <w:sz w:val="20"/>
          <w:szCs w:val="20"/>
        </w:rPr>
        <w:tab/>
      </w:r>
      <w:r w:rsidR="006F573B" w:rsidRPr="00DD311C">
        <w:rPr>
          <w:b/>
          <w:sz w:val="20"/>
          <w:szCs w:val="20"/>
        </w:rPr>
        <w:tab/>
      </w:r>
      <w:r w:rsidR="006F573B" w:rsidRPr="00DD311C">
        <w:rPr>
          <w:b/>
          <w:sz w:val="20"/>
          <w:szCs w:val="20"/>
        </w:rPr>
        <w:tab/>
        <w:t xml:space="preserve">                    </w:t>
      </w:r>
      <w:r w:rsidR="008D05C8" w:rsidRPr="00DD311C">
        <w:rPr>
          <w:b/>
          <w:sz w:val="20"/>
          <w:szCs w:val="20"/>
        </w:rPr>
        <w:t xml:space="preserve">                               </w:t>
      </w:r>
      <w:r w:rsidR="006F573B" w:rsidRPr="00DD311C">
        <w:rPr>
          <w:b/>
          <w:sz w:val="20"/>
          <w:szCs w:val="20"/>
        </w:rPr>
        <w:t xml:space="preserve"> .Net Developer</w:t>
      </w:r>
    </w:p>
    <w:p w14:paraId="30591629" w14:textId="4BE484D9" w:rsidR="005C1955" w:rsidRPr="00DD311C" w:rsidRDefault="008D05C8" w:rsidP="008D05C8">
      <w:pPr>
        <w:jc w:val="right"/>
        <w:rPr>
          <w:b/>
          <w:sz w:val="20"/>
          <w:szCs w:val="20"/>
        </w:rPr>
      </w:pPr>
      <w:r w:rsidRPr="00DD311C">
        <w:rPr>
          <w:b/>
          <w:sz w:val="20"/>
          <w:szCs w:val="20"/>
        </w:rPr>
        <w:t xml:space="preserve">                                                                                                                                                                   </w:t>
      </w:r>
      <w:r w:rsidR="00CA236B" w:rsidRPr="00DD311C">
        <w:rPr>
          <w:b/>
          <w:sz w:val="20"/>
          <w:szCs w:val="20"/>
        </w:rPr>
        <w:t>Contact:</w:t>
      </w:r>
      <w:r w:rsidR="009C5939">
        <w:rPr>
          <w:b/>
          <w:sz w:val="20"/>
          <w:szCs w:val="20"/>
        </w:rPr>
        <w:t xml:space="preserve"> 3024803669</w:t>
      </w:r>
      <w:r w:rsidR="00985F36" w:rsidRPr="00DD311C">
        <w:rPr>
          <w:sz w:val="20"/>
          <w:szCs w:val="20"/>
        </w:rPr>
        <w:tab/>
      </w:r>
      <w:r w:rsidR="003313E3" w:rsidRPr="00DD311C">
        <w:rPr>
          <w:b/>
          <w:sz w:val="20"/>
          <w:szCs w:val="20"/>
        </w:rPr>
        <w:t>Email:</w:t>
      </w:r>
      <w:r w:rsidRPr="00DD311C">
        <w:rPr>
          <w:b/>
          <w:sz w:val="20"/>
          <w:szCs w:val="20"/>
        </w:rPr>
        <w:t xml:space="preserve"> </w:t>
      </w:r>
      <w:r w:rsidR="00E301F3">
        <w:rPr>
          <w:b/>
          <w:sz w:val="20"/>
          <w:szCs w:val="20"/>
        </w:rPr>
        <w:t>Keerthisam</w:t>
      </w:r>
      <w:r w:rsidR="005D6F2B">
        <w:rPr>
          <w:b/>
          <w:sz w:val="20"/>
          <w:szCs w:val="20"/>
        </w:rPr>
        <w:t>7</w:t>
      </w:r>
      <w:r w:rsidR="00E51023" w:rsidRPr="00DD311C">
        <w:rPr>
          <w:b/>
          <w:sz w:val="20"/>
          <w:szCs w:val="20"/>
        </w:rPr>
        <w:t>@gmail.com</w:t>
      </w:r>
    </w:p>
    <w:p w14:paraId="64B3EFD8" w14:textId="77777777" w:rsidR="00F9450B" w:rsidRPr="00DD311C" w:rsidRDefault="00F9450B" w:rsidP="00E22F82">
      <w:pPr>
        <w:jc w:val="center"/>
        <w:rPr>
          <w:b/>
          <w:sz w:val="20"/>
          <w:szCs w:val="20"/>
        </w:rPr>
      </w:pPr>
    </w:p>
    <w:bookmarkEnd w:id="0"/>
    <w:p w14:paraId="66052036" w14:textId="77777777" w:rsidR="005C1955" w:rsidRPr="00DD311C" w:rsidRDefault="005C1955" w:rsidP="005C1955">
      <w:pPr>
        <w:pBdr>
          <w:top w:val="thinThickSmallGap" w:sz="18" w:space="0" w:color="auto"/>
        </w:pBdr>
        <w:jc w:val="both"/>
        <w:rPr>
          <w:sz w:val="20"/>
          <w:szCs w:val="20"/>
        </w:rPr>
      </w:pPr>
    </w:p>
    <w:p w14:paraId="6DB1A349" w14:textId="77777777" w:rsidR="005C1955" w:rsidRPr="00DD311C" w:rsidRDefault="005C1955" w:rsidP="005C1955">
      <w:pPr>
        <w:spacing w:after="40"/>
        <w:jc w:val="both"/>
        <w:rPr>
          <w:b/>
          <w:smallCaps/>
          <w:sz w:val="20"/>
          <w:szCs w:val="20"/>
        </w:rPr>
      </w:pPr>
      <w:r w:rsidRPr="00DD311C">
        <w:rPr>
          <w:b/>
          <w:smallCaps/>
          <w:sz w:val="20"/>
          <w:szCs w:val="20"/>
        </w:rPr>
        <w:t>Summary</w:t>
      </w:r>
      <w:r w:rsidRPr="00DD311C">
        <w:rPr>
          <w:b/>
          <w:sz w:val="20"/>
          <w:szCs w:val="20"/>
        </w:rPr>
        <w:t>:</w:t>
      </w:r>
    </w:p>
    <w:p w14:paraId="52D22865" w14:textId="77777777" w:rsidR="00E22F82" w:rsidRPr="00DD311C" w:rsidRDefault="00E22F82" w:rsidP="00E22F82">
      <w:pPr>
        <w:pStyle w:val="NoSpacing"/>
        <w:numPr>
          <w:ilvl w:val="0"/>
          <w:numId w:val="2"/>
        </w:numPr>
        <w:jc w:val="both"/>
        <w:rPr>
          <w:rFonts w:ascii="Times New Roman" w:hAnsi="Times New Roman"/>
          <w:b/>
          <w:sz w:val="20"/>
          <w:szCs w:val="20"/>
        </w:rPr>
      </w:pPr>
      <w:r w:rsidRPr="00DD311C">
        <w:rPr>
          <w:rFonts w:ascii="Times New Roman" w:hAnsi="Times New Roman"/>
          <w:sz w:val="20"/>
          <w:szCs w:val="20"/>
          <w:shd w:val="clear" w:color="auto" w:fill="FFFFFF"/>
        </w:rPr>
        <w:t xml:space="preserve"> 8+Years of Planning, Analysis, Design, Implementation, Testing and Maintenance of </w:t>
      </w:r>
      <w:r w:rsidRPr="00DD311C">
        <w:rPr>
          <w:rFonts w:ascii="Times New Roman" w:hAnsi="Times New Roman"/>
          <w:b/>
          <w:sz w:val="20"/>
          <w:szCs w:val="20"/>
          <w:shd w:val="clear" w:color="auto" w:fill="FFFFFF"/>
        </w:rPr>
        <w:t xml:space="preserve">Object Oriented Programming Concepts (OOPS), Service Oriented Architecture (SOA) </w:t>
      </w:r>
      <w:r w:rsidRPr="00DD311C">
        <w:rPr>
          <w:rFonts w:ascii="Times New Roman" w:hAnsi="Times New Roman"/>
          <w:sz w:val="20"/>
          <w:szCs w:val="20"/>
          <w:shd w:val="clear" w:color="auto" w:fill="FFFFFF"/>
        </w:rPr>
        <w:t xml:space="preserve">based applications, </w:t>
      </w:r>
      <w:r w:rsidRPr="00DD311C">
        <w:rPr>
          <w:rFonts w:ascii="Times New Roman" w:hAnsi="Times New Roman"/>
          <w:b/>
          <w:sz w:val="20"/>
          <w:szCs w:val="20"/>
          <w:shd w:val="clear" w:color="auto" w:fill="FFFFFF"/>
        </w:rPr>
        <w:t>Web</w:t>
      </w:r>
      <w:r w:rsidR="004A4236" w:rsidRPr="00DD311C">
        <w:rPr>
          <w:rFonts w:ascii="Times New Roman" w:hAnsi="Times New Roman"/>
          <w:b/>
          <w:sz w:val="20"/>
          <w:szCs w:val="20"/>
          <w:shd w:val="clear" w:color="auto" w:fill="FFFFFF"/>
        </w:rPr>
        <w:t xml:space="preserve"> </w:t>
      </w:r>
      <w:r w:rsidRPr="00DD311C">
        <w:rPr>
          <w:rFonts w:ascii="Times New Roman" w:hAnsi="Times New Roman"/>
          <w:b/>
          <w:sz w:val="20"/>
          <w:szCs w:val="20"/>
          <w:shd w:val="clear" w:color="auto" w:fill="FFFFFF"/>
        </w:rPr>
        <w:t>Based and Windows applications using Client-Server and N-tier Architectures.</w:t>
      </w:r>
    </w:p>
    <w:p w14:paraId="636494B7" w14:textId="77777777" w:rsidR="00E22F82" w:rsidRPr="00DD311C" w:rsidRDefault="00E22F82" w:rsidP="00E22F82">
      <w:pPr>
        <w:pStyle w:val="NoSpacing"/>
        <w:numPr>
          <w:ilvl w:val="0"/>
          <w:numId w:val="2"/>
        </w:numPr>
        <w:jc w:val="both"/>
        <w:rPr>
          <w:rFonts w:ascii="Times New Roman" w:hAnsi="Times New Roman"/>
          <w:b/>
          <w:sz w:val="20"/>
          <w:szCs w:val="20"/>
        </w:rPr>
      </w:pPr>
      <w:r w:rsidRPr="00DD311C">
        <w:rPr>
          <w:rFonts w:ascii="Times New Roman" w:hAnsi="Times New Roman"/>
          <w:sz w:val="20"/>
          <w:szCs w:val="20"/>
        </w:rPr>
        <w:t xml:space="preserve"> Experience in designing applications using </w:t>
      </w:r>
      <w:r w:rsidRPr="00DD311C">
        <w:rPr>
          <w:rFonts w:ascii="Times New Roman" w:hAnsi="Times New Roman"/>
          <w:b/>
          <w:sz w:val="20"/>
          <w:szCs w:val="20"/>
        </w:rPr>
        <w:t>UML, SCRUM,</w:t>
      </w:r>
      <w:r w:rsidR="004A4236" w:rsidRPr="00DD311C">
        <w:rPr>
          <w:rFonts w:ascii="Times New Roman" w:hAnsi="Times New Roman"/>
          <w:b/>
          <w:sz w:val="20"/>
          <w:szCs w:val="20"/>
        </w:rPr>
        <w:t xml:space="preserve"> </w:t>
      </w:r>
      <w:r w:rsidRPr="00DD311C">
        <w:rPr>
          <w:rFonts w:ascii="Times New Roman" w:hAnsi="Times New Roman"/>
          <w:b/>
          <w:sz w:val="20"/>
          <w:szCs w:val="20"/>
        </w:rPr>
        <w:t>Use Cases and Design Patterns, Agile and Scum</w:t>
      </w:r>
      <w:r w:rsidR="004A4236" w:rsidRPr="00DD311C">
        <w:rPr>
          <w:rFonts w:ascii="Times New Roman" w:hAnsi="Times New Roman"/>
          <w:b/>
          <w:sz w:val="20"/>
          <w:szCs w:val="20"/>
        </w:rPr>
        <w:t xml:space="preserve"> </w:t>
      </w:r>
      <w:r w:rsidRPr="00DD311C">
        <w:rPr>
          <w:rFonts w:ascii="Times New Roman" w:hAnsi="Times New Roman"/>
          <w:b/>
          <w:sz w:val="20"/>
          <w:szCs w:val="20"/>
        </w:rPr>
        <w:t>Methodologies.</w:t>
      </w:r>
    </w:p>
    <w:p w14:paraId="24AA0B25" w14:textId="77777777" w:rsidR="0091603F" w:rsidRPr="00DD311C" w:rsidRDefault="007949F7" w:rsidP="0091603F">
      <w:pPr>
        <w:pStyle w:val="NoSpacing"/>
        <w:numPr>
          <w:ilvl w:val="0"/>
          <w:numId w:val="2"/>
        </w:numPr>
        <w:jc w:val="both"/>
        <w:rPr>
          <w:rFonts w:ascii="Times New Roman" w:hAnsi="Times New Roman"/>
          <w:sz w:val="20"/>
          <w:szCs w:val="20"/>
        </w:rPr>
      </w:pPr>
      <w:r w:rsidRPr="00DD311C">
        <w:rPr>
          <w:rFonts w:ascii="Times New Roman" w:hAnsi="Times New Roman"/>
          <w:sz w:val="20"/>
          <w:szCs w:val="20"/>
          <w:shd w:val="clear" w:color="auto" w:fill="FFFFFF"/>
        </w:rPr>
        <w:t>Experience</w:t>
      </w:r>
      <w:r w:rsidR="0091603F" w:rsidRPr="00DD311C">
        <w:rPr>
          <w:rFonts w:ascii="Times New Roman" w:hAnsi="Times New Roman"/>
          <w:sz w:val="20"/>
          <w:szCs w:val="20"/>
          <w:shd w:val="clear" w:color="auto" w:fill="FFFFFF"/>
        </w:rPr>
        <w:t xml:space="preserve"> with all phases of software design lifecycle management and implementation</w:t>
      </w:r>
    </w:p>
    <w:p w14:paraId="2A7A5C0A" w14:textId="77777777" w:rsidR="005C1955" w:rsidRPr="00DD311C" w:rsidRDefault="006362DD" w:rsidP="005C1955">
      <w:pPr>
        <w:numPr>
          <w:ilvl w:val="0"/>
          <w:numId w:val="2"/>
        </w:numPr>
        <w:jc w:val="both"/>
        <w:rPr>
          <w:sz w:val="20"/>
          <w:szCs w:val="20"/>
        </w:rPr>
      </w:pPr>
      <w:r w:rsidRPr="00DD311C">
        <w:rPr>
          <w:sz w:val="20"/>
          <w:szCs w:val="20"/>
        </w:rPr>
        <w:t>K</w:t>
      </w:r>
      <w:r w:rsidR="005C1955" w:rsidRPr="00DD311C">
        <w:rPr>
          <w:sz w:val="20"/>
          <w:szCs w:val="20"/>
        </w:rPr>
        <w:t xml:space="preserve">nowledge of Object Oriented Programming Concepts, in applying </w:t>
      </w:r>
      <w:r w:rsidR="005C1955" w:rsidRPr="00DD311C">
        <w:rPr>
          <w:b/>
          <w:sz w:val="20"/>
          <w:szCs w:val="20"/>
        </w:rPr>
        <w:t>Object Oriented Analysis and Design (OOAD)</w:t>
      </w:r>
      <w:r w:rsidR="005C1955" w:rsidRPr="00DD311C">
        <w:rPr>
          <w:sz w:val="20"/>
          <w:szCs w:val="20"/>
        </w:rPr>
        <w:t xml:space="preserve">, </w:t>
      </w:r>
      <w:r w:rsidR="005C1955" w:rsidRPr="00DD311C">
        <w:rPr>
          <w:b/>
          <w:sz w:val="20"/>
          <w:szCs w:val="20"/>
        </w:rPr>
        <w:t>UML</w:t>
      </w:r>
      <w:r w:rsidR="005C1955" w:rsidRPr="00DD311C">
        <w:rPr>
          <w:sz w:val="20"/>
          <w:szCs w:val="20"/>
        </w:rPr>
        <w:t xml:space="preserve"> and design patterns like </w:t>
      </w:r>
      <w:r w:rsidR="005C1955" w:rsidRPr="00DD311C">
        <w:rPr>
          <w:b/>
          <w:sz w:val="20"/>
          <w:szCs w:val="20"/>
        </w:rPr>
        <w:t>Singleton</w:t>
      </w:r>
      <w:r w:rsidR="005C1955" w:rsidRPr="00DD311C">
        <w:rPr>
          <w:sz w:val="20"/>
          <w:szCs w:val="20"/>
        </w:rPr>
        <w:t xml:space="preserve"> and </w:t>
      </w:r>
      <w:r w:rsidR="005C1955" w:rsidRPr="00DD311C">
        <w:rPr>
          <w:b/>
          <w:sz w:val="20"/>
          <w:szCs w:val="20"/>
        </w:rPr>
        <w:t>MVC framework</w:t>
      </w:r>
    </w:p>
    <w:p w14:paraId="3329BE0E" w14:textId="6E969D11" w:rsidR="00E22F82" w:rsidRDefault="00E22F82" w:rsidP="005C1955">
      <w:pPr>
        <w:numPr>
          <w:ilvl w:val="0"/>
          <w:numId w:val="2"/>
        </w:numPr>
        <w:jc w:val="both"/>
        <w:rPr>
          <w:b/>
          <w:sz w:val="20"/>
          <w:szCs w:val="20"/>
        </w:rPr>
      </w:pPr>
      <w:r w:rsidRPr="00DD311C">
        <w:rPr>
          <w:sz w:val="20"/>
          <w:szCs w:val="20"/>
        </w:rPr>
        <w:t xml:space="preserve">Strong .NET experience using C# and Extensive Expertise in working </w:t>
      </w:r>
      <w:r w:rsidRPr="00DD311C">
        <w:rPr>
          <w:b/>
          <w:sz w:val="20"/>
          <w:szCs w:val="20"/>
        </w:rPr>
        <w:t>with MVC 5.0/4.0/3.0, Microsoft.Net Framework</w:t>
      </w:r>
      <w:r w:rsidRPr="00DD311C">
        <w:rPr>
          <w:sz w:val="20"/>
          <w:szCs w:val="20"/>
        </w:rPr>
        <w:t xml:space="preserve"> (5.0/4.0/3.5/3.0/2.0/1.0) developing </w:t>
      </w:r>
      <w:r w:rsidRPr="00DD311C">
        <w:rPr>
          <w:b/>
          <w:sz w:val="20"/>
          <w:szCs w:val="20"/>
        </w:rPr>
        <w:t>Win Forms, WebServices, Win Services, Web Pages using ASP.Net, VB.Net, ADO.NET, Visual Studio (</w:t>
      </w:r>
      <w:r w:rsidR="00286566">
        <w:rPr>
          <w:b/>
          <w:sz w:val="20"/>
          <w:szCs w:val="20"/>
        </w:rPr>
        <w:t>2015/</w:t>
      </w:r>
      <w:r w:rsidRPr="00DD311C">
        <w:rPr>
          <w:b/>
          <w:sz w:val="20"/>
          <w:szCs w:val="20"/>
        </w:rPr>
        <w:t>2013,2010,2008,2005), IIS, VBScript, JavaScript, HTML and Crystal Reports.</w:t>
      </w:r>
    </w:p>
    <w:p w14:paraId="636CF16E" w14:textId="77777777" w:rsidR="00261C83" w:rsidRDefault="00261C83" w:rsidP="005C1955">
      <w:pPr>
        <w:numPr>
          <w:ilvl w:val="0"/>
          <w:numId w:val="2"/>
        </w:numPr>
        <w:jc w:val="both"/>
        <w:rPr>
          <w:b/>
          <w:sz w:val="20"/>
          <w:szCs w:val="20"/>
        </w:rPr>
      </w:pPr>
      <w:r w:rsidRPr="00261C83">
        <w:rPr>
          <w:sz w:val="20"/>
          <w:szCs w:val="20"/>
        </w:rPr>
        <w:t>Strong knowledge of</w:t>
      </w:r>
      <w:r w:rsidRPr="00261C83">
        <w:rPr>
          <w:b/>
          <w:sz w:val="20"/>
          <w:szCs w:val="20"/>
        </w:rPr>
        <w:t xml:space="preserve"> XML Schema, GJXML, XML, XSLT, and NIEM</w:t>
      </w:r>
    </w:p>
    <w:p w14:paraId="679733E0" w14:textId="668787BB" w:rsidR="00601F1E" w:rsidRPr="00601F1E" w:rsidRDefault="00601F1E" w:rsidP="005C1955">
      <w:pPr>
        <w:numPr>
          <w:ilvl w:val="0"/>
          <w:numId w:val="2"/>
        </w:numPr>
        <w:jc w:val="both"/>
        <w:rPr>
          <w:sz w:val="20"/>
          <w:szCs w:val="20"/>
        </w:rPr>
      </w:pPr>
      <w:r w:rsidRPr="00601F1E">
        <w:rPr>
          <w:sz w:val="20"/>
          <w:szCs w:val="20"/>
        </w:rPr>
        <w:t>Comprehensive understanding and experience of a range of Microsoft platforms including Exchange Server, Active Directory, SharePoint, Lync and Windows Server operating systems</w:t>
      </w:r>
    </w:p>
    <w:p w14:paraId="6576FAB3" w14:textId="77777777" w:rsidR="00A831A7" w:rsidRPr="00A831A7" w:rsidRDefault="00A831A7" w:rsidP="005C1955">
      <w:pPr>
        <w:numPr>
          <w:ilvl w:val="0"/>
          <w:numId w:val="2"/>
        </w:numPr>
        <w:jc w:val="both"/>
        <w:rPr>
          <w:sz w:val="20"/>
          <w:szCs w:val="20"/>
        </w:rPr>
      </w:pPr>
      <w:r w:rsidRPr="00A831A7">
        <w:rPr>
          <w:sz w:val="20"/>
          <w:szCs w:val="20"/>
        </w:rPr>
        <w:t xml:space="preserve">Strong experience of developing, implementing and maintaining application systems under UNIX Operating System using </w:t>
      </w:r>
      <w:r w:rsidRPr="00A831A7">
        <w:rPr>
          <w:b/>
          <w:sz w:val="20"/>
          <w:szCs w:val="20"/>
        </w:rPr>
        <w:t>SQL, PL/SQL, SQL*FORMS, C, PRO*C, SQL Server, Unix Shell Script, Oracle 10g/9i database</w:t>
      </w:r>
      <w:r w:rsidRPr="00A831A7">
        <w:rPr>
          <w:sz w:val="20"/>
          <w:szCs w:val="20"/>
        </w:rPr>
        <w:t>.</w:t>
      </w:r>
    </w:p>
    <w:p w14:paraId="207C9AE4" w14:textId="77777777" w:rsidR="0074039D" w:rsidRDefault="0074039D" w:rsidP="005C1955">
      <w:pPr>
        <w:numPr>
          <w:ilvl w:val="0"/>
          <w:numId w:val="2"/>
        </w:numPr>
        <w:jc w:val="both"/>
        <w:rPr>
          <w:sz w:val="20"/>
          <w:szCs w:val="20"/>
        </w:rPr>
      </w:pPr>
      <w:r w:rsidRPr="0074039D">
        <w:rPr>
          <w:sz w:val="20"/>
          <w:szCs w:val="20"/>
        </w:rPr>
        <w:t xml:space="preserve">Knowledge of advanced level programming in </w:t>
      </w:r>
      <w:r w:rsidRPr="0074039D">
        <w:rPr>
          <w:b/>
          <w:sz w:val="20"/>
          <w:szCs w:val="20"/>
        </w:rPr>
        <w:t xml:space="preserve">C/C++ </w:t>
      </w:r>
      <w:r w:rsidRPr="0074039D">
        <w:rPr>
          <w:sz w:val="20"/>
          <w:szCs w:val="20"/>
        </w:rPr>
        <w:t xml:space="preserve">including thread synchronization multithreading, multi processing, concurrency and </w:t>
      </w:r>
      <w:r w:rsidRPr="00057793">
        <w:rPr>
          <w:b/>
          <w:sz w:val="20"/>
          <w:szCs w:val="20"/>
        </w:rPr>
        <w:t>TCP/IP</w:t>
      </w:r>
      <w:r w:rsidRPr="0074039D">
        <w:rPr>
          <w:sz w:val="20"/>
          <w:szCs w:val="20"/>
        </w:rPr>
        <w:t xml:space="preserve"> Socket Programming.</w:t>
      </w:r>
    </w:p>
    <w:p w14:paraId="1544BC21" w14:textId="48A09C55" w:rsidR="006C3629" w:rsidRPr="0074039D" w:rsidRDefault="006C3629" w:rsidP="005C1955">
      <w:pPr>
        <w:numPr>
          <w:ilvl w:val="0"/>
          <w:numId w:val="2"/>
        </w:numPr>
        <w:jc w:val="both"/>
        <w:rPr>
          <w:sz w:val="20"/>
          <w:szCs w:val="20"/>
        </w:rPr>
      </w:pPr>
      <w:r w:rsidRPr="006C3629">
        <w:rPr>
          <w:sz w:val="20"/>
          <w:szCs w:val="20"/>
        </w:rPr>
        <w:t>Experience working on developing DB2 Stored Procedures, online CICS tools, SOLA (Service Oriented Legacy Architecture) templates.</w:t>
      </w:r>
    </w:p>
    <w:p w14:paraId="674EEBF3" w14:textId="77777777" w:rsidR="005C1955" w:rsidRPr="00DD311C" w:rsidRDefault="005C1955" w:rsidP="005C1955">
      <w:pPr>
        <w:pStyle w:val="NoSpacing"/>
        <w:numPr>
          <w:ilvl w:val="0"/>
          <w:numId w:val="2"/>
        </w:numPr>
        <w:jc w:val="both"/>
        <w:rPr>
          <w:rFonts w:ascii="Times New Roman" w:hAnsi="Times New Roman"/>
          <w:sz w:val="20"/>
          <w:szCs w:val="20"/>
        </w:rPr>
      </w:pPr>
      <w:r w:rsidRPr="00DD311C">
        <w:rPr>
          <w:rFonts w:ascii="Times New Roman" w:hAnsi="Times New Roman"/>
          <w:bCs/>
          <w:sz w:val="20"/>
          <w:szCs w:val="20"/>
        </w:rPr>
        <w:t xml:space="preserve">Programming </w:t>
      </w:r>
      <w:r w:rsidRPr="00DD311C">
        <w:rPr>
          <w:rFonts w:ascii="Times New Roman" w:hAnsi="Times New Roman"/>
          <w:sz w:val="20"/>
          <w:szCs w:val="20"/>
        </w:rPr>
        <w:t>experience in .NET 1.1 &amp; 2.0, 3.0, 3.5, 4.0 Framework (</w:t>
      </w:r>
      <w:r w:rsidRPr="00DD311C">
        <w:rPr>
          <w:rFonts w:ascii="Times New Roman" w:hAnsi="Times New Roman"/>
          <w:b/>
          <w:sz w:val="20"/>
          <w:szCs w:val="20"/>
        </w:rPr>
        <w:t xml:space="preserve">C#, ASP.NET, VB.NET   Web Services, WCF Services, REST FUL Services, ADO.NET, LINQ to Entities </w:t>
      </w:r>
      <w:r w:rsidRPr="00DD311C">
        <w:rPr>
          <w:rFonts w:ascii="Times New Roman" w:hAnsi="Times New Roman"/>
          <w:sz w:val="20"/>
          <w:szCs w:val="20"/>
        </w:rPr>
        <w:t>and</w:t>
      </w:r>
      <w:r w:rsidRPr="00DD311C">
        <w:rPr>
          <w:rFonts w:ascii="Times New Roman" w:hAnsi="Times New Roman"/>
          <w:b/>
          <w:sz w:val="20"/>
          <w:szCs w:val="20"/>
        </w:rPr>
        <w:t xml:space="preserve"> AJAX)</w:t>
      </w:r>
    </w:p>
    <w:p w14:paraId="59BEC249" w14:textId="77777777" w:rsidR="00E22F82" w:rsidRDefault="00E22F82" w:rsidP="005C1955">
      <w:pPr>
        <w:pStyle w:val="NoSpacing"/>
        <w:numPr>
          <w:ilvl w:val="0"/>
          <w:numId w:val="2"/>
        </w:numPr>
        <w:jc w:val="both"/>
        <w:rPr>
          <w:rFonts w:ascii="Times New Roman" w:hAnsi="Times New Roman"/>
          <w:sz w:val="20"/>
          <w:szCs w:val="20"/>
        </w:rPr>
      </w:pPr>
      <w:r w:rsidRPr="00DD311C">
        <w:rPr>
          <w:rFonts w:ascii="Times New Roman" w:hAnsi="Times New Roman"/>
          <w:sz w:val="20"/>
          <w:szCs w:val="20"/>
        </w:rPr>
        <w:t xml:space="preserve"> Worked on new </w:t>
      </w:r>
      <w:r w:rsidRPr="00DD311C">
        <w:rPr>
          <w:rFonts w:ascii="Times New Roman" w:hAnsi="Times New Roman"/>
          <w:b/>
          <w:sz w:val="20"/>
          <w:szCs w:val="20"/>
        </w:rPr>
        <w:t>Ajax Framework Mode</w:t>
      </w:r>
      <w:r w:rsidRPr="00DD311C">
        <w:rPr>
          <w:rFonts w:ascii="Times New Roman" w:hAnsi="Times New Roman"/>
          <w:sz w:val="20"/>
          <w:szCs w:val="20"/>
        </w:rPr>
        <w:t xml:space="preserve"> property of ASP.NET 4.0, which controls components of the </w:t>
      </w:r>
      <w:r w:rsidRPr="00DD311C">
        <w:rPr>
          <w:rFonts w:ascii="Times New Roman" w:hAnsi="Times New Roman"/>
          <w:b/>
          <w:sz w:val="20"/>
          <w:szCs w:val="20"/>
        </w:rPr>
        <w:t>ASP.NET Ajax Library</w:t>
      </w:r>
      <w:r w:rsidRPr="00DD311C">
        <w:rPr>
          <w:rFonts w:ascii="Times New Roman" w:hAnsi="Times New Roman"/>
          <w:sz w:val="20"/>
          <w:szCs w:val="20"/>
        </w:rPr>
        <w:t>.</w:t>
      </w:r>
    </w:p>
    <w:p w14:paraId="4885D3E5" w14:textId="74B6641F" w:rsidR="008B6C2D" w:rsidRDefault="008B6C2D" w:rsidP="005C1955">
      <w:pPr>
        <w:pStyle w:val="NoSpacing"/>
        <w:numPr>
          <w:ilvl w:val="0"/>
          <w:numId w:val="2"/>
        </w:numPr>
        <w:jc w:val="both"/>
        <w:rPr>
          <w:rFonts w:ascii="Times New Roman" w:hAnsi="Times New Roman"/>
          <w:sz w:val="20"/>
          <w:szCs w:val="20"/>
        </w:rPr>
      </w:pPr>
      <w:r>
        <w:rPr>
          <w:rFonts w:ascii="Times New Roman" w:hAnsi="Times New Roman"/>
          <w:sz w:val="20"/>
          <w:szCs w:val="20"/>
        </w:rPr>
        <w:t>E</w:t>
      </w:r>
      <w:r w:rsidRPr="008B6C2D">
        <w:rPr>
          <w:rFonts w:ascii="Times New Roman" w:hAnsi="Times New Roman"/>
          <w:sz w:val="20"/>
          <w:szCs w:val="20"/>
        </w:rPr>
        <w:t>fficiently worked as a remote developer, coordinating with the team members through Bugzilla, Lync, Slack, GotoMeeting, phone Calls and Outlook.</w:t>
      </w:r>
    </w:p>
    <w:p w14:paraId="06BDD7F3" w14:textId="77777777" w:rsidR="008F57E3" w:rsidRDefault="008F57E3" w:rsidP="005C1955">
      <w:pPr>
        <w:pStyle w:val="NoSpacing"/>
        <w:numPr>
          <w:ilvl w:val="0"/>
          <w:numId w:val="2"/>
        </w:numPr>
        <w:jc w:val="both"/>
        <w:rPr>
          <w:rFonts w:ascii="Times New Roman" w:hAnsi="Times New Roman"/>
          <w:sz w:val="20"/>
          <w:szCs w:val="20"/>
        </w:rPr>
      </w:pPr>
      <w:r w:rsidRPr="008F57E3">
        <w:rPr>
          <w:rFonts w:ascii="Times New Roman" w:hAnsi="Times New Roman"/>
          <w:sz w:val="20"/>
          <w:szCs w:val="20"/>
        </w:rPr>
        <w:t>Experienced in WinForms application development using VC++, VC#, ADO.NET</w:t>
      </w:r>
      <w:proofErr w:type="gramStart"/>
      <w:r w:rsidRPr="008F57E3">
        <w:rPr>
          <w:rFonts w:ascii="Times New Roman" w:hAnsi="Times New Roman"/>
          <w:sz w:val="20"/>
          <w:szCs w:val="20"/>
        </w:rPr>
        <w:t>,WPF</w:t>
      </w:r>
      <w:proofErr w:type="gramEnd"/>
      <w:r w:rsidRPr="008F57E3">
        <w:rPr>
          <w:rFonts w:ascii="Times New Roman" w:hAnsi="Times New Roman"/>
          <w:sz w:val="20"/>
          <w:szCs w:val="20"/>
        </w:rPr>
        <w:t>.</w:t>
      </w:r>
    </w:p>
    <w:p w14:paraId="7D18D543" w14:textId="2D4F1E78" w:rsidR="00207CB3" w:rsidRDefault="00207CB3" w:rsidP="005C1955">
      <w:pPr>
        <w:pStyle w:val="NoSpacing"/>
        <w:numPr>
          <w:ilvl w:val="0"/>
          <w:numId w:val="2"/>
        </w:numPr>
        <w:jc w:val="both"/>
        <w:rPr>
          <w:rFonts w:ascii="Times New Roman" w:hAnsi="Times New Roman"/>
          <w:sz w:val="20"/>
          <w:szCs w:val="20"/>
        </w:rPr>
      </w:pPr>
      <w:r w:rsidRPr="00207CB3">
        <w:rPr>
          <w:rFonts w:ascii="Times New Roman" w:hAnsi="Times New Roman"/>
          <w:sz w:val="20"/>
          <w:szCs w:val="20"/>
        </w:rPr>
        <w:t xml:space="preserve">Good Knowledge on third party </w:t>
      </w:r>
      <w:proofErr w:type="spellStart"/>
      <w:r w:rsidRPr="00207CB3">
        <w:rPr>
          <w:rFonts w:ascii="Times New Roman" w:hAnsi="Times New Roman"/>
          <w:sz w:val="20"/>
          <w:szCs w:val="20"/>
        </w:rPr>
        <w:t>Telerik</w:t>
      </w:r>
      <w:proofErr w:type="spellEnd"/>
      <w:r w:rsidRPr="00207CB3">
        <w:rPr>
          <w:rFonts w:ascii="Times New Roman" w:hAnsi="Times New Roman"/>
          <w:sz w:val="20"/>
          <w:szCs w:val="20"/>
        </w:rPr>
        <w:t xml:space="preserve"> controls, Kendo User Interface.</w:t>
      </w:r>
    </w:p>
    <w:p w14:paraId="3C122F8A" w14:textId="77777777" w:rsidR="00AE7A8E" w:rsidRDefault="00AE7A8E" w:rsidP="005C1955">
      <w:pPr>
        <w:pStyle w:val="NoSpacing"/>
        <w:numPr>
          <w:ilvl w:val="0"/>
          <w:numId w:val="2"/>
        </w:numPr>
        <w:jc w:val="both"/>
        <w:rPr>
          <w:rFonts w:ascii="Times New Roman" w:hAnsi="Times New Roman"/>
          <w:sz w:val="20"/>
          <w:szCs w:val="20"/>
        </w:rPr>
      </w:pPr>
      <w:r>
        <w:rPr>
          <w:rFonts w:ascii="Times New Roman" w:hAnsi="Times New Roman"/>
          <w:sz w:val="20"/>
          <w:szCs w:val="20"/>
        </w:rPr>
        <w:t>E</w:t>
      </w:r>
      <w:r w:rsidRPr="00AE7A8E">
        <w:rPr>
          <w:rFonts w:ascii="Times New Roman" w:hAnsi="Times New Roman"/>
          <w:sz w:val="20"/>
          <w:szCs w:val="20"/>
        </w:rPr>
        <w:t>xperience in maintaining and migrating Legacy applications (</w:t>
      </w:r>
      <w:r w:rsidRPr="00AE7A8E">
        <w:rPr>
          <w:rFonts w:ascii="Times New Roman" w:hAnsi="Times New Roman"/>
          <w:b/>
          <w:sz w:val="20"/>
          <w:szCs w:val="20"/>
        </w:rPr>
        <w:t>VB 6 &amp; Classic ASP</w:t>
      </w:r>
      <w:r w:rsidRPr="00AE7A8E">
        <w:rPr>
          <w:rFonts w:ascii="Times New Roman" w:hAnsi="Times New Roman"/>
          <w:sz w:val="20"/>
          <w:szCs w:val="20"/>
        </w:rPr>
        <w:t>) to .Net framework.</w:t>
      </w:r>
    </w:p>
    <w:p w14:paraId="1533B8DC" w14:textId="77777777" w:rsidR="00ED08B7" w:rsidRPr="00DD311C" w:rsidRDefault="00ED08B7" w:rsidP="005C1955">
      <w:pPr>
        <w:pStyle w:val="NoSpacing"/>
        <w:numPr>
          <w:ilvl w:val="0"/>
          <w:numId w:val="2"/>
        </w:numPr>
        <w:jc w:val="both"/>
        <w:rPr>
          <w:rFonts w:ascii="Times New Roman" w:hAnsi="Times New Roman"/>
          <w:sz w:val="20"/>
          <w:szCs w:val="20"/>
        </w:rPr>
      </w:pPr>
      <w:r w:rsidRPr="00ED08B7">
        <w:rPr>
          <w:rFonts w:ascii="Times New Roman" w:hAnsi="Times New Roman"/>
          <w:sz w:val="20"/>
          <w:szCs w:val="20"/>
        </w:rPr>
        <w:t xml:space="preserve">Having sound knowledge in developing RIA Application using </w:t>
      </w:r>
      <w:r w:rsidRPr="00ED08B7">
        <w:rPr>
          <w:rFonts w:ascii="Times New Roman" w:hAnsi="Times New Roman"/>
          <w:b/>
          <w:sz w:val="20"/>
          <w:szCs w:val="20"/>
        </w:rPr>
        <w:t>Silverlight2.0</w:t>
      </w:r>
      <w:r w:rsidRPr="00ED08B7">
        <w:rPr>
          <w:rFonts w:ascii="Times New Roman" w:hAnsi="Times New Roman"/>
          <w:sz w:val="20"/>
          <w:szCs w:val="20"/>
        </w:rPr>
        <w:t xml:space="preserve"> and integration with Asp.net</w:t>
      </w:r>
    </w:p>
    <w:p w14:paraId="7C47966D" w14:textId="77777777" w:rsidR="00F10433" w:rsidRDefault="00F10433" w:rsidP="005C1955">
      <w:pPr>
        <w:pStyle w:val="NoSpacing"/>
        <w:numPr>
          <w:ilvl w:val="0"/>
          <w:numId w:val="2"/>
        </w:numPr>
        <w:jc w:val="both"/>
        <w:rPr>
          <w:rFonts w:ascii="Times New Roman" w:hAnsi="Times New Roman"/>
          <w:b/>
          <w:sz w:val="20"/>
          <w:szCs w:val="20"/>
        </w:rPr>
      </w:pPr>
      <w:r w:rsidRPr="00DD311C">
        <w:rPr>
          <w:rFonts w:ascii="Times New Roman" w:hAnsi="Times New Roman"/>
          <w:sz w:val="20"/>
          <w:szCs w:val="20"/>
        </w:rPr>
        <w:t xml:space="preserve">Good understanding of authentication methodologies like </w:t>
      </w:r>
      <w:r w:rsidRPr="00DD311C">
        <w:rPr>
          <w:rFonts w:ascii="Times New Roman" w:hAnsi="Times New Roman"/>
          <w:b/>
          <w:sz w:val="20"/>
          <w:szCs w:val="20"/>
        </w:rPr>
        <w:t>oAuth, OpenID</w:t>
      </w:r>
      <w:r w:rsidRPr="00DD311C">
        <w:rPr>
          <w:rFonts w:ascii="Times New Roman" w:hAnsi="Times New Roman"/>
          <w:sz w:val="20"/>
          <w:szCs w:val="20"/>
        </w:rPr>
        <w:t xml:space="preserve"> and </w:t>
      </w:r>
      <w:r w:rsidRPr="00DD311C">
        <w:rPr>
          <w:rFonts w:ascii="Times New Roman" w:hAnsi="Times New Roman"/>
          <w:b/>
          <w:sz w:val="20"/>
          <w:szCs w:val="20"/>
        </w:rPr>
        <w:t>Azure Fabric Access Control Service.</w:t>
      </w:r>
    </w:p>
    <w:p w14:paraId="203DBFBC" w14:textId="737B8200" w:rsidR="00BC10DD" w:rsidRPr="00BC10DD" w:rsidRDefault="00BC10DD" w:rsidP="005C1955">
      <w:pPr>
        <w:pStyle w:val="NoSpacing"/>
        <w:numPr>
          <w:ilvl w:val="0"/>
          <w:numId w:val="2"/>
        </w:numPr>
        <w:jc w:val="both"/>
        <w:rPr>
          <w:rFonts w:ascii="Times New Roman" w:hAnsi="Times New Roman"/>
          <w:sz w:val="20"/>
          <w:szCs w:val="20"/>
        </w:rPr>
      </w:pPr>
      <w:r w:rsidRPr="00BC10DD">
        <w:rPr>
          <w:rFonts w:ascii="Times New Roman" w:hAnsi="Times New Roman"/>
          <w:sz w:val="20"/>
          <w:szCs w:val="20"/>
        </w:rPr>
        <w:t>Sound knowledge of SQL Server Analysis Services (SSAS), SharePoint 2010 development and Performance Point Services (PPS), SQL Server Reporting Services (SSRS), Power Pivot (Excel 2010).</w:t>
      </w:r>
    </w:p>
    <w:p w14:paraId="6162D0E0" w14:textId="77777777" w:rsidR="00AE7A8E" w:rsidRPr="00AE7A8E" w:rsidRDefault="00AE7A8E" w:rsidP="005C1955">
      <w:pPr>
        <w:pStyle w:val="NoSpacing"/>
        <w:numPr>
          <w:ilvl w:val="0"/>
          <w:numId w:val="2"/>
        </w:numPr>
        <w:jc w:val="both"/>
        <w:rPr>
          <w:rFonts w:ascii="Times New Roman" w:hAnsi="Times New Roman"/>
          <w:b/>
          <w:sz w:val="20"/>
          <w:szCs w:val="20"/>
        </w:rPr>
      </w:pPr>
      <w:r w:rsidRPr="00AE7A8E">
        <w:rPr>
          <w:rFonts w:ascii="Times New Roman" w:hAnsi="Times New Roman"/>
          <w:sz w:val="20"/>
          <w:szCs w:val="20"/>
        </w:rPr>
        <w:t xml:space="preserve">Good experience in </w:t>
      </w:r>
      <w:r w:rsidRPr="00AE7A8E">
        <w:rPr>
          <w:rFonts w:ascii="Times New Roman" w:hAnsi="Times New Roman"/>
          <w:b/>
          <w:sz w:val="20"/>
          <w:szCs w:val="20"/>
        </w:rPr>
        <w:t>Classic ASP, ASP.Net 1.1/2.0/3.0/3.5, VB Script, Java Script, HTML, DHTML, XML and CSS.</w:t>
      </w:r>
    </w:p>
    <w:p w14:paraId="26F41631" w14:textId="77777777" w:rsidR="005C1955" w:rsidRPr="00DD311C" w:rsidRDefault="005C1955" w:rsidP="005C1955">
      <w:pPr>
        <w:pStyle w:val="BodyText2"/>
        <w:numPr>
          <w:ilvl w:val="0"/>
          <w:numId w:val="2"/>
        </w:numPr>
        <w:spacing w:after="0" w:line="240" w:lineRule="auto"/>
        <w:jc w:val="both"/>
        <w:rPr>
          <w:b/>
          <w:bCs/>
        </w:rPr>
      </w:pPr>
      <w:r w:rsidRPr="00DD311C">
        <w:rPr>
          <w:bCs/>
        </w:rPr>
        <w:t>Experience in</w:t>
      </w:r>
      <w:r w:rsidRPr="00DD311C">
        <w:t xml:space="preserve"> web development with </w:t>
      </w:r>
      <w:r w:rsidRPr="00DD311C">
        <w:rPr>
          <w:b/>
        </w:rPr>
        <w:t xml:space="preserve">JavaScript, </w:t>
      </w:r>
      <w:r w:rsidR="009A2564" w:rsidRPr="00DD311C">
        <w:rPr>
          <w:b/>
        </w:rPr>
        <w:t>JQuery</w:t>
      </w:r>
      <w:r w:rsidRPr="00DD311C">
        <w:rPr>
          <w:b/>
        </w:rPr>
        <w:t>, AJAX, JSON, CSS, Knockout.JS, Angular.JS, HTML, HTML5</w:t>
      </w:r>
      <w:r w:rsidRPr="00DD311C">
        <w:rPr>
          <w:b/>
          <w:bCs/>
        </w:rPr>
        <w:t xml:space="preserve"> and</w:t>
      </w:r>
      <w:r w:rsidRPr="00DD311C">
        <w:rPr>
          <w:b/>
        </w:rPr>
        <w:t xml:space="preserve"> DHTML (CSS</w:t>
      </w:r>
      <w:r w:rsidRPr="00DD311C">
        <w:rPr>
          <w:b/>
          <w:bCs/>
        </w:rPr>
        <w:t>).</w:t>
      </w:r>
    </w:p>
    <w:p w14:paraId="7D041017" w14:textId="77777777" w:rsidR="00E22F82" w:rsidRDefault="00E22F82" w:rsidP="005C1955">
      <w:pPr>
        <w:pStyle w:val="BodyText2"/>
        <w:numPr>
          <w:ilvl w:val="0"/>
          <w:numId w:val="2"/>
        </w:numPr>
        <w:spacing w:after="0" w:line="240" w:lineRule="auto"/>
        <w:jc w:val="both"/>
        <w:rPr>
          <w:bCs/>
        </w:rPr>
      </w:pPr>
      <w:r w:rsidRPr="00DD311C">
        <w:rPr>
          <w:bCs/>
        </w:rPr>
        <w:t>Worked on large numbers of</w:t>
      </w:r>
      <w:r w:rsidRPr="00DD311C">
        <w:rPr>
          <w:b/>
          <w:bCs/>
        </w:rPr>
        <w:t xml:space="preserve"> WPF Forms, Custom Controls </w:t>
      </w:r>
      <w:r w:rsidRPr="00DD311C">
        <w:rPr>
          <w:bCs/>
        </w:rPr>
        <w:t>and</w:t>
      </w:r>
      <w:r w:rsidRPr="00DD311C">
        <w:rPr>
          <w:b/>
          <w:bCs/>
        </w:rPr>
        <w:t xml:space="preserve"> User Controls </w:t>
      </w:r>
      <w:r w:rsidRPr="00DD311C">
        <w:rPr>
          <w:bCs/>
        </w:rPr>
        <w:t>using</w:t>
      </w:r>
      <w:r w:rsidRPr="00DD311C">
        <w:rPr>
          <w:b/>
          <w:bCs/>
        </w:rPr>
        <w:t xml:space="preserve"> XAML </w:t>
      </w:r>
      <w:r w:rsidRPr="00DD311C">
        <w:rPr>
          <w:bCs/>
        </w:rPr>
        <w:t>language for</w:t>
      </w:r>
      <w:r w:rsidRPr="00DD311C">
        <w:rPr>
          <w:b/>
          <w:bCs/>
        </w:rPr>
        <w:t xml:space="preserve"> </w:t>
      </w:r>
      <w:r w:rsidRPr="00DD311C">
        <w:rPr>
          <w:bCs/>
        </w:rPr>
        <w:t>UI and</w:t>
      </w:r>
      <w:r w:rsidRPr="00DD311C">
        <w:rPr>
          <w:b/>
          <w:bCs/>
        </w:rPr>
        <w:t xml:space="preserve"> Dynamic Web Parts </w:t>
      </w:r>
      <w:r w:rsidRPr="00DD311C">
        <w:rPr>
          <w:bCs/>
        </w:rPr>
        <w:t>for personalized content which allows Change, Edit, Move the content on pages as per users' own choice.</w:t>
      </w:r>
    </w:p>
    <w:p w14:paraId="55269036" w14:textId="6EEBB558" w:rsidR="00200981" w:rsidRDefault="00200981" w:rsidP="005C1955">
      <w:pPr>
        <w:pStyle w:val="BodyText2"/>
        <w:numPr>
          <w:ilvl w:val="0"/>
          <w:numId w:val="2"/>
        </w:numPr>
        <w:spacing w:after="0" w:line="240" w:lineRule="auto"/>
        <w:jc w:val="both"/>
        <w:rPr>
          <w:bCs/>
        </w:rPr>
      </w:pPr>
      <w:r w:rsidRPr="00200981">
        <w:rPr>
          <w:bCs/>
        </w:rPr>
        <w:t>Experienced in assisting Web Administrators, LDAP Administrators to determine what the best values for SiteMinder parameters and tune the system to boost SiteMinder performance in the Web Tier, the Application Tier, and the Data Tier.</w:t>
      </w:r>
    </w:p>
    <w:p w14:paraId="7AD9E4BE" w14:textId="77777777" w:rsidR="00A93269" w:rsidRPr="00DD311C" w:rsidRDefault="00A93269" w:rsidP="005C1955">
      <w:pPr>
        <w:pStyle w:val="BodyText2"/>
        <w:numPr>
          <w:ilvl w:val="0"/>
          <w:numId w:val="2"/>
        </w:numPr>
        <w:spacing w:after="0" w:line="240" w:lineRule="auto"/>
        <w:jc w:val="both"/>
        <w:rPr>
          <w:bCs/>
        </w:rPr>
      </w:pPr>
      <w:r>
        <w:rPr>
          <w:bCs/>
        </w:rPr>
        <w:t xml:space="preserve">Knowledge of </w:t>
      </w:r>
      <w:r w:rsidRPr="00A93269">
        <w:rPr>
          <w:b/>
          <w:bCs/>
        </w:rPr>
        <w:t>.Net</w:t>
      </w:r>
      <w:r>
        <w:rPr>
          <w:bCs/>
        </w:rPr>
        <w:t xml:space="preserve"> and </w:t>
      </w:r>
      <w:r w:rsidRPr="00A93269">
        <w:rPr>
          <w:b/>
          <w:bCs/>
        </w:rPr>
        <w:t>Microsoft based portal fram</w:t>
      </w:r>
      <w:r>
        <w:rPr>
          <w:b/>
          <w:bCs/>
        </w:rPr>
        <w:t>e</w:t>
      </w:r>
      <w:r w:rsidRPr="00A93269">
        <w:rPr>
          <w:b/>
          <w:bCs/>
        </w:rPr>
        <w:t>works</w:t>
      </w:r>
    </w:p>
    <w:p w14:paraId="14294450" w14:textId="77777777" w:rsidR="005C1955" w:rsidRPr="00695539" w:rsidRDefault="005C1955" w:rsidP="005C1955">
      <w:pPr>
        <w:numPr>
          <w:ilvl w:val="0"/>
          <w:numId w:val="1"/>
        </w:numPr>
        <w:jc w:val="both"/>
        <w:rPr>
          <w:sz w:val="20"/>
          <w:szCs w:val="20"/>
        </w:rPr>
      </w:pPr>
      <w:r w:rsidRPr="00DD311C">
        <w:rPr>
          <w:sz w:val="20"/>
          <w:szCs w:val="20"/>
        </w:rPr>
        <w:lastRenderedPageBreak/>
        <w:t xml:space="preserve">Developed Web &amp; Windows Applications Using </w:t>
      </w:r>
      <w:r w:rsidRPr="00DD311C">
        <w:rPr>
          <w:b/>
          <w:sz w:val="20"/>
          <w:szCs w:val="20"/>
        </w:rPr>
        <w:t>ASP.NET, C#. NET, VB.NET, MVC 1.0/3/4 (ASPX/RAZOR View Engine)</w:t>
      </w:r>
    </w:p>
    <w:p w14:paraId="0E2E6B23" w14:textId="77777777" w:rsidR="00695539" w:rsidRPr="00DD311C" w:rsidRDefault="00695539" w:rsidP="005C1955">
      <w:pPr>
        <w:numPr>
          <w:ilvl w:val="0"/>
          <w:numId w:val="1"/>
        </w:numPr>
        <w:jc w:val="both"/>
        <w:rPr>
          <w:sz w:val="20"/>
          <w:szCs w:val="20"/>
        </w:rPr>
      </w:pPr>
      <w:r w:rsidRPr="00695539">
        <w:rPr>
          <w:sz w:val="20"/>
          <w:szCs w:val="20"/>
        </w:rPr>
        <w:t xml:space="preserve">Knowledge of </w:t>
      </w:r>
      <w:r w:rsidRPr="00695539">
        <w:rPr>
          <w:b/>
          <w:sz w:val="20"/>
          <w:szCs w:val="20"/>
        </w:rPr>
        <w:t>UNIX WebSphere and Active Director</w:t>
      </w:r>
    </w:p>
    <w:p w14:paraId="25D0C86D" w14:textId="77777777" w:rsidR="00196454" w:rsidRDefault="00196454" w:rsidP="00196454">
      <w:pPr>
        <w:numPr>
          <w:ilvl w:val="0"/>
          <w:numId w:val="1"/>
        </w:numPr>
        <w:shd w:val="clear" w:color="auto" w:fill="FFFFFF"/>
        <w:spacing w:before="100" w:beforeAutospacing="1" w:after="100" w:afterAutospacing="1" w:line="260" w:lineRule="atLeast"/>
        <w:rPr>
          <w:b/>
          <w:sz w:val="20"/>
          <w:szCs w:val="20"/>
        </w:rPr>
      </w:pPr>
      <w:r w:rsidRPr="00DD311C">
        <w:rPr>
          <w:sz w:val="20"/>
          <w:szCs w:val="20"/>
        </w:rPr>
        <w:t xml:space="preserve">Significant experience and deep understanding of JavaScript framework </w:t>
      </w:r>
      <w:r w:rsidRPr="00DD311C">
        <w:rPr>
          <w:b/>
          <w:sz w:val="20"/>
          <w:szCs w:val="20"/>
        </w:rPr>
        <w:t>internals (React, JQuery, Angular, Knockout, Backbone, etc)</w:t>
      </w:r>
    </w:p>
    <w:p w14:paraId="55A5C59A" w14:textId="77777777" w:rsidR="00665B54" w:rsidRDefault="00C41841" w:rsidP="00665B54">
      <w:pPr>
        <w:numPr>
          <w:ilvl w:val="0"/>
          <w:numId w:val="1"/>
        </w:numPr>
        <w:shd w:val="clear" w:color="auto" w:fill="FFFFFF"/>
        <w:spacing w:before="100" w:beforeAutospacing="1" w:after="100" w:afterAutospacing="1" w:line="260" w:lineRule="atLeast"/>
        <w:rPr>
          <w:b/>
          <w:sz w:val="20"/>
          <w:szCs w:val="20"/>
        </w:rPr>
      </w:pPr>
      <w:r w:rsidRPr="00C41841">
        <w:rPr>
          <w:sz w:val="20"/>
          <w:szCs w:val="20"/>
        </w:rPr>
        <w:t>Experienced in using</w:t>
      </w:r>
      <w:r w:rsidRPr="00C41841">
        <w:rPr>
          <w:b/>
          <w:sz w:val="20"/>
          <w:szCs w:val="20"/>
        </w:rPr>
        <w:t xml:space="preserve"> ORM (Object-relational mapping) </w:t>
      </w:r>
      <w:r w:rsidRPr="00C41841">
        <w:rPr>
          <w:sz w:val="20"/>
          <w:szCs w:val="20"/>
        </w:rPr>
        <w:t xml:space="preserve">tools like </w:t>
      </w:r>
      <w:r w:rsidRPr="00C41841">
        <w:rPr>
          <w:b/>
          <w:sz w:val="20"/>
          <w:szCs w:val="20"/>
        </w:rPr>
        <w:t>NHibernate 3.1 and Microsoft Entity Framework 4.</w:t>
      </w:r>
    </w:p>
    <w:p w14:paraId="539A9423" w14:textId="77777777" w:rsidR="00C65720" w:rsidRPr="00C65720" w:rsidRDefault="00C65720" w:rsidP="00665B54">
      <w:pPr>
        <w:numPr>
          <w:ilvl w:val="0"/>
          <w:numId w:val="1"/>
        </w:numPr>
        <w:shd w:val="clear" w:color="auto" w:fill="FFFFFF"/>
        <w:spacing w:before="100" w:beforeAutospacing="1" w:after="100" w:afterAutospacing="1" w:line="260" w:lineRule="atLeast"/>
        <w:rPr>
          <w:sz w:val="20"/>
          <w:szCs w:val="20"/>
        </w:rPr>
      </w:pPr>
      <w:r w:rsidRPr="00C65720">
        <w:rPr>
          <w:sz w:val="20"/>
          <w:szCs w:val="20"/>
        </w:rPr>
        <w:t>Experience in handling appropriate media selection for advertising new product launch campaigns.</w:t>
      </w:r>
    </w:p>
    <w:p w14:paraId="6C31F1D5" w14:textId="77777777" w:rsidR="004A4236" w:rsidRPr="00665B54" w:rsidRDefault="00A922BB" w:rsidP="00665B54">
      <w:pPr>
        <w:numPr>
          <w:ilvl w:val="0"/>
          <w:numId w:val="1"/>
        </w:numPr>
        <w:shd w:val="clear" w:color="auto" w:fill="FFFFFF"/>
        <w:spacing w:before="100" w:beforeAutospacing="1" w:after="100" w:afterAutospacing="1" w:line="260" w:lineRule="atLeast"/>
        <w:rPr>
          <w:b/>
          <w:sz w:val="20"/>
          <w:szCs w:val="20"/>
        </w:rPr>
      </w:pPr>
      <w:r w:rsidRPr="00665B54">
        <w:rPr>
          <w:sz w:val="20"/>
          <w:szCs w:val="20"/>
        </w:rPr>
        <w:t xml:space="preserve">Experience with Data Accessing including using </w:t>
      </w:r>
      <w:r w:rsidRPr="00665B54">
        <w:rPr>
          <w:b/>
          <w:sz w:val="20"/>
          <w:szCs w:val="20"/>
        </w:rPr>
        <w:t xml:space="preserve">DataAdapter, DataReader </w:t>
      </w:r>
      <w:r w:rsidRPr="00665B54">
        <w:rPr>
          <w:sz w:val="20"/>
          <w:szCs w:val="20"/>
        </w:rPr>
        <w:t>and</w:t>
      </w:r>
      <w:r w:rsidRPr="00665B54">
        <w:rPr>
          <w:b/>
          <w:sz w:val="20"/>
          <w:szCs w:val="20"/>
        </w:rPr>
        <w:t xml:space="preserve"> DataSet in ADO. NET </w:t>
      </w:r>
      <w:r w:rsidRPr="00665B54">
        <w:rPr>
          <w:sz w:val="20"/>
          <w:szCs w:val="20"/>
        </w:rPr>
        <w:t xml:space="preserve">and </w:t>
      </w:r>
      <w:r w:rsidRPr="00665B54">
        <w:rPr>
          <w:b/>
          <w:sz w:val="20"/>
          <w:szCs w:val="20"/>
        </w:rPr>
        <w:t xml:space="preserve">LINQ (Language Integrated Query) </w:t>
      </w:r>
      <w:r w:rsidRPr="00665B54">
        <w:rPr>
          <w:sz w:val="20"/>
          <w:szCs w:val="20"/>
        </w:rPr>
        <w:t>Providers for data manipulation.</w:t>
      </w:r>
    </w:p>
    <w:p w14:paraId="53176087" w14:textId="77777777" w:rsidR="005C1955" w:rsidRPr="00DD311C" w:rsidRDefault="005C1955" w:rsidP="004A4236">
      <w:pPr>
        <w:numPr>
          <w:ilvl w:val="0"/>
          <w:numId w:val="1"/>
        </w:numPr>
        <w:shd w:val="clear" w:color="auto" w:fill="FFFFFF"/>
        <w:spacing w:before="100" w:beforeAutospacing="1" w:after="100" w:afterAutospacing="1" w:line="260" w:lineRule="atLeast"/>
        <w:rPr>
          <w:b/>
          <w:sz w:val="20"/>
          <w:szCs w:val="20"/>
        </w:rPr>
      </w:pPr>
      <w:r w:rsidRPr="00DD311C">
        <w:rPr>
          <w:sz w:val="20"/>
          <w:szCs w:val="20"/>
        </w:rPr>
        <w:t xml:space="preserve">Developed and consumed </w:t>
      </w:r>
      <w:r w:rsidRPr="00DD311C">
        <w:rPr>
          <w:b/>
          <w:sz w:val="20"/>
          <w:szCs w:val="20"/>
        </w:rPr>
        <w:t>Web services (Http, Soap, XML) and WCF services (Http, NetTcp, SOAP, XML)</w:t>
      </w:r>
    </w:p>
    <w:p w14:paraId="42DF0777" w14:textId="77777777" w:rsidR="00842405" w:rsidRPr="00DD311C" w:rsidRDefault="00842405" w:rsidP="00842405">
      <w:pPr>
        <w:numPr>
          <w:ilvl w:val="0"/>
          <w:numId w:val="1"/>
        </w:numPr>
        <w:shd w:val="clear" w:color="auto" w:fill="FFFFFF"/>
        <w:spacing w:before="100" w:beforeAutospacing="1" w:after="100" w:afterAutospacing="1" w:line="269" w:lineRule="atLeast"/>
        <w:rPr>
          <w:sz w:val="20"/>
          <w:szCs w:val="20"/>
        </w:rPr>
      </w:pPr>
      <w:r w:rsidRPr="00DD311C">
        <w:rPr>
          <w:sz w:val="20"/>
          <w:szCs w:val="20"/>
        </w:rPr>
        <w:t xml:space="preserve">Experience with </w:t>
      </w:r>
      <w:r w:rsidRPr="00DD311C">
        <w:rPr>
          <w:b/>
          <w:sz w:val="20"/>
          <w:szCs w:val="20"/>
        </w:rPr>
        <w:t>Knockout.js, Bootstrap</w:t>
      </w:r>
      <w:r w:rsidRPr="00DD311C">
        <w:rPr>
          <w:sz w:val="20"/>
          <w:szCs w:val="20"/>
        </w:rPr>
        <w:t>, Grunt, and Less CSS preprocessor in ASP.Net</w:t>
      </w:r>
    </w:p>
    <w:p w14:paraId="012E33B4" w14:textId="77777777" w:rsidR="0091603F" w:rsidRPr="00DD311C" w:rsidRDefault="005C1955" w:rsidP="00A922BB">
      <w:pPr>
        <w:pStyle w:val="ListParagraph"/>
        <w:numPr>
          <w:ilvl w:val="0"/>
          <w:numId w:val="1"/>
        </w:numPr>
        <w:spacing w:after="0"/>
        <w:jc w:val="both"/>
        <w:rPr>
          <w:rFonts w:ascii="Times New Roman" w:hAnsi="Times New Roman"/>
          <w:b/>
          <w:sz w:val="20"/>
          <w:szCs w:val="20"/>
        </w:rPr>
      </w:pPr>
      <w:r w:rsidRPr="00DD311C">
        <w:rPr>
          <w:rFonts w:ascii="Times New Roman" w:hAnsi="Times New Roman"/>
          <w:sz w:val="20"/>
          <w:szCs w:val="20"/>
        </w:rPr>
        <w:t xml:space="preserve">Experience in </w:t>
      </w:r>
      <w:r w:rsidRPr="00DD311C">
        <w:rPr>
          <w:rFonts w:ascii="Times New Roman" w:hAnsi="Times New Roman"/>
          <w:b/>
          <w:sz w:val="20"/>
          <w:szCs w:val="20"/>
        </w:rPr>
        <w:t>SQL, PL/SQL, Database Triggers, SQL Stored Procedures,</w:t>
      </w:r>
      <w:r w:rsidRPr="00DD311C">
        <w:rPr>
          <w:rFonts w:ascii="Times New Roman" w:hAnsi="Times New Roman"/>
          <w:sz w:val="20"/>
          <w:szCs w:val="20"/>
        </w:rPr>
        <w:t xml:space="preserve"> </w:t>
      </w:r>
      <w:r w:rsidRPr="00DD311C">
        <w:rPr>
          <w:rFonts w:ascii="Times New Roman" w:hAnsi="Times New Roman"/>
          <w:b/>
          <w:sz w:val="20"/>
          <w:szCs w:val="20"/>
        </w:rPr>
        <w:t xml:space="preserve">database-interfacing elements like ADO.NET like </w:t>
      </w:r>
      <w:r w:rsidRPr="00DD311C">
        <w:rPr>
          <w:rFonts w:ascii="Times New Roman" w:hAnsi="Times New Roman"/>
          <w:b/>
          <w:spacing w:val="10"/>
          <w:sz w:val="20"/>
          <w:szCs w:val="20"/>
        </w:rPr>
        <w:t>SQL command, Data reader, Data set and Data Adapter</w:t>
      </w:r>
      <w:r w:rsidR="00A922BB" w:rsidRPr="00DD311C">
        <w:rPr>
          <w:rFonts w:ascii="Times New Roman" w:hAnsi="Times New Roman"/>
          <w:b/>
          <w:spacing w:val="10"/>
          <w:sz w:val="20"/>
          <w:szCs w:val="20"/>
        </w:rPr>
        <w:t>.</w:t>
      </w:r>
    </w:p>
    <w:p w14:paraId="64824134" w14:textId="77777777" w:rsidR="00A922BB" w:rsidRDefault="00A922BB" w:rsidP="00A922BB">
      <w:pPr>
        <w:numPr>
          <w:ilvl w:val="0"/>
          <w:numId w:val="1"/>
        </w:numPr>
        <w:jc w:val="both"/>
        <w:rPr>
          <w:sz w:val="20"/>
          <w:szCs w:val="20"/>
        </w:rPr>
      </w:pPr>
      <w:r w:rsidRPr="00DD311C">
        <w:rPr>
          <w:sz w:val="20"/>
          <w:szCs w:val="20"/>
        </w:rPr>
        <w:t xml:space="preserve">Expertise in using </w:t>
      </w:r>
      <w:r w:rsidRPr="00DD311C">
        <w:rPr>
          <w:b/>
          <w:bCs/>
          <w:sz w:val="20"/>
          <w:szCs w:val="20"/>
        </w:rPr>
        <w:t>ADO.NET</w:t>
      </w:r>
      <w:r w:rsidRPr="00DD311C">
        <w:rPr>
          <w:sz w:val="20"/>
          <w:szCs w:val="20"/>
        </w:rPr>
        <w:t xml:space="preserve"> objects such as </w:t>
      </w:r>
      <w:r w:rsidRPr="00DD311C">
        <w:rPr>
          <w:b/>
          <w:bCs/>
          <w:sz w:val="20"/>
          <w:szCs w:val="20"/>
        </w:rPr>
        <w:t>Connection Object</w:t>
      </w:r>
      <w:r w:rsidRPr="00DD311C">
        <w:rPr>
          <w:sz w:val="20"/>
          <w:szCs w:val="20"/>
        </w:rPr>
        <w:t xml:space="preserve">, </w:t>
      </w:r>
      <w:r w:rsidRPr="00DD311C">
        <w:rPr>
          <w:b/>
          <w:bCs/>
          <w:sz w:val="20"/>
          <w:szCs w:val="20"/>
        </w:rPr>
        <w:t>Command Object</w:t>
      </w:r>
      <w:r w:rsidRPr="00DD311C">
        <w:rPr>
          <w:sz w:val="20"/>
          <w:szCs w:val="20"/>
        </w:rPr>
        <w:t xml:space="preserve">, </w:t>
      </w:r>
      <w:r w:rsidRPr="00DD311C">
        <w:rPr>
          <w:b/>
          <w:bCs/>
          <w:sz w:val="20"/>
          <w:szCs w:val="20"/>
        </w:rPr>
        <w:t>Data Reader Object</w:t>
      </w:r>
      <w:r w:rsidRPr="00DD311C">
        <w:rPr>
          <w:sz w:val="20"/>
          <w:szCs w:val="20"/>
        </w:rPr>
        <w:t xml:space="preserve">, </w:t>
      </w:r>
      <w:r w:rsidRPr="00DD311C">
        <w:rPr>
          <w:b/>
          <w:bCs/>
          <w:sz w:val="20"/>
          <w:szCs w:val="20"/>
        </w:rPr>
        <w:t>Data Adapter Object</w:t>
      </w:r>
      <w:r w:rsidRPr="00DD311C">
        <w:rPr>
          <w:sz w:val="20"/>
          <w:szCs w:val="20"/>
        </w:rPr>
        <w:t xml:space="preserve"> and </w:t>
      </w:r>
      <w:r w:rsidRPr="00DD311C">
        <w:rPr>
          <w:b/>
          <w:bCs/>
          <w:sz w:val="20"/>
          <w:szCs w:val="20"/>
        </w:rPr>
        <w:t>DataSet Object</w:t>
      </w:r>
      <w:r w:rsidRPr="00DD311C">
        <w:rPr>
          <w:sz w:val="20"/>
          <w:szCs w:val="20"/>
        </w:rPr>
        <w:t>.</w:t>
      </w:r>
    </w:p>
    <w:p w14:paraId="4327A417" w14:textId="339766D3" w:rsidR="004D3D7E" w:rsidRPr="00DD311C" w:rsidRDefault="004D3D7E" w:rsidP="00A922BB">
      <w:pPr>
        <w:numPr>
          <w:ilvl w:val="0"/>
          <w:numId w:val="1"/>
        </w:numPr>
        <w:jc w:val="both"/>
        <w:rPr>
          <w:sz w:val="20"/>
          <w:szCs w:val="20"/>
        </w:rPr>
      </w:pPr>
      <w:r w:rsidRPr="004D3D7E">
        <w:rPr>
          <w:sz w:val="20"/>
          <w:szCs w:val="20"/>
        </w:rPr>
        <w:t>Good experience on Versioning tools like VSS (Visual Source Safe), TFS (Team Foundation Server) and GIT.</w:t>
      </w:r>
    </w:p>
    <w:p w14:paraId="740C464C" w14:textId="77777777" w:rsidR="00A922BB" w:rsidRPr="00DD311C" w:rsidRDefault="00A922BB" w:rsidP="00A8473E">
      <w:pPr>
        <w:numPr>
          <w:ilvl w:val="0"/>
          <w:numId w:val="1"/>
        </w:numPr>
        <w:suppressAutoHyphens/>
        <w:rPr>
          <w:sz w:val="20"/>
          <w:szCs w:val="20"/>
        </w:rPr>
      </w:pPr>
      <w:r w:rsidRPr="00DD311C">
        <w:rPr>
          <w:sz w:val="20"/>
          <w:szCs w:val="20"/>
        </w:rPr>
        <w:t>Good experience in using</w:t>
      </w:r>
      <w:r w:rsidRPr="00DD311C">
        <w:rPr>
          <w:rStyle w:val="NormalArialChar"/>
          <w:rFonts w:ascii="Times New Roman" w:hAnsi="Times New Roman" w:cs="Times New Roman"/>
          <w:sz w:val="20"/>
          <w:szCs w:val="20"/>
        </w:rPr>
        <w:t xml:space="preserve"> </w:t>
      </w:r>
      <w:r w:rsidRPr="00DD311C">
        <w:rPr>
          <w:rStyle w:val="NormalArialChar"/>
          <w:rFonts w:ascii="Times New Roman" w:hAnsi="Times New Roman" w:cs="Times New Roman"/>
          <w:b/>
          <w:sz w:val="20"/>
          <w:szCs w:val="20"/>
        </w:rPr>
        <w:t>.Net Assemblies, XML Web Services (SOAP, WSDL).</w:t>
      </w:r>
    </w:p>
    <w:p w14:paraId="15F1D82F" w14:textId="77777777" w:rsidR="00A922BB" w:rsidRPr="00DD311C" w:rsidRDefault="00A922BB" w:rsidP="00A922BB">
      <w:pPr>
        <w:widowControl w:val="0"/>
        <w:numPr>
          <w:ilvl w:val="0"/>
          <w:numId w:val="1"/>
        </w:numPr>
        <w:autoSpaceDE w:val="0"/>
        <w:autoSpaceDN w:val="0"/>
        <w:adjustRightInd w:val="0"/>
        <w:jc w:val="both"/>
        <w:rPr>
          <w:b/>
          <w:sz w:val="20"/>
          <w:szCs w:val="20"/>
        </w:rPr>
      </w:pPr>
      <w:r w:rsidRPr="00DD311C">
        <w:rPr>
          <w:sz w:val="20"/>
          <w:szCs w:val="20"/>
        </w:rPr>
        <w:t xml:space="preserve">Worked with </w:t>
      </w:r>
      <w:r w:rsidRPr="00DD311C">
        <w:rPr>
          <w:b/>
          <w:sz w:val="20"/>
          <w:szCs w:val="20"/>
        </w:rPr>
        <w:t>Serialization</w:t>
      </w:r>
      <w:r w:rsidRPr="00DD311C">
        <w:rPr>
          <w:sz w:val="20"/>
          <w:szCs w:val="20"/>
        </w:rPr>
        <w:t xml:space="preserve"> concepts in .NET and </w:t>
      </w:r>
      <w:r w:rsidRPr="00DD311C">
        <w:rPr>
          <w:b/>
          <w:sz w:val="20"/>
          <w:szCs w:val="20"/>
        </w:rPr>
        <w:t>Security</w:t>
      </w:r>
      <w:r w:rsidRPr="00DD311C">
        <w:rPr>
          <w:sz w:val="20"/>
          <w:szCs w:val="20"/>
        </w:rPr>
        <w:t xml:space="preserve"> related issues for </w:t>
      </w:r>
      <w:r w:rsidRPr="00DD311C">
        <w:rPr>
          <w:b/>
          <w:sz w:val="20"/>
          <w:szCs w:val="20"/>
        </w:rPr>
        <w:t>Web services</w:t>
      </w:r>
      <w:r w:rsidRPr="00DD311C">
        <w:rPr>
          <w:sz w:val="20"/>
          <w:szCs w:val="20"/>
        </w:rPr>
        <w:t xml:space="preserve"> i.e. providing the Certification to the Client, </w:t>
      </w:r>
      <w:r w:rsidRPr="00DD311C">
        <w:rPr>
          <w:b/>
          <w:sz w:val="20"/>
          <w:szCs w:val="20"/>
        </w:rPr>
        <w:t>Windows Based Authentication, Form Based Authentication and SOAP Envelope.</w:t>
      </w:r>
    </w:p>
    <w:p w14:paraId="79FF3F3D" w14:textId="77777777" w:rsidR="00A922BB" w:rsidRPr="00DD311C" w:rsidRDefault="00A922BB" w:rsidP="00A922BB">
      <w:pPr>
        <w:numPr>
          <w:ilvl w:val="0"/>
          <w:numId w:val="1"/>
        </w:numPr>
        <w:spacing w:line="288" w:lineRule="auto"/>
        <w:contextualSpacing/>
        <w:jc w:val="both"/>
        <w:rPr>
          <w:b/>
          <w:sz w:val="20"/>
          <w:szCs w:val="20"/>
        </w:rPr>
      </w:pPr>
      <w:r w:rsidRPr="00DD311C">
        <w:rPr>
          <w:sz w:val="20"/>
          <w:szCs w:val="20"/>
        </w:rPr>
        <w:t xml:space="preserve">Hands on experience in reports development using </w:t>
      </w:r>
      <w:r w:rsidRPr="00DD311C">
        <w:rPr>
          <w:b/>
          <w:sz w:val="20"/>
          <w:szCs w:val="20"/>
        </w:rPr>
        <w:t>SQL Server Reporting Service (SSRS)</w:t>
      </w:r>
      <w:r w:rsidRPr="00DD311C">
        <w:rPr>
          <w:sz w:val="20"/>
          <w:szCs w:val="20"/>
        </w:rPr>
        <w:t xml:space="preserve"> and </w:t>
      </w:r>
      <w:r w:rsidRPr="00DD311C">
        <w:rPr>
          <w:b/>
          <w:sz w:val="20"/>
          <w:szCs w:val="20"/>
        </w:rPr>
        <w:t>Crystal Reports</w:t>
      </w:r>
      <w:r w:rsidRPr="00DD311C">
        <w:rPr>
          <w:sz w:val="20"/>
          <w:szCs w:val="20"/>
        </w:rPr>
        <w:t xml:space="preserve"> and experience in developing integration packages using </w:t>
      </w:r>
      <w:r w:rsidRPr="00DD311C">
        <w:rPr>
          <w:b/>
          <w:sz w:val="20"/>
          <w:szCs w:val="20"/>
        </w:rPr>
        <w:t>SQL Server Integration Service (SSIS).</w:t>
      </w:r>
    </w:p>
    <w:p w14:paraId="1373775E" w14:textId="29C8F335" w:rsidR="00B22838" w:rsidRPr="00B22838" w:rsidRDefault="00B22838" w:rsidP="004A4236">
      <w:pPr>
        <w:numPr>
          <w:ilvl w:val="0"/>
          <w:numId w:val="1"/>
        </w:numPr>
        <w:suppressAutoHyphens/>
        <w:jc w:val="both"/>
        <w:rPr>
          <w:bCs/>
          <w:sz w:val="20"/>
          <w:szCs w:val="20"/>
        </w:rPr>
      </w:pPr>
      <w:r w:rsidRPr="00B22838">
        <w:rPr>
          <w:bCs/>
          <w:sz w:val="20"/>
          <w:szCs w:val="20"/>
        </w:rPr>
        <w:t>Expertise in working with GU</w:t>
      </w:r>
      <w:r>
        <w:rPr>
          <w:bCs/>
          <w:sz w:val="20"/>
          <w:szCs w:val="20"/>
        </w:rPr>
        <w:t xml:space="preserve">I like Stash </w:t>
      </w:r>
      <w:r w:rsidRPr="00B22838">
        <w:rPr>
          <w:bCs/>
          <w:sz w:val="20"/>
          <w:szCs w:val="20"/>
        </w:rPr>
        <w:t>to centralized views, reporting, controlled access to the source code and Git Extensions which works on Git and Bash commands to provide versioning and code control for distributed systems</w:t>
      </w:r>
    </w:p>
    <w:p w14:paraId="1630FD8C" w14:textId="77777777" w:rsidR="0091603F" w:rsidRPr="00DD311C" w:rsidRDefault="005C1955" w:rsidP="005C1955">
      <w:pPr>
        <w:pStyle w:val="ListParagraph"/>
        <w:numPr>
          <w:ilvl w:val="0"/>
          <w:numId w:val="1"/>
        </w:numPr>
        <w:jc w:val="both"/>
        <w:rPr>
          <w:rStyle w:val="apple-style-span"/>
          <w:rFonts w:ascii="Times New Roman" w:hAnsi="Times New Roman"/>
          <w:bCs/>
          <w:sz w:val="20"/>
          <w:szCs w:val="20"/>
        </w:rPr>
      </w:pPr>
      <w:r w:rsidRPr="00DD311C">
        <w:rPr>
          <w:rStyle w:val="apple-style-span"/>
          <w:rFonts w:ascii="Times New Roman" w:hAnsi="Times New Roman"/>
          <w:sz w:val="20"/>
          <w:szCs w:val="20"/>
        </w:rPr>
        <w:t>Experience in Implementing</w:t>
      </w:r>
      <w:r w:rsidRPr="00DD311C">
        <w:rPr>
          <w:rStyle w:val="apple-style-span"/>
          <w:rFonts w:ascii="Times New Roman" w:hAnsi="Times New Roman"/>
          <w:b/>
          <w:sz w:val="20"/>
          <w:szCs w:val="20"/>
        </w:rPr>
        <w:t> Language-Integrated Query (LINQ</w:t>
      </w:r>
      <w:r w:rsidR="00DA616E" w:rsidRPr="00DD311C">
        <w:rPr>
          <w:rStyle w:val="apple-style-span"/>
          <w:rFonts w:ascii="Times New Roman" w:hAnsi="Times New Roman"/>
          <w:sz w:val="20"/>
          <w:szCs w:val="20"/>
        </w:rPr>
        <w:t>) </w:t>
      </w:r>
      <w:r w:rsidRPr="00DD311C">
        <w:rPr>
          <w:rStyle w:val="apple-style-span"/>
          <w:rFonts w:ascii="Times New Roman" w:hAnsi="Times New Roman"/>
          <w:sz w:val="20"/>
          <w:szCs w:val="20"/>
        </w:rPr>
        <w:t xml:space="preserve"> and retrieve data from different data sources </w:t>
      </w:r>
      <w:r w:rsidRPr="00DD311C">
        <w:rPr>
          <w:rStyle w:val="apple-style-span"/>
          <w:rFonts w:ascii="Times New Roman" w:hAnsi="Times New Roman"/>
          <w:b/>
          <w:sz w:val="20"/>
          <w:szCs w:val="20"/>
        </w:rPr>
        <w:t>(LINQ to Objects, LINQ to XML, and LINQ to SQL)</w:t>
      </w:r>
    </w:p>
    <w:p w14:paraId="38356447" w14:textId="77777777" w:rsidR="009646E4" w:rsidRDefault="005C1955" w:rsidP="009646E4">
      <w:pPr>
        <w:pStyle w:val="ListParagraph"/>
        <w:widowControl w:val="0"/>
        <w:numPr>
          <w:ilvl w:val="0"/>
          <w:numId w:val="1"/>
        </w:numPr>
        <w:jc w:val="both"/>
        <w:rPr>
          <w:rFonts w:ascii="Times New Roman" w:hAnsi="Times New Roman"/>
          <w:sz w:val="20"/>
          <w:szCs w:val="20"/>
        </w:rPr>
      </w:pPr>
      <w:r w:rsidRPr="00DD311C">
        <w:rPr>
          <w:rFonts w:ascii="Times New Roman" w:hAnsi="Times New Roman"/>
          <w:bCs/>
          <w:sz w:val="20"/>
          <w:szCs w:val="20"/>
        </w:rPr>
        <w:t xml:space="preserve">Experience in </w:t>
      </w:r>
      <w:r w:rsidRPr="00DD311C">
        <w:rPr>
          <w:rFonts w:ascii="Times New Roman" w:hAnsi="Times New Roman"/>
          <w:sz w:val="20"/>
          <w:szCs w:val="20"/>
        </w:rPr>
        <w:t>IIS web server configuration (</w:t>
      </w:r>
      <w:r w:rsidRPr="00DD311C">
        <w:rPr>
          <w:rFonts w:ascii="Times New Roman" w:hAnsi="Times New Roman"/>
          <w:b/>
          <w:bCs/>
          <w:sz w:val="20"/>
          <w:szCs w:val="20"/>
        </w:rPr>
        <w:t>IIS7.0/6.0/5.0)</w:t>
      </w:r>
      <w:r w:rsidRPr="00DD311C">
        <w:rPr>
          <w:rFonts w:ascii="Times New Roman" w:hAnsi="Times New Roman"/>
          <w:sz w:val="20"/>
          <w:szCs w:val="20"/>
        </w:rPr>
        <w:t xml:space="preserve"> and deployment</w:t>
      </w:r>
    </w:p>
    <w:p w14:paraId="13B4AB59" w14:textId="7354BDD9" w:rsidR="00813261" w:rsidRPr="009646E4" w:rsidRDefault="00813261" w:rsidP="009646E4">
      <w:pPr>
        <w:pStyle w:val="ListParagraph"/>
        <w:widowControl w:val="0"/>
        <w:numPr>
          <w:ilvl w:val="0"/>
          <w:numId w:val="1"/>
        </w:numPr>
        <w:jc w:val="both"/>
        <w:rPr>
          <w:rFonts w:ascii="Times New Roman" w:hAnsi="Times New Roman"/>
          <w:sz w:val="20"/>
          <w:szCs w:val="20"/>
        </w:rPr>
      </w:pPr>
      <w:r w:rsidRPr="009646E4">
        <w:rPr>
          <w:sz w:val="20"/>
          <w:szCs w:val="20"/>
          <w:lang w:eastAsia="ko-KR"/>
        </w:rPr>
        <w:t xml:space="preserve">Involved </w:t>
      </w:r>
      <w:r w:rsidR="007949F7" w:rsidRPr="009646E4">
        <w:rPr>
          <w:sz w:val="20"/>
          <w:szCs w:val="20"/>
          <w:lang w:eastAsia="ko-KR"/>
        </w:rPr>
        <w:t>in Kendo</w:t>
      </w:r>
      <w:r w:rsidRPr="009646E4">
        <w:rPr>
          <w:b/>
          <w:sz w:val="20"/>
          <w:szCs w:val="20"/>
          <w:lang w:eastAsia="ko-KR"/>
        </w:rPr>
        <w:t xml:space="preserve"> UI JQuery widgets, Bootstrap, Knockout, MVC 4 with Razor</w:t>
      </w:r>
      <w:r w:rsidRPr="009646E4">
        <w:rPr>
          <w:sz w:val="20"/>
          <w:szCs w:val="20"/>
          <w:lang w:eastAsia="ko-KR"/>
        </w:rPr>
        <w:t xml:space="preserve"> for application development.</w:t>
      </w:r>
    </w:p>
    <w:p w14:paraId="151E3A92" w14:textId="77777777" w:rsidR="0091603F" w:rsidRPr="00DD311C" w:rsidRDefault="0091603F" w:rsidP="005C1955">
      <w:pPr>
        <w:pStyle w:val="ListParagraph"/>
        <w:numPr>
          <w:ilvl w:val="0"/>
          <w:numId w:val="1"/>
        </w:numPr>
        <w:spacing w:after="0" w:line="240" w:lineRule="auto"/>
        <w:jc w:val="both"/>
        <w:rPr>
          <w:rStyle w:val="apple-converted-space"/>
          <w:rFonts w:ascii="Times New Roman" w:hAnsi="Times New Roman"/>
          <w:snapToGrid w:val="0"/>
          <w:sz w:val="20"/>
          <w:szCs w:val="20"/>
        </w:rPr>
      </w:pPr>
      <w:r w:rsidRPr="00DD311C">
        <w:rPr>
          <w:rStyle w:val="apple-converted-space"/>
          <w:rFonts w:ascii="Times New Roman" w:hAnsi="Times New Roman"/>
          <w:sz w:val="20"/>
          <w:szCs w:val="20"/>
          <w:shd w:val="clear" w:color="auto" w:fill="FFFFFF"/>
        </w:rPr>
        <w:t xml:space="preserve">Experience in creating </w:t>
      </w:r>
      <w:r w:rsidRPr="00DD311C">
        <w:rPr>
          <w:rStyle w:val="apple-converted-space"/>
          <w:rFonts w:ascii="Times New Roman" w:hAnsi="Times New Roman"/>
          <w:b/>
          <w:sz w:val="20"/>
          <w:szCs w:val="20"/>
          <w:shd w:val="clear" w:color="auto" w:fill="FFFFFF"/>
        </w:rPr>
        <w:t>SSIS</w:t>
      </w:r>
      <w:r w:rsidRPr="00DD311C">
        <w:rPr>
          <w:rStyle w:val="apple-converted-space"/>
          <w:rFonts w:ascii="Times New Roman" w:hAnsi="Times New Roman"/>
          <w:sz w:val="20"/>
          <w:szCs w:val="20"/>
          <w:shd w:val="clear" w:color="auto" w:fill="FFFFFF"/>
        </w:rPr>
        <w:t xml:space="preserve"> packages using </w:t>
      </w:r>
      <w:r w:rsidRPr="00DD311C">
        <w:rPr>
          <w:rStyle w:val="apple-converted-space"/>
          <w:rFonts w:ascii="Times New Roman" w:hAnsi="Times New Roman"/>
          <w:b/>
          <w:sz w:val="20"/>
          <w:szCs w:val="20"/>
          <w:shd w:val="clear" w:color="auto" w:fill="FFFFFF"/>
        </w:rPr>
        <w:t>Active X</w:t>
      </w:r>
      <w:r w:rsidRPr="00DD311C">
        <w:rPr>
          <w:rStyle w:val="apple-converted-space"/>
          <w:rFonts w:ascii="Times New Roman" w:hAnsi="Times New Roman"/>
          <w:sz w:val="20"/>
          <w:szCs w:val="20"/>
          <w:shd w:val="clear" w:color="auto" w:fill="FFFFFF"/>
        </w:rPr>
        <w:t xml:space="preserve"> scripts and with Error Handling.</w:t>
      </w:r>
    </w:p>
    <w:p w14:paraId="43B9A039" w14:textId="77777777" w:rsidR="0091603F" w:rsidRPr="00DD311C" w:rsidRDefault="0091603F" w:rsidP="0091603F">
      <w:pPr>
        <w:pStyle w:val="ListParagraph"/>
        <w:numPr>
          <w:ilvl w:val="0"/>
          <w:numId w:val="1"/>
        </w:numPr>
        <w:jc w:val="both"/>
        <w:rPr>
          <w:rFonts w:ascii="Times New Roman" w:hAnsi="Times New Roman"/>
          <w:b/>
          <w:sz w:val="20"/>
          <w:szCs w:val="20"/>
          <w:shd w:val="clear" w:color="auto" w:fill="FFFFFF"/>
        </w:rPr>
      </w:pPr>
      <w:r w:rsidRPr="00DD311C">
        <w:rPr>
          <w:rFonts w:ascii="Times New Roman" w:hAnsi="Times New Roman"/>
          <w:sz w:val="20"/>
          <w:szCs w:val="20"/>
          <w:shd w:val="clear" w:color="auto" w:fill="FFFFFF"/>
        </w:rPr>
        <w:t xml:space="preserve">Translated complicated enterprise specific business rules and procedures into appropriate business logic components such as </w:t>
      </w:r>
      <w:r w:rsidRPr="00DD311C">
        <w:rPr>
          <w:rFonts w:ascii="Times New Roman" w:hAnsi="Times New Roman"/>
          <w:b/>
          <w:sz w:val="20"/>
          <w:szCs w:val="20"/>
          <w:shd w:val="clear" w:color="auto" w:fill="FFFFFF"/>
        </w:rPr>
        <w:t>code libraries, stored procedures</w:t>
      </w:r>
      <w:r w:rsidRPr="00DD311C">
        <w:rPr>
          <w:rFonts w:ascii="Times New Roman" w:hAnsi="Times New Roman"/>
          <w:sz w:val="20"/>
          <w:szCs w:val="20"/>
          <w:shd w:val="clear" w:color="auto" w:fill="FFFFFF"/>
        </w:rPr>
        <w:t xml:space="preserve"> and </w:t>
      </w:r>
      <w:r w:rsidRPr="00DD311C">
        <w:rPr>
          <w:rFonts w:ascii="Times New Roman" w:hAnsi="Times New Roman"/>
          <w:b/>
          <w:sz w:val="20"/>
          <w:szCs w:val="20"/>
          <w:shd w:val="clear" w:color="auto" w:fill="FFFFFF"/>
        </w:rPr>
        <w:t>security models</w:t>
      </w:r>
    </w:p>
    <w:p w14:paraId="4344727D" w14:textId="77777777" w:rsidR="004A4236" w:rsidRPr="00DD311C" w:rsidRDefault="0091603F" w:rsidP="00A922BB">
      <w:pPr>
        <w:pStyle w:val="ListParagraph"/>
        <w:numPr>
          <w:ilvl w:val="0"/>
          <w:numId w:val="1"/>
        </w:numPr>
        <w:suppressAutoHyphens/>
        <w:jc w:val="both"/>
        <w:rPr>
          <w:rFonts w:ascii="Times New Roman" w:hAnsi="Times New Roman"/>
          <w:sz w:val="20"/>
          <w:szCs w:val="20"/>
        </w:rPr>
      </w:pPr>
      <w:r w:rsidRPr="00DD311C">
        <w:rPr>
          <w:rFonts w:ascii="Times New Roman" w:hAnsi="Times New Roman"/>
          <w:sz w:val="20"/>
          <w:szCs w:val="20"/>
          <w:shd w:val="clear" w:color="auto" w:fill="FFFFFF"/>
        </w:rPr>
        <w:t xml:space="preserve">Extensive expertise in generating reports using tools like </w:t>
      </w:r>
      <w:r w:rsidRPr="00DD311C">
        <w:rPr>
          <w:rFonts w:ascii="Times New Roman" w:hAnsi="Times New Roman"/>
          <w:b/>
          <w:sz w:val="20"/>
          <w:szCs w:val="20"/>
          <w:shd w:val="clear" w:color="auto" w:fill="FFFFFF"/>
        </w:rPr>
        <w:t>Crystal Report, SSRS</w:t>
      </w:r>
      <w:r w:rsidRPr="00DD311C">
        <w:rPr>
          <w:rFonts w:ascii="Times New Roman" w:hAnsi="Times New Roman"/>
          <w:sz w:val="20"/>
          <w:szCs w:val="20"/>
          <w:shd w:val="clear" w:color="auto" w:fill="FFFFFF"/>
        </w:rPr>
        <w:t xml:space="preserve">, and </w:t>
      </w:r>
      <w:r w:rsidRPr="00DD311C">
        <w:rPr>
          <w:rFonts w:ascii="Times New Roman" w:hAnsi="Times New Roman"/>
          <w:b/>
          <w:sz w:val="20"/>
          <w:szCs w:val="20"/>
          <w:shd w:val="clear" w:color="auto" w:fill="FFFFFF"/>
        </w:rPr>
        <w:t>Microsoft Project</w:t>
      </w:r>
      <w:r w:rsidR="00A922BB" w:rsidRPr="00DD311C">
        <w:rPr>
          <w:rFonts w:ascii="Times New Roman" w:hAnsi="Times New Roman"/>
          <w:b/>
          <w:sz w:val="20"/>
          <w:szCs w:val="20"/>
          <w:shd w:val="clear" w:color="auto" w:fill="FFFFFF"/>
        </w:rPr>
        <w:t>.</w:t>
      </w:r>
    </w:p>
    <w:p w14:paraId="33E8FFB3" w14:textId="77777777" w:rsidR="005C1955" w:rsidRPr="00665B54" w:rsidRDefault="00A922BB" w:rsidP="005C1955">
      <w:pPr>
        <w:pStyle w:val="ListParagraph"/>
        <w:numPr>
          <w:ilvl w:val="0"/>
          <w:numId w:val="1"/>
        </w:numPr>
        <w:suppressAutoHyphens/>
        <w:jc w:val="both"/>
        <w:rPr>
          <w:sz w:val="20"/>
          <w:szCs w:val="20"/>
        </w:rPr>
      </w:pPr>
      <w:r w:rsidRPr="00665B54">
        <w:rPr>
          <w:rStyle w:val="PlainDescription"/>
          <w:rFonts w:ascii="Times New Roman" w:hAnsi="Times New Roman" w:cs="Times New Roman"/>
          <w:bCs/>
          <w:iCs/>
        </w:rPr>
        <w:t xml:space="preserve">Excellent </w:t>
      </w:r>
      <w:r w:rsidRPr="00665B54">
        <w:rPr>
          <w:rStyle w:val="PlainDescription"/>
          <w:rFonts w:ascii="Times New Roman" w:hAnsi="Times New Roman" w:cs="Times New Roman"/>
          <w:b/>
          <w:bCs/>
          <w:iCs/>
        </w:rPr>
        <w:t>analytical, interpersonal and team management skills</w:t>
      </w:r>
      <w:r w:rsidRPr="00665B54">
        <w:rPr>
          <w:rStyle w:val="PlainDescription"/>
          <w:rFonts w:ascii="Times New Roman" w:hAnsi="Times New Roman" w:cs="Times New Roman"/>
          <w:bCs/>
          <w:iCs/>
        </w:rPr>
        <w:t xml:space="preserve">. </w:t>
      </w:r>
    </w:p>
    <w:p w14:paraId="0CA64B26" w14:textId="77777777" w:rsidR="005C1955" w:rsidRPr="00DD311C" w:rsidRDefault="005C1955" w:rsidP="005C1955">
      <w:pPr>
        <w:jc w:val="both"/>
        <w:rPr>
          <w:sz w:val="20"/>
          <w:szCs w:val="20"/>
        </w:rPr>
      </w:pPr>
      <w:r w:rsidRPr="00DD311C">
        <w:rPr>
          <w:b/>
          <w:sz w:val="20"/>
          <w:szCs w:val="20"/>
        </w:rPr>
        <w:t>TECHNICAL SKILLS</w:t>
      </w:r>
    </w:p>
    <w:p w14:paraId="629DB177" w14:textId="77777777" w:rsidR="005C1955" w:rsidRPr="00DD311C" w:rsidRDefault="005C1955" w:rsidP="005C1955">
      <w:pPr>
        <w:ind w:hanging="90"/>
        <w:rPr>
          <w:sz w:val="20"/>
          <w:szCs w:val="20"/>
        </w:rPr>
      </w:pP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7920"/>
      </w:tblGrid>
      <w:tr w:rsidR="005C1955" w:rsidRPr="00DD311C" w14:paraId="7768D4B1" w14:textId="77777777" w:rsidTr="000151C6">
        <w:trPr>
          <w:trHeight w:val="538"/>
        </w:trPr>
        <w:tc>
          <w:tcPr>
            <w:tcW w:w="2268" w:type="dxa"/>
            <w:vAlign w:val="center"/>
          </w:tcPr>
          <w:p w14:paraId="56AE1911" w14:textId="77777777" w:rsidR="005C1955" w:rsidRPr="00DD311C" w:rsidRDefault="005C1955" w:rsidP="00832844">
            <w:pPr>
              <w:ind w:hanging="90"/>
              <w:rPr>
                <w:b/>
                <w:bCs/>
                <w:iCs/>
                <w:sz w:val="20"/>
                <w:szCs w:val="20"/>
                <w:u w:val="single"/>
              </w:rPr>
            </w:pPr>
            <w:r w:rsidRPr="00DD311C">
              <w:rPr>
                <w:iCs/>
                <w:sz w:val="20"/>
                <w:szCs w:val="20"/>
              </w:rPr>
              <w:t>Technologies</w:t>
            </w:r>
          </w:p>
        </w:tc>
        <w:tc>
          <w:tcPr>
            <w:tcW w:w="7920" w:type="dxa"/>
            <w:vAlign w:val="center"/>
          </w:tcPr>
          <w:p w14:paraId="70047E29" w14:textId="5B728C15" w:rsidR="005C1955" w:rsidRPr="00DD311C" w:rsidRDefault="005C1955" w:rsidP="004A4236">
            <w:pPr>
              <w:widowControl w:val="0"/>
              <w:tabs>
                <w:tab w:val="left" w:pos="720"/>
              </w:tabs>
              <w:autoSpaceDE w:val="0"/>
              <w:autoSpaceDN w:val="0"/>
              <w:adjustRightInd w:val="0"/>
              <w:ind w:hanging="90"/>
              <w:rPr>
                <w:iCs/>
                <w:sz w:val="20"/>
                <w:szCs w:val="20"/>
              </w:rPr>
            </w:pPr>
            <w:r w:rsidRPr="00DD311C">
              <w:rPr>
                <w:iCs/>
                <w:sz w:val="20"/>
                <w:szCs w:val="20"/>
              </w:rPr>
              <w:t xml:space="preserve"> . NET Framework 2.0/3.0/3.5,4.0, ASP.NET, ASP Classic, ADO.NET, Win Forms, and Web forms, XML W</w:t>
            </w:r>
            <w:r w:rsidR="004669DA" w:rsidRPr="00DD311C">
              <w:rPr>
                <w:iCs/>
                <w:sz w:val="20"/>
                <w:szCs w:val="20"/>
              </w:rPr>
              <w:t>eb Services, LINQ, WCF and MVC 4.0/6</w:t>
            </w:r>
            <w:r w:rsidR="00EA3EA4" w:rsidRPr="00DD311C">
              <w:rPr>
                <w:iCs/>
                <w:sz w:val="20"/>
                <w:szCs w:val="20"/>
              </w:rPr>
              <w:t xml:space="preserve">.0, </w:t>
            </w:r>
            <w:r w:rsidR="009646E4">
              <w:rPr>
                <w:sz w:val="20"/>
                <w:szCs w:val="20"/>
                <w:lang w:val="en-GB"/>
              </w:rPr>
              <w:t>LINQ, Silverlight, InfoPath</w:t>
            </w:r>
            <w:r w:rsidR="004A4236" w:rsidRPr="00DD311C">
              <w:rPr>
                <w:iCs/>
                <w:sz w:val="20"/>
                <w:szCs w:val="20"/>
              </w:rPr>
              <w:t xml:space="preserve"> , </w:t>
            </w:r>
            <w:r w:rsidR="00EA3EA4" w:rsidRPr="00DD311C">
              <w:rPr>
                <w:iCs/>
                <w:sz w:val="20"/>
                <w:szCs w:val="20"/>
              </w:rPr>
              <w:t>ASPX</w:t>
            </w:r>
            <w:r w:rsidRPr="00DD311C">
              <w:rPr>
                <w:iCs/>
                <w:sz w:val="20"/>
                <w:szCs w:val="20"/>
              </w:rPr>
              <w:t xml:space="preserve"> View Engine for MVC</w:t>
            </w:r>
            <w:r w:rsidR="00250AEF" w:rsidRPr="00DD311C">
              <w:rPr>
                <w:iCs/>
                <w:sz w:val="20"/>
                <w:szCs w:val="20"/>
              </w:rPr>
              <w:t xml:space="preserve"> </w:t>
            </w:r>
            <w:r w:rsidRPr="00DD311C">
              <w:rPr>
                <w:iCs/>
                <w:sz w:val="20"/>
                <w:szCs w:val="20"/>
              </w:rPr>
              <w:t xml:space="preserve"> 3.0/4.0, Entity Framework 4.0, Knockout JS</w:t>
            </w:r>
            <w:r w:rsidR="004A4236" w:rsidRPr="00DD311C">
              <w:rPr>
                <w:iCs/>
                <w:sz w:val="20"/>
                <w:szCs w:val="20"/>
              </w:rPr>
              <w:t>,CSS,</w:t>
            </w:r>
            <w:r w:rsidR="004A4236" w:rsidRPr="00DD311C">
              <w:rPr>
                <w:sz w:val="20"/>
                <w:szCs w:val="20"/>
              </w:rPr>
              <w:t xml:space="preserve"> HTML/XHTML and DHTML.</w:t>
            </w:r>
          </w:p>
        </w:tc>
      </w:tr>
      <w:tr w:rsidR="005C1955" w:rsidRPr="00DD311C" w14:paraId="3A618E55" w14:textId="77777777" w:rsidTr="000151C6">
        <w:trPr>
          <w:trHeight w:val="253"/>
        </w:trPr>
        <w:tc>
          <w:tcPr>
            <w:tcW w:w="2268" w:type="dxa"/>
            <w:vAlign w:val="center"/>
          </w:tcPr>
          <w:p w14:paraId="0BB4766D" w14:textId="77777777" w:rsidR="005C1955" w:rsidRPr="00DD311C" w:rsidRDefault="005C1955" w:rsidP="00832844">
            <w:pPr>
              <w:widowControl w:val="0"/>
              <w:tabs>
                <w:tab w:val="left" w:pos="720"/>
              </w:tabs>
              <w:autoSpaceDE w:val="0"/>
              <w:autoSpaceDN w:val="0"/>
              <w:adjustRightInd w:val="0"/>
              <w:ind w:hanging="90"/>
              <w:rPr>
                <w:sz w:val="20"/>
                <w:szCs w:val="20"/>
              </w:rPr>
            </w:pPr>
            <w:r w:rsidRPr="00DD311C">
              <w:rPr>
                <w:sz w:val="20"/>
                <w:szCs w:val="20"/>
              </w:rPr>
              <w:t>Languages</w:t>
            </w:r>
          </w:p>
        </w:tc>
        <w:tc>
          <w:tcPr>
            <w:tcW w:w="7920" w:type="dxa"/>
            <w:vAlign w:val="center"/>
          </w:tcPr>
          <w:p w14:paraId="252FEB45" w14:textId="77777777" w:rsidR="005C1955" w:rsidRPr="00DD311C" w:rsidRDefault="005C1955" w:rsidP="004A4236">
            <w:pPr>
              <w:widowControl w:val="0"/>
              <w:tabs>
                <w:tab w:val="left" w:pos="720"/>
              </w:tabs>
              <w:autoSpaceDE w:val="0"/>
              <w:autoSpaceDN w:val="0"/>
              <w:adjustRightInd w:val="0"/>
              <w:ind w:hanging="90"/>
              <w:rPr>
                <w:sz w:val="20"/>
                <w:szCs w:val="20"/>
                <w:lang w:val="fr-FR"/>
              </w:rPr>
            </w:pPr>
            <w:r w:rsidRPr="00DD311C">
              <w:rPr>
                <w:iCs/>
                <w:sz w:val="20"/>
                <w:szCs w:val="20"/>
                <w:lang w:val="fr-FR"/>
              </w:rPr>
              <w:t xml:space="preserve"> C, C++, C#, VB.Net,</w:t>
            </w:r>
            <w:r w:rsidR="004A4236" w:rsidRPr="00DD311C">
              <w:rPr>
                <w:iCs/>
                <w:sz w:val="20"/>
                <w:szCs w:val="20"/>
                <w:lang w:val="fr-FR"/>
              </w:rPr>
              <w:t xml:space="preserve"> </w:t>
            </w:r>
            <w:r w:rsidR="004A4236" w:rsidRPr="00DD311C">
              <w:rPr>
                <w:sz w:val="20"/>
                <w:szCs w:val="20"/>
              </w:rPr>
              <w:t>SQL,</w:t>
            </w:r>
            <w:r w:rsidRPr="00DD311C">
              <w:rPr>
                <w:iCs/>
                <w:sz w:val="20"/>
                <w:szCs w:val="20"/>
                <w:lang w:val="fr-FR"/>
              </w:rPr>
              <w:t xml:space="preserve"> PL/SQL, T-SQL</w:t>
            </w:r>
            <w:r w:rsidR="004A4236" w:rsidRPr="00DD311C">
              <w:rPr>
                <w:iCs/>
                <w:sz w:val="20"/>
                <w:szCs w:val="20"/>
                <w:lang w:val="fr-FR"/>
              </w:rPr>
              <w:t>.</w:t>
            </w:r>
          </w:p>
        </w:tc>
      </w:tr>
      <w:tr w:rsidR="005C1955" w:rsidRPr="00DD311C" w14:paraId="6977B6DF" w14:textId="77777777" w:rsidTr="000151C6">
        <w:trPr>
          <w:trHeight w:val="270"/>
        </w:trPr>
        <w:tc>
          <w:tcPr>
            <w:tcW w:w="2268" w:type="dxa"/>
            <w:vAlign w:val="center"/>
          </w:tcPr>
          <w:p w14:paraId="4B9E2BAB" w14:textId="77777777" w:rsidR="005C1955" w:rsidRPr="00DD311C" w:rsidRDefault="005C1955" w:rsidP="00832844">
            <w:pPr>
              <w:widowControl w:val="0"/>
              <w:tabs>
                <w:tab w:val="left" w:pos="720"/>
              </w:tabs>
              <w:autoSpaceDE w:val="0"/>
              <w:autoSpaceDN w:val="0"/>
              <w:adjustRightInd w:val="0"/>
              <w:ind w:hanging="90"/>
              <w:rPr>
                <w:sz w:val="20"/>
                <w:szCs w:val="20"/>
              </w:rPr>
            </w:pPr>
            <w:r w:rsidRPr="00DD311C">
              <w:rPr>
                <w:sz w:val="20"/>
                <w:szCs w:val="20"/>
              </w:rPr>
              <w:t>Scripting Languages</w:t>
            </w:r>
          </w:p>
        </w:tc>
        <w:tc>
          <w:tcPr>
            <w:tcW w:w="7920" w:type="dxa"/>
            <w:vAlign w:val="center"/>
          </w:tcPr>
          <w:p w14:paraId="0DFE2254" w14:textId="77777777" w:rsidR="005C1955" w:rsidRPr="00DD311C" w:rsidRDefault="005C1955" w:rsidP="000151C6">
            <w:pPr>
              <w:widowControl w:val="0"/>
              <w:tabs>
                <w:tab w:val="left" w:pos="720"/>
              </w:tabs>
              <w:autoSpaceDE w:val="0"/>
              <w:autoSpaceDN w:val="0"/>
              <w:adjustRightInd w:val="0"/>
              <w:ind w:hanging="90"/>
              <w:rPr>
                <w:sz w:val="20"/>
                <w:szCs w:val="20"/>
              </w:rPr>
            </w:pPr>
            <w:r w:rsidRPr="00DD311C">
              <w:rPr>
                <w:sz w:val="20"/>
                <w:szCs w:val="20"/>
              </w:rPr>
              <w:t xml:space="preserve"> VBScript, Java Script, J-Query, HTML5</w:t>
            </w:r>
            <w:r w:rsidR="004A4236" w:rsidRPr="00DD311C">
              <w:rPr>
                <w:sz w:val="20"/>
                <w:szCs w:val="20"/>
              </w:rPr>
              <w:t>, Shell Script</w:t>
            </w:r>
            <w:r w:rsidR="00261C83">
              <w:rPr>
                <w:sz w:val="20"/>
                <w:szCs w:val="20"/>
              </w:rPr>
              <w:t xml:space="preserve">, </w:t>
            </w:r>
            <w:r w:rsidR="00261C83" w:rsidRPr="00261C83">
              <w:rPr>
                <w:sz w:val="20"/>
                <w:szCs w:val="20"/>
              </w:rPr>
              <w:t>ML, XSL, XSLT, XPath</w:t>
            </w:r>
            <w:r w:rsidR="00261C83">
              <w:rPr>
                <w:sz w:val="20"/>
                <w:szCs w:val="20"/>
              </w:rPr>
              <w:t>.</w:t>
            </w:r>
          </w:p>
        </w:tc>
      </w:tr>
      <w:tr w:rsidR="005C1955" w:rsidRPr="00DD311C" w14:paraId="2F1AD2A9" w14:textId="77777777" w:rsidTr="000151C6">
        <w:trPr>
          <w:trHeight w:val="253"/>
        </w:trPr>
        <w:tc>
          <w:tcPr>
            <w:tcW w:w="2268" w:type="dxa"/>
            <w:vAlign w:val="center"/>
          </w:tcPr>
          <w:p w14:paraId="30AF785B" w14:textId="77777777" w:rsidR="005C1955" w:rsidRPr="00DD311C" w:rsidRDefault="005C1955" w:rsidP="00832844">
            <w:pPr>
              <w:widowControl w:val="0"/>
              <w:tabs>
                <w:tab w:val="left" w:pos="720"/>
              </w:tabs>
              <w:autoSpaceDE w:val="0"/>
              <w:autoSpaceDN w:val="0"/>
              <w:adjustRightInd w:val="0"/>
              <w:ind w:hanging="90"/>
              <w:rPr>
                <w:sz w:val="20"/>
                <w:szCs w:val="20"/>
              </w:rPr>
            </w:pPr>
            <w:r w:rsidRPr="00DD311C">
              <w:rPr>
                <w:iCs/>
                <w:sz w:val="20"/>
                <w:szCs w:val="20"/>
              </w:rPr>
              <w:t>Web Technologies</w:t>
            </w:r>
          </w:p>
        </w:tc>
        <w:tc>
          <w:tcPr>
            <w:tcW w:w="7920" w:type="dxa"/>
            <w:vAlign w:val="center"/>
          </w:tcPr>
          <w:p w14:paraId="56A911C0" w14:textId="673FAA9D" w:rsidR="005C1955" w:rsidRPr="00DD311C" w:rsidRDefault="005C1955" w:rsidP="000151C6">
            <w:pPr>
              <w:widowControl w:val="0"/>
              <w:tabs>
                <w:tab w:val="left" w:pos="720"/>
              </w:tabs>
              <w:autoSpaceDE w:val="0"/>
              <w:autoSpaceDN w:val="0"/>
              <w:adjustRightInd w:val="0"/>
              <w:ind w:hanging="90"/>
              <w:rPr>
                <w:sz w:val="20"/>
                <w:szCs w:val="20"/>
              </w:rPr>
            </w:pPr>
            <w:r w:rsidRPr="00DD311C">
              <w:rPr>
                <w:sz w:val="20"/>
                <w:szCs w:val="20"/>
              </w:rPr>
              <w:t xml:space="preserve"> HTML, HTML5, DHTML, CSS,</w:t>
            </w:r>
            <w:r w:rsidR="002F435A" w:rsidRPr="00DD311C">
              <w:rPr>
                <w:sz w:val="20"/>
                <w:szCs w:val="20"/>
              </w:rPr>
              <w:t xml:space="preserve"> XML,</w:t>
            </w:r>
            <w:r w:rsidR="00817A5E" w:rsidRPr="00DD311C">
              <w:rPr>
                <w:sz w:val="20"/>
                <w:szCs w:val="20"/>
              </w:rPr>
              <w:t xml:space="preserve"> DOM, </w:t>
            </w:r>
            <w:r w:rsidR="00C5090E" w:rsidRPr="00DD311C">
              <w:rPr>
                <w:sz w:val="20"/>
                <w:szCs w:val="20"/>
              </w:rPr>
              <w:t xml:space="preserve">IIS, </w:t>
            </w:r>
            <w:r w:rsidR="002F435A" w:rsidRPr="00DD311C">
              <w:rPr>
                <w:sz w:val="20"/>
                <w:szCs w:val="20"/>
              </w:rPr>
              <w:t xml:space="preserve"> AJAX</w:t>
            </w:r>
            <w:r w:rsidRPr="00DD311C">
              <w:rPr>
                <w:sz w:val="20"/>
                <w:szCs w:val="20"/>
              </w:rPr>
              <w:t>,</w:t>
            </w:r>
            <w:r w:rsidR="00CA5146" w:rsidRPr="00DD311C">
              <w:rPr>
                <w:sz w:val="20"/>
                <w:szCs w:val="20"/>
              </w:rPr>
              <w:t xml:space="preserve"> XSLT</w:t>
            </w:r>
            <w:r w:rsidRPr="00DD311C">
              <w:rPr>
                <w:sz w:val="20"/>
                <w:szCs w:val="20"/>
              </w:rPr>
              <w:t xml:space="preserve"> </w:t>
            </w:r>
            <w:r w:rsidR="00CA5146" w:rsidRPr="00DD311C">
              <w:rPr>
                <w:sz w:val="20"/>
                <w:szCs w:val="20"/>
              </w:rPr>
              <w:t>, SOAP, Web API</w:t>
            </w:r>
            <w:r w:rsidR="00206D90">
              <w:rPr>
                <w:sz w:val="20"/>
                <w:szCs w:val="20"/>
              </w:rPr>
              <w:t xml:space="preserve"> 2.0</w:t>
            </w:r>
            <w:r w:rsidR="00CA5146" w:rsidRPr="00DD311C">
              <w:rPr>
                <w:sz w:val="20"/>
                <w:szCs w:val="20"/>
              </w:rPr>
              <w:t xml:space="preserve">, WSDL, </w:t>
            </w:r>
            <w:r w:rsidRPr="00DD311C">
              <w:rPr>
                <w:sz w:val="20"/>
                <w:szCs w:val="20"/>
              </w:rPr>
              <w:t xml:space="preserve"> Web Services</w:t>
            </w:r>
            <w:r w:rsidR="005F1BF9">
              <w:rPr>
                <w:sz w:val="20"/>
                <w:szCs w:val="20"/>
              </w:rPr>
              <w:t>, OData</w:t>
            </w:r>
          </w:p>
        </w:tc>
      </w:tr>
      <w:tr w:rsidR="005C1955" w:rsidRPr="00DD311C" w14:paraId="712392F9" w14:textId="77777777" w:rsidTr="000151C6">
        <w:trPr>
          <w:trHeight w:val="270"/>
        </w:trPr>
        <w:tc>
          <w:tcPr>
            <w:tcW w:w="2268" w:type="dxa"/>
            <w:vAlign w:val="center"/>
          </w:tcPr>
          <w:p w14:paraId="3310640E" w14:textId="77777777" w:rsidR="005C1955" w:rsidRPr="00DD311C" w:rsidRDefault="005C1955" w:rsidP="00832844">
            <w:pPr>
              <w:widowControl w:val="0"/>
              <w:tabs>
                <w:tab w:val="left" w:pos="720"/>
              </w:tabs>
              <w:autoSpaceDE w:val="0"/>
              <w:autoSpaceDN w:val="0"/>
              <w:adjustRightInd w:val="0"/>
              <w:ind w:hanging="90"/>
              <w:rPr>
                <w:sz w:val="20"/>
                <w:szCs w:val="20"/>
              </w:rPr>
            </w:pPr>
            <w:r w:rsidRPr="00DD311C">
              <w:rPr>
                <w:sz w:val="20"/>
                <w:szCs w:val="20"/>
              </w:rPr>
              <w:t>Operating Systems</w:t>
            </w:r>
          </w:p>
        </w:tc>
        <w:tc>
          <w:tcPr>
            <w:tcW w:w="7920" w:type="dxa"/>
            <w:vAlign w:val="center"/>
          </w:tcPr>
          <w:p w14:paraId="16DB2B94" w14:textId="77777777" w:rsidR="005C1955" w:rsidRPr="00DD311C" w:rsidRDefault="005C1955" w:rsidP="000151C6">
            <w:pPr>
              <w:widowControl w:val="0"/>
              <w:tabs>
                <w:tab w:val="left" w:pos="720"/>
              </w:tabs>
              <w:autoSpaceDE w:val="0"/>
              <w:autoSpaceDN w:val="0"/>
              <w:adjustRightInd w:val="0"/>
              <w:ind w:hanging="90"/>
              <w:rPr>
                <w:sz w:val="20"/>
                <w:szCs w:val="20"/>
              </w:rPr>
            </w:pPr>
            <w:r w:rsidRPr="00DD311C">
              <w:rPr>
                <w:sz w:val="20"/>
                <w:szCs w:val="20"/>
              </w:rPr>
              <w:t xml:space="preserve"> Windows 8/VISTA/XP/2000/NT/98/95, Windows Server 2003,2008</w:t>
            </w:r>
          </w:p>
        </w:tc>
      </w:tr>
      <w:tr w:rsidR="005C1955" w:rsidRPr="00DD311C" w14:paraId="1BAF7F95" w14:textId="77777777" w:rsidTr="000151C6">
        <w:trPr>
          <w:trHeight w:val="253"/>
        </w:trPr>
        <w:tc>
          <w:tcPr>
            <w:tcW w:w="2268" w:type="dxa"/>
            <w:vAlign w:val="center"/>
          </w:tcPr>
          <w:p w14:paraId="7CCA3BDC" w14:textId="77777777" w:rsidR="005C1955" w:rsidRPr="00DD311C" w:rsidRDefault="005C1955" w:rsidP="00832844">
            <w:pPr>
              <w:widowControl w:val="0"/>
              <w:tabs>
                <w:tab w:val="left" w:pos="720"/>
              </w:tabs>
              <w:autoSpaceDE w:val="0"/>
              <w:autoSpaceDN w:val="0"/>
              <w:adjustRightInd w:val="0"/>
              <w:ind w:hanging="90"/>
              <w:rPr>
                <w:sz w:val="20"/>
                <w:szCs w:val="20"/>
              </w:rPr>
            </w:pPr>
            <w:r w:rsidRPr="00DD311C">
              <w:rPr>
                <w:sz w:val="20"/>
                <w:szCs w:val="20"/>
              </w:rPr>
              <w:t>Databases</w:t>
            </w:r>
          </w:p>
        </w:tc>
        <w:tc>
          <w:tcPr>
            <w:tcW w:w="7920" w:type="dxa"/>
            <w:vAlign w:val="center"/>
          </w:tcPr>
          <w:p w14:paraId="75676C37" w14:textId="77777777" w:rsidR="005C1955" w:rsidRPr="00DD311C" w:rsidRDefault="005C1955" w:rsidP="000151C6">
            <w:pPr>
              <w:widowControl w:val="0"/>
              <w:tabs>
                <w:tab w:val="left" w:pos="720"/>
              </w:tabs>
              <w:autoSpaceDE w:val="0"/>
              <w:autoSpaceDN w:val="0"/>
              <w:adjustRightInd w:val="0"/>
              <w:ind w:hanging="90"/>
              <w:rPr>
                <w:sz w:val="20"/>
                <w:szCs w:val="20"/>
              </w:rPr>
            </w:pPr>
            <w:r w:rsidRPr="00DD311C">
              <w:rPr>
                <w:sz w:val="20"/>
                <w:szCs w:val="20"/>
              </w:rPr>
              <w:t xml:space="preserve"> MS SQL Server 2000/2005/2008/2008 R2, MY SQL</w:t>
            </w:r>
          </w:p>
        </w:tc>
      </w:tr>
      <w:tr w:rsidR="005C1955" w:rsidRPr="00DD311C" w14:paraId="3C894F02" w14:textId="77777777" w:rsidTr="000151C6">
        <w:trPr>
          <w:trHeight w:val="270"/>
        </w:trPr>
        <w:tc>
          <w:tcPr>
            <w:tcW w:w="2268" w:type="dxa"/>
            <w:vAlign w:val="center"/>
          </w:tcPr>
          <w:p w14:paraId="36BE2583" w14:textId="77777777" w:rsidR="005C1955" w:rsidRPr="00DD311C" w:rsidRDefault="005C1955" w:rsidP="00832844">
            <w:pPr>
              <w:widowControl w:val="0"/>
              <w:tabs>
                <w:tab w:val="left" w:pos="720"/>
              </w:tabs>
              <w:autoSpaceDE w:val="0"/>
              <w:autoSpaceDN w:val="0"/>
              <w:adjustRightInd w:val="0"/>
              <w:ind w:hanging="90"/>
              <w:rPr>
                <w:sz w:val="20"/>
                <w:szCs w:val="20"/>
              </w:rPr>
            </w:pPr>
            <w:r w:rsidRPr="00DD311C">
              <w:rPr>
                <w:sz w:val="20"/>
                <w:szCs w:val="20"/>
              </w:rPr>
              <w:t>Protocols</w:t>
            </w:r>
          </w:p>
        </w:tc>
        <w:tc>
          <w:tcPr>
            <w:tcW w:w="7920" w:type="dxa"/>
            <w:vAlign w:val="center"/>
          </w:tcPr>
          <w:p w14:paraId="37B1D6C7" w14:textId="77777777" w:rsidR="005C1955" w:rsidRPr="00DD311C" w:rsidRDefault="005C1955" w:rsidP="000151C6">
            <w:pPr>
              <w:widowControl w:val="0"/>
              <w:tabs>
                <w:tab w:val="left" w:pos="720"/>
              </w:tabs>
              <w:autoSpaceDE w:val="0"/>
              <w:autoSpaceDN w:val="0"/>
              <w:adjustRightInd w:val="0"/>
              <w:ind w:hanging="90"/>
              <w:rPr>
                <w:sz w:val="20"/>
                <w:szCs w:val="20"/>
              </w:rPr>
            </w:pPr>
            <w:r w:rsidRPr="00DD311C">
              <w:rPr>
                <w:sz w:val="20"/>
                <w:szCs w:val="20"/>
              </w:rPr>
              <w:t xml:space="preserve"> TCP/IP, HTTP, FTP</w:t>
            </w:r>
          </w:p>
        </w:tc>
      </w:tr>
      <w:tr w:rsidR="00446B7C" w:rsidRPr="00DD311C" w14:paraId="47E374F0" w14:textId="77777777" w:rsidTr="00872859">
        <w:trPr>
          <w:trHeight w:val="270"/>
        </w:trPr>
        <w:tc>
          <w:tcPr>
            <w:tcW w:w="2268" w:type="dxa"/>
          </w:tcPr>
          <w:p w14:paraId="7AA8DAD6" w14:textId="77777777" w:rsidR="00446B7C" w:rsidRPr="00DD311C" w:rsidRDefault="00446B7C" w:rsidP="00832844">
            <w:pPr>
              <w:rPr>
                <w:sz w:val="20"/>
                <w:szCs w:val="20"/>
              </w:rPr>
            </w:pPr>
            <w:r w:rsidRPr="00DD311C">
              <w:rPr>
                <w:sz w:val="20"/>
                <w:szCs w:val="20"/>
              </w:rPr>
              <w:t xml:space="preserve">Testing frameworks and Tools </w:t>
            </w:r>
          </w:p>
        </w:tc>
        <w:tc>
          <w:tcPr>
            <w:tcW w:w="7920" w:type="dxa"/>
          </w:tcPr>
          <w:p w14:paraId="3AE03F26" w14:textId="77777777" w:rsidR="00446B7C" w:rsidRPr="00DD311C" w:rsidRDefault="00446B7C" w:rsidP="00872859">
            <w:pPr>
              <w:jc w:val="both"/>
              <w:rPr>
                <w:sz w:val="20"/>
                <w:szCs w:val="20"/>
              </w:rPr>
            </w:pPr>
            <w:r w:rsidRPr="00DD311C">
              <w:rPr>
                <w:sz w:val="20"/>
                <w:szCs w:val="20"/>
              </w:rPr>
              <w:t>NUnit, Visual Studio Testing, QTP</w:t>
            </w:r>
            <w:r w:rsidR="00AF1720">
              <w:rPr>
                <w:sz w:val="20"/>
                <w:szCs w:val="20"/>
              </w:rPr>
              <w:t xml:space="preserve">, </w:t>
            </w:r>
            <w:r w:rsidR="00AF1720" w:rsidRPr="00AF1720">
              <w:rPr>
                <w:sz w:val="20"/>
                <w:szCs w:val="20"/>
              </w:rPr>
              <w:t>Selenium</w:t>
            </w:r>
          </w:p>
        </w:tc>
      </w:tr>
      <w:tr w:rsidR="005C1955" w:rsidRPr="00DD311C" w14:paraId="1E6F9146" w14:textId="77777777" w:rsidTr="000151C6">
        <w:trPr>
          <w:trHeight w:val="270"/>
        </w:trPr>
        <w:tc>
          <w:tcPr>
            <w:tcW w:w="2268" w:type="dxa"/>
            <w:vAlign w:val="center"/>
          </w:tcPr>
          <w:p w14:paraId="7C09F6BF" w14:textId="77777777" w:rsidR="005C1955" w:rsidRPr="00DD311C" w:rsidRDefault="005C1955" w:rsidP="00832844">
            <w:pPr>
              <w:widowControl w:val="0"/>
              <w:tabs>
                <w:tab w:val="left" w:pos="720"/>
              </w:tabs>
              <w:autoSpaceDE w:val="0"/>
              <w:autoSpaceDN w:val="0"/>
              <w:adjustRightInd w:val="0"/>
              <w:ind w:hanging="90"/>
              <w:rPr>
                <w:sz w:val="20"/>
                <w:szCs w:val="20"/>
              </w:rPr>
            </w:pPr>
            <w:r w:rsidRPr="00DD311C">
              <w:rPr>
                <w:sz w:val="20"/>
                <w:szCs w:val="20"/>
              </w:rPr>
              <w:t>Tools</w:t>
            </w:r>
          </w:p>
        </w:tc>
        <w:tc>
          <w:tcPr>
            <w:tcW w:w="7920" w:type="dxa"/>
            <w:vAlign w:val="center"/>
          </w:tcPr>
          <w:p w14:paraId="254BFC3E" w14:textId="77777777" w:rsidR="005C1955" w:rsidRPr="00DD311C" w:rsidRDefault="005C1955" w:rsidP="000151C6">
            <w:pPr>
              <w:rPr>
                <w:sz w:val="20"/>
                <w:szCs w:val="20"/>
              </w:rPr>
            </w:pPr>
            <w:r w:rsidRPr="00DD311C">
              <w:rPr>
                <w:sz w:val="20"/>
                <w:szCs w:val="20"/>
              </w:rPr>
              <w:t>SQL Server Integration Services (SSIS), SQL Server Analysis Services (SSAS), Rapid SQL</w:t>
            </w:r>
          </w:p>
          <w:p w14:paraId="6F189DED" w14:textId="77777777" w:rsidR="005C1955" w:rsidRPr="00DD311C" w:rsidRDefault="005C1955" w:rsidP="000151C6">
            <w:pPr>
              <w:widowControl w:val="0"/>
              <w:tabs>
                <w:tab w:val="left" w:pos="720"/>
              </w:tabs>
              <w:autoSpaceDE w:val="0"/>
              <w:autoSpaceDN w:val="0"/>
              <w:adjustRightInd w:val="0"/>
              <w:ind w:hanging="90"/>
              <w:rPr>
                <w:sz w:val="20"/>
                <w:szCs w:val="20"/>
              </w:rPr>
            </w:pPr>
          </w:p>
        </w:tc>
      </w:tr>
      <w:tr w:rsidR="005C1955" w:rsidRPr="00DD311C" w14:paraId="5602C0DA" w14:textId="77777777" w:rsidTr="000151C6">
        <w:trPr>
          <w:trHeight w:val="270"/>
        </w:trPr>
        <w:tc>
          <w:tcPr>
            <w:tcW w:w="2268" w:type="dxa"/>
            <w:vAlign w:val="center"/>
          </w:tcPr>
          <w:p w14:paraId="3924EDCA" w14:textId="77777777" w:rsidR="005C1955" w:rsidRPr="00DD311C" w:rsidRDefault="005C1955" w:rsidP="00832844">
            <w:pPr>
              <w:widowControl w:val="0"/>
              <w:tabs>
                <w:tab w:val="left" w:pos="720"/>
              </w:tabs>
              <w:autoSpaceDE w:val="0"/>
              <w:autoSpaceDN w:val="0"/>
              <w:adjustRightInd w:val="0"/>
              <w:ind w:hanging="90"/>
              <w:rPr>
                <w:sz w:val="20"/>
                <w:szCs w:val="20"/>
              </w:rPr>
            </w:pPr>
            <w:r w:rsidRPr="00DD311C">
              <w:rPr>
                <w:sz w:val="20"/>
                <w:szCs w:val="20"/>
              </w:rPr>
              <w:t>Reporting Tools</w:t>
            </w:r>
          </w:p>
        </w:tc>
        <w:tc>
          <w:tcPr>
            <w:tcW w:w="7920" w:type="dxa"/>
            <w:vAlign w:val="center"/>
          </w:tcPr>
          <w:p w14:paraId="58C34389" w14:textId="77777777" w:rsidR="005C1955" w:rsidRPr="00DD311C" w:rsidRDefault="005C1955" w:rsidP="000151C6">
            <w:pPr>
              <w:widowControl w:val="0"/>
              <w:tabs>
                <w:tab w:val="left" w:pos="720"/>
              </w:tabs>
              <w:autoSpaceDE w:val="0"/>
              <w:autoSpaceDN w:val="0"/>
              <w:adjustRightInd w:val="0"/>
              <w:ind w:hanging="90"/>
              <w:rPr>
                <w:sz w:val="20"/>
                <w:szCs w:val="20"/>
              </w:rPr>
            </w:pPr>
            <w:r w:rsidRPr="00DD311C">
              <w:rPr>
                <w:sz w:val="20"/>
                <w:szCs w:val="20"/>
              </w:rPr>
              <w:t xml:space="preserve"> Crystal Reports, SQL Server Reporting Services (SSRS).</w:t>
            </w:r>
          </w:p>
        </w:tc>
      </w:tr>
      <w:tr w:rsidR="005C1955" w:rsidRPr="00DD311C" w14:paraId="07D32CF4" w14:textId="77777777" w:rsidTr="000151C6">
        <w:trPr>
          <w:trHeight w:val="270"/>
        </w:trPr>
        <w:tc>
          <w:tcPr>
            <w:tcW w:w="2268" w:type="dxa"/>
            <w:vAlign w:val="center"/>
          </w:tcPr>
          <w:p w14:paraId="42AD3C1E" w14:textId="77777777" w:rsidR="005C1955" w:rsidRPr="00DD311C" w:rsidRDefault="005C1955" w:rsidP="00832844">
            <w:pPr>
              <w:widowControl w:val="0"/>
              <w:tabs>
                <w:tab w:val="left" w:pos="720"/>
              </w:tabs>
              <w:autoSpaceDE w:val="0"/>
              <w:autoSpaceDN w:val="0"/>
              <w:adjustRightInd w:val="0"/>
              <w:ind w:hanging="90"/>
              <w:rPr>
                <w:sz w:val="20"/>
                <w:szCs w:val="20"/>
              </w:rPr>
            </w:pPr>
            <w:r w:rsidRPr="00DD311C">
              <w:rPr>
                <w:sz w:val="20"/>
                <w:szCs w:val="20"/>
              </w:rPr>
              <w:t>IDE</w:t>
            </w:r>
          </w:p>
        </w:tc>
        <w:tc>
          <w:tcPr>
            <w:tcW w:w="7920" w:type="dxa"/>
            <w:vAlign w:val="center"/>
          </w:tcPr>
          <w:p w14:paraId="0AE82B56" w14:textId="6D3931A4" w:rsidR="005C1955" w:rsidRPr="00DD311C" w:rsidRDefault="00906EF6" w:rsidP="000151C6">
            <w:pPr>
              <w:widowControl w:val="0"/>
              <w:tabs>
                <w:tab w:val="left" w:pos="720"/>
              </w:tabs>
              <w:autoSpaceDE w:val="0"/>
              <w:autoSpaceDN w:val="0"/>
              <w:adjustRightInd w:val="0"/>
              <w:ind w:hanging="90"/>
              <w:rPr>
                <w:sz w:val="20"/>
                <w:szCs w:val="20"/>
              </w:rPr>
            </w:pPr>
            <w:r>
              <w:rPr>
                <w:sz w:val="20"/>
                <w:szCs w:val="20"/>
              </w:rPr>
              <w:t xml:space="preserve"> Visual Studio 2015/2012</w:t>
            </w:r>
            <w:r w:rsidR="005C1955" w:rsidRPr="00DD311C">
              <w:rPr>
                <w:sz w:val="20"/>
                <w:szCs w:val="20"/>
              </w:rPr>
              <w:t>/2010/2008.</w:t>
            </w:r>
          </w:p>
        </w:tc>
      </w:tr>
      <w:tr w:rsidR="00305434" w:rsidRPr="00DD311C" w14:paraId="640C6078" w14:textId="77777777" w:rsidTr="00872859">
        <w:trPr>
          <w:trHeight w:val="270"/>
        </w:trPr>
        <w:tc>
          <w:tcPr>
            <w:tcW w:w="2268" w:type="dxa"/>
          </w:tcPr>
          <w:p w14:paraId="4B7054A5" w14:textId="77777777" w:rsidR="00305434" w:rsidRPr="00DD311C" w:rsidRDefault="00305434" w:rsidP="00832844">
            <w:pPr>
              <w:pStyle w:val="Heading7"/>
              <w:tabs>
                <w:tab w:val="clear" w:pos="5040"/>
                <w:tab w:val="left" w:pos="0"/>
              </w:tabs>
              <w:snapToGrid w:val="0"/>
              <w:ind w:left="0" w:firstLine="0"/>
              <w:rPr>
                <w:rFonts w:ascii="Times New Roman" w:hAnsi="Times New Roman" w:cs="Times New Roman"/>
                <w:b w:val="0"/>
                <w:szCs w:val="20"/>
              </w:rPr>
            </w:pPr>
            <w:r w:rsidRPr="00DD311C">
              <w:rPr>
                <w:rFonts w:ascii="Times New Roman" w:hAnsi="Times New Roman" w:cs="Times New Roman"/>
                <w:b w:val="0"/>
                <w:szCs w:val="20"/>
              </w:rPr>
              <w:lastRenderedPageBreak/>
              <w:t>Version Control Tools</w:t>
            </w:r>
          </w:p>
        </w:tc>
        <w:tc>
          <w:tcPr>
            <w:tcW w:w="7920" w:type="dxa"/>
          </w:tcPr>
          <w:p w14:paraId="2F6C2D23" w14:textId="77777777" w:rsidR="00305434" w:rsidRPr="00DD311C" w:rsidRDefault="00305434" w:rsidP="00872859">
            <w:pPr>
              <w:snapToGrid w:val="0"/>
              <w:jc w:val="both"/>
              <w:rPr>
                <w:sz w:val="20"/>
                <w:szCs w:val="20"/>
              </w:rPr>
            </w:pPr>
            <w:r w:rsidRPr="00DD311C">
              <w:rPr>
                <w:sz w:val="20"/>
                <w:szCs w:val="20"/>
              </w:rPr>
              <w:t>Visual Source Safe (VSS), Team Foundation Server(TFS), Team Forge</w:t>
            </w:r>
          </w:p>
        </w:tc>
      </w:tr>
    </w:tbl>
    <w:p w14:paraId="49DDC3BE" w14:textId="77777777" w:rsidR="00446B7C" w:rsidRPr="00DD311C" w:rsidRDefault="00446B7C" w:rsidP="005C1955">
      <w:pPr>
        <w:ind w:right="-540"/>
        <w:jc w:val="both"/>
        <w:rPr>
          <w:bCs/>
          <w:sz w:val="20"/>
          <w:szCs w:val="20"/>
        </w:rPr>
      </w:pPr>
    </w:p>
    <w:p w14:paraId="5BAB3C4B" w14:textId="77777777" w:rsidR="002609B1" w:rsidRPr="00DD311C" w:rsidRDefault="002609B1" w:rsidP="005C1955">
      <w:pPr>
        <w:ind w:right="-540"/>
        <w:jc w:val="both"/>
        <w:rPr>
          <w:bCs/>
          <w:sz w:val="20"/>
          <w:szCs w:val="20"/>
        </w:rPr>
      </w:pPr>
    </w:p>
    <w:p w14:paraId="5334F524" w14:textId="77777777" w:rsidR="005C1955" w:rsidRPr="00DD311C" w:rsidRDefault="002609B1" w:rsidP="002609B1">
      <w:pPr>
        <w:jc w:val="both"/>
        <w:rPr>
          <w:b/>
          <w:sz w:val="20"/>
          <w:szCs w:val="20"/>
        </w:rPr>
      </w:pPr>
      <w:r w:rsidRPr="00DD311C">
        <w:rPr>
          <w:b/>
          <w:sz w:val="20"/>
          <w:szCs w:val="20"/>
        </w:rPr>
        <w:t xml:space="preserve">PROFESSIONAL </w:t>
      </w:r>
      <w:r w:rsidR="005C1955" w:rsidRPr="00DD311C">
        <w:rPr>
          <w:b/>
          <w:sz w:val="20"/>
          <w:szCs w:val="20"/>
        </w:rPr>
        <w:t>EXPERIENCE</w:t>
      </w:r>
    </w:p>
    <w:p w14:paraId="31AD557F" w14:textId="757F1169" w:rsidR="002609B1" w:rsidRPr="00DD311C" w:rsidRDefault="00A40901" w:rsidP="00842E91">
      <w:pPr>
        <w:ind w:left="-180"/>
        <w:jc w:val="both"/>
        <w:rPr>
          <w:sz w:val="20"/>
          <w:szCs w:val="20"/>
        </w:rPr>
      </w:pPr>
      <w:r>
        <w:rPr>
          <w:b/>
          <w:noProof/>
          <w:sz w:val="20"/>
          <w:szCs w:val="20"/>
        </w:rPr>
        <mc:AlternateContent>
          <mc:Choice Requires="wps">
            <w:drawing>
              <wp:anchor distT="0" distB="0" distL="114300" distR="114300" simplePos="0" relativeHeight="251658240" behindDoc="0" locked="0" layoutInCell="1" allowOverlap="1" wp14:anchorId="1C345DA9" wp14:editId="046D706F">
                <wp:simplePos x="0" y="0"/>
                <wp:positionH relativeFrom="column">
                  <wp:posOffset>-57150</wp:posOffset>
                </wp:positionH>
                <wp:positionV relativeFrom="paragraph">
                  <wp:posOffset>-1905</wp:posOffset>
                </wp:positionV>
                <wp:extent cx="6638925" cy="635"/>
                <wp:effectExtent l="6350" t="10795" r="22225" b="26670"/>
                <wp:wrapNone/>
                <wp:docPr id="1"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89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w:pict>
              <v:shapetype w14:anchorId="3A164BA8" id="_x0000_t32" coordsize="21600,21600" o:spt="32" o:oned="t" path="m0,0l21600,21600e" filled="f">
                <v:path arrowok="t" fillok="f" o:connecttype="none"/>
                <o:lock v:ext="edit" shapetype="t"/>
              </v:shapetype>
              <v:shape id="AutoShape 6" o:spid="_x0000_s1026" type="#_x0000_t32" style="position:absolute;margin-left:-4.5pt;margin-top:-.1pt;width:522.7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"/>
            </w:pict>
          </mc:Fallback>
        </mc:AlternateContent>
      </w:r>
      <w:r w:rsidR="002609B1" w:rsidRPr="00DD311C">
        <w:rPr>
          <w:sz w:val="20"/>
          <w:szCs w:val="20"/>
        </w:rPr>
        <w:tab/>
        <w:t xml:space="preserve">                          </w:t>
      </w:r>
      <w:r w:rsidR="002609B1" w:rsidRPr="00DD311C">
        <w:rPr>
          <w:sz w:val="20"/>
          <w:szCs w:val="20"/>
        </w:rPr>
        <w:tab/>
      </w:r>
      <w:r w:rsidR="002609B1" w:rsidRPr="00DD311C">
        <w:rPr>
          <w:sz w:val="20"/>
          <w:szCs w:val="20"/>
        </w:rPr>
        <w:tab/>
      </w:r>
    </w:p>
    <w:p w14:paraId="61B5C6CC" w14:textId="77777777" w:rsidR="002609B1" w:rsidRPr="00DD311C" w:rsidRDefault="002609B1" w:rsidP="002609B1">
      <w:pPr>
        <w:pStyle w:val="Achievement"/>
        <w:pBdr>
          <w:left w:val="none" w:sz="0" w:space="0" w:color="auto"/>
        </w:pBdr>
        <w:spacing w:after="0"/>
        <w:jc w:val="both"/>
        <w:rPr>
          <w:sz w:val="20"/>
        </w:rPr>
      </w:pPr>
      <w:r w:rsidRPr="00DD311C">
        <w:rPr>
          <w:sz w:val="20"/>
        </w:rPr>
        <w:t>Client:</w:t>
      </w:r>
      <w:r w:rsidR="00446B7C" w:rsidRPr="00DD311C">
        <w:rPr>
          <w:sz w:val="20"/>
        </w:rPr>
        <w:t xml:space="preserve"> NBC Universal Technology Center, NJ</w:t>
      </w:r>
      <w:r w:rsidRPr="00DD311C">
        <w:rPr>
          <w:sz w:val="20"/>
        </w:rPr>
        <w:tab/>
        <w:t xml:space="preserve">    </w:t>
      </w:r>
      <w:r w:rsidR="00446B7C" w:rsidRPr="00DD311C">
        <w:rPr>
          <w:sz w:val="20"/>
        </w:rPr>
        <w:tab/>
      </w:r>
      <w:r w:rsidR="00446B7C" w:rsidRPr="00DD311C">
        <w:rPr>
          <w:sz w:val="20"/>
        </w:rPr>
        <w:tab/>
      </w:r>
      <w:r w:rsidR="00446B7C" w:rsidRPr="00DD311C">
        <w:rPr>
          <w:sz w:val="20"/>
        </w:rPr>
        <w:tab/>
      </w:r>
      <w:r w:rsidR="00446B7C" w:rsidRPr="00DD311C">
        <w:rPr>
          <w:sz w:val="20"/>
        </w:rPr>
        <w:tab/>
        <w:t>July</w:t>
      </w:r>
      <w:r w:rsidR="000C709C" w:rsidRPr="00DD311C">
        <w:rPr>
          <w:sz w:val="20"/>
        </w:rPr>
        <w:t xml:space="preserve"> </w:t>
      </w:r>
      <w:r w:rsidR="00446B7C" w:rsidRPr="00DD311C">
        <w:rPr>
          <w:sz w:val="20"/>
        </w:rPr>
        <w:t>2014 - T</w:t>
      </w:r>
      <w:r w:rsidR="00842E91" w:rsidRPr="00DD311C">
        <w:rPr>
          <w:sz w:val="20"/>
        </w:rPr>
        <w:t>ill date</w:t>
      </w:r>
    </w:p>
    <w:p w14:paraId="15985BE6" w14:textId="77777777" w:rsidR="002609B1" w:rsidRPr="00DD311C" w:rsidRDefault="002609B1" w:rsidP="002609B1">
      <w:pPr>
        <w:pStyle w:val="Achievement"/>
        <w:pBdr>
          <w:left w:val="none" w:sz="0" w:space="0" w:color="auto"/>
        </w:pBdr>
        <w:spacing w:after="0"/>
        <w:jc w:val="both"/>
        <w:rPr>
          <w:sz w:val="20"/>
        </w:rPr>
      </w:pPr>
      <w:r w:rsidRPr="00DD311C">
        <w:rPr>
          <w:sz w:val="20"/>
        </w:rPr>
        <w:t>Role: Sr.Net Developer</w:t>
      </w:r>
    </w:p>
    <w:p w14:paraId="110A4D97" w14:textId="77777777" w:rsidR="002609B1" w:rsidRPr="00DD311C" w:rsidRDefault="002609B1" w:rsidP="005C1955">
      <w:pPr>
        <w:ind w:left="-180" w:firstLine="180"/>
        <w:jc w:val="both"/>
        <w:rPr>
          <w:rStyle w:val="Emphasis"/>
          <w:b/>
          <w:bCs/>
          <w:i w:val="0"/>
          <w:iCs w:val="0"/>
          <w:sz w:val="20"/>
          <w:szCs w:val="20"/>
          <w:shd w:val="clear" w:color="auto" w:fill="FFFFFF"/>
        </w:rPr>
      </w:pPr>
    </w:p>
    <w:p w14:paraId="534F54D3" w14:textId="77777777" w:rsidR="005C1955" w:rsidRPr="00DD311C" w:rsidRDefault="005C1955" w:rsidP="005C1955">
      <w:pPr>
        <w:pStyle w:val="BodyText"/>
        <w:spacing w:after="0"/>
        <w:jc w:val="both"/>
        <w:rPr>
          <w:b/>
          <w:sz w:val="20"/>
          <w:szCs w:val="20"/>
        </w:rPr>
      </w:pPr>
      <w:bookmarkStart w:id="1" w:name="OLE_LINK10"/>
      <w:bookmarkStart w:id="2" w:name="OLE_LINK11"/>
      <w:r w:rsidRPr="00DD311C">
        <w:rPr>
          <w:b/>
          <w:sz w:val="20"/>
          <w:szCs w:val="20"/>
        </w:rPr>
        <w:t>Responsibilities:</w:t>
      </w:r>
    </w:p>
    <w:p w14:paraId="2575FA9F" w14:textId="77777777" w:rsidR="005C1955" w:rsidRPr="00DD311C" w:rsidRDefault="005C1955" w:rsidP="005C1955">
      <w:pPr>
        <w:pStyle w:val="BodyText"/>
        <w:spacing w:after="0"/>
        <w:jc w:val="both"/>
        <w:rPr>
          <w:b/>
          <w:sz w:val="20"/>
          <w:szCs w:val="20"/>
        </w:rPr>
      </w:pPr>
    </w:p>
    <w:p w14:paraId="3A1C62AE" w14:textId="77777777" w:rsidR="00770555" w:rsidRPr="00DD311C" w:rsidRDefault="00770555" w:rsidP="00770555">
      <w:pPr>
        <w:pStyle w:val="ListParagraph"/>
        <w:numPr>
          <w:ilvl w:val="0"/>
          <w:numId w:val="35"/>
        </w:numPr>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Gathered Client requirements and converting them into the Technical Specifications and developed Web forms using </w:t>
      </w:r>
      <w:r w:rsidRPr="00DD311C">
        <w:rPr>
          <w:rFonts w:ascii="Times New Roman" w:hAnsi="Times New Roman"/>
          <w:b/>
          <w:sz w:val="20"/>
          <w:szCs w:val="20"/>
          <w:shd w:val="clear" w:color="auto" w:fill="FFFFFF"/>
        </w:rPr>
        <w:t>C#.NET</w:t>
      </w:r>
      <w:r w:rsidRPr="00DD311C">
        <w:rPr>
          <w:rFonts w:ascii="Times New Roman" w:hAnsi="Times New Roman"/>
          <w:sz w:val="20"/>
          <w:szCs w:val="20"/>
          <w:shd w:val="clear" w:color="auto" w:fill="FFFFFF"/>
        </w:rPr>
        <w:t xml:space="preserve">. </w:t>
      </w:r>
    </w:p>
    <w:p w14:paraId="6E027A89" w14:textId="77777777" w:rsidR="00770555" w:rsidRPr="00DD311C" w:rsidRDefault="00770555" w:rsidP="00770555">
      <w:pPr>
        <w:pStyle w:val="ListParagraph"/>
        <w:numPr>
          <w:ilvl w:val="0"/>
          <w:numId w:val="35"/>
        </w:numPr>
        <w:rPr>
          <w:rFonts w:ascii="Times New Roman" w:hAnsi="Times New Roman"/>
          <w:b/>
          <w:sz w:val="20"/>
          <w:szCs w:val="20"/>
          <w:shd w:val="clear" w:color="auto" w:fill="FFFFFF"/>
        </w:rPr>
      </w:pPr>
      <w:r w:rsidRPr="00DD311C">
        <w:rPr>
          <w:rFonts w:ascii="Times New Roman" w:hAnsi="Times New Roman"/>
          <w:sz w:val="20"/>
          <w:szCs w:val="20"/>
          <w:shd w:val="clear" w:color="auto" w:fill="FFFFFF"/>
        </w:rPr>
        <w:t xml:space="preserve"> Applications logic was developed using C# and used HTML helper in a view to render the </w:t>
      </w:r>
      <w:r w:rsidRPr="00DD311C">
        <w:rPr>
          <w:rFonts w:ascii="Times New Roman" w:hAnsi="Times New Roman"/>
          <w:b/>
          <w:sz w:val="20"/>
          <w:szCs w:val="20"/>
          <w:shd w:val="clear" w:color="auto" w:fill="FFFFFF"/>
        </w:rPr>
        <w:t xml:space="preserve">HTML content. </w:t>
      </w:r>
    </w:p>
    <w:p w14:paraId="7023C4FD" w14:textId="5AF89FBD" w:rsidR="00770555" w:rsidRPr="00DD311C" w:rsidRDefault="00770555" w:rsidP="00770555">
      <w:pPr>
        <w:pStyle w:val="ListParagraph"/>
        <w:numPr>
          <w:ilvl w:val="0"/>
          <w:numId w:val="35"/>
        </w:numPr>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 Implemented </w:t>
      </w:r>
      <w:r w:rsidRPr="00DD311C">
        <w:rPr>
          <w:rFonts w:ascii="Times New Roman" w:hAnsi="Times New Roman"/>
          <w:b/>
          <w:sz w:val="20"/>
          <w:szCs w:val="20"/>
          <w:shd w:val="clear" w:color="auto" w:fill="FFFFFF"/>
        </w:rPr>
        <w:t>MVC framework</w:t>
      </w:r>
      <w:r w:rsidRPr="00DD311C">
        <w:rPr>
          <w:rFonts w:ascii="Times New Roman" w:hAnsi="Times New Roman"/>
          <w:sz w:val="20"/>
          <w:szCs w:val="20"/>
          <w:shd w:val="clear" w:color="auto" w:fill="FFFFFF"/>
        </w:rPr>
        <w:t xml:space="preserve"> to reduce the complexity and to get full control over the behavior of the application.</w:t>
      </w:r>
    </w:p>
    <w:p w14:paraId="27491B6B" w14:textId="77777777" w:rsidR="00770555" w:rsidRPr="00DD311C" w:rsidRDefault="00770555" w:rsidP="00770555">
      <w:pPr>
        <w:pStyle w:val="ListParagraph"/>
        <w:numPr>
          <w:ilvl w:val="0"/>
          <w:numId w:val="35"/>
        </w:numPr>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 Converted .Net application to </w:t>
      </w:r>
      <w:r w:rsidRPr="00DD311C">
        <w:rPr>
          <w:rFonts w:ascii="Times New Roman" w:hAnsi="Times New Roman"/>
          <w:b/>
          <w:sz w:val="20"/>
          <w:szCs w:val="20"/>
          <w:shd w:val="clear" w:color="auto" w:fill="FFFFFF"/>
        </w:rPr>
        <w:t>Microsoft Azure Cloud Service</w:t>
      </w:r>
      <w:r w:rsidRPr="00DD311C">
        <w:rPr>
          <w:rFonts w:ascii="Times New Roman" w:hAnsi="Times New Roman"/>
          <w:sz w:val="20"/>
          <w:szCs w:val="20"/>
          <w:shd w:val="clear" w:color="auto" w:fill="FFFFFF"/>
        </w:rPr>
        <w:t xml:space="preserve"> Project as part of cloud deployment.</w:t>
      </w:r>
    </w:p>
    <w:p w14:paraId="3AAD94F0" w14:textId="77777777" w:rsidR="00770555" w:rsidRPr="00DD311C" w:rsidRDefault="00770555" w:rsidP="00770555">
      <w:pPr>
        <w:pStyle w:val="ListParagraph"/>
        <w:numPr>
          <w:ilvl w:val="0"/>
          <w:numId w:val="35"/>
        </w:numPr>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 Designed </w:t>
      </w:r>
      <w:r w:rsidRPr="00DD311C">
        <w:rPr>
          <w:rFonts w:ascii="Times New Roman" w:hAnsi="Times New Roman"/>
          <w:b/>
          <w:sz w:val="20"/>
          <w:szCs w:val="20"/>
          <w:shd w:val="clear" w:color="auto" w:fill="FFFFFF"/>
        </w:rPr>
        <w:t xml:space="preserve">GUI </w:t>
      </w:r>
      <w:r w:rsidRPr="00DD311C">
        <w:rPr>
          <w:rFonts w:ascii="Times New Roman" w:hAnsi="Times New Roman"/>
          <w:sz w:val="20"/>
          <w:szCs w:val="20"/>
          <w:shd w:val="clear" w:color="auto" w:fill="FFFFFF"/>
        </w:rPr>
        <w:t xml:space="preserve">using the </w:t>
      </w:r>
      <w:r w:rsidRPr="00DD311C">
        <w:rPr>
          <w:rFonts w:ascii="Times New Roman" w:hAnsi="Times New Roman"/>
          <w:b/>
          <w:sz w:val="20"/>
          <w:szCs w:val="20"/>
          <w:shd w:val="clear" w:color="auto" w:fill="FFFFFF"/>
        </w:rPr>
        <w:t>HTML, Java Script, CSS</w:t>
      </w:r>
      <w:r w:rsidRPr="00DD311C">
        <w:rPr>
          <w:rFonts w:ascii="Times New Roman" w:hAnsi="Times New Roman"/>
          <w:sz w:val="20"/>
          <w:szCs w:val="20"/>
          <w:shd w:val="clear" w:color="auto" w:fill="FFFFFF"/>
        </w:rPr>
        <w:t xml:space="preserve"> and </w:t>
      </w:r>
      <w:r w:rsidRPr="00DD311C">
        <w:rPr>
          <w:rFonts w:ascii="Times New Roman" w:hAnsi="Times New Roman"/>
          <w:b/>
          <w:sz w:val="20"/>
          <w:szCs w:val="20"/>
          <w:shd w:val="clear" w:color="auto" w:fill="FFFFFF"/>
        </w:rPr>
        <w:t>Custom Controls.</w:t>
      </w:r>
      <w:r w:rsidRPr="00DD311C">
        <w:rPr>
          <w:rFonts w:ascii="Times New Roman" w:hAnsi="Times New Roman"/>
          <w:sz w:val="20"/>
          <w:szCs w:val="20"/>
          <w:shd w:val="clear" w:color="auto" w:fill="FFFFFF"/>
        </w:rPr>
        <w:t xml:space="preserve"> </w:t>
      </w:r>
    </w:p>
    <w:p w14:paraId="30379674" w14:textId="77777777" w:rsidR="00770555" w:rsidRDefault="00770555" w:rsidP="00770555">
      <w:pPr>
        <w:pStyle w:val="ListParagraph"/>
        <w:numPr>
          <w:ilvl w:val="0"/>
          <w:numId w:val="35"/>
        </w:numPr>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 Implemented of </w:t>
      </w:r>
      <w:r w:rsidRPr="00DD311C">
        <w:rPr>
          <w:rFonts w:ascii="Times New Roman" w:hAnsi="Times New Roman"/>
          <w:b/>
          <w:sz w:val="20"/>
          <w:szCs w:val="20"/>
          <w:shd w:val="clear" w:color="auto" w:fill="FFFFFF"/>
        </w:rPr>
        <w:t>WCF services</w:t>
      </w:r>
      <w:r w:rsidRPr="00DD311C">
        <w:rPr>
          <w:rFonts w:ascii="Times New Roman" w:hAnsi="Times New Roman"/>
          <w:sz w:val="20"/>
          <w:szCs w:val="20"/>
          <w:shd w:val="clear" w:color="auto" w:fill="FFFFFF"/>
        </w:rPr>
        <w:t xml:space="preserve"> and better logging exception management support to help in the premature detection of new problems. </w:t>
      </w:r>
    </w:p>
    <w:p w14:paraId="5F939CC2" w14:textId="77777777" w:rsidR="00C41841" w:rsidRDefault="00C41841" w:rsidP="00770555">
      <w:pPr>
        <w:pStyle w:val="ListParagraph"/>
        <w:numPr>
          <w:ilvl w:val="0"/>
          <w:numId w:val="35"/>
        </w:numPr>
        <w:rPr>
          <w:rFonts w:ascii="Times New Roman" w:hAnsi="Times New Roman"/>
          <w:sz w:val="20"/>
          <w:szCs w:val="20"/>
          <w:shd w:val="clear" w:color="auto" w:fill="FFFFFF"/>
        </w:rPr>
      </w:pPr>
      <w:r w:rsidRPr="00C41841">
        <w:rPr>
          <w:rFonts w:ascii="Times New Roman" w:hAnsi="Times New Roman"/>
          <w:sz w:val="20"/>
          <w:szCs w:val="20"/>
          <w:shd w:val="clear" w:color="auto" w:fill="FFFFFF"/>
        </w:rPr>
        <w:t>Used NHibernate as the ORM tool for data access.</w:t>
      </w:r>
    </w:p>
    <w:p w14:paraId="439B07B5" w14:textId="77777777" w:rsidR="00D2750D" w:rsidRPr="00D2750D" w:rsidRDefault="00A831A7" w:rsidP="00770555">
      <w:pPr>
        <w:pStyle w:val="ListParagraph"/>
        <w:numPr>
          <w:ilvl w:val="0"/>
          <w:numId w:val="35"/>
        </w:numPr>
        <w:rPr>
          <w:rFonts w:ascii="Times New Roman" w:hAnsi="Times New Roman"/>
          <w:b/>
          <w:sz w:val="20"/>
          <w:szCs w:val="20"/>
          <w:shd w:val="clear" w:color="auto" w:fill="FFFFFF"/>
        </w:rPr>
      </w:pPr>
      <w:r w:rsidRPr="00D2750D">
        <w:rPr>
          <w:rFonts w:ascii="Times New Roman" w:hAnsi="Times New Roman"/>
          <w:sz w:val="20"/>
          <w:szCs w:val="20"/>
          <w:shd w:val="clear" w:color="auto" w:fill="FFFFFF"/>
        </w:rPr>
        <w:t xml:space="preserve">Wrote various </w:t>
      </w:r>
      <w:r w:rsidRPr="00D2750D">
        <w:rPr>
          <w:rFonts w:ascii="Times New Roman" w:hAnsi="Times New Roman"/>
          <w:b/>
          <w:sz w:val="20"/>
          <w:szCs w:val="20"/>
          <w:shd w:val="clear" w:color="auto" w:fill="FFFFFF"/>
        </w:rPr>
        <w:t>UNIX shell scripts</w:t>
      </w:r>
      <w:r w:rsidRPr="00D2750D">
        <w:rPr>
          <w:rFonts w:ascii="Times New Roman" w:hAnsi="Times New Roman"/>
          <w:sz w:val="20"/>
          <w:szCs w:val="20"/>
          <w:shd w:val="clear" w:color="auto" w:fill="FFFFFF"/>
        </w:rPr>
        <w:t xml:space="preserve"> for generating various reports. </w:t>
      </w:r>
    </w:p>
    <w:p w14:paraId="2D8388DE" w14:textId="77777777" w:rsidR="00D2750D" w:rsidRDefault="00D2750D" w:rsidP="00770555">
      <w:pPr>
        <w:pStyle w:val="ListParagraph"/>
        <w:numPr>
          <w:ilvl w:val="0"/>
          <w:numId w:val="35"/>
        </w:numPr>
        <w:rPr>
          <w:rFonts w:ascii="Times New Roman" w:hAnsi="Times New Roman"/>
          <w:b/>
          <w:sz w:val="20"/>
          <w:szCs w:val="20"/>
          <w:shd w:val="clear" w:color="auto" w:fill="FFFFFF"/>
        </w:rPr>
      </w:pPr>
      <w:r w:rsidRPr="00D2750D">
        <w:rPr>
          <w:rFonts w:ascii="Times New Roman" w:hAnsi="Times New Roman"/>
          <w:sz w:val="20"/>
          <w:szCs w:val="20"/>
          <w:shd w:val="clear" w:color="auto" w:fill="FFFFFF"/>
        </w:rPr>
        <w:t>Involved in integrating</w:t>
      </w:r>
      <w:r w:rsidRPr="00D2750D">
        <w:rPr>
          <w:rFonts w:ascii="Times New Roman" w:hAnsi="Times New Roman"/>
          <w:b/>
          <w:sz w:val="20"/>
          <w:szCs w:val="20"/>
          <w:shd w:val="clear" w:color="auto" w:fill="FFFFFF"/>
        </w:rPr>
        <w:t xml:space="preserve"> .Net controls </w:t>
      </w:r>
      <w:r w:rsidRPr="00D2750D">
        <w:rPr>
          <w:rFonts w:ascii="Times New Roman" w:hAnsi="Times New Roman"/>
          <w:sz w:val="20"/>
          <w:szCs w:val="20"/>
          <w:shd w:val="clear" w:color="auto" w:fill="FFFFFF"/>
        </w:rPr>
        <w:t>into</w:t>
      </w:r>
      <w:r w:rsidRPr="00D2750D">
        <w:rPr>
          <w:rFonts w:ascii="Times New Roman" w:hAnsi="Times New Roman"/>
          <w:b/>
          <w:sz w:val="20"/>
          <w:szCs w:val="20"/>
          <w:shd w:val="clear" w:color="auto" w:fill="FFFFFF"/>
        </w:rPr>
        <w:t xml:space="preserve"> Sitecore.</w:t>
      </w:r>
    </w:p>
    <w:p w14:paraId="25246F2A" w14:textId="0D7843C4" w:rsidR="00B7505D" w:rsidRPr="00B7505D" w:rsidRDefault="00B7505D" w:rsidP="00770555">
      <w:pPr>
        <w:pStyle w:val="ListParagraph"/>
        <w:numPr>
          <w:ilvl w:val="0"/>
          <w:numId w:val="35"/>
        </w:numPr>
        <w:rPr>
          <w:rFonts w:ascii="Times New Roman" w:hAnsi="Times New Roman"/>
          <w:sz w:val="20"/>
          <w:szCs w:val="20"/>
          <w:shd w:val="clear" w:color="auto" w:fill="FFFFFF"/>
        </w:rPr>
      </w:pPr>
      <w:r w:rsidRPr="00B7505D">
        <w:rPr>
          <w:rFonts w:ascii="Times New Roman" w:hAnsi="Times New Roman"/>
          <w:sz w:val="20"/>
          <w:szCs w:val="20"/>
          <w:shd w:val="clear" w:color="auto" w:fill="FFFFFF"/>
        </w:rPr>
        <w:t>Worked on systems automation utilizing Control-M for scheduling and Powershell/C# for script development.</w:t>
      </w:r>
    </w:p>
    <w:p w14:paraId="2A266585" w14:textId="77777777" w:rsidR="00A87B35" w:rsidRDefault="00A87B35" w:rsidP="00770555">
      <w:pPr>
        <w:pStyle w:val="ListParagraph"/>
        <w:numPr>
          <w:ilvl w:val="0"/>
          <w:numId w:val="35"/>
        </w:numPr>
        <w:rPr>
          <w:rFonts w:ascii="Times New Roman" w:hAnsi="Times New Roman"/>
          <w:b/>
          <w:sz w:val="20"/>
          <w:szCs w:val="20"/>
          <w:shd w:val="clear" w:color="auto" w:fill="FFFFFF"/>
        </w:rPr>
      </w:pPr>
      <w:r w:rsidRPr="00D2750D">
        <w:rPr>
          <w:rFonts w:ascii="Times New Roman" w:hAnsi="Times New Roman"/>
          <w:sz w:val="20"/>
          <w:szCs w:val="20"/>
          <w:shd w:val="clear" w:color="auto" w:fill="FFFFFF"/>
        </w:rPr>
        <w:t xml:space="preserve">Worked on web pages that are more user-interactive using </w:t>
      </w:r>
      <w:r w:rsidRPr="00D2750D">
        <w:rPr>
          <w:rFonts w:ascii="Times New Roman" w:hAnsi="Times New Roman"/>
          <w:b/>
          <w:sz w:val="20"/>
          <w:szCs w:val="20"/>
          <w:shd w:val="clear" w:color="auto" w:fill="FFFFFF"/>
        </w:rPr>
        <w:t>AJAX, JavaScript, and ReactJS.</w:t>
      </w:r>
    </w:p>
    <w:p w14:paraId="1E9B6E21" w14:textId="77777777" w:rsidR="00A87B35" w:rsidRDefault="00A87B35" w:rsidP="00770555">
      <w:pPr>
        <w:pStyle w:val="ListParagraph"/>
        <w:numPr>
          <w:ilvl w:val="0"/>
          <w:numId w:val="35"/>
        </w:numPr>
        <w:rPr>
          <w:rFonts w:ascii="Times New Roman" w:hAnsi="Times New Roman"/>
          <w:b/>
          <w:sz w:val="20"/>
          <w:szCs w:val="20"/>
          <w:shd w:val="clear" w:color="auto" w:fill="FFFFFF"/>
        </w:rPr>
      </w:pPr>
      <w:r w:rsidRPr="00A87B35">
        <w:rPr>
          <w:rFonts w:ascii="Times New Roman" w:hAnsi="Times New Roman"/>
          <w:sz w:val="20"/>
          <w:szCs w:val="20"/>
          <w:shd w:val="clear" w:color="auto" w:fill="FFFFFF"/>
        </w:rPr>
        <w:t xml:space="preserve">Used </w:t>
      </w:r>
      <w:r w:rsidRPr="00A87B35">
        <w:rPr>
          <w:rFonts w:ascii="Times New Roman" w:hAnsi="Times New Roman"/>
          <w:b/>
          <w:sz w:val="20"/>
          <w:szCs w:val="20"/>
          <w:shd w:val="clear" w:color="auto" w:fill="FFFFFF"/>
        </w:rPr>
        <w:t>React JS</w:t>
      </w:r>
      <w:r w:rsidRPr="00A87B35">
        <w:rPr>
          <w:rFonts w:ascii="Times New Roman" w:hAnsi="Times New Roman"/>
          <w:sz w:val="20"/>
          <w:szCs w:val="20"/>
          <w:shd w:val="clear" w:color="auto" w:fill="FFFFFF"/>
        </w:rPr>
        <w:t xml:space="preserve"> to create views to hook up models to the DOM and synchronize data with server as a </w:t>
      </w:r>
      <w:r w:rsidRPr="00A87B35">
        <w:rPr>
          <w:rFonts w:ascii="Times New Roman" w:hAnsi="Times New Roman"/>
          <w:b/>
          <w:sz w:val="20"/>
          <w:szCs w:val="20"/>
          <w:shd w:val="clear" w:color="auto" w:fill="FFFFFF"/>
        </w:rPr>
        <w:t>Single Page Application (SPA).</w:t>
      </w:r>
    </w:p>
    <w:p w14:paraId="3D807C73" w14:textId="1410CDEC" w:rsidR="00A94F66" w:rsidRPr="00A94F66" w:rsidRDefault="00A94F66" w:rsidP="00770555">
      <w:pPr>
        <w:pStyle w:val="ListParagraph"/>
        <w:numPr>
          <w:ilvl w:val="0"/>
          <w:numId w:val="35"/>
        </w:numPr>
        <w:rPr>
          <w:rFonts w:ascii="Times New Roman" w:hAnsi="Times New Roman"/>
          <w:sz w:val="20"/>
          <w:szCs w:val="20"/>
          <w:shd w:val="clear" w:color="auto" w:fill="FFFFFF"/>
        </w:rPr>
      </w:pPr>
      <w:r w:rsidRPr="00A94F66">
        <w:rPr>
          <w:rFonts w:ascii="Times New Roman" w:hAnsi="Times New Roman"/>
          <w:sz w:val="20"/>
          <w:szCs w:val="20"/>
          <w:shd w:val="clear" w:color="auto" w:fill="FFFFFF"/>
        </w:rPr>
        <w:t>Developed SendMail Task Process with in SSIS Packages by writing C# scripts and scheduled Jobs using Autosys Scheduler.</w:t>
      </w:r>
    </w:p>
    <w:p w14:paraId="384E2823" w14:textId="38911CF4" w:rsidR="00F75798" w:rsidRDefault="00F75798" w:rsidP="00770555">
      <w:pPr>
        <w:pStyle w:val="ListParagraph"/>
        <w:numPr>
          <w:ilvl w:val="0"/>
          <w:numId w:val="35"/>
        </w:numPr>
        <w:rPr>
          <w:rFonts w:ascii="Times New Roman" w:hAnsi="Times New Roman"/>
          <w:sz w:val="20"/>
          <w:szCs w:val="20"/>
          <w:shd w:val="clear" w:color="auto" w:fill="FFFFFF"/>
        </w:rPr>
      </w:pPr>
      <w:r w:rsidRPr="00F75798">
        <w:rPr>
          <w:rFonts w:ascii="Times New Roman" w:hAnsi="Times New Roman"/>
          <w:sz w:val="20"/>
          <w:szCs w:val="20"/>
          <w:shd w:val="clear" w:color="auto" w:fill="FFFFFF"/>
        </w:rPr>
        <w:t>Worked on Filter and Sorting Data using Power View in Excel 2013.</w:t>
      </w:r>
    </w:p>
    <w:p w14:paraId="42535EDE" w14:textId="77777777" w:rsidR="00D56618" w:rsidRDefault="00D56618" w:rsidP="00770555">
      <w:pPr>
        <w:pStyle w:val="ListParagraph"/>
        <w:numPr>
          <w:ilvl w:val="0"/>
          <w:numId w:val="35"/>
        </w:numPr>
        <w:rPr>
          <w:rFonts w:ascii="Times New Roman" w:hAnsi="Times New Roman"/>
          <w:sz w:val="20"/>
          <w:szCs w:val="20"/>
          <w:shd w:val="clear" w:color="auto" w:fill="FFFFFF"/>
        </w:rPr>
      </w:pPr>
      <w:r w:rsidRPr="00D56618">
        <w:rPr>
          <w:rFonts w:ascii="Times New Roman" w:hAnsi="Times New Roman"/>
          <w:sz w:val="20"/>
          <w:szCs w:val="20"/>
          <w:shd w:val="clear" w:color="auto" w:fill="FFFFFF"/>
        </w:rPr>
        <w:t xml:space="preserve">Developed Product and Supplier grid using </w:t>
      </w:r>
      <w:proofErr w:type="spellStart"/>
      <w:r w:rsidRPr="00D56618">
        <w:rPr>
          <w:rFonts w:ascii="Times New Roman" w:hAnsi="Times New Roman"/>
          <w:sz w:val="20"/>
          <w:szCs w:val="20"/>
          <w:shd w:val="clear" w:color="auto" w:fill="FFFFFF"/>
        </w:rPr>
        <w:t>Telerik</w:t>
      </w:r>
      <w:proofErr w:type="spellEnd"/>
      <w:r w:rsidRPr="00D56618">
        <w:rPr>
          <w:rFonts w:ascii="Times New Roman" w:hAnsi="Times New Roman"/>
          <w:sz w:val="20"/>
          <w:szCs w:val="20"/>
          <w:shd w:val="clear" w:color="auto" w:fill="FFFFFF"/>
        </w:rPr>
        <w:t xml:space="preserve"> controls such as Kendo UI Grid, Dropdown and Splitter.</w:t>
      </w:r>
    </w:p>
    <w:p w14:paraId="1514EEE4" w14:textId="136B3CB3" w:rsidR="00B16644" w:rsidRDefault="00B16644" w:rsidP="00770555">
      <w:pPr>
        <w:pStyle w:val="ListParagraph"/>
        <w:numPr>
          <w:ilvl w:val="0"/>
          <w:numId w:val="35"/>
        </w:numPr>
        <w:rPr>
          <w:rFonts w:ascii="Times New Roman" w:hAnsi="Times New Roman"/>
          <w:sz w:val="20"/>
          <w:szCs w:val="20"/>
          <w:shd w:val="clear" w:color="auto" w:fill="FFFFFF"/>
        </w:rPr>
      </w:pPr>
      <w:r w:rsidRPr="00B16644">
        <w:rPr>
          <w:rFonts w:ascii="Times New Roman" w:hAnsi="Times New Roman"/>
          <w:sz w:val="20"/>
          <w:szCs w:val="20"/>
          <w:shd w:val="clear" w:color="auto" w:fill="FFFFFF"/>
        </w:rPr>
        <w:t>Design and implement</w:t>
      </w:r>
      <w:r>
        <w:rPr>
          <w:rFonts w:ascii="Times New Roman" w:hAnsi="Times New Roman"/>
          <w:sz w:val="20"/>
          <w:szCs w:val="20"/>
          <w:shd w:val="clear" w:color="auto" w:fill="FFFFFF"/>
        </w:rPr>
        <w:t>ed</w:t>
      </w:r>
      <w:r w:rsidRPr="00B16644">
        <w:rPr>
          <w:rFonts w:ascii="Times New Roman" w:hAnsi="Times New Roman"/>
          <w:sz w:val="20"/>
          <w:szCs w:val="20"/>
          <w:shd w:val="clear" w:color="auto" w:fill="FFFFFF"/>
        </w:rPr>
        <w:t xml:space="preserve"> DNS traffic management, the tool helps MS features team able to move traffic base on requirement like the load balan</w:t>
      </w:r>
      <w:r>
        <w:rPr>
          <w:rFonts w:ascii="Times New Roman" w:hAnsi="Times New Roman"/>
          <w:sz w:val="20"/>
          <w:szCs w:val="20"/>
          <w:shd w:val="clear" w:color="auto" w:fill="FFFFFF"/>
        </w:rPr>
        <w:t xml:space="preserve">ce, test beta version products </w:t>
      </w:r>
      <w:r w:rsidRPr="00B16644">
        <w:rPr>
          <w:rFonts w:ascii="Times New Roman" w:hAnsi="Times New Roman"/>
          <w:sz w:val="20"/>
          <w:szCs w:val="20"/>
          <w:shd w:val="clear" w:color="auto" w:fill="FFFFFF"/>
        </w:rPr>
        <w:t xml:space="preserve">C#/service </w:t>
      </w:r>
      <w:r>
        <w:rPr>
          <w:rFonts w:ascii="Times New Roman" w:hAnsi="Times New Roman"/>
          <w:sz w:val="20"/>
          <w:szCs w:val="20"/>
          <w:shd w:val="clear" w:color="auto" w:fill="FFFFFF"/>
        </w:rPr>
        <w:t>Web Api</w:t>
      </w:r>
      <w:r w:rsidRPr="00B16644">
        <w:rPr>
          <w:rFonts w:ascii="Times New Roman" w:hAnsi="Times New Roman"/>
          <w:sz w:val="20"/>
          <w:szCs w:val="20"/>
          <w:shd w:val="clear" w:color="auto" w:fill="FFFFFF"/>
        </w:rPr>
        <w:t xml:space="preserve"> /Azure storage.</w:t>
      </w:r>
    </w:p>
    <w:p w14:paraId="10B51068" w14:textId="0178E5C4" w:rsidR="00046A2A" w:rsidRDefault="00046A2A" w:rsidP="00770555">
      <w:pPr>
        <w:pStyle w:val="ListParagraph"/>
        <w:numPr>
          <w:ilvl w:val="0"/>
          <w:numId w:val="35"/>
        </w:numPr>
        <w:rPr>
          <w:rFonts w:ascii="Times New Roman" w:hAnsi="Times New Roman"/>
          <w:sz w:val="20"/>
          <w:szCs w:val="20"/>
          <w:shd w:val="clear" w:color="auto" w:fill="FFFFFF"/>
        </w:rPr>
      </w:pPr>
      <w:r>
        <w:rPr>
          <w:rFonts w:ascii="Times New Roman" w:hAnsi="Times New Roman"/>
          <w:sz w:val="20"/>
          <w:szCs w:val="20"/>
          <w:shd w:val="clear" w:color="auto" w:fill="FFFFFF"/>
        </w:rPr>
        <w:t xml:space="preserve">Worked </w:t>
      </w:r>
      <w:r w:rsidRPr="00046A2A">
        <w:rPr>
          <w:rFonts w:ascii="Times New Roman" w:hAnsi="Times New Roman"/>
          <w:sz w:val="20"/>
          <w:szCs w:val="20"/>
          <w:shd w:val="clear" w:color="auto" w:fill="FFFFFF"/>
        </w:rPr>
        <w:t>Azure Cloud services performed various web operations in Azure App Service.</w:t>
      </w:r>
    </w:p>
    <w:p w14:paraId="58E6D250" w14:textId="1C02BFB5" w:rsidR="004C25BF" w:rsidRDefault="004C25BF" w:rsidP="00770555">
      <w:pPr>
        <w:pStyle w:val="ListParagraph"/>
        <w:numPr>
          <w:ilvl w:val="0"/>
          <w:numId w:val="35"/>
        </w:numPr>
        <w:rPr>
          <w:rFonts w:ascii="Times New Roman" w:hAnsi="Times New Roman"/>
          <w:sz w:val="20"/>
          <w:szCs w:val="20"/>
          <w:shd w:val="clear" w:color="auto" w:fill="FFFFFF"/>
        </w:rPr>
      </w:pPr>
      <w:r>
        <w:rPr>
          <w:rFonts w:ascii="Times New Roman" w:hAnsi="Times New Roman"/>
          <w:sz w:val="20"/>
          <w:szCs w:val="20"/>
          <w:shd w:val="clear" w:color="auto" w:fill="FFFFFF"/>
        </w:rPr>
        <w:t xml:space="preserve">Used </w:t>
      </w:r>
      <w:r w:rsidRPr="004C25BF">
        <w:rPr>
          <w:rFonts w:ascii="Times New Roman" w:hAnsi="Times New Roman"/>
          <w:sz w:val="20"/>
          <w:szCs w:val="20"/>
          <w:shd w:val="clear" w:color="auto" w:fill="FFFFFF"/>
        </w:rPr>
        <w:t>Azure Cloud services performed various web operations in Azure App Service.</w:t>
      </w:r>
    </w:p>
    <w:p w14:paraId="0782C3E2" w14:textId="79534FF1" w:rsidR="000D2C83" w:rsidRDefault="000D2C83" w:rsidP="00770555">
      <w:pPr>
        <w:pStyle w:val="ListParagraph"/>
        <w:numPr>
          <w:ilvl w:val="0"/>
          <w:numId w:val="35"/>
        </w:numPr>
        <w:rPr>
          <w:rFonts w:ascii="Times New Roman" w:hAnsi="Times New Roman"/>
          <w:sz w:val="20"/>
          <w:szCs w:val="20"/>
          <w:shd w:val="clear" w:color="auto" w:fill="FFFFFF"/>
        </w:rPr>
      </w:pPr>
      <w:r w:rsidRPr="000D2C83">
        <w:rPr>
          <w:rFonts w:ascii="Times New Roman" w:hAnsi="Times New Roman"/>
          <w:sz w:val="20"/>
          <w:szCs w:val="20"/>
          <w:shd w:val="clear" w:color="auto" w:fill="FFFFFF"/>
        </w:rPr>
        <w:t>Worked on couple of web based and mobile projects which were built in MVC ASP.Net and Kendo UI Platform.</w:t>
      </w:r>
    </w:p>
    <w:p w14:paraId="57A397B6" w14:textId="466BC7F3" w:rsidR="00935875" w:rsidRDefault="00935875" w:rsidP="00770555">
      <w:pPr>
        <w:pStyle w:val="ListParagraph"/>
        <w:numPr>
          <w:ilvl w:val="0"/>
          <w:numId w:val="35"/>
        </w:numPr>
        <w:rPr>
          <w:rFonts w:ascii="Times New Roman" w:hAnsi="Times New Roman"/>
          <w:sz w:val="20"/>
          <w:szCs w:val="20"/>
          <w:shd w:val="clear" w:color="auto" w:fill="FFFFFF"/>
        </w:rPr>
      </w:pPr>
      <w:r>
        <w:rPr>
          <w:rFonts w:ascii="Times New Roman" w:hAnsi="Times New Roman"/>
          <w:sz w:val="20"/>
          <w:szCs w:val="20"/>
          <w:shd w:val="clear" w:color="auto" w:fill="FFFFFF"/>
        </w:rPr>
        <w:t xml:space="preserve">Worked on </w:t>
      </w:r>
      <w:r w:rsidRPr="00935875">
        <w:rPr>
          <w:rFonts w:ascii="Times New Roman" w:hAnsi="Times New Roman"/>
          <w:sz w:val="20"/>
          <w:szCs w:val="20"/>
          <w:shd w:val="clear" w:color="auto" w:fill="FFFFFF"/>
        </w:rPr>
        <w:t xml:space="preserve">Azure API built on REST, HTTP, and XML to interact with the services </w:t>
      </w:r>
    </w:p>
    <w:p w14:paraId="076A58B2" w14:textId="1DAF3368" w:rsidR="0007350E" w:rsidRPr="008E7FC0" w:rsidRDefault="0007350E" w:rsidP="00770555">
      <w:pPr>
        <w:pStyle w:val="ListParagraph"/>
        <w:numPr>
          <w:ilvl w:val="0"/>
          <w:numId w:val="35"/>
        </w:numPr>
        <w:rPr>
          <w:rFonts w:ascii="Times New Roman" w:hAnsi="Times New Roman"/>
          <w:sz w:val="20"/>
          <w:szCs w:val="20"/>
          <w:shd w:val="clear" w:color="auto" w:fill="FFFFFF"/>
        </w:rPr>
      </w:pPr>
      <w:r w:rsidRPr="0007350E">
        <w:rPr>
          <w:rFonts w:ascii="Times New Roman" w:hAnsi="Times New Roman"/>
          <w:sz w:val="20"/>
          <w:szCs w:val="20"/>
          <w:shd w:val="clear" w:color="auto" w:fill="FFFFFF"/>
        </w:rPr>
        <w:t>Created SSIS packages, Windows Services and scheduled them using Windows Scheduler.</w:t>
      </w:r>
    </w:p>
    <w:p w14:paraId="741B86AB" w14:textId="584901CB" w:rsidR="00B63AEA" w:rsidRPr="00B63AEA" w:rsidRDefault="00B63AEA" w:rsidP="00770555">
      <w:pPr>
        <w:pStyle w:val="ListParagraph"/>
        <w:numPr>
          <w:ilvl w:val="0"/>
          <w:numId w:val="35"/>
        </w:numPr>
        <w:rPr>
          <w:rFonts w:ascii="Times New Roman" w:hAnsi="Times New Roman"/>
          <w:sz w:val="20"/>
          <w:szCs w:val="20"/>
          <w:shd w:val="clear" w:color="auto" w:fill="FFFFFF"/>
        </w:rPr>
      </w:pPr>
      <w:r w:rsidRPr="00B63AEA">
        <w:rPr>
          <w:rFonts w:ascii="Times New Roman" w:hAnsi="Times New Roman"/>
          <w:sz w:val="20"/>
          <w:szCs w:val="20"/>
          <w:shd w:val="clear" w:color="auto" w:fill="FFFFFF"/>
        </w:rPr>
        <w:t>Develop</w:t>
      </w:r>
      <w:r>
        <w:rPr>
          <w:rFonts w:ascii="Times New Roman" w:hAnsi="Times New Roman"/>
          <w:sz w:val="20"/>
          <w:szCs w:val="20"/>
          <w:shd w:val="clear" w:color="auto" w:fill="FFFFFF"/>
        </w:rPr>
        <w:t>ed</w:t>
      </w:r>
      <w:r w:rsidRPr="00B63AEA">
        <w:rPr>
          <w:rFonts w:ascii="Times New Roman" w:hAnsi="Times New Roman"/>
          <w:sz w:val="20"/>
          <w:szCs w:val="20"/>
          <w:shd w:val="clear" w:color="auto" w:fill="FFFFFF"/>
        </w:rPr>
        <w:t xml:space="preserve"> and update PowerShell scripting for Active Directory, Exchange, Lync 2010 and SharePoint 2010.</w:t>
      </w:r>
    </w:p>
    <w:p w14:paraId="4BDCAAD3" w14:textId="77777777" w:rsidR="00CA11DE" w:rsidRDefault="00CA11DE" w:rsidP="00770555">
      <w:pPr>
        <w:pStyle w:val="ListParagraph"/>
        <w:numPr>
          <w:ilvl w:val="0"/>
          <w:numId w:val="35"/>
        </w:numPr>
        <w:rPr>
          <w:rFonts w:ascii="Times New Roman" w:hAnsi="Times New Roman"/>
          <w:sz w:val="20"/>
          <w:szCs w:val="20"/>
          <w:shd w:val="clear" w:color="auto" w:fill="FFFFFF"/>
        </w:rPr>
      </w:pPr>
      <w:r w:rsidRPr="00CA11DE">
        <w:rPr>
          <w:rFonts w:ascii="Times New Roman" w:hAnsi="Times New Roman"/>
          <w:sz w:val="20"/>
          <w:szCs w:val="20"/>
          <w:shd w:val="clear" w:color="auto" w:fill="FFFFFF"/>
        </w:rPr>
        <w:t>Implemented the new SQL Server 2012 mechanisms like data compression, online indexing, Contained Databases, security principals.</w:t>
      </w:r>
    </w:p>
    <w:p w14:paraId="42F2B82C" w14:textId="11F1D9C3" w:rsidR="00E23206" w:rsidRDefault="00E23206" w:rsidP="00770555">
      <w:pPr>
        <w:pStyle w:val="ListParagraph"/>
        <w:numPr>
          <w:ilvl w:val="0"/>
          <w:numId w:val="35"/>
        </w:numPr>
        <w:rPr>
          <w:rFonts w:ascii="Times New Roman" w:hAnsi="Times New Roman"/>
          <w:sz w:val="20"/>
          <w:szCs w:val="20"/>
          <w:shd w:val="clear" w:color="auto" w:fill="FFFFFF"/>
        </w:rPr>
      </w:pPr>
      <w:r>
        <w:rPr>
          <w:rFonts w:ascii="Times New Roman" w:hAnsi="Times New Roman"/>
          <w:sz w:val="20"/>
          <w:szCs w:val="20"/>
          <w:shd w:val="clear" w:color="auto" w:fill="FFFFFF"/>
        </w:rPr>
        <w:t>Worked on d</w:t>
      </w:r>
      <w:r w:rsidRPr="00E23206">
        <w:rPr>
          <w:rFonts w:ascii="Times New Roman" w:hAnsi="Times New Roman"/>
          <w:sz w:val="20"/>
          <w:szCs w:val="20"/>
          <w:shd w:val="clear" w:color="auto" w:fill="FFFFFF"/>
        </w:rPr>
        <w:t>evelopment of web services to integrate multiple corporate systems using ESB (Enterprise Service Bus).</w:t>
      </w:r>
    </w:p>
    <w:p w14:paraId="329EC622" w14:textId="086274F8" w:rsidR="004A3C40" w:rsidRDefault="004A3C40" w:rsidP="00770555">
      <w:pPr>
        <w:pStyle w:val="ListParagraph"/>
        <w:numPr>
          <w:ilvl w:val="0"/>
          <w:numId w:val="35"/>
        </w:numPr>
        <w:rPr>
          <w:rFonts w:ascii="Times New Roman" w:hAnsi="Times New Roman"/>
          <w:sz w:val="20"/>
          <w:szCs w:val="20"/>
          <w:shd w:val="clear" w:color="auto" w:fill="FFFFFF"/>
        </w:rPr>
      </w:pPr>
      <w:r w:rsidRPr="004A3C40">
        <w:rPr>
          <w:rFonts w:ascii="Times New Roman" w:hAnsi="Times New Roman"/>
          <w:sz w:val="20"/>
          <w:szCs w:val="20"/>
          <w:shd w:val="clear" w:color="auto" w:fill="FFFFFF"/>
        </w:rPr>
        <w:t>Provide</w:t>
      </w:r>
      <w:r>
        <w:rPr>
          <w:rFonts w:ascii="Times New Roman" w:hAnsi="Times New Roman"/>
          <w:sz w:val="20"/>
          <w:szCs w:val="20"/>
          <w:shd w:val="clear" w:color="auto" w:fill="FFFFFF"/>
        </w:rPr>
        <w:t>d</w:t>
      </w:r>
      <w:r w:rsidRPr="004A3C40">
        <w:rPr>
          <w:rFonts w:ascii="Times New Roman" w:hAnsi="Times New Roman"/>
          <w:sz w:val="20"/>
          <w:szCs w:val="20"/>
          <w:shd w:val="clear" w:color="auto" w:fill="FFFFFF"/>
        </w:rPr>
        <w:t xml:space="preserve"> first line of support for ERP user issues</w:t>
      </w:r>
    </w:p>
    <w:p w14:paraId="662822E7" w14:textId="1DD9F1F2" w:rsidR="00126116" w:rsidRDefault="00126116" w:rsidP="00770555">
      <w:pPr>
        <w:pStyle w:val="ListParagraph"/>
        <w:numPr>
          <w:ilvl w:val="0"/>
          <w:numId w:val="35"/>
        </w:numPr>
        <w:rPr>
          <w:rFonts w:ascii="Times New Roman" w:hAnsi="Times New Roman"/>
          <w:sz w:val="20"/>
          <w:szCs w:val="20"/>
          <w:shd w:val="clear" w:color="auto" w:fill="FFFFFF"/>
        </w:rPr>
      </w:pPr>
      <w:r>
        <w:rPr>
          <w:rFonts w:ascii="Times New Roman" w:hAnsi="Times New Roman"/>
          <w:sz w:val="20"/>
          <w:szCs w:val="20"/>
          <w:shd w:val="clear" w:color="auto" w:fill="FFFFFF"/>
        </w:rPr>
        <w:t>Worked and s</w:t>
      </w:r>
      <w:r w:rsidRPr="00126116">
        <w:rPr>
          <w:rFonts w:ascii="Times New Roman" w:hAnsi="Times New Roman"/>
          <w:sz w:val="20"/>
          <w:szCs w:val="20"/>
          <w:shd w:val="clear" w:color="auto" w:fill="FFFFFF"/>
        </w:rPr>
        <w:t>erved as trusted business advisor by leveraging existing client relationships to develop consulting business and extend the lifetime of client ERP implementations and investment.</w:t>
      </w:r>
    </w:p>
    <w:p w14:paraId="62F3FFE4" w14:textId="0FF60B44" w:rsidR="00831918" w:rsidRDefault="00831918" w:rsidP="00770555">
      <w:pPr>
        <w:pStyle w:val="ListParagraph"/>
        <w:numPr>
          <w:ilvl w:val="0"/>
          <w:numId w:val="35"/>
        </w:numPr>
        <w:rPr>
          <w:rFonts w:ascii="Times New Roman" w:hAnsi="Times New Roman"/>
          <w:sz w:val="20"/>
          <w:szCs w:val="20"/>
          <w:shd w:val="clear" w:color="auto" w:fill="FFFFFF"/>
        </w:rPr>
      </w:pPr>
      <w:r w:rsidRPr="00831918">
        <w:rPr>
          <w:rFonts w:ascii="Times New Roman" w:hAnsi="Times New Roman"/>
          <w:sz w:val="20"/>
          <w:szCs w:val="20"/>
          <w:shd w:val="clear" w:color="auto" w:fill="FFFFFF"/>
        </w:rPr>
        <w:t>Created multiple sales proposals and did presentations, orals to the clients on the various upgrade (including R12.2), platform (OS - any Endian format) migrations of RDBMS &amp; ERP and fusion implementations.</w:t>
      </w:r>
    </w:p>
    <w:p w14:paraId="340C67E4" w14:textId="5A22CFE6" w:rsidR="00F7234C" w:rsidRPr="00CA11DE" w:rsidRDefault="00F7234C" w:rsidP="00770555">
      <w:pPr>
        <w:pStyle w:val="ListParagraph"/>
        <w:numPr>
          <w:ilvl w:val="0"/>
          <w:numId w:val="35"/>
        </w:numPr>
        <w:rPr>
          <w:rFonts w:ascii="Times New Roman" w:hAnsi="Times New Roman"/>
          <w:sz w:val="20"/>
          <w:szCs w:val="20"/>
          <w:shd w:val="clear" w:color="auto" w:fill="FFFFFF"/>
        </w:rPr>
      </w:pPr>
      <w:r>
        <w:rPr>
          <w:rFonts w:ascii="Times New Roman" w:hAnsi="Times New Roman"/>
          <w:sz w:val="20"/>
          <w:szCs w:val="20"/>
          <w:shd w:val="clear" w:color="auto" w:fill="FFFFFF"/>
        </w:rPr>
        <w:t>Worked and d</w:t>
      </w:r>
      <w:r w:rsidRPr="00F7234C">
        <w:rPr>
          <w:rFonts w:ascii="Times New Roman" w:hAnsi="Times New Roman"/>
          <w:sz w:val="20"/>
          <w:szCs w:val="20"/>
          <w:shd w:val="clear" w:color="auto" w:fill="FFFFFF"/>
        </w:rPr>
        <w:t>ocumented the business rules used to roll up and report on all corporate financials, functional requirements for the ERP system and financial reporting, and the technical design of the ERP system and reporting Intranet.</w:t>
      </w:r>
    </w:p>
    <w:p w14:paraId="6B923B63" w14:textId="77777777" w:rsidR="00D817DF" w:rsidRDefault="00D817DF" w:rsidP="00770555">
      <w:pPr>
        <w:pStyle w:val="ListParagraph"/>
        <w:numPr>
          <w:ilvl w:val="0"/>
          <w:numId w:val="35"/>
        </w:numPr>
        <w:rPr>
          <w:rFonts w:ascii="Times New Roman" w:hAnsi="Times New Roman"/>
          <w:b/>
          <w:sz w:val="20"/>
          <w:szCs w:val="20"/>
          <w:shd w:val="clear" w:color="auto" w:fill="FFFFFF"/>
        </w:rPr>
      </w:pPr>
      <w:r>
        <w:rPr>
          <w:rFonts w:ascii="Times New Roman" w:hAnsi="Times New Roman"/>
          <w:sz w:val="20"/>
          <w:szCs w:val="20"/>
          <w:shd w:val="clear" w:color="auto" w:fill="FFFFFF"/>
        </w:rPr>
        <w:t>Worked on u</w:t>
      </w:r>
      <w:r w:rsidRPr="00D817DF">
        <w:rPr>
          <w:rFonts w:ascii="Times New Roman" w:hAnsi="Times New Roman"/>
          <w:sz w:val="20"/>
          <w:szCs w:val="20"/>
          <w:shd w:val="clear" w:color="auto" w:fill="FFFFFF"/>
        </w:rPr>
        <w:t>ser interface design, front-end web development &amp; branding of</w:t>
      </w:r>
      <w:r w:rsidRPr="00D817DF">
        <w:rPr>
          <w:rFonts w:ascii="Times New Roman" w:hAnsi="Times New Roman"/>
          <w:b/>
          <w:sz w:val="20"/>
          <w:szCs w:val="20"/>
          <w:shd w:val="clear" w:color="auto" w:fill="FFFFFF"/>
        </w:rPr>
        <w:t xml:space="preserve"> SharePoint sites</w:t>
      </w:r>
    </w:p>
    <w:p w14:paraId="63FD43E4" w14:textId="77777777" w:rsidR="00561703" w:rsidRDefault="00561703" w:rsidP="00770555">
      <w:pPr>
        <w:pStyle w:val="ListParagraph"/>
        <w:numPr>
          <w:ilvl w:val="0"/>
          <w:numId w:val="35"/>
        </w:numPr>
        <w:rPr>
          <w:rFonts w:ascii="Times New Roman" w:hAnsi="Times New Roman"/>
          <w:b/>
          <w:sz w:val="20"/>
          <w:szCs w:val="20"/>
          <w:shd w:val="clear" w:color="auto" w:fill="FFFFFF"/>
        </w:rPr>
      </w:pPr>
      <w:r w:rsidRPr="00D00888">
        <w:rPr>
          <w:rFonts w:ascii="Times New Roman" w:hAnsi="Times New Roman"/>
          <w:sz w:val="20"/>
          <w:szCs w:val="20"/>
          <w:shd w:val="clear" w:color="auto" w:fill="FFFFFF"/>
        </w:rPr>
        <w:lastRenderedPageBreak/>
        <w:t xml:space="preserve">Tested front-end code in multiple browsers to ensure cross-browser </w:t>
      </w:r>
      <w:r w:rsidR="00336333" w:rsidRPr="00D00888">
        <w:rPr>
          <w:rFonts w:ascii="Times New Roman" w:hAnsi="Times New Roman"/>
          <w:sz w:val="20"/>
          <w:szCs w:val="20"/>
          <w:shd w:val="clear" w:color="auto" w:fill="FFFFFF"/>
        </w:rPr>
        <w:t>compatibility</w:t>
      </w:r>
      <w:r w:rsidRPr="00D00888">
        <w:rPr>
          <w:rFonts w:ascii="Times New Roman" w:hAnsi="Times New Roman"/>
          <w:sz w:val="20"/>
          <w:szCs w:val="20"/>
          <w:shd w:val="clear" w:color="auto" w:fill="FFFFFF"/>
        </w:rPr>
        <w:t>.</w:t>
      </w:r>
    </w:p>
    <w:p w14:paraId="062276A5" w14:textId="1427F9C3" w:rsidR="005F1BF9" w:rsidRDefault="00561703" w:rsidP="00D16E39">
      <w:pPr>
        <w:pStyle w:val="ListParagraph"/>
        <w:numPr>
          <w:ilvl w:val="0"/>
          <w:numId w:val="35"/>
        </w:numPr>
        <w:rPr>
          <w:rFonts w:ascii="Times New Roman" w:hAnsi="Times New Roman"/>
          <w:sz w:val="20"/>
          <w:szCs w:val="20"/>
          <w:shd w:val="clear" w:color="auto" w:fill="FFFFFF"/>
        </w:rPr>
      </w:pPr>
      <w:r w:rsidRPr="00561703">
        <w:rPr>
          <w:rFonts w:ascii="Times New Roman" w:hAnsi="Times New Roman"/>
          <w:sz w:val="20"/>
          <w:szCs w:val="20"/>
          <w:shd w:val="clear" w:color="auto" w:fill="FFFFFF"/>
        </w:rPr>
        <w:t>Created client/server side converters to map Knockout models with ASP.NET</w:t>
      </w:r>
    </w:p>
    <w:p w14:paraId="5CA5594C" w14:textId="7A4CE47C" w:rsidR="00527DA3" w:rsidRDefault="00527DA3" w:rsidP="00D16E39">
      <w:pPr>
        <w:pStyle w:val="ListParagraph"/>
        <w:numPr>
          <w:ilvl w:val="0"/>
          <w:numId w:val="35"/>
        </w:numPr>
        <w:rPr>
          <w:rFonts w:ascii="Times New Roman" w:hAnsi="Times New Roman"/>
          <w:sz w:val="20"/>
          <w:szCs w:val="20"/>
          <w:shd w:val="clear" w:color="auto" w:fill="FFFFFF"/>
        </w:rPr>
      </w:pPr>
      <w:r w:rsidRPr="00527DA3">
        <w:rPr>
          <w:rFonts w:ascii="Times New Roman" w:hAnsi="Times New Roman"/>
          <w:sz w:val="20"/>
          <w:szCs w:val="20"/>
          <w:shd w:val="clear" w:color="auto" w:fill="FFFFFF"/>
        </w:rPr>
        <w:t>Developed message processing service to send SMS messages using TCP/IP, SMTP and Lync</w:t>
      </w:r>
    </w:p>
    <w:p w14:paraId="732E523C" w14:textId="77777777" w:rsidR="00D817DF" w:rsidRDefault="00D817DF" w:rsidP="00D16E39">
      <w:pPr>
        <w:pStyle w:val="ListParagraph"/>
        <w:numPr>
          <w:ilvl w:val="0"/>
          <w:numId w:val="35"/>
        </w:numPr>
        <w:rPr>
          <w:rFonts w:ascii="Times New Roman" w:hAnsi="Times New Roman"/>
          <w:sz w:val="20"/>
          <w:szCs w:val="20"/>
          <w:shd w:val="clear" w:color="auto" w:fill="FFFFFF"/>
        </w:rPr>
      </w:pPr>
      <w:r w:rsidRPr="00D817DF">
        <w:rPr>
          <w:rFonts w:ascii="Times New Roman" w:hAnsi="Times New Roman"/>
          <w:sz w:val="20"/>
          <w:szCs w:val="20"/>
          <w:shd w:val="clear" w:color="auto" w:fill="FFFFFF"/>
        </w:rPr>
        <w:t xml:space="preserve">Developed and modified </w:t>
      </w:r>
      <w:r w:rsidRPr="00D817DF">
        <w:rPr>
          <w:rFonts w:ascii="Times New Roman" w:hAnsi="Times New Roman"/>
          <w:b/>
          <w:sz w:val="20"/>
          <w:szCs w:val="20"/>
          <w:shd w:val="clear" w:color="auto" w:fill="FFFFFF"/>
        </w:rPr>
        <w:t>Sharepoint</w:t>
      </w:r>
      <w:r w:rsidRPr="00D817DF">
        <w:rPr>
          <w:rFonts w:ascii="Times New Roman" w:hAnsi="Times New Roman"/>
          <w:sz w:val="20"/>
          <w:szCs w:val="20"/>
          <w:shd w:val="clear" w:color="auto" w:fill="FFFFFF"/>
        </w:rPr>
        <w:t xml:space="preserve"> user privileges as directed and in compliance with all standard operating procedures</w:t>
      </w:r>
    </w:p>
    <w:p w14:paraId="42E69C52" w14:textId="6E73F9B5" w:rsidR="007D010C" w:rsidRDefault="007D010C" w:rsidP="00D16E39">
      <w:pPr>
        <w:pStyle w:val="ListParagraph"/>
        <w:numPr>
          <w:ilvl w:val="0"/>
          <w:numId w:val="35"/>
        </w:numPr>
        <w:rPr>
          <w:rFonts w:ascii="Times New Roman" w:hAnsi="Times New Roman"/>
          <w:sz w:val="20"/>
          <w:szCs w:val="20"/>
          <w:shd w:val="clear" w:color="auto" w:fill="FFFFFF"/>
        </w:rPr>
      </w:pPr>
      <w:r>
        <w:rPr>
          <w:rFonts w:ascii="Times New Roman" w:hAnsi="Times New Roman"/>
          <w:sz w:val="20"/>
          <w:szCs w:val="20"/>
          <w:shd w:val="clear" w:color="auto" w:fill="FFFFFF"/>
        </w:rPr>
        <w:t>Used</w:t>
      </w:r>
      <w:r w:rsidRPr="007D010C">
        <w:rPr>
          <w:rFonts w:ascii="Times New Roman" w:hAnsi="Times New Roman"/>
          <w:sz w:val="20"/>
          <w:szCs w:val="20"/>
          <w:shd w:val="clear" w:color="auto" w:fill="FFFFFF"/>
        </w:rPr>
        <w:t xml:space="preserve"> sitecore techniques like cache eviction, cache dependency and content expiration for better services.</w:t>
      </w:r>
    </w:p>
    <w:p w14:paraId="592AD04E" w14:textId="09CAC4A5" w:rsidR="007D010C" w:rsidRDefault="007D010C" w:rsidP="00D16E39">
      <w:pPr>
        <w:pStyle w:val="ListParagraph"/>
        <w:numPr>
          <w:ilvl w:val="0"/>
          <w:numId w:val="35"/>
        </w:numPr>
        <w:rPr>
          <w:rFonts w:ascii="Times New Roman" w:hAnsi="Times New Roman"/>
          <w:sz w:val="20"/>
          <w:szCs w:val="20"/>
          <w:shd w:val="clear" w:color="auto" w:fill="FFFFFF"/>
        </w:rPr>
      </w:pPr>
      <w:r w:rsidRPr="007D010C">
        <w:rPr>
          <w:rFonts w:ascii="Times New Roman" w:hAnsi="Times New Roman"/>
          <w:sz w:val="20"/>
          <w:szCs w:val="20"/>
          <w:shd w:val="clear" w:color="auto" w:fill="FFFFFF"/>
        </w:rPr>
        <w:t>Developing the sitecore platform by building components that involved working with .NET platform with C# as the programming language and Sitecore as the Content Management Tool.</w:t>
      </w:r>
    </w:p>
    <w:p w14:paraId="5A3BBC46" w14:textId="1C961EF0" w:rsidR="00015B60" w:rsidRDefault="001F04A8" w:rsidP="00D16E39">
      <w:pPr>
        <w:pStyle w:val="ListParagraph"/>
        <w:numPr>
          <w:ilvl w:val="0"/>
          <w:numId w:val="35"/>
        </w:numPr>
        <w:rPr>
          <w:rFonts w:ascii="Times New Roman" w:hAnsi="Times New Roman"/>
          <w:sz w:val="20"/>
          <w:szCs w:val="20"/>
          <w:shd w:val="clear" w:color="auto" w:fill="FFFFFF"/>
        </w:rPr>
      </w:pPr>
      <w:r w:rsidRPr="001F04A8">
        <w:rPr>
          <w:rFonts w:ascii="Times New Roman" w:hAnsi="Times New Roman"/>
          <w:sz w:val="20"/>
          <w:szCs w:val="20"/>
          <w:shd w:val="clear" w:color="auto" w:fill="FFFFFF"/>
        </w:rPr>
        <w:t>Front end development using standards based HTML5 and CSS3 working with jQuery/jQuery mobile in conjuntion with a proprietary .NET driven CMS</w:t>
      </w:r>
    </w:p>
    <w:p w14:paraId="3210A10C" w14:textId="36B752EA" w:rsidR="00F75798" w:rsidRDefault="00F75798" w:rsidP="00D16E39">
      <w:pPr>
        <w:pStyle w:val="ListParagraph"/>
        <w:numPr>
          <w:ilvl w:val="0"/>
          <w:numId w:val="35"/>
        </w:numPr>
        <w:rPr>
          <w:rFonts w:ascii="Times New Roman" w:hAnsi="Times New Roman"/>
          <w:sz w:val="20"/>
          <w:szCs w:val="20"/>
          <w:shd w:val="clear" w:color="auto" w:fill="FFFFFF"/>
        </w:rPr>
      </w:pPr>
      <w:r w:rsidRPr="00F75798">
        <w:rPr>
          <w:rFonts w:ascii="Times New Roman" w:hAnsi="Times New Roman"/>
          <w:sz w:val="20"/>
          <w:szCs w:val="20"/>
          <w:shd w:val="clear" w:color="auto" w:fill="FFFFFF"/>
        </w:rPr>
        <w:t>Developed Power Maps using Excel 2013 for Reporting.</w:t>
      </w:r>
    </w:p>
    <w:p w14:paraId="6AFF1AED" w14:textId="6CA2C72B" w:rsidR="00A91182" w:rsidRDefault="00A91182" w:rsidP="00D16E39">
      <w:pPr>
        <w:pStyle w:val="ListParagraph"/>
        <w:numPr>
          <w:ilvl w:val="0"/>
          <w:numId w:val="35"/>
        </w:numPr>
        <w:rPr>
          <w:rFonts w:ascii="Times New Roman" w:hAnsi="Times New Roman"/>
          <w:sz w:val="20"/>
          <w:szCs w:val="20"/>
          <w:shd w:val="clear" w:color="auto" w:fill="FFFFFF"/>
        </w:rPr>
      </w:pPr>
      <w:r w:rsidRPr="00A91182">
        <w:rPr>
          <w:rFonts w:ascii="Times New Roman" w:hAnsi="Times New Roman"/>
          <w:sz w:val="20"/>
          <w:szCs w:val="20"/>
          <w:shd w:val="clear" w:color="auto" w:fill="FFFFFF"/>
        </w:rPr>
        <w:t>Involved in integrating Sitecore 6.0 with .NET 2010 for templates, layout, sub-layout, controls, control rendering, placeholder and content.</w:t>
      </w:r>
    </w:p>
    <w:p w14:paraId="01B86704" w14:textId="77777777" w:rsidR="00C002D0" w:rsidRPr="00C002D0" w:rsidRDefault="00C002D0" w:rsidP="00770555">
      <w:pPr>
        <w:pStyle w:val="ListParagraph"/>
        <w:numPr>
          <w:ilvl w:val="0"/>
          <w:numId w:val="35"/>
        </w:numPr>
        <w:rPr>
          <w:rFonts w:ascii="Times New Roman" w:hAnsi="Times New Roman"/>
          <w:sz w:val="20"/>
          <w:szCs w:val="20"/>
          <w:shd w:val="clear" w:color="auto" w:fill="FFFFFF"/>
        </w:rPr>
      </w:pPr>
      <w:r w:rsidRPr="00C002D0">
        <w:rPr>
          <w:rFonts w:ascii="Times New Roman" w:hAnsi="Times New Roman"/>
          <w:sz w:val="20"/>
          <w:szCs w:val="20"/>
          <w:shd w:val="clear" w:color="auto" w:fill="FFFFFF"/>
        </w:rPr>
        <w:t xml:space="preserve">Created </w:t>
      </w:r>
      <w:r w:rsidRPr="00C002D0">
        <w:rPr>
          <w:rFonts w:ascii="Times New Roman" w:hAnsi="Times New Roman"/>
          <w:b/>
          <w:sz w:val="20"/>
          <w:szCs w:val="20"/>
          <w:shd w:val="clear" w:color="auto" w:fill="FFFFFF"/>
        </w:rPr>
        <w:t>knockout.js</w:t>
      </w:r>
      <w:r w:rsidRPr="00C002D0">
        <w:rPr>
          <w:rFonts w:ascii="Times New Roman" w:hAnsi="Times New Roman"/>
          <w:sz w:val="20"/>
          <w:szCs w:val="20"/>
          <w:shd w:val="clear" w:color="auto" w:fill="FFFFFF"/>
        </w:rPr>
        <w:t xml:space="preserve"> widget subsystem within a .NET jdash dashboard using typescript and inheritance</w:t>
      </w:r>
    </w:p>
    <w:p w14:paraId="3DCAE686" w14:textId="77777777" w:rsidR="00D00888" w:rsidRDefault="00D00888" w:rsidP="00770555">
      <w:pPr>
        <w:pStyle w:val="ListParagraph"/>
        <w:numPr>
          <w:ilvl w:val="0"/>
          <w:numId w:val="35"/>
        </w:numPr>
        <w:rPr>
          <w:rFonts w:ascii="Times New Roman" w:hAnsi="Times New Roman"/>
          <w:sz w:val="20"/>
          <w:szCs w:val="20"/>
          <w:shd w:val="clear" w:color="auto" w:fill="FFFFFF"/>
        </w:rPr>
      </w:pPr>
      <w:r w:rsidRPr="00D00888">
        <w:rPr>
          <w:rFonts w:ascii="Times New Roman" w:hAnsi="Times New Roman"/>
          <w:sz w:val="20"/>
          <w:szCs w:val="20"/>
          <w:shd w:val="clear" w:color="auto" w:fill="FFFFFF"/>
        </w:rPr>
        <w:t>Executed and monitored standards for user interfaces, page design and graphics development.</w:t>
      </w:r>
    </w:p>
    <w:p w14:paraId="2BFA8AC2" w14:textId="77777777" w:rsidR="00695539" w:rsidRPr="006F33FC" w:rsidRDefault="00695539" w:rsidP="00770555">
      <w:pPr>
        <w:pStyle w:val="ListParagraph"/>
        <w:numPr>
          <w:ilvl w:val="0"/>
          <w:numId w:val="35"/>
        </w:numPr>
        <w:rPr>
          <w:rFonts w:ascii="Times New Roman" w:hAnsi="Times New Roman"/>
          <w:sz w:val="20"/>
          <w:szCs w:val="20"/>
          <w:shd w:val="clear" w:color="auto" w:fill="FFFFFF"/>
        </w:rPr>
      </w:pPr>
      <w:r w:rsidRPr="006F33FC">
        <w:rPr>
          <w:rFonts w:ascii="Times New Roman" w:hAnsi="Times New Roman"/>
          <w:sz w:val="20"/>
          <w:szCs w:val="20"/>
          <w:shd w:val="clear" w:color="auto" w:fill="FFFFFF"/>
        </w:rPr>
        <w:t xml:space="preserve">Developed organizational units in </w:t>
      </w:r>
      <w:r w:rsidRPr="006F33FC">
        <w:rPr>
          <w:rFonts w:ascii="Times New Roman" w:hAnsi="Times New Roman"/>
          <w:b/>
          <w:sz w:val="20"/>
          <w:szCs w:val="20"/>
          <w:shd w:val="clear" w:color="auto" w:fill="FFFFFF"/>
        </w:rPr>
        <w:t>Active Directory (AD)</w:t>
      </w:r>
      <w:r w:rsidRPr="006F33FC">
        <w:rPr>
          <w:rFonts w:ascii="Times New Roman" w:hAnsi="Times New Roman"/>
          <w:sz w:val="20"/>
          <w:szCs w:val="20"/>
          <w:shd w:val="clear" w:color="auto" w:fill="FFFFFF"/>
        </w:rPr>
        <w:t xml:space="preserve"> and managed user security with group policies.</w:t>
      </w:r>
    </w:p>
    <w:p w14:paraId="45A9F36B" w14:textId="77777777" w:rsidR="00770555" w:rsidRDefault="00770555" w:rsidP="00770555">
      <w:pPr>
        <w:pStyle w:val="ListParagraph"/>
        <w:numPr>
          <w:ilvl w:val="0"/>
          <w:numId w:val="35"/>
        </w:numPr>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Used the Entity Framework 4.0 for the use of </w:t>
      </w:r>
      <w:r w:rsidRPr="00DD311C">
        <w:rPr>
          <w:rFonts w:ascii="Times New Roman" w:hAnsi="Times New Roman"/>
          <w:b/>
          <w:sz w:val="20"/>
          <w:szCs w:val="20"/>
          <w:shd w:val="clear" w:color="auto" w:fill="FFFFFF"/>
        </w:rPr>
        <w:t>LINQ-</w:t>
      </w:r>
      <w:r w:rsidR="008D05C8" w:rsidRPr="00DD311C">
        <w:rPr>
          <w:rFonts w:ascii="Times New Roman" w:hAnsi="Times New Roman"/>
          <w:b/>
          <w:sz w:val="20"/>
          <w:szCs w:val="20"/>
          <w:shd w:val="clear" w:color="auto" w:fill="FFFFFF"/>
        </w:rPr>
        <w:t>B</w:t>
      </w:r>
      <w:r w:rsidRPr="00DD311C">
        <w:rPr>
          <w:rFonts w:ascii="Times New Roman" w:hAnsi="Times New Roman"/>
          <w:b/>
          <w:sz w:val="20"/>
          <w:szCs w:val="20"/>
          <w:shd w:val="clear" w:color="auto" w:fill="FFFFFF"/>
        </w:rPr>
        <w:t>ased Data Access</w:t>
      </w:r>
      <w:r w:rsidRPr="00DD311C">
        <w:rPr>
          <w:rFonts w:ascii="Times New Roman" w:hAnsi="Times New Roman"/>
          <w:sz w:val="20"/>
          <w:szCs w:val="20"/>
          <w:shd w:val="clear" w:color="auto" w:fill="FFFFFF"/>
        </w:rPr>
        <w:t xml:space="preserve">. </w:t>
      </w:r>
    </w:p>
    <w:p w14:paraId="46F6A4F0" w14:textId="7DEB7455" w:rsidR="00961312" w:rsidRDefault="00961312" w:rsidP="00770555">
      <w:pPr>
        <w:pStyle w:val="ListParagraph"/>
        <w:numPr>
          <w:ilvl w:val="0"/>
          <w:numId w:val="35"/>
        </w:numPr>
        <w:rPr>
          <w:rFonts w:ascii="Times New Roman" w:hAnsi="Times New Roman"/>
          <w:sz w:val="20"/>
          <w:szCs w:val="20"/>
          <w:shd w:val="clear" w:color="auto" w:fill="FFFFFF"/>
        </w:rPr>
      </w:pPr>
      <w:r w:rsidRPr="00961312">
        <w:rPr>
          <w:rFonts w:ascii="Times New Roman" w:hAnsi="Times New Roman"/>
          <w:sz w:val="20"/>
          <w:szCs w:val="20"/>
          <w:shd w:val="clear" w:color="auto" w:fill="FFFFFF"/>
        </w:rPr>
        <w:t>Involved in coding the various modules of the project in MVC 3, C# and Sitecore 6.5. Integration of the application.</w:t>
      </w:r>
    </w:p>
    <w:p w14:paraId="2AFE905C" w14:textId="02D37694" w:rsidR="00770555" w:rsidRDefault="00770555" w:rsidP="00770555">
      <w:pPr>
        <w:pStyle w:val="ListParagraph"/>
        <w:numPr>
          <w:ilvl w:val="0"/>
          <w:numId w:val="35"/>
        </w:numPr>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Designed and developed user controls for reusability in </w:t>
      </w:r>
      <w:r w:rsidRPr="00DD311C">
        <w:rPr>
          <w:rFonts w:ascii="Times New Roman" w:hAnsi="Times New Roman"/>
          <w:b/>
          <w:sz w:val="20"/>
          <w:szCs w:val="20"/>
          <w:shd w:val="clear" w:color="auto" w:fill="FFFFFF"/>
        </w:rPr>
        <w:t>MVC Architecture</w:t>
      </w:r>
      <w:r w:rsidRPr="00DD311C">
        <w:rPr>
          <w:rFonts w:ascii="Times New Roman" w:hAnsi="Times New Roman"/>
          <w:sz w:val="20"/>
          <w:szCs w:val="20"/>
          <w:shd w:val="clear" w:color="auto" w:fill="FFFFFF"/>
        </w:rPr>
        <w:t xml:space="preserve">. </w:t>
      </w:r>
    </w:p>
    <w:p w14:paraId="02F4DE96" w14:textId="77777777" w:rsidR="00D00888" w:rsidRDefault="00D00888" w:rsidP="00770555">
      <w:pPr>
        <w:pStyle w:val="ListParagraph"/>
        <w:numPr>
          <w:ilvl w:val="0"/>
          <w:numId w:val="35"/>
        </w:numPr>
        <w:rPr>
          <w:rFonts w:ascii="Times New Roman" w:hAnsi="Times New Roman"/>
          <w:sz w:val="20"/>
          <w:szCs w:val="20"/>
          <w:shd w:val="clear" w:color="auto" w:fill="FFFFFF"/>
        </w:rPr>
      </w:pPr>
      <w:r w:rsidRPr="00D00888">
        <w:rPr>
          <w:rFonts w:ascii="Times New Roman" w:hAnsi="Times New Roman"/>
          <w:sz w:val="20"/>
          <w:szCs w:val="20"/>
          <w:shd w:val="clear" w:color="auto" w:fill="FFFFFF"/>
        </w:rPr>
        <w:t>Used the latest WPF/XAML vector based UI framework for the front end and WCF to implement the various services such as the QA Services in Winform application</w:t>
      </w:r>
    </w:p>
    <w:p w14:paraId="4818C7D7" w14:textId="2951C792" w:rsidR="00770555" w:rsidRPr="00375CF1" w:rsidRDefault="00770555" w:rsidP="00375CF1">
      <w:pPr>
        <w:pStyle w:val="ListParagraph"/>
        <w:numPr>
          <w:ilvl w:val="0"/>
          <w:numId w:val="35"/>
        </w:numPr>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Worked on .NET security features such as </w:t>
      </w:r>
      <w:r w:rsidRPr="00DD311C">
        <w:rPr>
          <w:rFonts w:ascii="Times New Roman" w:hAnsi="Times New Roman"/>
          <w:b/>
          <w:sz w:val="20"/>
          <w:szCs w:val="20"/>
          <w:shd w:val="clear" w:color="auto" w:fill="FFFFFF"/>
        </w:rPr>
        <w:t>Form-Based Authentication</w:t>
      </w:r>
      <w:r w:rsidRPr="00DD311C">
        <w:rPr>
          <w:rFonts w:ascii="Times New Roman" w:hAnsi="Times New Roman"/>
          <w:sz w:val="20"/>
          <w:szCs w:val="20"/>
          <w:shd w:val="clear" w:color="auto" w:fill="FFFFFF"/>
        </w:rPr>
        <w:t xml:space="preserve"> and </w:t>
      </w:r>
      <w:r w:rsidRPr="00DD311C">
        <w:rPr>
          <w:rFonts w:ascii="Times New Roman" w:hAnsi="Times New Roman"/>
          <w:b/>
          <w:sz w:val="20"/>
          <w:szCs w:val="20"/>
          <w:shd w:val="clear" w:color="auto" w:fill="FFFFFF"/>
        </w:rPr>
        <w:t>Role-Based Authorization</w:t>
      </w:r>
      <w:r w:rsidRPr="00DD311C">
        <w:rPr>
          <w:rFonts w:ascii="Times New Roman" w:hAnsi="Times New Roman"/>
          <w:sz w:val="20"/>
          <w:szCs w:val="20"/>
          <w:shd w:val="clear" w:color="auto" w:fill="FFFFFF"/>
        </w:rPr>
        <w:t xml:space="preserve">. </w:t>
      </w:r>
    </w:p>
    <w:p w14:paraId="79B75719" w14:textId="77777777" w:rsidR="00770555" w:rsidRDefault="00770555" w:rsidP="00770555">
      <w:pPr>
        <w:pStyle w:val="ListParagraph"/>
        <w:numPr>
          <w:ilvl w:val="0"/>
          <w:numId w:val="35"/>
        </w:numPr>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 Worked on </w:t>
      </w:r>
      <w:r w:rsidRPr="00DD311C">
        <w:rPr>
          <w:rFonts w:ascii="Times New Roman" w:hAnsi="Times New Roman"/>
          <w:b/>
          <w:sz w:val="20"/>
          <w:szCs w:val="20"/>
          <w:shd w:val="clear" w:color="auto" w:fill="FFFFFF"/>
        </w:rPr>
        <w:t>Microsoft Team Foundation Server</w:t>
      </w:r>
      <w:r w:rsidRPr="00DD311C">
        <w:rPr>
          <w:rFonts w:ascii="Times New Roman" w:hAnsi="Times New Roman"/>
          <w:sz w:val="20"/>
          <w:szCs w:val="20"/>
          <w:shd w:val="clear" w:color="auto" w:fill="FFFFFF"/>
        </w:rPr>
        <w:t xml:space="preserve"> for version control, </w:t>
      </w:r>
      <w:r w:rsidRPr="00DD311C">
        <w:rPr>
          <w:rFonts w:ascii="Times New Roman" w:hAnsi="Times New Roman"/>
          <w:b/>
          <w:sz w:val="20"/>
          <w:szCs w:val="20"/>
          <w:shd w:val="clear" w:color="auto" w:fill="FFFFFF"/>
        </w:rPr>
        <w:t>Database server</w:t>
      </w:r>
      <w:r w:rsidRPr="00DD311C">
        <w:rPr>
          <w:rFonts w:ascii="Times New Roman" w:hAnsi="Times New Roman"/>
          <w:sz w:val="20"/>
          <w:szCs w:val="20"/>
          <w:shd w:val="clear" w:color="auto" w:fill="FFFFFF"/>
        </w:rPr>
        <w:t xml:space="preserve"> project and individual task status. </w:t>
      </w:r>
    </w:p>
    <w:p w14:paraId="6994AC82" w14:textId="77777777" w:rsidR="00561703" w:rsidRDefault="00561703" w:rsidP="00770555">
      <w:pPr>
        <w:pStyle w:val="ListParagraph"/>
        <w:numPr>
          <w:ilvl w:val="0"/>
          <w:numId w:val="35"/>
        </w:numPr>
        <w:rPr>
          <w:rFonts w:ascii="Times New Roman" w:hAnsi="Times New Roman"/>
          <w:sz w:val="20"/>
          <w:szCs w:val="20"/>
          <w:shd w:val="clear" w:color="auto" w:fill="FFFFFF"/>
        </w:rPr>
      </w:pPr>
      <w:r w:rsidRPr="00561703">
        <w:rPr>
          <w:rFonts w:ascii="Times New Roman" w:hAnsi="Times New Roman"/>
          <w:sz w:val="20"/>
          <w:szCs w:val="20"/>
          <w:shd w:val="clear" w:color="auto" w:fill="FFFFFF"/>
        </w:rPr>
        <w:t>Performed the Back-End testing to ensure data consistency on front-end by writing and executing SQL queries on the Oracle database</w:t>
      </w:r>
    </w:p>
    <w:p w14:paraId="07AAEF7D" w14:textId="77777777" w:rsidR="008F57E3" w:rsidRDefault="008F57E3" w:rsidP="00770555">
      <w:pPr>
        <w:pStyle w:val="ListParagraph"/>
        <w:numPr>
          <w:ilvl w:val="0"/>
          <w:numId w:val="35"/>
        </w:numPr>
        <w:rPr>
          <w:rFonts w:ascii="Times New Roman" w:hAnsi="Times New Roman"/>
          <w:sz w:val="20"/>
          <w:szCs w:val="20"/>
          <w:shd w:val="clear" w:color="auto" w:fill="FFFFFF"/>
        </w:rPr>
      </w:pPr>
      <w:r w:rsidRPr="008F57E3">
        <w:rPr>
          <w:rFonts w:ascii="Times New Roman" w:hAnsi="Times New Roman"/>
          <w:sz w:val="20"/>
          <w:szCs w:val="20"/>
          <w:shd w:val="clear" w:color="auto" w:fill="FFFFFF"/>
        </w:rPr>
        <w:t>Designed and Implemented a WCF service using service factory module to serve as backend.</w:t>
      </w:r>
    </w:p>
    <w:p w14:paraId="1AB0362D" w14:textId="1AF1DF0A" w:rsidR="00261C83" w:rsidRPr="00C43AE9" w:rsidRDefault="00A93269" w:rsidP="00C43AE9">
      <w:pPr>
        <w:pStyle w:val="ListParagraph"/>
        <w:numPr>
          <w:ilvl w:val="0"/>
          <w:numId w:val="35"/>
        </w:numPr>
        <w:rPr>
          <w:rFonts w:ascii="Times New Roman" w:hAnsi="Times New Roman"/>
          <w:sz w:val="20"/>
          <w:szCs w:val="20"/>
          <w:shd w:val="clear" w:color="auto" w:fill="FFFFFF"/>
        </w:rPr>
      </w:pPr>
      <w:r>
        <w:rPr>
          <w:rFonts w:ascii="Times New Roman" w:hAnsi="Times New Roman"/>
          <w:sz w:val="20"/>
          <w:szCs w:val="20"/>
          <w:shd w:val="clear" w:color="auto" w:fill="FFFFFF"/>
        </w:rPr>
        <w:t xml:space="preserve">Worked with </w:t>
      </w:r>
      <w:r w:rsidRPr="00A93269">
        <w:rPr>
          <w:rFonts w:ascii="Times New Roman" w:hAnsi="Times New Roman"/>
          <w:sz w:val="20"/>
          <w:szCs w:val="20"/>
          <w:shd w:val="clear" w:color="auto" w:fill="FFFFFF"/>
        </w:rPr>
        <w:t xml:space="preserve">developing high volume </w:t>
      </w:r>
      <w:r w:rsidRPr="00A93269">
        <w:rPr>
          <w:rFonts w:ascii="Times New Roman" w:hAnsi="Times New Roman"/>
          <w:b/>
          <w:sz w:val="20"/>
          <w:szCs w:val="20"/>
          <w:shd w:val="clear" w:color="auto" w:fill="FFFFFF"/>
        </w:rPr>
        <w:t>web portal application systems</w:t>
      </w:r>
    </w:p>
    <w:p w14:paraId="751B1E82" w14:textId="26287868" w:rsidR="00057793" w:rsidRDefault="00057793" w:rsidP="00770555">
      <w:pPr>
        <w:pStyle w:val="ListParagraph"/>
        <w:numPr>
          <w:ilvl w:val="0"/>
          <w:numId w:val="35"/>
        </w:numPr>
        <w:rPr>
          <w:rFonts w:ascii="Times New Roman" w:hAnsi="Times New Roman"/>
          <w:sz w:val="20"/>
          <w:szCs w:val="20"/>
          <w:shd w:val="clear" w:color="auto" w:fill="FFFFFF"/>
        </w:rPr>
      </w:pPr>
      <w:r w:rsidRPr="00057793">
        <w:rPr>
          <w:rFonts w:ascii="Times New Roman" w:hAnsi="Times New Roman"/>
          <w:sz w:val="20"/>
          <w:szCs w:val="20"/>
          <w:shd w:val="clear" w:color="auto" w:fill="FFFFFF"/>
        </w:rPr>
        <w:t xml:space="preserve">Created the front end </w:t>
      </w:r>
      <w:r w:rsidRPr="00057793">
        <w:rPr>
          <w:rFonts w:ascii="Times New Roman" w:hAnsi="Times New Roman"/>
          <w:b/>
          <w:sz w:val="20"/>
          <w:szCs w:val="20"/>
          <w:shd w:val="clear" w:color="auto" w:fill="FFFFFF"/>
        </w:rPr>
        <w:t>Graphical User Interface GUI</w:t>
      </w:r>
      <w:r w:rsidR="00C43AE9">
        <w:rPr>
          <w:rFonts w:ascii="Times New Roman" w:hAnsi="Times New Roman"/>
          <w:sz w:val="20"/>
          <w:szCs w:val="20"/>
          <w:shd w:val="clear" w:color="auto" w:fill="FFFFFF"/>
        </w:rPr>
        <w:t xml:space="preserve"> with f</w:t>
      </w:r>
      <w:r w:rsidRPr="00057793">
        <w:rPr>
          <w:rFonts w:ascii="Times New Roman" w:hAnsi="Times New Roman"/>
          <w:sz w:val="20"/>
          <w:szCs w:val="20"/>
          <w:shd w:val="clear" w:color="auto" w:fill="FFFFFF"/>
        </w:rPr>
        <w:t xml:space="preserve">eed display using </w:t>
      </w:r>
      <w:r w:rsidRPr="00057793">
        <w:rPr>
          <w:rFonts w:ascii="Times New Roman" w:hAnsi="Times New Roman"/>
          <w:b/>
          <w:sz w:val="20"/>
          <w:szCs w:val="20"/>
          <w:shd w:val="clear" w:color="auto" w:fill="FFFFFF"/>
        </w:rPr>
        <w:t>C .Net</w:t>
      </w:r>
      <w:r w:rsidRPr="00057793">
        <w:rPr>
          <w:rFonts w:ascii="Times New Roman" w:hAnsi="Times New Roman"/>
          <w:sz w:val="20"/>
          <w:szCs w:val="20"/>
          <w:shd w:val="clear" w:color="auto" w:fill="FFFFFF"/>
        </w:rPr>
        <w:t xml:space="preserve"> and </w:t>
      </w:r>
      <w:r w:rsidRPr="00057793">
        <w:rPr>
          <w:rFonts w:ascii="Times New Roman" w:hAnsi="Times New Roman"/>
          <w:b/>
          <w:sz w:val="20"/>
          <w:szCs w:val="20"/>
          <w:shd w:val="clear" w:color="auto" w:fill="FFFFFF"/>
        </w:rPr>
        <w:t>TCP/IP socket</w:t>
      </w:r>
      <w:r w:rsidRPr="00057793">
        <w:rPr>
          <w:rFonts w:ascii="Times New Roman" w:hAnsi="Times New Roman"/>
          <w:sz w:val="20"/>
          <w:szCs w:val="20"/>
          <w:shd w:val="clear" w:color="auto" w:fill="FFFFFF"/>
        </w:rPr>
        <w:t xml:space="preserve"> programming.</w:t>
      </w:r>
    </w:p>
    <w:p w14:paraId="1E18D344" w14:textId="77777777" w:rsidR="00A93269" w:rsidRPr="00A831A7" w:rsidRDefault="00A93269" w:rsidP="00770555">
      <w:pPr>
        <w:pStyle w:val="ListParagraph"/>
        <w:numPr>
          <w:ilvl w:val="0"/>
          <w:numId w:val="35"/>
        </w:numPr>
        <w:rPr>
          <w:rFonts w:ascii="Times New Roman" w:hAnsi="Times New Roman"/>
          <w:sz w:val="20"/>
          <w:szCs w:val="20"/>
          <w:shd w:val="clear" w:color="auto" w:fill="FFFFFF"/>
        </w:rPr>
      </w:pPr>
      <w:r w:rsidRPr="00A93269">
        <w:rPr>
          <w:rFonts w:ascii="Times New Roman" w:hAnsi="Times New Roman"/>
          <w:sz w:val="20"/>
          <w:szCs w:val="20"/>
          <w:shd w:val="clear" w:color="auto" w:fill="FFFFFF"/>
        </w:rPr>
        <w:t xml:space="preserve">Developed </w:t>
      </w:r>
      <w:r w:rsidRPr="00A93269">
        <w:rPr>
          <w:rFonts w:ascii="Times New Roman" w:hAnsi="Times New Roman"/>
          <w:b/>
          <w:sz w:val="20"/>
          <w:szCs w:val="20"/>
          <w:shd w:val="clear" w:color="auto" w:fill="FFFFFF"/>
        </w:rPr>
        <w:t>SQL Procedures and Queries</w:t>
      </w:r>
      <w:r w:rsidRPr="00A93269">
        <w:rPr>
          <w:rFonts w:ascii="Times New Roman" w:hAnsi="Times New Roman"/>
          <w:sz w:val="20"/>
          <w:szCs w:val="20"/>
          <w:shd w:val="clear" w:color="auto" w:fill="FFFFFF"/>
        </w:rPr>
        <w:t xml:space="preserve"> for data retrieval and storage in </w:t>
      </w:r>
      <w:r w:rsidRPr="00A93269">
        <w:rPr>
          <w:rFonts w:ascii="Times New Roman" w:hAnsi="Times New Roman"/>
          <w:b/>
          <w:sz w:val="20"/>
          <w:szCs w:val="20"/>
          <w:shd w:val="clear" w:color="auto" w:fill="FFFFFF"/>
        </w:rPr>
        <w:t>SQL Server 2000</w:t>
      </w:r>
      <w:r w:rsidRPr="00A93269">
        <w:rPr>
          <w:rFonts w:ascii="Times New Roman" w:hAnsi="Times New Roman"/>
          <w:sz w:val="20"/>
          <w:szCs w:val="20"/>
          <w:shd w:val="clear" w:color="auto" w:fill="FFFFFF"/>
        </w:rPr>
        <w:t xml:space="preserve"> and implemented in portal using </w:t>
      </w:r>
      <w:r w:rsidRPr="00A93269">
        <w:rPr>
          <w:rFonts w:ascii="Times New Roman" w:hAnsi="Times New Roman"/>
          <w:b/>
          <w:sz w:val="20"/>
          <w:szCs w:val="20"/>
          <w:shd w:val="clear" w:color="auto" w:fill="FFFFFF"/>
        </w:rPr>
        <w:t>ADO.Net.</w:t>
      </w:r>
    </w:p>
    <w:p w14:paraId="3A5BD711" w14:textId="77777777" w:rsidR="00E77E99" w:rsidRPr="00E77E99" w:rsidRDefault="00ED08B7" w:rsidP="00770555">
      <w:pPr>
        <w:pStyle w:val="ListParagraph"/>
        <w:numPr>
          <w:ilvl w:val="0"/>
          <w:numId w:val="35"/>
        </w:numPr>
        <w:rPr>
          <w:rFonts w:ascii="Times New Roman" w:hAnsi="Times New Roman"/>
          <w:sz w:val="20"/>
          <w:szCs w:val="20"/>
          <w:shd w:val="clear" w:color="auto" w:fill="FFFFFF"/>
        </w:rPr>
      </w:pPr>
      <w:r w:rsidRPr="00ED08B7">
        <w:rPr>
          <w:rFonts w:ascii="Times New Roman" w:hAnsi="Times New Roman"/>
          <w:sz w:val="20"/>
          <w:szCs w:val="20"/>
          <w:shd w:val="clear" w:color="auto" w:fill="FFFFFF"/>
        </w:rPr>
        <w:t>Worked on developing workflow subsystem with complicated User Interface using</w:t>
      </w:r>
      <w:r w:rsidRPr="00ED08B7">
        <w:rPr>
          <w:rFonts w:ascii="Times New Roman" w:hAnsi="Times New Roman"/>
          <w:b/>
          <w:sz w:val="20"/>
          <w:szCs w:val="20"/>
          <w:shd w:val="clear" w:color="auto" w:fill="FFFFFF"/>
        </w:rPr>
        <w:t xml:space="preserve"> WPF, Silverlight, WCF, web service</w:t>
      </w:r>
      <w:r>
        <w:rPr>
          <w:rFonts w:ascii="Times New Roman" w:hAnsi="Times New Roman"/>
          <w:b/>
          <w:sz w:val="20"/>
          <w:szCs w:val="20"/>
          <w:shd w:val="clear" w:color="auto" w:fill="FFFFFF"/>
        </w:rPr>
        <w:t>s.</w:t>
      </w:r>
      <w:r w:rsidR="00E77E99" w:rsidRPr="00E77E99">
        <w:t xml:space="preserve"> </w:t>
      </w:r>
    </w:p>
    <w:p w14:paraId="0C578189" w14:textId="77777777" w:rsidR="00695539" w:rsidRDefault="00695539" w:rsidP="00770555">
      <w:pPr>
        <w:pStyle w:val="ListParagraph"/>
        <w:numPr>
          <w:ilvl w:val="0"/>
          <w:numId w:val="35"/>
        </w:numPr>
        <w:rPr>
          <w:rFonts w:ascii="Times New Roman" w:hAnsi="Times New Roman"/>
          <w:sz w:val="20"/>
          <w:szCs w:val="20"/>
          <w:shd w:val="clear" w:color="auto" w:fill="FFFFFF"/>
        </w:rPr>
      </w:pPr>
      <w:r w:rsidRPr="00695539">
        <w:rPr>
          <w:rFonts w:ascii="Times New Roman" w:hAnsi="Times New Roman"/>
          <w:sz w:val="20"/>
          <w:szCs w:val="20"/>
          <w:shd w:val="clear" w:color="auto" w:fill="FFFFFF"/>
        </w:rPr>
        <w:t xml:space="preserve">Tested environment for potential upgrade to </w:t>
      </w:r>
      <w:r w:rsidRPr="00695539">
        <w:rPr>
          <w:rFonts w:ascii="Times New Roman" w:hAnsi="Times New Roman"/>
          <w:b/>
          <w:sz w:val="20"/>
          <w:szCs w:val="20"/>
          <w:shd w:val="clear" w:color="auto" w:fill="FFFFFF"/>
        </w:rPr>
        <w:t>Windows 2008</w:t>
      </w:r>
      <w:r w:rsidRPr="00695539">
        <w:rPr>
          <w:rFonts w:ascii="Times New Roman" w:hAnsi="Times New Roman"/>
          <w:sz w:val="20"/>
          <w:szCs w:val="20"/>
          <w:shd w:val="clear" w:color="auto" w:fill="FFFFFF"/>
        </w:rPr>
        <w:t xml:space="preserve"> as an </w:t>
      </w:r>
      <w:r w:rsidRPr="00695539">
        <w:rPr>
          <w:rFonts w:ascii="Times New Roman" w:hAnsi="Times New Roman"/>
          <w:b/>
          <w:sz w:val="20"/>
          <w:szCs w:val="20"/>
          <w:shd w:val="clear" w:color="auto" w:fill="FFFFFF"/>
        </w:rPr>
        <w:t>Active Directory</w:t>
      </w:r>
      <w:r w:rsidRPr="00695539">
        <w:rPr>
          <w:rFonts w:ascii="Times New Roman" w:hAnsi="Times New Roman"/>
          <w:sz w:val="20"/>
          <w:szCs w:val="20"/>
          <w:shd w:val="clear" w:color="auto" w:fill="FFFFFF"/>
        </w:rPr>
        <w:t xml:space="preserve"> platform.</w:t>
      </w:r>
    </w:p>
    <w:p w14:paraId="6DB9A79E" w14:textId="1CD5EA5A" w:rsidR="00770555" w:rsidRPr="002953CC" w:rsidRDefault="00C41841" w:rsidP="002953CC">
      <w:pPr>
        <w:pStyle w:val="ListParagraph"/>
        <w:numPr>
          <w:ilvl w:val="0"/>
          <w:numId w:val="35"/>
        </w:numPr>
        <w:rPr>
          <w:rFonts w:ascii="Times New Roman" w:hAnsi="Times New Roman"/>
          <w:sz w:val="20"/>
          <w:szCs w:val="20"/>
          <w:shd w:val="clear" w:color="auto" w:fill="FFFFFF"/>
        </w:rPr>
      </w:pPr>
      <w:r>
        <w:rPr>
          <w:rFonts w:ascii="Times New Roman" w:hAnsi="Times New Roman"/>
          <w:sz w:val="20"/>
          <w:szCs w:val="20"/>
          <w:shd w:val="clear" w:color="auto" w:fill="FFFFFF"/>
        </w:rPr>
        <w:t xml:space="preserve">Worked on </w:t>
      </w:r>
      <w:r w:rsidRPr="00C41841">
        <w:rPr>
          <w:rFonts w:ascii="Times New Roman" w:hAnsi="Times New Roman"/>
          <w:sz w:val="20"/>
          <w:szCs w:val="20"/>
          <w:shd w:val="clear" w:color="auto" w:fill="FFFFFF"/>
        </w:rPr>
        <w:t>transition from Entity Framework to NHibernate and creating NH conventions</w:t>
      </w:r>
    </w:p>
    <w:p w14:paraId="06605263" w14:textId="77777777" w:rsidR="00770555" w:rsidRPr="00DD311C" w:rsidRDefault="00770555" w:rsidP="00770555">
      <w:pPr>
        <w:pStyle w:val="ListParagraph"/>
        <w:numPr>
          <w:ilvl w:val="0"/>
          <w:numId w:val="35"/>
        </w:numPr>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 Developed stored procedures, views and triggers for data manipulation, ensuring set up relations includes indexing, constraints and foreign keys. </w:t>
      </w:r>
    </w:p>
    <w:p w14:paraId="54F57ADD" w14:textId="77777777" w:rsidR="00C26966" w:rsidRPr="00C65720" w:rsidRDefault="00C26966" w:rsidP="00665B54">
      <w:pPr>
        <w:pStyle w:val="ListParagraph"/>
        <w:numPr>
          <w:ilvl w:val="0"/>
          <w:numId w:val="35"/>
        </w:numPr>
        <w:rPr>
          <w:rFonts w:ascii="Times New Roman" w:hAnsi="Times New Roman"/>
          <w:sz w:val="20"/>
          <w:szCs w:val="20"/>
          <w:shd w:val="clear" w:color="auto" w:fill="FFFFFF"/>
        </w:rPr>
      </w:pPr>
      <w:r w:rsidRPr="00C26966">
        <w:rPr>
          <w:rFonts w:ascii="Times New Roman" w:hAnsi="Times New Roman"/>
          <w:sz w:val="20"/>
          <w:szCs w:val="20"/>
          <w:shd w:val="clear" w:color="auto" w:fill="FFFFFF"/>
        </w:rPr>
        <w:t xml:space="preserve">Developed Use cases using Unified Modeling Language </w:t>
      </w:r>
      <w:r w:rsidRPr="00C26966">
        <w:rPr>
          <w:rFonts w:ascii="Times New Roman" w:hAnsi="Times New Roman"/>
          <w:b/>
          <w:sz w:val="20"/>
          <w:szCs w:val="20"/>
          <w:shd w:val="clear" w:color="auto" w:fill="FFFFFF"/>
        </w:rPr>
        <w:t>(UML</w:t>
      </w:r>
      <w:r>
        <w:rPr>
          <w:rFonts w:ascii="Times New Roman" w:hAnsi="Times New Roman"/>
          <w:b/>
          <w:sz w:val="20"/>
          <w:szCs w:val="20"/>
          <w:shd w:val="clear" w:color="auto" w:fill="FFFFFF"/>
        </w:rPr>
        <w:t>)</w:t>
      </w:r>
      <w:r w:rsidRPr="00C26966">
        <w:rPr>
          <w:rFonts w:ascii="Times New Roman" w:hAnsi="Times New Roman"/>
          <w:sz w:val="20"/>
          <w:szCs w:val="20"/>
          <w:shd w:val="clear" w:color="auto" w:fill="FFFFFF"/>
        </w:rPr>
        <w:t xml:space="preserve"> as per the requirement.</w:t>
      </w:r>
    </w:p>
    <w:p w14:paraId="42BCC6CC" w14:textId="77777777" w:rsidR="00AA640E" w:rsidRDefault="00AA640E" w:rsidP="00665B54">
      <w:pPr>
        <w:pStyle w:val="ListParagraph"/>
        <w:numPr>
          <w:ilvl w:val="0"/>
          <w:numId w:val="35"/>
        </w:numPr>
        <w:rPr>
          <w:rFonts w:ascii="Times New Roman" w:hAnsi="Times New Roman"/>
          <w:sz w:val="20"/>
          <w:szCs w:val="20"/>
          <w:shd w:val="clear" w:color="auto" w:fill="FFFFFF"/>
        </w:rPr>
      </w:pPr>
      <w:r w:rsidRPr="00AA640E">
        <w:rPr>
          <w:rFonts w:ascii="Times New Roman" w:hAnsi="Times New Roman"/>
          <w:sz w:val="20"/>
          <w:szCs w:val="20"/>
          <w:shd w:val="clear" w:color="auto" w:fill="FFFFFF"/>
        </w:rPr>
        <w:t>Created different SharePoint lists for different communication collaterals using Generic Lists.</w:t>
      </w:r>
    </w:p>
    <w:p w14:paraId="3C19E76C" w14:textId="77777777" w:rsidR="00D00888" w:rsidRPr="00AA640E" w:rsidRDefault="0074039D" w:rsidP="00AA640E">
      <w:pPr>
        <w:pStyle w:val="ListParagraph"/>
        <w:numPr>
          <w:ilvl w:val="0"/>
          <w:numId w:val="35"/>
        </w:numPr>
        <w:rPr>
          <w:rFonts w:ascii="Times New Roman" w:hAnsi="Times New Roman"/>
          <w:sz w:val="20"/>
          <w:szCs w:val="20"/>
          <w:shd w:val="clear" w:color="auto" w:fill="FFFFFF"/>
        </w:rPr>
      </w:pPr>
      <w:r w:rsidRPr="00665B54">
        <w:rPr>
          <w:rFonts w:ascii="Times New Roman" w:hAnsi="Times New Roman"/>
          <w:sz w:val="20"/>
          <w:szCs w:val="20"/>
          <w:shd w:val="clear" w:color="auto" w:fill="FFFFFF"/>
        </w:rPr>
        <w:t xml:space="preserve">Created Restful services using </w:t>
      </w:r>
      <w:r w:rsidRPr="00665B54">
        <w:rPr>
          <w:rFonts w:ascii="Times New Roman" w:hAnsi="Times New Roman"/>
          <w:b/>
          <w:sz w:val="20"/>
          <w:szCs w:val="20"/>
          <w:shd w:val="clear" w:color="auto" w:fill="FFFFFF"/>
        </w:rPr>
        <w:t>ASP.NET Web API</w:t>
      </w:r>
      <w:r w:rsidRPr="00665B54">
        <w:rPr>
          <w:rFonts w:ascii="Times New Roman" w:hAnsi="Times New Roman"/>
          <w:sz w:val="20"/>
          <w:szCs w:val="20"/>
          <w:shd w:val="clear" w:color="auto" w:fill="FFFFFF"/>
        </w:rPr>
        <w:t xml:space="preserve"> for exposing these to mobile device.</w:t>
      </w:r>
    </w:p>
    <w:p w14:paraId="6BA29C48" w14:textId="77777777" w:rsidR="00F10433" w:rsidRPr="00DD311C" w:rsidRDefault="00F10433" w:rsidP="00770555">
      <w:pPr>
        <w:pStyle w:val="ListParagraph"/>
        <w:numPr>
          <w:ilvl w:val="0"/>
          <w:numId w:val="35"/>
        </w:numPr>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Used AJAX controls for the UI for rich and fast controls with </w:t>
      </w:r>
      <w:r w:rsidRPr="00DD311C">
        <w:rPr>
          <w:rFonts w:ascii="Times New Roman" w:hAnsi="Times New Roman"/>
          <w:b/>
          <w:sz w:val="20"/>
          <w:szCs w:val="20"/>
          <w:shd w:val="clear" w:color="auto" w:fill="FFFFFF"/>
        </w:rPr>
        <w:t>JSON</w:t>
      </w:r>
      <w:r w:rsidRPr="00DD311C">
        <w:rPr>
          <w:rFonts w:ascii="Times New Roman" w:hAnsi="Times New Roman"/>
          <w:sz w:val="20"/>
          <w:szCs w:val="20"/>
          <w:shd w:val="clear" w:color="auto" w:fill="FFFFFF"/>
        </w:rPr>
        <w:t xml:space="preserve"> and </w:t>
      </w:r>
      <w:r w:rsidRPr="00DD311C">
        <w:rPr>
          <w:rFonts w:ascii="Times New Roman" w:hAnsi="Times New Roman"/>
          <w:b/>
          <w:sz w:val="20"/>
          <w:szCs w:val="20"/>
          <w:shd w:val="clear" w:color="auto" w:fill="FFFFFF"/>
        </w:rPr>
        <w:t>JQuery</w:t>
      </w:r>
    </w:p>
    <w:p w14:paraId="3D0ACDAC" w14:textId="558C370A" w:rsidR="00C002D0" w:rsidRDefault="00C41841" w:rsidP="002953CC">
      <w:pPr>
        <w:pStyle w:val="ListParagraph"/>
        <w:numPr>
          <w:ilvl w:val="0"/>
          <w:numId w:val="35"/>
        </w:numPr>
        <w:rPr>
          <w:rFonts w:ascii="Times New Roman" w:hAnsi="Times New Roman"/>
          <w:sz w:val="20"/>
          <w:szCs w:val="20"/>
          <w:shd w:val="clear" w:color="auto" w:fill="FFFFFF"/>
        </w:rPr>
      </w:pPr>
      <w:r>
        <w:rPr>
          <w:rFonts w:ascii="Times New Roman" w:hAnsi="Times New Roman"/>
          <w:sz w:val="20"/>
          <w:szCs w:val="20"/>
          <w:shd w:val="clear" w:color="auto" w:fill="FFFFFF"/>
        </w:rPr>
        <w:t xml:space="preserve">Worked </w:t>
      </w:r>
      <w:r w:rsidRPr="00C41841">
        <w:rPr>
          <w:rFonts w:ascii="Times New Roman" w:hAnsi="Times New Roman"/>
          <w:sz w:val="20"/>
          <w:szCs w:val="20"/>
          <w:shd w:val="clear" w:color="auto" w:fill="FFFFFF"/>
        </w:rPr>
        <w:t xml:space="preserve">for the </w:t>
      </w:r>
      <w:r w:rsidRPr="00C41841">
        <w:rPr>
          <w:rFonts w:ascii="Times New Roman" w:hAnsi="Times New Roman"/>
          <w:b/>
          <w:sz w:val="20"/>
          <w:szCs w:val="20"/>
          <w:shd w:val="clear" w:color="auto" w:fill="FFFFFF"/>
        </w:rPr>
        <w:t>SQL Server 2008</w:t>
      </w:r>
      <w:r w:rsidRPr="00C41841">
        <w:rPr>
          <w:rFonts w:ascii="Times New Roman" w:hAnsi="Times New Roman"/>
          <w:sz w:val="20"/>
          <w:szCs w:val="20"/>
          <w:shd w:val="clear" w:color="auto" w:fill="FFFFFF"/>
        </w:rPr>
        <w:t xml:space="preserve"> backend of the </w:t>
      </w:r>
      <w:r w:rsidRPr="00C41841">
        <w:rPr>
          <w:rFonts w:ascii="Times New Roman" w:hAnsi="Times New Roman"/>
          <w:b/>
          <w:sz w:val="20"/>
          <w:szCs w:val="20"/>
          <w:shd w:val="clear" w:color="auto" w:fill="FFFFFF"/>
        </w:rPr>
        <w:t>REST</w:t>
      </w:r>
      <w:r w:rsidRPr="00C41841">
        <w:rPr>
          <w:rFonts w:ascii="Times New Roman" w:hAnsi="Times New Roman"/>
          <w:sz w:val="20"/>
          <w:szCs w:val="20"/>
          <w:shd w:val="clear" w:color="auto" w:fill="FFFFFF"/>
        </w:rPr>
        <w:t xml:space="preserve"> web service, including database schema design, stored </w:t>
      </w:r>
    </w:p>
    <w:p w14:paraId="62812144" w14:textId="77777777" w:rsidR="00C002D0" w:rsidRDefault="00C002D0" w:rsidP="00446B7C">
      <w:pPr>
        <w:pStyle w:val="ListParagraph"/>
        <w:numPr>
          <w:ilvl w:val="0"/>
          <w:numId w:val="35"/>
        </w:numPr>
        <w:rPr>
          <w:rFonts w:ascii="Times New Roman" w:hAnsi="Times New Roman"/>
          <w:sz w:val="20"/>
          <w:szCs w:val="20"/>
          <w:shd w:val="clear" w:color="auto" w:fill="FFFFFF"/>
        </w:rPr>
      </w:pPr>
      <w:r w:rsidRPr="00C002D0">
        <w:rPr>
          <w:rFonts w:ascii="Times New Roman" w:hAnsi="Times New Roman"/>
          <w:sz w:val="20"/>
          <w:szCs w:val="20"/>
          <w:shd w:val="clear" w:color="auto" w:fill="FFFFFF"/>
        </w:rPr>
        <w:t xml:space="preserve">Re-designed system of transportation management and warehouse that it was available through the web. Rich client application used </w:t>
      </w:r>
      <w:r w:rsidRPr="00C002D0">
        <w:rPr>
          <w:rFonts w:ascii="Times New Roman" w:hAnsi="Times New Roman"/>
          <w:b/>
          <w:sz w:val="20"/>
          <w:szCs w:val="20"/>
          <w:shd w:val="clear" w:color="auto" w:fill="FFFFFF"/>
        </w:rPr>
        <w:t>ASP.Net MVC</w:t>
      </w:r>
      <w:r w:rsidRPr="00C002D0">
        <w:rPr>
          <w:rFonts w:ascii="Times New Roman" w:hAnsi="Times New Roman"/>
          <w:sz w:val="20"/>
          <w:szCs w:val="20"/>
          <w:shd w:val="clear" w:color="auto" w:fill="FFFFFF"/>
        </w:rPr>
        <w:t xml:space="preserve"> and </w:t>
      </w:r>
      <w:r w:rsidRPr="00162763">
        <w:rPr>
          <w:rFonts w:ascii="Times New Roman" w:hAnsi="Times New Roman"/>
          <w:b/>
          <w:sz w:val="20"/>
          <w:szCs w:val="20"/>
          <w:shd w:val="clear" w:color="auto" w:fill="FFFFFF"/>
        </w:rPr>
        <w:t>Knockout</w:t>
      </w:r>
      <w:r w:rsidRPr="00C002D0">
        <w:rPr>
          <w:rFonts w:ascii="Times New Roman" w:hAnsi="Times New Roman"/>
          <w:sz w:val="20"/>
          <w:szCs w:val="20"/>
          <w:shd w:val="clear" w:color="auto" w:fill="FFFFFF"/>
        </w:rPr>
        <w:t xml:space="preserve"> with </w:t>
      </w:r>
      <w:r w:rsidRPr="00C002D0">
        <w:rPr>
          <w:rFonts w:ascii="Times New Roman" w:hAnsi="Times New Roman"/>
          <w:b/>
          <w:sz w:val="20"/>
          <w:szCs w:val="20"/>
          <w:shd w:val="clear" w:color="auto" w:fill="FFFFFF"/>
        </w:rPr>
        <w:t>.Net</w:t>
      </w:r>
      <w:r w:rsidRPr="00C002D0">
        <w:rPr>
          <w:rFonts w:ascii="Times New Roman" w:hAnsi="Times New Roman"/>
          <w:sz w:val="20"/>
          <w:szCs w:val="20"/>
          <w:shd w:val="clear" w:color="auto" w:fill="FFFFFF"/>
        </w:rPr>
        <w:t xml:space="preserve"> </w:t>
      </w:r>
      <w:r w:rsidRPr="00162763">
        <w:rPr>
          <w:rFonts w:ascii="Times New Roman" w:hAnsi="Times New Roman"/>
          <w:b/>
          <w:sz w:val="20"/>
          <w:szCs w:val="20"/>
          <w:shd w:val="clear" w:color="auto" w:fill="FFFFFF"/>
        </w:rPr>
        <w:t>WCF</w:t>
      </w:r>
      <w:r w:rsidRPr="00C002D0">
        <w:rPr>
          <w:rFonts w:ascii="Times New Roman" w:hAnsi="Times New Roman"/>
          <w:sz w:val="20"/>
          <w:szCs w:val="20"/>
          <w:shd w:val="clear" w:color="auto" w:fill="FFFFFF"/>
        </w:rPr>
        <w:t xml:space="preserve"> in the middle employed existed software infrastructure.</w:t>
      </w:r>
    </w:p>
    <w:p w14:paraId="30E848EE" w14:textId="489711A4" w:rsidR="00384F0B" w:rsidRDefault="00384F0B" w:rsidP="00446B7C">
      <w:pPr>
        <w:pStyle w:val="ListParagraph"/>
        <w:numPr>
          <w:ilvl w:val="0"/>
          <w:numId w:val="35"/>
        </w:numPr>
        <w:rPr>
          <w:rFonts w:ascii="Times New Roman" w:hAnsi="Times New Roman"/>
          <w:sz w:val="20"/>
          <w:szCs w:val="20"/>
          <w:shd w:val="clear" w:color="auto" w:fill="FFFFFF"/>
        </w:rPr>
      </w:pPr>
      <w:r w:rsidRPr="00384F0B">
        <w:rPr>
          <w:rFonts w:ascii="Times New Roman" w:hAnsi="Times New Roman"/>
          <w:sz w:val="20"/>
          <w:szCs w:val="20"/>
          <w:shd w:val="clear" w:color="auto" w:fill="FFFFFF"/>
        </w:rPr>
        <w:t>Create PowerPivot models and PowerPivot reports, publish reports onto SharePoint, and deploy models into SQL Server SSAS instance.</w:t>
      </w:r>
    </w:p>
    <w:p w14:paraId="0EE6091E" w14:textId="77777777" w:rsidR="00A87B35" w:rsidRPr="00A87B35" w:rsidRDefault="00A87B35" w:rsidP="00446B7C">
      <w:pPr>
        <w:pStyle w:val="ListParagraph"/>
        <w:numPr>
          <w:ilvl w:val="0"/>
          <w:numId w:val="35"/>
        </w:numPr>
        <w:rPr>
          <w:rFonts w:ascii="Times New Roman" w:hAnsi="Times New Roman"/>
          <w:b/>
          <w:sz w:val="20"/>
          <w:szCs w:val="20"/>
          <w:shd w:val="clear" w:color="auto" w:fill="FFFFFF"/>
        </w:rPr>
      </w:pPr>
      <w:r w:rsidRPr="00A87B35">
        <w:rPr>
          <w:rFonts w:ascii="Times New Roman" w:hAnsi="Times New Roman"/>
          <w:sz w:val="20"/>
          <w:szCs w:val="20"/>
          <w:shd w:val="clear" w:color="auto" w:fill="FFFFFF"/>
        </w:rPr>
        <w:lastRenderedPageBreak/>
        <w:t xml:space="preserve">Maintained existing UI Applications and upgraded them using </w:t>
      </w:r>
      <w:r w:rsidRPr="00A87B35">
        <w:rPr>
          <w:rFonts w:ascii="Times New Roman" w:hAnsi="Times New Roman"/>
          <w:b/>
          <w:sz w:val="20"/>
          <w:szCs w:val="20"/>
          <w:shd w:val="clear" w:color="auto" w:fill="FFFFFF"/>
        </w:rPr>
        <w:t>CSS3, JQuery, AJAX, JavaScript, React JS, Backbone.Js, JSON and HTML5.</w:t>
      </w:r>
    </w:p>
    <w:p w14:paraId="3F7DC7B7" w14:textId="77777777" w:rsidR="00446B7C" w:rsidRPr="000960C4" w:rsidRDefault="00446B7C" w:rsidP="00446B7C">
      <w:pPr>
        <w:pStyle w:val="ListParagraph"/>
        <w:numPr>
          <w:ilvl w:val="0"/>
          <w:numId w:val="35"/>
        </w:numPr>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Developed </w:t>
      </w:r>
      <w:r w:rsidRPr="00DD311C">
        <w:rPr>
          <w:rFonts w:ascii="Times New Roman" w:hAnsi="Times New Roman"/>
          <w:b/>
          <w:sz w:val="20"/>
          <w:szCs w:val="20"/>
          <w:shd w:val="clear" w:color="auto" w:fill="FFFFFF"/>
        </w:rPr>
        <w:t xml:space="preserve">Powershell </w:t>
      </w:r>
      <w:r w:rsidRPr="00DD311C">
        <w:rPr>
          <w:rFonts w:ascii="Times New Roman" w:hAnsi="Times New Roman"/>
          <w:sz w:val="20"/>
          <w:szCs w:val="20"/>
          <w:shd w:val="clear" w:color="auto" w:fill="FFFFFF"/>
        </w:rPr>
        <w:t xml:space="preserve">modules in C# and Powershell featuring commandlets to interface with </w:t>
      </w:r>
      <w:r w:rsidRPr="00DD311C">
        <w:rPr>
          <w:rFonts w:ascii="Times New Roman" w:hAnsi="Times New Roman"/>
          <w:b/>
          <w:sz w:val="20"/>
          <w:szCs w:val="20"/>
          <w:shd w:val="clear" w:color="auto" w:fill="FFFFFF"/>
        </w:rPr>
        <w:t>Secret Server, Lync, and SQL.</w:t>
      </w:r>
    </w:p>
    <w:p w14:paraId="0C2EAB7D" w14:textId="38E22E61" w:rsidR="000960C4" w:rsidRPr="000960C4" w:rsidRDefault="000960C4" w:rsidP="00446B7C">
      <w:pPr>
        <w:pStyle w:val="ListParagraph"/>
        <w:numPr>
          <w:ilvl w:val="0"/>
          <w:numId w:val="35"/>
        </w:numPr>
        <w:rPr>
          <w:rFonts w:ascii="Times New Roman" w:hAnsi="Times New Roman"/>
          <w:sz w:val="20"/>
          <w:szCs w:val="20"/>
          <w:shd w:val="clear" w:color="auto" w:fill="FFFFFF"/>
        </w:rPr>
      </w:pPr>
      <w:r w:rsidRPr="000960C4">
        <w:rPr>
          <w:rFonts w:ascii="Times New Roman" w:hAnsi="Times New Roman"/>
          <w:sz w:val="20"/>
          <w:szCs w:val="20"/>
          <w:shd w:val="clear" w:color="auto" w:fill="FFFFFF"/>
        </w:rPr>
        <w:t>Worked on Robust MS Access and Excel skills with PowerPivot, PivotTable, Pivot Chart, Power View, VLookup functions and formulas,</w:t>
      </w:r>
    </w:p>
    <w:p w14:paraId="57638D92" w14:textId="77777777" w:rsidR="008D05C8" w:rsidRDefault="00446B7C" w:rsidP="008D05C8">
      <w:pPr>
        <w:pStyle w:val="ListParagraph"/>
        <w:numPr>
          <w:ilvl w:val="0"/>
          <w:numId w:val="35"/>
        </w:numPr>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Wrote </w:t>
      </w:r>
      <w:r w:rsidRPr="00DD311C">
        <w:rPr>
          <w:rFonts w:ascii="Times New Roman" w:hAnsi="Times New Roman"/>
          <w:b/>
          <w:sz w:val="20"/>
          <w:szCs w:val="20"/>
          <w:shd w:val="clear" w:color="auto" w:fill="FFFFFF"/>
        </w:rPr>
        <w:t>PowerShell Scripts</w:t>
      </w:r>
      <w:r w:rsidRPr="00DD311C">
        <w:rPr>
          <w:rFonts w:ascii="Times New Roman" w:hAnsi="Times New Roman"/>
          <w:sz w:val="20"/>
          <w:szCs w:val="20"/>
          <w:shd w:val="clear" w:color="auto" w:fill="FFFFFF"/>
        </w:rPr>
        <w:t xml:space="preserve"> to move logs from IIS web and application servers to shared storage location as part of log redundancy policy and scheduled in task Scheduler.</w:t>
      </w:r>
    </w:p>
    <w:p w14:paraId="2140ECC2" w14:textId="71F445D3" w:rsidR="004D3D7E" w:rsidRDefault="004D3D7E" w:rsidP="008D05C8">
      <w:pPr>
        <w:pStyle w:val="ListParagraph"/>
        <w:numPr>
          <w:ilvl w:val="0"/>
          <w:numId w:val="35"/>
        </w:numPr>
        <w:rPr>
          <w:rFonts w:ascii="Times New Roman" w:hAnsi="Times New Roman"/>
          <w:sz w:val="20"/>
          <w:szCs w:val="20"/>
          <w:shd w:val="clear" w:color="auto" w:fill="FFFFFF"/>
        </w:rPr>
      </w:pPr>
      <w:r w:rsidRPr="004D3D7E">
        <w:rPr>
          <w:rFonts w:ascii="Times New Roman" w:hAnsi="Times New Roman"/>
          <w:sz w:val="20"/>
          <w:szCs w:val="20"/>
          <w:shd w:val="clear" w:color="auto" w:fill="FFFFFF"/>
        </w:rPr>
        <w:t>Worked on using GIT and Tortoise GIT as version control system. Also used Visual Source Safe before moving to GIT.</w:t>
      </w:r>
    </w:p>
    <w:p w14:paraId="71B881B9" w14:textId="77777777" w:rsidR="00ED08B7" w:rsidRPr="00DD311C" w:rsidRDefault="00ED08B7" w:rsidP="008D05C8">
      <w:pPr>
        <w:pStyle w:val="ListParagraph"/>
        <w:numPr>
          <w:ilvl w:val="0"/>
          <w:numId w:val="35"/>
        </w:numPr>
        <w:rPr>
          <w:rFonts w:ascii="Times New Roman" w:hAnsi="Times New Roman"/>
          <w:sz w:val="20"/>
          <w:szCs w:val="20"/>
          <w:shd w:val="clear" w:color="auto" w:fill="FFFFFF"/>
        </w:rPr>
      </w:pPr>
      <w:r>
        <w:rPr>
          <w:rFonts w:ascii="Times New Roman" w:hAnsi="Times New Roman"/>
          <w:sz w:val="20"/>
          <w:szCs w:val="20"/>
          <w:shd w:val="clear" w:color="auto" w:fill="FFFFFF"/>
        </w:rPr>
        <w:t>Worked on c</w:t>
      </w:r>
      <w:r w:rsidRPr="00ED08B7">
        <w:rPr>
          <w:rFonts w:ascii="Times New Roman" w:hAnsi="Times New Roman"/>
          <w:sz w:val="20"/>
          <w:szCs w:val="20"/>
          <w:shd w:val="clear" w:color="auto" w:fill="FFFFFF"/>
        </w:rPr>
        <w:t>reating WPF/Silverlight applications using MVVM architecture.</w:t>
      </w:r>
    </w:p>
    <w:p w14:paraId="3FEBE058" w14:textId="77777777" w:rsidR="008D05C8" w:rsidRPr="00916679" w:rsidRDefault="005C1955" w:rsidP="002953CC">
      <w:pPr>
        <w:pStyle w:val="ListParagraph"/>
        <w:ind w:left="900"/>
        <w:rPr>
          <w:rFonts w:ascii="Times New Roman" w:hAnsi="Times New Roman"/>
          <w:sz w:val="20"/>
          <w:szCs w:val="20"/>
          <w:shd w:val="clear" w:color="auto" w:fill="FFFFFF"/>
        </w:rPr>
      </w:pPr>
      <w:r w:rsidRPr="00DD311C">
        <w:rPr>
          <w:rFonts w:ascii="Times New Roman" w:hAnsi="Times New Roman"/>
          <w:sz w:val="20"/>
          <w:szCs w:val="20"/>
        </w:rPr>
        <w:t>Developed test pages for different flows of application using</w:t>
      </w:r>
      <w:r w:rsidRPr="00DD311C">
        <w:rPr>
          <w:rFonts w:ascii="Times New Roman" w:hAnsi="Times New Roman"/>
          <w:b/>
          <w:sz w:val="20"/>
          <w:szCs w:val="20"/>
        </w:rPr>
        <w:t xml:space="preserve"> java script, J-query, HTML5, CSS, AJAX and JSON.</w:t>
      </w:r>
    </w:p>
    <w:p w14:paraId="74F01A57" w14:textId="709043AA" w:rsidR="00916679" w:rsidRDefault="00916679" w:rsidP="008D05C8">
      <w:pPr>
        <w:pStyle w:val="ListParagraph"/>
        <w:numPr>
          <w:ilvl w:val="0"/>
          <w:numId w:val="35"/>
        </w:numPr>
        <w:rPr>
          <w:rFonts w:ascii="Times New Roman" w:hAnsi="Times New Roman"/>
          <w:sz w:val="20"/>
          <w:szCs w:val="20"/>
          <w:shd w:val="clear" w:color="auto" w:fill="FFFFFF"/>
        </w:rPr>
      </w:pPr>
      <w:r>
        <w:rPr>
          <w:rFonts w:ascii="Times New Roman" w:hAnsi="Times New Roman"/>
          <w:sz w:val="20"/>
          <w:szCs w:val="20"/>
          <w:shd w:val="clear" w:color="auto" w:fill="FFFFFF"/>
        </w:rPr>
        <w:t>I</w:t>
      </w:r>
      <w:r w:rsidRPr="00916679">
        <w:rPr>
          <w:rFonts w:ascii="Times New Roman" w:hAnsi="Times New Roman"/>
          <w:sz w:val="20"/>
          <w:szCs w:val="20"/>
          <w:shd w:val="clear" w:color="auto" w:fill="FFFFFF"/>
        </w:rPr>
        <w:t>nvolved for automating various tasks with Shell scripting, e.g., maintaining log files, backup of LDAP schema and data files, handling downtime activities</w:t>
      </w:r>
    </w:p>
    <w:p w14:paraId="2DDC6DF6" w14:textId="5EBA9637" w:rsidR="00AF48B9" w:rsidRPr="00316B99" w:rsidRDefault="00AF48B9" w:rsidP="008D05C8">
      <w:pPr>
        <w:pStyle w:val="ListParagraph"/>
        <w:numPr>
          <w:ilvl w:val="0"/>
          <w:numId w:val="35"/>
        </w:numPr>
        <w:rPr>
          <w:rFonts w:ascii="Times New Roman" w:hAnsi="Times New Roman"/>
          <w:sz w:val="20"/>
          <w:szCs w:val="20"/>
          <w:shd w:val="clear" w:color="auto" w:fill="FFFFFF"/>
        </w:rPr>
      </w:pPr>
      <w:r w:rsidRPr="00AF48B9">
        <w:rPr>
          <w:rFonts w:ascii="Times New Roman" w:hAnsi="Times New Roman"/>
          <w:sz w:val="20"/>
          <w:szCs w:val="20"/>
          <w:shd w:val="clear" w:color="auto" w:fill="FFFFFF"/>
        </w:rPr>
        <w:t>Involved in designing, implementing LDAP architecture, replication, chaining, and data synchronization etc</w:t>
      </w:r>
    </w:p>
    <w:p w14:paraId="0BF5C825" w14:textId="10F4B993" w:rsidR="00316B99" w:rsidRPr="00C40AFE" w:rsidRDefault="00316B99" w:rsidP="008D05C8">
      <w:pPr>
        <w:pStyle w:val="ListParagraph"/>
        <w:numPr>
          <w:ilvl w:val="0"/>
          <w:numId w:val="35"/>
        </w:numPr>
        <w:rPr>
          <w:rFonts w:ascii="Times New Roman" w:hAnsi="Times New Roman"/>
          <w:sz w:val="20"/>
          <w:szCs w:val="20"/>
          <w:shd w:val="clear" w:color="auto" w:fill="FFFFFF"/>
        </w:rPr>
      </w:pPr>
      <w:r w:rsidRPr="00316B99">
        <w:rPr>
          <w:rFonts w:ascii="Times New Roman" w:hAnsi="Times New Roman"/>
          <w:sz w:val="20"/>
          <w:szCs w:val="20"/>
          <w:shd w:val="clear" w:color="auto" w:fill="FFFFFF"/>
        </w:rPr>
        <w:t>Tested environment for potential upgrade to Windows 2008 as an Active Directory platform.</w:t>
      </w:r>
    </w:p>
    <w:p w14:paraId="677C4161" w14:textId="77777777" w:rsidR="008D05C8" w:rsidRPr="00DD311C" w:rsidRDefault="005C1955" w:rsidP="008D05C8">
      <w:pPr>
        <w:pStyle w:val="ListParagraph"/>
        <w:numPr>
          <w:ilvl w:val="0"/>
          <w:numId w:val="35"/>
        </w:numPr>
        <w:rPr>
          <w:rFonts w:ascii="Times New Roman" w:hAnsi="Times New Roman"/>
          <w:sz w:val="20"/>
          <w:szCs w:val="20"/>
          <w:shd w:val="clear" w:color="auto" w:fill="FFFFFF"/>
        </w:rPr>
      </w:pPr>
      <w:r w:rsidRPr="00DD311C">
        <w:rPr>
          <w:rFonts w:ascii="Times New Roman" w:hAnsi="Times New Roman"/>
          <w:sz w:val="20"/>
          <w:szCs w:val="20"/>
          <w:lang w:eastAsia="ko-KR"/>
        </w:rPr>
        <w:t xml:space="preserve">Developed </w:t>
      </w:r>
      <w:r w:rsidRPr="00DD311C">
        <w:rPr>
          <w:rFonts w:ascii="Times New Roman" w:hAnsi="Times New Roman"/>
          <w:b/>
          <w:sz w:val="20"/>
          <w:szCs w:val="20"/>
          <w:lang w:eastAsia="ko-KR"/>
        </w:rPr>
        <w:t>RESTFUL</w:t>
      </w:r>
      <w:r w:rsidRPr="00DD311C">
        <w:rPr>
          <w:rFonts w:ascii="Times New Roman" w:hAnsi="Times New Roman"/>
          <w:sz w:val="20"/>
          <w:szCs w:val="20"/>
          <w:lang w:eastAsia="ko-KR"/>
        </w:rPr>
        <w:t xml:space="preserve"> Web services, APIs, and other back end components.</w:t>
      </w:r>
    </w:p>
    <w:p w14:paraId="24E525D8" w14:textId="772B4DD6" w:rsidR="005C1955" w:rsidRPr="00DD311C" w:rsidRDefault="0090496E" w:rsidP="008D05C8">
      <w:pPr>
        <w:pStyle w:val="ListParagraph"/>
        <w:numPr>
          <w:ilvl w:val="0"/>
          <w:numId w:val="35"/>
        </w:numPr>
        <w:rPr>
          <w:rFonts w:ascii="Times New Roman" w:hAnsi="Times New Roman"/>
          <w:sz w:val="20"/>
          <w:szCs w:val="20"/>
          <w:shd w:val="clear" w:color="auto" w:fill="FFFFFF"/>
        </w:rPr>
      </w:pPr>
      <w:r w:rsidRPr="00DD311C">
        <w:rPr>
          <w:rFonts w:ascii="Times New Roman" w:hAnsi="Times New Roman"/>
          <w:sz w:val="20"/>
          <w:szCs w:val="20"/>
          <w:lang w:eastAsia="ko-KR"/>
        </w:rPr>
        <w:t xml:space="preserve">Involved in </w:t>
      </w:r>
      <w:r w:rsidRPr="00DD311C">
        <w:rPr>
          <w:rFonts w:ascii="Times New Roman" w:hAnsi="Times New Roman"/>
          <w:b/>
          <w:sz w:val="20"/>
          <w:szCs w:val="20"/>
          <w:lang w:eastAsia="ko-KR"/>
        </w:rPr>
        <w:t>Kendo UI JQuery widgets, Bootstrap, Knockout, MVC 4 with Razor</w:t>
      </w:r>
      <w:r w:rsidRPr="00DD311C">
        <w:rPr>
          <w:rFonts w:ascii="Times New Roman" w:hAnsi="Times New Roman"/>
          <w:sz w:val="20"/>
          <w:szCs w:val="20"/>
          <w:lang w:eastAsia="ko-KR"/>
        </w:rPr>
        <w:t xml:space="preserve"> for application development.</w:t>
      </w:r>
    </w:p>
    <w:p w14:paraId="05E98FC3" w14:textId="22531783" w:rsidR="005C1955" w:rsidRPr="00DD311C" w:rsidRDefault="005C1955" w:rsidP="005C1955">
      <w:pPr>
        <w:jc w:val="both"/>
        <w:rPr>
          <w:sz w:val="20"/>
          <w:szCs w:val="20"/>
        </w:rPr>
      </w:pPr>
      <w:r w:rsidRPr="00DD311C">
        <w:rPr>
          <w:b/>
          <w:bCs/>
          <w:sz w:val="20"/>
          <w:szCs w:val="20"/>
        </w:rPr>
        <w:t>Environment:</w:t>
      </w:r>
      <w:r w:rsidRPr="00DD311C">
        <w:rPr>
          <w:sz w:val="20"/>
          <w:szCs w:val="20"/>
        </w:rPr>
        <w:t xml:space="preserve"> </w:t>
      </w:r>
      <w:r w:rsidR="00D24A76" w:rsidRPr="00DD311C">
        <w:rPr>
          <w:sz w:val="20"/>
          <w:szCs w:val="20"/>
          <w:shd w:val="clear" w:color="auto" w:fill="FFFFFF"/>
        </w:rPr>
        <w:t>C#, ADO.NET, ASP.NET Frame</w:t>
      </w:r>
      <w:r w:rsidR="00906EF6">
        <w:rPr>
          <w:sz w:val="20"/>
          <w:szCs w:val="20"/>
          <w:shd w:val="clear" w:color="auto" w:fill="FFFFFF"/>
        </w:rPr>
        <w:t>work 4.0/3.5, Visual Studio 2015</w:t>
      </w:r>
      <w:r w:rsidR="00D24A76" w:rsidRPr="00DD311C">
        <w:rPr>
          <w:sz w:val="20"/>
          <w:szCs w:val="20"/>
          <w:shd w:val="clear" w:color="auto" w:fill="FFFFFF"/>
        </w:rPr>
        <w:t xml:space="preserve">, </w:t>
      </w:r>
      <w:proofErr w:type="spellStart"/>
      <w:r w:rsidR="002A3F5F" w:rsidRPr="002A3F5F">
        <w:rPr>
          <w:sz w:val="20"/>
          <w:szCs w:val="20"/>
          <w:shd w:val="clear" w:color="auto" w:fill="FFFFFF"/>
        </w:rPr>
        <w:t>ReactJS</w:t>
      </w:r>
      <w:proofErr w:type="spellEnd"/>
      <w:r w:rsidR="002A3F5F">
        <w:rPr>
          <w:sz w:val="20"/>
          <w:szCs w:val="20"/>
          <w:shd w:val="clear" w:color="auto" w:fill="FFFFFF"/>
        </w:rPr>
        <w:t xml:space="preserve">, </w:t>
      </w:r>
      <w:r w:rsidR="00D24A76" w:rsidRPr="00DD311C">
        <w:rPr>
          <w:sz w:val="20"/>
          <w:szCs w:val="20"/>
          <w:shd w:val="clear" w:color="auto" w:fill="FFFFFF"/>
        </w:rPr>
        <w:t>AJAX</w:t>
      </w:r>
      <w:r w:rsidRPr="00DD311C">
        <w:rPr>
          <w:sz w:val="20"/>
          <w:szCs w:val="20"/>
        </w:rPr>
        <w:t>,  MVC</w:t>
      </w:r>
      <w:r w:rsidR="000151C6" w:rsidRPr="00DD311C">
        <w:rPr>
          <w:sz w:val="20"/>
          <w:szCs w:val="20"/>
        </w:rPr>
        <w:t xml:space="preserve"> 3.0</w:t>
      </w:r>
      <w:r w:rsidR="00D24A76" w:rsidRPr="00DD311C">
        <w:rPr>
          <w:sz w:val="20"/>
          <w:szCs w:val="20"/>
        </w:rPr>
        <w:t>,</w:t>
      </w:r>
      <w:r w:rsidR="007208CE" w:rsidRPr="00DD311C">
        <w:rPr>
          <w:sz w:val="20"/>
          <w:szCs w:val="20"/>
        </w:rPr>
        <w:t xml:space="preserve"> </w:t>
      </w:r>
      <w:r w:rsidRPr="00DD311C">
        <w:rPr>
          <w:sz w:val="20"/>
          <w:szCs w:val="20"/>
        </w:rPr>
        <w:t xml:space="preserve">HTML5, CSS, Entity Framework 4.0, Web API, C#, </w:t>
      </w:r>
      <w:proofErr w:type="spellStart"/>
      <w:r w:rsidR="00AA640E">
        <w:rPr>
          <w:sz w:val="20"/>
          <w:szCs w:val="20"/>
        </w:rPr>
        <w:t>Sharepoint</w:t>
      </w:r>
      <w:proofErr w:type="spellEnd"/>
      <w:r w:rsidR="00A831A7">
        <w:rPr>
          <w:sz w:val="20"/>
          <w:szCs w:val="20"/>
        </w:rPr>
        <w:t xml:space="preserve">, </w:t>
      </w:r>
      <w:r w:rsidRPr="00DD311C">
        <w:rPr>
          <w:sz w:val="20"/>
          <w:szCs w:val="20"/>
        </w:rPr>
        <w:t xml:space="preserve">Java Script, </w:t>
      </w:r>
      <w:r w:rsidR="00057793">
        <w:rPr>
          <w:sz w:val="20"/>
          <w:szCs w:val="20"/>
        </w:rPr>
        <w:t xml:space="preserve">TCP IP, </w:t>
      </w:r>
      <w:r w:rsidR="00C41841" w:rsidRPr="00C41841">
        <w:rPr>
          <w:sz w:val="20"/>
          <w:szCs w:val="20"/>
        </w:rPr>
        <w:t>NHibernate</w:t>
      </w:r>
      <w:r w:rsidR="00C41841">
        <w:rPr>
          <w:sz w:val="20"/>
          <w:szCs w:val="20"/>
        </w:rPr>
        <w:t xml:space="preserve">, </w:t>
      </w:r>
      <w:r w:rsidRPr="00DD311C">
        <w:rPr>
          <w:sz w:val="20"/>
          <w:szCs w:val="20"/>
        </w:rPr>
        <w:t>JSON,</w:t>
      </w:r>
      <w:r w:rsidRPr="00DD311C">
        <w:rPr>
          <w:b/>
          <w:sz w:val="20"/>
          <w:szCs w:val="20"/>
        </w:rPr>
        <w:t xml:space="preserve"> </w:t>
      </w:r>
      <w:r w:rsidR="00D24A76" w:rsidRPr="00DD311C">
        <w:rPr>
          <w:sz w:val="20"/>
          <w:szCs w:val="20"/>
        </w:rPr>
        <w:t>Ajax,</w:t>
      </w:r>
      <w:r w:rsidRPr="00DD311C">
        <w:rPr>
          <w:sz w:val="20"/>
          <w:szCs w:val="20"/>
        </w:rPr>
        <w:t xml:space="preserve"> J-query XML, WCF, RESTFUL services, </w:t>
      </w:r>
      <w:r w:rsidR="000C7676">
        <w:rPr>
          <w:sz w:val="20"/>
          <w:szCs w:val="20"/>
        </w:rPr>
        <w:t xml:space="preserve">Scheduler, </w:t>
      </w:r>
      <w:r w:rsidR="008F57E3">
        <w:rPr>
          <w:sz w:val="20"/>
          <w:szCs w:val="20"/>
        </w:rPr>
        <w:t>WinForms,</w:t>
      </w:r>
      <w:r w:rsidR="00F76DAE">
        <w:rPr>
          <w:sz w:val="20"/>
          <w:szCs w:val="20"/>
        </w:rPr>
        <w:t xml:space="preserve"> K2,</w:t>
      </w:r>
      <w:r w:rsidR="008F57E3">
        <w:rPr>
          <w:sz w:val="20"/>
          <w:szCs w:val="20"/>
        </w:rPr>
        <w:t xml:space="preserve"> </w:t>
      </w:r>
      <w:r w:rsidRPr="00DD311C">
        <w:rPr>
          <w:sz w:val="20"/>
          <w:szCs w:val="20"/>
        </w:rPr>
        <w:t>LIN</w:t>
      </w:r>
      <w:r w:rsidR="002E7283" w:rsidRPr="00DD311C">
        <w:rPr>
          <w:sz w:val="20"/>
          <w:szCs w:val="20"/>
        </w:rPr>
        <w:t xml:space="preserve">Q, </w:t>
      </w:r>
      <w:r w:rsidR="000B62C7">
        <w:rPr>
          <w:sz w:val="20"/>
          <w:szCs w:val="20"/>
        </w:rPr>
        <w:t>Lync</w:t>
      </w:r>
      <w:r w:rsidR="00A35902">
        <w:rPr>
          <w:sz w:val="20"/>
          <w:szCs w:val="20"/>
        </w:rPr>
        <w:t xml:space="preserve"> 2010</w:t>
      </w:r>
      <w:r w:rsidR="00C4574F">
        <w:rPr>
          <w:sz w:val="20"/>
          <w:szCs w:val="20"/>
        </w:rPr>
        <w:t xml:space="preserve">, </w:t>
      </w:r>
      <w:r w:rsidR="002E7283" w:rsidRPr="00DD311C">
        <w:rPr>
          <w:sz w:val="20"/>
          <w:szCs w:val="20"/>
        </w:rPr>
        <w:t>MS SQL Server 2008, TFS</w:t>
      </w:r>
      <w:r w:rsidR="00A21321" w:rsidRPr="00DD311C">
        <w:rPr>
          <w:sz w:val="20"/>
          <w:szCs w:val="20"/>
        </w:rPr>
        <w:t xml:space="preserve"> </w:t>
      </w:r>
      <w:r w:rsidRPr="00DD311C">
        <w:rPr>
          <w:sz w:val="20"/>
          <w:szCs w:val="20"/>
        </w:rPr>
        <w:t>and Agile Methodology</w:t>
      </w:r>
      <w:r w:rsidR="00ED08B7">
        <w:rPr>
          <w:sz w:val="20"/>
          <w:szCs w:val="20"/>
        </w:rPr>
        <w:t xml:space="preserve">, Silverlight, </w:t>
      </w:r>
      <w:r w:rsidR="00261C83">
        <w:rPr>
          <w:sz w:val="20"/>
          <w:szCs w:val="20"/>
        </w:rPr>
        <w:t xml:space="preserve">XSLT, </w:t>
      </w:r>
      <w:r w:rsidR="004251C8">
        <w:rPr>
          <w:sz w:val="20"/>
          <w:szCs w:val="20"/>
        </w:rPr>
        <w:t xml:space="preserve">Adobe, </w:t>
      </w:r>
      <w:r w:rsidR="00EC4DC5" w:rsidRPr="00EC4DC5">
        <w:rPr>
          <w:sz w:val="20"/>
          <w:szCs w:val="20"/>
        </w:rPr>
        <w:t>Kendo UI</w:t>
      </w:r>
      <w:r w:rsidR="00EC4DC5">
        <w:rPr>
          <w:sz w:val="20"/>
          <w:szCs w:val="20"/>
        </w:rPr>
        <w:t xml:space="preserve">, </w:t>
      </w:r>
      <w:r w:rsidR="0074039D" w:rsidRPr="0074039D">
        <w:rPr>
          <w:sz w:val="20"/>
          <w:szCs w:val="20"/>
        </w:rPr>
        <w:t>WCF Restful Services,</w:t>
      </w:r>
      <w:r w:rsidR="000960C4">
        <w:rPr>
          <w:sz w:val="20"/>
          <w:szCs w:val="20"/>
        </w:rPr>
        <w:t xml:space="preserve"> </w:t>
      </w:r>
      <w:r w:rsidR="000960C4" w:rsidRPr="000960C4">
        <w:rPr>
          <w:sz w:val="20"/>
          <w:szCs w:val="20"/>
        </w:rPr>
        <w:t>PowerPivot</w:t>
      </w:r>
      <w:r w:rsidR="000960C4">
        <w:rPr>
          <w:sz w:val="20"/>
          <w:szCs w:val="20"/>
        </w:rPr>
        <w:t xml:space="preserve">, </w:t>
      </w:r>
      <w:r w:rsidR="0074039D" w:rsidRPr="0074039D">
        <w:rPr>
          <w:sz w:val="20"/>
          <w:szCs w:val="20"/>
        </w:rPr>
        <w:t xml:space="preserve"> Knockout JS</w:t>
      </w:r>
      <w:r w:rsidR="0074039D">
        <w:rPr>
          <w:sz w:val="20"/>
          <w:szCs w:val="20"/>
        </w:rPr>
        <w:t>.</w:t>
      </w:r>
    </w:p>
    <w:p w14:paraId="6C3CD978" w14:textId="77777777" w:rsidR="005C1955" w:rsidRPr="00DD311C" w:rsidRDefault="005C1955" w:rsidP="005C1955">
      <w:pPr>
        <w:jc w:val="both"/>
        <w:rPr>
          <w:b/>
          <w:sz w:val="20"/>
          <w:szCs w:val="20"/>
        </w:rPr>
      </w:pPr>
    </w:p>
    <w:p w14:paraId="756FC22F" w14:textId="77777777" w:rsidR="005C1955" w:rsidRPr="00DD311C" w:rsidRDefault="005A34C6" w:rsidP="005C1955">
      <w:pPr>
        <w:jc w:val="both"/>
        <w:rPr>
          <w:b/>
          <w:sz w:val="20"/>
          <w:szCs w:val="20"/>
        </w:rPr>
      </w:pPr>
      <w:r>
        <w:rPr>
          <w:sz w:val="20"/>
          <w:szCs w:val="20"/>
        </w:rPr>
        <w:pict w14:anchorId="1FF9DC89">
          <v:rect id="_x0000_i1025" style="width:0;height:1.5pt" o:hralign="center" o:hrstd="t" o:hr="t" fillcolor="#a0a0a0" stroked="f"/>
        </w:pict>
      </w:r>
    </w:p>
    <w:bookmarkEnd w:id="1"/>
    <w:bookmarkEnd w:id="2"/>
    <w:p w14:paraId="5B796D00" w14:textId="77777777" w:rsidR="00C005E5" w:rsidRPr="00DD311C" w:rsidRDefault="00C005E5" w:rsidP="005C1955">
      <w:pPr>
        <w:ind w:left="-187" w:firstLine="187"/>
        <w:rPr>
          <w:b/>
          <w:sz w:val="20"/>
          <w:szCs w:val="20"/>
        </w:rPr>
      </w:pPr>
    </w:p>
    <w:p w14:paraId="5C577071" w14:textId="77777777" w:rsidR="006F4A03" w:rsidRPr="00DD311C" w:rsidRDefault="00D24A76" w:rsidP="006F4A03">
      <w:pPr>
        <w:pStyle w:val="Achievement"/>
        <w:pBdr>
          <w:left w:val="none" w:sz="0" w:space="0" w:color="auto"/>
        </w:pBdr>
        <w:spacing w:after="0"/>
        <w:jc w:val="both"/>
        <w:rPr>
          <w:sz w:val="20"/>
        </w:rPr>
      </w:pPr>
      <w:r w:rsidRPr="00DD311C">
        <w:rPr>
          <w:sz w:val="20"/>
        </w:rPr>
        <w:t>Client: CompuCom Systems, Dallas, TX</w:t>
      </w:r>
      <w:r w:rsidR="00721541" w:rsidRPr="00DD311C">
        <w:rPr>
          <w:sz w:val="20"/>
        </w:rPr>
        <w:tab/>
      </w:r>
      <w:r w:rsidR="00721541" w:rsidRPr="00DD311C">
        <w:rPr>
          <w:sz w:val="20"/>
        </w:rPr>
        <w:tab/>
      </w:r>
      <w:r w:rsidR="006F4A03" w:rsidRPr="00DD311C">
        <w:rPr>
          <w:sz w:val="20"/>
        </w:rPr>
        <w:tab/>
      </w:r>
      <w:r w:rsidR="006F4A03" w:rsidRPr="00DD311C">
        <w:rPr>
          <w:sz w:val="20"/>
        </w:rPr>
        <w:tab/>
        <w:t xml:space="preserve">                    </w:t>
      </w:r>
      <w:r w:rsidR="006F4A03" w:rsidRPr="00DD311C">
        <w:rPr>
          <w:sz w:val="20"/>
        </w:rPr>
        <w:tab/>
      </w:r>
      <w:r w:rsidRPr="00DD311C">
        <w:rPr>
          <w:sz w:val="20"/>
        </w:rPr>
        <w:t>Oct 2012 – June 2014</w:t>
      </w:r>
    </w:p>
    <w:p w14:paraId="218177EB" w14:textId="77777777" w:rsidR="006F4A03" w:rsidRPr="00DD311C" w:rsidRDefault="006F4A03" w:rsidP="006F4A03">
      <w:pPr>
        <w:pStyle w:val="Achievement"/>
        <w:pBdr>
          <w:left w:val="none" w:sz="0" w:space="0" w:color="auto"/>
        </w:pBdr>
        <w:spacing w:after="0"/>
        <w:jc w:val="both"/>
        <w:rPr>
          <w:sz w:val="20"/>
        </w:rPr>
      </w:pPr>
      <w:r w:rsidRPr="00DD311C">
        <w:rPr>
          <w:sz w:val="20"/>
        </w:rPr>
        <w:t>Role: Sr.Net Developer</w:t>
      </w:r>
    </w:p>
    <w:p w14:paraId="7EE2362D" w14:textId="77777777" w:rsidR="006F4A03" w:rsidRPr="00DD311C" w:rsidRDefault="006F4A03" w:rsidP="006F4A03">
      <w:pPr>
        <w:autoSpaceDE w:val="0"/>
        <w:autoSpaceDN w:val="0"/>
        <w:adjustRightInd w:val="0"/>
        <w:jc w:val="both"/>
        <w:rPr>
          <w:b/>
          <w:bCs/>
          <w:sz w:val="20"/>
          <w:szCs w:val="20"/>
          <w:lang w:eastAsia="en-IN"/>
        </w:rPr>
      </w:pPr>
    </w:p>
    <w:p w14:paraId="47456B50" w14:textId="77777777" w:rsidR="006F4A03" w:rsidRPr="00DD311C" w:rsidRDefault="006F4A03" w:rsidP="006F4A03">
      <w:pPr>
        <w:autoSpaceDE w:val="0"/>
        <w:autoSpaceDN w:val="0"/>
        <w:adjustRightInd w:val="0"/>
        <w:jc w:val="both"/>
        <w:rPr>
          <w:b/>
          <w:bCs/>
          <w:sz w:val="20"/>
          <w:szCs w:val="20"/>
          <w:lang w:eastAsia="en-IN"/>
        </w:rPr>
      </w:pPr>
      <w:r w:rsidRPr="00DD311C">
        <w:rPr>
          <w:b/>
          <w:bCs/>
          <w:sz w:val="20"/>
          <w:szCs w:val="20"/>
          <w:lang w:eastAsia="en-IN"/>
        </w:rPr>
        <w:t>Responsibilities</w:t>
      </w:r>
    </w:p>
    <w:p w14:paraId="4D32A56B" w14:textId="77777777" w:rsidR="00316685" w:rsidRPr="00DD311C" w:rsidRDefault="00316685" w:rsidP="00316685">
      <w:pPr>
        <w:numPr>
          <w:ilvl w:val="0"/>
          <w:numId w:val="6"/>
        </w:numPr>
        <w:autoSpaceDE w:val="0"/>
        <w:autoSpaceDN w:val="0"/>
        <w:adjustRightInd w:val="0"/>
        <w:ind w:left="720" w:hanging="360"/>
        <w:rPr>
          <w:sz w:val="20"/>
          <w:szCs w:val="20"/>
          <w:lang w:eastAsia="en-IN"/>
        </w:rPr>
      </w:pPr>
      <w:r w:rsidRPr="00DD311C">
        <w:rPr>
          <w:sz w:val="20"/>
          <w:szCs w:val="20"/>
          <w:lang w:eastAsia="en-IN"/>
        </w:rPr>
        <w:t xml:space="preserve">Involved in Daily Scrums and Weekly Meetings with the project Sponsors to meet deadline and expectations following </w:t>
      </w:r>
      <w:r w:rsidRPr="00DD311C">
        <w:rPr>
          <w:b/>
          <w:sz w:val="20"/>
          <w:szCs w:val="20"/>
          <w:lang w:eastAsia="en-IN"/>
        </w:rPr>
        <w:t>Agile Methodology</w:t>
      </w:r>
      <w:r w:rsidRPr="00DD311C">
        <w:rPr>
          <w:sz w:val="20"/>
          <w:szCs w:val="20"/>
          <w:lang w:eastAsia="en-IN"/>
        </w:rPr>
        <w:t xml:space="preserve">. </w:t>
      </w:r>
    </w:p>
    <w:p w14:paraId="2B00CD0B" w14:textId="77777777" w:rsidR="00316685" w:rsidRPr="00DD311C" w:rsidRDefault="00316685" w:rsidP="00316685">
      <w:pPr>
        <w:numPr>
          <w:ilvl w:val="0"/>
          <w:numId w:val="6"/>
        </w:numPr>
        <w:autoSpaceDE w:val="0"/>
        <w:autoSpaceDN w:val="0"/>
        <w:adjustRightInd w:val="0"/>
        <w:ind w:left="720" w:hanging="360"/>
        <w:rPr>
          <w:sz w:val="20"/>
          <w:szCs w:val="20"/>
          <w:lang w:eastAsia="en-IN"/>
        </w:rPr>
      </w:pPr>
      <w:r w:rsidRPr="00DD311C">
        <w:rPr>
          <w:sz w:val="20"/>
          <w:szCs w:val="20"/>
          <w:lang w:eastAsia="en-IN"/>
        </w:rPr>
        <w:t xml:space="preserve"> Involved in migration of current VB application to </w:t>
      </w:r>
      <w:r w:rsidRPr="00DD311C">
        <w:rPr>
          <w:b/>
          <w:sz w:val="20"/>
          <w:szCs w:val="20"/>
          <w:lang w:eastAsia="en-IN"/>
        </w:rPr>
        <w:t xml:space="preserve">MVC </w:t>
      </w:r>
      <w:r w:rsidRPr="00DD311C">
        <w:rPr>
          <w:sz w:val="20"/>
          <w:szCs w:val="20"/>
          <w:lang w:eastAsia="en-IN"/>
        </w:rPr>
        <w:t xml:space="preserve">application using </w:t>
      </w:r>
      <w:r w:rsidRPr="00DD311C">
        <w:rPr>
          <w:b/>
          <w:sz w:val="20"/>
          <w:szCs w:val="20"/>
          <w:lang w:eastAsia="en-IN"/>
        </w:rPr>
        <w:t>MVC5.</w:t>
      </w:r>
      <w:r w:rsidRPr="00DD311C">
        <w:rPr>
          <w:sz w:val="20"/>
          <w:szCs w:val="20"/>
          <w:lang w:eastAsia="en-IN"/>
        </w:rPr>
        <w:t xml:space="preserve"> </w:t>
      </w:r>
    </w:p>
    <w:p w14:paraId="58C6EA4C" w14:textId="77777777" w:rsidR="00316685" w:rsidRPr="00DD311C" w:rsidRDefault="00316685" w:rsidP="00316685">
      <w:pPr>
        <w:numPr>
          <w:ilvl w:val="0"/>
          <w:numId w:val="6"/>
        </w:numPr>
        <w:autoSpaceDE w:val="0"/>
        <w:autoSpaceDN w:val="0"/>
        <w:adjustRightInd w:val="0"/>
        <w:ind w:left="720" w:hanging="360"/>
        <w:rPr>
          <w:sz w:val="20"/>
          <w:szCs w:val="20"/>
          <w:lang w:eastAsia="en-IN"/>
        </w:rPr>
      </w:pPr>
      <w:r w:rsidRPr="00DD311C">
        <w:rPr>
          <w:sz w:val="20"/>
          <w:szCs w:val="20"/>
          <w:lang w:eastAsia="en-IN"/>
        </w:rPr>
        <w:t xml:space="preserve"> Designed and developed the core functionality of the application with the </w:t>
      </w:r>
      <w:r w:rsidRPr="00DD311C">
        <w:rPr>
          <w:b/>
          <w:sz w:val="20"/>
          <w:szCs w:val="20"/>
          <w:lang w:eastAsia="en-IN"/>
        </w:rPr>
        <w:t>ASP.NET MVC Framework razor</w:t>
      </w:r>
      <w:r w:rsidRPr="00DD311C">
        <w:rPr>
          <w:sz w:val="20"/>
          <w:szCs w:val="20"/>
          <w:lang w:eastAsia="en-IN"/>
        </w:rPr>
        <w:t xml:space="preserve"> (C#.NET, Entity Framework) </w:t>
      </w:r>
    </w:p>
    <w:p w14:paraId="62175480" w14:textId="77777777" w:rsidR="00316685" w:rsidRDefault="00316685" w:rsidP="00316685">
      <w:pPr>
        <w:numPr>
          <w:ilvl w:val="0"/>
          <w:numId w:val="6"/>
        </w:numPr>
        <w:autoSpaceDE w:val="0"/>
        <w:autoSpaceDN w:val="0"/>
        <w:adjustRightInd w:val="0"/>
        <w:ind w:left="720" w:hanging="360"/>
        <w:rPr>
          <w:sz w:val="20"/>
          <w:szCs w:val="20"/>
          <w:lang w:eastAsia="en-IN"/>
        </w:rPr>
      </w:pPr>
      <w:r w:rsidRPr="00DD311C">
        <w:rPr>
          <w:sz w:val="20"/>
          <w:szCs w:val="20"/>
          <w:lang w:eastAsia="en-IN"/>
        </w:rPr>
        <w:t xml:space="preserve">Used </w:t>
      </w:r>
      <w:r w:rsidRPr="00DD311C">
        <w:rPr>
          <w:b/>
          <w:sz w:val="20"/>
          <w:szCs w:val="20"/>
          <w:lang w:eastAsia="en-IN"/>
        </w:rPr>
        <w:t>ASP.Net MVC framework</w:t>
      </w:r>
      <w:r w:rsidRPr="00DD311C">
        <w:rPr>
          <w:sz w:val="20"/>
          <w:szCs w:val="20"/>
          <w:lang w:eastAsia="en-IN"/>
        </w:rPr>
        <w:t xml:space="preserve"> to support the use of </w:t>
      </w:r>
      <w:r w:rsidRPr="00DD311C">
        <w:rPr>
          <w:b/>
          <w:sz w:val="20"/>
          <w:szCs w:val="20"/>
          <w:lang w:eastAsia="en-IN"/>
        </w:rPr>
        <w:t>Dependency Injection</w:t>
      </w:r>
      <w:r w:rsidRPr="00DD311C">
        <w:rPr>
          <w:sz w:val="20"/>
          <w:szCs w:val="20"/>
          <w:lang w:eastAsia="en-IN"/>
        </w:rPr>
        <w:t xml:space="preserve"> to inject objects into a class, instead of relying on the class to create the object itself. </w:t>
      </w:r>
    </w:p>
    <w:p w14:paraId="3411AC1C" w14:textId="77777777" w:rsidR="00261C83" w:rsidRDefault="00261C83" w:rsidP="00316685">
      <w:pPr>
        <w:numPr>
          <w:ilvl w:val="0"/>
          <w:numId w:val="6"/>
        </w:numPr>
        <w:autoSpaceDE w:val="0"/>
        <w:autoSpaceDN w:val="0"/>
        <w:adjustRightInd w:val="0"/>
        <w:ind w:left="720" w:hanging="360"/>
        <w:rPr>
          <w:sz w:val="20"/>
          <w:szCs w:val="20"/>
          <w:lang w:eastAsia="en-IN"/>
        </w:rPr>
      </w:pPr>
      <w:r w:rsidRPr="00261C83">
        <w:rPr>
          <w:sz w:val="20"/>
          <w:szCs w:val="20"/>
          <w:lang w:eastAsia="en-IN"/>
        </w:rPr>
        <w:t>Worked closely with the QA team to review and develop</w:t>
      </w:r>
      <w:r w:rsidRPr="00261C83">
        <w:rPr>
          <w:b/>
          <w:sz w:val="20"/>
          <w:szCs w:val="20"/>
          <w:lang w:eastAsia="en-IN"/>
        </w:rPr>
        <w:t xml:space="preserve"> XML</w:t>
      </w:r>
      <w:r w:rsidRPr="00261C83">
        <w:rPr>
          <w:sz w:val="20"/>
          <w:szCs w:val="20"/>
          <w:lang w:eastAsia="en-IN"/>
        </w:rPr>
        <w:t xml:space="preserve"> data standards and data sharing models Tested and researched integrations to meet functionality requirements</w:t>
      </w:r>
    </w:p>
    <w:p w14:paraId="25048072" w14:textId="77777777" w:rsidR="00AA640E" w:rsidRPr="00DD311C" w:rsidRDefault="00AA640E" w:rsidP="00316685">
      <w:pPr>
        <w:numPr>
          <w:ilvl w:val="0"/>
          <w:numId w:val="6"/>
        </w:numPr>
        <w:autoSpaceDE w:val="0"/>
        <w:autoSpaceDN w:val="0"/>
        <w:adjustRightInd w:val="0"/>
        <w:ind w:left="720" w:hanging="360"/>
        <w:rPr>
          <w:sz w:val="20"/>
          <w:szCs w:val="20"/>
          <w:lang w:eastAsia="en-IN"/>
        </w:rPr>
      </w:pPr>
      <w:r w:rsidRPr="00AA640E">
        <w:rPr>
          <w:sz w:val="20"/>
          <w:szCs w:val="20"/>
          <w:lang w:eastAsia="en-IN"/>
        </w:rPr>
        <w:t>Implemented approval and denial requirements using Application workflows - part of SharePoint Designer 2010</w:t>
      </w:r>
    </w:p>
    <w:p w14:paraId="38C059D3" w14:textId="77777777" w:rsidR="00316685" w:rsidRPr="00DD311C" w:rsidRDefault="00316685" w:rsidP="00316685">
      <w:pPr>
        <w:numPr>
          <w:ilvl w:val="0"/>
          <w:numId w:val="6"/>
        </w:numPr>
        <w:autoSpaceDE w:val="0"/>
        <w:autoSpaceDN w:val="0"/>
        <w:adjustRightInd w:val="0"/>
        <w:ind w:left="720" w:hanging="360"/>
        <w:rPr>
          <w:sz w:val="20"/>
          <w:szCs w:val="20"/>
          <w:lang w:eastAsia="en-IN"/>
        </w:rPr>
      </w:pPr>
      <w:r w:rsidRPr="00DD311C">
        <w:rPr>
          <w:sz w:val="20"/>
          <w:szCs w:val="20"/>
          <w:lang w:eastAsia="en-IN"/>
        </w:rPr>
        <w:t xml:space="preserve"> Performed migration activities in preparation for a migration </w:t>
      </w:r>
      <w:r w:rsidR="008D05C8" w:rsidRPr="00DD311C">
        <w:rPr>
          <w:sz w:val="20"/>
          <w:szCs w:val="20"/>
          <w:lang w:eastAsia="en-IN"/>
        </w:rPr>
        <w:t xml:space="preserve">from </w:t>
      </w:r>
      <w:r w:rsidR="008D05C8" w:rsidRPr="00DD311C">
        <w:rPr>
          <w:b/>
          <w:sz w:val="20"/>
          <w:szCs w:val="20"/>
          <w:lang w:eastAsia="en-IN"/>
        </w:rPr>
        <w:t>SharePoint</w:t>
      </w:r>
      <w:r w:rsidRPr="00DD311C">
        <w:rPr>
          <w:b/>
          <w:sz w:val="20"/>
          <w:szCs w:val="20"/>
          <w:lang w:eastAsia="en-IN"/>
        </w:rPr>
        <w:t xml:space="preserve"> 2010</w:t>
      </w:r>
      <w:r w:rsidRPr="00DD311C">
        <w:rPr>
          <w:sz w:val="20"/>
          <w:szCs w:val="20"/>
          <w:lang w:eastAsia="en-IN"/>
        </w:rPr>
        <w:t xml:space="preserve"> to </w:t>
      </w:r>
      <w:r w:rsidRPr="00DD311C">
        <w:rPr>
          <w:b/>
          <w:sz w:val="20"/>
          <w:szCs w:val="20"/>
          <w:lang w:eastAsia="en-IN"/>
        </w:rPr>
        <w:t>SharePoint 2013.</w:t>
      </w:r>
    </w:p>
    <w:p w14:paraId="4642C746" w14:textId="77777777" w:rsidR="00316685" w:rsidRDefault="00316685" w:rsidP="00316685">
      <w:pPr>
        <w:numPr>
          <w:ilvl w:val="0"/>
          <w:numId w:val="6"/>
        </w:numPr>
        <w:autoSpaceDE w:val="0"/>
        <w:autoSpaceDN w:val="0"/>
        <w:adjustRightInd w:val="0"/>
        <w:ind w:left="720" w:hanging="360"/>
        <w:rPr>
          <w:sz w:val="20"/>
          <w:szCs w:val="20"/>
          <w:lang w:eastAsia="en-IN"/>
        </w:rPr>
      </w:pPr>
      <w:r w:rsidRPr="00DD311C">
        <w:rPr>
          <w:sz w:val="20"/>
          <w:szCs w:val="20"/>
          <w:lang w:eastAsia="en-IN"/>
        </w:rPr>
        <w:t xml:space="preserve"> Used </w:t>
      </w:r>
      <w:r w:rsidRPr="00DD311C">
        <w:rPr>
          <w:b/>
          <w:sz w:val="20"/>
          <w:szCs w:val="20"/>
          <w:lang w:eastAsia="en-IN"/>
        </w:rPr>
        <w:t>ASP.Net MVC Page Controller</w:t>
      </w:r>
      <w:r w:rsidRPr="00DD311C">
        <w:rPr>
          <w:sz w:val="20"/>
          <w:szCs w:val="20"/>
          <w:lang w:eastAsia="en-IN"/>
        </w:rPr>
        <w:t xml:space="preserve"> pattern to add functionality to individual pages such that to accept input from the page request, invoke the requested actions on the mode. </w:t>
      </w:r>
    </w:p>
    <w:p w14:paraId="0AE3972F" w14:textId="77777777" w:rsidR="00561703" w:rsidRDefault="00561703" w:rsidP="00316685">
      <w:pPr>
        <w:numPr>
          <w:ilvl w:val="0"/>
          <w:numId w:val="6"/>
        </w:numPr>
        <w:autoSpaceDE w:val="0"/>
        <w:autoSpaceDN w:val="0"/>
        <w:adjustRightInd w:val="0"/>
        <w:ind w:left="720" w:hanging="360"/>
        <w:rPr>
          <w:b/>
          <w:sz w:val="20"/>
          <w:szCs w:val="20"/>
          <w:lang w:eastAsia="en-IN"/>
        </w:rPr>
      </w:pPr>
      <w:r w:rsidRPr="00561703">
        <w:rPr>
          <w:sz w:val="20"/>
          <w:szCs w:val="20"/>
          <w:lang w:eastAsia="en-IN"/>
        </w:rPr>
        <w:t xml:space="preserve">Created and optimized views for user interactions using objects of HTML Helper class, Custom Helpers and Angular JavaScript, </w:t>
      </w:r>
      <w:r w:rsidRPr="00561703">
        <w:rPr>
          <w:b/>
          <w:sz w:val="20"/>
          <w:szCs w:val="20"/>
          <w:lang w:eastAsia="en-IN"/>
        </w:rPr>
        <w:t xml:space="preserve">knockout </w:t>
      </w:r>
      <w:proofErr w:type="spellStart"/>
      <w:r w:rsidRPr="00561703">
        <w:rPr>
          <w:b/>
          <w:sz w:val="20"/>
          <w:szCs w:val="20"/>
          <w:lang w:eastAsia="en-IN"/>
        </w:rPr>
        <w:t>Javascript</w:t>
      </w:r>
      <w:proofErr w:type="spellEnd"/>
      <w:r w:rsidRPr="00561703">
        <w:rPr>
          <w:b/>
          <w:sz w:val="20"/>
          <w:szCs w:val="20"/>
          <w:lang w:eastAsia="en-IN"/>
        </w:rPr>
        <w:t>/</w:t>
      </w:r>
      <w:proofErr w:type="spellStart"/>
      <w:r w:rsidRPr="00561703">
        <w:rPr>
          <w:b/>
          <w:sz w:val="20"/>
          <w:szCs w:val="20"/>
          <w:lang w:eastAsia="en-IN"/>
        </w:rPr>
        <w:t>jQuery</w:t>
      </w:r>
      <w:proofErr w:type="spellEnd"/>
    </w:p>
    <w:p w14:paraId="629D5144" w14:textId="2FB43301" w:rsidR="007C53EC" w:rsidRPr="007C53EC" w:rsidRDefault="007C53EC" w:rsidP="00316685">
      <w:pPr>
        <w:numPr>
          <w:ilvl w:val="0"/>
          <w:numId w:val="6"/>
        </w:numPr>
        <w:autoSpaceDE w:val="0"/>
        <w:autoSpaceDN w:val="0"/>
        <w:adjustRightInd w:val="0"/>
        <w:ind w:left="720" w:hanging="360"/>
        <w:rPr>
          <w:sz w:val="20"/>
          <w:szCs w:val="20"/>
          <w:lang w:eastAsia="en-IN"/>
        </w:rPr>
      </w:pPr>
      <w:r w:rsidRPr="007C53EC">
        <w:rPr>
          <w:sz w:val="20"/>
          <w:szCs w:val="20"/>
          <w:lang w:eastAsia="en-IN"/>
        </w:rPr>
        <w:t>Extensive experience in Building web applications using Kendo UI widgets, JQuery, Angular JS.</w:t>
      </w:r>
    </w:p>
    <w:p w14:paraId="553D1C21" w14:textId="02E89171" w:rsidR="00BF2F6B" w:rsidRPr="00BF2F6B" w:rsidRDefault="00BF2F6B" w:rsidP="00316685">
      <w:pPr>
        <w:numPr>
          <w:ilvl w:val="0"/>
          <w:numId w:val="6"/>
        </w:numPr>
        <w:autoSpaceDE w:val="0"/>
        <w:autoSpaceDN w:val="0"/>
        <w:adjustRightInd w:val="0"/>
        <w:ind w:left="720" w:hanging="360"/>
        <w:rPr>
          <w:sz w:val="20"/>
          <w:szCs w:val="20"/>
          <w:lang w:eastAsia="en-IN"/>
        </w:rPr>
      </w:pPr>
      <w:r w:rsidRPr="00BF2F6B">
        <w:rPr>
          <w:sz w:val="20"/>
          <w:szCs w:val="20"/>
          <w:lang w:eastAsia="en-IN"/>
        </w:rPr>
        <w:t>Worked on CSS to ali</w:t>
      </w:r>
      <w:r>
        <w:rPr>
          <w:sz w:val="20"/>
          <w:szCs w:val="20"/>
          <w:lang w:eastAsia="en-IN"/>
        </w:rPr>
        <w:t xml:space="preserve">gn the contents of the webpage </w:t>
      </w:r>
      <w:r w:rsidRPr="00BF2F6B">
        <w:rPr>
          <w:sz w:val="20"/>
          <w:szCs w:val="20"/>
          <w:lang w:eastAsia="en-IN"/>
        </w:rPr>
        <w:t>of the sitecore is the target device detection</w:t>
      </w:r>
    </w:p>
    <w:p w14:paraId="7E536442" w14:textId="78C52CC4" w:rsidR="00914EC7" w:rsidRPr="00914EC7" w:rsidRDefault="00914EC7" w:rsidP="00316685">
      <w:pPr>
        <w:numPr>
          <w:ilvl w:val="0"/>
          <w:numId w:val="6"/>
        </w:numPr>
        <w:autoSpaceDE w:val="0"/>
        <w:autoSpaceDN w:val="0"/>
        <w:adjustRightInd w:val="0"/>
        <w:ind w:left="720" w:hanging="360"/>
        <w:rPr>
          <w:sz w:val="20"/>
          <w:szCs w:val="20"/>
          <w:lang w:eastAsia="en-IN"/>
        </w:rPr>
      </w:pPr>
      <w:r w:rsidRPr="00914EC7">
        <w:rPr>
          <w:sz w:val="20"/>
          <w:szCs w:val="20"/>
          <w:lang w:eastAsia="en-IN"/>
        </w:rPr>
        <w:t>Extensively worked to fine tune SunOne Directory server (LDAP). Implemented multi master replication.</w:t>
      </w:r>
    </w:p>
    <w:p w14:paraId="232A094C" w14:textId="7F7887C8" w:rsidR="005A6832" w:rsidRDefault="005A6832" w:rsidP="00316685">
      <w:pPr>
        <w:numPr>
          <w:ilvl w:val="0"/>
          <w:numId w:val="6"/>
        </w:numPr>
        <w:autoSpaceDE w:val="0"/>
        <w:autoSpaceDN w:val="0"/>
        <w:adjustRightInd w:val="0"/>
        <w:ind w:left="720" w:hanging="360"/>
        <w:rPr>
          <w:b/>
          <w:sz w:val="20"/>
          <w:szCs w:val="20"/>
          <w:lang w:eastAsia="en-IN"/>
        </w:rPr>
      </w:pPr>
      <w:r w:rsidRPr="005A6832">
        <w:rPr>
          <w:sz w:val="20"/>
          <w:szCs w:val="20"/>
          <w:lang w:eastAsia="en-IN"/>
        </w:rPr>
        <w:t>Developed organizational units in Active Directory (AD) and managed user security with group policies</w:t>
      </w:r>
      <w:r w:rsidRPr="005A6832">
        <w:rPr>
          <w:b/>
          <w:sz w:val="20"/>
          <w:szCs w:val="20"/>
          <w:lang w:eastAsia="en-IN"/>
        </w:rPr>
        <w:t>.</w:t>
      </w:r>
    </w:p>
    <w:p w14:paraId="2F203F45" w14:textId="1F21B449" w:rsidR="00BF2F6B" w:rsidRDefault="00AA640E" w:rsidP="00BF2F6B">
      <w:pPr>
        <w:numPr>
          <w:ilvl w:val="0"/>
          <w:numId w:val="6"/>
        </w:numPr>
        <w:autoSpaceDE w:val="0"/>
        <w:autoSpaceDN w:val="0"/>
        <w:adjustRightInd w:val="0"/>
        <w:ind w:left="720" w:hanging="360"/>
        <w:rPr>
          <w:sz w:val="20"/>
          <w:szCs w:val="20"/>
          <w:lang w:eastAsia="en-IN"/>
        </w:rPr>
      </w:pPr>
      <w:r w:rsidRPr="00AA640E">
        <w:rPr>
          <w:sz w:val="20"/>
          <w:szCs w:val="20"/>
          <w:lang w:eastAsia="en-IN"/>
        </w:rPr>
        <w:t>Worked with SharePoint Designer workflows, Experience on InfoPath form templates, creating rules, section, actions, calculated formulas, promotional parameters</w:t>
      </w:r>
    </w:p>
    <w:p w14:paraId="2F158B66" w14:textId="2BC70AF9" w:rsidR="007C53EC" w:rsidRDefault="007C53EC" w:rsidP="00BF2F6B">
      <w:pPr>
        <w:numPr>
          <w:ilvl w:val="0"/>
          <w:numId w:val="6"/>
        </w:numPr>
        <w:autoSpaceDE w:val="0"/>
        <w:autoSpaceDN w:val="0"/>
        <w:adjustRightInd w:val="0"/>
        <w:ind w:left="720" w:hanging="360"/>
        <w:rPr>
          <w:sz w:val="20"/>
          <w:szCs w:val="20"/>
          <w:lang w:eastAsia="en-IN"/>
        </w:rPr>
      </w:pPr>
      <w:r w:rsidRPr="007C53EC">
        <w:rPr>
          <w:sz w:val="20"/>
          <w:szCs w:val="20"/>
          <w:lang w:eastAsia="en-IN"/>
        </w:rPr>
        <w:t>Implemented Kendo's MVVM framework, widgets and charting.</w:t>
      </w:r>
    </w:p>
    <w:p w14:paraId="6B0E0CF0" w14:textId="0C1018C9" w:rsidR="00BF2F6B" w:rsidRDefault="00BF2F6B" w:rsidP="00BF2F6B">
      <w:pPr>
        <w:numPr>
          <w:ilvl w:val="0"/>
          <w:numId w:val="6"/>
        </w:numPr>
        <w:autoSpaceDE w:val="0"/>
        <w:autoSpaceDN w:val="0"/>
        <w:adjustRightInd w:val="0"/>
        <w:ind w:left="720" w:hanging="360"/>
        <w:rPr>
          <w:sz w:val="20"/>
          <w:szCs w:val="20"/>
          <w:lang w:eastAsia="en-IN"/>
        </w:rPr>
      </w:pPr>
      <w:r>
        <w:rPr>
          <w:sz w:val="20"/>
          <w:szCs w:val="20"/>
          <w:lang w:eastAsia="en-IN"/>
        </w:rPr>
        <w:t>Worked as t</w:t>
      </w:r>
      <w:r w:rsidRPr="00BF2F6B">
        <w:rPr>
          <w:sz w:val="20"/>
          <w:szCs w:val="20"/>
          <w:lang w:eastAsia="en-IN"/>
        </w:rPr>
        <w:t>ransfers data f</w:t>
      </w:r>
      <w:r>
        <w:rPr>
          <w:sz w:val="20"/>
          <w:szCs w:val="20"/>
          <w:lang w:eastAsia="en-IN"/>
        </w:rPr>
        <w:t>rom one server to another server by Staging to Production using</w:t>
      </w:r>
      <w:r w:rsidRPr="00BF2F6B">
        <w:rPr>
          <w:sz w:val="20"/>
          <w:szCs w:val="20"/>
          <w:lang w:eastAsia="en-IN"/>
        </w:rPr>
        <w:t xml:space="preserve"> data sitecore workbox or publish wizard.</w:t>
      </w:r>
    </w:p>
    <w:p w14:paraId="2253C826" w14:textId="31B97A52" w:rsidR="00261B3B" w:rsidRPr="00BF2F6B" w:rsidRDefault="00261B3B" w:rsidP="00BF2F6B">
      <w:pPr>
        <w:numPr>
          <w:ilvl w:val="0"/>
          <w:numId w:val="6"/>
        </w:numPr>
        <w:autoSpaceDE w:val="0"/>
        <w:autoSpaceDN w:val="0"/>
        <w:adjustRightInd w:val="0"/>
        <w:ind w:left="720" w:hanging="360"/>
        <w:rPr>
          <w:sz w:val="20"/>
          <w:szCs w:val="20"/>
          <w:lang w:eastAsia="en-IN"/>
        </w:rPr>
      </w:pPr>
      <w:r w:rsidRPr="00261B3B">
        <w:rPr>
          <w:sz w:val="20"/>
          <w:szCs w:val="20"/>
          <w:lang w:eastAsia="en-IN"/>
        </w:rPr>
        <w:lastRenderedPageBreak/>
        <w:t>Hands-on programming using Visual Studio 2008, SQL Server 2005/2008 and C#, web and windows applications</w:t>
      </w:r>
      <w:r>
        <w:rPr>
          <w:sz w:val="20"/>
          <w:szCs w:val="20"/>
          <w:lang w:eastAsia="en-IN"/>
        </w:rPr>
        <w:t>.</w:t>
      </w:r>
    </w:p>
    <w:p w14:paraId="1B21AE3C" w14:textId="257348BC" w:rsidR="00AA640E" w:rsidRPr="00AA640E" w:rsidRDefault="00AA640E" w:rsidP="00316685">
      <w:pPr>
        <w:numPr>
          <w:ilvl w:val="0"/>
          <w:numId w:val="6"/>
        </w:numPr>
        <w:autoSpaceDE w:val="0"/>
        <w:autoSpaceDN w:val="0"/>
        <w:adjustRightInd w:val="0"/>
        <w:ind w:left="720" w:hanging="360"/>
        <w:rPr>
          <w:sz w:val="20"/>
          <w:szCs w:val="20"/>
          <w:lang w:eastAsia="en-IN"/>
        </w:rPr>
      </w:pPr>
      <w:r w:rsidRPr="00AA640E">
        <w:rPr>
          <w:sz w:val="20"/>
          <w:szCs w:val="20"/>
          <w:lang w:eastAsia="en-IN"/>
        </w:rPr>
        <w:t>Implemented approval and denial requirement</w:t>
      </w:r>
      <w:r w:rsidR="00EC3E83">
        <w:rPr>
          <w:sz w:val="20"/>
          <w:szCs w:val="20"/>
          <w:lang w:eastAsia="en-IN"/>
        </w:rPr>
        <w:t xml:space="preserve">s using Application workflows </w:t>
      </w:r>
      <w:r w:rsidRPr="00AA640E">
        <w:rPr>
          <w:sz w:val="20"/>
          <w:szCs w:val="20"/>
          <w:lang w:eastAsia="en-IN"/>
        </w:rPr>
        <w:t>part of SharePoint Designer 2010</w:t>
      </w:r>
    </w:p>
    <w:p w14:paraId="7625F0EF" w14:textId="77777777" w:rsidR="00D817DF" w:rsidRPr="00D817DF" w:rsidRDefault="00D817DF" w:rsidP="00316685">
      <w:pPr>
        <w:numPr>
          <w:ilvl w:val="0"/>
          <w:numId w:val="6"/>
        </w:numPr>
        <w:autoSpaceDE w:val="0"/>
        <w:autoSpaceDN w:val="0"/>
        <w:adjustRightInd w:val="0"/>
        <w:ind w:left="720" w:hanging="360"/>
        <w:rPr>
          <w:sz w:val="20"/>
          <w:szCs w:val="20"/>
          <w:lang w:eastAsia="en-IN"/>
        </w:rPr>
      </w:pPr>
      <w:r>
        <w:rPr>
          <w:sz w:val="20"/>
          <w:szCs w:val="20"/>
          <w:lang w:eastAsia="en-IN"/>
        </w:rPr>
        <w:t>Worked on d</w:t>
      </w:r>
      <w:r w:rsidRPr="00D817DF">
        <w:rPr>
          <w:sz w:val="20"/>
          <w:szCs w:val="20"/>
          <w:lang w:eastAsia="en-IN"/>
        </w:rPr>
        <w:t>eveloping web parts using C# and SharePoint object model.</w:t>
      </w:r>
    </w:p>
    <w:p w14:paraId="2899096C" w14:textId="77777777" w:rsidR="00D817DF" w:rsidRDefault="00D817DF" w:rsidP="00316685">
      <w:pPr>
        <w:numPr>
          <w:ilvl w:val="0"/>
          <w:numId w:val="6"/>
        </w:numPr>
        <w:autoSpaceDE w:val="0"/>
        <w:autoSpaceDN w:val="0"/>
        <w:adjustRightInd w:val="0"/>
        <w:ind w:left="720" w:hanging="360"/>
        <w:rPr>
          <w:sz w:val="20"/>
          <w:szCs w:val="20"/>
          <w:lang w:eastAsia="en-IN"/>
        </w:rPr>
      </w:pPr>
      <w:r w:rsidRPr="00D817DF">
        <w:rPr>
          <w:sz w:val="20"/>
          <w:szCs w:val="20"/>
          <w:lang w:eastAsia="en-IN"/>
        </w:rPr>
        <w:t>Worked on SharePoint development with InfoPath and SharePoint Designer creating custom lists, libraries, workflows and forms</w:t>
      </w:r>
    </w:p>
    <w:p w14:paraId="0DFCB8D1" w14:textId="1FDC12D1" w:rsidR="007C53EC" w:rsidRDefault="007C53EC" w:rsidP="00316685">
      <w:pPr>
        <w:numPr>
          <w:ilvl w:val="0"/>
          <w:numId w:val="6"/>
        </w:numPr>
        <w:autoSpaceDE w:val="0"/>
        <w:autoSpaceDN w:val="0"/>
        <w:adjustRightInd w:val="0"/>
        <w:ind w:left="720" w:hanging="360"/>
        <w:rPr>
          <w:sz w:val="20"/>
          <w:szCs w:val="20"/>
          <w:lang w:eastAsia="en-IN"/>
        </w:rPr>
      </w:pPr>
      <w:r w:rsidRPr="007C53EC">
        <w:rPr>
          <w:sz w:val="20"/>
          <w:szCs w:val="20"/>
          <w:lang w:eastAsia="en-IN"/>
        </w:rPr>
        <w:t>Created an Administrator console with the extension use of the Kendo UI platform to allow the administrator to review and update information about different users.</w:t>
      </w:r>
    </w:p>
    <w:p w14:paraId="120B2CCF" w14:textId="77777777" w:rsidR="008F57E3" w:rsidRDefault="008F57E3" w:rsidP="00316685">
      <w:pPr>
        <w:numPr>
          <w:ilvl w:val="0"/>
          <w:numId w:val="6"/>
        </w:numPr>
        <w:autoSpaceDE w:val="0"/>
        <w:autoSpaceDN w:val="0"/>
        <w:adjustRightInd w:val="0"/>
        <w:ind w:left="720" w:hanging="360"/>
        <w:rPr>
          <w:sz w:val="20"/>
          <w:szCs w:val="20"/>
          <w:lang w:eastAsia="en-IN"/>
        </w:rPr>
      </w:pPr>
      <w:r w:rsidRPr="008F57E3">
        <w:rPr>
          <w:sz w:val="20"/>
          <w:szCs w:val="20"/>
          <w:lang w:eastAsia="en-IN"/>
        </w:rPr>
        <w:t>Designing and Developing ASP pages and ASP.NET webforms in VB.NET</w:t>
      </w:r>
    </w:p>
    <w:p w14:paraId="51C2B9FE" w14:textId="77777777" w:rsidR="008F57E3" w:rsidRPr="00D817DF" w:rsidRDefault="008F57E3" w:rsidP="00316685">
      <w:pPr>
        <w:numPr>
          <w:ilvl w:val="0"/>
          <w:numId w:val="6"/>
        </w:numPr>
        <w:autoSpaceDE w:val="0"/>
        <w:autoSpaceDN w:val="0"/>
        <w:adjustRightInd w:val="0"/>
        <w:ind w:left="720" w:hanging="360"/>
        <w:rPr>
          <w:sz w:val="20"/>
          <w:szCs w:val="20"/>
          <w:lang w:eastAsia="en-IN"/>
        </w:rPr>
      </w:pPr>
      <w:r w:rsidRPr="008F57E3">
        <w:rPr>
          <w:sz w:val="20"/>
          <w:szCs w:val="20"/>
          <w:lang w:eastAsia="en-IN"/>
        </w:rPr>
        <w:t>Extensively worked on creating Window Forms using server controls and user controls.</w:t>
      </w:r>
    </w:p>
    <w:p w14:paraId="7CE3295F" w14:textId="5286D5E0" w:rsidR="00316685" w:rsidRPr="00EC3E83" w:rsidRDefault="00561703" w:rsidP="00EC3E83">
      <w:pPr>
        <w:numPr>
          <w:ilvl w:val="0"/>
          <w:numId w:val="6"/>
        </w:numPr>
        <w:autoSpaceDE w:val="0"/>
        <w:autoSpaceDN w:val="0"/>
        <w:adjustRightInd w:val="0"/>
        <w:ind w:left="720" w:hanging="360"/>
        <w:rPr>
          <w:sz w:val="20"/>
          <w:szCs w:val="20"/>
          <w:lang w:eastAsia="en-IN"/>
        </w:rPr>
      </w:pPr>
      <w:r w:rsidRPr="00561703">
        <w:rPr>
          <w:sz w:val="20"/>
          <w:szCs w:val="20"/>
          <w:lang w:eastAsia="en-IN"/>
        </w:rPr>
        <w:t xml:space="preserve">Worked with my team member to build a layered </w:t>
      </w:r>
      <w:r w:rsidRPr="00561703">
        <w:rPr>
          <w:b/>
          <w:sz w:val="20"/>
          <w:szCs w:val="20"/>
          <w:lang w:eastAsia="en-IN"/>
        </w:rPr>
        <w:t>Knockout.js</w:t>
      </w:r>
      <w:r w:rsidRPr="00561703">
        <w:rPr>
          <w:sz w:val="20"/>
          <w:szCs w:val="20"/>
          <w:lang w:eastAsia="en-IN"/>
        </w:rPr>
        <w:t xml:space="preserve"> binding system to support partial views.</w:t>
      </w:r>
    </w:p>
    <w:p w14:paraId="31B72623" w14:textId="77777777" w:rsidR="00F10433" w:rsidRPr="00AF1720" w:rsidRDefault="00F10433" w:rsidP="00316685">
      <w:pPr>
        <w:numPr>
          <w:ilvl w:val="0"/>
          <w:numId w:val="6"/>
        </w:numPr>
        <w:autoSpaceDE w:val="0"/>
        <w:autoSpaceDN w:val="0"/>
        <w:adjustRightInd w:val="0"/>
        <w:ind w:left="720" w:hanging="360"/>
        <w:rPr>
          <w:b/>
          <w:sz w:val="20"/>
          <w:szCs w:val="20"/>
          <w:lang w:eastAsia="en-IN"/>
        </w:rPr>
      </w:pPr>
      <w:r w:rsidRPr="00DD311C">
        <w:rPr>
          <w:sz w:val="20"/>
          <w:szCs w:val="20"/>
          <w:lang w:eastAsia="en-IN"/>
        </w:rPr>
        <w:t xml:space="preserve">Created and Managed Virtual Machines in </w:t>
      </w:r>
      <w:r w:rsidRPr="00DD311C">
        <w:rPr>
          <w:b/>
          <w:sz w:val="20"/>
          <w:szCs w:val="20"/>
          <w:lang w:eastAsia="en-IN"/>
        </w:rPr>
        <w:t>Windows Azure</w:t>
      </w:r>
      <w:r w:rsidRPr="00DD311C">
        <w:rPr>
          <w:sz w:val="20"/>
          <w:szCs w:val="20"/>
          <w:lang w:eastAsia="en-IN"/>
        </w:rPr>
        <w:t xml:space="preserve"> and setting up communication with the help of Endpoints and VM Migrations from Transitional hosts.</w:t>
      </w:r>
    </w:p>
    <w:p w14:paraId="5A3ED3AC" w14:textId="77777777" w:rsidR="00AF1720" w:rsidRPr="00A87B35" w:rsidRDefault="00AF1720" w:rsidP="00316685">
      <w:pPr>
        <w:numPr>
          <w:ilvl w:val="0"/>
          <w:numId w:val="6"/>
        </w:numPr>
        <w:autoSpaceDE w:val="0"/>
        <w:autoSpaceDN w:val="0"/>
        <w:adjustRightInd w:val="0"/>
        <w:ind w:left="720" w:hanging="360"/>
        <w:rPr>
          <w:b/>
          <w:sz w:val="20"/>
          <w:szCs w:val="20"/>
          <w:lang w:eastAsia="en-IN"/>
        </w:rPr>
      </w:pPr>
      <w:r w:rsidRPr="00AF1720">
        <w:rPr>
          <w:sz w:val="20"/>
          <w:szCs w:val="20"/>
          <w:lang w:eastAsia="en-IN"/>
        </w:rPr>
        <w:t>Used</w:t>
      </w:r>
      <w:r w:rsidRPr="00AF1720">
        <w:rPr>
          <w:b/>
          <w:sz w:val="20"/>
          <w:szCs w:val="20"/>
          <w:lang w:eastAsia="en-IN"/>
        </w:rPr>
        <w:t xml:space="preserve"> Selenium IDE </w:t>
      </w:r>
      <w:r w:rsidRPr="00AF1720">
        <w:rPr>
          <w:sz w:val="20"/>
          <w:szCs w:val="20"/>
          <w:lang w:eastAsia="en-IN"/>
        </w:rPr>
        <w:t>for Open source web testing</w:t>
      </w:r>
    </w:p>
    <w:p w14:paraId="374B47D9" w14:textId="77777777" w:rsidR="00561703" w:rsidRDefault="00A87B35" w:rsidP="00561703">
      <w:pPr>
        <w:numPr>
          <w:ilvl w:val="0"/>
          <w:numId w:val="6"/>
        </w:numPr>
        <w:autoSpaceDE w:val="0"/>
        <w:autoSpaceDN w:val="0"/>
        <w:adjustRightInd w:val="0"/>
        <w:ind w:left="720" w:hanging="360"/>
        <w:rPr>
          <w:sz w:val="20"/>
          <w:szCs w:val="20"/>
          <w:lang w:eastAsia="en-IN"/>
        </w:rPr>
      </w:pPr>
      <w:r w:rsidRPr="00A87B35">
        <w:rPr>
          <w:sz w:val="20"/>
          <w:szCs w:val="20"/>
          <w:lang w:eastAsia="en-IN"/>
        </w:rPr>
        <w:t xml:space="preserve">Used </w:t>
      </w:r>
      <w:r w:rsidRPr="00A87B35">
        <w:rPr>
          <w:b/>
          <w:sz w:val="20"/>
          <w:szCs w:val="20"/>
          <w:lang w:eastAsia="en-IN"/>
        </w:rPr>
        <w:t>Backbone.js</w:t>
      </w:r>
      <w:r w:rsidRPr="00A87B35">
        <w:rPr>
          <w:sz w:val="20"/>
          <w:szCs w:val="20"/>
          <w:lang w:eastAsia="en-IN"/>
        </w:rPr>
        <w:t xml:space="preserve"> and </w:t>
      </w:r>
      <w:r w:rsidRPr="00A87B35">
        <w:rPr>
          <w:b/>
          <w:sz w:val="20"/>
          <w:szCs w:val="20"/>
          <w:lang w:eastAsia="en-IN"/>
        </w:rPr>
        <w:t>React JS</w:t>
      </w:r>
      <w:r w:rsidRPr="00A87B35">
        <w:rPr>
          <w:sz w:val="20"/>
          <w:szCs w:val="20"/>
          <w:lang w:eastAsia="en-IN"/>
        </w:rPr>
        <w:t xml:space="preserve"> to create Controllers to handle events triggered by clients and send request to server.</w:t>
      </w:r>
    </w:p>
    <w:p w14:paraId="5E102BEB" w14:textId="77777777" w:rsidR="00D00888" w:rsidRDefault="00D00888" w:rsidP="00561703">
      <w:pPr>
        <w:numPr>
          <w:ilvl w:val="0"/>
          <w:numId w:val="6"/>
        </w:numPr>
        <w:autoSpaceDE w:val="0"/>
        <w:autoSpaceDN w:val="0"/>
        <w:adjustRightInd w:val="0"/>
        <w:ind w:left="720" w:hanging="360"/>
        <w:rPr>
          <w:sz w:val="20"/>
          <w:szCs w:val="20"/>
          <w:lang w:eastAsia="en-IN"/>
        </w:rPr>
      </w:pPr>
      <w:r w:rsidRPr="00D00888">
        <w:rPr>
          <w:sz w:val="20"/>
          <w:szCs w:val="20"/>
          <w:lang w:eastAsia="en-IN"/>
        </w:rPr>
        <w:t>Provided internet related services including web site design, front-end web development, domain name registration, web hosting, search engine optimization / submission.</w:t>
      </w:r>
    </w:p>
    <w:p w14:paraId="2D71B947" w14:textId="77777777" w:rsidR="00D00888" w:rsidRDefault="00D00888" w:rsidP="00561703">
      <w:pPr>
        <w:numPr>
          <w:ilvl w:val="0"/>
          <w:numId w:val="6"/>
        </w:numPr>
        <w:autoSpaceDE w:val="0"/>
        <w:autoSpaceDN w:val="0"/>
        <w:adjustRightInd w:val="0"/>
        <w:ind w:left="720" w:hanging="360"/>
        <w:rPr>
          <w:sz w:val="20"/>
          <w:szCs w:val="20"/>
          <w:lang w:eastAsia="en-IN"/>
        </w:rPr>
      </w:pPr>
      <w:r w:rsidRPr="00D00888">
        <w:rPr>
          <w:sz w:val="20"/>
          <w:szCs w:val="20"/>
          <w:lang w:eastAsia="en-IN"/>
        </w:rPr>
        <w:t>Used AJAX on frontend web based GUI for an enhanced user experience.</w:t>
      </w:r>
    </w:p>
    <w:p w14:paraId="7EDDA9A3" w14:textId="77777777" w:rsidR="00561703" w:rsidRPr="00561703" w:rsidRDefault="00561703" w:rsidP="00561703">
      <w:pPr>
        <w:numPr>
          <w:ilvl w:val="0"/>
          <w:numId w:val="6"/>
        </w:numPr>
        <w:autoSpaceDE w:val="0"/>
        <w:autoSpaceDN w:val="0"/>
        <w:adjustRightInd w:val="0"/>
        <w:ind w:left="720" w:hanging="360"/>
        <w:rPr>
          <w:sz w:val="20"/>
          <w:szCs w:val="20"/>
          <w:lang w:eastAsia="en-IN"/>
        </w:rPr>
      </w:pPr>
      <w:r w:rsidRPr="00561703">
        <w:rPr>
          <w:sz w:val="20"/>
          <w:szCs w:val="20"/>
          <w:lang w:eastAsia="en-IN"/>
        </w:rPr>
        <w:t>Developed Sitecore components and sites to support their media business. Sitecore base sites at front end with .net middleware and MS SQL databases.</w:t>
      </w:r>
    </w:p>
    <w:p w14:paraId="18C1D20C" w14:textId="77777777" w:rsidR="00322456" w:rsidRPr="00A87B35" w:rsidRDefault="00322456" w:rsidP="00316685">
      <w:pPr>
        <w:numPr>
          <w:ilvl w:val="0"/>
          <w:numId w:val="6"/>
        </w:numPr>
        <w:autoSpaceDE w:val="0"/>
        <w:autoSpaceDN w:val="0"/>
        <w:adjustRightInd w:val="0"/>
        <w:ind w:left="720" w:hanging="360"/>
        <w:rPr>
          <w:sz w:val="20"/>
          <w:szCs w:val="20"/>
          <w:lang w:eastAsia="en-IN"/>
        </w:rPr>
      </w:pPr>
      <w:r>
        <w:rPr>
          <w:sz w:val="20"/>
          <w:szCs w:val="20"/>
          <w:lang w:eastAsia="en-IN"/>
        </w:rPr>
        <w:t>W</w:t>
      </w:r>
      <w:r w:rsidRPr="00322456">
        <w:rPr>
          <w:sz w:val="20"/>
          <w:szCs w:val="20"/>
          <w:lang w:eastAsia="en-IN"/>
        </w:rPr>
        <w:t>orked with my team member to add mobile support using jQuery Mobile and Knockout.js. This was used as a selling point for our software.</w:t>
      </w:r>
    </w:p>
    <w:p w14:paraId="5EA3C556" w14:textId="77777777" w:rsidR="00695539" w:rsidRPr="00695539" w:rsidRDefault="00695539" w:rsidP="00316685">
      <w:pPr>
        <w:numPr>
          <w:ilvl w:val="0"/>
          <w:numId w:val="6"/>
        </w:numPr>
        <w:autoSpaceDE w:val="0"/>
        <w:autoSpaceDN w:val="0"/>
        <w:adjustRightInd w:val="0"/>
        <w:ind w:left="720" w:hanging="360"/>
        <w:rPr>
          <w:b/>
          <w:sz w:val="20"/>
          <w:szCs w:val="20"/>
          <w:lang w:eastAsia="en-IN"/>
        </w:rPr>
      </w:pPr>
      <w:r>
        <w:rPr>
          <w:sz w:val="20"/>
          <w:szCs w:val="20"/>
          <w:lang w:eastAsia="en-IN"/>
        </w:rPr>
        <w:t>Worked s</w:t>
      </w:r>
      <w:r w:rsidRPr="00695539">
        <w:rPr>
          <w:sz w:val="20"/>
          <w:szCs w:val="20"/>
          <w:lang w:eastAsia="en-IN"/>
        </w:rPr>
        <w:t xml:space="preserve">ecurity and Administration of the </w:t>
      </w:r>
      <w:r w:rsidRPr="00695539">
        <w:rPr>
          <w:b/>
          <w:sz w:val="20"/>
          <w:szCs w:val="20"/>
          <w:lang w:eastAsia="en-IN"/>
        </w:rPr>
        <w:t>Active Directory</w:t>
      </w:r>
      <w:r w:rsidRPr="00695539">
        <w:rPr>
          <w:sz w:val="20"/>
          <w:szCs w:val="20"/>
          <w:lang w:eastAsia="en-IN"/>
        </w:rPr>
        <w:t xml:space="preserve"> environment.</w:t>
      </w:r>
    </w:p>
    <w:p w14:paraId="4BD6702C" w14:textId="77777777" w:rsidR="00695539" w:rsidRPr="00695539" w:rsidRDefault="00375AA2" w:rsidP="00316685">
      <w:pPr>
        <w:numPr>
          <w:ilvl w:val="0"/>
          <w:numId w:val="6"/>
        </w:numPr>
        <w:autoSpaceDE w:val="0"/>
        <w:autoSpaceDN w:val="0"/>
        <w:adjustRightInd w:val="0"/>
        <w:ind w:left="720" w:hanging="360"/>
        <w:rPr>
          <w:sz w:val="20"/>
          <w:szCs w:val="20"/>
          <w:lang w:eastAsia="en-IN"/>
        </w:rPr>
      </w:pPr>
      <w:r>
        <w:rPr>
          <w:sz w:val="20"/>
          <w:szCs w:val="20"/>
          <w:lang w:eastAsia="en-IN"/>
        </w:rPr>
        <w:t>Worked on c</w:t>
      </w:r>
      <w:r w:rsidR="00695539" w:rsidRPr="00695539">
        <w:rPr>
          <w:sz w:val="20"/>
          <w:szCs w:val="20"/>
          <w:lang w:eastAsia="en-IN"/>
        </w:rPr>
        <w:t xml:space="preserve">onfigured </w:t>
      </w:r>
      <w:r w:rsidR="00695539" w:rsidRPr="00375AA2">
        <w:rPr>
          <w:b/>
          <w:sz w:val="20"/>
          <w:szCs w:val="20"/>
          <w:lang w:eastAsia="en-IN"/>
        </w:rPr>
        <w:t>Active/Active Clustering</w:t>
      </w:r>
      <w:r w:rsidR="00695539" w:rsidRPr="00695539">
        <w:rPr>
          <w:sz w:val="20"/>
          <w:szCs w:val="20"/>
          <w:lang w:eastAsia="en-IN"/>
        </w:rPr>
        <w:t xml:space="preserve"> for failover on production server</w:t>
      </w:r>
    </w:p>
    <w:p w14:paraId="7C9A3274" w14:textId="77777777" w:rsidR="00ED08B7" w:rsidRPr="00A93269" w:rsidRDefault="00ED08B7" w:rsidP="00316685">
      <w:pPr>
        <w:numPr>
          <w:ilvl w:val="0"/>
          <w:numId w:val="6"/>
        </w:numPr>
        <w:autoSpaceDE w:val="0"/>
        <w:autoSpaceDN w:val="0"/>
        <w:adjustRightInd w:val="0"/>
        <w:ind w:left="720" w:hanging="360"/>
        <w:rPr>
          <w:b/>
          <w:sz w:val="20"/>
          <w:szCs w:val="20"/>
          <w:lang w:eastAsia="en-IN"/>
        </w:rPr>
      </w:pPr>
      <w:r w:rsidRPr="00ED08B7">
        <w:rPr>
          <w:sz w:val="20"/>
          <w:szCs w:val="20"/>
          <w:lang w:eastAsia="en-IN"/>
        </w:rPr>
        <w:t xml:space="preserve">Designed and Implementing various approach for rendering seating chart in </w:t>
      </w:r>
      <w:r w:rsidRPr="00ED08B7">
        <w:rPr>
          <w:b/>
          <w:sz w:val="20"/>
          <w:szCs w:val="20"/>
          <w:lang w:eastAsia="en-IN"/>
        </w:rPr>
        <w:t>Silverlight 3.0.</w:t>
      </w:r>
    </w:p>
    <w:p w14:paraId="428E909D" w14:textId="77777777" w:rsidR="00A93269" w:rsidRDefault="00A93269" w:rsidP="00316685">
      <w:pPr>
        <w:numPr>
          <w:ilvl w:val="0"/>
          <w:numId w:val="6"/>
        </w:numPr>
        <w:autoSpaceDE w:val="0"/>
        <w:autoSpaceDN w:val="0"/>
        <w:adjustRightInd w:val="0"/>
        <w:ind w:left="720" w:hanging="360"/>
        <w:rPr>
          <w:b/>
          <w:sz w:val="20"/>
          <w:szCs w:val="20"/>
          <w:lang w:eastAsia="en-IN"/>
        </w:rPr>
      </w:pPr>
      <w:r w:rsidRPr="00A93269">
        <w:rPr>
          <w:sz w:val="20"/>
          <w:szCs w:val="20"/>
          <w:lang w:eastAsia="en-IN"/>
        </w:rPr>
        <w:t>Worked on</w:t>
      </w:r>
      <w:r>
        <w:rPr>
          <w:b/>
          <w:sz w:val="20"/>
          <w:szCs w:val="20"/>
          <w:lang w:eastAsia="en-IN"/>
        </w:rPr>
        <w:t xml:space="preserve"> </w:t>
      </w:r>
      <w:r w:rsidRPr="00A93269">
        <w:rPr>
          <w:b/>
          <w:sz w:val="20"/>
          <w:szCs w:val="20"/>
          <w:lang w:eastAsia="en-IN"/>
        </w:rPr>
        <w:t xml:space="preserve">Portal development strategy </w:t>
      </w:r>
      <w:r w:rsidRPr="00A93269">
        <w:rPr>
          <w:sz w:val="20"/>
          <w:szCs w:val="20"/>
          <w:lang w:eastAsia="en-IN"/>
        </w:rPr>
        <w:t>and</w:t>
      </w:r>
      <w:r w:rsidRPr="00A93269">
        <w:rPr>
          <w:b/>
          <w:sz w:val="20"/>
          <w:szCs w:val="20"/>
          <w:lang w:eastAsia="en-IN"/>
        </w:rPr>
        <w:t xml:space="preserve"> detailed design.</w:t>
      </w:r>
    </w:p>
    <w:p w14:paraId="724EB644" w14:textId="77777777" w:rsidR="00C26966" w:rsidRDefault="00C26966" w:rsidP="00316685">
      <w:pPr>
        <w:numPr>
          <w:ilvl w:val="0"/>
          <w:numId w:val="6"/>
        </w:numPr>
        <w:autoSpaceDE w:val="0"/>
        <w:autoSpaceDN w:val="0"/>
        <w:adjustRightInd w:val="0"/>
        <w:ind w:left="720" w:hanging="360"/>
        <w:rPr>
          <w:sz w:val="20"/>
          <w:szCs w:val="20"/>
          <w:lang w:eastAsia="en-IN"/>
        </w:rPr>
      </w:pPr>
      <w:r w:rsidRPr="00C26966">
        <w:rPr>
          <w:sz w:val="20"/>
          <w:szCs w:val="20"/>
          <w:lang w:eastAsia="en-IN"/>
        </w:rPr>
        <w:t>Created Content Pages, User Controls, Web Forms and HTML Pages for different banking services and modules using ASP.NET 2.0, XHTML and C#</w:t>
      </w:r>
    </w:p>
    <w:p w14:paraId="50B349BC" w14:textId="77777777" w:rsidR="00AF1720" w:rsidRDefault="00AF1720" w:rsidP="00316685">
      <w:pPr>
        <w:numPr>
          <w:ilvl w:val="0"/>
          <w:numId w:val="6"/>
        </w:numPr>
        <w:autoSpaceDE w:val="0"/>
        <w:autoSpaceDN w:val="0"/>
        <w:adjustRightInd w:val="0"/>
        <w:ind w:left="720" w:hanging="360"/>
        <w:rPr>
          <w:sz w:val="20"/>
          <w:szCs w:val="20"/>
          <w:lang w:eastAsia="en-IN"/>
        </w:rPr>
      </w:pPr>
      <w:r w:rsidRPr="00AF1720">
        <w:rPr>
          <w:sz w:val="20"/>
          <w:szCs w:val="20"/>
          <w:lang w:eastAsia="en-IN"/>
        </w:rPr>
        <w:t>Prepared and Executed Test Cases as per System Requirements.</w:t>
      </w:r>
    </w:p>
    <w:p w14:paraId="09209508" w14:textId="77777777" w:rsidR="00695539" w:rsidRDefault="00695539" w:rsidP="00316685">
      <w:pPr>
        <w:numPr>
          <w:ilvl w:val="0"/>
          <w:numId w:val="6"/>
        </w:numPr>
        <w:autoSpaceDE w:val="0"/>
        <w:autoSpaceDN w:val="0"/>
        <w:adjustRightInd w:val="0"/>
        <w:ind w:left="720" w:hanging="360"/>
        <w:rPr>
          <w:sz w:val="20"/>
          <w:szCs w:val="20"/>
          <w:lang w:eastAsia="en-IN"/>
        </w:rPr>
      </w:pPr>
      <w:r>
        <w:rPr>
          <w:sz w:val="20"/>
          <w:szCs w:val="20"/>
          <w:lang w:eastAsia="en-IN"/>
        </w:rPr>
        <w:t xml:space="preserve"> Worked m</w:t>
      </w:r>
      <w:r w:rsidRPr="00695539">
        <w:rPr>
          <w:sz w:val="20"/>
          <w:szCs w:val="20"/>
          <w:lang w:eastAsia="en-IN"/>
        </w:rPr>
        <w:t xml:space="preserve">anaged </w:t>
      </w:r>
      <w:r w:rsidRPr="00695539">
        <w:rPr>
          <w:b/>
          <w:sz w:val="20"/>
          <w:szCs w:val="20"/>
          <w:lang w:eastAsia="en-IN"/>
        </w:rPr>
        <w:t>Group Policy Objects (GPOs</w:t>
      </w:r>
      <w:r w:rsidRPr="00695539">
        <w:rPr>
          <w:sz w:val="20"/>
          <w:szCs w:val="20"/>
          <w:lang w:eastAsia="en-IN"/>
        </w:rPr>
        <w:t>) throughout the Active Directory (AD) enterprise</w:t>
      </w:r>
    </w:p>
    <w:p w14:paraId="4201FE51" w14:textId="77777777" w:rsidR="00ED08B7" w:rsidRDefault="00ED08B7" w:rsidP="00316685">
      <w:pPr>
        <w:numPr>
          <w:ilvl w:val="0"/>
          <w:numId w:val="6"/>
        </w:numPr>
        <w:autoSpaceDE w:val="0"/>
        <w:autoSpaceDN w:val="0"/>
        <w:adjustRightInd w:val="0"/>
        <w:ind w:left="720" w:hanging="360"/>
        <w:rPr>
          <w:sz w:val="20"/>
          <w:szCs w:val="20"/>
          <w:lang w:eastAsia="en-IN"/>
        </w:rPr>
      </w:pPr>
      <w:r w:rsidRPr="00ED08B7">
        <w:rPr>
          <w:sz w:val="20"/>
          <w:szCs w:val="20"/>
          <w:lang w:eastAsia="en-IN"/>
        </w:rPr>
        <w:t>Developed &amp; maintained Web Forms with ASP.Net, Silverlight 2.0 and C#.Net.</w:t>
      </w:r>
    </w:p>
    <w:p w14:paraId="61863BEC" w14:textId="14E7D05C" w:rsidR="00ED08B7" w:rsidRPr="00C26966" w:rsidRDefault="00ED08B7" w:rsidP="00316685">
      <w:pPr>
        <w:numPr>
          <w:ilvl w:val="0"/>
          <w:numId w:val="6"/>
        </w:numPr>
        <w:autoSpaceDE w:val="0"/>
        <w:autoSpaceDN w:val="0"/>
        <w:adjustRightInd w:val="0"/>
        <w:ind w:left="720" w:hanging="360"/>
        <w:rPr>
          <w:sz w:val="20"/>
          <w:szCs w:val="20"/>
          <w:lang w:eastAsia="en-IN"/>
        </w:rPr>
      </w:pPr>
      <w:r w:rsidRPr="00ED08B7">
        <w:rPr>
          <w:sz w:val="20"/>
          <w:szCs w:val="20"/>
          <w:lang w:eastAsia="en-IN"/>
        </w:rPr>
        <w:t>Created</w:t>
      </w:r>
      <w:r w:rsidRPr="00ED08B7">
        <w:rPr>
          <w:b/>
          <w:sz w:val="20"/>
          <w:szCs w:val="20"/>
          <w:lang w:eastAsia="en-IN"/>
        </w:rPr>
        <w:t xml:space="preserve"> Silverlight</w:t>
      </w:r>
      <w:r w:rsidRPr="00ED08B7">
        <w:rPr>
          <w:sz w:val="20"/>
          <w:szCs w:val="20"/>
          <w:lang w:eastAsia="en-IN"/>
        </w:rPr>
        <w:t xml:space="preserve"> applications for interactive, Web-based data visualization </w:t>
      </w:r>
      <w:r w:rsidR="009229BB">
        <w:rPr>
          <w:sz w:val="20"/>
          <w:szCs w:val="20"/>
          <w:lang w:eastAsia="en-IN"/>
        </w:rPr>
        <w:t>using XAML in Visual Studio 2013</w:t>
      </w:r>
    </w:p>
    <w:p w14:paraId="75B5A60C" w14:textId="77777777" w:rsidR="0074039D" w:rsidRDefault="0074039D" w:rsidP="00316685">
      <w:pPr>
        <w:numPr>
          <w:ilvl w:val="0"/>
          <w:numId w:val="6"/>
        </w:numPr>
        <w:autoSpaceDE w:val="0"/>
        <w:autoSpaceDN w:val="0"/>
        <w:adjustRightInd w:val="0"/>
        <w:ind w:left="720" w:hanging="360"/>
        <w:rPr>
          <w:sz w:val="20"/>
          <w:szCs w:val="20"/>
          <w:lang w:eastAsia="en-IN"/>
        </w:rPr>
      </w:pPr>
      <w:r w:rsidRPr="0074039D">
        <w:rPr>
          <w:sz w:val="20"/>
          <w:szCs w:val="20"/>
          <w:lang w:eastAsia="en-IN"/>
        </w:rPr>
        <w:t xml:space="preserve">Created </w:t>
      </w:r>
      <w:r w:rsidRPr="0074039D">
        <w:rPr>
          <w:b/>
          <w:sz w:val="20"/>
          <w:szCs w:val="20"/>
          <w:lang w:eastAsia="en-IN"/>
        </w:rPr>
        <w:t xml:space="preserve">Restful </w:t>
      </w:r>
      <w:r w:rsidRPr="0074039D">
        <w:rPr>
          <w:sz w:val="20"/>
          <w:szCs w:val="20"/>
          <w:lang w:eastAsia="en-IN"/>
        </w:rPr>
        <w:t xml:space="preserve">services using </w:t>
      </w:r>
      <w:r w:rsidRPr="0074039D">
        <w:rPr>
          <w:b/>
          <w:sz w:val="20"/>
          <w:szCs w:val="20"/>
          <w:lang w:eastAsia="en-IN"/>
        </w:rPr>
        <w:t>ASP.NET Web API</w:t>
      </w:r>
      <w:r w:rsidRPr="0074039D">
        <w:rPr>
          <w:sz w:val="20"/>
          <w:szCs w:val="20"/>
          <w:lang w:eastAsia="en-IN"/>
        </w:rPr>
        <w:t xml:space="preserve"> for exposing these to mobile device Involved in requirement gathering, analysis and documentation of assigned modules.</w:t>
      </w:r>
    </w:p>
    <w:p w14:paraId="54B007FB" w14:textId="77777777" w:rsidR="00C65720" w:rsidRPr="00B927BB" w:rsidRDefault="00A87B35" w:rsidP="00B927BB">
      <w:pPr>
        <w:numPr>
          <w:ilvl w:val="0"/>
          <w:numId w:val="6"/>
        </w:numPr>
        <w:autoSpaceDE w:val="0"/>
        <w:autoSpaceDN w:val="0"/>
        <w:adjustRightInd w:val="0"/>
        <w:ind w:left="720" w:hanging="360"/>
        <w:rPr>
          <w:sz w:val="20"/>
          <w:szCs w:val="20"/>
          <w:lang w:eastAsia="en-IN"/>
        </w:rPr>
      </w:pPr>
      <w:r w:rsidRPr="00A87B35">
        <w:rPr>
          <w:sz w:val="20"/>
          <w:szCs w:val="20"/>
          <w:lang w:eastAsia="en-IN"/>
        </w:rPr>
        <w:t xml:space="preserve">Created forms to collect and validate data from the user in </w:t>
      </w:r>
      <w:r w:rsidRPr="00A87B35">
        <w:rPr>
          <w:b/>
          <w:sz w:val="20"/>
          <w:szCs w:val="20"/>
          <w:lang w:eastAsia="en-IN"/>
        </w:rPr>
        <w:t xml:space="preserve">HTML5 </w:t>
      </w:r>
      <w:r w:rsidRPr="00A87B35">
        <w:rPr>
          <w:sz w:val="20"/>
          <w:szCs w:val="20"/>
          <w:lang w:eastAsia="en-IN"/>
        </w:rPr>
        <w:t xml:space="preserve">and </w:t>
      </w:r>
      <w:r w:rsidRPr="00A87B35">
        <w:rPr>
          <w:b/>
          <w:sz w:val="20"/>
          <w:szCs w:val="20"/>
          <w:lang w:eastAsia="en-IN"/>
        </w:rPr>
        <w:t>React JS.</w:t>
      </w:r>
    </w:p>
    <w:p w14:paraId="002EF823" w14:textId="77777777" w:rsidR="00C41841" w:rsidRPr="00DD311C" w:rsidRDefault="00C41841" w:rsidP="00316685">
      <w:pPr>
        <w:numPr>
          <w:ilvl w:val="0"/>
          <w:numId w:val="6"/>
        </w:numPr>
        <w:autoSpaceDE w:val="0"/>
        <w:autoSpaceDN w:val="0"/>
        <w:adjustRightInd w:val="0"/>
        <w:ind w:left="720" w:hanging="360"/>
        <w:rPr>
          <w:sz w:val="20"/>
          <w:szCs w:val="20"/>
          <w:lang w:eastAsia="en-IN"/>
        </w:rPr>
      </w:pPr>
      <w:r>
        <w:rPr>
          <w:sz w:val="20"/>
          <w:szCs w:val="20"/>
          <w:lang w:eastAsia="en-IN"/>
        </w:rPr>
        <w:t xml:space="preserve">Used </w:t>
      </w:r>
      <w:r w:rsidRPr="00C41841">
        <w:rPr>
          <w:sz w:val="20"/>
          <w:szCs w:val="20"/>
          <w:lang w:eastAsia="en-IN"/>
        </w:rPr>
        <w:t>nHibernate to map Objects to database and develop aspx pages to use them.</w:t>
      </w:r>
    </w:p>
    <w:p w14:paraId="24F202ED" w14:textId="77777777" w:rsidR="00D00888" w:rsidRPr="00D00888" w:rsidRDefault="00316685" w:rsidP="00316685">
      <w:pPr>
        <w:numPr>
          <w:ilvl w:val="0"/>
          <w:numId w:val="6"/>
        </w:numPr>
        <w:autoSpaceDE w:val="0"/>
        <w:autoSpaceDN w:val="0"/>
        <w:adjustRightInd w:val="0"/>
        <w:ind w:left="720" w:hanging="360"/>
        <w:rPr>
          <w:sz w:val="20"/>
          <w:szCs w:val="20"/>
          <w:lang w:eastAsia="en-IN"/>
        </w:rPr>
      </w:pPr>
      <w:r w:rsidRPr="00DD311C">
        <w:rPr>
          <w:sz w:val="20"/>
          <w:szCs w:val="20"/>
          <w:lang w:eastAsia="en-IN"/>
        </w:rPr>
        <w:t xml:space="preserve"> Implemented </w:t>
      </w:r>
      <w:r w:rsidRPr="00DD311C">
        <w:rPr>
          <w:b/>
          <w:sz w:val="20"/>
          <w:szCs w:val="20"/>
          <w:lang w:eastAsia="en-IN"/>
        </w:rPr>
        <w:t>JQGrid Functionalities</w:t>
      </w:r>
      <w:r w:rsidRPr="00DD311C">
        <w:rPr>
          <w:sz w:val="20"/>
          <w:szCs w:val="20"/>
          <w:lang w:eastAsia="en-IN"/>
        </w:rPr>
        <w:t xml:space="preserve"> using </w:t>
      </w:r>
      <w:r w:rsidRPr="00DD311C">
        <w:rPr>
          <w:b/>
          <w:sz w:val="20"/>
          <w:szCs w:val="20"/>
          <w:lang w:eastAsia="en-IN"/>
        </w:rPr>
        <w:t>JQuery</w:t>
      </w:r>
      <w:r w:rsidRPr="00DD311C">
        <w:rPr>
          <w:sz w:val="20"/>
          <w:szCs w:val="20"/>
          <w:lang w:eastAsia="en-IN"/>
        </w:rPr>
        <w:t xml:space="preserve"> and </w:t>
      </w:r>
      <w:r w:rsidRPr="00DD311C">
        <w:rPr>
          <w:b/>
          <w:sz w:val="20"/>
          <w:szCs w:val="20"/>
          <w:lang w:eastAsia="en-IN"/>
        </w:rPr>
        <w:t>JavaScript.</w:t>
      </w:r>
    </w:p>
    <w:p w14:paraId="7366F804" w14:textId="77777777" w:rsidR="00316685" w:rsidRPr="00DD311C" w:rsidRDefault="00D00888" w:rsidP="00316685">
      <w:pPr>
        <w:numPr>
          <w:ilvl w:val="0"/>
          <w:numId w:val="6"/>
        </w:numPr>
        <w:autoSpaceDE w:val="0"/>
        <w:autoSpaceDN w:val="0"/>
        <w:adjustRightInd w:val="0"/>
        <w:ind w:left="720" w:hanging="360"/>
        <w:rPr>
          <w:sz w:val="20"/>
          <w:szCs w:val="20"/>
          <w:lang w:eastAsia="en-IN"/>
        </w:rPr>
      </w:pPr>
      <w:r w:rsidRPr="00D00888">
        <w:rPr>
          <w:sz w:val="20"/>
          <w:szCs w:val="20"/>
          <w:lang w:eastAsia="en-IN"/>
        </w:rPr>
        <w:t>Used front end web development tools like CSS3, JavaScript, DHTML, and jQuery.</w:t>
      </w:r>
      <w:r w:rsidR="00316685" w:rsidRPr="00DD311C">
        <w:rPr>
          <w:sz w:val="20"/>
          <w:szCs w:val="20"/>
          <w:lang w:eastAsia="en-IN"/>
        </w:rPr>
        <w:t xml:space="preserve"> </w:t>
      </w:r>
    </w:p>
    <w:p w14:paraId="5045A956" w14:textId="77777777" w:rsidR="00316685" w:rsidRPr="00DD311C" w:rsidRDefault="00316685" w:rsidP="00316685">
      <w:pPr>
        <w:numPr>
          <w:ilvl w:val="0"/>
          <w:numId w:val="6"/>
        </w:numPr>
        <w:autoSpaceDE w:val="0"/>
        <w:autoSpaceDN w:val="0"/>
        <w:adjustRightInd w:val="0"/>
        <w:ind w:left="720" w:hanging="360"/>
        <w:rPr>
          <w:sz w:val="20"/>
          <w:szCs w:val="20"/>
          <w:lang w:eastAsia="en-IN"/>
        </w:rPr>
      </w:pPr>
      <w:r w:rsidRPr="00DD311C">
        <w:rPr>
          <w:sz w:val="20"/>
          <w:szCs w:val="20"/>
          <w:lang w:eastAsia="en-IN"/>
        </w:rPr>
        <w:t xml:space="preserve"> Designed layouts on the front-end using </w:t>
      </w:r>
      <w:r w:rsidRPr="00DD311C">
        <w:rPr>
          <w:b/>
          <w:sz w:val="20"/>
          <w:szCs w:val="20"/>
          <w:lang w:eastAsia="en-IN"/>
        </w:rPr>
        <w:t>HTML5, CSS3, JavaScript and JQuery.</w:t>
      </w:r>
      <w:r w:rsidRPr="00DD311C">
        <w:rPr>
          <w:sz w:val="20"/>
          <w:szCs w:val="20"/>
          <w:lang w:eastAsia="en-IN"/>
        </w:rPr>
        <w:t xml:space="preserve"> </w:t>
      </w:r>
    </w:p>
    <w:p w14:paraId="1B7E3A10" w14:textId="77777777" w:rsidR="00316685" w:rsidRDefault="00316685" w:rsidP="00316685">
      <w:pPr>
        <w:numPr>
          <w:ilvl w:val="0"/>
          <w:numId w:val="6"/>
        </w:numPr>
        <w:autoSpaceDE w:val="0"/>
        <w:autoSpaceDN w:val="0"/>
        <w:adjustRightInd w:val="0"/>
        <w:ind w:left="720" w:hanging="360"/>
        <w:rPr>
          <w:sz w:val="20"/>
          <w:szCs w:val="20"/>
          <w:lang w:eastAsia="en-IN"/>
        </w:rPr>
      </w:pPr>
      <w:r w:rsidRPr="00DD311C">
        <w:rPr>
          <w:sz w:val="20"/>
          <w:szCs w:val="20"/>
          <w:lang w:eastAsia="en-IN"/>
        </w:rPr>
        <w:t xml:space="preserve"> Incorporated many rich, user friendly, responsive features in the application using .Net framework, </w:t>
      </w:r>
      <w:r w:rsidRPr="00DD311C">
        <w:rPr>
          <w:b/>
          <w:sz w:val="20"/>
          <w:szCs w:val="20"/>
          <w:lang w:eastAsia="en-IN"/>
        </w:rPr>
        <w:t>AJAX Control Kit, HTML, CSS3, JavaScript and JQuery</w:t>
      </w:r>
      <w:r w:rsidRPr="00DD311C">
        <w:rPr>
          <w:sz w:val="20"/>
          <w:szCs w:val="20"/>
          <w:lang w:eastAsia="en-IN"/>
        </w:rPr>
        <w:t xml:space="preserve">. </w:t>
      </w:r>
    </w:p>
    <w:p w14:paraId="548627EA" w14:textId="77777777" w:rsidR="00D817DF" w:rsidRPr="00DD311C" w:rsidRDefault="00D817DF" w:rsidP="00316685">
      <w:pPr>
        <w:numPr>
          <w:ilvl w:val="0"/>
          <w:numId w:val="6"/>
        </w:numPr>
        <w:autoSpaceDE w:val="0"/>
        <w:autoSpaceDN w:val="0"/>
        <w:adjustRightInd w:val="0"/>
        <w:ind w:left="720" w:hanging="360"/>
        <w:rPr>
          <w:sz w:val="20"/>
          <w:szCs w:val="20"/>
          <w:lang w:eastAsia="en-IN"/>
        </w:rPr>
      </w:pPr>
      <w:r w:rsidRPr="00D817DF">
        <w:rPr>
          <w:sz w:val="20"/>
          <w:szCs w:val="20"/>
          <w:lang w:eastAsia="en-IN"/>
        </w:rPr>
        <w:t xml:space="preserve">Developed Workflows for approvals using Office 2010 and </w:t>
      </w:r>
      <w:r w:rsidRPr="00AA640E">
        <w:rPr>
          <w:b/>
          <w:sz w:val="20"/>
          <w:szCs w:val="20"/>
          <w:lang w:eastAsia="en-IN"/>
        </w:rPr>
        <w:t>SharePoint Designer 2010.</w:t>
      </w:r>
    </w:p>
    <w:p w14:paraId="39B62D60" w14:textId="77777777" w:rsidR="00316685" w:rsidRDefault="00316685" w:rsidP="00316685">
      <w:pPr>
        <w:numPr>
          <w:ilvl w:val="0"/>
          <w:numId w:val="6"/>
        </w:numPr>
        <w:autoSpaceDE w:val="0"/>
        <w:autoSpaceDN w:val="0"/>
        <w:adjustRightInd w:val="0"/>
        <w:ind w:left="720" w:hanging="360"/>
        <w:rPr>
          <w:sz w:val="20"/>
          <w:szCs w:val="20"/>
          <w:lang w:eastAsia="en-IN"/>
        </w:rPr>
      </w:pPr>
      <w:r w:rsidRPr="00DD311C">
        <w:rPr>
          <w:sz w:val="20"/>
          <w:szCs w:val="20"/>
          <w:lang w:eastAsia="en-IN"/>
        </w:rPr>
        <w:t xml:space="preserve"> Used </w:t>
      </w:r>
      <w:r w:rsidRPr="00DD311C">
        <w:rPr>
          <w:b/>
          <w:sz w:val="20"/>
          <w:szCs w:val="20"/>
          <w:lang w:eastAsia="en-IN"/>
        </w:rPr>
        <w:t>Angular JS</w:t>
      </w:r>
      <w:r w:rsidRPr="00DD311C">
        <w:rPr>
          <w:sz w:val="20"/>
          <w:szCs w:val="20"/>
          <w:lang w:eastAsia="en-IN"/>
        </w:rPr>
        <w:t xml:space="preserve"> and </w:t>
      </w:r>
      <w:r w:rsidRPr="00DD311C">
        <w:rPr>
          <w:b/>
          <w:sz w:val="20"/>
          <w:szCs w:val="20"/>
          <w:lang w:eastAsia="en-IN"/>
        </w:rPr>
        <w:t>JQuery</w:t>
      </w:r>
      <w:r w:rsidRPr="00DD311C">
        <w:rPr>
          <w:sz w:val="20"/>
          <w:szCs w:val="20"/>
          <w:lang w:eastAsia="en-IN"/>
        </w:rPr>
        <w:t xml:space="preserve"> library functions for the logical implementation part at client side for all the application. </w:t>
      </w:r>
    </w:p>
    <w:p w14:paraId="1CF78EE6" w14:textId="77777777" w:rsidR="00C65720" w:rsidRDefault="00C65720" w:rsidP="00316685">
      <w:pPr>
        <w:numPr>
          <w:ilvl w:val="0"/>
          <w:numId w:val="6"/>
        </w:numPr>
        <w:autoSpaceDE w:val="0"/>
        <w:autoSpaceDN w:val="0"/>
        <w:adjustRightInd w:val="0"/>
        <w:ind w:left="720" w:hanging="360"/>
        <w:rPr>
          <w:sz w:val="20"/>
          <w:szCs w:val="20"/>
          <w:lang w:eastAsia="en-IN"/>
        </w:rPr>
      </w:pPr>
      <w:r>
        <w:rPr>
          <w:sz w:val="20"/>
          <w:szCs w:val="20"/>
          <w:lang w:eastAsia="en-IN"/>
        </w:rPr>
        <w:t xml:space="preserve">Worked on </w:t>
      </w:r>
      <w:r w:rsidRPr="00C65720">
        <w:rPr>
          <w:sz w:val="20"/>
          <w:szCs w:val="20"/>
          <w:lang w:eastAsia="en-IN"/>
        </w:rPr>
        <w:t>sites ad inventory &amp; planned various campaigns thus increasing revenues</w:t>
      </w:r>
      <w:r>
        <w:rPr>
          <w:sz w:val="20"/>
          <w:szCs w:val="20"/>
          <w:lang w:eastAsia="en-IN"/>
        </w:rPr>
        <w:t xml:space="preserve"> and </w:t>
      </w:r>
      <w:r w:rsidRPr="00C65720">
        <w:rPr>
          <w:sz w:val="20"/>
          <w:szCs w:val="20"/>
          <w:lang w:eastAsia="en-IN"/>
        </w:rPr>
        <w:t>heading ad sales operations for the portal.</w:t>
      </w:r>
    </w:p>
    <w:p w14:paraId="6031CAEB" w14:textId="77777777" w:rsidR="009F034C" w:rsidRPr="00DD311C" w:rsidRDefault="009F034C" w:rsidP="00316685">
      <w:pPr>
        <w:numPr>
          <w:ilvl w:val="0"/>
          <w:numId w:val="6"/>
        </w:numPr>
        <w:autoSpaceDE w:val="0"/>
        <w:autoSpaceDN w:val="0"/>
        <w:adjustRightInd w:val="0"/>
        <w:ind w:left="720" w:hanging="360"/>
        <w:rPr>
          <w:sz w:val="20"/>
          <w:szCs w:val="20"/>
          <w:lang w:eastAsia="en-IN"/>
        </w:rPr>
      </w:pPr>
      <w:r>
        <w:rPr>
          <w:sz w:val="20"/>
          <w:szCs w:val="20"/>
          <w:lang w:eastAsia="en-IN"/>
        </w:rPr>
        <w:t>I</w:t>
      </w:r>
      <w:r w:rsidRPr="009F034C">
        <w:rPr>
          <w:sz w:val="20"/>
          <w:szCs w:val="20"/>
          <w:lang w:eastAsia="en-IN"/>
        </w:rPr>
        <w:t>nvolved in POC(Proof of Concept) phase for design WCF service for connecting frontend interface and backend database and redesign SQL server database.</w:t>
      </w:r>
    </w:p>
    <w:p w14:paraId="71429081" w14:textId="77777777" w:rsidR="00316685" w:rsidRPr="00DD311C" w:rsidRDefault="00316685" w:rsidP="00316685">
      <w:pPr>
        <w:numPr>
          <w:ilvl w:val="0"/>
          <w:numId w:val="6"/>
        </w:numPr>
        <w:autoSpaceDE w:val="0"/>
        <w:autoSpaceDN w:val="0"/>
        <w:adjustRightInd w:val="0"/>
        <w:ind w:left="720" w:hanging="360"/>
        <w:rPr>
          <w:sz w:val="20"/>
          <w:szCs w:val="20"/>
          <w:lang w:eastAsia="en-IN"/>
        </w:rPr>
      </w:pPr>
      <w:r w:rsidRPr="00DD311C">
        <w:rPr>
          <w:sz w:val="20"/>
          <w:szCs w:val="20"/>
          <w:lang w:eastAsia="en-IN"/>
        </w:rPr>
        <w:t xml:space="preserve"> Migrated SQL Server 2008 database to </w:t>
      </w:r>
      <w:r w:rsidRPr="00DD311C">
        <w:rPr>
          <w:b/>
          <w:sz w:val="20"/>
          <w:szCs w:val="20"/>
          <w:lang w:eastAsia="en-IN"/>
        </w:rPr>
        <w:t>Windows Azure SQL  Database</w:t>
      </w:r>
      <w:r w:rsidRPr="00DD311C">
        <w:rPr>
          <w:sz w:val="20"/>
          <w:szCs w:val="20"/>
          <w:lang w:eastAsia="en-IN"/>
        </w:rPr>
        <w:t xml:space="preserve">  and updating the Connection Strings</w:t>
      </w:r>
    </w:p>
    <w:p w14:paraId="21AE9DBA" w14:textId="77777777" w:rsidR="00316685" w:rsidRDefault="00316685" w:rsidP="00316685">
      <w:pPr>
        <w:numPr>
          <w:ilvl w:val="0"/>
          <w:numId w:val="6"/>
        </w:numPr>
        <w:autoSpaceDE w:val="0"/>
        <w:autoSpaceDN w:val="0"/>
        <w:adjustRightInd w:val="0"/>
        <w:ind w:left="720" w:hanging="360"/>
        <w:rPr>
          <w:sz w:val="20"/>
          <w:szCs w:val="20"/>
          <w:lang w:eastAsia="en-IN"/>
        </w:rPr>
      </w:pPr>
      <w:r w:rsidRPr="00DD311C">
        <w:rPr>
          <w:sz w:val="20"/>
          <w:szCs w:val="20"/>
          <w:lang w:eastAsia="en-IN"/>
        </w:rPr>
        <w:t xml:space="preserve"> Created and </w:t>
      </w:r>
      <w:r w:rsidRPr="00DD311C">
        <w:rPr>
          <w:b/>
          <w:sz w:val="20"/>
          <w:szCs w:val="20"/>
          <w:lang w:eastAsia="en-IN"/>
        </w:rPr>
        <w:t>Consumed WCF Services</w:t>
      </w:r>
      <w:r w:rsidRPr="00DD311C">
        <w:rPr>
          <w:sz w:val="20"/>
          <w:szCs w:val="20"/>
          <w:lang w:eastAsia="en-IN"/>
        </w:rPr>
        <w:t xml:space="preserve"> responsible for Communicating and providing </w:t>
      </w:r>
      <w:r w:rsidRPr="00DD311C">
        <w:rPr>
          <w:b/>
          <w:sz w:val="20"/>
          <w:szCs w:val="20"/>
          <w:lang w:eastAsia="en-IN"/>
        </w:rPr>
        <w:t>Real Time Data</w:t>
      </w:r>
      <w:r w:rsidRPr="00DD311C">
        <w:rPr>
          <w:sz w:val="20"/>
          <w:szCs w:val="20"/>
          <w:lang w:eastAsia="en-IN"/>
        </w:rPr>
        <w:t xml:space="preserve"> from integrated server to Client Application. </w:t>
      </w:r>
    </w:p>
    <w:p w14:paraId="42E59B99" w14:textId="77777777" w:rsidR="00AA640E" w:rsidRPr="00DD311C" w:rsidRDefault="00AA640E" w:rsidP="00316685">
      <w:pPr>
        <w:numPr>
          <w:ilvl w:val="0"/>
          <w:numId w:val="6"/>
        </w:numPr>
        <w:autoSpaceDE w:val="0"/>
        <w:autoSpaceDN w:val="0"/>
        <w:adjustRightInd w:val="0"/>
        <w:ind w:left="720" w:hanging="360"/>
        <w:rPr>
          <w:sz w:val="20"/>
          <w:szCs w:val="20"/>
          <w:lang w:eastAsia="en-IN"/>
        </w:rPr>
      </w:pPr>
      <w:r w:rsidRPr="00AA640E">
        <w:rPr>
          <w:sz w:val="20"/>
          <w:szCs w:val="20"/>
          <w:lang w:eastAsia="en-IN"/>
        </w:rPr>
        <w:t>Developed and designed Info path forms and integrated them into the Form Libraries with Share Point 2010.</w:t>
      </w:r>
    </w:p>
    <w:p w14:paraId="7D8F0ACE" w14:textId="77777777" w:rsidR="00316685" w:rsidRPr="00DD311C" w:rsidRDefault="00316685" w:rsidP="00316685">
      <w:pPr>
        <w:numPr>
          <w:ilvl w:val="0"/>
          <w:numId w:val="6"/>
        </w:numPr>
        <w:autoSpaceDE w:val="0"/>
        <w:autoSpaceDN w:val="0"/>
        <w:adjustRightInd w:val="0"/>
        <w:ind w:left="720" w:hanging="360"/>
        <w:rPr>
          <w:sz w:val="20"/>
          <w:szCs w:val="20"/>
          <w:lang w:eastAsia="en-IN"/>
        </w:rPr>
      </w:pPr>
      <w:r w:rsidRPr="00DD311C">
        <w:rPr>
          <w:sz w:val="20"/>
          <w:szCs w:val="20"/>
          <w:lang w:eastAsia="en-IN"/>
        </w:rPr>
        <w:t xml:space="preserve"> Used Impersonation to authenticate using safe name and object name </w:t>
      </w:r>
    </w:p>
    <w:p w14:paraId="739E72F3" w14:textId="77777777" w:rsidR="00316685" w:rsidRPr="00DD311C" w:rsidRDefault="00316685" w:rsidP="00316685">
      <w:pPr>
        <w:numPr>
          <w:ilvl w:val="0"/>
          <w:numId w:val="6"/>
        </w:numPr>
        <w:autoSpaceDE w:val="0"/>
        <w:autoSpaceDN w:val="0"/>
        <w:adjustRightInd w:val="0"/>
        <w:ind w:left="720" w:hanging="360"/>
        <w:rPr>
          <w:sz w:val="20"/>
          <w:szCs w:val="20"/>
          <w:lang w:eastAsia="en-IN"/>
        </w:rPr>
      </w:pPr>
      <w:r w:rsidRPr="00DD311C">
        <w:rPr>
          <w:sz w:val="20"/>
          <w:szCs w:val="20"/>
          <w:lang w:eastAsia="en-IN"/>
        </w:rPr>
        <w:t xml:space="preserve"> Extensively used User interface controls, which use </w:t>
      </w:r>
      <w:r w:rsidRPr="00DD311C">
        <w:rPr>
          <w:b/>
          <w:sz w:val="20"/>
          <w:szCs w:val="20"/>
          <w:lang w:eastAsia="en-IN"/>
        </w:rPr>
        <w:t>JQuery</w:t>
      </w:r>
      <w:r w:rsidRPr="00DD311C">
        <w:rPr>
          <w:sz w:val="20"/>
          <w:szCs w:val="20"/>
          <w:lang w:eastAsia="en-IN"/>
        </w:rPr>
        <w:t xml:space="preserve"> to validate client side validation. </w:t>
      </w:r>
    </w:p>
    <w:p w14:paraId="20ACC6B2" w14:textId="77777777" w:rsidR="00316685" w:rsidRDefault="00316685" w:rsidP="00316685">
      <w:pPr>
        <w:numPr>
          <w:ilvl w:val="0"/>
          <w:numId w:val="6"/>
        </w:numPr>
        <w:autoSpaceDE w:val="0"/>
        <w:autoSpaceDN w:val="0"/>
        <w:adjustRightInd w:val="0"/>
        <w:ind w:left="720" w:hanging="360"/>
        <w:rPr>
          <w:sz w:val="20"/>
          <w:szCs w:val="20"/>
          <w:lang w:eastAsia="en-IN"/>
        </w:rPr>
      </w:pPr>
      <w:r w:rsidRPr="00DD311C">
        <w:rPr>
          <w:sz w:val="20"/>
          <w:szCs w:val="20"/>
          <w:lang w:eastAsia="en-IN"/>
        </w:rPr>
        <w:t xml:space="preserve"> Implemented Database First EDMX and used Linq to Entities to massage the Data and optimized the Query Expressions. </w:t>
      </w:r>
    </w:p>
    <w:p w14:paraId="1F4F5C3B" w14:textId="77777777" w:rsidR="00C65720" w:rsidRPr="00DD311C" w:rsidRDefault="00C65720" w:rsidP="00316685">
      <w:pPr>
        <w:numPr>
          <w:ilvl w:val="0"/>
          <w:numId w:val="6"/>
        </w:numPr>
        <w:autoSpaceDE w:val="0"/>
        <w:autoSpaceDN w:val="0"/>
        <w:adjustRightInd w:val="0"/>
        <w:ind w:left="720" w:hanging="360"/>
        <w:rPr>
          <w:sz w:val="20"/>
          <w:szCs w:val="20"/>
          <w:lang w:eastAsia="en-IN"/>
        </w:rPr>
      </w:pPr>
      <w:r>
        <w:rPr>
          <w:sz w:val="20"/>
          <w:szCs w:val="20"/>
          <w:lang w:eastAsia="en-IN"/>
        </w:rPr>
        <w:t>Worked on</w:t>
      </w:r>
      <w:r w:rsidRPr="00C65720">
        <w:rPr>
          <w:sz w:val="20"/>
          <w:szCs w:val="20"/>
          <w:lang w:eastAsia="en-IN"/>
        </w:rPr>
        <w:t xml:space="preserve"> promotions of various marketing products &amp; services through optimization of ad position and inventory.</w:t>
      </w:r>
    </w:p>
    <w:p w14:paraId="4291F470" w14:textId="77777777" w:rsidR="00316685" w:rsidRPr="00DD311C" w:rsidRDefault="00316685" w:rsidP="00316685">
      <w:pPr>
        <w:numPr>
          <w:ilvl w:val="0"/>
          <w:numId w:val="6"/>
        </w:numPr>
        <w:autoSpaceDE w:val="0"/>
        <w:autoSpaceDN w:val="0"/>
        <w:adjustRightInd w:val="0"/>
        <w:ind w:left="720" w:hanging="360"/>
        <w:rPr>
          <w:sz w:val="20"/>
          <w:szCs w:val="20"/>
          <w:lang w:eastAsia="en-IN"/>
        </w:rPr>
      </w:pPr>
      <w:r w:rsidRPr="00DD311C">
        <w:rPr>
          <w:sz w:val="20"/>
          <w:szCs w:val="20"/>
          <w:lang w:eastAsia="en-IN"/>
        </w:rPr>
        <w:lastRenderedPageBreak/>
        <w:t xml:space="preserve"> Used </w:t>
      </w:r>
      <w:r w:rsidRPr="00DD311C">
        <w:rPr>
          <w:b/>
          <w:sz w:val="20"/>
          <w:szCs w:val="20"/>
          <w:lang w:eastAsia="en-IN"/>
        </w:rPr>
        <w:t>LINQ to SQL</w:t>
      </w:r>
      <w:r w:rsidRPr="00DD311C">
        <w:rPr>
          <w:sz w:val="20"/>
          <w:szCs w:val="20"/>
          <w:lang w:eastAsia="en-IN"/>
        </w:rPr>
        <w:t xml:space="preserve">, </w:t>
      </w:r>
      <w:r w:rsidRPr="00DD311C">
        <w:rPr>
          <w:b/>
          <w:sz w:val="20"/>
          <w:szCs w:val="20"/>
          <w:lang w:eastAsia="en-IN"/>
        </w:rPr>
        <w:t>LINQ to Entities, LINQ to XML and LINQ to Objects</w:t>
      </w:r>
      <w:r w:rsidRPr="00DD311C">
        <w:rPr>
          <w:sz w:val="20"/>
          <w:szCs w:val="20"/>
          <w:lang w:eastAsia="en-IN"/>
        </w:rPr>
        <w:t xml:space="preserve"> for retrieving the data efficiently. </w:t>
      </w:r>
    </w:p>
    <w:p w14:paraId="745B3E95" w14:textId="77777777" w:rsidR="006F4A03" w:rsidRPr="00DD311C" w:rsidRDefault="00316685" w:rsidP="00316685">
      <w:pPr>
        <w:numPr>
          <w:ilvl w:val="0"/>
          <w:numId w:val="6"/>
        </w:numPr>
        <w:autoSpaceDE w:val="0"/>
        <w:autoSpaceDN w:val="0"/>
        <w:adjustRightInd w:val="0"/>
        <w:ind w:left="720" w:hanging="360"/>
        <w:rPr>
          <w:b/>
          <w:sz w:val="20"/>
          <w:szCs w:val="20"/>
          <w:highlight w:val="white"/>
          <w:lang w:eastAsia="en-IN"/>
        </w:rPr>
      </w:pPr>
      <w:r w:rsidRPr="00DD311C">
        <w:rPr>
          <w:sz w:val="20"/>
          <w:szCs w:val="20"/>
          <w:lang w:eastAsia="en-IN"/>
        </w:rPr>
        <w:t xml:space="preserve"> Created and maintained database objects like complex </w:t>
      </w:r>
      <w:r w:rsidRPr="00DD311C">
        <w:rPr>
          <w:b/>
          <w:sz w:val="20"/>
          <w:szCs w:val="20"/>
          <w:lang w:eastAsia="en-IN"/>
        </w:rPr>
        <w:t xml:space="preserve">Stored Procedures, Triggers, Cursors, and Tables, Views and SQL Joins. </w:t>
      </w:r>
      <w:r w:rsidR="006F4A03" w:rsidRPr="00DD311C">
        <w:rPr>
          <w:b/>
          <w:sz w:val="20"/>
          <w:szCs w:val="20"/>
          <w:highlight w:val="white"/>
          <w:lang w:eastAsia="en-IN"/>
        </w:rPr>
        <w:t xml:space="preserve"> </w:t>
      </w:r>
    </w:p>
    <w:p w14:paraId="6B7CC86C" w14:textId="77777777" w:rsidR="006F4A03" w:rsidRPr="00DD311C" w:rsidRDefault="006F4A03" w:rsidP="006F4A03">
      <w:pPr>
        <w:pStyle w:val="ListParagraph"/>
        <w:numPr>
          <w:ilvl w:val="0"/>
          <w:numId w:val="6"/>
        </w:numPr>
        <w:spacing w:after="0" w:line="240" w:lineRule="auto"/>
        <w:ind w:hanging="360"/>
        <w:jc w:val="both"/>
        <w:rPr>
          <w:rFonts w:ascii="Times New Roman" w:hAnsi="Times New Roman"/>
          <w:sz w:val="20"/>
          <w:szCs w:val="20"/>
        </w:rPr>
      </w:pPr>
      <w:r w:rsidRPr="00DD311C">
        <w:rPr>
          <w:rFonts w:ascii="Times New Roman" w:hAnsi="Times New Roman"/>
          <w:sz w:val="20"/>
          <w:szCs w:val="20"/>
        </w:rPr>
        <w:t xml:space="preserve">Written Queries using </w:t>
      </w:r>
      <w:r w:rsidRPr="00DD311C">
        <w:rPr>
          <w:rFonts w:ascii="Times New Roman" w:hAnsi="Times New Roman"/>
          <w:b/>
          <w:sz w:val="20"/>
          <w:szCs w:val="20"/>
        </w:rPr>
        <w:t>T-SQL Statements</w:t>
      </w:r>
      <w:r w:rsidRPr="00DD311C">
        <w:rPr>
          <w:rFonts w:ascii="Times New Roman" w:hAnsi="Times New Roman"/>
          <w:sz w:val="20"/>
          <w:szCs w:val="20"/>
        </w:rPr>
        <w:t xml:space="preserve">, </w:t>
      </w:r>
      <w:r w:rsidRPr="00DD311C">
        <w:rPr>
          <w:rFonts w:ascii="Times New Roman" w:hAnsi="Times New Roman"/>
          <w:b/>
          <w:sz w:val="20"/>
          <w:szCs w:val="20"/>
        </w:rPr>
        <w:t>Views</w:t>
      </w:r>
      <w:r w:rsidRPr="00DD311C">
        <w:rPr>
          <w:rFonts w:ascii="Times New Roman" w:hAnsi="Times New Roman"/>
          <w:sz w:val="20"/>
          <w:szCs w:val="20"/>
        </w:rPr>
        <w:t xml:space="preserve">, User Defined Functions, </w:t>
      </w:r>
      <w:r w:rsidRPr="00DD311C">
        <w:rPr>
          <w:rFonts w:ascii="Times New Roman" w:hAnsi="Times New Roman"/>
          <w:b/>
          <w:sz w:val="20"/>
          <w:szCs w:val="20"/>
        </w:rPr>
        <w:t>Stored Procedures</w:t>
      </w:r>
      <w:r w:rsidRPr="00DD311C">
        <w:rPr>
          <w:rFonts w:ascii="Times New Roman" w:hAnsi="Times New Roman"/>
          <w:sz w:val="20"/>
          <w:szCs w:val="20"/>
        </w:rPr>
        <w:t xml:space="preserve">, </w:t>
      </w:r>
      <w:r w:rsidRPr="00DD311C">
        <w:rPr>
          <w:rFonts w:ascii="Times New Roman" w:hAnsi="Times New Roman"/>
          <w:b/>
          <w:sz w:val="20"/>
          <w:szCs w:val="20"/>
        </w:rPr>
        <w:t>Triggers</w:t>
      </w:r>
      <w:r w:rsidRPr="00DD311C">
        <w:rPr>
          <w:rFonts w:ascii="Times New Roman" w:hAnsi="Times New Roman"/>
          <w:sz w:val="20"/>
          <w:szCs w:val="20"/>
        </w:rPr>
        <w:t xml:space="preserve"> in </w:t>
      </w:r>
      <w:r w:rsidRPr="00DD311C">
        <w:rPr>
          <w:rFonts w:ascii="Times New Roman" w:hAnsi="Times New Roman"/>
          <w:b/>
          <w:sz w:val="20"/>
          <w:szCs w:val="20"/>
        </w:rPr>
        <w:t>Oracle 11g</w:t>
      </w:r>
      <w:r w:rsidRPr="00DD311C">
        <w:rPr>
          <w:rFonts w:ascii="Times New Roman" w:hAnsi="Times New Roman"/>
          <w:sz w:val="20"/>
          <w:szCs w:val="20"/>
        </w:rPr>
        <w:t xml:space="preserve"> for inserting/Updating/Deleting the data into the relational tables</w:t>
      </w:r>
    </w:p>
    <w:p w14:paraId="2D21BF76" w14:textId="77777777" w:rsidR="006F4A03" w:rsidRPr="00DD311C" w:rsidRDefault="006F4A03" w:rsidP="006F4A03">
      <w:pPr>
        <w:pStyle w:val="ListParagraph"/>
        <w:numPr>
          <w:ilvl w:val="0"/>
          <w:numId w:val="6"/>
        </w:numPr>
        <w:spacing w:after="0" w:line="240" w:lineRule="auto"/>
        <w:ind w:hanging="360"/>
        <w:jc w:val="both"/>
        <w:rPr>
          <w:rFonts w:ascii="Times New Roman" w:hAnsi="Times New Roman"/>
          <w:sz w:val="20"/>
          <w:szCs w:val="20"/>
        </w:rPr>
      </w:pPr>
      <w:r w:rsidRPr="00DD311C">
        <w:rPr>
          <w:rFonts w:ascii="Times New Roman" w:hAnsi="Times New Roman"/>
          <w:sz w:val="20"/>
          <w:szCs w:val="20"/>
        </w:rPr>
        <w:t xml:space="preserve">Responsible for maintaining versions of source code using </w:t>
      </w:r>
      <w:r w:rsidRPr="00DD311C">
        <w:rPr>
          <w:rFonts w:ascii="Times New Roman" w:hAnsi="Times New Roman"/>
          <w:b/>
          <w:sz w:val="20"/>
          <w:szCs w:val="20"/>
        </w:rPr>
        <w:t>Team Foundation Server</w:t>
      </w:r>
      <w:r w:rsidRPr="00DD311C">
        <w:rPr>
          <w:rFonts w:ascii="Times New Roman" w:hAnsi="Times New Roman"/>
          <w:sz w:val="20"/>
          <w:szCs w:val="20"/>
        </w:rPr>
        <w:t xml:space="preserve"> (</w:t>
      </w:r>
      <w:r w:rsidRPr="00DD311C">
        <w:rPr>
          <w:rFonts w:ascii="Times New Roman" w:hAnsi="Times New Roman"/>
          <w:b/>
          <w:sz w:val="20"/>
          <w:szCs w:val="20"/>
        </w:rPr>
        <w:t>TFS</w:t>
      </w:r>
      <w:r w:rsidRPr="00DD311C">
        <w:rPr>
          <w:rFonts w:ascii="Times New Roman" w:hAnsi="Times New Roman"/>
          <w:sz w:val="20"/>
          <w:szCs w:val="20"/>
        </w:rPr>
        <w:t>)</w:t>
      </w:r>
    </w:p>
    <w:p w14:paraId="02BADED3" w14:textId="77777777" w:rsidR="006F4A03" w:rsidRPr="00DD311C" w:rsidRDefault="006F4A03" w:rsidP="006F4A03">
      <w:pPr>
        <w:numPr>
          <w:ilvl w:val="0"/>
          <w:numId w:val="6"/>
        </w:numPr>
        <w:ind w:left="720" w:hanging="360"/>
        <w:jc w:val="both"/>
        <w:rPr>
          <w:rFonts w:eastAsia="Calibri"/>
          <w:sz w:val="20"/>
          <w:szCs w:val="20"/>
        </w:rPr>
      </w:pPr>
      <w:r w:rsidRPr="00DD311C">
        <w:rPr>
          <w:rFonts w:eastAsia="Calibri"/>
          <w:sz w:val="20"/>
          <w:szCs w:val="20"/>
        </w:rPr>
        <w:t xml:space="preserve">Refactored and enhanced an existing </w:t>
      </w:r>
      <w:r w:rsidRPr="00DD311C">
        <w:rPr>
          <w:rFonts w:eastAsia="Calibri"/>
          <w:b/>
          <w:sz w:val="20"/>
          <w:szCs w:val="20"/>
        </w:rPr>
        <w:t>AngularJS</w:t>
      </w:r>
      <w:r w:rsidRPr="00DD311C">
        <w:rPr>
          <w:rFonts w:eastAsia="Calibri"/>
          <w:sz w:val="20"/>
          <w:szCs w:val="20"/>
        </w:rPr>
        <w:t xml:space="preserve"> application to follow strict MVC patterns.</w:t>
      </w:r>
    </w:p>
    <w:p w14:paraId="5602E6AB" w14:textId="77777777" w:rsidR="006F4A03" w:rsidRPr="00DD311C" w:rsidRDefault="006F4A03" w:rsidP="006F4A03">
      <w:pPr>
        <w:pStyle w:val="Achievement"/>
        <w:pBdr>
          <w:left w:val="none" w:sz="0" w:space="0" w:color="auto"/>
        </w:pBdr>
        <w:spacing w:after="0"/>
        <w:jc w:val="both"/>
        <w:rPr>
          <w:sz w:val="20"/>
        </w:rPr>
      </w:pPr>
    </w:p>
    <w:p w14:paraId="485819CC" w14:textId="66821F81" w:rsidR="006F4A03" w:rsidRPr="00DD311C" w:rsidRDefault="006F4A03" w:rsidP="00316685">
      <w:pPr>
        <w:rPr>
          <w:b/>
          <w:sz w:val="20"/>
          <w:szCs w:val="20"/>
          <w:lang w:eastAsia="en-IN"/>
        </w:rPr>
      </w:pPr>
      <w:r w:rsidRPr="00665B54">
        <w:rPr>
          <w:b/>
          <w:sz w:val="20"/>
          <w:szCs w:val="20"/>
        </w:rPr>
        <w:t>Environment:</w:t>
      </w:r>
      <w:r w:rsidR="009229BB">
        <w:rPr>
          <w:rFonts w:eastAsia="Ebrima"/>
          <w:sz w:val="20"/>
          <w:szCs w:val="20"/>
        </w:rPr>
        <w:t xml:space="preserve"> Visual Studio 2013</w:t>
      </w:r>
      <w:r w:rsidR="00316685" w:rsidRPr="00DD311C">
        <w:rPr>
          <w:rFonts w:eastAsia="Ebrima"/>
          <w:sz w:val="20"/>
          <w:szCs w:val="20"/>
        </w:rPr>
        <w:t xml:space="preserve">, ASP.NET 4.5 MVC 5, C#, ASP. NET, Entity Frame Work 6.0, Oracle 11g, SVN, AJAX, LINQ, HTML, CSS, Bootstrap, </w:t>
      </w:r>
      <w:r w:rsidR="00EC4DC5" w:rsidRPr="00EC4DC5">
        <w:rPr>
          <w:rFonts w:eastAsia="Ebrima"/>
          <w:sz w:val="20"/>
          <w:szCs w:val="20"/>
        </w:rPr>
        <w:t>Kendo UI</w:t>
      </w:r>
      <w:r w:rsidR="00EC4DC5">
        <w:rPr>
          <w:rFonts w:eastAsia="Ebrima"/>
          <w:sz w:val="20"/>
          <w:szCs w:val="20"/>
        </w:rPr>
        <w:t xml:space="preserve">, </w:t>
      </w:r>
      <w:r w:rsidR="00316685" w:rsidRPr="00DD311C">
        <w:rPr>
          <w:rFonts w:eastAsia="Ebrima"/>
          <w:sz w:val="20"/>
          <w:szCs w:val="20"/>
        </w:rPr>
        <w:t xml:space="preserve">Azure SQL Database, </w:t>
      </w:r>
      <w:r w:rsidR="00ED08B7" w:rsidRPr="00ED08B7">
        <w:rPr>
          <w:rFonts w:eastAsia="Ebrima"/>
          <w:sz w:val="20"/>
          <w:szCs w:val="20"/>
        </w:rPr>
        <w:t>Silverlight</w:t>
      </w:r>
      <w:r w:rsidR="00ED08B7">
        <w:rPr>
          <w:rFonts w:eastAsia="Ebrima"/>
          <w:sz w:val="20"/>
          <w:szCs w:val="20"/>
        </w:rPr>
        <w:t>,</w:t>
      </w:r>
      <w:r w:rsidR="002A3F5F">
        <w:rPr>
          <w:rFonts w:eastAsia="Ebrima"/>
          <w:sz w:val="20"/>
          <w:szCs w:val="20"/>
        </w:rPr>
        <w:t xml:space="preserve"> </w:t>
      </w:r>
      <w:r w:rsidR="002A3F5F" w:rsidRPr="002A3F5F">
        <w:rPr>
          <w:rFonts w:eastAsia="Ebrima"/>
          <w:sz w:val="20"/>
          <w:szCs w:val="20"/>
        </w:rPr>
        <w:t>ReactJS</w:t>
      </w:r>
      <w:r w:rsidR="002A3F5F">
        <w:rPr>
          <w:rFonts w:eastAsia="Ebrima"/>
          <w:sz w:val="20"/>
          <w:szCs w:val="20"/>
        </w:rPr>
        <w:t xml:space="preserve">, </w:t>
      </w:r>
      <w:r w:rsidR="00ED08B7">
        <w:rPr>
          <w:rFonts w:eastAsia="Ebrima"/>
          <w:sz w:val="20"/>
          <w:szCs w:val="20"/>
        </w:rPr>
        <w:t xml:space="preserve"> </w:t>
      </w:r>
      <w:r w:rsidR="00316685" w:rsidRPr="00DD311C">
        <w:rPr>
          <w:rFonts w:eastAsia="Ebrima"/>
          <w:sz w:val="20"/>
          <w:szCs w:val="20"/>
        </w:rPr>
        <w:t xml:space="preserve">JQuery, </w:t>
      </w:r>
      <w:r w:rsidR="007B69C4">
        <w:rPr>
          <w:rFonts w:eastAsia="Ebrima"/>
          <w:sz w:val="20"/>
          <w:szCs w:val="20"/>
        </w:rPr>
        <w:t xml:space="preserve">XSLT, </w:t>
      </w:r>
      <w:r w:rsidR="00316685" w:rsidRPr="00DD311C">
        <w:rPr>
          <w:rFonts w:eastAsia="Ebrima"/>
          <w:sz w:val="20"/>
          <w:szCs w:val="20"/>
        </w:rPr>
        <w:t>WCF</w:t>
      </w:r>
      <w:r w:rsidRPr="00DD311C">
        <w:rPr>
          <w:sz w:val="20"/>
          <w:szCs w:val="20"/>
          <w:highlight w:val="white"/>
          <w:lang w:eastAsia="en-IN"/>
        </w:rPr>
        <w:t xml:space="preserve">, MS-Visio, LINQ, SQL-Server 2008, Active Directory (LDAP), </w:t>
      </w:r>
      <w:r w:rsidR="00AA640E">
        <w:rPr>
          <w:sz w:val="20"/>
          <w:szCs w:val="20"/>
          <w:highlight w:val="white"/>
          <w:lang w:eastAsia="en-IN"/>
        </w:rPr>
        <w:t>Sharepoint ,</w:t>
      </w:r>
      <w:r w:rsidR="008F57E3" w:rsidRPr="008F57E3">
        <w:rPr>
          <w:sz w:val="20"/>
          <w:szCs w:val="20"/>
        </w:rPr>
        <w:t xml:space="preserve"> </w:t>
      </w:r>
      <w:r w:rsidR="008F57E3">
        <w:rPr>
          <w:sz w:val="20"/>
          <w:szCs w:val="20"/>
        </w:rPr>
        <w:t xml:space="preserve">WinForms, </w:t>
      </w:r>
      <w:r w:rsidRPr="00DD311C">
        <w:rPr>
          <w:sz w:val="20"/>
          <w:szCs w:val="20"/>
          <w:highlight w:val="white"/>
          <w:lang w:eastAsia="en-IN"/>
        </w:rPr>
        <w:t>SSRS, SOA, JavaScript, JQuery, Angu</w:t>
      </w:r>
      <w:r w:rsidR="00665B54">
        <w:rPr>
          <w:sz w:val="20"/>
          <w:szCs w:val="20"/>
          <w:highlight w:val="white"/>
          <w:lang w:eastAsia="en-IN"/>
        </w:rPr>
        <w:t>lar JS, IIS 7.5, MVC 3, K</w:t>
      </w:r>
      <w:r w:rsidRPr="00DD311C">
        <w:rPr>
          <w:sz w:val="20"/>
          <w:szCs w:val="20"/>
          <w:highlight w:val="white"/>
          <w:lang w:eastAsia="en-IN"/>
        </w:rPr>
        <w:t>nockout JS.</w:t>
      </w:r>
    </w:p>
    <w:p w14:paraId="76E27242" w14:textId="77777777" w:rsidR="006F4A03" w:rsidRPr="00DD311C" w:rsidRDefault="006F4A03" w:rsidP="006F4A03">
      <w:pPr>
        <w:pStyle w:val="ListParagraph"/>
        <w:widowControl w:val="0"/>
        <w:suppressAutoHyphens/>
        <w:overflowPunct w:val="0"/>
        <w:autoSpaceDE w:val="0"/>
        <w:spacing w:after="0" w:line="240" w:lineRule="auto"/>
        <w:ind w:left="0"/>
        <w:contextualSpacing w:val="0"/>
        <w:jc w:val="both"/>
        <w:textAlignment w:val="baseline"/>
        <w:rPr>
          <w:rFonts w:ascii="Times New Roman" w:eastAsia="Times New Roman" w:hAnsi="Times New Roman"/>
          <w:sz w:val="20"/>
          <w:szCs w:val="20"/>
          <w:highlight w:val="white"/>
          <w:lang w:eastAsia="en-IN"/>
        </w:rPr>
      </w:pPr>
    </w:p>
    <w:p w14:paraId="6846554C" w14:textId="77777777" w:rsidR="006F4A03" w:rsidRPr="00DD311C" w:rsidRDefault="005A34C6" w:rsidP="006F4A03">
      <w:pPr>
        <w:ind w:left="-180"/>
        <w:jc w:val="both"/>
        <w:rPr>
          <w:b/>
          <w:sz w:val="20"/>
          <w:szCs w:val="20"/>
        </w:rPr>
      </w:pPr>
      <w:r>
        <w:rPr>
          <w:sz w:val="20"/>
          <w:szCs w:val="20"/>
        </w:rPr>
        <w:pict w14:anchorId="4F8E39D4">
          <v:rect id="_x0000_i1026" style="width:0;height:1.5pt" o:hralign="center" o:hrstd="t" o:hr="t" fillcolor="#a0a0a0" stroked="f"/>
        </w:pict>
      </w:r>
    </w:p>
    <w:p w14:paraId="6D43203F" w14:textId="77777777" w:rsidR="009E201F" w:rsidRPr="00DD311C" w:rsidRDefault="009E201F" w:rsidP="007D05EB">
      <w:pPr>
        <w:jc w:val="both"/>
        <w:rPr>
          <w:rStyle w:val="Emphasis"/>
          <w:b/>
          <w:bCs/>
          <w:i w:val="0"/>
          <w:iCs w:val="0"/>
          <w:sz w:val="20"/>
          <w:szCs w:val="20"/>
          <w:shd w:val="clear" w:color="auto" w:fill="FFFFFF"/>
        </w:rPr>
      </w:pPr>
    </w:p>
    <w:p w14:paraId="4338F058" w14:textId="77777777" w:rsidR="005C1955" w:rsidRPr="00DD311C" w:rsidRDefault="008A796A" w:rsidP="007D05EB">
      <w:pPr>
        <w:jc w:val="both"/>
        <w:rPr>
          <w:b/>
          <w:sz w:val="20"/>
          <w:szCs w:val="20"/>
        </w:rPr>
      </w:pPr>
      <w:r w:rsidRPr="00DD311C">
        <w:rPr>
          <w:rFonts w:eastAsia="Calibri"/>
          <w:b/>
          <w:sz w:val="20"/>
          <w:szCs w:val="20"/>
        </w:rPr>
        <w:t>Client:</w:t>
      </w:r>
      <w:r w:rsidR="00C531B8" w:rsidRPr="00DD311C">
        <w:rPr>
          <w:rFonts w:eastAsia="Calibri"/>
          <w:b/>
          <w:sz w:val="20"/>
          <w:szCs w:val="20"/>
        </w:rPr>
        <w:t xml:space="preserve"> </w:t>
      </w:r>
      <w:r w:rsidR="00C531B8" w:rsidRPr="00DD311C">
        <w:rPr>
          <w:rFonts w:eastAsia="Ebrima"/>
          <w:b/>
          <w:sz w:val="20"/>
          <w:szCs w:val="20"/>
        </w:rPr>
        <w:t xml:space="preserve">CNA Insurance, Chicago, IL   </w:t>
      </w:r>
      <w:r w:rsidR="00721541" w:rsidRPr="00DD311C">
        <w:rPr>
          <w:rFonts w:eastAsia="Calibri"/>
          <w:b/>
          <w:sz w:val="20"/>
          <w:szCs w:val="20"/>
        </w:rPr>
        <w:tab/>
      </w:r>
      <w:r w:rsidR="00721541" w:rsidRPr="00DD311C">
        <w:rPr>
          <w:rFonts w:eastAsia="Calibri"/>
          <w:b/>
          <w:sz w:val="20"/>
          <w:szCs w:val="20"/>
        </w:rPr>
        <w:tab/>
      </w:r>
      <w:r w:rsidR="00721541" w:rsidRPr="00DD311C">
        <w:rPr>
          <w:rFonts w:eastAsia="Calibri"/>
          <w:b/>
          <w:sz w:val="20"/>
          <w:szCs w:val="20"/>
        </w:rPr>
        <w:tab/>
      </w:r>
      <w:r w:rsidR="00721541" w:rsidRPr="00DD311C">
        <w:rPr>
          <w:rFonts w:eastAsia="Calibri"/>
          <w:b/>
          <w:sz w:val="20"/>
          <w:szCs w:val="20"/>
        </w:rPr>
        <w:tab/>
      </w:r>
      <w:r w:rsidR="00721541" w:rsidRPr="00DD311C">
        <w:rPr>
          <w:rFonts w:eastAsia="Calibri"/>
          <w:b/>
          <w:sz w:val="20"/>
          <w:szCs w:val="20"/>
        </w:rPr>
        <w:tab/>
      </w:r>
      <w:r w:rsidR="00C531B8" w:rsidRPr="00DD311C">
        <w:rPr>
          <w:rFonts w:eastAsia="Calibri"/>
          <w:b/>
          <w:sz w:val="20"/>
          <w:szCs w:val="20"/>
        </w:rPr>
        <w:t xml:space="preserve">               </w:t>
      </w:r>
      <w:r w:rsidR="00721541" w:rsidRPr="00DD311C">
        <w:rPr>
          <w:rFonts w:eastAsia="Calibri"/>
          <w:b/>
          <w:sz w:val="20"/>
          <w:szCs w:val="20"/>
        </w:rPr>
        <w:tab/>
      </w:r>
      <w:r w:rsidR="00C531B8" w:rsidRPr="00DD311C">
        <w:rPr>
          <w:rFonts w:eastAsia="Ebrima"/>
          <w:b/>
          <w:sz w:val="20"/>
          <w:szCs w:val="20"/>
        </w:rPr>
        <w:t>Aug 2010 – Oct 2012</w:t>
      </w:r>
    </w:p>
    <w:p w14:paraId="7A6949B0" w14:textId="77777777" w:rsidR="005C1955" w:rsidRPr="00DD311C" w:rsidRDefault="00C21327" w:rsidP="005C1955">
      <w:pPr>
        <w:ind w:left="-187" w:firstLine="187"/>
        <w:rPr>
          <w:b/>
          <w:bCs/>
          <w:sz w:val="20"/>
          <w:szCs w:val="20"/>
        </w:rPr>
      </w:pPr>
      <w:r w:rsidRPr="00DD311C">
        <w:rPr>
          <w:b/>
          <w:bCs/>
          <w:sz w:val="20"/>
          <w:szCs w:val="20"/>
        </w:rPr>
        <w:t xml:space="preserve">Role: </w:t>
      </w:r>
      <w:r w:rsidR="005C1955" w:rsidRPr="00DD311C">
        <w:rPr>
          <w:b/>
          <w:bCs/>
          <w:sz w:val="20"/>
          <w:szCs w:val="20"/>
        </w:rPr>
        <w:t xml:space="preserve">.Net Developer                                                                  </w:t>
      </w:r>
      <w:r w:rsidR="005C1955" w:rsidRPr="00DD311C">
        <w:rPr>
          <w:b/>
          <w:bCs/>
          <w:sz w:val="20"/>
          <w:szCs w:val="20"/>
        </w:rPr>
        <w:tab/>
      </w:r>
      <w:r w:rsidR="005C1955" w:rsidRPr="00DD311C">
        <w:rPr>
          <w:b/>
          <w:bCs/>
          <w:sz w:val="20"/>
          <w:szCs w:val="20"/>
        </w:rPr>
        <w:tab/>
        <w:t xml:space="preserve"> </w:t>
      </w:r>
      <w:r w:rsidR="005C1955" w:rsidRPr="00DD311C">
        <w:rPr>
          <w:b/>
          <w:bCs/>
          <w:sz w:val="20"/>
          <w:szCs w:val="20"/>
        </w:rPr>
        <w:tab/>
        <w:t xml:space="preserve">               </w:t>
      </w:r>
    </w:p>
    <w:p w14:paraId="343CF074" w14:textId="77777777" w:rsidR="005C1955" w:rsidRPr="00DD311C" w:rsidRDefault="005C1955" w:rsidP="005C1955">
      <w:pPr>
        <w:shd w:val="clear" w:color="auto" w:fill="FFFFFF"/>
        <w:jc w:val="both"/>
        <w:rPr>
          <w:b/>
          <w:bCs/>
          <w:sz w:val="20"/>
          <w:szCs w:val="20"/>
        </w:rPr>
      </w:pPr>
    </w:p>
    <w:p w14:paraId="20E17460" w14:textId="77777777" w:rsidR="005C1955" w:rsidRPr="00DD311C" w:rsidRDefault="005C1955" w:rsidP="005C1955">
      <w:pPr>
        <w:jc w:val="both"/>
        <w:rPr>
          <w:b/>
          <w:bCs/>
          <w:sz w:val="20"/>
          <w:szCs w:val="20"/>
        </w:rPr>
      </w:pPr>
      <w:r w:rsidRPr="00DD311C">
        <w:rPr>
          <w:b/>
          <w:bCs/>
          <w:sz w:val="20"/>
          <w:szCs w:val="20"/>
        </w:rPr>
        <w:t>Responsibilities:</w:t>
      </w:r>
    </w:p>
    <w:p w14:paraId="043A3F60" w14:textId="77777777" w:rsidR="00F9007D" w:rsidRPr="00DD311C" w:rsidRDefault="00F9007D" w:rsidP="005C1955">
      <w:pPr>
        <w:jc w:val="both"/>
        <w:rPr>
          <w:b/>
          <w:bCs/>
          <w:sz w:val="20"/>
          <w:szCs w:val="20"/>
        </w:rPr>
      </w:pPr>
    </w:p>
    <w:p w14:paraId="499DF7B4" w14:textId="77777777" w:rsidR="00F9007D" w:rsidRPr="00DD311C" w:rsidRDefault="00F9007D" w:rsidP="00316685">
      <w:pPr>
        <w:pStyle w:val="ListParagraph"/>
        <w:numPr>
          <w:ilvl w:val="0"/>
          <w:numId w:val="36"/>
        </w:numPr>
        <w:rPr>
          <w:rFonts w:ascii="Times New Roman" w:hAnsi="Times New Roman"/>
          <w:sz w:val="20"/>
          <w:szCs w:val="20"/>
        </w:rPr>
      </w:pPr>
      <w:r w:rsidRPr="00DD311C">
        <w:rPr>
          <w:rFonts w:ascii="Times New Roman" w:hAnsi="Times New Roman"/>
          <w:sz w:val="20"/>
          <w:szCs w:val="20"/>
        </w:rPr>
        <w:t xml:space="preserve">Mostly worked in </w:t>
      </w:r>
      <w:r w:rsidRPr="00DD311C">
        <w:rPr>
          <w:rFonts w:ascii="Times New Roman" w:hAnsi="Times New Roman"/>
          <w:b/>
          <w:sz w:val="20"/>
          <w:szCs w:val="20"/>
        </w:rPr>
        <w:t>ASP.NET</w:t>
      </w:r>
      <w:r w:rsidRPr="00DD311C">
        <w:rPr>
          <w:rFonts w:ascii="Times New Roman" w:hAnsi="Times New Roman"/>
          <w:sz w:val="20"/>
          <w:szCs w:val="20"/>
        </w:rPr>
        <w:t xml:space="preserve"> with creation of new web pages and modification of existing pages. </w:t>
      </w:r>
    </w:p>
    <w:p w14:paraId="4C348636" w14:textId="77777777" w:rsidR="00F9007D" w:rsidRPr="00DD311C" w:rsidRDefault="00F9007D" w:rsidP="00316685">
      <w:pPr>
        <w:pStyle w:val="ListParagraph"/>
        <w:numPr>
          <w:ilvl w:val="0"/>
          <w:numId w:val="36"/>
        </w:numPr>
        <w:rPr>
          <w:rFonts w:ascii="Times New Roman" w:hAnsi="Times New Roman"/>
          <w:sz w:val="20"/>
          <w:szCs w:val="20"/>
        </w:rPr>
      </w:pPr>
      <w:r w:rsidRPr="00DD311C">
        <w:rPr>
          <w:rFonts w:ascii="Times New Roman" w:hAnsi="Times New Roman"/>
          <w:sz w:val="20"/>
          <w:szCs w:val="20"/>
        </w:rPr>
        <w:t xml:space="preserve">Used data modeling and developed </w:t>
      </w:r>
      <w:r w:rsidRPr="00DD311C">
        <w:rPr>
          <w:rFonts w:ascii="Times New Roman" w:hAnsi="Times New Roman"/>
          <w:b/>
          <w:sz w:val="20"/>
          <w:szCs w:val="20"/>
        </w:rPr>
        <w:t xml:space="preserve">Use Cases, Class Diagrams and Sequence Diagrams </w:t>
      </w:r>
      <w:r w:rsidRPr="00DD311C">
        <w:rPr>
          <w:rFonts w:ascii="Times New Roman" w:hAnsi="Times New Roman"/>
          <w:sz w:val="20"/>
          <w:szCs w:val="20"/>
        </w:rPr>
        <w:t xml:space="preserve">using Enterprise Architect (EA/UML) </w:t>
      </w:r>
    </w:p>
    <w:p w14:paraId="160DACF2" w14:textId="77777777" w:rsidR="00F9007D" w:rsidRPr="00DD311C" w:rsidRDefault="00F9007D" w:rsidP="00316685">
      <w:pPr>
        <w:pStyle w:val="ListParagraph"/>
        <w:numPr>
          <w:ilvl w:val="0"/>
          <w:numId w:val="36"/>
        </w:numPr>
        <w:rPr>
          <w:rFonts w:ascii="Times New Roman" w:hAnsi="Times New Roman"/>
          <w:sz w:val="20"/>
          <w:szCs w:val="20"/>
        </w:rPr>
      </w:pPr>
      <w:r w:rsidRPr="00DD311C">
        <w:rPr>
          <w:rFonts w:ascii="Times New Roman" w:hAnsi="Times New Roman"/>
          <w:sz w:val="20"/>
          <w:szCs w:val="20"/>
        </w:rPr>
        <w:t>Developed ne</w:t>
      </w:r>
      <w:r w:rsidR="008D05C8" w:rsidRPr="00DD311C">
        <w:rPr>
          <w:rFonts w:ascii="Times New Roman" w:hAnsi="Times New Roman"/>
          <w:sz w:val="20"/>
          <w:szCs w:val="20"/>
        </w:rPr>
        <w:t xml:space="preserve">w </w:t>
      </w:r>
      <w:r w:rsidR="008D05C8" w:rsidRPr="00DD311C">
        <w:rPr>
          <w:rFonts w:ascii="Times New Roman" w:hAnsi="Times New Roman"/>
          <w:b/>
          <w:sz w:val="20"/>
          <w:szCs w:val="20"/>
        </w:rPr>
        <w:t>Web Pages, C</w:t>
      </w:r>
      <w:r w:rsidRPr="00DD311C">
        <w:rPr>
          <w:rFonts w:ascii="Times New Roman" w:hAnsi="Times New Roman"/>
          <w:b/>
          <w:sz w:val="20"/>
          <w:szCs w:val="20"/>
        </w:rPr>
        <w:t>ustom User Controls</w:t>
      </w:r>
      <w:r w:rsidRPr="00DD311C">
        <w:rPr>
          <w:rFonts w:ascii="Times New Roman" w:hAnsi="Times New Roman"/>
          <w:sz w:val="20"/>
          <w:szCs w:val="20"/>
        </w:rPr>
        <w:t xml:space="preserve"> for reusability in web portal. Extensive use of master pages. </w:t>
      </w:r>
    </w:p>
    <w:p w14:paraId="25B085E6" w14:textId="77777777" w:rsidR="00F9007D" w:rsidRPr="00DD311C" w:rsidRDefault="00F9007D" w:rsidP="00316685">
      <w:pPr>
        <w:pStyle w:val="ListParagraph"/>
        <w:numPr>
          <w:ilvl w:val="0"/>
          <w:numId w:val="36"/>
        </w:numPr>
        <w:rPr>
          <w:rFonts w:ascii="Times New Roman" w:hAnsi="Times New Roman"/>
          <w:sz w:val="20"/>
          <w:szCs w:val="20"/>
        </w:rPr>
      </w:pPr>
      <w:r w:rsidRPr="00DD311C">
        <w:rPr>
          <w:rFonts w:ascii="Times New Roman" w:hAnsi="Times New Roman"/>
          <w:sz w:val="20"/>
          <w:szCs w:val="20"/>
        </w:rPr>
        <w:t xml:space="preserve">Effectively used </w:t>
      </w:r>
      <w:r w:rsidRPr="00DD311C">
        <w:rPr>
          <w:rFonts w:ascii="Times New Roman" w:hAnsi="Times New Roman"/>
          <w:b/>
          <w:sz w:val="20"/>
          <w:szCs w:val="20"/>
        </w:rPr>
        <w:t>Model-View-Controller</w:t>
      </w:r>
      <w:r w:rsidRPr="00DD311C">
        <w:rPr>
          <w:rFonts w:ascii="Times New Roman" w:hAnsi="Times New Roman"/>
          <w:sz w:val="20"/>
          <w:szCs w:val="20"/>
        </w:rPr>
        <w:t xml:space="preserve"> (ASP.NET MVC) Architectural pattern to decouple Data Access Logic and Business Logic from data presentation and user interaction. </w:t>
      </w:r>
    </w:p>
    <w:p w14:paraId="000D9510" w14:textId="77777777" w:rsidR="00F9007D" w:rsidRDefault="00F9007D" w:rsidP="00316685">
      <w:pPr>
        <w:pStyle w:val="ListParagraph"/>
        <w:numPr>
          <w:ilvl w:val="0"/>
          <w:numId w:val="36"/>
        </w:numPr>
        <w:rPr>
          <w:rFonts w:ascii="Times New Roman" w:hAnsi="Times New Roman"/>
          <w:b/>
          <w:sz w:val="20"/>
          <w:szCs w:val="20"/>
        </w:rPr>
      </w:pPr>
      <w:r w:rsidRPr="00DD311C">
        <w:rPr>
          <w:rFonts w:ascii="Times New Roman" w:hAnsi="Times New Roman"/>
          <w:sz w:val="20"/>
          <w:szCs w:val="20"/>
        </w:rPr>
        <w:t xml:space="preserve">Experienced with deployments, Maintenance   and   troubleshooting applications on </w:t>
      </w:r>
      <w:r w:rsidRPr="00DD311C">
        <w:rPr>
          <w:rFonts w:ascii="Times New Roman" w:hAnsi="Times New Roman"/>
          <w:b/>
          <w:sz w:val="20"/>
          <w:szCs w:val="20"/>
        </w:rPr>
        <w:t xml:space="preserve">Microsoft Cloud </w:t>
      </w:r>
      <w:r w:rsidR="008D05C8" w:rsidRPr="00DD311C">
        <w:rPr>
          <w:rFonts w:ascii="Times New Roman" w:hAnsi="Times New Roman"/>
          <w:b/>
          <w:sz w:val="20"/>
          <w:szCs w:val="20"/>
        </w:rPr>
        <w:t>I</w:t>
      </w:r>
      <w:r w:rsidRPr="00DD311C">
        <w:rPr>
          <w:rFonts w:ascii="Times New Roman" w:hAnsi="Times New Roman"/>
          <w:b/>
          <w:sz w:val="20"/>
          <w:szCs w:val="20"/>
        </w:rPr>
        <w:t>nfrastructure Azure</w:t>
      </w:r>
    </w:p>
    <w:p w14:paraId="241C2563" w14:textId="77777777" w:rsidR="00375AA2" w:rsidRPr="00DD311C" w:rsidRDefault="00375AA2" w:rsidP="00316685">
      <w:pPr>
        <w:pStyle w:val="ListParagraph"/>
        <w:numPr>
          <w:ilvl w:val="0"/>
          <w:numId w:val="36"/>
        </w:numPr>
        <w:rPr>
          <w:rFonts w:ascii="Times New Roman" w:hAnsi="Times New Roman"/>
          <w:b/>
          <w:sz w:val="20"/>
          <w:szCs w:val="20"/>
        </w:rPr>
      </w:pPr>
      <w:r w:rsidRPr="00375AA2">
        <w:rPr>
          <w:rFonts w:ascii="Times New Roman" w:hAnsi="Times New Roman"/>
          <w:sz w:val="20"/>
          <w:szCs w:val="20"/>
        </w:rPr>
        <w:t>Extensively worked on</w:t>
      </w:r>
      <w:r w:rsidRPr="00375AA2">
        <w:rPr>
          <w:rFonts w:ascii="Times New Roman" w:hAnsi="Times New Roman"/>
          <w:b/>
          <w:sz w:val="20"/>
          <w:szCs w:val="20"/>
        </w:rPr>
        <w:t xml:space="preserve"> Microsoft Active Directory Services</w:t>
      </w:r>
    </w:p>
    <w:p w14:paraId="66D2FEA3" w14:textId="77777777" w:rsidR="00F9007D" w:rsidRPr="00DD311C" w:rsidRDefault="00F9007D" w:rsidP="00316685">
      <w:pPr>
        <w:pStyle w:val="ListParagraph"/>
        <w:numPr>
          <w:ilvl w:val="0"/>
          <w:numId w:val="36"/>
        </w:numPr>
        <w:rPr>
          <w:rFonts w:ascii="Times New Roman" w:hAnsi="Times New Roman"/>
          <w:sz w:val="20"/>
          <w:szCs w:val="20"/>
        </w:rPr>
      </w:pPr>
      <w:r w:rsidRPr="00DD311C">
        <w:rPr>
          <w:rFonts w:ascii="Times New Roman" w:hAnsi="Times New Roman"/>
          <w:sz w:val="20"/>
          <w:szCs w:val="20"/>
        </w:rPr>
        <w:t xml:space="preserve">Developed several User Controls and involved in binding the data to the Controls. </w:t>
      </w:r>
    </w:p>
    <w:p w14:paraId="477F991E" w14:textId="77777777" w:rsidR="00F9007D" w:rsidRPr="00DD311C" w:rsidRDefault="00F9007D" w:rsidP="00316685">
      <w:pPr>
        <w:pStyle w:val="ListParagraph"/>
        <w:numPr>
          <w:ilvl w:val="0"/>
          <w:numId w:val="36"/>
        </w:numPr>
        <w:rPr>
          <w:rFonts w:ascii="Times New Roman" w:hAnsi="Times New Roman"/>
          <w:sz w:val="20"/>
          <w:szCs w:val="20"/>
        </w:rPr>
      </w:pPr>
      <w:r w:rsidRPr="00DD311C">
        <w:rPr>
          <w:rFonts w:ascii="Times New Roman" w:hAnsi="Times New Roman"/>
          <w:sz w:val="20"/>
          <w:szCs w:val="20"/>
        </w:rPr>
        <w:t xml:space="preserve">Wrote complex </w:t>
      </w:r>
      <w:r w:rsidRPr="00DD311C">
        <w:rPr>
          <w:rFonts w:ascii="Times New Roman" w:hAnsi="Times New Roman"/>
          <w:b/>
          <w:sz w:val="20"/>
          <w:szCs w:val="20"/>
        </w:rPr>
        <w:t>Oracle, SQL queries, views, stored procedures and functions</w:t>
      </w:r>
      <w:r w:rsidRPr="00DD311C">
        <w:rPr>
          <w:rFonts w:ascii="Times New Roman" w:hAnsi="Times New Roman"/>
          <w:sz w:val="20"/>
          <w:szCs w:val="20"/>
        </w:rPr>
        <w:t xml:space="preserve">. </w:t>
      </w:r>
    </w:p>
    <w:p w14:paraId="0521EEF1" w14:textId="77777777" w:rsidR="00F9007D" w:rsidRDefault="00F9007D" w:rsidP="00665B54">
      <w:pPr>
        <w:pStyle w:val="ListParagraph"/>
        <w:numPr>
          <w:ilvl w:val="0"/>
          <w:numId w:val="36"/>
        </w:numPr>
        <w:rPr>
          <w:rFonts w:ascii="Times New Roman" w:hAnsi="Times New Roman"/>
          <w:sz w:val="20"/>
          <w:szCs w:val="20"/>
        </w:rPr>
      </w:pPr>
      <w:r w:rsidRPr="00DD311C">
        <w:rPr>
          <w:rFonts w:ascii="Times New Roman" w:hAnsi="Times New Roman"/>
          <w:sz w:val="20"/>
          <w:szCs w:val="20"/>
        </w:rPr>
        <w:t xml:space="preserve">Developed reusable and optimized .NET components using </w:t>
      </w:r>
      <w:r w:rsidRPr="00DD311C">
        <w:rPr>
          <w:rFonts w:ascii="Times New Roman" w:hAnsi="Times New Roman"/>
          <w:b/>
          <w:sz w:val="20"/>
          <w:szCs w:val="20"/>
        </w:rPr>
        <w:t>Visual C#.NET.</w:t>
      </w:r>
      <w:r w:rsidRPr="00DD311C">
        <w:rPr>
          <w:rFonts w:ascii="Times New Roman" w:hAnsi="Times New Roman"/>
          <w:sz w:val="20"/>
          <w:szCs w:val="20"/>
        </w:rPr>
        <w:t xml:space="preserve"> </w:t>
      </w:r>
      <w:r w:rsidRPr="00665B54">
        <w:rPr>
          <w:rFonts w:ascii="Times New Roman" w:hAnsi="Times New Roman"/>
          <w:sz w:val="20"/>
          <w:szCs w:val="20"/>
        </w:rPr>
        <w:t xml:space="preserve"> </w:t>
      </w:r>
    </w:p>
    <w:p w14:paraId="01D83B44" w14:textId="77777777" w:rsidR="00ED08B7" w:rsidRPr="00665B54" w:rsidRDefault="00ED08B7" w:rsidP="00665B54">
      <w:pPr>
        <w:pStyle w:val="ListParagraph"/>
        <w:numPr>
          <w:ilvl w:val="0"/>
          <w:numId w:val="36"/>
        </w:numPr>
        <w:rPr>
          <w:rFonts w:ascii="Times New Roman" w:hAnsi="Times New Roman"/>
          <w:sz w:val="20"/>
          <w:szCs w:val="20"/>
        </w:rPr>
      </w:pPr>
      <w:r w:rsidRPr="00ED08B7">
        <w:rPr>
          <w:rFonts w:ascii="Times New Roman" w:hAnsi="Times New Roman"/>
          <w:sz w:val="20"/>
          <w:szCs w:val="20"/>
        </w:rPr>
        <w:t xml:space="preserve">Created </w:t>
      </w:r>
      <w:r w:rsidRPr="00ED08B7">
        <w:rPr>
          <w:rFonts w:ascii="Times New Roman" w:hAnsi="Times New Roman"/>
          <w:b/>
          <w:sz w:val="20"/>
          <w:szCs w:val="20"/>
        </w:rPr>
        <w:t>Silverlight</w:t>
      </w:r>
      <w:r w:rsidRPr="00ED08B7">
        <w:rPr>
          <w:rFonts w:ascii="Times New Roman" w:hAnsi="Times New Roman"/>
          <w:sz w:val="20"/>
          <w:szCs w:val="20"/>
        </w:rPr>
        <w:t xml:space="preserve"> applications for interactive, Web-based data visualization using XAML in Visual Studio 2008</w:t>
      </w:r>
    </w:p>
    <w:p w14:paraId="5F665D84" w14:textId="77777777" w:rsidR="00665B54" w:rsidRDefault="00A93269" w:rsidP="00665B54">
      <w:pPr>
        <w:pStyle w:val="ListParagraph"/>
        <w:numPr>
          <w:ilvl w:val="0"/>
          <w:numId w:val="36"/>
        </w:numPr>
        <w:rPr>
          <w:rFonts w:ascii="Times New Roman" w:hAnsi="Times New Roman"/>
          <w:sz w:val="20"/>
          <w:szCs w:val="20"/>
        </w:rPr>
      </w:pPr>
      <w:r>
        <w:rPr>
          <w:rFonts w:ascii="Times New Roman" w:hAnsi="Times New Roman"/>
          <w:sz w:val="20"/>
          <w:szCs w:val="20"/>
        </w:rPr>
        <w:t xml:space="preserve">Worked on </w:t>
      </w:r>
      <w:r w:rsidRPr="00A93269">
        <w:rPr>
          <w:rFonts w:ascii="Times New Roman" w:hAnsi="Times New Roman"/>
          <w:sz w:val="20"/>
          <w:szCs w:val="20"/>
        </w:rPr>
        <w:t>Portal application utilizing</w:t>
      </w:r>
      <w:r w:rsidR="00F13D8E">
        <w:rPr>
          <w:rFonts w:ascii="Times New Roman" w:hAnsi="Times New Roman"/>
          <w:sz w:val="20"/>
          <w:szCs w:val="20"/>
        </w:rPr>
        <w:t xml:space="preserve"> </w:t>
      </w:r>
      <w:r w:rsidRPr="00F13D8E">
        <w:rPr>
          <w:rFonts w:ascii="Times New Roman" w:hAnsi="Times New Roman"/>
          <w:b/>
          <w:sz w:val="20"/>
          <w:szCs w:val="20"/>
        </w:rPr>
        <w:t>Windows Communication Foundation</w:t>
      </w:r>
      <w:r>
        <w:rPr>
          <w:rFonts w:ascii="Times New Roman" w:hAnsi="Times New Roman"/>
          <w:sz w:val="20"/>
          <w:szCs w:val="20"/>
        </w:rPr>
        <w:t xml:space="preserve"> </w:t>
      </w:r>
      <w:r w:rsidRPr="00A93269">
        <w:rPr>
          <w:rFonts w:ascii="Times New Roman" w:hAnsi="Times New Roman"/>
          <w:sz w:val="20"/>
          <w:szCs w:val="20"/>
        </w:rPr>
        <w:t>(WCF)</w:t>
      </w:r>
    </w:p>
    <w:p w14:paraId="751E8B89" w14:textId="77777777" w:rsidR="00F9007D" w:rsidRPr="00665B54" w:rsidRDefault="00F9007D" w:rsidP="00665B54">
      <w:pPr>
        <w:pStyle w:val="ListParagraph"/>
        <w:numPr>
          <w:ilvl w:val="0"/>
          <w:numId w:val="36"/>
        </w:numPr>
        <w:rPr>
          <w:rFonts w:ascii="Times New Roman" w:hAnsi="Times New Roman"/>
          <w:sz w:val="20"/>
          <w:szCs w:val="20"/>
        </w:rPr>
      </w:pPr>
      <w:r w:rsidRPr="00665B54">
        <w:rPr>
          <w:rFonts w:ascii="Times New Roman" w:hAnsi="Times New Roman"/>
          <w:sz w:val="20"/>
          <w:szCs w:val="20"/>
        </w:rPr>
        <w:t xml:space="preserve">Responsible for developing windows services and involved in multithreading for batch processing of documents. </w:t>
      </w:r>
    </w:p>
    <w:p w14:paraId="2FDBFDE8" w14:textId="77777777" w:rsidR="00F9007D" w:rsidRPr="00DD311C" w:rsidRDefault="00F9007D" w:rsidP="00316685">
      <w:pPr>
        <w:pStyle w:val="ListParagraph"/>
        <w:numPr>
          <w:ilvl w:val="0"/>
          <w:numId w:val="36"/>
        </w:numPr>
        <w:rPr>
          <w:rFonts w:ascii="Times New Roman" w:hAnsi="Times New Roman"/>
          <w:sz w:val="20"/>
          <w:szCs w:val="20"/>
        </w:rPr>
      </w:pPr>
      <w:r w:rsidRPr="00DD311C">
        <w:rPr>
          <w:rFonts w:ascii="Times New Roman" w:hAnsi="Times New Roman"/>
          <w:sz w:val="20"/>
          <w:szCs w:val="20"/>
        </w:rPr>
        <w:t xml:space="preserve">Created custom Web parts, which consume Web Services. </w:t>
      </w:r>
    </w:p>
    <w:p w14:paraId="25A87FEE" w14:textId="77777777" w:rsidR="00F9007D" w:rsidRPr="00DD311C" w:rsidRDefault="00F9007D" w:rsidP="00316685">
      <w:pPr>
        <w:pStyle w:val="ListParagraph"/>
        <w:numPr>
          <w:ilvl w:val="0"/>
          <w:numId w:val="36"/>
        </w:numPr>
        <w:rPr>
          <w:rFonts w:ascii="Times New Roman" w:hAnsi="Times New Roman"/>
          <w:sz w:val="20"/>
          <w:szCs w:val="20"/>
        </w:rPr>
      </w:pPr>
      <w:r w:rsidRPr="00DD311C">
        <w:rPr>
          <w:rFonts w:ascii="Times New Roman" w:hAnsi="Times New Roman"/>
          <w:sz w:val="20"/>
          <w:szCs w:val="20"/>
        </w:rPr>
        <w:t xml:space="preserve">Used </w:t>
      </w:r>
      <w:r w:rsidRPr="00DD311C">
        <w:rPr>
          <w:rFonts w:ascii="Times New Roman" w:hAnsi="Times New Roman"/>
          <w:b/>
          <w:sz w:val="20"/>
          <w:szCs w:val="20"/>
        </w:rPr>
        <w:t>JavaScript and jQuery</w:t>
      </w:r>
      <w:r w:rsidRPr="00DD311C">
        <w:rPr>
          <w:rFonts w:ascii="Times New Roman" w:hAnsi="Times New Roman"/>
          <w:sz w:val="20"/>
          <w:szCs w:val="20"/>
        </w:rPr>
        <w:t xml:space="preserve"> for client side validation of controls, wrote custom JavaScript functions where necessary. </w:t>
      </w:r>
    </w:p>
    <w:p w14:paraId="4C408E59" w14:textId="77777777" w:rsidR="00F9007D" w:rsidRPr="00DD311C" w:rsidRDefault="00F9007D" w:rsidP="00316685">
      <w:pPr>
        <w:pStyle w:val="ListParagraph"/>
        <w:numPr>
          <w:ilvl w:val="0"/>
          <w:numId w:val="36"/>
        </w:numPr>
        <w:rPr>
          <w:rFonts w:ascii="Times New Roman" w:hAnsi="Times New Roman"/>
          <w:sz w:val="20"/>
          <w:szCs w:val="20"/>
        </w:rPr>
      </w:pPr>
      <w:r w:rsidRPr="00DD311C">
        <w:rPr>
          <w:rFonts w:ascii="Times New Roman" w:hAnsi="Times New Roman"/>
          <w:sz w:val="20"/>
          <w:szCs w:val="20"/>
        </w:rPr>
        <w:t xml:space="preserve">Involved in developing the UI pages using </w:t>
      </w:r>
      <w:r w:rsidRPr="00DD311C">
        <w:rPr>
          <w:rFonts w:ascii="Times New Roman" w:hAnsi="Times New Roman"/>
          <w:b/>
          <w:sz w:val="20"/>
          <w:szCs w:val="20"/>
        </w:rPr>
        <w:t>HTML5, CSS, JavaScript, JSON, JQuery, Angular JS and Ajax</w:t>
      </w:r>
      <w:r w:rsidRPr="00DD311C">
        <w:rPr>
          <w:rFonts w:ascii="Times New Roman" w:hAnsi="Times New Roman"/>
          <w:sz w:val="20"/>
          <w:szCs w:val="20"/>
        </w:rPr>
        <w:t xml:space="preserve">. </w:t>
      </w:r>
    </w:p>
    <w:p w14:paraId="63A1D1B5" w14:textId="77777777" w:rsidR="00F9007D" w:rsidRPr="00DD311C" w:rsidRDefault="00F9007D" w:rsidP="00316685">
      <w:pPr>
        <w:pStyle w:val="ListParagraph"/>
        <w:numPr>
          <w:ilvl w:val="0"/>
          <w:numId w:val="36"/>
        </w:numPr>
        <w:rPr>
          <w:rFonts w:ascii="Times New Roman" w:hAnsi="Times New Roman"/>
          <w:sz w:val="20"/>
          <w:szCs w:val="20"/>
        </w:rPr>
      </w:pPr>
      <w:r w:rsidRPr="00DD311C">
        <w:rPr>
          <w:rFonts w:ascii="Times New Roman" w:hAnsi="Times New Roman"/>
          <w:sz w:val="20"/>
          <w:szCs w:val="20"/>
        </w:rPr>
        <w:t xml:space="preserve">Used </w:t>
      </w:r>
      <w:r w:rsidRPr="00DD311C">
        <w:rPr>
          <w:rFonts w:ascii="Times New Roman" w:hAnsi="Times New Roman"/>
          <w:b/>
          <w:sz w:val="20"/>
          <w:szCs w:val="20"/>
        </w:rPr>
        <w:t>Cascading Style Sheets (CSS)</w:t>
      </w:r>
      <w:r w:rsidRPr="00DD311C">
        <w:rPr>
          <w:rFonts w:ascii="Times New Roman" w:hAnsi="Times New Roman"/>
          <w:sz w:val="20"/>
          <w:szCs w:val="20"/>
        </w:rPr>
        <w:t xml:space="preserve"> for consistent look and feel across Web pages. </w:t>
      </w:r>
    </w:p>
    <w:p w14:paraId="51F703BD" w14:textId="77777777" w:rsidR="00F9007D" w:rsidRPr="00DD311C" w:rsidRDefault="00F9007D" w:rsidP="00316685">
      <w:pPr>
        <w:pStyle w:val="ListParagraph"/>
        <w:numPr>
          <w:ilvl w:val="0"/>
          <w:numId w:val="36"/>
        </w:numPr>
        <w:rPr>
          <w:rFonts w:ascii="Times New Roman" w:hAnsi="Times New Roman"/>
          <w:sz w:val="20"/>
          <w:szCs w:val="20"/>
        </w:rPr>
      </w:pPr>
      <w:r w:rsidRPr="00DD311C">
        <w:rPr>
          <w:rFonts w:ascii="Times New Roman" w:hAnsi="Times New Roman"/>
          <w:sz w:val="20"/>
          <w:szCs w:val="20"/>
        </w:rPr>
        <w:t xml:space="preserve">Used AJAX for partial rendering of pages and preventing full post back. </w:t>
      </w:r>
    </w:p>
    <w:p w14:paraId="0C575496" w14:textId="77777777" w:rsidR="00316685" w:rsidRPr="00DD311C" w:rsidRDefault="00F9007D" w:rsidP="00316685">
      <w:pPr>
        <w:pStyle w:val="ListParagraph"/>
        <w:numPr>
          <w:ilvl w:val="0"/>
          <w:numId w:val="36"/>
        </w:numPr>
        <w:rPr>
          <w:rFonts w:ascii="Times New Roman" w:hAnsi="Times New Roman"/>
          <w:sz w:val="20"/>
          <w:szCs w:val="20"/>
        </w:rPr>
      </w:pPr>
      <w:r w:rsidRPr="00DD311C">
        <w:rPr>
          <w:rFonts w:ascii="Times New Roman" w:hAnsi="Times New Roman"/>
          <w:sz w:val="20"/>
          <w:szCs w:val="20"/>
        </w:rPr>
        <w:t xml:space="preserve">Developed and consumed </w:t>
      </w:r>
      <w:r w:rsidRPr="00DD311C">
        <w:rPr>
          <w:rFonts w:ascii="Times New Roman" w:hAnsi="Times New Roman"/>
          <w:b/>
          <w:sz w:val="20"/>
          <w:szCs w:val="20"/>
        </w:rPr>
        <w:t>ASP.NET</w:t>
      </w:r>
      <w:r w:rsidRPr="00DD311C">
        <w:rPr>
          <w:rFonts w:ascii="Times New Roman" w:hAnsi="Times New Roman"/>
          <w:sz w:val="20"/>
          <w:szCs w:val="20"/>
        </w:rPr>
        <w:t xml:space="preserve"> web services and </w:t>
      </w:r>
      <w:r w:rsidRPr="00DD311C">
        <w:rPr>
          <w:rFonts w:ascii="Times New Roman" w:hAnsi="Times New Roman"/>
          <w:b/>
          <w:sz w:val="20"/>
          <w:szCs w:val="20"/>
        </w:rPr>
        <w:t>WCF Services</w:t>
      </w:r>
      <w:r w:rsidRPr="00DD311C">
        <w:rPr>
          <w:rFonts w:ascii="Times New Roman" w:hAnsi="Times New Roman"/>
          <w:sz w:val="20"/>
          <w:szCs w:val="20"/>
        </w:rPr>
        <w:t xml:space="preserve"> (ASP.NET 4.0) to achieve </w:t>
      </w:r>
      <w:r w:rsidRPr="00DD311C">
        <w:rPr>
          <w:rFonts w:ascii="Times New Roman" w:hAnsi="Times New Roman"/>
          <w:b/>
          <w:sz w:val="20"/>
          <w:szCs w:val="20"/>
        </w:rPr>
        <w:t>Service Oriented Architecture (SOA)</w:t>
      </w:r>
      <w:r w:rsidRPr="00DD311C">
        <w:rPr>
          <w:rFonts w:ascii="Times New Roman" w:hAnsi="Times New Roman"/>
          <w:sz w:val="20"/>
          <w:szCs w:val="20"/>
        </w:rPr>
        <w:t xml:space="preserve"> and communication between heterogeneous applications. </w:t>
      </w:r>
    </w:p>
    <w:p w14:paraId="0D54B9B0" w14:textId="77777777" w:rsidR="00316685" w:rsidRPr="00DD311C" w:rsidRDefault="00F9007D" w:rsidP="00316685">
      <w:pPr>
        <w:pStyle w:val="ListParagraph"/>
        <w:numPr>
          <w:ilvl w:val="0"/>
          <w:numId w:val="36"/>
        </w:numPr>
        <w:rPr>
          <w:rFonts w:ascii="Times New Roman" w:hAnsi="Times New Roman"/>
          <w:sz w:val="20"/>
          <w:szCs w:val="20"/>
        </w:rPr>
      </w:pPr>
      <w:r w:rsidRPr="00DD311C">
        <w:rPr>
          <w:rFonts w:ascii="Times New Roman" w:hAnsi="Times New Roman"/>
          <w:sz w:val="20"/>
          <w:szCs w:val="20"/>
        </w:rPr>
        <w:t xml:space="preserve"> Used </w:t>
      </w:r>
      <w:r w:rsidRPr="00DD311C">
        <w:rPr>
          <w:rFonts w:ascii="Times New Roman" w:hAnsi="Times New Roman"/>
          <w:b/>
          <w:sz w:val="20"/>
          <w:szCs w:val="20"/>
        </w:rPr>
        <w:t>(Windows Presentation Foundation) WPF</w:t>
      </w:r>
      <w:r w:rsidRPr="00DD311C">
        <w:rPr>
          <w:rFonts w:ascii="Times New Roman" w:hAnsi="Times New Roman"/>
          <w:sz w:val="20"/>
          <w:szCs w:val="20"/>
        </w:rPr>
        <w:t xml:space="preserve"> to build application for privileged users. </w:t>
      </w:r>
    </w:p>
    <w:p w14:paraId="06645B73" w14:textId="77777777" w:rsidR="00316685" w:rsidRPr="00DD311C" w:rsidRDefault="00F9007D" w:rsidP="00F9007D">
      <w:pPr>
        <w:pStyle w:val="ListParagraph"/>
        <w:numPr>
          <w:ilvl w:val="0"/>
          <w:numId w:val="36"/>
        </w:numPr>
        <w:jc w:val="both"/>
        <w:rPr>
          <w:rFonts w:ascii="Times New Roman" w:hAnsi="Times New Roman"/>
          <w:sz w:val="20"/>
          <w:szCs w:val="20"/>
        </w:rPr>
      </w:pPr>
      <w:r w:rsidRPr="00DD311C">
        <w:rPr>
          <w:rFonts w:ascii="Times New Roman" w:hAnsi="Times New Roman"/>
          <w:sz w:val="20"/>
          <w:szCs w:val="20"/>
        </w:rPr>
        <w:t xml:space="preserve"> Involved in database design, normalization, inde</w:t>
      </w:r>
      <w:r w:rsidR="00316685" w:rsidRPr="00DD311C">
        <w:rPr>
          <w:rFonts w:ascii="Times New Roman" w:hAnsi="Times New Roman"/>
          <w:sz w:val="20"/>
          <w:szCs w:val="20"/>
        </w:rPr>
        <w:t xml:space="preserve">xing in </w:t>
      </w:r>
      <w:r w:rsidR="00316685" w:rsidRPr="00DD311C">
        <w:rPr>
          <w:rFonts w:ascii="Times New Roman" w:hAnsi="Times New Roman"/>
          <w:b/>
          <w:sz w:val="20"/>
          <w:szCs w:val="20"/>
        </w:rPr>
        <w:t>SQL Server 2012 (T-SQL)</w:t>
      </w:r>
    </w:p>
    <w:p w14:paraId="5314FB54" w14:textId="77777777" w:rsidR="00316685" w:rsidRPr="00DD311C" w:rsidRDefault="00F9007D" w:rsidP="00F9007D">
      <w:pPr>
        <w:pStyle w:val="ListParagraph"/>
        <w:numPr>
          <w:ilvl w:val="0"/>
          <w:numId w:val="36"/>
        </w:numPr>
        <w:jc w:val="both"/>
        <w:rPr>
          <w:rFonts w:ascii="Times New Roman" w:hAnsi="Times New Roman"/>
          <w:sz w:val="20"/>
          <w:szCs w:val="20"/>
        </w:rPr>
      </w:pPr>
      <w:r w:rsidRPr="00DD311C">
        <w:rPr>
          <w:rFonts w:ascii="Times New Roman" w:hAnsi="Times New Roman"/>
          <w:sz w:val="20"/>
          <w:szCs w:val="20"/>
        </w:rPr>
        <w:t xml:space="preserve"> Involved in writing SQL queries and query optimization for improving performance. </w:t>
      </w:r>
    </w:p>
    <w:p w14:paraId="66FABA54" w14:textId="77777777" w:rsidR="005C1955" w:rsidRPr="00DD311C" w:rsidRDefault="00F9007D" w:rsidP="00F9007D">
      <w:pPr>
        <w:pStyle w:val="ListParagraph"/>
        <w:numPr>
          <w:ilvl w:val="0"/>
          <w:numId w:val="36"/>
        </w:numPr>
        <w:jc w:val="both"/>
        <w:rPr>
          <w:rFonts w:ascii="Times New Roman" w:hAnsi="Times New Roman"/>
          <w:sz w:val="20"/>
          <w:szCs w:val="20"/>
        </w:rPr>
      </w:pPr>
      <w:r w:rsidRPr="00DD311C">
        <w:rPr>
          <w:rFonts w:ascii="Times New Roman" w:hAnsi="Times New Roman"/>
          <w:sz w:val="20"/>
          <w:szCs w:val="20"/>
        </w:rPr>
        <w:t xml:space="preserve">Used Agile Methodologies for regular adaption to changing requirements and continuous delivery of useful and working software. </w:t>
      </w:r>
    </w:p>
    <w:p w14:paraId="3BCB092C" w14:textId="77777777" w:rsidR="005C1955" w:rsidRPr="00DD311C" w:rsidRDefault="005C1955" w:rsidP="00316685">
      <w:pPr>
        <w:rPr>
          <w:b/>
          <w:sz w:val="20"/>
          <w:szCs w:val="20"/>
        </w:rPr>
      </w:pPr>
      <w:r w:rsidRPr="00DD311C">
        <w:rPr>
          <w:b/>
          <w:sz w:val="20"/>
          <w:szCs w:val="20"/>
        </w:rPr>
        <w:t xml:space="preserve">Environment: </w:t>
      </w:r>
      <w:r w:rsidR="00316685" w:rsidRPr="00DD311C">
        <w:rPr>
          <w:sz w:val="20"/>
          <w:szCs w:val="20"/>
        </w:rPr>
        <w:t>C#.Net, VB.NET, ASP.NET, ASP.NET MVC, Oracle 10g/11g, Web Services, ADO.NET, MSSQL Server 2012, SQL Server, SSRS, SSAS, Web Services, Angular Js, WCF, IIS, LINQ, Team Foundation Server, WPF, CSS, JavaScript, jQuery, Agile Development, Silverlight.</w:t>
      </w:r>
      <w:r w:rsidR="00316685" w:rsidRPr="00DD311C">
        <w:rPr>
          <w:sz w:val="20"/>
          <w:szCs w:val="20"/>
        </w:rPr>
        <w:cr/>
      </w:r>
    </w:p>
    <w:p w14:paraId="772BC2F5" w14:textId="77777777" w:rsidR="005C1955" w:rsidRPr="00DD311C" w:rsidRDefault="005A34C6" w:rsidP="005C1955">
      <w:pPr>
        <w:jc w:val="both"/>
        <w:rPr>
          <w:b/>
          <w:bCs/>
          <w:sz w:val="20"/>
          <w:szCs w:val="20"/>
          <w:u w:val="single"/>
        </w:rPr>
      </w:pPr>
      <w:r>
        <w:rPr>
          <w:sz w:val="20"/>
          <w:szCs w:val="20"/>
        </w:rPr>
        <w:pict w14:anchorId="1E4D4D7D">
          <v:rect id="_x0000_i1027" style="width:0;height:1.5pt" o:hralign="center" o:hrstd="t" o:hr="t" fillcolor="#a0a0a0" stroked="f"/>
        </w:pict>
      </w:r>
    </w:p>
    <w:p w14:paraId="64E3395F" w14:textId="77777777" w:rsidR="005C1955" w:rsidRPr="00DD311C" w:rsidRDefault="005C1955" w:rsidP="005C1955">
      <w:pPr>
        <w:jc w:val="both"/>
        <w:rPr>
          <w:b/>
          <w:bCs/>
          <w:sz w:val="20"/>
          <w:szCs w:val="20"/>
          <w:u w:val="single"/>
        </w:rPr>
      </w:pPr>
    </w:p>
    <w:p w14:paraId="7C1CE1D3" w14:textId="77777777" w:rsidR="00842E91" w:rsidRPr="00DD311C" w:rsidRDefault="00C531B8" w:rsidP="00842E91">
      <w:pPr>
        <w:pStyle w:val="Company"/>
        <w:rPr>
          <w:rFonts w:ascii="Times New Roman" w:hAnsi="Times New Roman" w:cs="Times New Roman"/>
          <w:b w:val="0"/>
          <w:color w:val="auto"/>
          <w:sz w:val="20"/>
          <w:szCs w:val="20"/>
        </w:rPr>
      </w:pPr>
      <w:r w:rsidRPr="00DD311C">
        <w:rPr>
          <w:rFonts w:ascii="Times New Roman" w:hAnsi="Times New Roman" w:cs="Times New Roman"/>
          <w:color w:val="auto"/>
          <w:sz w:val="20"/>
          <w:szCs w:val="20"/>
        </w:rPr>
        <w:t xml:space="preserve">Client: One Shield Inc Marlborough, MA                                </w:t>
      </w:r>
      <w:r w:rsidR="00842E91" w:rsidRPr="00DD311C">
        <w:rPr>
          <w:rFonts w:ascii="Times New Roman" w:hAnsi="Times New Roman" w:cs="Times New Roman"/>
          <w:color w:val="auto"/>
          <w:sz w:val="20"/>
          <w:szCs w:val="20"/>
        </w:rPr>
        <w:tab/>
      </w:r>
      <w:r w:rsidRPr="00DD311C">
        <w:rPr>
          <w:rFonts w:ascii="Times New Roman" w:hAnsi="Times New Roman" w:cs="Times New Roman"/>
          <w:color w:val="auto"/>
          <w:sz w:val="20"/>
          <w:szCs w:val="20"/>
        </w:rPr>
        <w:t>July 2009 -Aug 2010</w:t>
      </w:r>
    </w:p>
    <w:p w14:paraId="7B106691" w14:textId="77777777" w:rsidR="00842E91" w:rsidRPr="00DD311C" w:rsidRDefault="00842E91" w:rsidP="00842E91">
      <w:pPr>
        <w:pStyle w:val="JobTitle1"/>
        <w:rPr>
          <w:rFonts w:ascii="Times New Roman" w:hAnsi="Times New Roman" w:cs="Times New Roman"/>
          <w:sz w:val="20"/>
          <w:szCs w:val="20"/>
        </w:rPr>
      </w:pPr>
      <w:r w:rsidRPr="00DD311C">
        <w:rPr>
          <w:rFonts w:ascii="Times New Roman" w:hAnsi="Times New Roman" w:cs="Times New Roman"/>
          <w:b/>
          <w:sz w:val="20"/>
          <w:szCs w:val="20"/>
          <w:shd w:val="clear" w:color="auto" w:fill="FFFFFF"/>
        </w:rPr>
        <w:t xml:space="preserve">Role: </w:t>
      </w:r>
      <w:r w:rsidRPr="00DD311C">
        <w:rPr>
          <w:rFonts w:ascii="Times New Roman" w:hAnsi="Times New Roman" w:cs="Times New Roman"/>
          <w:b/>
          <w:sz w:val="20"/>
          <w:szCs w:val="20"/>
        </w:rPr>
        <w:t>C# .NET Developer</w:t>
      </w:r>
    </w:p>
    <w:p w14:paraId="3F3BBFE3" w14:textId="77777777" w:rsidR="00842E91" w:rsidRPr="00DD311C" w:rsidRDefault="00842E91" w:rsidP="00842E91">
      <w:pPr>
        <w:pStyle w:val="JobTitle1"/>
        <w:rPr>
          <w:rFonts w:ascii="Times New Roman" w:hAnsi="Times New Roman" w:cs="Times New Roman"/>
          <w:sz w:val="20"/>
          <w:szCs w:val="20"/>
        </w:rPr>
      </w:pPr>
    </w:p>
    <w:p w14:paraId="723D4100" w14:textId="77777777" w:rsidR="00842E91" w:rsidRPr="00DD311C" w:rsidRDefault="00842E91" w:rsidP="00842E91">
      <w:pPr>
        <w:rPr>
          <w:b/>
          <w:sz w:val="20"/>
          <w:szCs w:val="20"/>
          <w:shd w:val="clear" w:color="auto" w:fill="FFFFFF"/>
        </w:rPr>
      </w:pPr>
      <w:r w:rsidRPr="00DD311C">
        <w:rPr>
          <w:b/>
          <w:sz w:val="20"/>
          <w:szCs w:val="20"/>
          <w:shd w:val="clear" w:color="auto" w:fill="FFFFFF"/>
        </w:rPr>
        <w:t>Responsibilities:</w:t>
      </w:r>
    </w:p>
    <w:p w14:paraId="32F39F87" w14:textId="77777777" w:rsidR="00F9007D" w:rsidRPr="00DD311C" w:rsidRDefault="00F9007D" w:rsidP="00F9007D">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Developed application using Visual Studio 2010 with </w:t>
      </w:r>
      <w:r w:rsidRPr="00DD311C">
        <w:rPr>
          <w:rFonts w:ascii="Times New Roman" w:hAnsi="Times New Roman"/>
          <w:b/>
          <w:sz w:val="20"/>
          <w:szCs w:val="20"/>
          <w:shd w:val="clear" w:color="auto" w:fill="FFFFFF"/>
        </w:rPr>
        <w:t>.Net Framework</w:t>
      </w:r>
      <w:r w:rsidRPr="00DD311C">
        <w:rPr>
          <w:rFonts w:ascii="Times New Roman" w:hAnsi="Times New Roman"/>
          <w:sz w:val="20"/>
          <w:szCs w:val="20"/>
          <w:shd w:val="clear" w:color="auto" w:fill="FFFFFF"/>
        </w:rPr>
        <w:t xml:space="preserve">. </w:t>
      </w:r>
    </w:p>
    <w:p w14:paraId="473BC1B4" w14:textId="77777777" w:rsidR="00F9007D" w:rsidRPr="00DD311C" w:rsidRDefault="00F9007D" w:rsidP="00F9007D">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Actively involved in writing business logic in C# extensively used Object Oriented Programming fundamentals during all phase of web application development. </w:t>
      </w:r>
    </w:p>
    <w:p w14:paraId="5A82F10D" w14:textId="77777777" w:rsidR="00F9007D" w:rsidRPr="00DD311C" w:rsidRDefault="00F9007D" w:rsidP="00F9007D">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 Developed client side validation using </w:t>
      </w:r>
      <w:r w:rsidRPr="00DD311C">
        <w:rPr>
          <w:rFonts w:ascii="Times New Roman" w:hAnsi="Times New Roman"/>
          <w:b/>
          <w:sz w:val="20"/>
          <w:szCs w:val="20"/>
          <w:shd w:val="clear" w:color="auto" w:fill="FFFFFF"/>
        </w:rPr>
        <w:t>JavaScript.</w:t>
      </w:r>
      <w:r w:rsidRPr="00DD311C">
        <w:rPr>
          <w:rFonts w:ascii="Times New Roman" w:hAnsi="Times New Roman"/>
          <w:sz w:val="20"/>
          <w:szCs w:val="20"/>
          <w:shd w:val="clear" w:color="auto" w:fill="FFFFFF"/>
        </w:rPr>
        <w:t xml:space="preserve"> </w:t>
      </w:r>
    </w:p>
    <w:p w14:paraId="6C6677AE" w14:textId="77777777" w:rsidR="00F9007D" w:rsidRPr="00DD311C" w:rsidRDefault="00F9007D" w:rsidP="00F9007D">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Created </w:t>
      </w:r>
      <w:r w:rsidRPr="00DD311C">
        <w:rPr>
          <w:rFonts w:ascii="Times New Roman" w:hAnsi="Times New Roman"/>
          <w:b/>
          <w:sz w:val="20"/>
          <w:szCs w:val="20"/>
          <w:shd w:val="clear" w:color="auto" w:fill="FFFFFF"/>
        </w:rPr>
        <w:t>RadGrid Custom controls</w:t>
      </w:r>
      <w:r w:rsidRPr="00DD311C">
        <w:rPr>
          <w:rFonts w:ascii="Times New Roman" w:hAnsi="Times New Roman"/>
          <w:sz w:val="20"/>
          <w:szCs w:val="20"/>
          <w:shd w:val="clear" w:color="auto" w:fill="FFFFFF"/>
        </w:rPr>
        <w:t xml:space="preserve"> using </w:t>
      </w:r>
      <w:r w:rsidRPr="00DD311C">
        <w:rPr>
          <w:rFonts w:ascii="Times New Roman" w:hAnsi="Times New Roman"/>
          <w:b/>
          <w:sz w:val="20"/>
          <w:szCs w:val="20"/>
          <w:shd w:val="clear" w:color="auto" w:fill="FFFFFF"/>
        </w:rPr>
        <w:t>Telerik Control</w:t>
      </w:r>
      <w:r w:rsidRPr="00DD311C">
        <w:rPr>
          <w:rFonts w:ascii="Times New Roman" w:hAnsi="Times New Roman"/>
          <w:sz w:val="20"/>
          <w:szCs w:val="20"/>
          <w:shd w:val="clear" w:color="auto" w:fill="FFFFFF"/>
        </w:rPr>
        <w:t xml:space="preserve"> and </w:t>
      </w:r>
      <w:r w:rsidRPr="00DD311C">
        <w:rPr>
          <w:rFonts w:ascii="Times New Roman" w:hAnsi="Times New Roman"/>
          <w:b/>
          <w:sz w:val="20"/>
          <w:szCs w:val="20"/>
          <w:shd w:val="clear" w:color="auto" w:fill="FFFFFF"/>
        </w:rPr>
        <w:t>Asp.Net Custom.</w:t>
      </w:r>
    </w:p>
    <w:p w14:paraId="320A46FF" w14:textId="77777777" w:rsidR="00F9007D" w:rsidRPr="00DD311C" w:rsidRDefault="00F9007D" w:rsidP="00F9007D">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Extensively worked on communication protocols such as </w:t>
      </w:r>
      <w:r w:rsidRPr="00DD311C">
        <w:rPr>
          <w:rFonts w:ascii="Times New Roman" w:hAnsi="Times New Roman"/>
          <w:b/>
          <w:sz w:val="20"/>
          <w:szCs w:val="20"/>
          <w:shd w:val="clear" w:color="auto" w:fill="FFFFFF"/>
        </w:rPr>
        <w:t>RS232-TCP/IP, IGT protocol</w:t>
      </w:r>
      <w:r w:rsidRPr="00DD311C">
        <w:rPr>
          <w:rFonts w:ascii="Times New Roman" w:hAnsi="Times New Roman"/>
          <w:sz w:val="20"/>
          <w:szCs w:val="20"/>
          <w:shd w:val="clear" w:color="auto" w:fill="FFFFFF"/>
        </w:rPr>
        <w:t xml:space="preserve">. </w:t>
      </w:r>
    </w:p>
    <w:p w14:paraId="4F5276FB" w14:textId="77777777" w:rsidR="00F9007D" w:rsidRPr="00DD311C" w:rsidRDefault="00F9007D" w:rsidP="00F9007D">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Created and consumed </w:t>
      </w:r>
      <w:r w:rsidRPr="00DD311C">
        <w:rPr>
          <w:rFonts w:ascii="Times New Roman" w:hAnsi="Times New Roman"/>
          <w:b/>
          <w:sz w:val="20"/>
          <w:szCs w:val="20"/>
          <w:shd w:val="clear" w:color="auto" w:fill="FFFFFF"/>
        </w:rPr>
        <w:t>Web Services using SOAP.</w:t>
      </w:r>
      <w:r w:rsidRPr="00DD311C">
        <w:rPr>
          <w:rFonts w:ascii="Times New Roman" w:hAnsi="Times New Roman"/>
          <w:sz w:val="20"/>
          <w:szCs w:val="20"/>
          <w:shd w:val="clear" w:color="auto" w:fill="FFFFFF"/>
        </w:rPr>
        <w:t xml:space="preserve"> </w:t>
      </w:r>
    </w:p>
    <w:p w14:paraId="29AB6CED" w14:textId="77777777" w:rsidR="00F9007D" w:rsidRPr="00DD311C" w:rsidRDefault="00F9007D" w:rsidP="00F9007D">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Responsible for writing </w:t>
      </w:r>
      <w:r w:rsidRPr="00DD311C">
        <w:rPr>
          <w:rFonts w:ascii="Times New Roman" w:hAnsi="Times New Roman"/>
          <w:b/>
          <w:sz w:val="20"/>
          <w:szCs w:val="20"/>
          <w:shd w:val="clear" w:color="auto" w:fill="FFFFFF"/>
        </w:rPr>
        <w:t>SQL queries, Store procedures, Triggers etc. using SQL Server 2008 R2</w:t>
      </w:r>
      <w:r w:rsidRPr="00DD311C">
        <w:rPr>
          <w:rFonts w:ascii="Times New Roman" w:hAnsi="Times New Roman"/>
          <w:sz w:val="20"/>
          <w:szCs w:val="20"/>
          <w:shd w:val="clear" w:color="auto" w:fill="FFFFFF"/>
        </w:rPr>
        <w:t xml:space="preserve">. </w:t>
      </w:r>
    </w:p>
    <w:p w14:paraId="307E8F99" w14:textId="77777777" w:rsidR="00F9007D" w:rsidRPr="00DD311C" w:rsidRDefault="00F9007D" w:rsidP="00F9007D">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Unit tested Business Layer and Data Access Layer using </w:t>
      </w:r>
      <w:r w:rsidRPr="00DD311C">
        <w:rPr>
          <w:rFonts w:ascii="Times New Roman" w:hAnsi="Times New Roman"/>
          <w:b/>
          <w:sz w:val="20"/>
          <w:szCs w:val="20"/>
          <w:shd w:val="clear" w:color="auto" w:fill="FFFFFF"/>
        </w:rPr>
        <w:t>N-Unit.</w:t>
      </w:r>
      <w:r w:rsidRPr="00DD311C">
        <w:rPr>
          <w:rFonts w:ascii="Times New Roman" w:hAnsi="Times New Roman"/>
          <w:sz w:val="20"/>
          <w:szCs w:val="20"/>
          <w:shd w:val="clear" w:color="auto" w:fill="FFFFFF"/>
        </w:rPr>
        <w:t xml:space="preserve"> </w:t>
      </w:r>
    </w:p>
    <w:p w14:paraId="0257AFB6" w14:textId="77777777" w:rsidR="00F9007D" w:rsidRPr="00DD311C" w:rsidRDefault="00F9007D" w:rsidP="00F9007D">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Performed Code and peer reviews on web pages to ensure that source code complies with company coding conventions and standards, which enhances source code management and increases maintainability. </w:t>
      </w:r>
    </w:p>
    <w:p w14:paraId="78FC8566" w14:textId="77777777" w:rsidR="00F9007D" w:rsidRPr="00DD311C" w:rsidRDefault="00F9007D" w:rsidP="00F9007D">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b/>
          <w:sz w:val="20"/>
          <w:szCs w:val="20"/>
          <w:shd w:val="clear" w:color="auto" w:fill="FFFFFF"/>
        </w:rPr>
        <w:t>Team Foundation Server</w:t>
      </w:r>
      <w:r w:rsidRPr="00DD311C">
        <w:rPr>
          <w:rFonts w:ascii="Times New Roman" w:hAnsi="Times New Roman"/>
          <w:sz w:val="20"/>
          <w:szCs w:val="20"/>
          <w:shd w:val="clear" w:color="auto" w:fill="FFFFFF"/>
        </w:rPr>
        <w:t xml:space="preserve"> is used for version control and collaboration of team effort. </w:t>
      </w:r>
    </w:p>
    <w:p w14:paraId="0A968150" w14:textId="77777777" w:rsidR="00F9007D" w:rsidRPr="00DD311C" w:rsidRDefault="00F9007D" w:rsidP="00F9007D">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Used </w:t>
      </w:r>
      <w:r w:rsidRPr="00DD311C">
        <w:rPr>
          <w:rFonts w:ascii="Times New Roman" w:hAnsi="Times New Roman"/>
          <w:b/>
          <w:sz w:val="20"/>
          <w:szCs w:val="20"/>
          <w:shd w:val="clear" w:color="auto" w:fill="FFFFFF"/>
        </w:rPr>
        <w:t>JIRA</w:t>
      </w:r>
      <w:r w:rsidRPr="00DD311C">
        <w:rPr>
          <w:rFonts w:ascii="Times New Roman" w:hAnsi="Times New Roman"/>
          <w:sz w:val="20"/>
          <w:szCs w:val="20"/>
          <w:shd w:val="clear" w:color="auto" w:fill="FFFFFF"/>
        </w:rPr>
        <w:t xml:space="preserve"> for tracking the time of task and fixed issues in each sprint system testing.</w:t>
      </w:r>
    </w:p>
    <w:p w14:paraId="4AEB89CB" w14:textId="77777777" w:rsidR="00842E91" w:rsidRPr="00DD311C" w:rsidRDefault="00842E91" w:rsidP="00842E91">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sz w:val="20"/>
          <w:szCs w:val="20"/>
          <w:shd w:val="clear" w:color="auto" w:fill="FFFFFF"/>
        </w:rPr>
        <w:t>Involved in Development of the n-tired application.</w:t>
      </w:r>
    </w:p>
    <w:p w14:paraId="4911FF45" w14:textId="77777777" w:rsidR="00842E91" w:rsidRPr="00DD311C" w:rsidRDefault="00842E91" w:rsidP="00842E91">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sz w:val="20"/>
          <w:szCs w:val="20"/>
          <w:shd w:val="clear" w:color="auto" w:fill="FFFFFF"/>
        </w:rPr>
        <w:t>Microsoft</w:t>
      </w:r>
      <w:r w:rsidRPr="00DD311C">
        <w:rPr>
          <w:rStyle w:val="apple-converted-space"/>
          <w:rFonts w:ascii="Times New Roman" w:hAnsi="Times New Roman"/>
          <w:sz w:val="20"/>
          <w:szCs w:val="20"/>
          <w:shd w:val="clear" w:color="auto" w:fill="FFFFFF"/>
        </w:rPr>
        <w:t xml:space="preserve"> </w:t>
      </w:r>
      <w:r w:rsidRPr="00DD311C">
        <w:rPr>
          <w:rStyle w:val="apple-converted-space"/>
          <w:rFonts w:ascii="Times New Roman" w:hAnsi="Times New Roman"/>
          <w:b/>
          <w:sz w:val="20"/>
          <w:szCs w:val="20"/>
          <w:shd w:val="clear" w:color="auto" w:fill="FFFFFF"/>
        </w:rPr>
        <w:t xml:space="preserve">.net </w:t>
      </w:r>
      <w:r w:rsidRPr="00DD311C">
        <w:rPr>
          <w:rFonts w:ascii="Times New Roman" w:hAnsi="Times New Roman"/>
          <w:b/>
          <w:sz w:val="20"/>
          <w:szCs w:val="20"/>
          <w:shd w:val="clear" w:color="auto" w:fill="FFFFFF"/>
        </w:rPr>
        <w:t>Framework 3.5</w:t>
      </w:r>
      <w:r w:rsidRPr="00DD311C">
        <w:rPr>
          <w:rFonts w:ascii="Times New Roman" w:hAnsi="Times New Roman"/>
          <w:sz w:val="20"/>
          <w:szCs w:val="20"/>
          <w:shd w:val="clear" w:color="auto" w:fill="FFFFFF"/>
        </w:rPr>
        <w:t xml:space="preserve">, </w:t>
      </w:r>
      <w:r w:rsidRPr="00DD311C">
        <w:rPr>
          <w:rFonts w:ascii="Times New Roman" w:hAnsi="Times New Roman"/>
          <w:b/>
          <w:sz w:val="20"/>
          <w:szCs w:val="20"/>
          <w:shd w:val="clear" w:color="auto" w:fill="FFFFFF"/>
        </w:rPr>
        <w:t>ASP.net, LINQ, WCF, AJAX, JavaScript</w:t>
      </w:r>
      <w:r w:rsidRPr="00DD311C">
        <w:rPr>
          <w:rFonts w:ascii="Times New Roman" w:hAnsi="Times New Roman"/>
          <w:sz w:val="20"/>
          <w:szCs w:val="20"/>
          <w:shd w:val="clear" w:color="auto" w:fill="FFFFFF"/>
        </w:rPr>
        <w:t xml:space="preserve">, </w:t>
      </w:r>
      <w:r w:rsidRPr="00DD311C">
        <w:rPr>
          <w:rFonts w:ascii="Times New Roman" w:hAnsi="Times New Roman"/>
          <w:b/>
          <w:sz w:val="20"/>
          <w:szCs w:val="20"/>
          <w:shd w:val="clear" w:color="auto" w:fill="FFFFFF"/>
        </w:rPr>
        <w:t>jQuery</w:t>
      </w:r>
      <w:r w:rsidRPr="00DD311C">
        <w:rPr>
          <w:rFonts w:ascii="Times New Roman" w:hAnsi="Times New Roman"/>
          <w:sz w:val="20"/>
          <w:szCs w:val="20"/>
          <w:shd w:val="clear" w:color="auto" w:fill="FFFFFF"/>
        </w:rPr>
        <w:t xml:space="preserve">, </w:t>
      </w:r>
      <w:r w:rsidRPr="00DD311C">
        <w:rPr>
          <w:rFonts w:ascii="Times New Roman" w:hAnsi="Times New Roman"/>
          <w:b/>
          <w:sz w:val="20"/>
          <w:szCs w:val="20"/>
          <w:shd w:val="clear" w:color="auto" w:fill="FFFFFF"/>
        </w:rPr>
        <w:t>XML</w:t>
      </w:r>
      <w:r w:rsidRPr="00DD311C">
        <w:rPr>
          <w:rFonts w:ascii="Times New Roman" w:hAnsi="Times New Roman"/>
          <w:sz w:val="20"/>
          <w:szCs w:val="20"/>
          <w:shd w:val="clear" w:color="auto" w:fill="FFFFFF"/>
        </w:rPr>
        <w:t xml:space="preserve"> </w:t>
      </w:r>
      <w:r w:rsidRPr="00DD311C">
        <w:rPr>
          <w:rFonts w:ascii="Times New Roman" w:hAnsi="Times New Roman"/>
          <w:b/>
          <w:sz w:val="20"/>
          <w:szCs w:val="20"/>
          <w:shd w:val="clear" w:color="auto" w:fill="FFFFFF"/>
        </w:rPr>
        <w:t>WEBSERVICES</w:t>
      </w:r>
      <w:r w:rsidRPr="00DD311C">
        <w:rPr>
          <w:rStyle w:val="apple-converted-space"/>
          <w:rFonts w:ascii="Times New Roman" w:hAnsi="Times New Roman"/>
          <w:sz w:val="20"/>
          <w:szCs w:val="20"/>
          <w:shd w:val="clear" w:color="auto" w:fill="FFFFFF"/>
        </w:rPr>
        <w:t>.</w:t>
      </w:r>
    </w:p>
    <w:p w14:paraId="527AE1B1" w14:textId="77777777" w:rsidR="00842E91" w:rsidRPr="00DD311C" w:rsidRDefault="00842E91" w:rsidP="00842E91">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Application is designed using </w:t>
      </w:r>
      <w:r w:rsidRPr="00DD311C">
        <w:rPr>
          <w:rFonts w:ascii="Times New Roman" w:hAnsi="Times New Roman"/>
          <w:b/>
          <w:sz w:val="20"/>
          <w:szCs w:val="20"/>
          <w:shd w:val="clear" w:color="auto" w:fill="FFFFFF"/>
        </w:rPr>
        <w:t>MVC</w:t>
      </w:r>
      <w:r w:rsidRPr="00DD311C">
        <w:rPr>
          <w:rFonts w:ascii="Times New Roman" w:hAnsi="Times New Roman"/>
          <w:sz w:val="20"/>
          <w:szCs w:val="20"/>
          <w:shd w:val="clear" w:color="auto" w:fill="FFFFFF"/>
        </w:rPr>
        <w:t xml:space="preserve"> (Model View Controller) Façade Pattern Concept.</w:t>
      </w:r>
      <w:r w:rsidRPr="00DD311C">
        <w:rPr>
          <w:rStyle w:val="apple-converted-space"/>
          <w:rFonts w:ascii="Times New Roman" w:hAnsi="Times New Roman"/>
          <w:sz w:val="20"/>
          <w:szCs w:val="20"/>
          <w:shd w:val="clear" w:color="auto" w:fill="FFFFFF"/>
        </w:rPr>
        <w:t> </w:t>
      </w:r>
    </w:p>
    <w:p w14:paraId="4F312528" w14:textId="77777777" w:rsidR="004808B9" w:rsidRPr="00DD311C" w:rsidRDefault="004808B9" w:rsidP="004808B9">
      <w:pPr>
        <w:pStyle w:val="ListParagraph"/>
        <w:numPr>
          <w:ilvl w:val="0"/>
          <w:numId w:val="11"/>
        </w:numPr>
        <w:shd w:val="clear" w:color="auto" w:fill="FFFFFF"/>
        <w:spacing w:before="100" w:beforeAutospacing="1" w:after="100" w:afterAutospacing="1" w:line="260" w:lineRule="atLeast"/>
        <w:jc w:val="both"/>
        <w:rPr>
          <w:rStyle w:val="apple-converted-space"/>
          <w:rFonts w:ascii="Times New Roman" w:hAnsi="Times New Roman"/>
          <w:sz w:val="20"/>
          <w:szCs w:val="20"/>
        </w:rPr>
      </w:pPr>
      <w:r w:rsidRPr="00DD311C">
        <w:rPr>
          <w:rFonts w:ascii="Times New Roman" w:hAnsi="Times New Roman"/>
          <w:sz w:val="20"/>
          <w:szCs w:val="20"/>
          <w:shd w:val="clear" w:color="auto" w:fill="FFFFFF"/>
        </w:rPr>
        <w:t>Proficient in JavaScript, jQuery,</w:t>
      </w:r>
      <w:r w:rsidRPr="00DD311C">
        <w:rPr>
          <w:rFonts w:ascii="Times New Roman" w:hAnsi="Times New Roman"/>
          <w:sz w:val="20"/>
          <w:szCs w:val="20"/>
        </w:rPr>
        <w:t xml:space="preserve"> </w:t>
      </w:r>
      <w:r w:rsidRPr="00DD311C">
        <w:rPr>
          <w:rFonts w:ascii="Times New Roman" w:hAnsi="Times New Roman"/>
          <w:b/>
          <w:sz w:val="20"/>
          <w:szCs w:val="20"/>
        </w:rPr>
        <w:t>HTML5, CSS3 and AJAX</w:t>
      </w:r>
    </w:p>
    <w:p w14:paraId="2B6B51EA" w14:textId="77777777" w:rsidR="00842E91" w:rsidRPr="00DD311C" w:rsidRDefault="00842E91" w:rsidP="00842E91">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Migrating old Data into new Database using </w:t>
      </w:r>
      <w:r w:rsidRPr="00DD311C">
        <w:rPr>
          <w:rFonts w:ascii="Times New Roman" w:hAnsi="Times New Roman"/>
          <w:b/>
          <w:sz w:val="20"/>
          <w:szCs w:val="20"/>
          <w:shd w:val="clear" w:color="auto" w:fill="FFFFFF"/>
        </w:rPr>
        <w:t>SSIS</w:t>
      </w:r>
      <w:r w:rsidRPr="00DD311C">
        <w:rPr>
          <w:rStyle w:val="apple-converted-space"/>
          <w:rFonts w:ascii="Times New Roman" w:hAnsi="Times New Roman"/>
          <w:sz w:val="20"/>
          <w:szCs w:val="20"/>
          <w:shd w:val="clear" w:color="auto" w:fill="FFFFFF"/>
        </w:rPr>
        <w:t> </w:t>
      </w:r>
    </w:p>
    <w:p w14:paraId="4F324471" w14:textId="77777777" w:rsidR="00842E91" w:rsidRPr="00DD311C" w:rsidRDefault="00842E91" w:rsidP="00842E91">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Table and Stored Procedures designed using </w:t>
      </w:r>
      <w:r w:rsidRPr="00DD311C">
        <w:rPr>
          <w:rFonts w:ascii="Times New Roman" w:hAnsi="Times New Roman"/>
          <w:b/>
          <w:sz w:val="20"/>
          <w:szCs w:val="20"/>
          <w:shd w:val="clear" w:color="auto" w:fill="FFFFFF"/>
        </w:rPr>
        <w:t>SQL</w:t>
      </w:r>
      <w:r w:rsidRPr="00DD311C">
        <w:rPr>
          <w:rFonts w:ascii="Times New Roman" w:hAnsi="Times New Roman"/>
          <w:sz w:val="20"/>
          <w:szCs w:val="20"/>
          <w:shd w:val="clear" w:color="auto" w:fill="FFFFFF"/>
        </w:rPr>
        <w:t>.</w:t>
      </w:r>
      <w:r w:rsidRPr="00DD311C">
        <w:rPr>
          <w:rStyle w:val="apple-converted-space"/>
          <w:rFonts w:ascii="Times New Roman" w:hAnsi="Times New Roman"/>
          <w:sz w:val="20"/>
          <w:szCs w:val="20"/>
          <w:shd w:val="clear" w:color="auto" w:fill="FFFFFF"/>
        </w:rPr>
        <w:t> </w:t>
      </w:r>
    </w:p>
    <w:p w14:paraId="56787300" w14:textId="77777777" w:rsidR="00842E91" w:rsidRPr="00DD311C" w:rsidRDefault="00842E91" w:rsidP="00842E91">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Involved in Database Designing in </w:t>
      </w:r>
      <w:r w:rsidRPr="00DD311C">
        <w:rPr>
          <w:rFonts w:ascii="Times New Roman" w:hAnsi="Times New Roman"/>
          <w:b/>
          <w:sz w:val="20"/>
          <w:szCs w:val="20"/>
          <w:shd w:val="clear" w:color="auto" w:fill="FFFFFF"/>
        </w:rPr>
        <w:t>SQL Server 2008</w:t>
      </w:r>
      <w:r w:rsidRPr="00DD311C">
        <w:rPr>
          <w:rFonts w:ascii="Times New Roman" w:hAnsi="Times New Roman"/>
          <w:sz w:val="20"/>
          <w:szCs w:val="20"/>
          <w:shd w:val="clear" w:color="auto" w:fill="FFFFFF"/>
        </w:rPr>
        <w:t xml:space="preserve"> and </w:t>
      </w:r>
      <w:r w:rsidRPr="00DD311C">
        <w:rPr>
          <w:rFonts w:ascii="Times New Roman" w:hAnsi="Times New Roman"/>
          <w:b/>
          <w:sz w:val="20"/>
          <w:szCs w:val="20"/>
          <w:shd w:val="clear" w:color="auto" w:fill="FFFFFF"/>
        </w:rPr>
        <w:t>T-SQL</w:t>
      </w:r>
      <w:r w:rsidRPr="00DD311C">
        <w:rPr>
          <w:rFonts w:ascii="Times New Roman" w:hAnsi="Times New Roman"/>
          <w:sz w:val="20"/>
          <w:szCs w:val="20"/>
          <w:shd w:val="clear" w:color="auto" w:fill="FFFFFF"/>
        </w:rPr>
        <w:t xml:space="preserve"> coding.</w:t>
      </w:r>
      <w:r w:rsidRPr="00DD311C">
        <w:rPr>
          <w:rStyle w:val="apple-converted-space"/>
          <w:rFonts w:ascii="Times New Roman" w:hAnsi="Times New Roman"/>
          <w:sz w:val="20"/>
          <w:szCs w:val="20"/>
          <w:shd w:val="clear" w:color="auto" w:fill="FFFFFF"/>
        </w:rPr>
        <w:t> </w:t>
      </w:r>
    </w:p>
    <w:p w14:paraId="65E09992" w14:textId="77777777" w:rsidR="00842E91" w:rsidRPr="00DD311C" w:rsidRDefault="00842E91" w:rsidP="00842E91">
      <w:pPr>
        <w:pStyle w:val="ListParagraph"/>
        <w:numPr>
          <w:ilvl w:val="0"/>
          <w:numId w:val="11"/>
        </w:numPr>
        <w:jc w:val="both"/>
        <w:rPr>
          <w:rFonts w:ascii="Times New Roman" w:hAnsi="Times New Roman"/>
          <w:sz w:val="20"/>
          <w:szCs w:val="20"/>
          <w:shd w:val="clear" w:color="auto" w:fill="FFFFFF"/>
        </w:rPr>
      </w:pPr>
      <w:r w:rsidRPr="00DD311C">
        <w:rPr>
          <w:rFonts w:ascii="Times New Roman" w:hAnsi="Times New Roman"/>
          <w:sz w:val="20"/>
          <w:szCs w:val="20"/>
          <w:shd w:val="clear" w:color="auto" w:fill="FFFFFF"/>
        </w:rPr>
        <w:t xml:space="preserve">Implemented </w:t>
      </w:r>
      <w:r w:rsidRPr="00DD311C">
        <w:rPr>
          <w:rFonts w:ascii="Times New Roman" w:hAnsi="Times New Roman"/>
          <w:b/>
          <w:sz w:val="20"/>
          <w:szCs w:val="20"/>
          <w:shd w:val="clear" w:color="auto" w:fill="FFFFFF"/>
        </w:rPr>
        <w:t>SQL Server Reporting Services</w:t>
      </w:r>
      <w:r w:rsidRPr="00DD311C">
        <w:rPr>
          <w:rFonts w:ascii="Times New Roman" w:hAnsi="Times New Roman"/>
          <w:sz w:val="20"/>
          <w:szCs w:val="20"/>
          <w:shd w:val="clear" w:color="auto" w:fill="FFFFFF"/>
        </w:rPr>
        <w:t xml:space="preserve"> (SSRS) and </w:t>
      </w:r>
      <w:r w:rsidRPr="00DD311C">
        <w:rPr>
          <w:rFonts w:ascii="Times New Roman" w:hAnsi="Times New Roman"/>
          <w:b/>
          <w:sz w:val="20"/>
          <w:szCs w:val="20"/>
          <w:shd w:val="clear" w:color="auto" w:fill="FFFFFF"/>
        </w:rPr>
        <w:t>Crystal reports</w:t>
      </w:r>
      <w:r w:rsidRPr="00DD311C">
        <w:rPr>
          <w:rFonts w:ascii="Times New Roman" w:hAnsi="Times New Roman"/>
          <w:sz w:val="20"/>
          <w:szCs w:val="20"/>
          <w:shd w:val="clear" w:color="auto" w:fill="FFFFFF"/>
        </w:rPr>
        <w:t xml:space="preserve"> to deliver variety of interactive reports.</w:t>
      </w:r>
      <w:r w:rsidRPr="00DD311C">
        <w:rPr>
          <w:rStyle w:val="apple-converted-space"/>
          <w:rFonts w:ascii="Times New Roman" w:hAnsi="Times New Roman"/>
          <w:sz w:val="20"/>
          <w:szCs w:val="20"/>
          <w:shd w:val="clear" w:color="auto" w:fill="FFFFFF"/>
        </w:rPr>
        <w:t> </w:t>
      </w:r>
    </w:p>
    <w:p w14:paraId="74705652" w14:textId="77777777" w:rsidR="00F9007D" w:rsidRPr="00DD311C" w:rsidRDefault="00842E91" w:rsidP="00F9007D">
      <w:pPr>
        <w:rPr>
          <w:rFonts w:eastAsia="Ebrima"/>
          <w:sz w:val="20"/>
          <w:szCs w:val="20"/>
        </w:rPr>
      </w:pPr>
      <w:r w:rsidRPr="00DD311C">
        <w:rPr>
          <w:b/>
          <w:sz w:val="20"/>
          <w:szCs w:val="20"/>
          <w:shd w:val="clear" w:color="auto" w:fill="FFFFFF"/>
        </w:rPr>
        <w:t>Environment:</w:t>
      </w:r>
      <w:r w:rsidRPr="00DD311C">
        <w:rPr>
          <w:sz w:val="20"/>
          <w:szCs w:val="20"/>
          <w:shd w:val="clear" w:color="auto" w:fill="FFFFFF"/>
        </w:rPr>
        <w:t xml:space="preserve"> </w:t>
      </w:r>
      <w:r w:rsidR="00F9007D" w:rsidRPr="00DD311C">
        <w:rPr>
          <w:rFonts w:eastAsia="Ebrima"/>
          <w:sz w:val="20"/>
          <w:szCs w:val="20"/>
        </w:rPr>
        <w:t>Visual Studio 2010, .Net Framework, MVC 3.0, MS SQL Server 2008 R2, C#.Net, HTML, CSS, XML, DHTML, JavaScript, AJAX, Telerik Controls, Entity Framework, ADO.NET, Team Foundation Server, N-Unit, JIRA, windows XP.</w:t>
      </w:r>
    </w:p>
    <w:p w14:paraId="14AC714B" w14:textId="77777777" w:rsidR="00842E91" w:rsidRPr="00DD311C" w:rsidRDefault="00842E91" w:rsidP="00842E91">
      <w:pPr>
        <w:jc w:val="both"/>
        <w:rPr>
          <w:rStyle w:val="apple-converted-space"/>
          <w:sz w:val="20"/>
          <w:szCs w:val="20"/>
          <w:shd w:val="clear" w:color="auto" w:fill="FFFFFF"/>
        </w:rPr>
      </w:pPr>
    </w:p>
    <w:p w14:paraId="3682F422" w14:textId="77777777" w:rsidR="00842E91" w:rsidRPr="00DD311C" w:rsidRDefault="005A34C6" w:rsidP="005C1955">
      <w:pPr>
        <w:jc w:val="both"/>
        <w:rPr>
          <w:sz w:val="20"/>
          <w:szCs w:val="20"/>
        </w:rPr>
      </w:pPr>
      <w:r>
        <w:rPr>
          <w:sz w:val="20"/>
          <w:szCs w:val="20"/>
        </w:rPr>
        <w:pict w14:anchorId="16A2753A">
          <v:rect id="_x0000_i1028" style="width:0;height:1.5pt" o:hralign="center" o:hrstd="t" o:hr="t" fillcolor="#a0a0a0" stroked="f"/>
        </w:pict>
      </w:r>
    </w:p>
    <w:p w14:paraId="58DC846E" w14:textId="77777777" w:rsidR="00842E91" w:rsidRPr="00DD311C" w:rsidRDefault="00842E91" w:rsidP="005C1955">
      <w:pPr>
        <w:jc w:val="both"/>
        <w:rPr>
          <w:sz w:val="20"/>
          <w:szCs w:val="20"/>
        </w:rPr>
      </w:pPr>
    </w:p>
    <w:p w14:paraId="1ED16620" w14:textId="77777777" w:rsidR="00BD254B" w:rsidRPr="00DD311C" w:rsidRDefault="00BD254B" w:rsidP="00C531B8">
      <w:pPr>
        <w:jc w:val="both"/>
        <w:rPr>
          <w:rFonts w:eastAsia="Ebrima"/>
          <w:sz w:val="20"/>
          <w:szCs w:val="20"/>
        </w:rPr>
      </w:pPr>
      <w:r w:rsidRPr="00DD311C">
        <w:rPr>
          <w:b/>
          <w:sz w:val="20"/>
          <w:szCs w:val="20"/>
        </w:rPr>
        <w:t>Client:</w:t>
      </w:r>
      <w:r w:rsidR="00C531B8" w:rsidRPr="00DD311C">
        <w:rPr>
          <w:sz w:val="20"/>
          <w:szCs w:val="20"/>
        </w:rPr>
        <w:t xml:space="preserve"> </w:t>
      </w:r>
      <w:r w:rsidR="00C531B8" w:rsidRPr="00DD311C">
        <w:rPr>
          <w:b/>
          <w:sz w:val="20"/>
          <w:szCs w:val="20"/>
        </w:rPr>
        <w:t>A</w:t>
      </w:r>
      <w:r w:rsidR="00C458CB" w:rsidRPr="00DD311C">
        <w:rPr>
          <w:b/>
          <w:sz w:val="20"/>
          <w:szCs w:val="20"/>
        </w:rPr>
        <w:t>mura</w:t>
      </w:r>
      <w:r w:rsidR="00C531B8" w:rsidRPr="00DD311C">
        <w:rPr>
          <w:b/>
          <w:sz w:val="20"/>
          <w:szCs w:val="20"/>
        </w:rPr>
        <w:t xml:space="preserve"> I</w:t>
      </w:r>
      <w:r w:rsidR="00C458CB" w:rsidRPr="00DD311C">
        <w:rPr>
          <w:b/>
          <w:sz w:val="20"/>
          <w:szCs w:val="20"/>
        </w:rPr>
        <w:t>nfotech</w:t>
      </w:r>
      <w:r w:rsidR="00C531B8" w:rsidRPr="00DD311C">
        <w:rPr>
          <w:b/>
          <w:sz w:val="20"/>
          <w:szCs w:val="20"/>
        </w:rPr>
        <w:t>, India</w:t>
      </w:r>
      <w:r w:rsidRPr="00DD311C">
        <w:rPr>
          <w:b/>
          <w:sz w:val="20"/>
          <w:szCs w:val="20"/>
        </w:rPr>
        <w:t xml:space="preserve">                                      </w:t>
      </w:r>
      <w:r w:rsidR="000D19FE" w:rsidRPr="00DD311C">
        <w:rPr>
          <w:b/>
          <w:sz w:val="20"/>
          <w:szCs w:val="20"/>
        </w:rPr>
        <w:t xml:space="preserve">                        </w:t>
      </w:r>
      <w:r w:rsidR="00C531B8" w:rsidRPr="00DD311C">
        <w:rPr>
          <w:rFonts w:eastAsia="Ebrima"/>
          <w:b/>
          <w:sz w:val="20"/>
          <w:szCs w:val="20"/>
        </w:rPr>
        <w:t>JUNE 2008 – MAY 2009</w:t>
      </w:r>
    </w:p>
    <w:p w14:paraId="62479E42" w14:textId="77777777" w:rsidR="00BD254B" w:rsidRPr="00DD311C" w:rsidRDefault="00BD254B" w:rsidP="00BD254B">
      <w:pPr>
        <w:ind w:left="2160" w:hanging="2160"/>
        <w:rPr>
          <w:b/>
          <w:sz w:val="20"/>
          <w:szCs w:val="20"/>
        </w:rPr>
      </w:pPr>
      <w:r w:rsidRPr="00DD311C">
        <w:rPr>
          <w:b/>
          <w:sz w:val="20"/>
          <w:szCs w:val="20"/>
        </w:rPr>
        <w:t>Role: Jr. Net Developer</w:t>
      </w:r>
    </w:p>
    <w:p w14:paraId="708F3280" w14:textId="77777777" w:rsidR="00BD254B" w:rsidRPr="00DD311C" w:rsidRDefault="00BD254B" w:rsidP="00C531B8">
      <w:pPr>
        <w:rPr>
          <w:b/>
          <w:sz w:val="20"/>
          <w:szCs w:val="20"/>
        </w:rPr>
      </w:pPr>
    </w:p>
    <w:p w14:paraId="40914140" w14:textId="77777777" w:rsidR="00BD254B" w:rsidRPr="00DD311C" w:rsidRDefault="00BD254B" w:rsidP="00BD254B">
      <w:pPr>
        <w:ind w:left="2160" w:hanging="2160"/>
        <w:rPr>
          <w:b/>
          <w:sz w:val="20"/>
          <w:szCs w:val="20"/>
        </w:rPr>
      </w:pPr>
      <w:r w:rsidRPr="00DD311C">
        <w:rPr>
          <w:b/>
          <w:sz w:val="20"/>
          <w:szCs w:val="20"/>
        </w:rPr>
        <w:t>Responsibilities:</w:t>
      </w:r>
    </w:p>
    <w:p w14:paraId="1F810BB2" w14:textId="77777777" w:rsidR="00BD254B" w:rsidRPr="00DD311C" w:rsidRDefault="00BD254B" w:rsidP="00BD254B">
      <w:pPr>
        <w:ind w:left="2160" w:hanging="2160"/>
        <w:rPr>
          <w:b/>
          <w:sz w:val="20"/>
          <w:szCs w:val="20"/>
        </w:rPr>
      </w:pPr>
    </w:p>
    <w:p w14:paraId="34AA5E2B" w14:textId="77777777" w:rsidR="00C531B8" w:rsidRPr="00DD311C" w:rsidRDefault="00C531B8" w:rsidP="00C531B8">
      <w:pPr>
        <w:ind w:left="720"/>
        <w:jc w:val="both"/>
        <w:rPr>
          <w:sz w:val="20"/>
          <w:szCs w:val="20"/>
        </w:rPr>
      </w:pPr>
      <w:r w:rsidRPr="00DD311C">
        <w:rPr>
          <w:sz w:val="20"/>
          <w:szCs w:val="20"/>
        </w:rPr>
        <w:t xml:space="preserve">• Interacting with Client to gather requirements and document all the requirements </w:t>
      </w:r>
    </w:p>
    <w:p w14:paraId="06EB5B6F" w14:textId="77777777" w:rsidR="00C531B8" w:rsidRPr="00DD311C" w:rsidRDefault="00C531B8" w:rsidP="00C531B8">
      <w:pPr>
        <w:ind w:left="720"/>
        <w:jc w:val="both"/>
        <w:rPr>
          <w:sz w:val="20"/>
          <w:szCs w:val="20"/>
        </w:rPr>
      </w:pPr>
      <w:r w:rsidRPr="00DD311C">
        <w:rPr>
          <w:sz w:val="20"/>
          <w:szCs w:val="20"/>
        </w:rPr>
        <w:t xml:space="preserve">• Involved in the Analysis, Design and Development of the enhancement system </w:t>
      </w:r>
    </w:p>
    <w:p w14:paraId="0E1F7390" w14:textId="77777777" w:rsidR="00C531B8" w:rsidRPr="00DD311C" w:rsidRDefault="00C531B8" w:rsidP="00C531B8">
      <w:pPr>
        <w:ind w:left="720"/>
        <w:jc w:val="both"/>
        <w:rPr>
          <w:sz w:val="20"/>
          <w:szCs w:val="20"/>
        </w:rPr>
      </w:pPr>
      <w:r w:rsidRPr="00DD311C">
        <w:rPr>
          <w:sz w:val="20"/>
          <w:szCs w:val="20"/>
        </w:rPr>
        <w:t xml:space="preserve">• Designed User Interface with HTML and </w:t>
      </w:r>
      <w:r w:rsidRPr="00DD311C">
        <w:rPr>
          <w:b/>
          <w:sz w:val="20"/>
          <w:szCs w:val="20"/>
        </w:rPr>
        <w:t>Cascading Style Sheets (CSS)</w:t>
      </w:r>
      <w:r w:rsidRPr="00DD311C">
        <w:rPr>
          <w:sz w:val="20"/>
          <w:szCs w:val="20"/>
        </w:rPr>
        <w:t xml:space="preserve"> </w:t>
      </w:r>
    </w:p>
    <w:p w14:paraId="67A124AA" w14:textId="77777777" w:rsidR="00C531B8" w:rsidRPr="00DD311C" w:rsidRDefault="00C531B8" w:rsidP="00C531B8">
      <w:pPr>
        <w:ind w:left="720"/>
        <w:jc w:val="both"/>
        <w:rPr>
          <w:sz w:val="20"/>
          <w:szCs w:val="20"/>
        </w:rPr>
      </w:pPr>
      <w:r w:rsidRPr="00DD311C">
        <w:rPr>
          <w:sz w:val="20"/>
          <w:szCs w:val="20"/>
        </w:rPr>
        <w:t xml:space="preserve">• Involved in creation of application setup and reports using </w:t>
      </w:r>
      <w:r w:rsidRPr="00DD311C">
        <w:rPr>
          <w:b/>
          <w:sz w:val="20"/>
          <w:szCs w:val="20"/>
        </w:rPr>
        <w:t>ASP, HTML, DHTML,</w:t>
      </w:r>
      <w:r w:rsidRPr="00DD311C">
        <w:rPr>
          <w:sz w:val="20"/>
          <w:szCs w:val="20"/>
        </w:rPr>
        <w:t xml:space="preserve"> and Validations were performed using </w:t>
      </w:r>
      <w:r w:rsidRPr="00DD311C">
        <w:rPr>
          <w:b/>
          <w:sz w:val="20"/>
          <w:szCs w:val="20"/>
        </w:rPr>
        <w:t>VBScript and JavaScript and J-query.</w:t>
      </w:r>
      <w:r w:rsidRPr="00DD311C">
        <w:rPr>
          <w:sz w:val="20"/>
          <w:szCs w:val="20"/>
        </w:rPr>
        <w:t xml:space="preserve"> </w:t>
      </w:r>
    </w:p>
    <w:p w14:paraId="2C08874B" w14:textId="77777777" w:rsidR="00C531B8" w:rsidRPr="00DD311C" w:rsidRDefault="00C531B8" w:rsidP="00C531B8">
      <w:pPr>
        <w:ind w:left="720"/>
        <w:jc w:val="both"/>
        <w:rPr>
          <w:b/>
          <w:sz w:val="20"/>
          <w:szCs w:val="20"/>
        </w:rPr>
      </w:pPr>
      <w:r w:rsidRPr="00DD311C">
        <w:rPr>
          <w:sz w:val="20"/>
          <w:szCs w:val="20"/>
        </w:rPr>
        <w:t xml:space="preserve">• Involved in </w:t>
      </w:r>
      <w:r w:rsidRPr="00DD311C">
        <w:rPr>
          <w:b/>
          <w:sz w:val="20"/>
          <w:szCs w:val="20"/>
        </w:rPr>
        <w:t xml:space="preserve">Object Oriented Analysis and Graphic User Interface (GUI) </w:t>
      </w:r>
    </w:p>
    <w:p w14:paraId="5E3B138C" w14:textId="77777777" w:rsidR="00C531B8" w:rsidRPr="00DD311C" w:rsidRDefault="00C531B8" w:rsidP="00C531B8">
      <w:pPr>
        <w:ind w:left="720"/>
        <w:jc w:val="both"/>
        <w:rPr>
          <w:sz w:val="20"/>
          <w:szCs w:val="20"/>
        </w:rPr>
      </w:pPr>
      <w:r w:rsidRPr="00DD311C">
        <w:rPr>
          <w:sz w:val="20"/>
          <w:szCs w:val="20"/>
        </w:rPr>
        <w:t xml:space="preserve">• Used </w:t>
      </w:r>
      <w:r w:rsidRPr="00DD311C">
        <w:rPr>
          <w:b/>
          <w:sz w:val="20"/>
          <w:szCs w:val="20"/>
        </w:rPr>
        <w:t>AJAX</w:t>
      </w:r>
      <w:r w:rsidRPr="00DD311C">
        <w:rPr>
          <w:sz w:val="20"/>
          <w:szCs w:val="20"/>
        </w:rPr>
        <w:t xml:space="preserve"> techniques for </w:t>
      </w:r>
      <w:r w:rsidR="00D20D17" w:rsidRPr="00DD311C">
        <w:rPr>
          <w:sz w:val="20"/>
          <w:szCs w:val="20"/>
        </w:rPr>
        <w:t>A</w:t>
      </w:r>
      <w:r w:rsidRPr="00DD311C">
        <w:rPr>
          <w:sz w:val="20"/>
          <w:szCs w:val="20"/>
        </w:rPr>
        <w:t xml:space="preserve">synchronous Data Transfer. </w:t>
      </w:r>
    </w:p>
    <w:p w14:paraId="1B69D0C1" w14:textId="77777777" w:rsidR="00C531B8" w:rsidRPr="00DD311C" w:rsidRDefault="00C531B8" w:rsidP="00C531B8">
      <w:pPr>
        <w:ind w:left="720"/>
        <w:jc w:val="both"/>
        <w:rPr>
          <w:sz w:val="20"/>
          <w:szCs w:val="20"/>
        </w:rPr>
      </w:pPr>
      <w:r w:rsidRPr="00DD311C">
        <w:rPr>
          <w:sz w:val="20"/>
          <w:szCs w:val="20"/>
        </w:rPr>
        <w:t xml:space="preserve">• Used Web Services for communication with in different LOBs in the organization. </w:t>
      </w:r>
    </w:p>
    <w:p w14:paraId="457A4F5C" w14:textId="77777777" w:rsidR="00C531B8" w:rsidRPr="00DD311C" w:rsidRDefault="00C531B8" w:rsidP="00C531B8">
      <w:pPr>
        <w:ind w:left="720"/>
        <w:jc w:val="both"/>
        <w:rPr>
          <w:sz w:val="20"/>
          <w:szCs w:val="20"/>
        </w:rPr>
      </w:pPr>
      <w:r w:rsidRPr="00DD311C">
        <w:rPr>
          <w:sz w:val="20"/>
          <w:szCs w:val="20"/>
        </w:rPr>
        <w:t xml:space="preserve">• Implemented Object oriented concepts effectively like inheritance, overloading, abstract class, etc., </w:t>
      </w:r>
    </w:p>
    <w:p w14:paraId="00434EB3" w14:textId="77777777" w:rsidR="00C531B8" w:rsidRPr="00DD311C" w:rsidRDefault="00C531B8" w:rsidP="00C531B8">
      <w:pPr>
        <w:ind w:left="720"/>
        <w:jc w:val="both"/>
        <w:rPr>
          <w:sz w:val="20"/>
          <w:szCs w:val="20"/>
        </w:rPr>
      </w:pPr>
      <w:r w:rsidRPr="00DD311C">
        <w:rPr>
          <w:sz w:val="20"/>
          <w:szCs w:val="20"/>
        </w:rPr>
        <w:t xml:space="preserve">• Developed </w:t>
      </w:r>
      <w:r w:rsidRPr="00DD311C">
        <w:rPr>
          <w:b/>
          <w:sz w:val="20"/>
          <w:szCs w:val="20"/>
        </w:rPr>
        <w:t>JavaScript and Jquery</w:t>
      </w:r>
      <w:r w:rsidRPr="00DD311C">
        <w:rPr>
          <w:sz w:val="20"/>
          <w:szCs w:val="20"/>
        </w:rPr>
        <w:t xml:space="preserve"> files for client-side validations. </w:t>
      </w:r>
    </w:p>
    <w:p w14:paraId="312EC713" w14:textId="77777777" w:rsidR="00C531B8" w:rsidRPr="00DD311C" w:rsidRDefault="00C531B8" w:rsidP="00C531B8">
      <w:pPr>
        <w:ind w:left="720"/>
        <w:jc w:val="both"/>
        <w:rPr>
          <w:sz w:val="20"/>
          <w:szCs w:val="20"/>
        </w:rPr>
      </w:pPr>
      <w:r w:rsidRPr="00DD311C">
        <w:rPr>
          <w:sz w:val="20"/>
          <w:szCs w:val="20"/>
        </w:rPr>
        <w:t xml:space="preserve">• Created (BLL) </w:t>
      </w:r>
      <w:r w:rsidRPr="00DD311C">
        <w:rPr>
          <w:b/>
          <w:sz w:val="20"/>
          <w:szCs w:val="20"/>
        </w:rPr>
        <w:t>Business Logic Layer</w:t>
      </w:r>
      <w:r w:rsidRPr="00DD311C">
        <w:rPr>
          <w:sz w:val="20"/>
          <w:szCs w:val="20"/>
        </w:rPr>
        <w:t xml:space="preserve"> and </w:t>
      </w:r>
      <w:r w:rsidRPr="00DD311C">
        <w:rPr>
          <w:b/>
          <w:sz w:val="20"/>
          <w:szCs w:val="20"/>
        </w:rPr>
        <w:t>Presentation layer</w:t>
      </w:r>
      <w:r w:rsidRPr="00DD311C">
        <w:rPr>
          <w:sz w:val="20"/>
          <w:szCs w:val="20"/>
        </w:rPr>
        <w:t xml:space="preserve"> in </w:t>
      </w:r>
      <w:r w:rsidRPr="00DD311C">
        <w:rPr>
          <w:b/>
          <w:sz w:val="20"/>
          <w:szCs w:val="20"/>
        </w:rPr>
        <w:t>VB.NET.</w:t>
      </w:r>
      <w:r w:rsidRPr="00DD311C">
        <w:rPr>
          <w:sz w:val="20"/>
          <w:szCs w:val="20"/>
        </w:rPr>
        <w:t xml:space="preserve"> </w:t>
      </w:r>
    </w:p>
    <w:p w14:paraId="6A97F786" w14:textId="77777777" w:rsidR="00C531B8" w:rsidRPr="00DD311C" w:rsidRDefault="00C531B8" w:rsidP="00C531B8">
      <w:pPr>
        <w:ind w:left="720"/>
        <w:jc w:val="both"/>
        <w:rPr>
          <w:sz w:val="20"/>
          <w:szCs w:val="20"/>
        </w:rPr>
      </w:pPr>
      <w:r w:rsidRPr="00DD311C">
        <w:rPr>
          <w:sz w:val="20"/>
          <w:szCs w:val="20"/>
        </w:rPr>
        <w:t xml:space="preserve">• Contributed significantly to design of the object model in the middle tier. </w:t>
      </w:r>
    </w:p>
    <w:p w14:paraId="62FFACD0" w14:textId="77777777" w:rsidR="00C531B8" w:rsidRPr="00DD311C" w:rsidRDefault="00C531B8" w:rsidP="00C531B8">
      <w:pPr>
        <w:ind w:left="720"/>
        <w:jc w:val="both"/>
        <w:rPr>
          <w:sz w:val="20"/>
          <w:szCs w:val="20"/>
        </w:rPr>
      </w:pPr>
      <w:r w:rsidRPr="00DD311C">
        <w:rPr>
          <w:sz w:val="20"/>
          <w:szCs w:val="20"/>
        </w:rPr>
        <w:t xml:space="preserve">• Created </w:t>
      </w:r>
      <w:r w:rsidRPr="00DD311C">
        <w:rPr>
          <w:b/>
          <w:sz w:val="20"/>
          <w:szCs w:val="20"/>
        </w:rPr>
        <w:t>Common DATA Access Layer</w:t>
      </w:r>
      <w:r w:rsidRPr="00DD311C">
        <w:rPr>
          <w:sz w:val="20"/>
          <w:szCs w:val="20"/>
        </w:rPr>
        <w:t xml:space="preserve"> (DAL) Using </w:t>
      </w:r>
      <w:r w:rsidRPr="00DD311C">
        <w:rPr>
          <w:b/>
          <w:sz w:val="20"/>
          <w:szCs w:val="20"/>
        </w:rPr>
        <w:t>Visual Basic and ADO.NET</w:t>
      </w:r>
      <w:r w:rsidRPr="00DD311C">
        <w:rPr>
          <w:sz w:val="20"/>
          <w:szCs w:val="20"/>
        </w:rPr>
        <w:t xml:space="preserve">. </w:t>
      </w:r>
    </w:p>
    <w:p w14:paraId="05959F4D" w14:textId="77777777" w:rsidR="00C531B8" w:rsidRPr="00DD311C" w:rsidRDefault="00C531B8" w:rsidP="00C531B8">
      <w:pPr>
        <w:ind w:left="720"/>
        <w:jc w:val="both"/>
        <w:rPr>
          <w:sz w:val="20"/>
          <w:szCs w:val="20"/>
        </w:rPr>
      </w:pPr>
      <w:r w:rsidRPr="00DD311C">
        <w:rPr>
          <w:sz w:val="20"/>
          <w:szCs w:val="20"/>
        </w:rPr>
        <w:t xml:space="preserve">• Involved in </w:t>
      </w:r>
      <w:r w:rsidRPr="00DD311C">
        <w:rPr>
          <w:b/>
          <w:sz w:val="20"/>
          <w:szCs w:val="20"/>
        </w:rPr>
        <w:t>Database Design</w:t>
      </w:r>
      <w:r w:rsidRPr="00DD311C">
        <w:rPr>
          <w:sz w:val="20"/>
          <w:szCs w:val="20"/>
        </w:rPr>
        <w:t xml:space="preserve"> using </w:t>
      </w:r>
      <w:r w:rsidRPr="00DD311C">
        <w:rPr>
          <w:b/>
          <w:sz w:val="20"/>
          <w:szCs w:val="20"/>
        </w:rPr>
        <w:t>SQL Server 2008 R2.</w:t>
      </w:r>
      <w:r w:rsidRPr="00DD311C">
        <w:rPr>
          <w:sz w:val="20"/>
          <w:szCs w:val="20"/>
        </w:rPr>
        <w:t xml:space="preserve"> </w:t>
      </w:r>
    </w:p>
    <w:p w14:paraId="580D0A7D" w14:textId="77777777" w:rsidR="00BD254B" w:rsidRPr="00DD311C" w:rsidRDefault="00C531B8" w:rsidP="00C531B8">
      <w:pPr>
        <w:ind w:left="720"/>
        <w:jc w:val="both"/>
        <w:rPr>
          <w:sz w:val="20"/>
          <w:szCs w:val="20"/>
        </w:rPr>
      </w:pPr>
      <w:r w:rsidRPr="00DD311C">
        <w:rPr>
          <w:sz w:val="20"/>
          <w:szCs w:val="20"/>
        </w:rPr>
        <w:t>• Creating Packages and Stored Procedures</w:t>
      </w:r>
    </w:p>
    <w:p w14:paraId="07583C20" w14:textId="77777777" w:rsidR="00C531B8" w:rsidRPr="00DD311C" w:rsidRDefault="00C531B8" w:rsidP="00C531B8">
      <w:pPr>
        <w:ind w:left="720"/>
        <w:jc w:val="both"/>
        <w:rPr>
          <w:sz w:val="20"/>
          <w:szCs w:val="20"/>
        </w:rPr>
      </w:pPr>
    </w:p>
    <w:p w14:paraId="5F073B84" w14:textId="77777777" w:rsidR="00C531B8" w:rsidRPr="00DD311C" w:rsidRDefault="00BD254B" w:rsidP="00665B54">
      <w:pPr>
        <w:rPr>
          <w:sz w:val="20"/>
          <w:szCs w:val="20"/>
        </w:rPr>
      </w:pPr>
      <w:r w:rsidRPr="00DD311C">
        <w:rPr>
          <w:b/>
          <w:sz w:val="20"/>
          <w:szCs w:val="20"/>
        </w:rPr>
        <w:lastRenderedPageBreak/>
        <w:t xml:space="preserve">Environment: </w:t>
      </w:r>
      <w:r w:rsidR="00C531B8" w:rsidRPr="00DD311C">
        <w:rPr>
          <w:sz w:val="20"/>
          <w:szCs w:val="20"/>
        </w:rPr>
        <w:t>VB.NET, ASP.NET, ADO.NET, Visual Basic, Window Forms, Web Services, SQL Server 2008 R2, JavaScript, Visual Source safe, HTML, CSS.</w:t>
      </w:r>
    </w:p>
    <w:p w14:paraId="33831105" w14:textId="77777777" w:rsidR="00A5389E" w:rsidRPr="00DD311C" w:rsidRDefault="00A5389E" w:rsidP="00A5389E">
      <w:pPr>
        <w:pStyle w:val="ListBullet"/>
        <w:numPr>
          <w:ilvl w:val="0"/>
          <w:numId w:val="0"/>
        </w:numPr>
        <w:tabs>
          <w:tab w:val="num" w:pos="720"/>
        </w:tabs>
        <w:ind w:left="720" w:hanging="360"/>
        <w:rPr>
          <w:rFonts w:ascii="Times New Roman" w:eastAsiaTheme="minorEastAsia" w:hAnsi="Times New Roman"/>
          <w:szCs w:val="20"/>
          <w:shd w:val="clear" w:color="auto" w:fill="FFFFFF"/>
          <w:lang w:val="en-IN" w:eastAsia="en-IN"/>
        </w:rPr>
      </w:pPr>
      <w:r w:rsidRPr="00DD311C">
        <w:rPr>
          <w:rFonts w:ascii="Times New Roman" w:eastAsiaTheme="minorEastAsia" w:hAnsi="Times New Roman"/>
          <w:szCs w:val="20"/>
          <w:shd w:val="clear" w:color="auto" w:fill="FFFFFF"/>
          <w:lang w:val="en-IN" w:eastAsia="en-IN"/>
        </w:rPr>
        <w:t xml:space="preserve"> </w:t>
      </w:r>
    </w:p>
    <w:p w14:paraId="4630AD08" w14:textId="77777777" w:rsidR="00C531B8" w:rsidRPr="00DD311C" w:rsidRDefault="00A5389E" w:rsidP="00C531B8">
      <w:pPr>
        <w:rPr>
          <w:bCs/>
          <w:sz w:val="20"/>
          <w:szCs w:val="20"/>
        </w:rPr>
      </w:pPr>
      <w:r w:rsidRPr="00DD311C">
        <w:rPr>
          <w:b/>
          <w:bCs/>
          <w:sz w:val="20"/>
          <w:szCs w:val="20"/>
        </w:rPr>
        <w:t>Education:</w:t>
      </w:r>
      <w:r w:rsidR="00C531B8" w:rsidRPr="00DD311C">
        <w:rPr>
          <w:sz w:val="20"/>
          <w:szCs w:val="20"/>
        </w:rPr>
        <w:t xml:space="preserve"> </w:t>
      </w:r>
      <w:r w:rsidR="00C531B8" w:rsidRPr="00DD311C">
        <w:rPr>
          <w:bCs/>
          <w:sz w:val="20"/>
          <w:szCs w:val="20"/>
        </w:rPr>
        <w:t>Bachelor’s of Engineering in Computer Science from JNTU, Hyderabad, India</w:t>
      </w:r>
    </w:p>
    <w:p w14:paraId="546AD8EE" w14:textId="77777777" w:rsidR="000151C6" w:rsidRPr="00DD311C" w:rsidRDefault="000151C6" w:rsidP="00E57FC9">
      <w:pPr>
        <w:jc w:val="both"/>
        <w:rPr>
          <w:sz w:val="20"/>
          <w:szCs w:val="20"/>
        </w:rPr>
      </w:pPr>
    </w:p>
    <w:sectPr w:rsidR="000151C6" w:rsidRPr="00DD311C" w:rsidSect="002609B1">
      <w:pgSz w:w="12240" w:h="15840"/>
      <w:pgMar w:top="990" w:right="1080" w:bottom="1080" w:left="1080" w:header="720" w:footer="720" w:gutter="0"/>
      <w:cols w:space="720"/>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2pt;height:12pt" o:bullet="t">
        <v:imagedata r:id="rId1" o:title=""/>
      </v:shape>
    </w:pict>
  </w:numPicBullet>
  <w:abstractNum w:abstractNumId="0">
    <w:nsid w:val="FFFFFF89"/>
    <w:multiLevelType w:val="singleLevel"/>
    <w:tmpl w:val="DC764010"/>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FFFFFFFE"/>
    <w:multiLevelType w:val="singleLevel"/>
    <w:tmpl w:val="3CE478AA"/>
    <w:lvl w:ilvl="0">
      <w:numFmt w:val="bullet"/>
      <w:lvlText w:val="*"/>
      <w:lvlJc w:val="left"/>
    </w:lvl>
  </w:abstractNum>
  <w:abstractNum w:abstractNumId="2">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4">
    <w:nsid w:val="00000007"/>
    <w:multiLevelType w:val="multilevel"/>
    <w:tmpl w:val="0000000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5">
    <w:nsid w:val="00000009"/>
    <w:multiLevelType w:val="multilevel"/>
    <w:tmpl w:val="0000000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nsid w:val="00CD6BD6"/>
    <w:multiLevelType w:val="hybridMultilevel"/>
    <w:tmpl w:val="8326D328"/>
    <w:lvl w:ilvl="0" w:tplc="2FE4857A">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C53986"/>
    <w:multiLevelType w:val="multilevel"/>
    <w:tmpl w:val="F544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1417E1"/>
    <w:multiLevelType w:val="multilevel"/>
    <w:tmpl w:val="8AB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2E5932"/>
    <w:multiLevelType w:val="multilevel"/>
    <w:tmpl w:val="218C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8E6862"/>
    <w:multiLevelType w:val="hybridMultilevel"/>
    <w:tmpl w:val="B068202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nsid w:val="1378053C"/>
    <w:multiLevelType w:val="hybridMultilevel"/>
    <w:tmpl w:val="29D8BDF0"/>
    <w:lvl w:ilvl="0" w:tplc="14A0A620">
      <w:start w:val="1"/>
      <w:numFmt w:val="bullet"/>
      <w:pStyle w:val="Style1"/>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15436B0E"/>
    <w:multiLevelType w:val="hybridMultilevel"/>
    <w:tmpl w:val="B344C6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1CCB47F3"/>
    <w:multiLevelType w:val="hybridMultilevel"/>
    <w:tmpl w:val="1566612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4">
    <w:nsid w:val="1E10743D"/>
    <w:multiLevelType w:val="multilevel"/>
    <w:tmpl w:val="1D26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F954F78"/>
    <w:multiLevelType w:val="multilevel"/>
    <w:tmpl w:val="E3DC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24317F"/>
    <w:multiLevelType w:val="multilevel"/>
    <w:tmpl w:val="408E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C782DD3"/>
    <w:multiLevelType w:val="hybridMultilevel"/>
    <w:tmpl w:val="9CD2AF1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nsid w:val="2E261F62"/>
    <w:multiLevelType w:val="multilevel"/>
    <w:tmpl w:val="3A52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A37781"/>
    <w:multiLevelType w:val="hybridMultilevel"/>
    <w:tmpl w:val="A88A27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379D515E"/>
    <w:multiLevelType w:val="hybridMultilevel"/>
    <w:tmpl w:val="A34E5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E2A0707"/>
    <w:multiLevelType w:val="hybridMultilevel"/>
    <w:tmpl w:val="93CED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1ED6B4B"/>
    <w:multiLevelType w:val="multilevel"/>
    <w:tmpl w:val="BB02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44558B5"/>
    <w:multiLevelType w:val="hybridMultilevel"/>
    <w:tmpl w:val="A0E8508C"/>
    <w:lvl w:ilvl="0" w:tplc="04090001">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1260"/>
        </w:tabs>
        <w:ind w:left="1260" w:hanging="360"/>
      </w:pPr>
      <w:rPr>
        <w:rFonts w:ascii="Courier New" w:hAnsi="Courier New" w:cs="Arial"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Arial"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Arial"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24">
    <w:nsid w:val="47D1642F"/>
    <w:multiLevelType w:val="hybridMultilevel"/>
    <w:tmpl w:val="65B6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94D609C"/>
    <w:multiLevelType w:val="multilevel"/>
    <w:tmpl w:val="3D6E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5270D4A"/>
    <w:multiLevelType w:val="multilevel"/>
    <w:tmpl w:val="144E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893529D"/>
    <w:multiLevelType w:val="hybridMultilevel"/>
    <w:tmpl w:val="95020730"/>
    <w:lvl w:ilvl="0" w:tplc="D264C140">
      <w:start w:val="1"/>
      <w:numFmt w:val="bullet"/>
      <w:lvlText w:val=""/>
      <w:lvlPicBulletId w:val="0"/>
      <w:lvlJc w:val="left"/>
      <w:pPr>
        <w:ind w:left="360" w:hanging="360"/>
      </w:pPr>
      <w:rPr>
        <w:rFonts w:ascii="Symbol" w:hAnsi="Symbol" w:cs="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28">
    <w:nsid w:val="58AB4E4C"/>
    <w:multiLevelType w:val="hybridMultilevel"/>
    <w:tmpl w:val="18969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9834687"/>
    <w:multiLevelType w:val="hybridMultilevel"/>
    <w:tmpl w:val="E57A105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220"/>
        </w:tabs>
        <w:ind w:left="1220" w:hanging="360"/>
      </w:pPr>
      <w:rPr>
        <w:rFonts w:ascii="Courier New" w:hAnsi="Courier New" w:cs="Courier New" w:hint="default"/>
      </w:rPr>
    </w:lvl>
    <w:lvl w:ilvl="2" w:tplc="04090005" w:tentative="1">
      <w:start w:val="1"/>
      <w:numFmt w:val="bullet"/>
      <w:lvlText w:val=""/>
      <w:lvlJc w:val="left"/>
      <w:pPr>
        <w:tabs>
          <w:tab w:val="num" w:pos="1940"/>
        </w:tabs>
        <w:ind w:left="1940" w:hanging="360"/>
      </w:pPr>
      <w:rPr>
        <w:rFonts w:ascii="Wingdings" w:hAnsi="Wingdings" w:hint="default"/>
      </w:rPr>
    </w:lvl>
    <w:lvl w:ilvl="3" w:tplc="04090001" w:tentative="1">
      <w:start w:val="1"/>
      <w:numFmt w:val="bullet"/>
      <w:lvlText w:val=""/>
      <w:lvlJc w:val="left"/>
      <w:pPr>
        <w:tabs>
          <w:tab w:val="num" w:pos="2660"/>
        </w:tabs>
        <w:ind w:left="2660" w:hanging="360"/>
      </w:pPr>
      <w:rPr>
        <w:rFonts w:ascii="Symbol" w:hAnsi="Symbol" w:hint="default"/>
      </w:rPr>
    </w:lvl>
    <w:lvl w:ilvl="4" w:tplc="04090003" w:tentative="1">
      <w:start w:val="1"/>
      <w:numFmt w:val="bullet"/>
      <w:lvlText w:val="o"/>
      <w:lvlJc w:val="left"/>
      <w:pPr>
        <w:tabs>
          <w:tab w:val="num" w:pos="3380"/>
        </w:tabs>
        <w:ind w:left="3380" w:hanging="360"/>
      </w:pPr>
      <w:rPr>
        <w:rFonts w:ascii="Courier New" w:hAnsi="Courier New" w:cs="Courier New" w:hint="default"/>
      </w:rPr>
    </w:lvl>
    <w:lvl w:ilvl="5" w:tplc="04090005" w:tentative="1">
      <w:start w:val="1"/>
      <w:numFmt w:val="bullet"/>
      <w:lvlText w:val=""/>
      <w:lvlJc w:val="left"/>
      <w:pPr>
        <w:tabs>
          <w:tab w:val="num" w:pos="4100"/>
        </w:tabs>
        <w:ind w:left="4100" w:hanging="360"/>
      </w:pPr>
      <w:rPr>
        <w:rFonts w:ascii="Wingdings" w:hAnsi="Wingdings" w:hint="default"/>
      </w:rPr>
    </w:lvl>
    <w:lvl w:ilvl="6" w:tplc="04090001" w:tentative="1">
      <w:start w:val="1"/>
      <w:numFmt w:val="bullet"/>
      <w:lvlText w:val=""/>
      <w:lvlJc w:val="left"/>
      <w:pPr>
        <w:tabs>
          <w:tab w:val="num" w:pos="4820"/>
        </w:tabs>
        <w:ind w:left="4820" w:hanging="360"/>
      </w:pPr>
      <w:rPr>
        <w:rFonts w:ascii="Symbol" w:hAnsi="Symbol" w:hint="default"/>
      </w:rPr>
    </w:lvl>
    <w:lvl w:ilvl="7" w:tplc="04090003" w:tentative="1">
      <w:start w:val="1"/>
      <w:numFmt w:val="bullet"/>
      <w:lvlText w:val="o"/>
      <w:lvlJc w:val="left"/>
      <w:pPr>
        <w:tabs>
          <w:tab w:val="num" w:pos="5540"/>
        </w:tabs>
        <w:ind w:left="5540" w:hanging="360"/>
      </w:pPr>
      <w:rPr>
        <w:rFonts w:ascii="Courier New" w:hAnsi="Courier New" w:cs="Courier New" w:hint="default"/>
      </w:rPr>
    </w:lvl>
    <w:lvl w:ilvl="8" w:tplc="04090005" w:tentative="1">
      <w:start w:val="1"/>
      <w:numFmt w:val="bullet"/>
      <w:lvlText w:val=""/>
      <w:lvlJc w:val="left"/>
      <w:pPr>
        <w:tabs>
          <w:tab w:val="num" w:pos="6260"/>
        </w:tabs>
        <w:ind w:left="6260" w:hanging="360"/>
      </w:pPr>
      <w:rPr>
        <w:rFonts w:ascii="Wingdings" w:hAnsi="Wingdings" w:hint="default"/>
      </w:rPr>
    </w:lvl>
  </w:abstractNum>
  <w:abstractNum w:abstractNumId="30">
    <w:nsid w:val="5AD26EE6"/>
    <w:multiLevelType w:val="multilevel"/>
    <w:tmpl w:val="9CFC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8764408"/>
    <w:multiLevelType w:val="hybridMultilevel"/>
    <w:tmpl w:val="53508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B66061A"/>
    <w:multiLevelType w:val="hybridMultilevel"/>
    <w:tmpl w:val="B3EE5364"/>
    <w:lvl w:ilvl="0" w:tplc="04090001">
      <w:start w:val="1"/>
      <w:numFmt w:val="bullet"/>
      <w:lvlText w:val=""/>
      <w:lvlJc w:val="left"/>
      <w:pPr>
        <w:tabs>
          <w:tab w:val="num" w:pos="450"/>
        </w:tabs>
        <w:ind w:left="450" w:hanging="360"/>
      </w:pPr>
      <w:rPr>
        <w:rFonts w:ascii="Symbol" w:hAnsi="Symbol"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6E0329E6"/>
    <w:multiLevelType w:val="multilevel"/>
    <w:tmpl w:val="3F4810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6E144BFE"/>
    <w:multiLevelType w:val="multilevel"/>
    <w:tmpl w:val="4B10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2A574CB"/>
    <w:multiLevelType w:val="multilevel"/>
    <w:tmpl w:val="C8D0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BB472FA"/>
    <w:multiLevelType w:val="multilevel"/>
    <w:tmpl w:val="5346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D4629EF"/>
    <w:multiLevelType w:val="hybridMultilevel"/>
    <w:tmpl w:val="C45C7A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2"/>
  </w:num>
  <w:num w:numId="2">
    <w:abstractNumId w:val="6"/>
  </w:num>
  <w:num w:numId="3">
    <w:abstractNumId w:val="20"/>
  </w:num>
  <w:num w:numId="4">
    <w:abstractNumId w:val="11"/>
  </w:num>
  <w:num w:numId="5">
    <w:abstractNumId w:val="13"/>
  </w:num>
  <w:num w:numId="6">
    <w:abstractNumId w:val="1"/>
    <w:lvlOverride w:ilvl="0">
      <w:lvl w:ilvl="0">
        <w:numFmt w:val="bullet"/>
        <w:lvlText w:val=""/>
        <w:legacy w:legacy="1" w:legacySpace="0" w:legacyIndent="360"/>
        <w:lvlJc w:val="left"/>
        <w:rPr>
          <w:rFonts w:ascii="Symbol" w:hAnsi="Symbol" w:hint="default"/>
        </w:rPr>
      </w:lvl>
    </w:lvlOverride>
  </w:num>
  <w:num w:numId="7">
    <w:abstractNumId w:val="31"/>
  </w:num>
  <w:num w:numId="8">
    <w:abstractNumId w:val="32"/>
  </w:num>
  <w:num w:numId="9">
    <w:abstractNumId w:val="0"/>
  </w:num>
  <w:num w:numId="10">
    <w:abstractNumId w:val="21"/>
  </w:num>
  <w:num w:numId="11">
    <w:abstractNumId w:val="37"/>
  </w:num>
  <w:num w:numId="12">
    <w:abstractNumId w:val="5"/>
  </w:num>
  <w:num w:numId="13">
    <w:abstractNumId w:val="28"/>
  </w:num>
  <w:num w:numId="14">
    <w:abstractNumId w:val="16"/>
  </w:num>
  <w:num w:numId="15">
    <w:abstractNumId w:val="22"/>
  </w:num>
  <w:num w:numId="16">
    <w:abstractNumId w:val="29"/>
  </w:num>
  <w:num w:numId="17">
    <w:abstractNumId w:val="8"/>
  </w:num>
  <w:num w:numId="18">
    <w:abstractNumId w:val="25"/>
  </w:num>
  <w:num w:numId="19">
    <w:abstractNumId w:val="9"/>
  </w:num>
  <w:num w:numId="20">
    <w:abstractNumId w:val="18"/>
  </w:num>
  <w:num w:numId="21">
    <w:abstractNumId w:val="26"/>
  </w:num>
  <w:num w:numId="22">
    <w:abstractNumId w:val="36"/>
  </w:num>
  <w:num w:numId="23">
    <w:abstractNumId w:val="34"/>
  </w:num>
  <w:num w:numId="24">
    <w:abstractNumId w:val="14"/>
  </w:num>
  <w:num w:numId="25">
    <w:abstractNumId w:val="35"/>
  </w:num>
  <w:num w:numId="26">
    <w:abstractNumId w:val="15"/>
  </w:num>
  <w:num w:numId="27">
    <w:abstractNumId w:val="23"/>
  </w:num>
  <w:num w:numId="28">
    <w:abstractNumId w:val="27"/>
  </w:num>
  <w:num w:numId="29">
    <w:abstractNumId w:val="4"/>
  </w:num>
  <w:num w:numId="30">
    <w:abstractNumId w:val="33"/>
  </w:num>
  <w:num w:numId="31">
    <w:abstractNumId w:val="3"/>
  </w:num>
  <w:num w:numId="32">
    <w:abstractNumId w:val="2"/>
  </w:num>
  <w:num w:numId="33">
    <w:abstractNumId w:val="19"/>
  </w:num>
  <w:num w:numId="34">
    <w:abstractNumId w:val="10"/>
  </w:num>
  <w:num w:numId="35">
    <w:abstractNumId w:val="17"/>
  </w:num>
  <w:num w:numId="36">
    <w:abstractNumId w:val="24"/>
  </w:num>
  <w:num w:numId="37">
    <w:abstractNumId w:val="30"/>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1955"/>
    <w:rsid w:val="000151C6"/>
    <w:rsid w:val="00015B60"/>
    <w:rsid w:val="00022D73"/>
    <w:rsid w:val="00032549"/>
    <w:rsid w:val="0004633F"/>
    <w:rsid w:val="00046A2A"/>
    <w:rsid w:val="00057793"/>
    <w:rsid w:val="0007350E"/>
    <w:rsid w:val="000761D7"/>
    <w:rsid w:val="0008447F"/>
    <w:rsid w:val="00084798"/>
    <w:rsid w:val="00091955"/>
    <w:rsid w:val="00091CFA"/>
    <w:rsid w:val="00091E8F"/>
    <w:rsid w:val="000960C4"/>
    <w:rsid w:val="000A7E22"/>
    <w:rsid w:val="000B056E"/>
    <w:rsid w:val="000B62C7"/>
    <w:rsid w:val="000B7FB1"/>
    <w:rsid w:val="000C709C"/>
    <w:rsid w:val="000C7676"/>
    <w:rsid w:val="000D092C"/>
    <w:rsid w:val="000D19FE"/>
    <w:rsid w:val="000D2C83"/>
    <w:rsid w:val="00102CFF"/>
    <w:rsid w:val="00103D77"/>
    <w:rsid w:val="001074A5"/>
    <w:rsid w:val="00116643"/>
    <w:rsid w:val="00122E80"/>
    <w:rsid w:val="00126116"/>
    <w:rsid w:val="0013186B"/>
    <w:rsid w:val="0014382E"/>
    <w:rsid w:val="001460CB"/>
    <w:rsid w:val="00162763"/>
    <w:rsid w:val="00184103"/>
    <w:rsid w:val="001862AB"/>
    <w:rsid w:val="00191D8A"/>
    <w:rsid w:val="00196454"/>
    <w:rsid w:val="001A2D69"/>
    <w:rsid w:val="001A76E7"/>
    <w:rsid w:val="001E0225"/>
    <w:rsid w:val="001E400B"/>
    <w:rsid w:val="001F04A8"/>
    <w:rsid w:val="001F4C6A"/>
    <w:rsid w:val="001F63EA"/>
    <w:rsid w:val="00200981"/>
    <w:rsid w:val="00206D90"/>
    <w:rsid w:val="00207CB3"/>
    <w:rsid w:val="002138E2"/>
    <w:rsid w:val="002221D3"/>
    <w:rsid w:val="002260AA"/>
    <w:rsid w:val="002275E8"/>
    <w:rsid w:val="00227A0B"/>
    <w:rsid w:val="0023598A"/>
    <w:rsid w:val="00237ACE"/>
    <w:rsid w:val="002418C5"/>
    <w:rsid w:val="00242A17"/>
    <w:rsid w:val="00250AEF"/>
    <w:rsid w:val="0025272E"/>
    <w:rsid w:val="00255129"/>
    <w:rsid w:val="002609B1"/>
    <w:rsid w:val="00261B3B"/>
    <w:rsid w:val="00261C83"/>
    <w:rsid w:val="00270B3A"/>
    <w:rsid w:val="00271249"/>
    <w:rsid w:val="00283DC5"/>
    <w:rsid w:val="00286566"/>
    <w:rsid w:val="002953CC"/>
    <w:rsid w:val="0029757C"/>
    <w:rsid w:val="002A01C3"/>
    <w:rsid w:val="002A3F5F"/>
    <w:rsid w:val="002C473C"/>
    <w:rsid w:val="002E7283"/>
    <w:rsid w:val="002E77F7"/>
    <w:rsid w:val="002F1603"/>
    <w:rsid w:val="002F1C07"/>
    <w:rsid w:val="002F435A"/>
    <w:rsid w:val="00300E3C"/>
    <w:rsid w:val="00305434"/>
    <w:rsid w:val="00310342"/>
    <w:rsid w:val="00314BC9"/>
    <w:rsid w:val="00316685"/>
    <w:rsid w:val="00316B99"/>
    <w:rsid w:val="00322456"/>
    <w:rsid w:val="003313E3"/>
    <w:rsid w:val="00336333"/>
    <w:rsid w:val="003410A2"/>
    <w:rsid w:val="003607F3"/>
    <w:rsid w:val="00375AA2"/>
    <w:rsid w:val="00375CF1"/>
    <w:rsid w:val="00384F0B"/>
    <w:rsid w:val="003B3516"/>
    <w:rsid w:val="003B653A"/>
    <w:rsid w:val="003C6812"/>
    <w:rsid w:val="003D3426"/>
    <w:rsid w:val="003F5610"/>
    <w:rsid w:val="00403281"/>
    <w:rsid w:val="004251C8"/>
    <w:rsid w:val="00427414"/>
    <w:rsid w:val="0043046C"/>
    <w:rsid w:val="00445FC0"/>
    <w:rsid w:val="004465F9"/>
    <w:rsid w:val="00446B7C"/>
    <w:rsid w:val="00455620"/>
    <w:rsid w:val="00457639"/>
    <w:rsid w:val="00463CA2"/>
    <w:rsid w:val="004669DA"/>
    <w:rsid w:val="004808B9"/>
    <w:rsid w:val="00480ECA"/>
    <w:rsid w:val="004A3761"/>
    <w:rsid w:val="004A3C40"/>
    <w:rsid w:val="004A4236"/>
    <w:rsid w:val="004A517E"/>
    <w:rsid w:val="004A5B47"/>
    <w:rsid w:val="004A674D"/>
    <w:rsid w:val="004B7DA7"/>
    <w:rsid w:val="004C25BF"/>
    <w:rsid w:val="004D3D7E"/>
    <w:rsid w:val="004D7F63"/>
    <w:rsid w:val="004E5566"/>
    <w:rsid w:val="004E62BB"/>
    <w:rsid w:val="00505911"/>
    <w:rsid w:val="00515075"/>
    <w:rsid w:val="00523C9D"/>
    <w:rsid w:val="00527DA3"/>
    <w:rsid w:val="00534753"/>
    <w:rsid w:val="00561703"/>
    <w:rsid w:val="00574874"/>
    <w:rsid w:val="0059190A"/>
    <w:rsid w:val="005A34C6"/>
    <w:rsid w:val="005A6832"/>
    <w:rsid w:val="005B1C99"/>
    <w:rsid w:val="005C1955"/>
    <w:rsid w:val="005D6E36"/>
    <w:rsid w:val="005D6F2B"/>
    <w:rsid w:val="005E6E04"/>
    <w:rsid w:val="005F1BF9"/>
    <w:rsid w:val="00601F1E"/>
    <w:rsid w:val="00610F3C"/>
    <w:rsid w:val="00614DEE"/>
    <w:rsid w:val="00627CDB"/>
    <w:rsid w:val="006318A4"/>
    <w:rsid w:val="00631E67"/>
    <w:rsid w:val="006362DD"/>
    <w:rsid w:val="00646266"/>
    <w:rsid w:val="00664C8E"/>
    <w:rsid w:val="00665B54"/>
    <w:rsid w:val="00680DC9"/>
    <w:rsid w:val="00695539"/>
    <w:rsid w:val="0069619B"/>
    <w:rsid w:val="006A5700"/>
    <w:rsid w:val="006B3A08"/>
    <w:rsid w:val="006C3629"/>
    <w:rsid w:val="006F33FC"/>
    <w:rsid w:val="006F4A03"/>
    <w:rsid w:val="006F573B"/>
    <w:rsid w:val="00701CF6"/>
    <w:rsid w:val="00714EE0"/>
    <w:rsid w:val="007208CE"/>
    <w:rsid w:val="00721541"/>
    <w:rsid w:val="0074039D"/>
    <w:rsid w:val="007415BA"/>
    <w:rsid w:val="00767473"/>
    <w:rsid w:val="00770555"/>
    <w:rsid w:val="00775D8B"/>
    <w:rsid w:val="00775F1F"/>
    <w:rsid w:val="007812F7"/>
    <w:rsid w:val="007949F7"/>
    <w:rsid w:val="007A1188"/>
    <w:rsid w:val="007A20C7"/>
    <w:rsid w:val="007A2C45"/>
    <w:rsid w:val="007A5724"/>
    <w:rsid w:val="007B01CA"/>
    <w:rsid w:val="007B69C4"/>
    <w:rsid w:val="007C0209"/>
    <w:rsid w:val="007C1BE8"/>
    <w:rsid w:val="007C53EC"/>
    <w:rsid w:val="007C6C25"/>
    <w:rsid w:val="007D010C"/>
    <w:rsid w:val="007D05EB"/>
    <w:rsid w:val="007D217F"/>
    <w:rsid w:val="007F4E23"/>
    <w:rsid w:val="007F6CAB"/>
    <w:rsid w:val="00813261"/>
    <w:rsid w:val="008159EE"/>
    <w:rsid w:val="00817A5E"/>
    <w:rsid w:val="00817C8F"/>
    <w:rsid w:val="00821C4A"/>
    <w:rsid w:val="008235B3"/>
    <w:rsid w:val="00831918"/>
    <w:rsid w:val="00832844"/>
    <w:rsid w:val="00832C37"/>
    <w:rsid w:val="00842405"/>
    <w:rsid w:val="00842E91"/>
    <w:rsid w:val="008448B4"/>
    <w:rsid w:val="00851681"/>
    <w:rsid w:val="00872859"/>
    <w:rsid w:val="008A796A"/>
    <w:rsid w:val="008B6C2D"/>
    <w:rsid w:val="008C0CAD"/>
    <w:rsid w:val="008C1D69"/>
    <w:rsid w:val="008C1DBF"/>
    <w:rsid w:val="008C62F8"/>
    <w:rsid w:val="008C6642"/>
    <w:rsid w:val="008D05C8"/>
    <w:rsid w:val="008D0C48"/>
    <w:rsid w:val="008D3F9D"/>
    <w:rsid w:val="008D7066"/>
    <w:rsid w:val="008D72CB"/>
    <w:rsid w:val="008E7FC0"/>
    <w:rsid w:val="008F08E9"/>
    <w:rsid w:val="008F57E3"/>
    <w:rsid w:val="00900A74"/>
    <w:rsid w:val="00902E07"/>
    <w:rsid w:val="0090496E"/>
    <w:rsid w:val="00906EF6"/>
    <w:rsid w:val="00914EC7"/>
    <w:rsid w:val="0091603F"/>
    <w:rsid w:val="00916679"/>
    <w:rsid w:val="009229BB"/>
    <w:rsid w:val="0092672D"/>
    <w:rsid w:val="0093215A"/>
    <w:rsid w:val="00935875"/>
    <w:rsid w:val="00940708"/>
    <w:rsid w:val="00956832"/>
    <w:rsid w:val="00961312"/>
    <w:rsid w:val="009613F1"/>
    <w:rsid w:val="009646E4"/>
    <w:rsid w:val="00970B27"/>
    <w:rsid w:val="009733F5"/>
    <w:rsid w:val="0097587E"/>
    <w:rsid w:val="00985F36"/>
    <w:rsid w:val="00991FD7"/>
    <w:rsid w:val="009A2564"/>
    <w:rsid w:val="009A265B"/>
    <w:rsid w:val="009B3FBF"/>
    <w:rsid w:val="009C0CEE"/>
    <w:rsid w:val="009C5939"/>
    <w:rsid w:val="009D5DD7"/>
    <w:rsid w:val="009D6518"/>
    <w:rsid w:val="009E201F"/>
    <w:rsid w:val="009F034C"/>
    <w:rsid w:val="00A00BFE"/>
    <w:rsid w:val="00A036E1"/>
    <w:rsid w:val="00A21321"/>
    <w:rsid w:val="00A2768D"/>
    <w:rsid w:val="00A27AFE"/>
    <w:rsid w:val="00A31C00"/>
    <w:rsid w:val="00A35902"/>
    <w:rsid w:val="00A40901"/>
    <w:rsid w:val="00A5389E"/>
    <w:rsid w:val="00A61449"/>
    <w:rsid w:val="00A763AB"/>
    <w:rsid w:val="00A80D86"/>
    <w:rsid w:val="00A831A7"/>
    <w:rsid w:val="00A8473E"/>
    <w:rsid w:val="00A87B35"/>
    <w:rsid w:val="00A91182"/>
    <w:rsid w:val="00A922BB"/>
    <w:rsid w:val="00A93269"/>
    <w:rsid w:val="00A94F66"/>
    <w:rsid w:val="00AA640E"/>
    <w:rsid w:val="00AA6C83"/>
    <w:rsid w:val="00AA7AA0"/>
    <w:rsid w:val="00AC33E8"/>
    <w:rsid w:val="00AC65A3"/>
    <w:rsid w:val="00AC6DE4"/>
    <w:rsid w:val="00AD160B"/>
    <w:rsid w:val="00AD326C"/>
    <w:rsid w:val="00AE7A8E"/>
    <w:rsid w:val="00AF0649"/>
    <w:rsid w:val="00AF1720"/>
    <w:rsid w:val="00AF48B9"/>
    <w:rsid w:val="00B1131A"/>
    <w:rsid w:val="00B1217E"/>
    <w:rsid w:val="00B14725"/>
    <w:rsid w:val="00B16644"/>
    <w:rsid w:val="00B2049D"/>
    <w:rsid w:val="00B22838"/>
    <w:rsid w:val="00B22A47"/>
    <w:rsid w:val="00B30E89"/>
    <w:rsid w:val="00B3353E"/>
    <w:rsid w:val="00B355D9"/>
    <w:rsid w:val="00B5609F"/>
    <w:rsid w:val="00B63AEA"/>
    <w:rsid w:val="00B72C46"/>
    <w:rsid w:val="00B7505D"/>
    <w:rsid w:val="00B850F2"/>
    <w:rsid w:val="00B927BB"/>
    <w:rsid w:val="00B9594B"/>
    <w:rsid w:val="00BA35A6"/>
    <w:rsid w:val="00BA6763"/>
    <w:rsid w:val="00BC10DD"/>
    <w:rsid w:val="00BD254B"/>
    <w:rsid w:val="00BD538C"/>
    <w:rsid w:val="00BE332E"/>
    <w:rsid w:val="00BE6CA5"/>
    <w:rsid w:val="00BE7715"/>
    <w:rsid w:val="00BF0212"/>
    <w:rsid w:val="00BF2F6B"/>
    <w:rsid w:val="00BF4624"/>
    <w:rsid w:val="00C002D0"/>
    <w:rsid w:val="00C005E5"/>
    <w:rsid w:val="00C16567"/>
    <w:rsid w:val="00C21327"/>
    <w:rsid w:val="00C26966"/>
    <w:rsid w:val="00C30B71"/>
    <w:rsid w:val="00C312BC"/>
    <w:rsid w:val="00C337B1"/>
    <w:rsid w:val="00C40AFE"/>
    <w:rsid w:val="00C41841"/>
    <w:rsid w:val="00C41E04"/>
    <w:rsid w:val="00C43AE9"/>
    <w:rsid w:val="00C4574F"/>
    <w:rsid w:val="00C458CB"/>
    <w:rsid w:val="00C464FB"/>
    <w:rsid w:val="00C5090E"/>
    <w:rsid w:val="00C50FF7"/>
    <w:rsid w:val="00C52248"/>
    <w:rsid w:val="00C531B8"/>
    <w:rsid w:val="00C53ECE"/>
    <w:rsid w:val="00C5793E"/>
    <w:rsid w:val="00C60F8B"/>
    <w:rsid w:val="00C61488"/>
    <w:rsid w:val="00C65720"/>
    <w:rsid w:val="00C77F53"/>
    <w:rsid w:val="00CA11DE"/>
    <w:rsid w:val="00CA236B"/>
    <w:rsid w:val="00CA5146"/>
    <w:rsid w:val="00CB55E8"/>
    <w:rsid w:val="00CB609A"/>
    <w:rsid w:val="00CC6EF2"/>
    <w:rsid w:val="00CC7E00"/>
    <w:rsid w:val="00CD1A7D"/>
    <w:rsid w:val="00D001EA"/>
    <w:rsid w:val="00D00888"/>
    <w:rsid w:val="00D067DD"/>
    <w:rsid w:val="00D07D33"/>
    <w:rsid w:val="00D11024"/>
    <w:rsid w:val="00D11E37"/>
    <w:rsid w:val="00D16E39"/>
    <w:rsid w:val="00D20D17"/>
    <w:rsid w:val="00D24A76"/>
    <w:rsid w:val="00D26045"/>
    <w:rsid w:val="00D2750D"/>
    <w:rsid w:val="00D350EE"/>
    <w:rsid w:val="00D454BA"/>
    <w:rsid w:val="00D56618"/>
    <w:rsid w:val="00D57A12"/>
    <w:rsid w:val="00D6777E"/>
    <w:rsid w:val="00D817DF"/>
    <w:rsid w:val="00D82EDB"/>
    <w:rsid w:val="00DA616E"/>
    <w:rsid w:val="00DB4B52"/>
    <w:rsid w:val="00DB5833"/>
    <w:rsid w:val="00DB74B3"/>
    <w:rsid w:val="00DC1E78"/>
    <w:rsid w:val="00DD0532"/>
    <w:rsid w:val="00DD311C"/>
    <w:rsid w:val="00DE7830"/>
    <w:rsid w:val="00DF6E30"/>
    <w:rsid w:val="00E10357"/>
    <w:rsid w:val="00E17EAA"/>
    <w:rsid w:val="00E21341"/>
    <w:rsid w:val="00E22F82"/>
    <w:rsid w:val="00E23206"/>
    <w:rsid w:val="00E301F3"/>
    <w:rsid w:val="00E363DE"/>
    <w:rsid w:val="00E45A63"/>
    <w:rsid w:val="00E51023"/>
    <w:rsid w:val="00E578B4"/>
    <w:rsid w:val="00E57FC9"/>
    <w:rsid w:val="00E70805"/>
    <w:rsid w:val="00E77E99"/>
    <w:rsid w:val="00E8124B"/>
    <w:rsid w:val="00E8558B"/>
    <w:rsid w:val="00E946F3"/>
    <w:rsid w:val="00E9763B"/>
    <w:rsid w:val="00EA3EA4"/>
    <w:rsid w:val="00EC2F46"/>
    <w:rsid w:val="00EC3E83"/>
    <w:rsid w:val="00EC4DC5"/>
    <w:rsid w:val="00ED08B7"/>
    <w:rsid w:val="00EE2351"/>
    <w:rsid w:val="00EE4642"/>
    <w:rsid w:val="00EF652C"/>
    <w:rsid w:val="00EF6774"/>
    <w:rsid w:val="00F10433"/>
    <w:rsid w:val="00F13D8E"/>
    <w:rsid w:val="00F146A1"/>
    <w:rsid w:val="00F57788"/>
    <w:rsid w:val="00F677AD"/>
    <w:rsid w:val="00F7234C"/>
    <w:rsid w:val="00F75798"/>
    <w:rsid w:val="00F76DAE"/>
    <w:rsid w:val="00F8234A"/>
    <w:rsid w:val="00F82B7A"/>
    <w:rsid w:val="00F9007D"/>
    <w:rsid w:val="00F9163E"/>
    <w:rsid w:val="00F9182C"/>
    <w:rsid w:val="00F9450B"/>
    <w:rsid w:val="00FA59CB"/>
    <w:rsid w:val="00FA7F57"/>
    <w:rsid w:val="00FB0EA8"/>
    <w:rsid w:val="00FB5F06"/>
    <w:rsid w:val="00FF374E"/>
    <w:rsid w:val="00FF65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5D55A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1955"/>
    <w:pPr>
      <w:spacing w:after="0" w:line="240" w:lineRule="auto"/>
    </w:pPr>
    <w:rPr>
      <w:rFonts w:ascii="Times New Roman" w:eastAsia="Times New Roman" w:hAnsi="Times New Roman" w:cs="Times New Roman"/>
      <w:sz w:val="24"/>
      <w:szCs w:val="24"/>
      <w:lang w:val="en-US"/>
    </w:rPr>
  </w:style>
  <w:style w:type="paragraph" w:styleId="Heading7">
    <w:name w:val="heading 7"/>
    <w:basedOn w:val="Normal"/>
    <w:next w:val="Normal"/>
    <w:link w:val="Heading7Char"/>
    <w:qFormat/>
    <w:rsid w:val="00305434"/>
    <w:pPr>
      <w:keepNext/>
      <w:tabs>
        <w:tab w:val="num" w:pos="5040"/>
      </w:tabs>
      <w:suppressAutoHyphens/>
      <w:ind w:left="5040" w:hanging="360"/>
      <w:outlineLvl w:val="6"/>
    </w:pPr>
    <w:rPr>
      <w:rFonts w:ascii="Arial" w:eastAsia="Calibri" w:hAnsi="Arial" w:cs="Arial"/>
      <w:b/>
      <w:bCs/>
      <w:sz w:val="20"/>
      <w:szCs w:val="2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5C1955"/>
    <w:pPr>
      <w:jc w:val="center"/>
    </w:pPr>
    <w:rPr>
      <w:rFonts w:eastAsia="Calibri"/>
      <w:b/>
      <w:sz w:val="20"/>
      <w:szCs w:val="20"/>
    </w:rPr>
  </w:style>
  <w:style w:type="character" w:customStyle="1" w:styleId="TitleChar">
    <w:name w:val="Title Char"/>
    <w:basedOn w:val="DefaultParagraphFont"/>
    <w:link w:val="Title"/>
    <w:uiPriority w:val="10"/>
    <w:rsid w:val="005C1955"/>
    <w:rPr>
      <w:rFonts w:ascii="Times New Roman" w:eastAsia="Calibri" w:hAnsi="Times New Roman" w:cs="Times New Roman"/>
      <w:b/>
      <w:sz w:val="20"/>
      <w:szCs w:val="20"/>
    </w:rPr>
  </w:style>
  <w:style w:type="paragraph" w:styleId="BodyText">
    <w:name w:val="Body Text"/>
    <w:basedOn w:val="Normal"/>
    <w:link w:val="BodyTextChar"/>
    <w:uiPriority w:val="99"/>
    <w:rsid w:val="005C1955"/>
    <w:pPr>
      <w:spacing w:after="120"/>
    </w:pPr>
    <w:rPr>
      <w:rFonts w:eastAsia="Calibri"/>
    </w:rPr>
  </w:style>
  <w:style w:type="character" w:customStyle="1" w:styleId="BodyTextChar">
    <w:name w:val="Body Text Char"/>
    <w:basedOn w:val="DefaultParagraphFont"/>
    <w:link w:val="BodyText"/>
    <w:rsid w:val="005C1955"/>
    <w:rPr>
      <w:rFonts w:ascii="Times New Roman" w:eastAsia="Calibri" w:hAnsi="Times New Roman" w:cs="Times New Roman"/>
      <w:sz w:val="24"/>
      <w:szCs w:val="24"/>
    </w:rPr>
  </w:style>
  <w:style w:type="character" w:customStyle="1" w:styleId="normalchar">
    <w:name w:val="normal__char"/>
    <w:rsid w:val="005C1955"/>
    <w:rPr>
      <w:rFonts w:cs="Times New Roman"/>
    </w:rPr>
  </w:style>
  <w:style w:type="character" w:customStyle="1" w:styleId="apple-style-span">
    <w:name w:val="apple-style-span"/>
    <w:basedOn w:val="DefaultParagraphFont"/>
    <w:rsid w:val="005C1955"/>
  </w:style>
  <w:style w:type="paragraph" w:styleId="BodyText2">
    <w:name w:val="Body Text 2"/>
    <w:basedOn w:val="Normal"/>
    <w:link w:val="BodyText2Char"/>
    <w:rsid w:val="005C1955"/>
    <w:pPr>
      <w:spacing w:after="120" w:line="480" w:lineRule="auto"/>
    </w:pPr>
    <w:rPr>
      <w:sz w:val="20"/>
      <w:szCs w:val="20"/>
    </w:rPr>
  </w:style>
  <w:style w:type="character" w:customStyle="1" w:styleId="BodyText2Char">
    <w:name w:val="Body Text 2 Char"/>
    <w:basedOn w:val="DefaultParagraphFont"/>
    <w:link w:val="BodyText2"/>
    <w:rsid w:val="005C1955"/>
    <w:rPr>
      <w:rFonts w:ascii="Times New Roman" w:eastAsia="Times New Roman" w:hAnsi="Times New Roman" w:cs="Times New Roman"/>
      <w:sz w:val="20"/>
      <w:szCs w:val="20"/>
    </w:rPr>
  </w:style>
  <w:style w:type="paragraph" w:styleId="NoSpacing">
    <w:name w:val="No Spacing"/>
    <w:uiPriority w:val="1"/>
    <w:qFormat/>
    <w:rsid w:val="005C1955"/>
    <w:pPr>
      <w:spacing w:after="0" w:line="240" w:lineRule="auto"/>
    </w:pPr>
    <w:rPr>
      <w:rFonts w:ascii="Calibri" w:eastAsia="Times New Roman" w:hAnsi="Calibri" w:cs="Times New Roman"/>
      <w:lang w:val="en-US"/>
    </w:rPr>
  </w:style>
  <w:style w:type="character" w:styleId="Strong">
    <w:name w:val="Strong"/>
    <w:uiPriority w:val="22"/>
    <w:qFormat/>
    <w:rsid w:val="005C1955"/>
    <w:rPr>
      <w:b/>
      <w:bCs/>
    </w:rPr>
  </w:style>
  <w:style w:type="paragraph" w:customStyle="1" w:styleId="Style1">
    <w:name w:val="Style1"/>
    <w:basedOn w:val="Normal"/>
    <w:rsid w:val="005C1955"/>
    <w:pPr>
      <w:numPr>
        <w:numId w:val="4"/>
      </w:numPr>
    </w:pPr>
    <w:rPr>
      <w:bCs/>
    </w:rPr>
  </w:style>
  <w:style w:type="paragraph" w:styleId="PlainText">
    <w:name w:val="Plain Text"/>
    <w:basedOn w:val="Normal"/>
    <w:link w:val="PlainTextChar"/>
    <w:uiPriority w:val="99"/>
    <w:unhideWhenUsed/>
    <w:rsid w:val="005C1955"/>
    <w:rPr>
      <w:rFonts w:ascii="Courier New" w:eastAsia="Calibri" w:hAnsi="Courier New" w:cs="Courier New"/>
      <w:sz w:val="20"/>
      <w:szCs w:val="20"/>
    </w:rPr>
  </w:style>
  <w:style w:type="character" w:customStyle="1" w:styleId="PlainTextChar">
    <w:name w:val="Plain Text Char"/>
    <w:basedOn w:val="DefaultParagraphFont"/>
    <w:link w:val="PlainText"/>
    <w:uiPriority w:val="99"/>
    <w:rsid w:val="005C1955"/>
    <w:rPr>
      <w:rFonts w:ascii="Courier New" w:eastAsia="Calibri" w:hAnsi="Courier New" w:cs="Courier New"/>
      <w:sz w:val="20"/>
      <w:szCs w:val="20"/>
      <w:lang w:val="en-US"/>
    </w:rPr>
  </w:style>
  <w:style w:type="character" w:styleId="Emphasis">
    <w:name w:val="Emphasis"/>
    <w:uiPriority w:val="20"/>
    <w:qFormat/>
    <w:rsid w:val="00C41E04"/>
    <w:rPr>
      <w:i/>
      <w:iCs/>
    </w:rPr>
  </w:style>
  <w:style w:type="paragraph" w:customStyle="1" w:styleId="Achievement">
    <w:name w:val="Achievement"/>
    <w:basedOn w:val="Normal"/>
    <w:rsid w:val="00C53ECE"/>
    <w:pPr>
      <w:pBdr>
        <w:left w:val="single" w:sz="6" w:space="5" w:color="auto"/>
      </w:pBdr>
      <w:spacing w:after="80"/>
    </w:pPr>
    <w:rPr>
      <w:b/>
      <w:sz w:val="22"/>
      <w:szCs w:val="20"/>
    </w:rPr>
  </w:style>
  <w:style w:type="paragraph" w:styleId="ListParagraph">
    <w:name w:val="List Paragraph"/>
    <w:basedOn w:val="Normal"/>
    <w:link w:val="ListParagraphChar"/>
    <w:qFormat/>
    <w:rsid w:val="00C53ECE"/>
    <w:pPr>
      <w:spacing w:after="200" w:line="276" w:lineRule="auto"/>
      <w:ind w:left="720"/>
      <w:contextualSpacing/>
    </w:pPr>
    <w:rPr>
      <w:rFonts w:ascii="Calibri" w:eastAsia="Calibri" w:hAnsi="Calibri"/>
      <w:sz w:val="22"/>
      <w:szCs w:val="22"/>
    </w:rPr>
  </w:style>
  <w:style w:type="character" w:customStyle="1" w:styleId="apple-converted-space">
    <w:name w:val="apple-converted-space"/>
    <w:basedOn w:val="DefaultParagraphFont"/>
    <w:rsid w:val="0091603F"/>
  </w:style>
  <w:style w:type="character" w:customStyle="1" w:styleId="ListParagraphChar">
    <w:name w:val="List Paragraph Char"/>
    <w:link w:val="ListParagraph"/>
    <w:rsid w:val="0091603F"/>
    <w:rPr>
      <w:rFonts w:ascii="Calibri" w:eastAsia="Calibri" w:hAnsi="Calibri" w:cs="Times New Roman"/>
      <w:lang w:val="en-US"/>
    </w:rPr>
  </w:style>
  <w:style w:type="paragraph" w:styleId="ListBullet">
    <w:name w:val="List Bullet"/>
    <w:basedOn w:val="Normal"/>
    <w:rsid w:val="00A5389E"/>
    <w:pPr>
      <w:numPr>
        <w:numId w:val="9"/>
      </w:numPr>
      <w:spacing w:line="260" w:lineRule="atLeast"/>
    </w:pPr>
    <w:rPr>
      <w:rFonts w:ascii="Arial Narrow" w:hAnsi="Arial Narrow"/>
      <w:sz w:val="20"/>
    </w:rPr>
  </w:style>
  <w:style w:type="character" w:customStyle="1" w:styleId="JobTitle1CharChar">
    <w:name w:val="Job Title 1 Char Char"/>
    <w:link w:val="JobTitle1"/>
    <w:locked/>
    <w:rsid w:val="00842E91"/>
    <w:rPr>
      <w:rFonts w:ascii="Arial Narrow" w:hAnsi="Arial Narrow" w:cs="Arial Narrow"/>
      <w:bCs/>
      <w:kern w:val="400"/>
    </w:rPr>
  </w:style>
  <w:style w:type="paragraph" w:customStyle="1" w:styleId="JobTitle1">
    <w:name w:val="Job Title 1"/>
    <w:link w:val="JobTitle1CharChar"/>
    <w:rsid w:val="00842E91"/>
    <w:pPr>
      <w:spacing w:after="0" w:line="240" w:lineRule="auto"/>
      <w:ind w:right="360"/>
    </w:pPr>
    <w:rPr>
      <w:rFonts w:ascii="Arial Narrow" w:hAnsi="Arial Narrow" w:cs="Arial Narrow"/>
      <w:bCs/>
      <w:kern w:val="400"/>
    </w:rPr>
  </w:style>
  <w:style w:type="character" w:customStyle="1" w:styleId="CompanyChar">
    <w:name w:val="Company Char"/>
    <w:link w:val="Company"/>
    <w:locked/>
    <w:rsid w:val="00842E91"/>
    <w:rPr>
      <w:rFonts w:ascii="Arial Narrow" w:hAnsi="Arial Narrow" w:cs="Arial Narrow"/>
      <w:b/>
      <w:color w:val="000000"/>
    </w:rPr>
  </w:style>
  <w:style w:type="paragraph" w:customStyle="1" w:styleId="Company">
    <w:name w:val="Company"/>
    <w:basedOn w:val="BodyText"/>
    <w:link w:val="CompanyChar"/>
    <w:rsid w:val="00842E91"/>
    <w:pPr>
      <w:tabs>
        <w:tab w:val="right" w:pos="10080"/>
      </w:tabs>
      <w:spacing w:before="120" w:after="0"/>
    </w:pPr>
    <w:rPr>
      <w:rFonts w:ascii="Arial Narrow" w:eastAsiaTheme="minorHAnsi" w:hAnsi="Arial Narrow" w:cs="Arial Narrow"/>
      <w:b/>
      <w:color w:val="000000"/>
      <w:sz w:val="22"/>
      <w:szCs w:val="22"/>
      <w:lang w:val="en-GB"/>
    </w:rPr>
  </w:style>
  <w:style w:type="paragraph" w:styleId="BalloonText">
    <w:name w:val="Balloon Text"/>
    <w:basedOn w:val="Normal"/>
    <w:link w:val="BalloonTextChar"/>
    <w:uiPriority w:val="99"/>
    <w:semiHidden/>
    <w:unhideWhenUsed/>
    <w:rsid w:val="00116643"/>
    <w:rPr>
      <w:rFonts w:ascii="Tahoma" w:hAnsi="Tahoma" w:cs="Tahoma"/>
      <w:sz w:val="16"/>
      <w:szCs w:val="16"/>
    </w:rPr>
  </w:style>
  <w:style w:type="character" w:customStyle="1" w:styleId="BalloonTextChar">
    <w:name w:val="Balloon Text Char"/>
    <w:basedOn w:val="DefaultParagraphFont"/>
    <w:link w:val="BalloonText"/>
    <w:uiPriority w:val="99"/>
    <w:semiHidden/>
    <w:rsid w:val="00116643"/>
    <w:rPr>
      <w:rFonts w:ascii="Tahoma" w:eastAsia="Times New Roman" w:hAnsi="Tahoma" w:cs="Tahoma"/>
      <w:sz w:val="16"/>
      <w:szCs w:val="16"/>
      <w:lang w:val="en-US"/>
    </w:rPr>
  </w:style>
  <w:style w:type="character" w:styleId="Hyperlink">
    <w:name w:val="Hyperlink"/>
    <w:basedOn w:val="DefaultParagraphFont"/>
    <w:uiPriority w:val="99"/>
    <w:unhideWhenUsed/>
    <w:rsid w:val="006318A4"/>
    <w:rPr>
      <w:color w:val="0563C1" w:themeColor="hyperlink"/>
      <w:u w:val="single"/>
    </w:rPr>
  </w:style>
  <w:style w:type="character" w:customStyle="1" w:styleId="NormalArialChar">
    <w:name w:val="Normal + Arial Char"/>
    <w:rsid w:val="00A922BB"/>
    <w:rPr>
      <w:rFonts w:ascii="Verdana" w:hAnsi="Verdana" w:cs="Verdana"/>
      <w:sz w:val="18"/>
      <w:szCs w:val="16"/>
      <w:lang w:val="en-US" w:eastAsia="ar-SA" w:bidi="ar-SA"/>
    </w:rPr>
  </w:style>
  <w:style w:type="character" w:customStyle="1" w:styleId="PlainDescription">
    <w:name w:val="Plain Description"/>
    <w:rsid w:val="00A922BB"/>
    <w:rPr>
      <w:rFonts w:ascii="Trebuchet MS" w:hAnsi="Trebuchet MS" w:cs="Trebuchet MS"/>
      <w:strike w:val="0"/>
      <w:dstrike w:val="0"/>
      <w:color w:val="auto"/>
      <w:spacing w:val="0"/>
      <w:position w:val="0"/>
      <w:sz w:val="20"/>
      <w:szCs w:val="20"/>
      <w:u w:val="none"/>
      <w:vertAlign w:val="baseline"/>
    </w:rPr>
  </w:style>
  <w:style w:type="character" w:customStyle="1" w:styleId="Heading7Char">
    <w:name w:val="Heading 7 Char"/>
    <w:basedOn w:val="DefaultParagraphFont"/>
    <w:link w:val="Heading7"/>
    <w:rsid w:val="00305434"/>
    <w:rPr>
      <w:rFonts w:ascii="Arial" w:eastAsia="Calibri" w:hAnsi="Arial" w:cs="Arial"/>
      <w:b/>
      <w:bCs/>
      <w:sz w:val="20"/>
      <w:szCs w:val="28"/>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396732">
      <w:bodyDiv w:val="1"/>
      <w:marLeft w:val="0"/>
      <w:marRight w:val="0"/>
      <w:marTop w:val="0"/>
      <w:marBottom w:val="0"/>
      <w:divBdr>
        <w:top w:val="none" w:sz="0" w:space="0" w:color="auto"/>
        <w:left w:val="none" w:sz="0" w:space="0" w:color="auto"/>
        <w:bottom w:val="none" w:sz="0" w:space="0" w:color="auto"/>
        <w:right w:val="none" w:sz="0" w:space="0" w:color="auto"/>
      </w:divBdr>
    </w:div>
    <w:div w:id="67698805">
      <w:bodyDiv w:val="1"/>
      <w:marLeft w:val="0"/>
      <w:marRight w:val="0"/>
      <w:marTop w:val="0"/>
      <w:marBottom w:val="0"/>
      <w:divBdr>
        <w:top w:val="none" w:sz="0" w:space="0" w:color="auto"/>
        <w:left w:val="none" w:sz="0" w:space="0" w:color="auto"/>
        <w:bottom w:val="none" w:sz="0" w:space="0" w:color="auto"/>
        <w:right w:val="none" w:sz="0" w:space="0" w:color="auto"/>
      </w:divBdr>
    </w:div>
    <w:div w:id="96482716">
      <w:bodyDiv w:val="1"/>
      <w:marLeft w:val="0"/>
      <w:marRight w:val="0"/>
      <w:marTop w:val="0"/>
      <w:marBottom w:val="0"/>
      <w:divBdr>
        <w:top w:val="none" w:sz="0" w:space="0" w:color="auto"/>
        <w:left w:val="none" w:sz="0" w:space="0" w:color="auto"/>
        <w:bottom w:val="none" w:sz="0" w:space="0" w:color="auto"/>
        <w:right w:val="none" w:sz="0" w:space="0" w:color="auto"/>
      </w:divBdr>
    </w:div>
    <w:div w:id="110976937">
      <w:bodyDiv w:val="1"/>
      <w:marLeft w:val="0"/>
      <w:marRight w:val="0"/>
      <w:marTop w:val="0"/>
      <w:marBottom w:val="0"/>
      <w:divBdr>
        <w:top w:val="none" w:sz="0" w:space="0" w:color="auto"/>
        <w:left w:val="none" w:sz="0" w:space="0" w:color="auto"/>
        <w:bottom w:val="none" w:sz="0" w:space="0" w:color="auto"/>
        <w:right w:val="none" w:sz="0" w:space="0" w:color="auto"/>
      </w:divBdr>
    </w:div>
    <w:div w:id="115875973">
      <w:bodyDiv w:val="1"/>
      <w:marLeft w:val="0"/>
      <w:marRight w:val="0"/>
      <w:marTop w:val="0"/>
      <w:marBottom w:val="0"/>
      <w:divBdr>
        <w:top w:val="none" w:sz="0" w:space="0" w:color="auto"/>
        <w:left w:val="none" w:sz="0" w:space="0" w:color="auto"/>
        <w:bottom w:val="none" w:sz="0" w:space="0" w:color="auto"/>
        <w:right w:val="none" w:sz="0" w:space="0" w:color="auto"/>
      </w:divBdr>
    </w:div>
    <w:div w:id="148399907">
      <w:bodyDiv w:val="1"/>
      <w:marLeft w:val="0"/>
      <w:marRight w:val="0"/>
      <w:marTop w:val="0"/>
      <w:marBottom w:val="0"/>
      <w:divBdr>
        <w:top w:val="none" w:sz="0" w:space="0" w:color="auto"/>
        <w:left w:val="none" w:sz="0" w:space="0" w:color="auto"/>
        <w:bottom w:val="none" w:sz="0" w:space="0" w:color="auto"/>
        <w:right w:val="none" w:sz="0" w:space="0" w:color="auto"/>
      </w:divBdr>
    </w:div>
    <w:div w:id="154609048">
      <w:bodyDiv w:val="1"/>
      <w:marLeft w:val="0"/>
      <w:marRight w:val="0"/>
      <w:marTop w:val="0"/>
      <w:marBottom w:val="0"/>
      <w:divBdr>
        <w:top w:val="none" w:sz="0" w:space="0" w:color="auto"/>
        <w:left w:val="none" w:sz="0" w:space="0" w:color="auto"/>
        <w:bottom w:val="none" w:sz="0" w:space="0" w:color="auto"/>
        <w:right w:val="none" w:sz="0" w:space="0" w:color="auto"/>
      </w:divBdr>
    </w:div>
    <w:div w:id="155651912">
      <w:bodyDiv w:val="1"/>
      <w:marLeft w:val="0"/>
      <w:marRight w:val="0"/>
      <w:marTop w:val="0"/>
      <w:marBottom w:val="0"/>
      <w:divBdr>
        <w:top w:val="none" w:sz="0" w:space="0" w:color="auto"/>
        <w:left w:val="none" w:sz="0" w:space="0" w:color="auto"/>
        <w:bottom w:val="none" w:sz="0" w:space="0" w:color="auto"/>
        <w:right w:val="none" w:sz="0" w:space="0" w:color="auto"/>
      </w:divBdr>
    </w:div>
    <w:div w:id="285819937">
      <w:bodyDiv w:val="1"/>
      <w:marLeft w:val="0"/>
      <w:marRight w:val="0"/>
      <w:marTop w:val="0"/>
      <w:marBottom w:val="0"/>
      <w:divBdr>
        <w:top w:val="none" w:sz="0" w:space="0" w:color="auto"/>
        <w:left w:val="none" w:sz="0" w:space="0" w:color="auto"/>
        <w:bottom w:val="none" w:sz="0" w:space="0" w:color="auto"/>
        <w:right w:val="none" w:sz="0" w:space="0" w:color="auto"/>
      </w:divBdr>
    </w:div>
    <w:div w:id="308481845">
      <w:bodyDiv w:val="1"/>
      <w:marLeft w:val="0"/>
      <w:marRight w:val="0"/>
      <w:marTop w:val="0"/>
      <w:marBottom w:val="0"/>
      <w:divBdr>
        <w:top w:val="none" w:sz="0" w:space="0" w:color="auto"/>
        <w:left w:val="none" w:sz="0" w:space="0" w:color="auto"/>
        <w:bottom w:val="none" w:sz="0" w:space="0" w:color="auto"/>
        <w:right w:val="none" w:sz="0" w:space="0" w:color="auto"/>
      </w:divBdr>
    </w:div>
    <w:div w:id="319769391">
      <w:bodyDiv w:val="1"/>
      <w:marLeft w:val="0"/>
      <w:marRight w:val="0"/>
      <w:marTop w:val="0"/>
      <w:marBottom w:val="0"/>
      <w:divBdr>
        <w:top w:val="none" w:sz="0" w:space="0" w:color="auto"/>
        <w:left w:val="none" w:sz="0" w:space="0" w:color="auto"/>
        <w:bottom w:val="none" w:sz="0" w:space="0" w:color="auto"/>
        <w:right w:val="none" w:sz="0" w:space="0" w:color="auto"/>
      </w:divBdr>
    </w:div>
    <w:div w:id="350106345">
      <w:bodyDiv w:val="1"/>
      <w:marLeft w:val="0"/>
      <w:marRight w:val="0"/>
      <w:marTop w:val="0"/>
      <w:marBottom w:val="0"/>
      <w:divBdr>
        <w:top w:val="none" w:sz="0" w:space="0" w:color="auto"/>
        <w:left w:val="none" w:sz="0" w:space="0" w:color="auto"/>
        <w:bottom w:val="none" w:sz="0" w:space="0" w:color="auto"/>
        <w:right w:val="none" w:sz="0" w:space="0" w:color="auto"/>
      </w:divBdr>
    </w:div>
    <w:div w:id="395082308">
      <w:bodyDiv w:val="1"/>
      <w:marLeft w:val="0"/>
      <w:marRight w:val="0"/>
      <w:marTop w:val="0"/>
      <w:marBottom w:val="0"/>
      <w:divBdr>
        <w:top w:val="none" w:sz="0" w:space="0" w:color="auto"/>
        <w:left w:val="none" w:sz="0" w:space="0" w:color="auto"/>
        <w:bottom w:val="none" w:sz="0" w:space="0" w:color="auto"/>
        <w:right w:val="none" w:sz="0" w:space="0" w:color="auto"/>
      </w:divBdr>
    </w:div>
    <w:div w:id="436828051">
      <w:bodyDiv w:val="1"/>
      <w:marLeft w:val="0"/>
      <w:marRight w:val="0"/>
      <w:marTop w:val="0"/>
      <w:marBottom w:val="0"/>
      <w:divBdr>
        <w:top w:val="none" w:sz="0" w:space="0" w:color="auto"/>
        <w:left w:val="none" w:sz="0" w:space="0" w:color="auto"/>
        <w:bottom w:val="none" w:sz="0" w:space="0" w:color="auto"/>
        <w:right w:val="none" w:sz="0" w:space="0" w:color="auto"/>
      </w:divBdr>
    </w:div>
    <w:div w:id="441994187">
      <w:bodyDiv w:val="1"/>
      <w:marLeft w:val="0"/>
      <w:marRight w:val="0"/>
      <w:marTop w:val="0"/>
      <w:marBottom w:val="0"/>
      <w:divBdr>
        <w:top w:val="none" w:sz="0" w:space="0" w:color="auto"/>
        <w:left w:val="none" w:sz="0" w:space="0" w:color="auto"/>
        <w:bottom w:val="none" w:sz="0" w:space="0" w:color="auto"/>
        <w:right w:val="none" w:sz="0" w:space="0" w:color="auto"/>
      </w:divBdr>
    </w:div>
    <w:div w:id="459954497">
      <w:bodyDiv w:val="1"/>
      <w:marLeft w:val="0"/>
      <w:marRight w:val="0"/>
      <w:marTop w:val="0"/>
      <w:marBottom w:val="0"/>
      <w:divBdr>
        <w:top w:val="none" w:sz="0" w:space="0" w:color="auto"/>
        <w:left w:val="none" w:sz="0" w:space="0" w:color="auto"/>
        <w:bottom w:val="none" w:sz="0" w:space="0" w:color="auto"/>
        <w:right w:val="none" w:sz="0" w:space="0" w:color="auto"/>
      </w:divBdr>
    </w:div>
    <w:div w:id="462357245">
      <w:bodyDiv w:val="1"/>
      <w:marLeft w:val="0"/>
      <w:marRight w:val="0"/>
      <w:marTop w:val="0"/>
      <w:marBottom w:val="0"/>
      <w:divBdr>
        <w:top w:val="none" w:sz="0" w:space="0" w:color="auto"/>
        <w:left w:val="none" w:sz="0" w:space="0" w:color="auto"/>
        <w:bottom w:val="none" w:sz="0" w:space="0" w:color="auto"/>
        <w:right w:val="none" w:sz="0" w:space="0" w:color="auto"/>
      </w:divBdr>
    </w:div>
    <w:div w:id="476608867">
      <w:bodyDiv w:val="1"/>
      <w:marLeft w:val="0"/>
      <w:marRight w:val="0"/>
      <w:marTop w:val="0"/>
      <w:marBottom w:val="0"/>
      <w:divBdr>
        <w:top w:val="none" w:sz="0" w:space="0" w:color="auto"/>
        <w:left w:val="none" w:sz="0" w:space="0" w:color="auto"/>
        <w:bottom w:val="none" w:sz="0" w:space="0" w:color="auto"/>
        <w:right w:val="none" w:sz="0" w:space="0" w:color="auto"/>
      </w:divBdr>
    </w:div>
    <w:div w:id="482818872">
      <w:bodyDiv w:val="1"/>
      <w:marLeft w:val="0"/>
      <w:marRight w:val="0"/>
      <w:marTop w:val="0"/>
      <w:marBottom w:val="0"/>
      <w:divBdr>
        <w:top w:val="none" w:sz="0" w:space="0" w:color="auto"/>
        <w:left w:val="none" w:sz="0" w:space="0" w:color="auto"/>
        <w:bottom w:val="none" w:sz="0" w:space="0" w:color="auto"/>
        <w:right w:val="none" w:sz="0" w:space="0" w:color="auto"/>
      </w:divBdr>
    </w:div>
    <w:div w:id="489488411">
      <w:bodyDiv w:val="1"/>
      <w:marLeft w:val="0"/>
      <w:marRight w:val="0"/>
      <w:marTop w:val="0"/>
      <w:marBottom w:val="0"/>
      <w:divBdr>
        <w:top w:val="none" w:sz="0" w:space="0" w:color="auto"/>
        <w:left w:val="none" w:sz="0" w:space="0" w:color="auto"/>
        <w:bottom w:val="none" w:sz="0" w:space="0" w:color="auto"/>
        <w:right w:val="none" w:sz="0" w:space="0" w:color="auto"/>
      </w:divBdr>
    </w:div>
    <w:div w:id="503252559">
      <w:bodyDiv w:val="1"/>
      <w:marLeft w:val="0"/>
      <w:marRight w:val="0"/>
      <w:marTop w:val="0"/>
      <w:marBottom w:val="0"/>
      <w:divBdr>
        <w:top w:val="none" w:sz="0" w:space="0" w:color="auto"/>
        <w:left w:val="none" w:sz="0" w:space="0" w:color="auto"/>
        <w:bottom w:val="none" w:sz="0" w:space="0" w:color="auto"/>
        <w:right w:val="none" w:sz="0" w:space="0" w:color="auto"/>
      </w:divBdr>
    </w:div>
    <w:div w:id="509640226">
      <w:bodyDiv w:val="1"/>
      <w:marLeft w:val="0"/>
      <w:marRight w:val="0"/>
      <w:marTop w:val="0"/>
      <w:marBottom w:val="0"/>
      <w:divBdr>
        <w:top w:val="none" w:sz="0" w:space="0" w:color="auto"/>
        <w:left w:val="none" w:sz="0" w:space="0" w:color="auto"/>
        <w:bottom w:val="none" w:sz="0" w:space="0" w:color="auto"/>
        <w:right w:val="none" w:sz="0" w:space="0" w:color="auto"/>
      </w:divBdr>
    </w:div>
    <w:div w:id="520435408">
      <w:bodyDiv w:val="1"/>
      <w:marLeft w:val="0"/>
      <w:marRight w:val="0"/>
      <w:marTop w:val="0"/>
      <w:marBottom w:val="0"/>
      <w:divBdr>
        <w:top w:val="none" w:sz="0" w:space="0" w:color="auto"/>
        <w:left w:val="none" w:sz="0" w:space="0" w:color="auto"/>
        <w:bottom w:val="none" w:sz="0" w:space="0" w:color="auto"/>
        <w:right w:val="none" w:sz="0" w:space="0" w:color="auto"/>
      </w:divBdr>
    </w:div>
    <w:div w:id="542209904">
      <w:bodyDiv w:val="1"/>
      <w:marLeft w:val="0"/>
      <w:marRight w:val="0"/>
      <w:marTop w:val="0"/>
      <w:marBottom w:val="0"/>
      <w:divBdr>
        <w:top w:val="none" w:sz="0" w:space="0" w:color="auto"/>
        <w:left w:val="none" w:sz="0" w:space="0" w:color="auto"/>
        <w:bottom w:val="none" w:sz="0" w:space="0" w:color="auto"/>
        <w:right w:val="none" w:sz="0" w:space="0" w:color="auto"/>
      </w:divBdr>
    </w:div>
    <w:div w:id="576667290">
      <w:bodyDiv w:val="1"/>
      <w:marLeft w:val="0"/>
      <w:marRight w:val="0"/>
      <w:marTop w:val="0"/>
      <w:marBottom w:val="0"/>
      <w:divBdr>
        <w:top w:val="none" w:sz="0" w:space="0" w:color="auto"/>
        <w:left w:val="none" w:sz="0" w:space="0" w:color="auto"/>
        <w:bottom w:val="none" w:sz="0" w:space="0" w:color="auto"/>
        <w:right w:val="none" w:sz="0" w:space="0" w:color="auto"/>
      </w:divBdr>
    </w:div>
    <w:div w:id="582493884">
      <w:bodyDiv w:val="1"/>
      <w:marLeft w:val="0"/>
      <w:marRight w:val="0"/>
      <w:marTop w:val="0"/>
      <w:marBottom w:val="0"/>
      <w:divBdr>
        <w:top w:val="none" w:sz="0" w:space="0" w:color="auto"/>
        <w:left w:val="none" w:sz="0" w:space="0" w:color="auto"/>
        <w:bottom w:val="none" w:sz="0" w:space="0" w:color="auto"/>
        <w:right w:val="none" w:sz="0" w:space="0" w:color="auto"/>
      </w:divBdr>
    </w:div>
    <w:div w:id="592083437">
      <w:bodyDiv w:val="1"/>
      <w:marLeft w:val="0"/>
      <w:marRight w:val="0"/>
      <w:marTop w:val="0"/>
      <w:marBottom w:val="0"/>
      <w:divBdr>
        <w:top w:val="none" w:sz="0" w:space="0" w:color="auto"/>
        <w:left w:val="none" w:sz="0" w:space="0" w:color="auto"/>
        <w:bottom w:val="none" w:sz="0" w:space="0" w:color="auto"/>
        <w:right w:val="none" w:sz="0" w:space="0" w:color="auto"/>
      </w:divBdr>
    </w:div>
    <w:div w:id="633757799">
      <w:bodyDiv w:val="1"/>
      <w:marLeft w:val="0"/>
      <w:marRight w:val="0"/>
      <w:marTop w:val="0"/>
      <w:marBottom w:val="0"/>
      <w:divBdr>
        <w:top w:val="none" w:sz="0" w:space="0" w:color="auto"/>
        <w:left w:val="none" w:sz="0" w:space="0" w:color="auto"/>
        <w:bottom w:val="none" w:sz="0" w:space="0" w:color="auto"/>
        <w:right w:val="none" w:sz="0" w:space="0" w:color="auto"/>
      </w:divBdr>
    </w:div>
    <w:div w:id="645352202">
      <w:bodyDiv w:val="1"/>
      <w:marLeft w:val="0"/>
      <w:marRight w:val="0"/>
      <w:marTop w:val="0"/>
      <w:marBottom w:val="0"/>
      <w:divBdr>
        <w:top w:val="none" w:sz="0" w:space="0" w:color="auto"/>
        <w:left w:val="none" w:sz="0" w:space="0" w:color="auto"/>
        <w:bottom w:val="none" w:sz="0" w:space="0" w:color="auto"/>
        <w:right w:val="none" w:sz="0" w:space="0" w:color="auto"/>
      </w:divBdr>
    </w:div>
    <w:div w:id="720442317">
      <w:bodyDiv w:val="1"/>
      <w:marLeft w:val="0"/>
      <w:marRight w:val="0"/>
      <w:marTop w:val="0"/>
      <w:marBottom w:val="0"/>
      <w:divBdr>
        <w:top w:val="none" w:sz="0" w:space="0" w:color="auto"/>
        <w:left w:val="none" w:sz="0" w:space="0" w:color="auto"/>
        <w:bottom w:val="none" w:sz="0" w:space="0" w:color="auto"/>
        <w:right w:val="none" w:sz="0" w:space="0" w:color="auto"/>
      </w:divBdr>
    </w:div>
    <w:div w:id="760218897">
      <w:bodyDiv w:val="1"/>
      <w:marLeft w:val="0"/>
      <w:marRight w:val="0"/>
      <w:marTop w:val="0"/>
      <w:marBottom w:val="0"/>
      <w:divBdr>
        <w:top w:val="none" w:sz="0" w:space="0" w:color="auto"/>
        <w:left w:val="none" w:sz="0" w:space="0" w:color="auto"/>
        <w:bottom w:val="none" w:sz="0" w:space="0" w:color="auto"/>
        <w:right w:val="none" w:sz="0" w:space="0" w:color="auto"/>
      </w:divBdr>
    </w:div>
    <w:div w:id="763456775">
      <w:bodyDiv w:val="1"/>
      <w:marLeft w:val="0"/>
      <w:marRight w:val="0"/>
      <w:marTop w:val="0"/>
      <w:marBottom w:val="0"/>
      <w:divBdr>
        <w:top w:val="none" w:sz="0" w:space="0" w:color="auto"/>
        <w:left w:val="none" w:sz="0" w:space="0" w:color="auto"/>
        <w:bottom w:val="none" w:sz="0" w:space="0" w:color="auto"/>
        <w:right w:val="none" w:sz="0" w:space="0" w:color="auto"/>
      </w:divBdr>
    </w:div>
    <w:div w:id="859011830">
      <w:bodyDiv w:val="1"/>
      <w:marLeft w:val="0"/>
      <w:marRight w:val="0"/>
      <w:marTop w:val="0"/>
      <w:marBottom w:val="0"/>
      <w:divBdr>
        <w:top w:val="none" w:sz="0" w:space="0" w:color="auto"/>
        <w:left w:val="none" w:sz="0" w:space="0" w:color="auto"/>
        <w:bottom w:val="none" w:sz="0" w:space="0" w:color="auto"/>
        <w:right w:val="none" w:sz="0" w:space="0" w:color="auto"/>
      </w:divBdr>
    </w:div>
    <w:div w:id="859855126">
      <w:bodyDiv w:val="1"/>
      <w:marLeft w:val="0"/>
      <w:marRight w:val="0"/>
      <w:marTop w:val="0"/>
      <w:marBottom w:val="0"/>
      <w:divBdr>
        <w:top w:val="none" w:sz="0" w:space="0" w:color="auto"/>
        <w:left w:val="none" w:sz="0" w:space="0" w:color="auto"/>
        <w:bottom w:val="none" w:sz="0" w:space="0" w:color="auto"/>
        <w:right w:val="none" w:sz="0" w:space="0" w:color="auto"/>
      </w:divBdr>
    </w:div>
    <w:div w:id="886724111">
      <w:bodyDiv w:val="1"/>
      <w:marLeft w:val="0"/>
      <w:marRight w:val="0"/>
      <w:marTop w:val="0"/>
      <w:marBottom w:val="0"/>
      <w:divBdr>
        <w:top w:val="none" w:sz="0" w:space="0" w:color="auto"/>
        <w:left w:val="none" w:sz="0" w:space="0" w:color="auto"/>
        <w:bottom w:val="none" w:sz="0" w:space="0" w:color="auto"/>
        <w:right w:val="none" w:sz="0" w:space="0" w:color="auto"/>
      </w:divBdr>
    </w:div>
    <w:div w:id="897322619">
      <w:bodyDiv w:val="1"/>
      <w:marLeft w:val="0"/>
      <w:marRight w:val="0"/>
      <w:marTop w:val="0"/>
      <w:marBottom w:val="0"/>
      <w:divBdr>
        <w:top w:val="none" w:sz="0" w:space="0" w:color="auto"/>
        <w:left w:val="none" w:sz="0" w:space="0" w:color="auto"/>
        <w:bottom w:val="none" w:sz="0" w:space="0" w:color="auto"/>
        <w:right w:val="none" w:sz="0" w:space="0" w:color="auto"/>
      </w:divBdr>
    </w:div>
    <w:div w:id="903486032">
      <w:bodyDiv w:val="1"/>
      <w:marLeft w:val="0"/>
      <w:marRight w:val="0"/>
      <w:marTop w:val="0"/>
      <w:marBottom w:val="0"/>
      <w:divBdr>
        <w:top w:val="none" w:sz="0" w:space="0" w:color="auto"/>
        <w:left w:val="none" w:sz="0" w:space="0" w:color="auto"/>
        <w:bottom w:val="none" w:sz="0" w:space="0" w:color="auto"/>
        <w:right w:val="none" w:sz="0" w:space="0" w:color="auto"/>
      </w:divBdr>
    </w:div>
    <w:div w:id="909116252">
      <w:bodyDiv w:val="1"/>
      <w:marLeft w:val="0"/>
      <w:marRight w:val="0"/>
      <w:marTop w:val="0"/>
      <w:marBottom w:val="0"/>
      <w:divBdr>
        <w:top w:val="none" w:sz="0" w:space="0" w:color="auto"/>
        <w:left w:val="none" w:sz="0" w:space="0" w:color="auto"/>
        <w:bottom w:val="none" w:sz="0" w:space="0" w:color="auto"/>
        <w:right w:val="none" w:sz="0" w:space="0" w:color="auto"/>
      </w:divBdr>
    </w:div>
    <w:div w:id="913662858">
      <w:bodyDiv w:val="1"/>
      <w:marLeft w:val="0"/>
      <w:marRight w:val="0"/>
      <w:marTop w:val="0"/>
      <w:marBottom w:val="0"/>
      <w:divBdr>
        <w:top w:val="none" w:sz="0" w:space="0" w:color="auto"/>
        <w:left w:val="none" w:sz="0" w:space="0" w:color="auto"/>
        <w:bottom w:val="none" w:sz="0" w:space="0" w:color="auto"/>
        <w:right w:val="none" w:sz="0" w:space="0" w:color="auto"/>
      </w:divBdr>
    </w:div>
    <w:div w:id="1026103764">
      <w:bodyDiv w:val="1"/>
      <w:marLeft w:val="0"/>
      <w:marRight w:val="0"/>
      <w:marTop w:val="0"/>
      <w:marBottom w:val="0"/>
      <w:divBdr>
        <w:top w:val="none" w:sz="0" w:space="0" w:color="auto"/>
        <w:left w:val="none" w:sz="0" w:space="0" w:color="auto"/>
        <w:bottom w:val="none" w:sz="0" w:space="0" w:color="auto"/>
        <w:right w:val="none" w:sz="0" w:space="0" w:color="auto"/>
      </w:divBdr>
    </w:div>
    <w:div w:id="1026640210">
      <w:bodyDiv w:val="1"/>
      <w:marLeft w:val="0"/>
      <w:marRight w:val="0"/>
      <w:marTop w:val="0"/>
      <w:marBottom w:val="0"/>
      <w:divBdr>
        <w:top w:val="none" w:sz="0" w:space="0" w:color="auto"/>
        <w:left w:val="none" w:sz="0" w:space="0" w:color="auto"/>
        <w:bottom w:val="none" w:sz="0" w:space="0" w:color="auto"/>
        <w:right w:val="none" w:sz="0" w:space="0" w:color="auto"/>
      </w:divBdr>
    </w:div>
    <w:div w:id="1029601768">
      <w:bodyDiv w:val="1"/>
      <w:marLeft w:val="0"/>
      <w:marRight w:val="0"/>
      <w:marTop w:val="0"/>
      <w:marBottom w:val="0"/>
      <w:divBdr>
        <w:top w:val="none" w:sz="0" w:space="0" w:color="auto"/>
        <w:left w:val="none" w:sz="0" w:space="0" w:color="auto"/>
        <w:bottom w:val="none" w:sz="0" w:space="0" w:color="auto"/>
        <w:right w:val="none" w:sz="0" w:space="0" w:color="auto"/>
      </w:divBdr>
    </w:div>
    <w:div w:id="1039932108">
      <w:bodyDiv w:val="1"/>
      <w:marLeft w:val="0"/>
      <w:marRight w:val="0"/>
      <w:marTop w:val="0"/>
      <w:marBottom w:val="0"/>
      <w:divBdr>
        <w:top w:val="none" w:sz="0" w:space="0" w:color="auto"/>
        <w:left w:val="none" w:sz="0" w:space="0" w:color="auto"/>
        <w:bottom w:val="none" w:sz="0" w:space="0" w:color="auto"/>
        <w:right w:val="none" w:sz="0" w:space="0" w:color="auto"/>
      </w:divBdr>
    </w:div>
    <w:div w:id="1041982510">
      <w:bodyDiv w:val="1"/>
      <w:marLeft w:val="0"/>
      <w:marRight w:val="0"/>
      <w:marTop w:val="0"/>
      <w:marBottom w:val="0"/>
      <w:divBdr>
        <w:top w:val="none" w:sz="0" w:space="0" w:color="auto"/>
        <w:left w:val="none" w:sz="0" w:space="0" w:color="auto"/>
        <w:bottom w:val="none" w:sz="0" w:space="0" w:color="auto"/>
        <w:right w:val="none" w:sz="0" w:space="0" w:color="auto"/>
      </w:divBdr>
    </w:div>
    <w:div w:id="1045593857">
      <w:bodyDiv w:val="1"/>
      <w:marLeft w:val="0"/>
      <w:marRight w:val="0"/>
      <w:marTop w:val="0"/>
      <w:marBottom w:val="0"/>
      <w:divBdr>
        <w:top w:val="none" w:sz="0" w:space="0" w:color="auto"/>
        <w:left w:val="none" w:sz="0" w:space="0" w:color="auto"/>
        <w:bottom w:val="none" w:sz="0" w:space="0" w:color="auto"/>
        <w:right w:val="none" w:sz="0" w:space="0" w:color="auto"/>
      </w:divBdr>
    </w:div>
    <w:div w:id="1156646845">
      <w:bodyDiv w:val="1"/>
      <w:marLeft w:val="0"/>
      <w:marRight w:val="0"/>
      <w:marTop w:val="0"/>
      <w:marBottom w:val="0"/>
      <w:divBdr>
        <w:top w:val="none" w:sz="0" w:space="0" w:color="auto"/>
        <w:left w:val="none" w:sz="0" w:space="0" w:color="auto"/>
        <w:bottom w:val="none" w:sz="0" w:space="0" w:color="auto"/>
        <w:right w:val="none" w:sz="0" w:space="0" w:color="auto"/>
      </w:divBdr>
    </w:div>
    <w:div w:id="1201282157">
      <w:bodyDiv w:val="1"/>
      <w:marLeft w:val="0"/>
      <w:marRight w:val="0"/>
      <w:marTop w:val="0"/>
      <w:marBottom w:val="0"/>
      <w:divBdr>
        <w:top w:val="none" w:sz="0" w:space="0" w:color="auto"/>
        <w:left w:val="none" w:sz="0" w:space="0" w:color="auto"/>
        <w:bottom w:val="none" w:sz="0" w:space="0" w:color="auto"/>
        <w:right w:val="none" w:sz="0" w:space="0" w:color="auto"/>
      </w:divBdr>
    </w:div>
    <w:div w:id="1210730791">
      <w:bodyDiv w:val="1"/>
      <w:marLeft w:val="0"/>
      <w:marRight w:val="0"/>
      <w:marTop w:val="0"/>
      <w:marBottom w:val="0"/>
      <w:divBdr>
        <w:top w:val="none" w:sz="0" w:space="0" w:color="auto"/>
        <w:left w:val="none" w:sz="0" w:space="0" w:color="auto"/>
        <w:bottom w:val="none" w:sz="0" w:space="0" w:color="auto"/>
        <w:right w:val="none" w:sz="0" w:space="0" w:color="auto"/>
      </w:divBdr>
    </w:div>
    <w:div w:id="1235700987">
      <w:bodyDiv w:val="1"/>
      <w:marLeft w:val="0"/>
      <w:marRight w:val="0"/>
      <w:marTop w:val="0"/>
      <w:marBottom w:val="0"/>
      <w:divBdr>
        <w:top w:val="none" w:sz="0" w:space="0" w:color="auto"/>
        <w:left w:val="none" w:sz="0" w:space="0" w:color="auto"/>
        <w:bottom w:val="none" w:sz="0" w:space="0" w:color="auto"/>
        <w:right w:val="none" w:sz="0" w:space="0" w:color="auto"/>
      </w:divBdr>
    </w:div>
    <w:div w:id="1252546374">
      <w:bodyDiv w:val="1"/>
      <w:marLeft w:val="0"/>
      <w:marRight w:val="0"/>
      <w:marTop w:val="0"/>
      <w:marBottom w:val="0"/>
      <w:divBdr>
        <w:top w:val="none" w:sz="0" w:space="0" w:color="auto"/>
        <w:left w:val="none" w:sz="0" w:space="0" w:color="auto"/>
        <w:bottom w:val="none" w:sz="0" w:space="0" w:color="auto"/>
        <w:right w:val="none" w:sz="0" w:space="0" w:color="auto"/>
      </w:divBdr>
    </w:div>
    <w:div w:id="1283151654">
      <w:bodyDiv w:val="1"/>
      <w:marLeft w:val="0"/>
      <w:marRight w:val="0"/>
      <w:marTop w:val="0"/>
      <w:marBottom w:val="0"/>
      <w:divBdr>
        <w:top w:val="none" w:sz="0" w:space="0" w:color="auto"/>
        <w:left w:val="none" w:sz="0" w:space="0" w:color="auto"/>
        <w:bottom w:val="none" w:sz="0" w:space="0" w:color="auto"/>
        <w:right w:val="none" w:sz="0" w:space="0" w:color="auto"/>
      </w:divBdr>
    </w:div>
    <w:div w:id="1284775240">
      <w:bodyDiv w:val="1"/>
      <w:marLeft w:val="0"/>
      <w:marRight w:val="0"/>
      <w:marTop w:val="0"/>
      <w:marBottom w:val="0"/>
      <w:divBdr>
        <w:top w:val="none" w:sz="0" w:space="0" w:color="auto"/>
        <w:left w:val="none" w:sz="0" w:space="0" w:color="auto"/>
        <w:bottom w:val="none" w:sz="0" w:space="0" w:color="auto"/>
        <w:right w:val="none" w:sz="0" w:space="0" w:color="auto"/>
      </w:divBdr>
    </w:div>
    <w:div w:id="1469660700">
      <w:bodyDiv w:val="1"/>
      <w:marLeft w:val="0"/>
      <w:marRight w:val="0"/>
      <w:marTop w:val="0"/>
      <w:marBottom w:val="0"/>
      <w:divBdr>
        <w:top w:val="none" w:sz="0" w:space="0" w:color="auto"/>
        <w:left w:val="none" w:sz="0" w:space="0" w:color="auto"/>
        <w:bottom w:val="none" w:sz="0" w:space="0" w:color="auto"/>
        <w:right w:val="none" w:sz="0" w:space="0" w:color="auto"/>
      </w:divBdr>
    </w:div>
    <w:div w:id="1576359565">
      <w:bodyDiv w:val="1"/>
      <w:marLeft w:val="0"/>
      <w:marRight w:val="0"/>
      <w:marTop w:val="0"/>
      <w:marBottom w:val="0"/>
      <w:divBdr>
        <w:top w:val="none" w:sz="0" w:space="0" w:color="auto"/>
        <w:left w:val="none" w:sz="0" w:space="0" w:color="auto"/>
        <w:bottom w:val="none" w:sz="0" w:space="0" w:color="auto"/>
        <w:right w:val="none" w:sz="0" w:space="0" w:color="auto"/>
      </w:divBdr>
    </w:div>
    <w:div w:id="1576427608">
      <w:bodyDiv w:val="1"/>
      <w:marLeft w:val="0"/>
      <w:marRight w:val="0"/>
      <w:marTop w:val="0"/>
      <w:marBottom w:val="0"/>
      <w:divBdr>
        <w:top w:val="none" w:sz="0" w:space="0" w:color="auto"/>
        <w:left w:val="none" w:sz="0" w:space="0" w:color="auto"/>
        <w:bottom w:val="none" w:sz="0" w:space="0" w:color="auto"/>
        <w:right w:val="none" w:sz="0" w:space="0" w:color="auto"/>
      </w:divBdr>
    </w:div>
    <w:div w:id="1584728329">
      <w:bodyDiv w:val="1"/>
      <w:marLeft w:val="0"/>
      <w:marRight w:val="0"/>
      <w:marTop w:val="0"/>
      <w:marBottom w:val="0"/>
      <w:divBdr>
        <w:top w:val="none" w:sz="0" w:space="0" w:color="auto"/>
        <w:left w:val="none" w:sz="0" w:space="0" w:color="auto"/>
        <w:bottom w:val="none" w:sz="0" w:space="0" w:color="auto"/>
        <w:right w:val="none" w:sz="0" w:space="0" w:color="auto"/>
      </w:divBdr>
    </w:div>
    <w:div w:id="1598253569">
      <w:bodyDiv w:val="1"/>
      <w:marLeft w:val="0"/>
      <w:marRight w:val="0"/>
      <w:marTop w:val="0"/>
      <w:marBottom w:val="0"/>
      <w:divBdr>
        <w:top w:val="none" w:sz="0" w:space="0" w:color="auto"/>
        <w:left w:val="none" w:sz="0" w:space="0" w:color="auto"/>
        <w:bottom w:val="none" w:sz="0" w:space="0" w:color="auto"/>
        <w:right w:val="none" w:sz="0" w:space="0" w:color="auto"/>
      </w:divBdr>
    </w:div>
    <w:div w:id="1620261505">
      <w:bodyDiv w:val="1"/>
      <w:marLeft w:val="0"/>
      <w:marRight w:val="0"/>
      <w:marTop w:val="0"/>
      <w:marBottom w:val="0"/>
      <w:divBdr>
        <w:top w:val="none" w:sz="0" w:space="0" w:color="auto"/>
        <w:left w:val="none" w:sz="0" w:space="0" w:color="auto"/>
        <w:bottom w:val="none" w:sz="0" w:space="0" w:color="auto"/>
        <w:right w:val="none" w:sz="0" w:space="0" w:color="auto"/>
      </w:divBdr>
    </w:div>
    <w:div w:id="1652058081">
      <w:bodyDiv w:val="1"/>
      <w:marLeft w:val="0"/>
      <w:marRight w:val="0"/>
      <w:marTop w:val="0"/>
      <w:marBottom w:val="0"/>
      <w:divBdr>
        <w:top w:val="none" w:sz="0" w:space="0" w:color="auto"/>
        <w:left w:val="none" w:sz="0" w:space="0" w:color="auto"/>
        <w:bottom w:val="none" w:sz="0" w:space="0" w:color="auto"/>
        <w:right w:val="none" w:sz="0" w:space="0" w:color="auto"/>
      </w:divBdr>
    </w:div>
    <w:div w:id="1672680566">
      <w:bodyDiv w:val="1"/>
      <w:marLeft w:val="0"/>
      <w:marRight w:val="0"/>
      <w:marTop w:val="0"/>
      <w:marBottom w:val="0"/>
      <w:divBdr>
        <w:top w:val="none" w:sz="0" w:space="0" w:color="auto"/>
        <w:left w:val="none" w:sz="0" w:space="0" w:color="auto"/>
        <w:bottom w:val="none" w:sz="0" w:space="0" w:color="auto"/>
        <w:right w:val="none" w:sz="0" w:space="0" w:color="auto"/>
      </w:divBdr>
    </w:div>
    <w:div w:id="1725176992">
      <w:bodyDiv w:val="1"/>
      <w:marLeft w:val="0"/>
      <w:marRight w:val="0"/>
      <w:marTop w:val="0"/>
      <w:marBottom w:val="0"/>
      <w:divBdr>
        <w:top w:val="none" w:sz="0" w:space="0" w:color="auto"/>
        <w:left w:val="none" w:sz="0" w:space="0" w:color="auto"/>
        <w:bottom w:val="none" w:sz="0" w:space="0" w:color="auto"/>
        <w:right w:val="none" w:sz="0" w:space="0" w:color="auto"/>
      </w:divBdr>
    </w:div>
    <w:div w:id="1749158820">
      <w:bodyDiv w:val="1"/>
      <w:marLeft w:val="0"/>
      <w:marRight w:val="0"/>
      <w:marTop w:val="0"/>
      <w:marBottom w:val="0"/>
      <w:divBdr>
        <w:top w:val="none" w:sz="0" w:space="0" w:color="auto"/>
        <w:left w:val="none" w:sz="0" w:space="0" w:color="auto"/>
        <w:bottom w:val="none" w:sz="0" w:space="0" w:color="auto"/>
        <w:right w:val="none" w:sz="0" w:space="0" w:color="auto"/>
      </w:divBdr>
    </w:div>
    <w:div w:id="1782645236">
      <w:bodyDiv w:val="1"/>
      <w:marLeft w:val="0"/>
      <w:marRight w:val="0"/>
      <w:marTop w:val="0"/>
      <w:marBottom w:val="0"/>
      <w:divBdr>
        <w:top w:val="none" w:sz="0" w:space="0" w:color="auto"/>
        <w:left w:val="none" w:sz="0" w:space="0" w:color="auto"/>
        <w:bottom w:val="none" w:sz="0" w:space="0" w:color="auto"/>
        <w:right w:val="none" w:sz="0" w:space="0" w:color="auto"/>
      </w:divBdr>
    </w:div>
    <w:div w:id="1842962105">
      <w:bodyDiv w:val="1"/>
      <w:marLeft w:val="0"/>
      <w:marRight w:val="0"/>
      <w:marTop w:val="0"/>
      <w:marBottom w:val="0"/>
      <w:divBdr>
        <w:top w:val="none" w:sz="0" w:space="0" w:color="auto"/>
        <w:left w:val="none" w:sz="0" w:space="0" w:color="auto"/>
        <w:bottom w:val="none" w:sz="0" w:space="0" w:color="auto"/>
        <w:right w:val="none" w:sz="0" w:space="0" w:color="auto"/>
      </w:divBdr>
    </w:div>
    <w:div w:id="1875731790">
      <w:bodyDiv w:val="1"/>
      <w:marLeft w:val="0"/>
      <w:marRight w:val="0"/>
      <w:marTop w:val="0"/>
      <w:marBottom w:val="0"/>
      <w:divBdr>
        <w:top w:val="none" w:sz="0" w:space="0" w:color="auto"/>
        <w:left w:val="none" w:sz="0" w:space="0" w:color="auto"/>
        <w:bottom w:val="none" w:sz="0" w:space="0" w:color="auto"/>
        <w:right w:val="none" w:sz="0" w:space="0" w:color="auto"/>
      </w:divBdr>
    </w:div>
    <w:div w:id="1915163311">
      <w:bodyDiv w:val="1"/>
      <w:marLeft w:val="0"/>
      <w:marRight w:val="0"/>
      <w:marTop w:val="0"/>
      <w:marBottom w:val="0"/>
      <w:divBdr>
        <w:top w:val="none" w:sz="0" w:space="0" w:color="auto"/>
        <w:left w:val="none" w:sz="0" w:space="0" w:color="auto"/>
        <w:bottom w:val="none" w:sz="0" w:space="0" w:color="auto"/>
        <w:right w:val="none" w:sz="0" w:space="0" w:color="auto"/>
      </w:divBdr>
    </w:div>
    <w:div w:id="1918518226">
      <w:bodyDiv w:val="1"/>
      <w:marLeft w:val="0"/>
      <w:marRight w:val="0"/>
      <w:marTop w:val="0"/>
      <w:marBottom w:val="0"/>
      <w:divBdr>
        <w:top w:val="none" w:sz="0" w:space="0" w:color="auto"/>
        <w:left w:val="none" w:sz="0" w:space="0" w:color="auto"/>
        <w:bottom w:val="none" w:sz="0" w:space="0" w:color="auto"/>
        <w:right w:val="none" w:sz="0" w:space="0" w:color="auto"/>
      </w:divBdr>
    </w:div>
    <w:div w:id="2040860184">
      <w:bodyDiv w:val="1"/>
      <w:marLeft w:val="0"/>
      <w:marRight w:val="0"/>
      <w:marTop w:val="0"/>
      <w:marBottom w:val="0"/>
      <w:divBdr>
        <w:top w:val="none" w:sz="0" w:space="0" w:color="auto"/>
        <w:left w:val="none" w:sz="0" w:space="0" w:color="auto"/>
        <w:bottom w:val="none" w:sz="0" w:space="0" w:color="auto"/>
        <w:right w:val="none" w:sz="0" w:space="0" w:color="auto"/>
      </w:divBdr>
    </w:div>
    <w:div w:id="2046129331">
      <w:bodyDiv w:val="1"/>
      <w:marLeft w:val="0"/>
      <w:marRight w:val="0"/>
      <w:marTop w:val="0"/>
      <w:marBottom w:val="0"/>
      <w:divBdr>
        <w:top w:val="none" w:sz="0" w:space="0" w:color="auto"/>
        <w:left w:val="none" w:sz="0" w:space="0" w:color="auto"/>
        <w:bottom w:val="none" w:sz="0" w:space="0" w:color="auto"/>
        <w:right w:val="none" w:sz="0" w:space="0" w:color="auto"/>
      </w:divBdr>
    </w:div>
    <w:div w:id="2057771185">
      <w:bodyDiv w:val="1"/>
      <w:marLeft w:val="0"/>
      <w:marRight w:val="0"/>
      <w:marTop w:val="0"/>
      <w:marBottom w:val="0"/>
      <w:divBdr>
        <w:top w:val="none" w:sz="0" w:space="0" w:color="auto"/>
        <w:left w:val="none" w:sz="0" w:space="0" w:color="auto"/>
        <w:bottom w:val="none" w:sz="0" w:space="0" w:color="auto"/>
        <w:right w:val="none" w:sz="0" w:space="0" w:color="auto"/>
      </w:divBdr>
    </w:div>
    <w:div w:id="2081780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987CAA-1AD3-4EEC-B234-4807C6FE6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4494</Words>
  <Characters>25621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Dell Inc</Company>
  <LinksUpToDate>false</LinksUpToDate>
  <CharactersWithSpaces>30055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USHA</dc:creator>
  <cp:keywords>No Restrictions</cp:keywords>
  <cp:lastModifiedBy>sreenivas Jonna</cp:lastModifiedBy>
  <cp:revision>3</cp:revision>
  <dcterms:created xsi:type="dcterms:W3CDTF">2016-12-19T17:46:00Z</dcterms:created>
  <dcterms:modified xsi:type="dcterms:W3CDTF">2016-12-19T17:48:00Z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1d6abb3b-da23-422e-812e-407d381f4f73</vt:lpwstr>
  </property>
  <property fmtid="{D5CDD505-2E9C-101B-9397-08002B2CF9AE}" pid="3" name="DellClassification">
    <vt:lpwstr>No Restrictions</vt:lpwstr>
  </property>
  <property fmtid="{D5CDD505-2E9C-101B-9397-08002B2CF9AE}" pid="4" name="DellSubLabels">
    <vt:lpwstr/>
  </property>
</Properties>
</file>