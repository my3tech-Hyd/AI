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FD01" w14:textId="326266D9" w:rsidR="006206B7" w:rsidRPr="00A2170A" w:rsidRDefault="005F59EC" w:rsidP="00A2170A">
      <w:pPr>
        <w:tabs>
          <w:tab w:val="left" w:pos="6480"/>
        </w:tabs>
        <w:ind w:left="5760" w:hanging="5760"/>
        <w:jc w:val="both"/>
        <w:rPr>
          <w:rFonts w:asciiTheme="minorHAnsi" w:hAnsiTheme="minorHAnsi" w:cstheme="minorHAnsi"/>
          <w:sz w:val="22"/>
          <w:szCs w:val="22"/>
          <w:lang w:val="en-GB"/>
        </w:rPr>
      </w:pPr>
      <w:r w:rsidRPr="00A2170A">
        <w:rPr>
          <w:rFonts w:asciiTheme="minorHAnsi" w:hAnsiTheme="minorHAnsi" w:cstheme="minorHAnsi"/>
          <w:color w:val="000080"/>
          <w:sz w:val="22"/>
          <w:szCs w:val="22"/>
        </w:rPr>
        <w:tab/>
        <w:t xml:space="preserve">     </w:t>
      </w:r>
      <w:r w:rsidR="00E663EB" w:rsidRPr="00A2170A">
        <w:rPr>
          <w:rFonts w:asciiTheme="minorHAnsi" w:hAnsiTheme="minorHAnsi" w:cstheme="minorHAnsi"/>
          <w:color w:val="000080"/>
          <w:sz w:val="22"/>
          <w:szCs w:val="22"/>
        </w:rPr>
        <w:tab/>
      </w:r>
      <w:r w:rsidR="00E663EB" w:rsidRPr="00A2170A">
        <w:rPr>
          <w:rFonts w:asciiTheme="minorHAnsi" w:hAnsiTheme="minorHAnsi" w:cstheme="minorHAnsi"/>
          <w:color w:val="000080"/>
          <w:sz w:val="22"/>
          <w:szCs w:val="22"/>
        </w:rPr>
        <w:tab/>
      </w:r>
      <w:r w:rsidR="00D47967" w:rsidRPr="00A2170A">
        <w:rPr>
          <w:rStyle w:val="Hyperlink"/>
          <w:rFonts w:asciiTheme="minorHAnsi" w:hAnsiTheme="minorHAnsi" w:cstheme="minorHAnsi"/>
          <w:b/>
          <w:sz w:val="22"/>
          <w:szCs w:val="22"/>
          <w:lang w:val="en-GB"/>
        </w:rPr>
        <w:t xml:space="preserve">  </w:t>
      </w:r>
      <w:r w:rsidR="001C455D" w:rsidRPr="00A2170A">
        <w:rPr>
          <w:rStyle w:val="Hyperlink"/>
          <w:rFonts w:asciiTheme="minorHAnsi" w:hAnsiTheme="minorHAnsi" w:cstheme="minorHAnsi"/>
          <w:b/>
          <w:sz w:val="22"/>
          <w:szCs w:val="22"/>
          <w:lang w:val="en-GB"/>
        </w:rPr>
        <w:t xml:space="preserve">    </w:t>
      </w:r>
      <w:r w:rsidR="00D47967" w:rsidRPr="00A2170A">
        <w:rPr>
          <w:rStyle w:val="Hyperlink"/>
          <w:rFonts w:asciiTheme="minorHAnsi" w:hAnsiTheme="minorHAnsi" w:cstheme="minorHAnsi"/>
          <w:b/>
          <w:sz w:val="22"/>
          <w:szCs w:val="22"/>
          <w:lang w:val="en-GB"/>
        </w:rPr>
        <w:t xml:space="preserve">             </w:t>
      </w:r>
      <w:r w:rsidR="001C455D" w:rsidRPr="00A2170A">
        <w:rPr>
          <w:rStyle w:val="Hyperlink"/>
          <w:rFonts w:asciiTheme="minorHAnsi" w:hAnsiTheme="minorHAnsi" w:cstheme="minorHAnsi"/>
          <w:b/>
          <w:sz w:val="22"/>
          <w:szCs w:val="22"/>
          <w:lang w:val="en-GB"/>
        </w:rPr>
        <w:t xml:space="preserve">                  </w:t>
      </w:r>
      <w:r w:rsidR="00D47967" w:rsidRPr="00A2170A">
        <w:rPr>
          <w:rStyle w:val="Hyperlink"/>
          <w:rFonts w:asciiTheme="minorHAnsi" w:hAnsiTheme="minorHAnsi" w:cstheme="minorHAnsi"/>
          <w:b/>
          <w:sz w:val="22"/>
          <w:szCs w:val="22"/>
          <w:lang w:val="en-GB"/>
        </w:rPr>
        <w:t xml:space="preserve">    </w:t>
      </w:r>
      <w:r w:rsidR="00CC68C6" w:rsidRPr="00A2170A">
        <w:rPr>
          <w:rStyle w:val="Hyperlink"/>
          <w:rFonts w:asciiTheme="minorHAnsi" w:hAnsiTheme="minorHAnsi" w:cstheme="minorHAnsi"/>
          <w:b/>
          <w:sz w:val="22"/>
          <w:szCs w:val="22"/>
          <w:lang w:val="en-GB"/>
        </w:rPr>
        <w:t xml:space="preserve">                                           </w:t>
      </w:r>
    </w:p>
    <w:p w14:paraId="55578D1F" w14:textId="32AE3E42" w:rsidR="00A2170A" w:rsidRPr="00A2170A" w:rsidRDefault="00A2170A" w:rsidP="00A2170A">
      <w:pPr>
        <w:jc w:val="center"/>
        <w:rPr>
          <w:rFonts w:asciiTheme="minorHAnsi" w:hAnsiTheme="minorHAnsi" w:cstheme="minorHAnsi"/>
          <w:b/>
          <w:bCs/>
          <w:sz w:val="28"/>
          <w:szCs w:val="28"/>
        </w:rPr>
      </w:pPr>
      <w:r w:rsidRPr="00A2170A">
        <w:rPr>
          <w:rFonts w:asciiTheme="minorHAnsi" w:hAnsiTheme="minorHAnsi" w:cstheme="minorHAnsi"/>
          <w:b/>
          <w:bCs/>
          <w:sz w:val="28"/>
          <w:szCs w:val="28"/>
        </w:rPr>
        <w:t>Sr</w:t>
      </w:r>
      <w:r w:rsidR="00F47411">
        <w:rPr>
          <w:rFonts w:asciiTheme="minorHAnsi" w:hAnsiTheme="minorHAnsi" w:cstheme="minorHAnsi"/>
          <w:b/>
          <w:bCs/>
          <w:sz w:val="28"/>
          <w:szCs w:val="28"/>
        </w:rPr>
        <w:t>ee</w:t>
      </w:r>
      <w:r w:rsidRPr="00A2170A">
        <w:rPr>
          <w:rFonts w:asciiTheme="minorHAnsi" w:hAnsiTheme="minorHAnsi" w:cstheme="minorHAnsi"/>
          <w:b/>
          <w:bCs/>
          <w:sz w:val="28"/>
          <w:szCs w:val="28"/>
        </w:rPr>
        <w:t>nivas</w:t>
      </w:r>
      <w:r w:rsidR="00784595">
        <w:rPr>
          <w:rFonts w:asciiTheme="minorHAnsi" w:hAnsiTheme="minorHAnsi" w:cstheme="minorHAnsi"/>
          <w:b/>
          <w:bCs/>
          <w:sz w:val="28"/>
          <w:szCs w:val="28"/>
        </w:rPr>
        <w:t>a Rao</w:t>
      </w:r>
      <w:r w:rsidRPr="00A2170A">
        <w:rPr>
          <w:rFonts w:asciiTheme="minorHAnsi" w:hAnsiTheme="minorHAnsi" w:cstheme="minorHAnsi"/>
          <w:b/>
          <w:bCs/>
          <w:sz w:val="28"/>
          <w:szCs w:val="28"/>
        </w:rPr>
        <w:t xml:space="preserve"> </w:t>
      </w:r>
      <w:proofErr w:type="spellStart"/>
      <w:r w:rsidRPr="00A2170A">
        <w:rPr>
          <w:rFonts w:asciiTheme="minorHAnsi" w:hAnsiTheme="minorHAnsi" w:cstheme="minorHAnsi"/>
          <w:b/>
          <w:bCs/>
          <w:sz w:val="28"/>
          <w:szCs w:val="28"/>
        </w:rPr>
        <w:t>Madagiri</w:t>
      </w:r>
      <w:proofErr w:type="spellEnd"/>
    </w:p>
    <w:p w14:paraId="1ACDB927" w14:textId="77777777" w:rsidR="00A2170A" w:rsidRPr="00A2170A" w:rsidRDefault="00A2170A" w:rsidP="00A2170A">
      <w:pPr>
        <w:jc w:val="center"/>
        <w:rPr>
          <w:rFonts w:asciiTheme="minorHAnsi" w:hAnsiTheme="minorHAnsi" w:cstheme="minorHAnsi"/>
          <w:b/>
          <w:bCs/>
          <w:sz w:val="22"/>
          <w:szCs w:val="22"/>
        </w:rPr>
      </w:pPr>
      <w:r w:rsidRPr="00A2170A">
        <w:rPr>
          <w:rFonts w:asciiTheme="minorHAnsi" w:hAnsiTheme="minorHAnsi" w:cstheme="minorHAnsi"/>
          <w:b/>
          <w:bCs/>
          <w:sz w:val="22"/>
          <w:szCs w:val="22"/>
        </w:rPr>
        <w:t>908.249.2074</w:t>
      </w:r>
    </w:p>
    <w:p w14:paraId="2A79E0A4" w14:textId="6927A003" w:rsidR="00A2170A" w:rsidRPr="00A2170A" w:rsidRDefault="00A2170A" w:rsidP="00A2170A">
      <w:pPr>
        <w:jc w:val="center"/>
        <w:rPr>
          <w:rFonts w:asciiTheme="minorHAnsi" w:hAnsiTheme="minorHAnsi" w:cstheme="minorHAnsi"/>
          <w:b/>
          <w:bCs/>
          <w:sz w:val="22"/>
          <w:szCs w:val="22"/>
        </w:rPr>
      </w:pPr>
      <w:hyperlink r:id="rId7" w:history="1">
        <w:r w:rsidRPr="00A2170A">
          <w:rPr>
            <w:rStyle w:val="Hyperlink"/>
            <w:rFonts w:asciiTheme="minorHAnsi" w:hAnsiTheme="minorHAnsi" w:cstheme="minorHAnsi"/>
            <w:b/>
            <w:bCs/>
            <w:sz w:val="22"/>
            <w:szCs w:val="22"/>
          </w:rPr>
          <w:t>sreenivas.madagiri@gmail.com</w:t>
        </w:r>
      </w:hyperlink>
    </w:p>
    <w:p w14:paraId="37A086F3" w14:textId="77777777" w:rsidR="00A2170A" w:rsidRPr="00A2170A" w:rsidRDefault="00A2170A" w:rsidP="00A2170A">
      <w:pPr>
        <w:rPr>
          <w:rFonts w:asciiTheme="minorHAnsi" w:hAnsiTheme="minorHAnsi" w:cstheme="minorHAnsi"/>
          <w:b/>
          <w:bCs/>
          <w:sz w:val="22"/>
          <w:szCs w:val="22"/>
        </w:rPr>
      </w:pPr>
    </w:p>
    <w:p w14:paraId="4542CFF4" w14:textId="4F0C6B36" w:rsidR="00F31665" w:rsidRPr="00A2170A" w:rsidRDefault="002836D6" w:rsidP="00A2170A">
      <w:pPr>
        <w:rPr>
          <w:rFonts w:asciiTheme="minorHAnsi" w:hAnsiTheme="minorHAnsi" w:cstheme="minorHAnsi"/>
          <w:b/>
          <w:bCs/>
          <w:sz w:val="22"/>
          <w:szCs w:val="22"/>
        </w:rPr>
      </w:pPr>
      <w:r w:rsidRPr="00A2170A">
        <w:rPr>
          <w:rFonts w:asciiTheme="minorHAnsi" w:hAnsiTheme="minorHAnsi" w:cstheme="minorHAnsi"/>
          <w:b/>
          <w:bCs/>
          <w:sz w:val="22"/>
          <w:szCs w:val="22"/>
        </w:rPr>
        <w:t xml:space="preserve">PROFESSIONAL </w:t>
      </w:r>
      <w:r w:rsidR="00F31665" w:rsidRPr="00A2170A">
        <w:rPr>
          <w:rFonts w:asciiTheme="minorHAnsi" w:hAnsiTheme="minorHAnsi" w:cstheme="minorHAnsi"/>
          <w:b/>
          <w:bCs/>
          <w:sz w:val="22"/>
          <w:szCs w:val="22"/>
        </w:rPr>
        <w:t>SUMMARY</w:t>
      </w:r>
      <w:r w:rsidR="005914D0" w:rsidRPr="00A2170A">
        <w:rPr>
          <w:rFonts w:asciiTheme="minorHAnsi" w:hAnsiTheme="minorHAnsi" w:cstheme="minorHAnsi"/>
          <w:b/>
          <w:bCs/>
          <w:sz w:val="22"/>
          <w:szCs w:val="22"/>
        </w:rPr>
        <w:t>:</w:t>
      </w:r>
    </w:p>
    <w:p w14:paraId="2F308D26" w14:textId="77777777" w:rsidR="00B8453C" w:rsidRPr="00A2170A" w:rsidRDefault="00B8453C" w:rsidP="00A2170A">
      <w:pPr>
        <w:ind w:firstLine="360"/>
        <w:rPr>
          <w:rFonts w:asciiTheme="minorHAnsi" w:hAnsiTheme="minorHAnsi" w:cstheme="minorHAnsi"/>
          <w:sz w:val="22"/>
          <w:szCs w:val="22"/>
        </w:rPr>
      </w:pPr>
    </w:p>
    <w:p w14:paraId="74A3A58C" w14:textId="616A468D" w:rsidR="0086512E" w:rsidRPr="00A2170A" w:rsidRDefault="00860981" w:rsidP="00A2170A">
      <w:pPr>
        <w:numPr>
          <w:ilvl w:val="0"/>
          <w:numId w:val="21"/>
        </w:numPr>
        <w:spacing w:line="276" w:lineRule="auto"/>
        <w:rPr>
          <w:rFonts w:asciiTheme="minorHAnsi" w:hAnsiTheme="minorHAnsi" w:cstheme="minorHAnsi"/>
          <w:sz w:val="22"/>
          <w:szCs w:val="22"/>
        </w:rPr>
      </w:pPr>
      <w:r w:rsidRPr="00A2170A">
        <w:rPr>
          <w:rFonts w:asciiTheme="minorHAnsi" w:hAnsiTheme="minorHAnsi" w:cstheme="minorHAnsi"/>
          <w:sz w:val="22"/>
          <w:szCs w:val="22"/>
        </w:rPr>
        <w:t xml:space="preserve">Over </w:t>
      </w:r>
      <w:r w:rsidR="007D4C8C" w:rsidRPr="00A2170A">
        <w:rPr>
          <w:rFonts w:asciiTheme="minorHAnsi" w:hAnsiTheme="minorHAnsi" w:cstheme="minorHAnsi"/>
          <w:sz w:val="22"/>
          <w:szCs w:val="22"/>
        </w:rPr>
        <w:t>16</w:t>
      </w:r>
      <w:r w:rsidR="00E06D9F" w:rsidRPr="00A2170A">
        <w:rPr>
          <w:rFonts w:asciiTheme="minorHAnsi" w:hAnsiTheme="minorHAnsi" w:cstheme="minorHAnsi"/>
          <w:sz w:val="22"/>
          <w:szCs w:val="22"/>
        </w:rPr>
        <w:t xml:space="preserve"> plus</w:t>
      </w:r>
      <w:r w:rsidRPr="00A2170A">
        <w:rPr>
          <w:rFonts w:asciiTheme="minorHAnsi" w:hAnsiTheme="minorHAnsi" w:cstheme="minorHAnsi"/>
          <w:sz w:val="22"/>
          <w:szCs w:val="22"/>
        </w:rPr>
        <w:t xml:space="preserve"> </w:t>
      </w:r>
      <w:r w:rsidR="00F31665" w:rsidRPr="00A2170A">
        <w:rPr>
          <w:rFonts w:asciiTheme="minorHAnsi" w:hAnsiTheme="minorHAnsi" w:cstheme="minorHAnsi"/>
          <w:sz w:val="22"/>
          <w:szCs w:val="22"/>
        </w:rPr>
        <w:t>years</w:t>
      </w:r>
      <w:r w:rsidR="00F31665" w:rsidRPr="00A2170A">
        <w:rPr>
          <w:rFonts w:asciiTheme="minorHAnsi" w:hAnsiTheme="minorHAnsi" w:cstheme="minorHAnsi"/>
          <w:b/>
          <w:sz w:val="22"/>
          <w:szCs w:val="22"/>
        </w:rPr>
        <w:t xml:space="preserve"> </w:t>
      </w:r>
      <w:r w:rsidR="00F31665" w:rsidRPr="00A2170A">
        <w:rPr>
          <w:rFonts w:asciiTheme="minorHAnsi" w:hAnsiTheme="minorHAnsi" w:cstheme="minorHAnsi"/>
          <w:sz w:val="22"/>
          <w:szCs w:val="22"/>
        </w:rPr>
        <w:t xml:space="preserve">of experience in application </w:t>
      </w:r>
      <w:r w:rsidR="005914D0" w:rsidRPr="00A2170A">
        <w:rPr>
          <w:rFonts w:asciiTheme="minorHAnsi" w:hAnsiTheme="minorHAnsi" w:cstheme="minorHAnsi"/>
          <w:sz w:val="22"/>
          <w:szCs w:val="22"/>
        </w:rPr>
        <w:t>developing distribut</w:t>
      </w:r>
      <w:r w:rsidR="00615514" w:rsidRPr="00A2170A">
        <w:rPr>
          <w:rFonts w:asciiTheme="minorHAnsi" w:hAnsiTheme="minorHAnsi" w:cstheme="minorHAnsi"/>
          <w:sz w:val="22"/>
          <w:szCs w:val="22"/>
        </w:rPr>
        <w:t xml:space="preserve">ed business applications using </w:t>
      </w:r>
      <w:r w:rsidR="001D79C8" w:rsidRPr="00A2170A">
        <w:rPr>
          <w:rFonts w:asciiTheme="minorHAnsi" w:hAnsiTheme="minorHAnsi" w:cstheme="minorHAnsi"/>
          <w:sz w:val="22"/>
          <w:szCs w:val="22"/>
        </w:rPr>
        <w:t>DOTNET CORE</w:t>
      </w:r>
      <w:r w:rsidR="00664090" w:rsidRPr="00A2170A">
        <w:rPr>
          <w:rFonts w:asciiTheme="minorHAnsi" w:hAnsiTheme="minorHAnsi" w:cstheme="minorHAnsi"/>
          <w:sz w:val="22"/>
          <w:szCs w:val="22"/>
        </w:rPr>
        <w:t xml:space="preserve"> and framework</w:t>
      </w:r>
      <w:r w:rsidR="001D79C8" w:rsidRPr="00A2170A">
        <w:rPr>
          <w:rFonts w:asciiTheme="minorHAnsi" w:hAnsiTheme="minorHAnsi" w:cstheme="minorHAnsi"/>
          <w:sz w:val="22"/>
          <w:szCs w:val="22"/>
        </w:rPr>
        <w:t>,</w:t>
      </w:r>
      <w:r w:rsidRPr="00A2170A">
        <w:rPr>
          <w:rFonts w:asciiTheme="minorHAnsi" w:hAnsiTheme="minorHAnsi" w:cstheme="minorHAnsi"/>
          <w:sz w:val="22"/>
          <w:szCs w:val="22"/>
        </w:rPr>
        <w:t xml:space="preserve"> </w:t>
      </w:r>
      <w:r w:rsidR="001D79C8" w:rsidRPr="00A2170A">
        <w:rPr>
          <w:rFonts w:asciiTheme="minorHAnsi" w:hAnsiTheme="minorHAnsi" w:cstheme="minorHAnsi"/>
          <w:sz w:val="22"/>
          <w:szCs w:val="22"/>
        </w:rPr>
        <w:t>MVC, ASP.NET</w:t>
      </w:r>
      <w:r w:rsidR="005914D0" w:rsidRPr="00A2170A">
        <w:rPr>
          <w:rFonts w:asciiTheme="minorHAnsi" w:hAnsiTheme="minorHAnsi" w:cstheme="minorHAnsi"/>
          <w:sz w:val="22"/>
          <w:szCs w:val="22"/>
        </w:rPr>
        <w:t xml:space="preserve">, C#, WCF, </w:t>
      </w:r>
      <w:r w:rsidR="003067F1" w:rsidRPr="00A2170A">
        <w:rPr>
          <w:rFonts w:asciiTheme="minorHAnsi" w:hAnsiTheme="minorHAnsi" w:cstheme="minorHAnsi"/>
          <w:sz w:val="22"/>
          <w:szCs w:val="22"/>
        </w:rPr>
        <w:t>jQuery</w:t>
      </w:r>
      <w:r w:rsidR="005914D0" w:rsidRPr="00A2170A">
        <w:rPr>
          <w:rFonts w:asciiTheme="minorHAnsi" w:hAnsiTheme="minorHAnsi" w:cstheme="minorHAnsi"/>
          <w:sz w:val="22"/>
          <w:szCs w:val="22"/>
        </w:rPr>
        <w:t xml:space="preserve">, </w:t>
      </w:r>
      <w:r w:rsidR="001D79C8" w:rsidRPr="00A2170A">
        <w:rPr>
          <w:rFonts w:asciiTheme="minorHAnsi" w:hAnsiTheme="minorHAnsi" w:cstheme="minorHAnsi"/>
          <w:sz w:val="22"/>
          <w:szCs w:val="22"/>
        </w:rPr>
        <w:t>XHTML, CSS</w:t>
      </w:r>
      <w:r w:rsidR="00F05FE8" w:rsidRPr="00A2170A">
        <w:rPr>
          <w:rFonts w:asciiTheme="minorHAnsi" w:hAnsiTheme="minorHAnsi" w:cstheme="minorHAnsi"/>
          <w:sz w:val="22"/>
          <w:szCs w:val="22"/>
        </w:rPr>
        <w:t>,</w:t>
      </w:r>
      <w:r w:rsidR="005914D0" w:rsidRPr="00A2170A">
        <w:rPr>
          <w:rFonts w:asciiTheme="minorHAnsi" w:hAnsiTheme="minorHAnsi" w:cstheme="minorHAnsi"/>
          <w:sz w:val="22"/>
          <w:szCs w:val="22"/>
        </w:rPr>
        <w:t xml:space="preserve"> AJAX, </w:t>
      </w:r>
      <w:r w:rsidR="00F05FE8" w:rsidRPr="00A2170A">
        <w:rPr>
          <w:rFonts w:asciiTheme="minorHAnsi" w:hAnsiTheme="minorHAnsi" w:cstheme="minorHAnsi"/>
          <w:sz w:val="22"/>
          <w:szCs w:val="22"/>
        </w:rPr>
        <w:t>WWF</w:t>
      </w:r>
      <w:r w:rsidR="008E066C" w:rsidRPr="00A2170A">
        <w:rPr>
          <w:rFonts w:asciiTheme="minorHAnsi" w:hAnsiTheme="minorHAnsi" w:cstheme="minorHAnsi"/>
          <w:sz w:val="22"/>
          <w:szCs w:val="22"/>
        </w:rPr>
        <w:t>,</w:t>
      </w:r>
      <w:r w:rsidR="00E663EB" w:rsidRPr="00A2170A">
        <w:rPr>
          <w:rFonts w:asciiTheme="minorHAnsi" w:hAnsiTheme="minorHAnsi" w:cstheme="minorHAnsi"/>
          <w:sz w:val="22"/>
          <w:szCs w:val="22"/>
        </w:rPr>
        <w:t xml:space="preserve"> </w:t>
      </w:r>
      <w:r w:rsidR="005914D0" w:rsidRPr="00A2170A">
        <w:rPr>
          <w:rFonts w:asciiTheme="minorHAnsi" w:hAnsiTheme="minorHAnsi" w:cstheme="minorHAnsi"/>
          <w:sz w:val="22"/>
          <w:szCs w:val="22"/>
        </w:rPr>
        <w:t xml:space="preserve">SharePoint, JavaScript, </w:t>
      </w:r>
      <w:r w:rsidR="000208F7" w:rsidRPr="00A2170A">
        <w:rPr>
          <w:rFonts w:asciiTheme="minorHAnsi" w:hAnsiTheme="minorHAnsi" w:cstheme="minorHAnsi"/>
          <w:sz w:val="22"/>
          <w:szCs w:val="22"/>
        </w:rPr>
        <w:t xml:space="preserve">HTTP Stacks, GIT, GIT Tools, SVN, </w:t>
      </w:r>
      <w:r w:rsidR="005914D0" w:rsidRPr="00A2170A">
        <w:rPr>
          <w:rFonts w:asciiTheme="minorHAnsi" w:hAnsiTheme="minorHAnsi" w:cstheme="minorHAnsi"/>
          <w:sz w:val="22"/>
          <w:szCs w:val="22"/>
        </w:rPr>
        <w:t xml:space="preserve">TFS, </w:t>
      </w:r>
      <w:r w:rsidR="000208F7" w:rsidRPr="00A2170A">
        <w:rPr>
          <w:rFonts w:asciiTheme="minorHAnsi" w:hAnsiTheme="minorHAnsi" w:cstheme="minorHAnsi"/>
          <w:sz w:val="22"/>
          <w:szCs w:val="22"/>
        </w:rPr>
        <w:t xml:space="preserve">DevOPS Jenkins, Jira, PowerShell, </w:t>
      </w:r>
      <w:r w:rsidR="005914D0" w:rsidRPr="00A2170A">
        <w:rPr>
          <w:rFonts w:asciiTheme="minorHAnsi" w:hAnsiTheme="minorHAnsi" w:cstheme="minorHAnsi"/>
          <w:sz w:val="22"/>
          <w:szCs w:val="22"/>
        </w:rPr>
        <w:t>SSIS,</w:t>
      </w:r>
      <w:r w:rsidR="00615514" w:rsidRPr="00A2170A">
        <w:rPr>
          <w:rFonts w:asciiTheme="minorHAnsi" w:hAnsiTheme="minorHAnsi" w:cstheme="minorHAnsi"/>
          <w:sz w:val="22"/>
          <w:szCs w:val="22"/>
        </w:rPr>
        <w:t xml:space="preserve"> </w:t>
      </w:r>
      <w:r w:rsidR="005914D0" w:rsidRPr="00A2170A">
        <w:rPr>
          <w:rFonts w:asciiTheme="minorHAnsi" w:hAnsiTheme="minorHAnsi" w:cstheme="minorHAnsi"/>
          <w:sz w:val="22"/>
          <w:szCs w:val="22"/>
        </w:rPr>
        <w:t>SSRS</w:t>
      </w:r>
      <w:r w:rsidR="00615514" w:rsidRPr="00A2170A">
        <w:rPr>
          <w:rFonts w:asciiTheme="minorHAnsi" w:hAnsiTheme="minorHAnsi" w:cstheme="minorHAnsi"/>
          <w:sz w:val="22"/>
          <w:szCs w:val="22"/>
        </w:rPr>
        <w:t xml:space="preserve"> and SQL Server Database </w:t>
      </w:r>
      <w:proofErr w:type="gramStart"/>
      <w:r w:rsidR="008B1335">
        <w:rPr>
          <w:rFonts w:asciiTheme="minorHAnsi" w:hAnsiTheme="minorHAnsi" w:cstheme="minorHAnsi"/>
          <w:sz w:val="22"/>
          <w:szCs w:val="22"/>
        </w:rPr>
        <w:t xml:space="preserve">Development </w:t>
      </w:r>
      <w:r w:rsidR="00F05FE8" w:rsidRPr="00A2170A">
        <w:rPr>
          <w:rFonts w:asciiTheme="minorHAnsi" w:hAnsiTheme="minorHAnsi" w:cstheme="minorHAnsi"/>
          <w:sz w:val="22"/>
          <w:szCs w:val="22"/>
        </w:rPr>
        <w:t xml:space="preserve"> using</w:t>
      </w:r>
      <w:proofErr w:type="gramEnd"/>
      <w:r w:rsidR="00F05FE8" w:rsidRPr="00A2170A">
        <w:rPr>
          <w:rFonts w:asciiTheme="minorHAnsi" w:hAnsiTheme="minorHAnsi" w:cstheme="minorHAnsi"/>
          <w:sz w:val="22"/>
          <w:szCs w:val="22"/>
        </w:rPr>
        <w:t xml:space="preserve"> Stored Procedures, Views, Triggers and Functions</w:t>
      </w:r>
      <w:r w:rsidR="00615514" w:rsidRPr="00A2170A">
        <w:rPr>
          <w:rFonts w:asciiTheme="minorHAnsi" w:hAnsiTheme="minorHAnsi" w:cstheme="minorHAnsi"/>
          <w:sz w:val="22"/>
          <w:szCs w:val="22"/>
        </w:rPr>
        <w:t>.</w:t>
      </w:r>
    </w:p>
    <w:p w14:paraId="4512D549" w14:textId="77777777" w:rsidR="0086512E" w:rsidRPr="00A2170A" w:rsidRDefault="008E066C" w:rsidP="00A2170A">
      <w:pPr>
        <w:pStyle w:val="NormalWeb"/>
        <w:numPr>
          <w:ilvl w:val="0"/>
          <w:numId w:val="21"/>
        </w:numPr>
        <w:spacing w:line="276" w:lineRule="auto"/>
        <w:rPr>
          <w:rFonts w:asciiTheme="minorHAnsi" w:hAnsiTheme="minorHAnsi" w:cstheme="minorHAnsi"/>
          <w:b w:val="0"/>
          <w:sz w:val="22"/>
          <w:szCs w:val="22"/>
        </w:rPr>
      </w:pPr>
      <w:r w:rsidRPr="00A2170A">
        <w:rPr>
          <w:rFonts w:asciiTheme="minorHAnsi" w:hAnsiTheme="minorHAnsi" w:cstheme="minorHAnsi"/>
          <w:b w:val="0"/>
          <w:sz w:val="22"/>
          <w:szCs w:val="22"/>
        </w:rPr>
        <w:t>Involved in all phases of the development life cycle including requirements gathering, design, database creation, coding, testing, documentation, deployment, and maintenance support.</w:t>
      </w:r>
    </w:p>
    <w:p w14:paraId="7E8D1ADF" w14:textId="4D88F74F"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Expertise in using </w:t>
      </w:r>
      <w:r w:rsidRPr="00A2170A">
        <w:rPr>
          <w:rFonts w:asciiTheme="minorHAnsi" w:hAnsiTheme="minorHAnsi" w:cstheme="minorHAnsi"/>
          <w:b/>
          <w:bCs/>
          <w:sz w:val="22"/>
          <w:szCs w:val="22"/>
        </w:rPr>
        <w:t>.Net</w:t>
      </w:r>
      <w:r w:rsidR="00E42720" w:rsidRPr="00A2170A">
        <w:rPr>
          <w:rFonts w:asciiTheme="minorHAnsi" w:hAnsiTheme="minorHAnsi" w:cstheme="minorHAnsi"/>
          <w:b/>
          <w:bCs/>
          <w:sz w:val="22"/>
          <w:szCs w:val="22"/>
        </w:rPr>
        <w:t xml:space="preserve"> Core</w:t>
      </w:r>
      <w:r w:rsidR="00E42720" w:rsidRPr="00A2170A">
        <w:rPr>
          <w:rFonts w:asciiTheme="minorHAnsi" w:hAnsiTheme="minorHAnsi" w:cstheme="minorHAnsi"/>
          <w:sz w:val="22"/>
          <w:szCs w:val="22"/>
        </w:rPr>
        <w:t xml:space="preserve"> and </w:t>
      </w:r>
      <w:r w:rsidR="00E42720" w:rsidRPr="00A2170A">
        <w:rPr>
          <w:rFonts w:asciiTheme="minorHAnsi" w:hAnsiTheme="minorHAnsi" w:cstheme="minorHAnsi"/>
          <w:b/>
          <w:bCs/>
          <w:sz w:val="22"/>
          <w:szCs w:val="22"/>
        </w:rPr>
        <w:t>Framework</w:t>
      </w:r>
      <w:r w:rsidRPr="00A2170A">
        <w:rPr>
          <w:rFonts w:asciiTheme="minorHAnsi" w:hAnsiTheme="minorHAnsi" w:cstheme="minorHAnsi"/>
          <w:sz w:val="22"/>
          <w:szCs w:val="22"/>
        </w:rPr>
        <w:t xml:space="preserve"> </w:t>
      </w:r>
      <w:r w:rsidR="00E42720" w:rsidRPr="00A2170A">
        <w:rPr>
          <w:rFonts w:asciiTheme="minorHAnsi" w:hAnsiTheme="minorHAnsi" w:cstheme="minorHAnsi"/>
          <w:sz w:val="22"/>
          <w:szCs w:val="22"/>
        </w:rPr>
        <w:t>with</w:t>
      </w:r>
      <w:r w:rsidRPr="00A2170A">
        <w:rPr>
          <w:rFonts w:asciiTheme="minorHAnsi" w:hAnsiTheme="minorHAnsi" w:cstheme="minorHAnsi"/>
          <w:sz w:val="22"/>
          <w:szCs w:val="22"/>
        </w:rPr>
        <w:t xml:space="preserve"> </w:t>
      </w:r>
      <w:r w:rsidRPr="00A2170A">
        <w:rPr>
          <w:rFonts w:asciiTheme="minorHAnsi" w:hAnsiTheme="minorHAnsi" w:cstheme="minorHAnsi"/>
          <w:b/>
          <w:sz w:val="22"/>
          <w:szCs w:val="22"/>
        </w:rPr>
        <w:t xml:space="preserve">C#, VB.Net, Web-Forms, ASP.Net, ADO.Net, </w:t>
      </w:r>
      <w:r w:rsidR="00664090" w:rsidRPr="00A2170A">
        <w:rPr>
          <w:rFonts w:asciiTheme="minorHAnsi" w:hAnsiTheme="minorHAnsi" w:cstheme="minorHAnsi"/>
          <w:b/>
          <w:sz w:val="22"/>
          <w:szCs w:val="22"/>
        </w:rPr>
        <w:t xml:space="preserve">UWP </w:t>
      </w:r>
      <w:r w:rsidRPr="00A2170A">
        <w:rPr>
          <w:rFonts w:asciiTheme="minorHAnsi" w:hAnsiTheme="minorHAnsi" w:cstheme="minorHAnsi"/>
          <w:b/>
          <w:sz w:val="22"/>
          <w:szCs w:val="22"/>
        </w:rPr>
        <w:t>WPF(XAML</w:t>
      </w:r>
      <w:r w:rsidR="006A4782" w:rsidRPr="00A2170A">
        <w:rPr>
          <w:rFonts w:asciiTheme="minorHAnsi" w:hAnsiTheme="minorHAnsi" w:cstheme="minorHAnsi"/>
          <w:b/>
          <w:sz w:val="22"/>
          <w:szCs w:val="22"/>
        </w:rPr>
        <w:t>), LINQ</w:t>
      </w:r>
      <w:r w:rsidRPr="00A2170A">
        <w:rPr>
          <w:rFonts w:asciiTheme="minorHAnsi" w:hAnsiTheme="minorHAnsi" w:cstheme="minorHAnsi"/>
          <w:b/>
          <w:sz w:val="22"/>
          <w:szCs w:val="22"/>
        </w:rPr>
        <w:t>, Ajax, MVC, Entity Framework</w:t>
      </w:r>
      <w:r w:rsidR="006A4782" w:rsidRPr="00A2170A">
        <w:rPr>
          <w:rFonts w:asciiTheme="minorHAnsi" w:hAnsiTheme="minorHAnsi" w:cstheme="minorHAnsi"/>
          <w:b/>
          <w:sz w:val="22"/>
          <w:szCs w:val="22"/>
        </w:rPr>
        <w:t xml:space="preserve"> using </w:t>
      </w:r>
      <w:r w:rsidRPr="00A2170A">
        <w:rPr>
          <w:rFonts w:asciiTheme="minorHAnsi" w:hAnsiTheme="minorHAnsi" w:cstheme="minorHAnsi"/>
          <w:b/>
          <w:sz w:val="22"/>
          <w:szCs w:val="22"/>
        </w:rPr>
        <w:t>Visual Studio</w:t>
      </w:r>
      <w:r w:rsidR="00664090" w:rsidRPr="00A2170A">
        <w:rPr>
          <w:rFonts w:asciiTheme="minorHAnsi" w:hAnsiTheme="minorHAnsi" w:cstheme="minorHAnsi"/>
          <w:b/>
          <w:sz w:val="22"/>
          <w:szCs w:val="22"/>
        </w:rPr>
        <w:t xml:space="preserve"> Code, VS and WebStorm</w:t>
      </w:r>
      <w:r w:rsidRPr="00A2170A">
        <w:rPr>
          <w:rFonts w:asciiTheme="minorHAnsi" w:hAnsiTheme="minorHAnsi" w:cstheme="minorHAnsi"/>
          <w:sz w:val="22"/>
          <w:szCs w:val="22"/>
        </w:rPr>
        <w:t>.</w:t>
      </w:r>
    </w:p>
    <w:p w14:paraId="064CD68D" w14:textId="0BFB490F"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Proficient in designing and developing of services using</w:t>
      </w:r>
      <w:r w:rsidR="00E42720" w:rsidRPr="00A2170A">
        <w:rPr>
          <w:rFonts w:asciiTheme="minorHAnsi" w:hAnsiTheme="minorHAnsi" w:cstheme="minorHAnsi"/>
          <w:sz w:val="22"/>
          <w:szCs w:val="22"/>
        </w:rPr>
        <w:t xml:space="preserve"> </w:t>
      </w:r>
      <w:r w:rsidR="00E42720" w:rsidRPr="00A2170A">
        <w:rPr>
          <w:rFonts w:asciiTheme="minorHAnsi" w:hAnsiTheme="minorHAnsi" w:cstheme="minorHAnsi"/>
          <w:b/>
          <w:bCs/>
          <w:sz w:val="22"/>
          <w:szCs w:val="22"/>
        </w:rPr>
        <w:t>REST API</w:t>
      </w:r>
      <w:r w:rsidR="00E42720" w:rsidRPr="00A2170A">
        <w:rPr>
          <w:rFonts w:asciiTheme="minorHAnsi" w:hAnsiTheme="minorHAnsi" w:cstheme="minorHAnsi"/>
          <w:sz w:val="22"/>
          <w:szCs w:val="22"/>
        </w:rPr>
        <w:t>,</w:t>
      </w:r>
      <w:r w:rsidRPr="00A2170A">
        <w:rPr>
          <w:rFonts w:asciiTheme="minorHAnsi" w:hAnsiTheme="minorHAnsi" w:cstheme="minorHAnsi"/>
          <w:sz w:val="22"/>
          <w:szCs w:val="22"/>
        </w:rPr>
        <w:t xml:space="preserve"> </w:t>
      </w:r>
      <w:r w:rsidRPr="00A2170A">
        <w:rPr>
          <w:rFonts w:asciiTheme="minorHAnsi" w:hAnsiTheme="minorHAnsi" w:cstheme="minorHAnsi"/>
          <w:b/>
          <w:sz w:val="22"/>
          <w:szCs w:val="22"/>
        </w:rPr>
        <w:t>WCF (Windows Communication Foundation)</w:t>
      </w:r>
      <w:r w:rsidRPr="00A2170A">
        <w:rPr>
          <w:rFonts w:asciiTheme="minorHAnsi" w:hAnsiTheme="minorHAnsi" w:cstheme="minorHAnsi"/>
          <w:sz w:val="22"/>
          <w:szCs w:val="22"/>
        </w:rPr>
        <w:t xml:space="preserve"> and legacy </w:t>
      </w:r>
      <w:r w:rsidRPr="00A2170A">
        <w:rPr>
          <w:rFonts w:asciiTheme="minorHAnsi" w:hAnsiTheme="minorHAnsi" w:cstheme="minorHAnsi"/>
          <w:b/>
          <w:sz w:val="22"/>
          <w:szCs w:val="22"/>
        </w:rPr>
        <w:t>Web Services (SOAP</w:t>
      </w:r>
      <w:r w:rsidR="00664090" w:rsidRPr="00A2170A">
        <w:rPr>
          <w:rFonts w:asciiTheme="minorHAnsi" w:hAnsiTheme="minorHAnsi" w:cstheme="minorHAnsi"/>
          <w:b/>
          <w:sz w:val="22"/>
          <w:szCs w:val="22"/>
        </w:rPr>
        <w:t xml:space="preserve"> and XML</w:t>
      </w:r>
      <w:r w:rsidRPr="00A2170A">
        <w:rPr>
          <w:rFonts w:asciiTheme="minorHAnsi" w:hAnsiTheme="minorHAnsi" w:cstheme="minorHAnsi"/>
          <w:b/>
          <w:sz w:val="22"/>
          <w:szCs w:val="22"/>
        </w:rPr>
        <w:t xml:space="preserve">) </w:t>
      </w:r>
      <w:r w:rsidRPr="00A2170A">
        <w:rPr>
          <w:rFonts w:asciiTheme="minorHAnsi" w:hAnsiTheme="minorHAnsi" w:cstheme="minorHAnsi"/>
          <w:sz w:val="22"/>
          <w:szCs w:val="22"/>
        </w:rPr>
        <w:t>Architecture.</w:t>
      </w:r>
    </w:p>
    <w:p w14:paraId="4CCF8450" w14:textId="77777777" w:rsidR="0086512E" w:rsidRPr="00A2170A" w:rsidRDefault="000208F7"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Working on</w:t>
      </w:r>
      <w:r w:rsidR="0086512E" w:rsidRPr="00A2170A">
        <w:rPr>
          <w:rFonts w:asciiTheme="minorHAnsi" w:hAnsiTheme="minorHAnsi" w:cstheme="minorHAnsi"/>
          <w:sz w:val="22"/>
          <w:szCs w:val="22"/>
        </w:rPr>
        <w:t xml:space="preserve"> .Net </w:t>
      </w:r>
      <w:r w:rsidR="00E42720" w:rsidRPr="00A2170A">
        <w:rPr>
          <w:rFonts w:asciiTheme="minorHAnsi" w:hAnsiTheme="minorHAnsi" w:cstheme="minorHAnsi"/>
          <w:sz w:val="22"/>
          <w:szCs w:val="22"/>
        </w:rPr>
        <w:t>Core</w:t>
      </w:r>
      <w:r w:rsidR="0086512E" w:rsidRPr="00A2170A">
        <w:rPr>
          <w:rFonts w:asciiTheme="minorHAnsi" w:hAnsiTheme="minorHAnsi" w:cstheme="minorHAnsi"/>
          <w:sz w:val="22"/>
          <w:szCs w:val="22"/>
        </w:rPr>
        <w:t xml:space="preserve">, .Net Framework, </w:t>
      </w:r>
      <w:r w:rsidRPr="00A2170A">
        <w:rPr>
          <w:rFonts w:asciiTheme="minorHAnsi" w:hAnsiTheme="minorHAnsi" w:cstheme="minorHAnsi"/>
          <w:sz w:val="22"/>
          <w:szCs w:val="22"/>
        </w:rPr>
        <w:t xml:space="preserve">UWP, </w:t>
      </w:r>
      <w:r w:rsidR="0086512E" w:rsidRPr="00A2170A">
        <w:rPr>
          <w:rFonts w:asciiTheme="minorHAnsi" w:hAnsiTheme="minorHAnsi" w:cstheme="minorHAnsi"/>
          <w:b/>
          <w:sz w:val="22"/>
          <w:szCs w:val="22"/>
        </w:rPr>
        <w:t>CLR, CTS</w:t>
      </w:r>
      <w:r w:rsidR="0086512E" w:rsidRPr="00A2170A">
        <w:rPr>
          <w:rFonts w:asciiTheme="minorHAnsi" w:hAnsiTheme="minorHAnsi" w:cstheme="minorHAnsi"/>
          <w:sz w:val="22"/>
          <w:szCs w:val="22"/>
        </w:rPr>
        <w:t>.</w:t>
      </w:r>
    </w:p>
    <w:p w14:paraId="5013C787" w14:textId="77777777"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Experienced with </w:t>
      </w:r>
      <w:r w:rsidR="00F05FE8" w:rsidRPr="00A2170A">
        <w:rPr>
          <w:rFonts w:asciiTheme="minorHAnsi" w:hAnsiTheme="minorHAnsi" w:cstheme="minorHAnsi"/>
          <w:b/>
          <w:sz w:val="22"/>
          <w:szCs w:val="22"/>
        </w:rPr>
        <w:t>SOA</w:t>
      </w:r>
      <w:r w:rsidR="00F05FE8" w:rsidRPr="00A2170A">
        <w:rPr>
          <w:rFonts w:asciiTheme="minorHAnsi" w:hAnsiTheme="minorHAnsi" w:cstheme="minorHAnsi"/>
          <w:sz w:val="22"/>
          <w:szCs w:val="22"/>
        </w:rPr>
        <w:t xml:space="preserve"> (</w:t>
      </w:r>
      <w:r w:rsidRPr="00A2170A">
        <w:rPr>
          <w:rFonts w:asciiTheme="minorHAnsi" w:hAnsiTheme="minorHAnsi" w:cstheme="minorHAnsi"/>
          <w:sz w:val="22"/>
          <w:szCs w:val="22"/>
        </w:rPr>
        <w:t>Service Oriented Architecture) for Project developments.</w:t>
      </w:r>
    </w:p>
    <w:p w14:paraId="28B6C453" w14:textId="77777777" w:rsidR="00F04CBE" w:rsidRPr="00F04CBE" w:rsidRDefault="0086512E" w:rsidP="00A2170A">
      <w:pPr>
        <w:pStyle w:val="ListParagraph"/>
        <w:numPr>
          <w:ilvl w:val="0"/>
          <w:numId w:val="21"/>
        </w:numPr>
        <w:spacing w:line="276" w:lineRule="auto"/>
        <w:contextualSpacing/>
        <w:rPr>
          <w:rFonts w:asciiTheme="minorHAnsi" w:hAnsiTheme="minorHAnsi" w:cstheme="minorHAnsi"/>
          <w:b/>
          <w:sz w:val="22"/>
          <w:szCs w:val="22"/>
        </w:rPr>
      </w:pPr>
      <w:r w:rsidRPr="00A2170A">
        <w:rPr>
          <w:rFonts w:asciiTheme="minorHAnsi" w:hAnsiTheme="minorHAnsi" w:cstheme="minorHAnsi"/>
          <w:sz w:val="22"/>
          <w:szCs w:val="22"/>
        </w:rPr>
        <w:t xml:space="preserve">Proficient in </w:t>
      </w:r>
      <w:r w:rsidR="006A4782" w:rsidRPr="00A2170A">
        <w:rPr>
          <w:rFonts w:asciiTheme="minorHAnsi" w:hAnsiTheme="minorHAnsi" w:cstheme="minorHAnsi"/>
          <w:sz w:val="22"/>
          <w:szCs w:val="22"/>
        </w:rPr>
        <w:t>client-side</w:t>
      </w:r>
      <w:r w:rsidRPr="00A2170A">
        <w:rPr>
          <w:rFonts w:asciiTheme="minorHAnsi" w:hAnsiTheme="minorHAnsi" w:cstheme="minorHAnsi"/>
          <w:sz w:val="22"/>
          <w:szCs w:val="22"/>
        </w:rPr>
        <w:t xml:space="preserve"> scripting technologies like </w:t>
      </w:r>
      <w:r w:rsidR="00E42720" w:rsidRPr="00A2170A">
        <w:rPr>
          <w:rFonts w:asciiTheme="minorHAnsi" w:hAnsiTheme="minorHAnsi" w:cstheme="minorHAnsi"/>
          <w:b/>
          <w:bCs/>
          <w:sz w:val="22"/>
          <w:szCs w:val="22"/>
        </w:rPr>
        <w:t>Angular JavaScript</w:t>
      </w:r>
      <w:r w:rsidR="00E42720" w:rsidRPr="00A2170A">
        <w:rPr>
          <w:rFonts w:asciiTheme="minorHAnsi" w:hAnsiTheme="minorHAnsi" w:cstheme="minorHAnsi"/>
          <w:sz w:val="22"/>
          <w:szCs w:val="22"/>
        </w:rPr>
        <w:t xml:space="preserve">, </w:t>
      </w:r>
      <w:r w:rsidRPr="00A2170A">
        <w:rPr>
          <w:rFonts w:asciiTheme="minorHAnsi" w:hAnsiTheme="minorHAnsi" w:cstheme="minorHAnsi"/>
          <w:b/>
          <w:sz w:val="22"/>
          <w:szCs w:val="22"/>
        </w:rPr>
        <w:t xml:space="preserve">CSS, </w:t>
      </w:r>
      <w:r w:rsidR="00F05FE8" w:rsidRPr="00A2170A">
        <w:rPr>
          <w:rFonts w:asciiTheme="minorHAnsi" w:hAnsiTheme="minorHAnsi" w:cstheme="minorHAnsi"/>
          <w:b/>
          <w:sz w:val="22"/>
          <w:szCs w:val="22"/>
        </w:rPr>
        <w:t>JavaScript</w:t>
      </w:r>
      <w:r w:rsidRPr="00A2170A">
        <w:rPr>
          <w:rFonts w:asciiTheme="minorHAnsi" w:hAnsiTheme="minorHAnsi" w:cstheme="minorHAnsi"/>
          <w:b/>
          <w:sz w:val="22"/>
          <w:szCs w:val="22"/>
        </w:rPr>
        <w:t xml:space="preserve">, </w:t>
      </w:r>
      <w:r w:rsidR="00A2170A" w:rsidRPr="00A2170A">
        <w:rPr>
          <w:rFonts w:asciiTheme="minorHAnsi" w:hAnsiTheme="minorHAnsi" w:cstheme="minorHAnsi"/>
          <w:b/>
          <w:sz w:val="22"/>
          <w:szCs w:val="22"/>
        </w:rPr>
        <w:t>jQuery</w:t>
      </w:r>
      <w:r w:rsidRPr="00A2170A">
        <w:rPr>
          <w:rFonts w:asciiTheme="minorHAnsi" w:hAnsiTheme="minorHAnsi" w:cstheme="minorHAnsi"/>
          <w:b/>
          <w:sz w:val="22"/>
          <w:szCs w:val="22"/>
        </w:rPr>
        <w:t>, HTML/DHTML, AJAX</w:t>
      </w:r>
      <w:r w:rsidR="00E42720" w:rsidRPr="00A2170A">
        <w:rPr>
          <w:rFonts w:asciiTheme="minorHAnsi" w:hAnsiTheme="minorHAnsi" w:cstheme="minorHAnsi"/>
          <w:b/>
          <w:sz w:val="22"/>
          <w:szCs w:val="22"/>
        </w:rPr>
        <w:t>, React</w:t>
      </w:r>
      <w:r w:rsidRPr="00A2170A">
        <w:rPr>
          <w:rFonts w:asciiTheme="minorHAnsi" w:hAnsiTheme="minorHAnsi" w:cstheme="minorHAnsi"/>
          <w:b/>
          <w:sz w:val="22"/>
          <w:szCs w:val="22"/>
        </w:rPr>
        <w:t>.</w:t>
      </w:r>
      <w:r w:rsidR="000C1785" w:rsidRPr="00A2170A">
        <w:rPr>
          <w:rFonts w:asciiTheme="minorHAnsi" w:hAnsiTheme="minorHAnsi" w:cstheme="minorHAnsi"/>
          <w:sz w:val="22"/>
          <w:szCs w:val="22"/>
        </w:rPr>
        <w:t xml:space="preserve"> </w:t>
      </w:r>
    </w:p>
    <w:p w14:paraId="3435C028" w14:textId="2B95B112" w:rsidR="000C1785" w:rsidRPr="00A2170A" w:rsidRDefault="00F04CBE" w:rsidP="00A2170A">
      <w:pPr>
        <w:pStyle w:val="ListParagraph"/>
        <w:numPr>
          <w:ilvl w:val="0"/>
          <w:numId w:val="21"/>
        </w:numPr>
        <w:spacing w:line="276" w:lineRule="auto"/>
        <w:contextualSpacing/>
        <w:rPr>
          <w:rFonts w:asciiTheme="minorHAnsi" w:hAnsiTheme="minorHAnsi" w:cstheme="minorHAnsi"/>
          <w:b/>
          <w:sz w:val="22"/>
          <w:szCs w:val="22"/>
        </w:rPr>
      </w:pPr>
      <w:r w:rsidRPr="00F04CBE">
        <w:rPr>
          <w:rFonts w:asciiTheme="minorHAnsi" w:hAnsiTheme="minorHAnsi" w:cstheme="minorHAnsi"/>
          <w:sz w:val="22"/>
          <w:szCs w:val="22"/>
        </w:rPr>
        <w:t>Experience working with every version of Dynamics 365 Implementation, Migration, customization and Integration MSCRM web service with JavaScript, C#, ASP.NET and jQuery.</w:t>
      </w:r>
    </w:p>
    <w:p w14:paraId="5CC62D5A" w14:textId="53B3CFBF" w:rsidR="000C1785" w:rsidRPr="00A2170A" w:rsidRDefault="000C1785" w:rsidP="00A2170A">
      <w:pPr>
        <w:pStyle w:val="ListParagraph"/>
        <w:numPr>
          <w:ilvl w:val="0"/>
          <w:numId w:val="21"/>
        </w:numPr>
        <w:spacing w:line="276" w:lineRule="auto"/>
        <w:contextualSpacing/>
        <w:rPr>
          <w:rFonts w:asciiTheme="minorHAnsi" w:hAnsiTheme="minorHAnsi" w:cstheme="minorHAnsi"/>
          <w:bCs/>
          <w:sz w:val="22"/>
          <w:szCs w:val="22"/>
        </w:rPr>
      </w:pPr>
      <w:r w:rsidRPr="00A2170A">
        <w:rPr>
          <w:rFonts w:asciiTheme="minorHAnsi" w:hAnsiTheme="minorHAnsi" w:cstheme="minorHAnsi"/>
          <w:bCs/>
          <w:sz w:val="22"/>
          <w:szCs w:val="22"/>
        </w:rPr>
        <w:t xml:space="preserve">Conducted spatial data analysis and processing using </w:t>
      </w:r>
      <w:r w:rsidRPr="00A2170A">
        <w:rPr>
          <w:rFonts w:asciiTheme="minorHAnsi" w:hAnsiTheme="minorHAnsi" w:cstheme="minorHAnsi"/>
          <w:b/>
          <w:sz w:val="22"/>
          <w:szCs w:val="22"/>
        </w:rPr>
        <w:t>GIS software</w:t>
      </w:r>
      <w:r w:rsidRPr="00A2170A">
        <w:rPr>
          <w:rFonts w:asciiTheme="minorHAnsi" w:hAnsiTheme="minorHAnsi" w:cstheme="minorHAnsi"/>
          <w:bCs/>
          <w:sz w:val="22"/>
          <w:szCs w:val="22"/>
        </w:rPr>
        <w:t xml:space="preserve"> to support various projects, ensuring accurate geographic information system data management and application.</w:t>
      </w:r>
    </w:p>
    <w:p w14:paraId="21DA7769" w14:textId="39C6CEEE" w:rsidR="0086512E" w:rsidRPr="00A2170A" w:rsidRDefault="000C1785" w:rsidP="00A2170A">
      <w:pPr>
        <w:pStyle w:val="ListParagraph"/>
        <w:numPr>
          <w:ilvl w:val="0"/>
          <w:numId w:val="21"/>
        </w:numPr>
        <w:spacing w:line="276" w:lineRule="auto"/>
        <w:contextualSpacing/>
        <w:rPr>
          <w:rFonts w:asciiTheme="minorHAnsi" w:hAnsiTheme="minorHAnsi" w:cstheme="minorHAnsi"/>
          <w:bCs/>
          <w:sz w:val="22"/>
          <w:szCs w:val="22"/>
          <w:u w:val="single"/>
        </w:rPr>
      </w:pPr>
      <w:r w:rsidRPr="00A2170A">
        <w:rPr>
          <w:rFonts w:asciiTheme="minorHAnsi" w:hAnsiTheme="minorHAnsi" w:cstheme="minorHAnsi"/>
          <w:b/>
          <w:sz w:val="22"/>
          <w:szCs w:val="22"/>
        </w:rPr>
        <w:t>Developed custom GIS solutions</w:t>
      </w:r>
      <w:r w:rsidRPr="00A2170A">
        <w:rPr>
          <w:rFonts w:asciiTheme="minorHAnsi" w:hAnsiTheme="minorHAnsi" w:cstheme="minorHAnsi"/>
          <w:bCs/>
          <w:sz w:val="22"/>
          <w:szCs w:val="22"/>
        </w:rPr>
        <w:t xml:space="preserve"> and extensions to streamline geospatial workflows and improve data accessibility.</w:t>
      </w:r>
    </w:p>
    <w:p w14:paraId="5523CA2A" w14:textId="422E7A79"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Proficient experience with </w:t>
      </w:r>
      <w:r w:rsidRPr="00A2170A">
        <w:rPr>
          <w:rFonts w:asciiTheme="minorHAnsi" w:hAnsiTheme="minorHAnsi" w:cstheme="minorHAnsi"/>
          <w:b/>
          <w:sz w:val="22"/>
          <w:szCs w:val="22"/>
        </w:rPr>
        <w:t>SQL Server 2008/2012</w:t>
      </w:r>
      <w:r w:rsidR="00E42720" w:rsidRPr="00A2170A">
        <w:rPr>
          <w:rFonts w:asciiTheme="minorHAnsi" w:hAnsiTheme="minorHAnsi" w:cstheme="minorHAnsi"/>
          <w:b/>
          <w:sz w:val="22"/>
          <w:szCs w:val="22"/>
        </w:rPr>
        <w:t>/2016</w:t>
      </w:r>
      <w:r w:rsidRPr="00A2170A">
        <w:rPr>
          <w:rFonts w:asciiTheme="minorHAnsi" w:hAnsiTheme="minorHAnsi" w:cstheme="minorHAnsi"/>
          <w:sz w:val="22"/>
          <w:szCs w:val="22"/>
        </w:rPr>
        <w:t>, MYSQL.</w:t>
      </w:r>
    </w:p>
    <w:p w14:paraId="590F90FC" w14:textId="77777777"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Extensive experience in </w:t>
      </w:r>
      <w:r w:rsidR="00E42720" w:rsidRPr="00A2170A">
        <w:rPr>
          <w:rFonts w:asciiTheme="minorHAnsi" w:hAnsiTheme="minorHAnsi" w:cstheme="minorHAnsi"/>
          <w:sz w:val="22"/>
          <w:szCs w:val="22"/>
        </w:rPr>
        <w:t xml:space="preserve">PL SQL and </w:t>
      </w:r>
      <w:r w:rsidRPr="00A2170A">
        <w:rPr>
          <w:rFonts w:asciiTheme="minorHAnsi" w:hAnsiTheme="minorHAnsi" w:cstheme="minorHAnsi"/>
          <w:sz w:val="22"/>
          <w:szCs w:val="22"/>
        </w:rPr>
        <w:t>T-</w:t>
      </w:r>
      <w:r w:rsidRPr="00A2170A">
        <w:rPr>
          <w:rFonts w:asciiTheme="minorHAnsi" w:hAnsiTheme="minorHAnsi" w:cstheme="minorHAnsi"/>
          <w:b/>
          <w:sz w:val="22"/>
          <w:szCs w:val="22"/>
        </w:rPr>
        <w:t xml:space="preserve">SQL </w:t>
      </w:r>
      <w:r w:rsidRPr="00A2170A">
        <w:rPr>
          <w:rFonts w:asciiTheme="minorHAnsi" w:hAnsiTheme="minorHAnsi" w:cstheme="minorHAnsi"/>
          <w:sz w:val="22"/>
          <w:szCs w:val="22"/>
        </w:rPr>
        <w:t>for writing complex</w:t>
      </w:r>
      <w:r w:rsidRPr="00A2170A">
        <w:rPr>
          <w:rFonts w:asciiTheme="minorHAnsi" w:hAnsiTheme="minorHAnsi" w:cstheme="minorHAnsi"/>
          <w:b/>
          <w:sz w:val="22"/>
          <w:szCs w:val="22"/>
        </w:rPr>
        <w:t xml:space="preserve"> Stored Procedures, Triggers, User-defined functions</w:t>
      </w:r>
      <w:r w:rsidRPr="00A2170A">
        <w:rPr>
          <w:rFonts w:asciiTheme="minorHAnsi" w:hAnsiTheme="minorHAnsi" w:cstheme="minorHAnsi"/>
          <w:sz w:val="22"/>
          <w:szCs w:val="22"/>
        </w:rPr>
        <w:t>.</w:t>
      </w:r>
    </w:p>
    <w:p w14:paraId="453A0AAF" w14:textId="3FE44ACC"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Good Knowledge of Performance Tuning for SQL Server Queries and Stored Procedures.</w:t>
      </w:r>
    </w:p>
    <w:p w14:paraId="380A379D" w14:textId="0A8682AA" w:rsidR="001863C2" w:rsidRPr="00A2170A" w:rsidRDefault="001863C2"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Working with </w:t>
      </w:r>
      <w:r w:rsidRPr="00A2170A">
        <w:rPr>
          <w:rFonts w:asciiTheme="minorHAnsi" w:hAnsiTheme="minorHAnsi" w:cstheme="minorHAnsi"/>
          <w:b/>
          <w:bCs/>
          <w:sz w:val="22"/>
          <w:szCs w:val="22"/>
        </w:rPr>
        <w:t>Elastic Search</w:t>
      </w:r>
      <w:r w:rsidRPr="00A2170A">
        <w:rPr>
          <w:rFonts w:asciiTheme="minorHAnsi" w:hAnsiTheme="minorHAnsi" w:cstheme="minorHAnsi"/>
          <w:sz w:val="22"/>
          <w:szCs w:val="22"/>
        </w:rPr>
        <w:t xml:space="preserve"> NuGet package (Engine) for full text search, synonym and filters.</w:t>
      </w:r>
    </w:p>
    <w:p w14:paraId="34164CAD" w14:textId="269A8752" w:rsidR="001863C2" w:rsidRPr="00A2170A" w:rsidRDefault="001863C2"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Importing data using Stored Procedures and SQL Functions into Web API Jason Calls </w:t>
      </w:r>
      <w:r w:rsidR="00381FE1" w:rsidRPr="00A2170A">
        <w:rPr>
          <w:rFonts w:asciiTheme="minorHAnsi" w:hAnsiTheme="minorHAnsi" w:cstheme="minorHAnsi"/>
          <w:sz w:val="22"/>
          <w:szCs w:val="22"/>
        </w:rPr>
        <w:t>for</w:t>
      </w:r>
      <w:r w:rsidRPr="00A2170A">
        <w:rPr>
          <w:rFonts w:asciiTheme="minorHAnsi" w:hAnsiTheme="minorHAnsi" w:cstheme="minorHAnsi"/>
          <w:sz w:val="22"/>
          <w:szCs w:val="22"/>
        </w:rPr>
        <w:t xml:space="preserve"> Elastic Search</w:t>
      </w:r>
      <w:r w:rsidR="00381FE1" w:rsidRPr="00A2170A">
        <w:rPr>
          <w:rFonts w:asciiTheme="minorHAnsi" w:hAnsiTheme="minorHAnsi" w:cstheme="minorHAnsi"/>
          <w:sz w:val="22"/>
          <w:szCs w:val="22"/>
        </w:rPr>
        <w:t xml:space="preserve"> nodes</w:t>
      </w:r>
      <w:r w:rsidRPr="00A2170A">
        <w:rPr>
          <w:rFonts w:asciiTheme="minorHAnsi" w:hAnsiTheme="minorHAnsi" w:cstheme="minorHAnsi"/>
          <w:sz w:val="22"/>
          <w:szCs w:val="22"/>
        </w:rPr>
        <w:t>.</w:t>
      </w:r>
    </w:p>
    <w:p w14:paraId="5EB8AE12" w14:textId="4E7F8617"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Experience with Software Development Processes &amp; Models: </w:t>
      </w:r>
      <w:r w:rsidR="00C00355" w:rsidRPr="00A2170A">
        <w:rPr>
          <w:rFonts w:asciiTheme="minorHAnsi" w:hAnsiTheme="minorHAnsi" w:cstheme="minorHAnsi"/>
          <w:b/>
          <w:sz w:val="22"/>
          <w:szCs w:val="22"/>
        </w:rPr>
        <w:t>Agile Scrum</w:t>
      </w:r>
      <w:r w:rsidR="00381FE1" w:rsidRPr="00A2170A">
        <w:rPr>
          <w:rFonts w:asciiTheme="minorHAnsi" w:hAnsiTheme="minorHAnsi" w:cstheme="minorHAnsi"/>
          <w:b/>
          <w:sz w:val="22"/>
          <w:szCs w:val="22"/>
        </w:rPr>
        <w:t>, Iterative</w:t>
      </w:r>
      <w:r w:rsidR="00C00355" w:rsidRPr="00A2170A">
        <w:rPr>
          <w:rFonts w:asciiTheme="minorHAnsi" w:hAnsiTheme="minorHAnsi" w:cstheme="minorHAnsi"/>
          <w:b/>
          <w:sz w:val="22"/>
          <w:szCs w:val="22"/>
        </w:rPr>
        <w:t xml:space="preserve"> and</w:t>
      </w:r>
      <w:r w:rsidRPr="00A2170A">
        <w:rPr>
          <w:rFonts w:asciiTheme="minorHAnsi" w:hAnsiTheme="minorHAnsi" w:cstheme="minorHAnsi"/>
          <w:b/>
          <w:sz w:val="22"/>
          <w:szCs w:val="22"/>
        </w:rPr>
        <w:t xml:space="preserve"> Waterfall Model.</w:t>
      </w:r>
    </w:p>
    <w:p w14:paraId="6DFAC1DA" w14:textId="77777777" w:rsidR="0086512E" w:rsidRPr="00A2170A" w:rsidRDefault="007E3FB6"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Build scripts using PowerShell and Jenkins Source code automation build</w:t>
      </w:r>
      <w:r w:rsidR="0086512E" w:rsidRPr="00A2170A">
        <w:rPr>
          <w:rFonts w:asciiTheme="minorHAnsi" w:hAnsiTheme="minorHAnsi" w:cstheme="minorHAnsi"/>
          <w:b/>
          <w:sz w:val="22"/>
          <w:szCs w:val="22"/>
        </w:rPr>
        <w:t>.</w:t>
      </w:r>
    </w:p>
    <w:p w14:paraId="47EBB5D1" w14:textId="77777777" w:rsidR="007E3FB6" w:rsidRPr="00A2170A" w:rsidRDefault="007E3FB6"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Jira for working on assigned tickets and code merge requests</w:t>
      </w:r>
      <w:r w:rsidRPr="00A2170A">
        <w:rPr>
          <w:rFonts w:asciiTheme="minorHAnsi" w:hAnsiTheme="minorHAnsi" w:cstheme="minorHAnsi"/>
          <w:b/>
          <w:sz w:val="22"/>
          <w:szCs w:val="22"/>
        </w:rPr>
        <w:t>.</w:t>
      </w:r>
    </w:p>
    <w:p w14:paraId="57EB2751" w14:textId="77777777" w:rsidR="00F04CBE" w:rsidRPr="00F04CBE"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Experience in Load Testing, Code reviews and implemented automated unit testing with </w:t>
      </w:r>
      <w:proofErr w:type="spellStart"/>
      <w:r w:rsidRPr="00A2170A">
        <w:rPr>
          <w:rFonts w:asciiTheme="minorHAnsi" w:hAnsiTheme="minorHAnsi" w:cstheme="minorHAnsi"/>
          <w:b/>
          <w:sz w:val="22"/>
          <w:szCs w:val="22"/>
        </w:rPr>
        <w:t>Nunit</w:t>
      </w:r>
      <w:proofErr w:type="spellEnd"/>
      <w:r w:rsidRPr="00A2170A">
        <w:rPr>
          <w:rFonts w:asciiTheme="minorHAnsi" w:hAnsiTheme="minorHAnsi" w:cstheme="minorHAnsi"/>
          <w:sz w:val="22"/>
          <w:szCs w:val="22"/>
        </w:rPr>
        <w:t xml:space="preserve">. </w:t>
      </w:r>
    </w:p>
    <w:p w14:paraId="38AAE2E0" w14:textId="3EF4FF19" w:rsidR="0086512E" w:rsidRPr="00A2170A" w:rsidRDefault="00F04CBE" w:rsidP="00A2170A">
      <w:pPr>
        <w:pStyle w:val="ListParagraph"/>
        <w:numPr>
          <w:ilvl w:val="0"/>
          <w:numId w:val="21"/>
        </w:numPr>
        <w:spacing w:line="276" w:lineRule="auto"/>
        <w:contextualSpacing/>
        <w:rPr>
          <w:rFonts w:asciiTheme="minorHAnsi" w:hAnsiTheme="minorHAnsi" w:cstheme="minorHAnsi"/>
          <w:sz w:val="22"/>
          <w:szCs w:val="22"/>
          <w:u w:val="single"/>
        </w:rPr>
      </w:pPr>
      <w:r w:rsidRPr="00F04CBE">
        <w:rPr>
          <w:rFonts w:asciiTheme="minorHAnsi" w:hAnsiTheme="minorHAnsi" w:cstheme="minorHAnsi"/>
          <w:sz w:val="22"/>
          <w:szCs w:val="22"/>
        </w:rPr>
        <w:t>Experience working with front and back-end languages &amp; technologies (e.g., .Net core, Python, AWS, Docker, Kafka, Spark, NoSQL databases, SQL, JavaScript)</w:t>
      </w:r>
    </w:p>
    <w:p w14:paraId="0ECE7DF3" w14:textId="77777777"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Comfortable with Bootstrap and Angular </w:t>
      </w:r>
      <w:r w:rsidR="006A4782" w:rsidRPr="00A2170A">
        <w:rPr>
          <w:rFonts w:asciiTheme="minorHAnsi" w:hAnsiTheme="minorHAnsi" w:cstheme="minorHAnsi"/>
          <w:sz w:val="22"/>
          <w:szCs w:val="22"/>
        </w:rPr>
        <w:t>JavaScript</w:t>
      </w:r>
      <w:r w:rsidRPr="00A2170A">
        <w:rPr>
          <w:rFonts w:asciiTheme="minorHAnsi" w:hAnsiTheme="minorHAnsi" w:cstheme="minorHAnsi"/>
          <w:sz w:val="22"/>
          <w:szCs w:val="22"/>
        </w:rPr>
        <w:t>.</w:t>
      </w:r>
    </w:p>
    <w:p w14:paraId="22C28D33" w14:textId="77777777" w:rsidR="000208F7" w:rsidRPr="00A2170A" w:rsidRDefault="000208F7"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Windows Cron Jobs and Deployment using Task Scheduler and Email Notifications.</w:t>
      </w:r>
    </w:p>
    <w:p w14:paraId="1CAFA0AA" w14:textId="77777777"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Thorough understanding of </w:t>
      </w:r>
      <w:r w:rsidRPr="00A2170A">
        <w:rPr>
          <w:rFonts w:asciiTheme="minorHAnsi" w:hAnsiTheme="minorHAnsi" w:cstheme="minorHAnsi"/>
          <w:b/>
          <w:sz w:val="22"/>
          <w:szCs w:val="22"/>
        </w:rPr>
        <w:t>SDLC</w:t>
      </w:r>
      <w:r w:rsidRPr="00A2170A">
        <w:rPr>
          <w:rFonts w:asciiTheme="minorHAnsi" w:hAnsiTheme="minorHAnsi" w:cstheme="minorHAnsi"/>
          <w:sz w:val="22"/>
          <w:szCs w:val="22"/>
        </w:rPr>
        <w:t>, including requirement specifications, design specifications. Worked closely with Business Analysts to gather user requirements</w:t>
      </w:r>
      <w:r w:rsidR="00EC6948" w:rsidRPr="00A2170A">
        <w:rPr>
          <w:rFonts w:asciiTheme="minorHAnsi" w:hAnsiTheme="minorHAnsi" w:cstheme="minorHAnsi"/>
          <w:sz w:val="22"/>
          <w:szCs w:val="22"/>
        </w:rPr>
        <w:t xml:space="preserve"> using Jira and TFS.</w:t>
      </w:r>
    </w:p>
    <w:p w14:paraId="18B36A02" w14:textId="181A315C"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 xml:space="preserve">Unit Testing using Visual Studio and other </w:t>
      </w:r>
      <w:r w:rsidR="001863C2" w:rsidRPr="00A2170A">
        <w:rPr>
          <w:rFonts w:asciiTheme="minorHAnsi" w:hAnsiTheme="minorHAnsi" w:cstheme="minorHAnsi"/>
          <w:sz w:val="22"/>
          <w:szCs w:val="22"/>
        </w:rPr>
        <w:t>open-source</w:t>
      </w:r>
      <w:r w:rsidRPr="00A2170A">
        <w:rPr>
          <w:rFonts w:asciiTheme="minorHAnsi" w:hAnsiTheme="minorHAnsi" w:cstheme="minorHAnsi"/>
          <w:sz w:val="22"/>
          <w:szCs w:val="22"/>
        </w:rPr>
        <w:t xml:space="preserve"> mock libraries.</w:t>
      </w:r>
    </w:p>
    <w:p w14:paraId="35F696CF" w14:textId="669AEBCB"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color w:val="000000"/>
          <w:sz w:val="22"/>
          <w:szCs w:val="22"/>
        </w:rPr>
        <w:t xml:space="preserve">Strong Experience with </w:t>
      </w:r>
      <w:r w:rsidR="002A487D" w:rsidRPr="00A2170A">
        <w:rPr>
          <w:rFonts w:asciiTheme="minorHAnsi" w:hAnsiTheme="minorHAnsi" w:cstheme="minorHAnsi"/>
          <w:color w:val="000000"/>
          <w:sz w:val="22"/>
          <w:szCs w:val="22"/>
        </w:rPr>
        <w:t>DevOps tools like</w:t>
      </w:r>
      <w:r w:rsidR="00E42720" w:rsidRPr="00A2170A">
        <w:rPr>
          <w:rFonts w:asciiTheme="minorHAnsi" w:hAnsiTheme="minorHAnsi" w:cstheme="minorHAnsi"/>
          <w:color w:val="000000"/>
          <w:sz w:val="22"/>
          <w:szCs w:val="22"/>
        </w:rPr>
        <w:t xml:space="preserve"> </w:t>
      </w:r>
      <w:r w:rsidR="002A487D" w:rsidRPr="00A2170A">
        <w:rPr>
          <w:rFonts w:asciiTheme="minorHAnsi" w:hAnsiTheme="minorHAnsi" w:cstheme="minorHAnsi"/>
          <w:b/>
          <w:bCs/>
          <w:color w:val="000000"/>
          <w:sz w:val="22"/>
          <w:szCs w:val="22"/>
        </w:rPr>
        <w:t>Docker</w:t>
      </w:r>
      <w:r w:rsidR="002A487D" w:rsidRPr="00A2170A">
        <w:rPr>
          <w:rFonts w:asciiTheme="minorHAnsi" w:hAnsiTheme="minorHAnsi" w:cstheme="minorHAnsi"/>
          <w:color w:val="000000"/>
          <w:sz w:val="22"/>
          <w:szCs w:val="22"/>
        </w:rPr>
        <w:t xml:space="preserve">, </w:t>
      </w:r>
      <w:r w:rsidR="002A487D" w:rsidRPr="00A2170A">
        <w:rPr>
          <w:rFonts w:asciiTheme="minorHAnsi" w:hAnsiTheme="minorHAnsi" w:cstheme="minorHAnsi"/>
          <w:b/>
          <w:bCs/>
          <w:color w:val="000000"/>
          <w:sz w:val="22"/>
          <w:szCs w:val="22"/>
        </w:rPr>
        <w:t>Kubernetes</w:t>
      </w:r>
      <w:r w:rsidR="002A487D" w:rsidRPr="00A2170A">
        <w:rPr>
          <w:rFonts w:asciiTheme="minorHAnsi" w:hAnsiTheme="minorHAnsi" w:cstheme="minorHAnsi"/>
          <w:color w:val="000000"/>
          <w:sz w:val="22"/>
          <w:szCs w:val="22"/>
        </w:rPr>
        <w:t xml:space="preserve">, </w:t>
      </w:r>
      <w:r w:rsidR="00C00355" w:rsidRPr="00A2170A">
        <w:rPr>
          <w:rFonts w:asciiTheme="minorHAnsi" w:hAnsiTheme="minorHAnsi" w:cstheme="minorHAnsi"/>
          <w:b/>
          <w:color w:val="000000"/>
          <w:sz w:val="22"/>
          <w:szCs w:val="22"/>
        </w:rPr>
        <w:t>GIT, SVN</w:t>
      </w:r>
      <w:r w:rsidRPr="00A2170A">
        <w:rPr>
          <w:rFonts w:asciiTheme="minorHAnsi" w:hAnsiTheme="minorHAnsi" w:cstheme="minorHAnsi"/>
          <w:b/>
          <w:color w:val="000000"/>
          <w:sz w:val="22"/>
          <w:szCs w:val="22"/>
        </w:rPr>
        <w:t xml:space="preserve"> </w:t>
      </w:r>
      <w:r w:rsidR="00F05FE8" w:rsidRPr="00A2170A">
        <w:rPr>
          <w:rFonts w:asciiTheme="minorHAnsi" w:hAnsiTheme="minorHAnsi" w:cstheme="minorHAnsi"/>
          <w:b/>
          <w:color w:val="000000"/>
          <w:sz w:val="22"/>
          <w:szCs w:val="22"/>
        </w:rPr>
        <w:t>and TFS</w:t>
      </w:r>
      <w:r w:rsidRPr="00A2170A">
        <w:rPr>
          <w:rFonts w:asciiTheme="minorHAnsi" w:hAnsiTheme="minorHAnsi" w:cstheme="minorHAnsi"/>
          <w:b/>
          <w:color w:val="000000"/>
          <w:sz w:val="22"/>
          <w:szCs w:val="22"/>
        </w:rPr>
        <w:t>.</w:t>
      </w:r>
    </w:p>
    <w:p w14:paraId="500452FF" w14:textId="77777777"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Strong skills in developing 3-tier and N-tier architecture systems.</w:t>
      </w:r>
    </w:p>
    <w:p w14:paraId="50F0EBA2" w14:textId="77777777" w:rsidR="0086512E" w:rsidRPr="00A2170A" w:rsidRDefault="0086512E" w:rsidP="00A2170A">
      <w:pPr>
        <w:pStyle w:val="ListParagraph"/>
        <w:numPr>
          <w:ilvl w:val="0"/>
          <w:numId w:val="21"/>
        </w:numPr>
        <w:spacing w:line="276" w:lineRule="auto"/>
        <w:contextualSpacing/>
        <w:rPr>
          <w:rFonts w:asciiTheme="minorHAnsi" w:hAnsiTheme="minorHAnsi" w:cstheme="minorHAnsi"/>
          <w:sz w:val="22"/>
          <w:szCs w:val="22"/>
          <w:u w:val="single"/>
        </w:rPr>
      </w:pPr>
      <w:r w:rsidRPr="00A2170A">
        <w:rPr>
          <w:rFonts w:asciiTheme="minorHAnsi" w:hAnsiTheme="minorHAnsi" w:cstheme="minorHAnsi"/>
          <w:sz w:val="22"/>
          <w:szCs w:val="22"/>
        </w:rPr>
        <w:t>Very Good problem solving and analytical skills, highly motivated, quick learner.</w:t>
      </w:r>
    </w:p>
    <w:p w14:paraId="458C8E60" w14:textId="77777777" w:rsidR="00866EB2" w:rsidRPr="00A2170A" w:rsidRDefault="0086512E" w:rsidP="00A2170A">
      <w:pPr>
        <w:pStyle w:val="ListParagraph"/>
        <w:numPr>
          <w:ilvl w:val="0"/>
          <w:numId w:val="21"/>
        </w:numPr>
        <w:spacing w:line="276" w:lineRule="auto"/>
        <w:contextualSpacing/>
        <w:rPr>
          <w:rFonts w:asciiTheme="minorHAnsi" w:hAnsiTheme="minorHAnsi" w:cstheme="minorHAnsi"/>
          <w:bCs/>
          <w:sz w:val="22"/>
          <w:szCs w:val="22"/>
        </w:rPr>
      </w:pPr>
      <w:r w:rsidRPr="00A2170A">
        <w:rPr>
          <w:rFonts w:asciiTheme="minorHAnsi" w:hAnsiTheme="minorHAnsi" w:cstheme="minorHAnsi"/>
          <w:sz w:val="22"/>
          <w:szCs w:val="22"/>
        </w:rPr>
        <w:t>Effective in working independently and collaboratively in teams.</w:t>
      </w:r>
    </w:p>
    <w:p w14:paraId="3C3EE1A0" w14:textId="77777777" w:rsidR="00866EB2" w:rsidRPr="00A2170A" w:rsidRDefault="00866EB2" w:rsidP="00A2170A">
      <w:pPr>
        <w:pStyle w:val="NormalWeb"/>
        <w:rPr>
          <w:rFonts w:asciiTheme="minorHAnsi" w:hAnsiTheme="minorHAnsi" w:cstheme="minorHAnsi"/>
          <w:bCs/>
          <w:sz w:val="22"/>
          <w:szCs w:val="22"/>
        </w:rPr>
      </w:pPr>
    </w:p>
    <w:p w14:paraId="53628E6A" w14:textId="77777777" w:rsidR="007E6C88" w:rsidRPr="00A2170A" w:rsidRDefault="00F31665" w:rsidP="00A2170A">
      <w:pPr>
        <w:pStyle w:val="NormalWeb"/>
        <w:rPr>
          <w:rFonts w:asciiTheme="minorHAnsi" w:hAnsiTheme="minorHAnsi" w:cstheme="minorHAnsi"/>
          <w:bCs/>
          <w:sz w:val="22"/>
          <w:szCs w:val="22"/>
          <w:u w:val="single"/>
        </w:rPr>
      </w:pPr>
      <w:r w:rsidRPr="00A2170A">
        <w:rPr>
          <w:rFonts w:asciiTheme="minorHAnsi" w:hAnsiTheme="minorHAnsi" w:cstheme="minorHAnsi"/>
          <w:bCs/>
          <w:sz w:val="22"/>
          <w:szCs w:val="22"/>
          <w:u w:val="single"/>
        </w:rPr>
        <w:t xml:space="preserve">Technical </w:t>
      </w:r>
      <w:r w:rsidR="002806E2" w:rsidRPr="00A2170A">
        <w:rPr>
          <w:rFonts w:asciiTheme="minorHAnsi" w:hAnsiTheme="minorHAnsi" w:cstheme="minorHAnsi"/>
          <w:bCs/>
          <w:sz w:val="22"/>
          <w:szCs w:val="22"/>
          <w:u w:val="single"/>
        </w:rPr>
        <w:t>E</w:t>
      </w:r>
      <w:r w:rsidRPr="00A2170A">
        <w:rPr>
          <w:rFonts w:asciiTheme="minorHAnsi" w:hAnsiTheme="minorHAnsi" w:cstheme="minorHAnsi"/>
          <w:bCs/>
          <w:sz w:val="22"/>
          <w:szCs w:val="22"/>
          <w:u w:val="single"/>
        </w:rPr>
        <w:t>xpertise</w:t>
      </w:r>
      <w:r w:rsidR="00E663EB" w:rsidRPr="00A2170A">
        <w:rPr>
          <w:rFonts w:asciiTheme="minorHAnsi" w:hAnsiTheme="minorHAnsi" w:cstheme="minorHAnsi"/>
          <w:bCs/>
          <w:sz w:val="22"/>
          <w:szCs w:val="22"/>
          <w:u w:val="single"/>
        </w:rPr>
        <w:t>:</w:t>
      </w:r>
    </w:p>
    <w:p w14:paraId="06FE69CE" w14:textId="77777777" w:rsidR="007E6C88" w:rsidRPr="00A2170A" w:rsidRDefault="007E6C88" w:rsidP="00A2170A">
      <w:pPr>
        <w:pStyle w:val="NormalWeb"/>
        <w:rPr>
          <w:rFonts w:asciiTheme="minorHAnsi" w:hAnsiTheme="minorHAnsi" w:cstheme="minorHAnsi"/>
          <w:bCs/>
          <w:sz w:val="22"/>
          <w:szCs w:val="22"/>
          <w:u w:val="single"/>
        </w:rPr>
      </w:pPr>
    </w:p>
    <w:p w14:paraId="692DA986" w14:textId="65F15855" w:rsidR="0086512E" w:rsidRPr="00A2170A" w:rsidRDefault="0086512E"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Microsoft Technologies:</w:t>
      </w:r>
      <w:r w:rsidR="00E42720" w:rsidRPr="00A2170A">
        <w:rPr>
          <w:rFonts w:asciiTheme="minorHAnsi" w:hAnsiTheme="minorHAnsi" w:cstheme="minorHAnsi"/>
          <w:b/>
          <w:sz w:val="22"/>
          <w:szCs w:val="22"/>
        </w:rPr>
        <w:t xml:space="preserve"> </w:t>
      </w:r>
      <w:r w:rsidR="00E42720" w:rsidRPr="00A2170A">
        <w:rPr>
          <w:rFonts w:asciiTheme="minorHAnsi" w:hAnsiTheme="minorHAnsi" w:cstheme="minorHAnsi"/>
          <w:bCs/>
          <w:sz w:val="22"/>
          <w:szCs w:val="22"/>
        </w:rPr>
        <w:t>DOTNET CORE 2.1/2.2, DOT</w:t>
      </w:r>
      <w:r w:rsidRPr="00A2170A">
        <w:rPr>
          <w:rFonts w:asciiTheme="minorHAnsi" w:hAnsiTheme="minorHAnsi" w:cstheme="minorHAnsi"/>
          <w:bCs/>
          <w:sz w:val="22"/>
          <w:szCs w:val="22"/>
        </w:rPr>
        <w:t>NET</w:t>
      </w:r>
      <w:r w:rsidRPr="00A2170A">
        <w:rPr>
          <w:rFonts w:asciiTheme="minorHAnsi" w:hAnsiTheme="minorHAnsi" w:cstheme="minorHAnsi"/>
          <w:sz w:val="22"/>
          <w:szCs w:val="22"/>
        </w:rPr>
        <w:t xml:space="preserve"> Framework 4.</w:t>
      </w:r>
      <w:r w:rsidR="00EF1DBD" w:rsidRPr="00A2170A">
        <w:rPr>
          <w:rFonts w:asciiTheme="minorHAnsi" w:hAnsiTheme="minorHAnsi" w:cstheme="minorHAnsi"/>
          <w:sz w:val="22"/>
          <w:szCs w:val="22"/>
        </w:rPr>
        <w:t>8</w:t>
      </w:r>
      <w:r w:rsidRPr="00A2170A">
        <w:rPr>
          <w:rFonts w:asciiTheme="minorHAnsi" w:hAnsiTheme="minorHAnsi" w:cstheme="minorHAnsi"/>
          <w:sz w:val="22"/>
          <w:szCs w:val="22"/>
        </w:rPr>
        <w:t xml:space="preserve">, ASP.NET, MVC, WPF, WCF, </w:t>
      </w:r>
      <w:r w:rsidR="006A4782" w:rsidRPr="00A2170A">
        <w:rPr>
          <w:rFonts w:asciiTheme="minorHAnsi" w:hAnsiTheme="minorHAnsi" w:cstheme="minorHAnsi"/>
          <w:sz w:val="22"/>
          <w:szCs w:val="22"/>
        </w:rPr>
        <w:t>AJAX, ADO.NET</w:t>
      </w:r>
      <w:r w:rsidRPr="00A2170A">
        <w:rPr>
          <w:rFonts w:asciiTheme="minorHAnsi" w:hAnsiTheme="minorHAnsi" w:cstheme="minorHAnsi"/>
          <w:sz w:val="22"/>
          <w:szCs w:val="22"/>
        </w:rPr>
        <w:t xml:space="preserve">, </w:t>
      </w:r>
      <w:r w:rsidR="006A4782" w:rsidRPr="00A2170A">
        <w:rPr>
          <w:rFonts w:asciiTheme="minorHAnsi" w:hAnsiTheme="minorHAnsi" w:cstheme="minorHAnsi"/>
          <w:sz w:val="22"/>
          <w:szCs w:val="22"/>
        </w:rPr>
        <w:t>Microsoft Visio (</w:t>
      </w:r>
      <w:r w:rsidRPr="00A2170A">
        <w:rPr>
          <w:rFonts w:asciiTheme="minorHAnsi" w:hAnsiTheme="minorHAnsi" w:cstheme="minorHAnsi"/>
          <w:sz w:val="22"/>
          <w:szCs w:val="22"/>
        </w:rPr>
        <w:t>UML Diagrams</w:t>
      </w:r>
      <w:r w:rsidR="006A4782" w:rsidRPr="00A2170A">
        <w:rPr>
          <w:rFonts w:asciiTheme="minorHAnsi" w:hAnsiTheme="minorHAnsi" w:cstheme="minorHAnsi"/>
          <w:sz w:val="22"/>
          <w:szCs w:val="22"/>
        </w:rPr>
        <w:t>), IIS</w:t>
      </w:r>
      <w:r w:rsidRPr="00A2170A">
        <w:rPr>
          <w:rFonts w:asciiTheme="minorHAnsi" w:hAnsiTheme="minorHAnsi" w:cstheme="minorHAnsi"/>
          <w:sz w:val="22"/>
          <w:szCs w:val="22"/>
        </w:rPr>
        <w:t xml:space="preserve"> </w:t>
      </w:r>
    </w:p>
    <w:p w14:paraId="17CD6188" w14:textId="77777777" w:rsidR="0086512E" w:rsidRPr="00A2170A" w:rsidRDefault="0086512E"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Programming Languages:</w:t>
      </w:r>
      <w:r w:rsidRPr="00A2170A">
        <w:rPr>
          <w:rFonts w:asciiTheme="minorHAnsi" w:hAnsiTheme="minorHAnsi" w:cstheme="minorHAnsi"/>
          <w:sz w:val="22"/>
          <w:szCs w:val="22"/>
        </w:rPr>
        <w:t xml:space="preserve"> C#, </w:t>
      </w:r>
      <w:r w:rsidR="006A4782" w:rsidRPr="00A2170A">
        <w:rPr>
          <w:rFonts w:asciiTheme="minorHAnsi" w:hAnsiTheme="minorHAnsi" w:cstheme="minorHAnsi"/>
          <w:sz w:val="22"/>
          <w:szCs w:val="22"/>
        </w:rPr>
        <w:t>VB.Net, T</w:t>
      </w:r>
      <w:r w:rsidRPr="00A2170A">
        <w:rPr>
          <w:rFonts w:asciiTheme="minorHAnsi" w:hAnsiTheme="minorHAnsi" w:cstheme="minorHAnsi"/>
          <w:sz w:val="22"/>
          <w:szCs w:val="22"/>
        </w:rPr>
        <w:t>-SQL, LINQ</w:t>
      </w:r>
    </w:p>
    <w:p w14:paraId="3D236ECE" w14:textId="1E5CF6EB" w:rsidR="0086512E" w:rsidRPr="00A2170A" w:rsidRDefault="0086512E"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Web Technologies:</w:t>
      </w:r>
      <w:r w:rsidRPr="00A2170A">
        <w:rPr>
          <w:rFonts w:asciiTheme="minorHAnsi" w:hAnsiTheme="minorHAnsi" w:cstheme="minorHAnsi"/>
          <w:sz w:val="22"/>
          <w:szCs w:val="22"/>
        </w:rPr>
        <w:t xml:space="preserve"> </w:t>
      </w:r>
      <w:r w:rsidR="006A4782" w:rsidRPr="00A2170A">
        <w:rPr>
          <w:rFonts w:asciiTheme="minorHAnsi" w:hAnsiTheme="minorHAnsi" w:cstheme="minorHAnsi"/>
          <w:sz w:val="22"/>
          <w:szCs w:val="22"/>
        </w:rPr>
        <w:t>HTML, CSS, XML, SOAP, WSDL, UDDI</w:t>
      </w:r>
      <w:r w:rsidR="00381FE1" w:rsidRPr="00A2170A">
        <w:rPr>
          <w:rFonts w:asciiTheme="minorHAnsi" w:hAnsiTheme="minorHAnsi" w:cstheme="minorHAnsi"/>
          <w:sz w:val="22"/>
          <w:szCs w:val="22"/>
        </w:rPr>
        <w:t>, YAML Docker</w:t>
      </w:r>
    </w:p>
    <w:p w14:paraId="135EAADB" w14:textId="5AF08F90" w:rsidR="0086512E" w:rsidRPr="00A2170A" w:rsidRDefault="0086512E"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 xml:space="preserve">RDBMS &amp; Tools: </w:t>
      </w:r>
      <w:r w:rsidRPr="00A2170A">
        <w:rPr>
          <w:rFonts w:asciiTheme="minorHAnsi" w:hAnsiTheme="minorHAnsi" w:cstheme="minorHAnsi"/>
          <w:sz w:val="22"/>
          <w:szCs w:val="22"/>
        </w:rPr>
        <w:t>SQL Server</w:t>
      </w:r>
      <w:r w:rsidR="006A4782" w:rsidRPr="00A2170A">
        <w:rPr>
          <w:rFonts w:asciiTheme="minorHAnsi" w:hAnsiTheme="minorHAnsi" w:cstheme="minorHAnsi"/>
          <w:sz w:val="22"/>
          <w:szCs w:val="22"/>
        </w:rPr>
        <w:t>, Oracle</w:t>
      </w:r>
      <w:r w:rsidR="00EF1DBD" w:rsidRPr="00A2170A">
        <w:rPr>
          <w:rFonts w:asciiTheme="minorHAnsi" w:hAnsiTheme="minorHAnsi" w:cstheme="minorHAnsi"/>
          <w:sz w:val="22"/>
          <w:szCs w:val="22"/>
        </w:rPr>
        <w:t>,</w:t>
      </w:r>
      <w:r w:rsidRPr="00A2170A">
        <w:rPr>
          <w:rFonts w:asciiTheme="minorHAnsi" w:hAnsiTheme="minorHAnsi" w:cstheme="minorHAnsi"/>
          <w:sz w:val="22"/>
          <w:szCs w:val="22"/>
        </w:rPr>
        <w:t xml:space="preserve"> SQL Profiler</w:t>
      </w:r>
      <w:r w:rsidR="00381FE1" w:rsidRPr="00A2170A">
        <w:rPr>
          <w:rFonts w:asciiTheme="minorHAnsi" w:hAnsiTheme="minorHAnsi" w:cstheme="minorHAnsi"/>
          <w:sz w:val="22"/>
          <w:szCs w:val="22"/>
        </w:rPr>
        <w:t>, Mongo, Elastic Search</w:t>
      </w:r>
      <w:r w:rsidR="000C1785" w:rsidRPr="00A2170A">
        <w:rPr>
          <w:rFonts w:asciiTheme="minorHAnsi" w:hAnsiTheme="minorHAnsi" w:cstheme="minorHAnsi"/>
          <w:sz w:val="22"/>
          <w:szCs w:val="22"/>
        </w:rPr>
        <w:t>, GIS</w:t>
      </w:r>
    </w:p>
    <w:p w14:paraId="31CD5B1E" w14:textId="77777777" w:rsidR="0086512E" w:rsidRPr="00A2170A" w:rsidRDefault="0086512E"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Reporting Tools:</w:t>
      </w:r>
      <w:r w:rsidRPr="00A2170A">
        <w:rPr>
          <w:rFonts w:asciiTheme="minorHAnsi" w:hAnsiTheme="minorHAnsi" w:cstheme="minorHAnsi"/>
          <w:sz w:val="22"/>
          <w:szCs w:val="22"/>
        </w:rPr>
        <w:t xml:space="preserve"> SSRS, Component One, Crystal Reports</w:t>
      </w:r>
    </w:p>
    <w:p w14:paraId="2E2D5349" w14:textId="77777777" w:rsidR="0086512E" w:rsidRPr="00A2170A" w:rsidRDefault="0086512E"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Scripting Languages:</w:t>
      </w:r>
      <w:r w:rsidRPr="00A2170A">
        <w:rPr>
          <w:rFonts w:asciiTheme="minorHAnsi" w:hAnsiTheme="minorHAnsi" w:cstheme="minorHAnsi"/>
          <w:sz w:val="22"/>
          <w:szCs w:val="22"/>
        </w:rPr>
        <w:t xml:space="preserve"> </w:t>
      </w:r>
      <w:r w:rsidR="00F05FE8" w:rsidRPr="00A2170A">
        <w:rPr>
          <w:rFonts w:asciiTheme="minorHAnsi" w:hAnsiTheme="minorHAnsi" w:cstheme="minorHAnsi"/>
          <w:sz w:val="22"/>
          <w:szCs w:val="22"/>
        </w:rPr>
        <w:t>JavaScript</w:t>
      </w:r>
      <w:r w:rsidRPr="00A2170A">
        <w:rPr>
          <w:rFonts w:asciiTheme="minorHAnsi" w:hAnsiTheme="minorHAnsi" w:cstheme="minorHAnsi"/>
          <w:sz w:val="22"/>
          <w:szCs w:val="22"/>
        </w:rPr>
        <w:t>,</w:t>
      </w:r>
      <w:r w:rsidRPr="00A2170A">
        <w:rPr>
          <w:rFonts w:asciiTheme="minorHAnsi" w:hAnsiTheme="minorHAnsi" w:cstheme="minorHAnsi"/>
          <w:b/>
          <w:sz w:val="22"/>
          <w:szCs w:val="22"/>
        </w:rPr>
        <w:t xml:space="preserve"> </w:t>
      </w:r>
      <w:proofErr w:type="spellStart"/>
      <w:r w:rsidR="00F05FE8" w:rsidRPr="00A2170A">
        <w:rPr>
          <w:rFonts w:asciiTheme="minorHAnsi" w:hAnsiTheme="minorHAnsi" w:cstheme="minorHAnsi"/>
          <w:sz w:val="22"/>
          <w:szCs w:val="22"/>
        </w:rPr>
        <w:t>JQuery</w:t>
      </w:r>
      <w:proofErr w:type="spellEnd"/>
      <w:r w:rsidR="00F05FE8" w:rsidRPr="00A2170A">
        <w:rPr>
          <w:rFonts w:asciiTheme="minorHAnsi" w:hAnsiTheme="minorHAnsi" w:cstheme="minorHAnsi"/>
          <w:sz w:val="22"/>
          <w:szCs w:val="22"/>
        </w:rPr>
        <w:t xml:space="preserve"> And Angular</w:t>
      </w:r>
      <w:r w:rsidRPr="00A2170A">
        <w:rPr>
          <w:rFonts w:asciiTheme="minorHAnsi" w:hAnsiTheme="minorHAnsi" w:cstheme="minorHAnsi"/>
          <w:sz w:val="22"/>
          <w:szCs w:val="22"/>
        </w:rPr>
        <w:t xml:space="preserve"> J</w:t>
      </w:r>
      <w:r w:rsidR="00F05FE8" w:rsidRPr="00A2170A">
        <w:rPr>
          <w:rFonts w:asciiTheme="minorHAnsi" w:hAnsiTheme="minorHAnsi" w:cstheme="minorHAnsi"/>
          <w:sz w:val="22"/>
          <w:szCs w:val="22"/>
        </w:rPr>
        <w:t>avaScript.</w:t>
      </w:r>
    </w:p>
    <w:p w14:paraId="1BE0D2A4" w14:textId="7E2A9F4C" w:rsidR="0086512E" w:rsidRPr="00A2170A" w:rsidRDefault="0086512E"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Version Controls:</w:t>
      </w:r>
      <w:r w:rsidRPr="00A2170A">
        <w:rPr>
          <w:rFonts w:asciiTheme="minorHAnsi" w:hAnsiTheme="minorHAnsi" w:cstheme="minorHAnsi"/>
          <w:sz w:val="22"/>
          <w:szCs w:val="22"/>
        </w:rPr>
        <w:t xml:space="preserve"> </w:t>
      </w:r>
      <w:r w:rsidR="002A487D" w:rsidRPr="00A2170A">
        <w:rPr>
          <w:rFonts w:asciiTheme="minorHAnsi" w:hAnsiTheme="minorHAnsi" w:cstheme="minorHAnsi"/>
          <w:sz w:val="22"/>
          <w:szCs w:val="22"/>
        </w:rPr>
        <w:t xml:space="preserve">Docker, Kubernetes, GitHub, GitLab, </w:t>
      </w:r>
      <w:r w:rsidRPr="00A2170A">
        <w:rPr>
          <w:rFonts w:asciiTheme="minorHAnsi" w:hAnsiTheme="minorHAnsi" w:cstheme="minorHAnsi"/>
          <w:sz w:val="22"/>
          <w:szCs w:val="22"/>
        </w:rPr>
        <w:t xml:space="preserve">Team Foundation </w:t>
      </w:r>
      <w:r w:rsidR="006A4782" w:rsidRPr="00A2170A">
        <w:rPr>
          <w:rFonts w:asciiTheme="minorHAnsi" w:hAnsiTheme="minorHAnsi" w:cstheme="minorHAnsi"/>
          <w:sz w:val="22"/>
          <w:szCs w:val="22"/>
        </w:rPr>
        <w:t>Server</w:t>
      </w:r>
      <w:r w:rsidR="002A487D" w:rsidRPr="00A2170A">
        <w:rPr>
          <w:rFonts w:asciiTheme="minorHAnsi" w:hAnsiTheme="minorHAnsi" w:cstheme="minorHAnsi"/>
          <w:sz w:val="22"/>
          <w:szCs w:val="22"/>
        </w:rPr>
        <w:t>.</w:t>
      </w:r>
    </w:p>
    <w:p w14:paraId="1AFD9D1F" w14:textId="77777777" w:rsidR="0086512E" w:rsidRPr="00A2170A" w:rsidRDefault="0086512E" w:rsidP="00A2170A">
      <w:pPr>
        <w:pStyle w:val="NoSpacing"/>
        <w:numPr>
          <w:ilvl w:val="0"/>
          <w:numId w:val="23"/>
        </w:numPr>
        <w:rPr>
          <w:rFonts w:asciiTheme="minorHAnsi" w:hAnsiTheme="minorHAnsi" w:cstheme="minorHAnsi"/>
          <w:b/>
          <w:sz w:val="22"/>
          <w:szCs w:val="22"/>
          <w:u w:val="single"/>
        </w:rPr>
      </w:pPr>
      <w:r w:rsidRPr="00A2170A">
        <w:rPr>
          <w:rFonts w:asciiTheme="minorHAnsi" w:hAnsiTheme="minorHAnsi" w:cstheme="minorHAnsi"/>
          <w:b/>
          <w:sz w:val="22"/>
          <w:szCs w:val="22"/>
        </w:rPr>
        <w:t>Third –Party Controls</w:t>
      </w:r>
      <w:r w:rsidRPr="00A2170A">
        <w:rPr>
          <w:rFonts w:asciiTheme="minorHAnsi" w:hAnsiTheme="minorHAnsi" w:cstheme="minorHAnsi"/>
          <w:sz w:val="22"/>
          <w:szCs w:val="22"/>
        </w:rPr>
        <w:t>: Telerik</w:t>
      </w:r>
      <w:r w:rsidR="00F05FE8" w:rsidRPr="00A2170A">
        <w:rPr>
          <w:rFonts w:asciiTheme="minorHAnsi" w:hAnsiTheme="minorHAnsi" w:cstheme="minorHAnsi"/>
          <w:sz w:val="22"/>
          <w:szCs w:val="22"/>
        </w:rPr>
        <w:t xml:space="preserve"> &amp; Kendo</w:t>
      </w:r>
      <w:r w:rsidRPr="00A2170A">
        <w:rPr>
          <w:rFonts w:asciiTheme="minorHAnsi" w:hAnsiTheme="minorHAnsi" w:cstheme="minorHAnsi"/>
          <w:sz w:val="22"/>
          <w:szCs w:val="22"/>
        </w:rPr>
        <w:t xml:space="preserve"> Controls, Dev Express Controls, Cruise Control</w:t>
      </w:r>
    </w:p>
    <w:p w14:paraId="0E8162F1" w14:textId="0A266BA1" w:rsidR="007E6C88" w:rsidRPr="00A2170A" w:rsidRDefault="006A4782" w:rsidP="00A2170A">
      <w:pPr>
        <w:pStyle w:val="NoSpacing"/>
        <w:numPr>
          <w:ilvl w:val="0"/>
          <w:numId w:val="23"/>
        </w:numPr>
        <w:rPr>
          <w:rFonts w:asciiTheme="minorHAnsi" w:hAnsiTheme="minorHAnsi" w:cstheme="minorHAnsi"/>
          <w:sz w:val="22"/>
          <w:szCs w:val="22"/>
        </w:rPr>
      </w:pPr>
      <w:r w:rsidRPr="00A2170A">
        <w:rPr>
          <w:rFonts w:asciiTheme="minorHAnsi" w:hAnsiTheme="minorHAnsi" w:cstheme="minorHAnsi"/>
          <w:b/>
          <w:sz w:val="22"/>
          <w:szCs w:val="22"/>
        </w:rPr>
        <w:t>Miscellaneous:</w:t>
      </w:r>
      <w:r w:rsidR="0086512E" w:rsidRPr="00A2170A">
        <w:rPr>
          <w:rFonts w:asciiTheme="minorHAnsi" w:hAnsiTheme="minorHAnsi" w:cstheme="minorHAnsi"/>
          <w:b/>
          <w:sz w:val="22"/>
          <w:szCs w:val="22"/>
        </w:rPr>
        <w:t xml:space="preserve"> </w:t>
      </w:r>
      <w:r w:rsidR="0086512E" w:rsidRPr="00A2170A">
        <w:rPr>
          <w:rFonts w:asciiTheme="minorHAnsi" w:hAnsiTheme="minorHAnsi" w:cstheme="minorHAnsi"/>
          <w:sz w:val="22"/>
          <w:szCs w:val="22"/>
        </w:rPr>
        <w:t xml:space="preserve">Microsoft Office </w:t>
      </w:r>
      <w:r w:rsidR="00EF1DBD" w:rsidRPr="00A2170A">
        <w:rPr>
          <w:rFonts w:asciiTheme="minorHAnsi" w:hAnsiTheme="minorHAnsi" w:cstheme="minorHAnsi"/>
          <w:sz w:val="22"/>
          <w:szCs w:val="22"/>
        </w:rPr>
        <w:t>365</w:t>
      </w:r>
      <w:r w:rsidRPr="00A2170A">
        <w:rPr>
          <w:rFonts w:asciiTheme="minorHAnsi" w:hAnsiTheme="minorHAnsi" w:cstheme="minorHAnsi"/>
          <w:sz w:val="22"/>
          <w:szCs w:val="22"/>
        </w:rPr>
        <w:t>, MS</w:t>
      </w:r>
      <w:r w:rsidR="0086512E" w:rsidRPr="00A2170A">
        <w:rPr>
          <w:rFonts w:asciiTheme="minorHAnsi" w:hAnsiTheme="minorHAnsi" w:cstheme="minorHAnsi"/>
          <w:sz w:val="22"/>
          <w:szCs w:val="22"/>
        </w:rPr>
        <w:t xml:space="preserve"> Visio, </w:t>
      </w:r>
      <w:r w:rsidR="00F05FE8" w:rsidRPr="00A2170A">
        <w:rPr>
          <w:rFonts w:asciiTheme="minorHAnsi" w:hAnsiTheme="minorHAnsi" w:cstheme="minorHAnsi"/>
          <w:sz w:val="22"/>
          <w:szCs w:val="22"/>
        </w:rPr>
        <w:t>Balsamic</w:t>
      </w:r>
      <w:r w:rsidR="0086512E" w:rsidRPr="00A2170A">
        <w:rPr>
          <w:rFonts w:asciiTheme="minorHAnsi" w:hAnsiTheme="minorHAnsi" w:cstheme="minorHAnsi"/>
          <w:sz w:val="22"/>
          <w:szCs w:val="22"/>
        </w:rPr>
        <w:t xml:space="preserve"> mockup Tool, Win Merge, Click once </w:t>
      </w:r>
    </w:p>
    <w:p w14:paraId="4A5C262C" w14:textId="5C8127E2" w:rsidR="005C171E" w:rsidRPr="00A2170A" w:rsidRDefault="005C171E" w:rsidP="00A2170A">
      <w:pPr>
        <w:pStyle w:val="NormalWeb"/>
        <w:rPr>
          <w:rFonts w:asciiTheme="minorHAnsi" w:hAnsiTheme="minorHAnsi" w:cstheme="minorHAnsi"/>
          <w:b w:val="0"/>
          <w:bCs/>
          <w:sz w:val="22"/>
          <w:szCs w:val="22"/>
        </w:rPr>
      </w:pPr>
    </w:p>
    <w:p w14:paraId="4C3153AE" w14:textId="77777777" w:rsidR="004767EB" w:rsidRPr="00A2170A" w:rsidRDefault="004767EB" w:rsidP="00A21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sz w:val="22"/>
          <w:szCs w:val="22"/>
          <w:u w:val="single"/>
        </w:rPr>
      </w:pPr>
      <w:r w:rsidRPr="00A2170A">
        <w:rPr>
          <w:rFonts w:asciiTheme="minorHAnsi" w:hAnsiTheme="minorHAnsi" w:cstheme="minorHAnsi"/>
          <w:b/>
          <w:bCs/>
          <w:sz w:val="22"/>
          <w:szCs w:val="22"/>
          <w:u w:val="single"/>
        </w:rPr>
        <w:t>Education, Training and Certification</w:t>
      </w:r>
      <w:r w:rsidR="00E663EB" w:rsidRPr="00A2170A">
        <w:rPr>
          <w:rFonts w:asciiTheme="minorHAnsi" w:hAnsiTheme="minorHAnsi" w:cstheme="minorHAnsi"/>
          <w:b/>
          <w:bCs/>
          <w:sz w:val="22"/>
          <w:szCs w:val="22"/>
          <w:u w:val="single"/>
        </w:rPr>
        <w:t>s</w:t>
      </w:r>
      <w:r w:rsidRPr="00A2170A">
        <w:rPr>
          <w:rFonts w:asciiTheme="minorHAnsi" w:hAnsiTheme="minorHAnsi" w:cstheme="minorHAnsi"/>
          <w:b/>
          <w:bCs/>
          <w:sz w:val="22"/>
          <w:szCs w:val="22"/>
          <w:u w:val="single"/>
        </w:rPr>
        <w:t>:</w:t>
      </w:r>
    </w:p>
    <w:p w14:paraId="1B64110E" w14:textId="77777777" w:rsidR="004767EB" w:rsidRPr="00A2170A" w:rsidRDefault="004767EB" w:rsidP="00A21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sz w:val="22"/>
          <w:szCs w:val="22"/>
        </w:rPr>
      </w:pPr>
    </w:p>
    <w:p w14:paraId="68EF0D91" w14:textId="77777777" w:rsidR="005C171E" w:rsidRPr="00A2170A" w:rsidRDefault="004767EB" w:rsidP="00A2170A">
      <w:pPr>
        <w:pStyle w:val="NoSpacing"/>
        <w:numPr>
          <w:ilvl w:val="0"/>
          <w:numId w:val="8"/>
        </w:numPr>
        <w:rPr>
          <w:rFonts w:asciiTheme="minorHAnsi" w:hAnsiTheme="minorHAnsi" w:cstheme="minorHAnsi"/>
          <w:sz w:val="22"/>
          <w:szCs w:val="22"/>
        </w:rPr>
      </w:pPr>
      <w:r w:rsidRPr="00A2170A">
        <w:rPr>
          <w:rFonts w:asciiTheme="minorHAnsi" w:hAnsiTheme="minorHAnsi" w:cstheme="minorHAnsi"/>
          <w:sz w:val="22"/>
          <w:szCs w:val="22"/>
        </w:rPr>
        <w:t>Bachelor of Engineering (Electronics &amp; Communication</w:t>
      </w:r>
      <w:r w:rsidR="00E663EB" w:rsidRPr="00A2170A">
        <w:rPr>
          <w:rFonts w:asciiTheme="minorHAnsi" w:hAnsiTheme="minorHAnsi" w:cstheme="minorHAnsi"/>
          <w:sz w:val="22"/>
          <w:szCs w:val="22"/>
        </w:rPr>
        <w:t>)</w:t>
      </w:r>
      <w:r w:rsidR="00866EB2" w:rsidRPr="00A2170A">
        <w:rPr>
          <w:rFonts w:asciiTheme="minorHAnsi" w:hAnsiTheme="minorHAnsi" w:cstheme="minorHAnsi"/>
          <w:sz w:val="22"/>
          <w:szCs w:val="22"/>
        </w:rPr>
        <w:t xml:space="preserve">. </w:t>
      </w:r>
      <w:r w:rsidR="005C171E" w:rsidRPr="00A2170A">
        <w:rPr>
          <w:rFonts w:asciiTheme="minorHAnsi" w:hAnsiTheme="minorHAnsi" w:cstheme="minorHAnsi"/>
          <w:sz w:val="22"/>
          <w:szCs w:val="22"/>
        </w:rPr>
        <w:t xml:space="preserve">Gulbarga University. </w:t>
      </w:r>
    </w:p>
    <w:p w14:paraId="35E85875" w14:textId="77777777" w:rsidR="00BD59FB" w:rsidRPr="00A2170A" w:rsidRDefault="005C171E" w:rsidP="00A2170A">
      <w:pPr>
        <w:pStyle w:val="NoSpacing"/>
        <w:ind w:left="360"/>
        <w:rPr>
          <w:rFonts w:asciiTheme="minorHAnsi" w:hAnsiTheme="minorHAnsi" w:cstheme="minorHAnsi"/>
          <w:sz w:val="22"/>
          <w:szCs w:val="22"/>
        </w:rPr>
      </w:pPr>
      <w:r w:rsidRPr="00A2170A">
        <w:rPr>
          <w:rFonts w:asciiTheme="minorHAnsi" w:hAnsiTheme="minorHAnsi" w:cstheme="minorHAnsi"/>
          <w:sz w:val="22"/>
          <w:szCs w:val="22"/>
          <w:u w:val="single"/>
        </w:rPr>
        <w:t>Address:</w:t>
      </w:r>
      <w:r w:rsidRPr="00A2170A">
        <w:rPr>
          <w:rFonts w:asciiTheme="minorHAnsi" w:hAnsiTheme="minorHAnsi" w:cstheme="minorHAnsi"/>
          <w:color w:val="222222"/>
          <w:sz w:val="22"/>
          <w:szCs w:val="22"/>
          <w:shd w:val="clear" w:color="auto" w:fill="FFFFFF"/>
        </w:rPr>
        <w:t xml:space="preserve"> Jnana Ganga, Gulbarga, Karnataka 585106, India</w:t>
      </w:r>
      <w:r w:rsidR="004767EB" w:rsidRPr="00A2170A">
        <w:rPr>
          <w:rFonts w:asciiTheme="minorHAnsi" w:hAnsiTheme="minorHAnsi" w:cstheme="minorHAnsi"/>
          <w:sz w:val="22"/>
          <w:szCs w:val="22"/>
        </w:rPr>
        <w:t>.</w:t>
      </w:r>
    </w:p>
    <w:p w14:paraId="2D963FBF" w14:textId="77777777" w:rsidR="004767EB" w:rsidRPr="00A2170A" w:rsidRDefault="004767EB" w:rsidP="00A2170A">
      <w:pPr>
        <w:pStyle w:val="NoSpacing"/>
        <w:numPr>
          <w:ilvl w:val="0"/>
          <w:numId w:val="8"/>
        </w:numPr>
        <w:rPr>
          <w:rFonts w:asciiTheme="minorHAnsi" w:hAnsiTheme="minorHAnsi" w:cstheme="minorHAnsi"/>
          <w:sz w:val="22"/>
          <w:szCs w:val="22"/>
        </w:rPr>
      </w:pPr>
      <w:r w:rsidRPr="00A2170A">
        <w:rPr>
          <w:rFonts w:asciiTheme="minorHAnsi" w:hAnsiTheme="minorHAnsi" w:cstheme="minorHAnsi"/>
          <w:sz w:val="22"/>
          <w:szCs w:val="22"/>
        </w:rPr>
        <w:t>Microsoft</w:t>
      </w:r>
      <w:r w:rsidR="00BD59FB" w:rsidRPr="00A2170A">
        <w:rPr>
          <w:rFonts w:asciiTheme="minorHAnsi" w:hAnsiTheme="minorHAnsi" w:cstheme="minorHAnsi"/>
          <w:sz w:val="22"/>
          <w:szCs w:val="22"/>
        </w:rPr>
        <w:t xml:space="preserve"> </w:t>
      </w:r>
      <w:r w:rsidRPr="00A2170A">
        <w:rPr>
          <w:rFonts w:asciiTheme="minorHAnsi" w:hAnsiTheme="minorHAnsi" w:cstheme="minorHAnsi"/>
          <w:sz w:val="22"/>
          <w:szCs w:val="22"/>
        </w:rPr>
        <w:t>Certified</w:t>
      </w:r>
      <w:r w:rsidR="00BD59FB" w:rsidRPr="00A2170A">
        <w:rPr>
          <w:rFonts w:asciiTheme="minorHAnsi" w:hAnsiTheme="minorHAnsi" w:cstheme="minorHAnsi"/>
          <w:sz w:val="22"/>
          <w:szCs w:val="22"/>
        </w:rPr>
        <w:t xml:space="preserve"> </w:t>
      </w:r>
      <w:r w:rsidRPr="00A2170A">
        <w:rPr>
          <w:rFonts w:asciiTheme="minorHAnsi" w:hAnsiTheme="minorHAnsi" w:cstheme="minorHAnsi"/>
          <w:sz w:val="22"/>
          <w:szCs w:val="22"/>
        </w:rPr>
        <w:t>Technology</w:t>
      </w:r>
      <w:r w:rsidR="00BD59FB" w:rsidRPr="00A2170A">
        <w:rPr>
          <w:rFonts w:asciiTheme="minorHAnsi" w:hAnsiTheme="minorHAnsi" w:cstheme="minorHAnsi"/>
          <w:sz w:val="22"/>
          <w:szCs w:val="22"/>
        </w:rPr>
        <w:t xml:space="preserve"> Specialist (</w:t>
      </w:r>
      <w:r w:rsidRPr="00A2170A">
        <w:rPr>
          <w:rFonts w:asciiTheme="minorHAnsi" w:hAnsiTheme="minorHAnsi" w:cstheme="minorHAnsi"/>
          <w:sz w:val="22"/>
          <w:szCs w:val="22"/>
        </w:rPr>
        <w:t>MCTS)</w:t>
      </w:r>
      <w:r w:rsidR="00BD59FB" w:rsidRPr="00A2170A">
        <w:rPr>
          <w:rFonts w:asciiTheme="minorHAnsi" w:hAnsiTheme="minorHAnsi" w:cstheme="minorHAnsi"/>
          <w:sz w:val="22"/>
          <w:szCs w:val="22"/>
        </w:rPr>
        <w:t>: SharePoint</w:t>
      </w:r>
      <w:r w:rsidRPr="00A2170A">
        <w:rPr>
          <w:rFonts w:asciiTheme="minorHAnsi" w:hAnsiTheme="minorHAnsi" w:cstheme="minorHAnsi"/>
          <w:sz w:val="22"/>
          <w:szCs w:val="22"/>
        </w:rPr>
        <w:t xml:space="preserve"> 2010 </w:t>
      </w:r>
      <w:r w:rsidR="00BD59FB" w:rsidRPr="00A2170A">
        <w:rPr>
          <w:rFonts w:asciiTheme="minorHAnsi" w:hAnsiTheme="minorHAnsi" w:cstheme="minorHAnsi"/>
          <w:sz w:val="22"/>
          <w:szCs w:val="22"/>
        </w:rPr>
        <w:t>App</w:t>
      </w:r>
      <w:r w:rsidRPr="00A2170A">
        <w:rPr>
          <w:rFonts w:asciiTheme="minorHAnsi" w:hAnsiTheme="minorHAnsi" w:cstheme="minorHAnsi"/>
          <w:sz w:val="22"/>
          <w:szCs w:val="22"/>
        </w:rPr>
        <w:t xml:space="preserve"> Development.</w:t>
      </w:r>
      <w:r w:rsidR="00866EB2" w:rsidRPr="00A2170A">
        <w:rPr>
          <w:rFonts w:asciiTheme="minorHAnsi" w:hAnsiTheme="minorHAnsi" w:cstheme="minorHAnsi"/>
          <w:sz w:val="22"/>
          <w:szCs w:val="22"/>
        </w:rPr>
        <w:t xml:space="preserve"> 08/2011 </w:t>
      </w:r>
    </w:p>
    <w:p w14:paraId="7818418C" w14:textId="77777777" w:rsidR="004767EB" w:rsidRPr="00A2170A" w:rsidRDefault="004767EB" w:rsidP="00A2170A">
      <w:pPr>
        <w:pStyle w:val="NoSpacing"/>
        <w:numPr>
          <w:ilvl w:val="0"/>
          <w:numId w:val="8"/>
        </w:numPr>
        <w:rPr>
          <w:rFonts w:asciiTheme="minorHAnsi" w:hAnsiTheme="minorHAnsi" w:cstheme="minorHAnsi"/>
          <w:sz w:val="22"/>
          <w:szCs w:val="22"/>
        </w:rPr>
      </w:pPr>
      <w:r w:rsidRPr="00A2170A">
        <w:rPr>
          <w:rFonts w:asciiTheme="minorHAnsi" w:hAnsiTheme="minorHAnsi" w:cstheme="minorHAnsi"/>
          <w:sz w:val="22"/>
          <w:szCs w:val="22"/>
        </w:rPr>
        <w:t>Microsoft Certified Technology Specialist (MCTS): BizTalk Server 2006.</w:t>
      </w:r>
      <w:r w:rsidR="00866EB2" w:rsidRPr="00A2170A">
        <w:rPr>
          <w:rFonts w:asciiTheme="minorHAnsi" w:hAnsiTheme="minorHAnsi" w:cstheme="minorHAnsi"/>
          <w:sz w:val="22"/>
          <w:szCs w:val="22"/>
        </w:rPr>
        <w:t xml:space="preserve"> 07/2007</w:t>
      </w:r>
      <w:r w:rsidR="002F651E" w:rsidRPr="00A2170A">
        <w:rPr>
          <w:rFonts w:asciiTheme="minorHAnsi" w:hAnsiTheme="minorHAnsi" w:cstheme="minorHAnsi"/>
          <w:sz w:val="22"/>
          <w:szCs w:val="22"/>
        </w:rPr>
        <w:t>.</w:t>
      </w:r>
    </w:p>
    <w:p w14:paraId="55979CC8" w14:textId="77777777" w:rsidR="002F651E" w:rsidRPr="00A2170A" w:rsidRDefault="002F651E" w:rsidP="00A2170A">
      <w:pPr>
        <w:pStyle w:val="NoSpacing"/>
        <w:rPr>
          <w:rFonts w:asciiTheme="minorHAnsi" w:hAnsiTheme="minorHAnsi" w:cstheme="minorHAnsi"/>
          <w:sz w:val="22"/>
          <w:szCs w:val="22"/>
        </w:rPr>
      </w:pPr>
    </w:p>
    <w:p w14:paraId="3466877D" w14:textId="77777777" w:rsidR="0010773B" w:rsidRPr="00A2170A" w:rsidRDefault="002F651E" w:rsidP="00A2170A">
      <w:pPr>
        <w:rPr>
          <w:rFonts w:asciiTheme="minorHAnsi" w:hAnsiTheme="minorHAnsi" w:cstheme="minorHAnsi"/>
          <w:bCs/>
          <w:sz w:val="22"/>
          <w:szCs w:val="22"/>
        </w:rPr>
      </w:pPr>
      <w:proofErr w:type="gramStart"/>
      <w:r w:rsidRPr="00A2170A">
        <w:rPr>
          <w:rFonts w:asciiTheme="minorHAnsi" w:hAnsiTheme="minorHAnsi" w:cstheme="minorHAnsi"/>
          <w:bCs/>
          <w:sz w:val="22"/>
          <w:szCs w:val="22"/>
        </w:rPr>
        <w:t>Future Plan</w:t>
      </w:r>
      <w:proofErr w:type="gramEnd"/>
      <w:r w:rsidRPr="00A2170A">
        <w:rPr>
          <w:rFonts w:asciiTheme="minorHAnsi" w:hAnsiTheme="minorHAnsi" w:cstheme="minorHAnsi"/>
          <w:bCs/>
          <w:sz w:val="22"/>
          <w:szCs w:val="22"/>
        </w:rPr>
        <w:t xml:space="preserve"> in Education: Graduation (Masters) in Cyber Security or Data Architect/Analyst</w:t>
      </w:r>
      <w:r w:rsidR="009063B3" w:rsidRPr="00A2170A">
        <w:rPr>
          <w:rFonts w:asciiTheme="minorHAnsi" w:hAnsiTheme="minorHAnsi" w:cstheme="minorHAnsi"/>
          <w:bCs/>
          <w:sz w:val="22"/>
          <w:szCs w:val="22"/>
        </w:rPr>
        <w:t xml:space="preserve"> from GMU Fairfax.</w:t>
      </w:r>
    </w:p>
    <w:p w14:paraId="5C68904A" w14:textId="77777777" w:rsidR="002F651E" w:rsidRPr="00A2170A" w:rsidRDefault="002F651E" w:rsidP="00A2170A">
      <w:pPr>
        <w:rPr>
          <w:rFonts w:asciiTheme="minorHAnsi" w:hAnsiTheme="minorHAnsi" w:cstheme="minorHAnsi"/>
          <w:b/>
          <w:bCs/>
          <w:sz w:val="22"/>
          <w:szCs w:val="22"/>
          <w:u w:val="single"/>
        </w:rPr>
      </w:pPr>
    </w:p>
    <w:p w14:paraId="40311322" w14:textId="77777777" w:rsidR="00A2170A" w:rsidRDefault="00A2170A" w:rsidP="00A2170A">
      <w:pPr>
        <w:rPr>
          <w:rFonts w:asciiTheme="minorHAnsi" w:hAnsiTheme="minorHAnsi" w:cstheme="minorHAnsi"/>
          <w:b/>
          <w:bCs/>
          <w:sz w:val="22"/>
          <w:szCs w:val="22"/>
        </w:rPr>
      </w:pPr>
    </w:p>
    <w:p w14:paraId="32744478" w14:textId="735FE069" w:rsidR="00E66249" w:rsidRPr="00A2170A" w:rsidRDefault="00A2170A" w:rsidP="00A2170A">
      <w:pPr>
        <w:rPr>
          <w:rFonts w:asciiTheme="minorHAnsi" w:hAnsiTheme="minorHAnsi" w:cstheme="minorHAnsi"/>
          <w:b/>
          <w:bCs/>
          <w:sz w:val="22"/>
          <w:szCs w:val="22"/>
        </w:rPr>
      </w:pPr>
      <w:r w:rsidRPr="00A2170A">
        <w:rPr>
          <w:rFonts w:asciiTheme="minorHAnsi" w:hAnsiTheme="minorHAnsi" w:cstheme="minorHAnsi"/>
          <w:b/>
          <w:bCs/>
          <w:sz w:val="22"/>
          <w:szCs w:val="22"/>
        </w:rPr>
        <w:t>PROFESSIONAL EXPERIENCE:</w:t>
      </w:r>
    </w:p>
    <w:p w14:paraId="37ABA1A9" w14:textId="77777777" w:rsidR="000208F7" w:rsidRPr="00A2170A" w:rsidRDefault="000208F7" w:rsidP="00A2170A">
      <w:pPr>
        <w:rPr>
          <w:rFonts w:asciiTheme="minorHAnsi" w:hAnsiTheme="minorHAnsi" w:cstheme="minorHAnsi"/>
          <w:b/>
          <w:bCs/>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1"/>
      </w:tblGrid>
      <w:tr w:rsidR="000208F7" w:rsidRPr="00A2170A" w14:paraId="0D3ACD9A" w14:textId="77777777" w:rsidTr="00A2170A">
        <w:trPr>
          <w:trHeight w:val="428"/>
        </w:trPr>
        <w:tc>
          <w:tcPr>
            <w:tcW w:w="10731" w:type="dxa"/>
            <w:tcBorders>
              <w:top w:val="nil"/>
              <w:left w:val="nil"/>
              <w:bottom w:val="nil"/>
              <w:right w:val="nil"/>
            </w:tcBorders>
          </w:tcPr>
          <w:p w14:paraId="4E65B15A" w14:textId="77777777" w:rsidR="000208F7" w:rsidRPr="00A2170A" w:rsidRDefault="000208F7"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CVP, Fairfax, VA                                                                                                      Dec 2019 – Current Date</w:t>
            </w:r>
          </w:p>
          <w:p w14:paraId="2E51A52F" w14:textId="77777777" w:rsidR="000208F7" w:rsidRPr="00A2170A" w:rsidRDefault="000208F7"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shd w:val="clear" w:color="auto" w:fill="FFFFFF"/>
              </w:rPr>
              <w:t>3701 Pender Driver, Fairfax, VA-22030.</w:t>
            </w:r>
          </w:p>
        </w:tc>
      </w:tr>
    </w:tbl>
    <w:p w14:paraId="23EE3209" w14:textId="77777777" w:rsidR="000208F7" w:rsidRPr="00A2170A" w:rsidRDefault="000208F7"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                     </w:t>
      </w:r>
      <w:r w:rsidRPr="00A2170A">
        <w:rPr>
          <w:rFonts w:asciiTheme="minorHAnsi" w:hAnsiTheme="minorHAnsi" w:cstheme="minorHAnsi"/>
          <w:b/>
          <w:sz w:val="22"/>
          <w:szCs w:val="22"/>
        </w:rPr>
        <w:tab/>
      </w:r>
    </w:p>
    <w:p w14:paraId="040259BE" w14:textId="0F491774" w:rsidR="000208F7" w:rsidRPr="00A2170A" w:rsidRDefault="000208F7"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Role:</w:t>
      </w:r>
      <w:r w:rsidRPr="00A2170A">
        <w:rPr>
          <w:rFonts w:asciiTheme="minorHAnsi" w:hAnsiTheme="minorHAnsi" w:cstheme="minorHAnsi"/>
          <w:sz w:val="22"/>
          <w:szCs w:val="22"/>
        </w:rPr>
        <w:t xml:space="preserve">  Senior </w:t>
      </w:r>
      <w:r w:rsidR="00A2170A">
        <w:rPr>
          <w:rFonts w:asciiTheme="minorHAnsi" w:hAnsiTheme="minorHAnsi" w:cstheme="minorHAnsi"/>
          <w:sz w:val="22"/>
          <w:szCs w:val="22"/>
        </w:rPr>
        <w:t>Dotnet Developer</w:t>
      </w:r>
    </w:p>
    <w:p w14:paraId="693972A9" w14:textId="77777777" w:rsidR="000208F7" w:rsidRPr="00A2170A" w:rsidRDefault="000208F7"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 xml:space="preserve">Client: </w:t>
      </w:r>
      <w:r w:rsidRPr="00A2170A">
        <w:rPr>
          <w:rFonts w:asciiTheme="minorHAnsi" w:hAnsiTheme="minorHAnsi" w:cstheme="minorHAnsi"/>
          <w:sz w:val="22"/>
          <w:szCs w:val="22"/>
        </w:rPr>
        <w:t>Department of Labor.</w:t>
      </w:r>
    </w:p>
    <w:p w14:paraId="5BF0B6C7" w14:textId="77777777" w:rsidR="000208F7" w:rsidRPr="00A2170A" w:rsidRDefault="000208F7"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Division</w:t>
      </w:r>
      <w:r w:rsidRPr="00A2170A">
        <w:rPr>
          <w:rFonts w:asciiTheme="minorHAnsi" w:hAnsiTheme="minorHAnsi" w:cstheme="minorHAnsi"/>
          <w:sz w:val="22"/>
          <w:szCs w:val="22"/>
        </w:rPr>
        <w:t>: MSHA.</w:t>
      </w:r>
    </w:p>
    <w:p w14:paraId="3CA0D406" w14:textId="77777777" w:rsidR="000208F7" w:rsidRPr="00A2170A" w:rsidRDefault="000208F7" w:rsidP="00A2170A">
      <w:pPr>
        <w:tabs>
          <w:tab w:val="left" w:pos="6480"/>
        </w:tabs>
        <w:rPr>
          <w:rFonts w:asciiTheme="minorHAnsi" w:hAnsiTheme="minorHAnsi" w:cstheme="minorHAnsi"/>
          <w:sz w:val="22"/>
          <w:szCs w:val="22"/>
        </w:rPr>
      </w:pPr>
    </w:p>
    <w:p w14:paraId="7AFAF522" w14:textId="528D9302" w:rsidR="000208F7" w:rsidRPr="00A2170A" w:rsidRDefault="000208F7"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Responsibilities</w:t>
      </w:r>
      <w:r w:rsidRPr="00A2170A">
        <w:rPr>
          <w:rFonts w:asciiTheme="minorHAnsi" w:hAnsiTheme="minorHAnsi" w:cstheme="minorHAnsi"/>
          <w:sz w:val="22"/>
          <w:szCs w:val="22"/>
        </w:rPr>
        <w:t>:</w:t>
      </w:r>
    </w:p>
    <w:p w14:paraId="089B1909" w14:textId="77777777" w:rsidR="000208F7" w:rsidRPr="000D4B73" w:rsidRDefault="00D55211"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Modernization of all legacy applications</w:t>
      </w:r>
      <w:r w:rsidR="000208F7" w:rsidRPr="000D4B73">
        <w:rPr>
          <w:rFonts w:asciiTheme="minorHAnsi" w:hAnsiTheme="minorHAnsi" w:cstheme="minorHAnsi"/>
          <w:sz w:val="22"/>
          <w:szCs w:val="22"/>
        </w:rPr>
        <w:t>.</w:t>
      </w:r>
    </w:p>
    <w:p w14:paraId="411C1AB4" w14:textId="77777777" w:rsidR="00D55211" w:rsidRPr="000D4B73" w:rsidRDefault="00D55211"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 xml:space="preserve">Upgraded and Migrated 52 legacy projects to latest 2019 Version using Windows 10 OS. </w:t>
      </w:r>
    </w:p>
    <w:p w14:paraId="6E393A36" w14:textId="77777777" w:rsidR="00D55211" w:rsidRPr="000D4B73" w:rsidRDefault="00D55211"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Application for Surface tablets using UWP Framework by using C # composite score charts for end users.</w:t>
      </w:r>
    </w:p>
    <w:p w14:paraId="247B2D1E" w14:textId="77777777" w:rsidR="000208F7" w:rsidRPr="000D4B73" w:rsidRDefault="000208F7"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Implemented REST API for Business Tier.</w:t>
      </w:r>
    </w:p>
    <w:p w14:paraId="4B7D7A17" w14:textId="77777777" w:rsidR="000C1785" w:rsidRPr="000D4B73" w:rsidRDefault="000208F7"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Implemented Data Services for Data Tier using Entity Frameworks with Code First and existing Oracle Database First approach.</w:t>
      </w:r>
      <w:r w:rsidR="000C1785" w:rsidRPr="000D4B73">
        <w:rPr>
          <w:rFonts w:asciiTheme="minorHAnsi" w:hAnsiTheme="minorHAnsi" w:cstheme="minorHAnsi"/>
          <w:sz w:val="22"/>
          <w:szCs w:val="22"/>
        </w:rPr>
        <w:t xml:space="preserve"> </w:t>
      </w:r>
    </w:p>
    <w:p w14:paraId="4425BAA2" w14:textId="760F7EB9" w:rsidR="000C1785" w:rsidRPr="000D4B73" w:rsidRDefault="000C1785"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Deployed and administered web GIS services and applications.</w:t>
      </w:r>
    </w:p>
    <w:p w14:paraId="247EA959" w14:textId="4EDE51C0" w:rsidR="000208F7" w:rsidRPr="000D4B73" w:rsidRDefault="000C1785"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Performed spatial GIS Analysis and interpretation.</w:t>
      </w:r>
    </w:p>
    <w:p w14:paraId="27616A0F" w14:textId="413853B1" w:rsidR="000D4B73" w:rsidRPr="000D4B73" w:rsidRDefault="000D4B73"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Written complex SQLs to get the business requested data models from ORM</w:t>
      </w:r>
      <w:r w:rsidRPr="000D4B73">
        <w:rPr>
          <w:rFonts w:asciiTheme="minorHAnsi" w:hAnsiTheme="minorHAnsi" w:cstheme="minorHAnsi"/>
          <w:sz w:val="22"/>
          <w:szCs w:val="22"/>
        </w:rPr>
        <w:t>B.</w:t>
      </w:r>
    </w:p>
    <w:p w14:paraId="2A337FD1" w14:textId="77777777" w:rsidR="000208F7" w:rsidRPr="000D4B73" w:rsidRDefault="000208F7"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Implemented LDAP Interface to authorize and authenticate current logged in user.</w:t>
      </w:r>
    </w:p>
    <w:p w14:paraId="148FB63E" w14:textId="77777777" w:rsidR="00F04CBE" w:rsidRPr="000D4B73" w:rsidRDefault="000208F7"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Menu based driven approach.</w:t>
      </w:r>
      <w:r w:rsidR="00F04CBE" w:rsidRPr="000D4B73">
        <w:rPr>
          <w:rFonts w:asciiTheme="minorHAnsi" w:hAnsiTheme="minorHAnsi" w:cstheme="minorHAnsi"/>
        </w:rPr>
        <w:t xml:space="preserve"> </w:t>
      </w:r>
    </w:p>
    <w:p w14:paraId="7A86C0FE" w14:textId="77777777" w:rsidR="000D4B73" w:rsidRPr="000D4B73" w:rsidRDefault="000D4B73" w:rsidP="000D4B73">
      <w:pPr>
        <w:pStyle w:val="NormalWeb0"/>
        <w:numPr>
          <w:ilvl w:val="0"/>
          <w:numId w:val="2"/>
        </w:numPr>
        <w:shd w:val="clear" w:color="auto" w:fill="FFFFFF"/>
        <w:spacing w:before="0" w:beforeAutospacing="0" w:after="0" w:afterAutospacing="0"/>
        <w:rPr>
          <w:rFonts w:asciiTheme="minorHAnsi" w:hAnsiTheme="minorHAnsi" w:cstheme="minorHAnsi"/>
          <w:color w:val="333333"/>
          <w:sz w:val="18"/>
          <w:szCs w:val="18"/>
        </w:rPr>
      </w:pPr>
      <w:r w:rsidRPr="000D4B73">
        <w:rPr>
          <w:rFonts w:asciiTheme="minorHAnsi" w:hAnsiTheme="minorHAnsi" w:cstheme="minorHAnsi"/>
          <w:color w:val="333333"/>
          <w:sz w:val="22"/>
          <w:szCs w:val="22"/>
        </w:rPr>
        <w:t> Installation, configuration and administration of MS SQL Server 2016 on Windows 2012/2016 Servers.</w:t>
      </w:r>
    </w:p>
    <w:p w14:paraId="4637482A" w14:textId="6A022187" w:rsidR="000D4B73" w:rsidRPr="000D4B73" w:rsidRDefault="000D4B73" w:rsidP="000D4B73">
      <w:pPr>
        <w:pStyle w:val="NormalWeb0"/>
        <w:numPr>
          <w:ilvl w:val="0"/>
          <w:numId w:val="2"/>
        </w:numPr>
        <w:shd w:val="clear" w:color="auto" w:fill="FFFFFF"/>
        <w:spacing w:before="0" w:beforeAutospacing="0" w:after="0" w:afterAutospacing="0"/>
        <w:rPr>
          <w:rFonts w:asciiTheme="minorHAnsi" w:hAnsiTheme="minorHAnsi" w:cstheme="minorHAnsi"/>
          <w:color w:val="333333"/>
          <w:sz w:val="18"/>
          <w:szCs w:val="18"/>
        </w:rPr>
      </w:pPr>
      <w:r w:rsidRPr="000D4B73">
        <w:rPr>
          <w:rFonts w:asciiTheme="minorHAnsi" w:hAnsiTheme="minorHAnsi" w:cstheme="minorHAnsi"/>
          <w:color w:val="333333"/>
          <w:sz w:val="22"/>
          <w:szCs w:val="22"/>
        </w:rPr>
        <w:t> Installation of SQL Server Service Packs &amp; hot fixes</w:t>
      </w:r>
    </w:p>
    <w:p w14:paraId="14BB4F84" w14:textId="5FEFFB7C" w:rsidR="000208F7" w:rsidRPr="000D4B73" w:rsidRDefault="00F04CBE"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Written custom Microsoft Dynamics CRM plug-ins and created custom workflows.</w:t>
      </w:r>
    </w:p>
    <w:p w14:paraId="70E64594" w14:textId="77777777" w:rsidR="000208F7" w:rsidRPr="000D4B73" w:rsidRDefault="00D55211"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PDF templates for printing current and summary reports using MSHA Forms</w:t>
      </w:r>
      <w:r w:rsidR="000208F7" w:rsidRPr="000D4B73">
        <w:rPr>
          <w:rFonts w:asciiTheme="minorHAnsi" w:hAnsiTheme="minorHAnsi" w:cstheme="minorHAnsi"/>
          <w:sz w:val="22"/>
          <w:szCs w:val="22"/>
        </w:rPr>
        <w:t>.</w:t>
      </w:r>
    </w:p>
    <w:p w14:paraId="4D083BAC" w14:textId="77777777" w:rsidR="000208F7" w:rsidRPr="000D4B73" w:rsidRDefault="000208F7"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Notification Emails for vital events of an application to team members.</w:t>
      </w:r>
    </w:p>
    <w:p w14:paraId="4FE60788" w14:textId="77777777" w:rsidR="000208F7" w:rsidRPr="000D4B73" w:rsidRDefault="00D55211"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Cron Jobs for data synchronization from production database</w:t>
      </w:r>
      <w:r w:rsidR="000208F7" w:rsidRPr="000D4B73">
        <w:rPr>
          <w:rFonts w:asciiTheme="minorHAnsi" w:hAnsiTheme="minorHAnsi" w:cstheme="minorHAnsi"/>
          <w:sz w:val="22"/>
          <w:szCs w:val="22"/>
        </w:rPr>
        <w:t xml:space="preserve">. </w:t>
      </w:r>
    </w:p>
    <w:p w14:paraId="46BBC246" w14:textId="77777777" w:rsidR="000208F7" w:rsidRPr="000D4B73" w:rsidRDefault="000208F7"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Export to Excel and Word formats for created and released Reports.</w:t>
      </w:r>
    </w:p>
    <w:p w14:paraId="2C18D76A" w14:textId="77777777" w:rsidR="000208F7" w:rsidRPr="00A2170A" w:rsidRDefault="000208F7"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lastRenderedPageBreak/>
        <w:t>Deploying, maintaining, and troubleshooting issues.</w:t>
      </w:r>
    </w:p>
    <w:p w14:paraId="500CCB22" w14:textId="77777777" w:rsidR="000208F7" w:rsidRPr="00A2170A" w:rsidRDefault="000208F7"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the custom error logging during testing process.</w:t>
      </w:r>
    </w:p>
    <w:p w14:paraId="15D9B816" w14:textId="77777777" w:rsidR="000208F7" w:rsidRPr="00A2170A" w:rsidRDefault="000208F7"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Automated Testing module for regression testing using C#.</w:t>
      </w:r>
    </w:p>
    <w:p w14:paraId="5C77EA93" w14:textId="77777777" w:rsidR="000208F7" w:rsidRPr="00A2170A" w:rsidRDefault="000208F7"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and maintained the custom role-based security groups and permissions.</w:t>
      </w:r>
    </w:p>
    <w:p w14:paraId="7F6EE749" w14:textId="77777777" w:rsidR="000208F7" w:rsidRPr="00A2170A" w:rsidRDefault="00D55211" w:rsidP="00A2170A">
      <w:pPr>
        <w:numPr>
          <w:ilvl w:val="0"/>
          <w:numId w:val="2"/>
        </w:numPr>
        <w:rPr>
          <w:rFonts w:asciiTheme="minorHAnsi" w:hAnsiTheme="minorHAnsi" w:cstheme="minorHAnsi"/>
          <w:b/>
          <w:sz w:val="22"/>
          <w:szCs w:val="22"/>
        </w:rPr>
      </w:pPr>
      <w:r w:rsidRPr="00A2170A">
        <w:rPr>
          <w:rFonts w:asciiTheme="minorHAnsi" w:hAnsiTheme="minorHAnsi" w:cstheme="minorHAnsi"/>
          <w:sz w:val="22"/>
          <w:szCs w:val="22"/>
        </w:rPr>
        <w:t>Integrating with Oracle adapters in windows</w:t>
      </w:r>
      <w:r w:rsidR="000208F7" w:rsidRPr="00A2170A">
        <w:rPr>
          <w:rFonts w:asciiTheme="minorHAnsi" w:hAnsiTheme="minorHAnsi" w:cstheme="minorHAnsi"/>
          <w:sz w:val="22"/>
          <w:szCs w:val="22"/>
        </w:rPr>
        <w:t>.</w:t>
      </w:r>
    </w:p>
    <w:p w14:paraId="5CABCC36" w14:textId="77777777" w:rsidR="000208F7" w:rsidRPr="00A2170A" w:rsidRDefault="000208F7" w:rsidP="00A2170A">
      <w:pPr>
        <w:rPr>
          <w:rFonts w:asciiTheme="minorHAnsi" w:hAnsiTheme="minorHAnsi" w:cstheme="minorHAnsi"/>
          <w:b/>
          <w:sz w:val="22"/>
          <w:szCs w:val="22"/>
        </w:rPr>
      </w:pPr>
    </w:p>
    <w:p w14:paraId="45C614A6" w14:textId="418EFCA0" w:rsidR="000208F7" w:rsidRPr="00A2170A" w:rsidRDefault="000208F7" w:rsidP="00A2170A">
      <w:pPr>
        <w:rPr>
          <w:rFonts w:asciiTheme="minorHAnsi" w:hAnsiTheme="minorHAnsi" w:cstheme="minorHAnsi"/>
          <w:b/>
          <w:bCs/>
          <w:sz w:val="22"/>
          <w:szCs w:val="22"/>
          <w:u w:val="single"/>
        </w:rPr>
      </w:pPr>
      <w:r w:rsidRPr="00A2170A">
        <w:rPr>
          <w:rFonts w:asciiTheme="minorHAnsi" w:hAnsiTheme="minorHAnsi" w:cstheme="minorHAnsi"/>
          <w:b/>
          <w:sz w:val="22"/>
          <w:szCs w:val="22"/>
        </w:rPr>
        <w:t>Environment</w:t>
      </w:r>
      <w:r w:rsidRPr="00A2170A">
        <w:rPr>
          <w:rFonts w:asciiTheme="minorHAnsi" w:hAnsiTheme="minorHAnsi" w:cstheme="minorHAnsi"/>
          <w:sz w:val="22"/>
          <w:szCs w:val="22"/>
        </w:rPr>
        <w:t>: Visual Studio 20</w:t>
      </w:r>
      <w:r w:rsidR="00D55211" w:rsidRPr="00A2170A">
        <w:rPr>
          <w:rFonts w:asciiTheme="minorHAnsi" w:hAnsiTheme="minorHAnsi" w:cstheme="minorHAnsi"/>
          <w:sz w:val="22"/>
          <w:szCs w:val="22"/>
        </w:rPr>
        <w:t>19</w:t>
      </w:r>
      <w:r w:rsidRPr="00A2170A">
        <w:rPr>
          <w:rFonts w:asciiTheme="minorHAnsi" w:hAnsiTheme="minorHAnsi" w:cstheme="minorHAnsi"/>
          <w:sz w:val="22"/>
          <w:szCs w:val="22"/>
        </w:rPr>
        <w:t xml:space="preserve">, </w:t>
      </w:r>
      <w:r w:rsidR="00D55211" w:rsidRPr="00A2170A">
        <w:rPr>
          <w:rFonts w:asciiTheme="minorHAnsi" w:hAnsiTheme="minorHAnsi" w:cstheme="minorHAnsi"/>
          <w:sz w:val="22"/>
          <w:szCs w:val="22"/>
        </w:rPr>
        <w:t>UWP</w:t>
      </w:r>
      <w:r w:rsidRPr="00A2170A">
        <w:rPr>
          <w:rFonts w:asciiTheme="minorHAnsi" w:hAnsiTheme="minorHAnsi" w:cstheme="minorHAnsi"/>
          <w:sz w:val="22"/>
          <w:szCs w:val="22"/>
        </w:rPr>
        <w:t xml:space="preserve">, ASP.NET, C#.NET, BCS, Angular JS, Entity Framework, CSS, jQuery, XML, XSLT, </w:t>
      </w:r>
      <w:r w:rsidR="00D55211" w:rsidRPr="00A2170A">
        <w:rPr>
          <w:rFonts w:asciiTheme="minorHAnsi" w:hAnsiTheme="minorHAnsi" w:cstheme="minorHAnsi"/>
          <w:sz w:val="22"/>
          <w:szCs w:val="22"/>
        </w:rPr>
        <w:t>GIT</w:t>
      </w:r>
      <w:r w:rsidRPr="00A2170A">
        <w:rPr>
          <w:rFonts w:asciiTheme="minorHAnsi" w:hAnsiTheme="minorHAnsi" w:cstheme="minorHAnsi"/>
          <w:sz w:val="22"/>
          <w:szCs w:val="22"/>
        </w:rPr>
        <w:t>,</w:t>
      </w:r>
      <w:r w:rsidR="00D55211" w:rsidRPr="00A2170A">
        <w:rPr>
          <w:rFonts w:asciiTheme="minorHAnsi" w:hAnsiTheme="minorHAnsi" w:cstheme="minorHAnsi"/>
          <w:sz w:val="22"/>
          <w:szCs w:val="22"/>
        </w:rPr>
        <w:t xml:space="preserve"> Jenkins,</w:t>
      </w:r>
      <w:r w:rsidRPr="00A2170A">
        <w:rPr>
          <w:rFonts w:asciiTheme="minorHAnsi" w:hAnsiTheme="minorHAnsi" w:cstheme="minorHAnsi"/>
          <w:sz w:val="22"/>
          <w:szCs w:val="22"/>
        </w:rPr>
        <w:t xml:space="preserve"> </w:t>
      </w:r>
      <w:r w:rsidR="002A487D" w:rsidRPr="00A2170A">
        <w:rPr>
          <w:rFonts w:asciiTheme="minorHAnsi" w:hAnsiTheme="minorHAnsi" w:cstheme="minorHAnsi"/>
          <w:sz w:val="22"/>
          <w:szCs w:val="22"/>
        </w:rPr>
        <w:t xml:space="preserve">Docker, </w:t>
      </w:r>
      <w:r w:rsidRPr="00A2170A">
        <w:rPr>
          <w:rFonts w:asciiTheme="minorHAnsi" w:hAnsiTheme="minorHAnsi" w:cstheme="minorHAnsi"/>
          <w:sz w:val="22"/>
          <w:szCs w:val="22"/>
        </w:rPr>
        <w:t xml:space="preserve">Oracle Developer, IIS 11.0/7.0, Client based technologies like </w:t>
      </w:r>
      <w:proofErr w:type="spellStart"/>
      <w:r w:rsidR="00D55211" w:rsidRPr="00A2170A">
        <w:rPr>
          <w:rFonts w:asciiTheme="minorHAnsi" w:hAnsiTheme="minorHAnsi" w:cstheme="minorHAnsi"/>
          <w:sz w:val="22"/>
          <w:szCs w:val="22"/>
        </w:rPr>
        <w:t>JQuery</w:t>
      </w:r>
      <w:proofErr w:type="spellEnd"/>
      <w:r w:rsidR="00D55211" w:rsidRPr="00A2170A">
        <w:rPr>
          <w:rFonts w:asciiTheme="minorHAnsi" w:hAnsiTheme="minorHAnsi" w:cstheme="minorHAnsi"/>
          <w:sz w:val="22"/>
          <w:szCs w:val="22"/>
        </w:rPr>
        <w:t xml:space="preserve"> </w:t>
      </w:r>
      <w:r w:rsidRPr="00A2170A">
        <w:rPr>
          <w:rFonts w:asciiTheme="minorHAnsi" w:hAnsiTheme="minorHAnsi" w:cstheme="minorHAnsi"/>
          <w:sz w:val="22"/>
          <w:szCs w:val="22"/>
        </w:rPr>
        <w:t xml:space="preserve">GRID controls, </w:t>
      </w:r>
      <w:r w:rsidR="00D55211" w:rsidRPr="00A2170A">
        <w:rPr>
          <w:rFonts w:asciiTheme="minorHAnsi" w:hAnsiTheme="minorHAnsi" w:cstheme="minorHAnsi"/>
          <w:sz w:val="22"/>
          <w:szCs w:val="22"/>
        </w:rPr>
        <w:t>Fusion PDF Tools</w:t>
      </w:r>
      <w:r w:rsidRPr="00A2170A">
        <w:rPr>
          <w:rFonts w:asciiTheme="minorHAnsi" w:hAnsiTheme="minorHAnsi" w:cstheme="minorHAnsi"/>
          <w:sz w:val="22"/>
          <w:szCs w:val="22"/>
        </w:rPr>
        <w:t xml:space="preserve">, </w:t>
      </w:r>
      <w:r w:rsidR="007E3FB6" w:rsidRPr="00A2170A">
        <w:rPr>
          <w:rFonts w:asciiTheme="minorHAnsi" w:hAnsiTheme="minorHAnsi" w:cstheme="minorHAnsi"/>
          <w:sz w:val="22"/>
          <w:szCs w:val="22"/>
        </w:rPr>
        <w:t xml:space="preserve">Auto Mapper, </w:t>
      </w:r>
      <w:r w:rsidRPr="00A2170A">
        <w:rPr>
          <w:rFonts w:asciiTheme="minorHAnsi" w:hAnsiTheme="minorHAnsi" w:cstheme="minorHAnsi"/>
          <w:sz w:val="22"/>
          <w:szCs w:val="22"/>
        </w:rPr>
        <w:t xml:space="preserve">SSIS, Soap and Postman tools for Web/API Services, Agile Issue tracking tools. </w:t>
      </w:r>
    </w:p>
    <w:p w14:paraId="03F7343F" w14:textId="77777777" w:rsidR="00E42720" w:rsidRPr="00A2170A" w:rsidRDefault="00E42720" w:rsidP="00A2170A">
      <w:pPr>
        <w:rPr>
          <w:rFonts w:asciiTheme="minorHAnsi" w:hAnsiTheme="minorHAnsi" w:cstheme="minorHAnsi"/>
          <w:b/>
          <w:bCs/>
          <w:sz w:val="22"/>
          <w:szCs w:val="22"/>
          <w:u w:val="single"/>
        </w:rPr>
      </w:pPr>
    </w:p>
    <w:tbl>
      <w:tblPr>
        <w:tblW w:w="0" w:type="auto"/>
        <w:tblLook w:val="04A0" w:firstRow="1" w:lastRow="0" w:firstColumn="1" w:lastColumn="0" w:noHBand="0" w:noVBand="1"/>
      </w:tblPr>
      <w:tblGrid>
        <w:gridCol w:w="10731"/>
      </w:tblGrid>
      <w:tr w:rsidR="00E42720" w:rsidRPr="00A2170A" w14:paraId="68776D56" w14:textId="77777777" w:rsidTr="00A2170A">
        <w:trPr>
          <w:trHeight w:val="268"/>
        </w:trPr>
        <w:tc>
          <w:tcPr>
            <w:tcW w:w="10731" w:type="dxa"/>
          </w:tcPr>
          <w:p w14:paraId="3D9BFA5A" w14:textId="77777777" w:rsidR="00E42720" w:rsidRPr="00A2170A" w:rsidRDefault="00E42720"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Fairfax County, Fairfax, VA                                                                                     </w:t>
            </w:r>
            <w:r w:rsidR="000208F7" w:rsidRPr="00A2170A">
              <w:rPr>
                <w:rFonts w:asciiTheme="minorHAnsi" w:hAnsiTheme="minorHAnsi" w:cstheme="minorHAnsi"/>
                <w:b/>
                <w:sz w:val="22"/>
                <w:szCs w:val="22"/>
              </w:rPr>
              <w:t xml:space="preserve">       </w:t>
            </w:r>
            <w:r w:rsidRPr="00A2170A">
              <w:rPr>
                <w:rFonts w:asciiTheme="minorHAnsi" w:hAnsiTheme="minorHAnsi" w:cstheme="minorHAnsi"/>
                <w:b/>
                <w:sz w:val="22"/>
                <w:szCs w:val="22"/>
              </w:rPr>
              <w:t xml:space="preserve">Jan 2019 – </w:t>
            </w:r>
            <w:r w:rsidR="000208F7" w:rsidRPr="00A2170A">
              <w:rPr>
                <w:rFonts w:asciiTheme="minorHAnsi" w:hAnsiTheme="minorHAnsi" w:cstheme="minorHAnsi"/>
                <w:b/>
                <w:sz w:val="22"/>
                <w:szCs w:val="22"/>
              </w:rPr>
              <w:t>Dec 2019</w:t>
            </w:r>
          </w:p>
          <w:p w14:paraId="23E021A5" w14:textId="77777777" w:rsidR="00950E05" w:rsidRPr="00A2170A" w:rsidRDefault="00950E05"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shd w:val="clear" w:color="auto" w:fill="FFFFFF"/>
              </w:rPr>
              <w:t>12000 Government Center Parkway, Fairfax, VA-22035.</w:t>
            </w:r>
          </w:p>
        </w:tc>
      </w:tr>
    </w:tbl>
    <w:p w14:paraId="48AA7780" w14:textId="77777777" w:rsidR="00E42720" w:rsidRPr="00A2170A" w:rsidRDefault="00E42720"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                     </w:t>
      </w:r>
      <w:r w:rsidRPr="00A2170A">
        <w:rPr>
          <w:rFonts w:asciiTheme="minorHAnsi" w:hAnsiTheme="minorHAnsi" w:cstheme="minorHAnsi"/>
          <w:b/>
          <w:sz w:val="22"/>
          <w:szCs w:val="22"/>
        </w:rPr>
        <w:tab/>
      </w:r>
    </w:p>
    <w:p w14:paraId="4EB73B9F" w14:textId="77777777" w:rsidR="00E42720" w:rsidRPr="00A2170A" w:rsidRDefault="00E42720"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Role:</w:t>
      </w:r>
      <w:r w:rsidRPr="00A2170A">
        <w:rPr>
          <w:rFonts w:asciiTheme="minorHAnsi" w:hAnsiTheme="minorHAnsi" w:cstheme="minorHAnsi"/>
          <w:sz w:val="22"/>
          <w:szCs w:val="22"/>
        </w:rPr>
        <w:t xml:space="preserve">  Senior Dot Net Programmer Analyst.</w:t>
      </w:r>
    </w:p>
    <w:p w14:paraId="66771F99" w14:textId="77777777" w:rsidR="00E42720" w:rsidRPr="00A2170A" w:rsidRDefault="00E42720"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 xml:space="preserve">Task Name: </w:t>
      </w:r>
      <w:r w:rsidRPr="00A2170A">
        <w:rPr>
          <w:rFonts w:asciiTheme="minorHAnsi" w:hAnsiTheme="minorHAnsi" w:cstheme="minorHAnsi"/>
          <w:sz w:val="22"/>
          <w:szCs w:val="22"/>
        </w:rPr>
        <w:t>TAX</w:t>
      </w:r>
      <w:r w:rsidR="00711BB1" w:rsidRPr="00A2170A">
        <w:rPr>
          <w:rFonts w:asciiTheme="minorHAnsi" w:hAnsiTheme="minorHAnsi" w:cstheme="minorHAnsi"/>
          <w:sz w:val="22"/>
          <w:szCs w:val="22"/>
        </w:rPr>
        <w:t xml:space="preserve"> Account and Business Systems (TABS)</w:t>
      </w:r>
      <w:r w:rsidRPr="00A2170A">
        <w:rPr>
          <w:rFonts w:asciiTheme="minorHAnsi" w:hAnsiTheme="minorHAnsi" w:cstheme="minorHAnsi"/>
          <w:sz w:val="22"/>
          <w:szCs w:val="22"/>
        </w:rPr>
        <w:t>.</w:t>
      </w:r>
    </w:p>
    <w:p w14:paraId="03040C73" w14:textId="77777777" w:rsidR="00E42720" w:rsidRPr="00A2170A" w:rsidRDefault="00E42720"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Division</w:t>
      </w:r>
      <w:r w:rsidRPr="00A2170A">
        <w:rPr>
          <w:rFonts w:asciiTheme="minorHAnsi" w:hAnsiTheme="minorHAnsi" w:cstheme="minorHAnsi"/>
          <w:sz w:val="22"/>
          <w:szCs w:val="22"/>
        </w:rPr>
        <w:t xml:space="preserve">: </w:t>
      </w:r>
      <w:r w:rsidR="00711BB1" w:rsidRPr="00A2170A">
        <w:rPr>
          <w:rFonts w:asciiTheme="minorHAnsi" w:hAnsiTheme="minorHAnsi" w:cstheme="minorHAnsi"/>
          <w:sz w:val="22"/>
          <w:szCs w:val="22"/>
        </w:rPr>
        <w:t>Revenue Service Department</w:t>
      </w:r>
      <w:r w:rsidRPr="00A2170A">
        <w:rPr>
          <w:rFonts w:asciiTheme="minorHAnsi" w:hAnsiTheme="minorHAnsi" w:cstheme="minorHAnsi"/>
          <w:sz w:val="22"/>
          <w:szCs w:val="22"/>
        </w:rPr>
        <w:t>.</w:t>
      </w:r>
    </w:p>
    <w:p w14:paraId="4D5E3F6A" w14:textId="77777777" w:rsidR="001B77E4" w:rsidRPr="00A2170A" w:rsidRDefault="00E42720" w:rsidP="00A2170A">
      <w:pPr>
        <w:tabs>
          <w:tab w:val="left" w:pos="6480"/>
        </w:tabs>
        <w:rPr>
          <w:rFonts w:asciiTheme="minorHAnsi" w:hAnsiTheme="minorHAnsi" w:cstheme="minorHAnsi"/>
          <w:bCs/>
          <w:sz w:val="22"/>
          <w:szCs w:val="22"/>
        </w:rPr>
      </w:pPr>
      <w:r w:rsidRPr="00A2170A">
        <w:rPr>
          <w:rFonts w:asciiTheme="minorHAnsi" w:hAnsiTheme="minorHAnsi" w:cstheme="minorHAnsi"/>
          <w:b/>
          <w:sz w:val="22"/>
          <w:szCs w:val="22"/>
        </w:rPr>
        <w:t xml:space="preserve">Project Description: </w:t>
      </w:r>
      <w:r w:rsidR="001B77E4" w:rsidRPr="00A2170A">
        <w:rPr>
          <w:rFonts w:asciiTheme="minorHAnsi" w:hAnsiTheme="minorHAnsi" w:cstheme="minorHAnsi"/>
          <w:bCs/>
          <w:sz w:val="22"/>
          <w:szCs w:val="22"/>
        </w:rPr>
        <w:t>TABS is Tax Account and Business Systems. Developed in legacy system using Mainframes.  Converted to Online system using Dot Net and Oracle software. Merged into one system using four modules Personal Property, BPOL, ATS and Short-Term Rental.</w:t>
      </w:r>
    </w:p>
    <w:p w14:paraId="33B3A2B9" w14:textId="77777777" w:rsidR="00E42720" w:rsidRPr="00A2170A" w:rsidRDefault="001B77E4" w:rsidP="00A2170A">
      <w:pPr>
        <w:tabs>
          <w:tab w:val="left" w:pos="6480"/>
        </w:tabs>
        <w:rPr>
          <w:rFonts w:asciiTheme="minorHAnsi" w:hAnsiTheme="minorHAnsi" w:cstheme="minorHAnsi"/>
          <w:bCs/>
          <w:sz w:val="22"/>
          <w:szCs w:val="22"/>
        </w:rPr>
      </w:pPr>
      <w:r w:rsidRPr="00A2170A">
        <w:rPr>
          <w:rFonts w:asciiTheme="minorHAnsi" w:hAnsiTheme="minorHAnsi" w:cstheme="minorHAnsi"/>
          <w:bCs/>
          <w:sz w:val="22"/>
          <w:szCs w:val="22"/>
        </w:rPr>
        <w:t>This completely Database First approach. Models are created based on Legacy schemas. Security roles are created based permissions for given user.  Desktop to Online migration.</w:t>
      </w:r>
    </w:p>
    <w:p w14:paraId="0D765C31" w14:textId="77777777" w:rsidR="00E42720" w:rsidRPr="00A2170A" w:rsidRDefault="00E42720" w:rsidP="00A2170A">
      <w:pPr>
        <w:tabs>
          <w:tab w:val="left" w:pos="6480"/>
        </w:tabs>
        <w:rPr>
          <w:rFonts w:asciiTheme="minorHAnsi" w:hAnsiTheme="minorHAnsi" w:cstheme="minorHAnsi"/>
          <w:sz w:val="22"/>
          <w:szCs w:val="22"/>
        </w:rPr>
      </w:pPr>
    </w:p>
    <w:p w14:paraId="0262F5E7" w14:textId="77E522A8" w:rsidR="00E42720" w:rsidRPr="00A2170A" w:rsidRDefault="00E42720"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Responsibilities</w:t>
      </w:r>
      <w:r w:rsidRPr="00A2170A">
        <w:rPr>
          <w:rFonts w:asciiTheme="minorHAnsi" w:hAnsiTheme="minorHAnsi" w:cstheme="minorHAnsi"/>
          <w:sz w:val="22"/>
          <w:szCs w:val="22"/>
        </w:rPr>
        <w:t>:</w:t>
      </w:r>
    </w:p>
    <w:p w14:paraId="29803F37" w14:textId="77777777" w:rsidR="00E42720" w:rsidRPr="00A2170A" w:rsidRDefault="001B77E4"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Part of team during</w:t>
      </w:r>
      <w:r w:rsidR="00E42720" w:rsidRPr="00A2170A">
        <w:rPr>
          <w:rFonts w:asciiTheme="minorHAnsi" w:hAnsiTheme="minorHAnsi" w:cstheme="minorHAnsi"/>
          <w:sz w:val="22"/>
          <w:szCs w:val="22"/>
        </w:rPr>
        <w:t xml:space="preserve"> </w:t>
      </w:r>
      <w:r w:rsidRPr="00A2170A">
        <w:rPr>
          <w:rFonts w:asciiTheme="minorHAnsi" w:hAnsiTheme="minorHAnsi" w:cstheme="minorHAnsi"/>
          <w:sz w:val="22"/>
          <w:szCs w:val="22"/>
        </w:rPr>
        <w:t>A</w:t>
      </w:r>
      <w:r w:rsidR="00E42720" w:rsidRPr="00A2170A">
        <w:rPr>
          <w:rFonts w:asciiTheme="minorHAnsi" w:hAnsiTheme="minorHAnsi" w:cstheme="minorHAnsi"/>
          <w:sz w:val="22"/>
          <w:szCs w:val="22"/>
        </w:rPr>
        <w:t xml:space="preserve">pplication Architecture </w:t>
      </w:r>
      <w:r w:rsidRPr="00A2170A">
        <w:rPr>
          <w:rFonts w:asciiTheme="minorHAnsi" w:hAnsiTheme="minorHAnsi" w:cstheme="minorHAnsi"/>
          <w:sz w:val="22"/>
          <w:szCs w:val="22"/>
        </w:rPr>
        <w:t>&amp; Design</w:t>
      </w:r>
      <w:r w:rsidR="00E42720" w:rsidRPr="00A2170A">
        <w:rPr>
          <w:rFonts w:asciiTheme="minorHAnsi" w:hAnsiTheme="minorHAnsi" w:cstheme="minorHAnsi"/>
          <w:sz w:val="22"/>
          <w:szCs w:val="22"/>
        </w:rPr>
        <w:t xml:space="preserve"> </w:t>
      </w:r>
      <w:r w:rsidRPr="00A2170A">
        <w:rPr>
          <w:rFonts w:asciiTheme="minorHAnsi" w:hAnsiTheme="minorHAnsi" w:cstheme="minorHAnsi"/>
          <w:sz w:val="22"/>
          <w:szCs w:val="22"/>
        </w:rPr>
        <w:t>sessions</w:t>
      </w:r>
      <w:r w:rsidR="00E42720" w:rsidRPr="00A2170A">
        <w:rPr>
          <w:rFonts w:asciiTheme="minorHAnsi" w:hAnsiTheme="minorHAnsi" w:cstheme="minorHAnsi"/>
          <w:sz w:val="22"/>
          <w:szCs w:val="22"/>
        </w:rPr>
        <w:t>.</w:t>
      </w:r>
    </w:p>
    <w:p w14:paraId="3805DF79" w14:textId="77777777" w:rsidR="00E42720" w:rsidRPr="00A2170A" w:rsidRDefault="001B77E4"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Finding single/each</w:t>
      </w:r>
      <w:r w:rsidR="00E42720" w:rsidRPr="00A2170A">
        <w:rPr>
          <w:rFonts w:asciiTheme="minorHAnsi" w:hAnsiTheme="minorHAnsi" w:cstheme="minorHAnsi"/>
          <w:sz w:val="22"/>
          <w:szCs w:val="22"/>
        </w:rPr>
        <w:t xml:space="preserve"> module/functional process to make </w:t>
      </w:r>
      <w:r w:rsidRPr="00A2170A">
        <w:rPr>
          <w:rFonts w:asciiTheme="minorHAnsi" w:hAnsiTheme="minorHAnsi" w:cstheme="minorHAnsi"/>
          <w:sz w:val="22"/>
          <w:szCs w:val="22"/>
        </w:rPr>
        <w:t>Interfaced</w:t>
      </w:r>
      <w:r w:rsidR="00E42720" w:rsidRPr="00A2170A">
        <w:rPr>
          <w:rFonts w:asciiTheme="minorHAnsi" w:hAnsiTheme="minorHAnsi" w:cstheme="minorHAnsi"/>
          <w:sz w:val="22"/>
          <w:szCs w:val="22"/>
        </w:rPr>
        <w:t xml:space="preserve"> application.</w:t>
      </w:r>
    </w:p>
    <w:p w14:paraId="79B4127A" w14:textId="77777777" w:rsidR="000C1785"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w:t>
      </w:r>
      <w:r w:rsidR="001B77E4" w:rsidRPr="00A2170A">
        <w:rPr>
          <w:rFonts w:asciiTheme="minorHAnsi" w:hAnsiTheme="minorHAnsi" w:cstheme="minorHAnsi"/>
          <w:sz w:val="22"/>
          <w:szCs w:val="22"/>
        </w:rPr>
        <w:t>REST</w:t>
      </w:r>
      <w:r w:rsidRPr="00A2170A">
        <w:rPr>
          <w:rFonts w:asciiTheme="minorHAnsi" w:hAnsiTheme="minorHAnsi" w:cstheme="minorHAnsi"/>
          <w:sz w:val="22"/>
          <w:szCs w:val="22"/>
        </w:rPr>
        <w:t xml:space="preserve"> API for Business </w:t>
      </w:r>
      <w:r w:rsidR="001B77E4" w:rsidRPr="00A2170A">
        <w:rPr>
          <w:rFonts w:asciiTheme="minorHAnsi" w:hAnsiTheme="minorHAnsi" w:cstheme="minorHAnsi"/>
          <w:sz w:val="22"/>
          <w:szCs w:val="22"/>
        </w:rPr>
        <w:t>Tier.</w:t>
      </w:r>
      <w:r w:rsidR="000C1785" w:rsidRPr="00A2170A">
        <w:rPr>
          <w:rFonts w:asciiTheme="minorHAnsi" w:hAnsiTheme="minorHAnsi" w:cstheme="minorHAnsi"/>
          <w:sz w:val="22"/>
          <w:szCs w:val="22"/>
        </w:rPr>
        <w:t xml:space="preserve"> </w:t>
      </w:r>
    </w:p>
    <w:p w14:paraId="545B022B" w14:textId="3D657E89" w:rsidR="00E42720" w:rsidRPr="00A2170A" w:rsidRDefault="000C178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Used GIS for Visualizing data on Maps.</w:t>
      </w:r>
    </w:p>
    <w:p w14:paraId="426F03F6"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Data Services for Data </w:t>
      </w:r>
      <w:r w:rsidR="001B77E4" w:rsidRPr="00A2170A">
        <w:rPr>
          <w:rFonts w:asciiTheme="minorHAnsi" w:hAnsiTheme="minorHAnsi" w:cstheme="minorHAnsi"/>
          <w:sz w:val="22"/>
          <w:szCs w:val="22"/>
        </w:rPr>
        <w:t>Tier</w:t>
      </w:r>
      <w:r w:rsidRPr="00A2170A">
        <w:rPr>
          <w:rFonts w:asciiTheme="minorHAnsi" w:hAnsiTheme="minorHAnsi" w:cstheme="minorHAnsi"/>
          <w:sz w:val="22"/>
          <w:szCs w:val="22"/>
        </w:rPr>
        <w:t xml:space="preserve"> using Entity Frameworks with Data</w:t>
      </w:r>
      <w:r w:rsidR="001B77E4" w:rsidRPr="00A2170A">
        <w:rPr>
          <w:rFonts w:asciiTheme="minorHAnsi" w:hAnsiTheme="minorHAnsi" w:cstheme="minorHAnsi"/>
          <w:sz w:val="22"/>
          <w:szCs w:val="22"/>
        </w:rPr>
        <w:t>base</w:t>
      </w:r>
      <w:r w:rsidRPr="00A2170A">
        <w:rPr>
          <w:rFonts w:asciiTheme="minorHAnsi" w:hAnsiTheme="minorHAnsi" w:cstheme="minorHAnsi"/>
          <w:sz w:val="22"/>
          <w:szCs w:val="22"/>
        </w:rPr>
        <w:t xml:space="preserve"> First approach.</w:t>
      </w:r>
    </w:p>
    <w:p w14:paraId="37F7D420" w14:textId="77777777" w:rsidR="00E42720" w:rsidRDefault="001B77E4"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Used OBOUT</w:t>
      </w:r>
      <w:r w:rsidR="00E42720" w:rsidRPr="00A2170A">
        <w:rPr>
          <w:rFonts w:asciiTheme="minorHAnsi" w:hAnsiTheme="minorHAnsi" w:cstheme="minorHAnsi"/>
          <w:sz w:val="22"/>
          <w:szCs w:val="22"/>
        </w:rPr>
        <w:t xml:space="preserve"> </w:t>
      </w:r>
      <w:r w:rsidRPr="00A2170A">
        <w:rPr>
          <w:rFonts w:asciiTheme="minorHAnsi" w:hAnsiTheme="minorHAnsi" w:cstheme="minorHAnsi"/>
          <w:sz w:val="22"/>
          <w:szCs w:val="22"/>
        </w:rPr>
        <w:t>SUITE framework for online Screens</w:t>
      </w:r>
      <w:r w:rsidR="00E42720" w:rsidRPr="00A2170A">
        <w:rPr>
          <w:rFonts w:asciiTheme="minorHAnsi" w:hAnsiTheme="minorHAnsi" w:cstheme="minorHAnsi"/>
          <w:sz w:val="22"/>
          <w:szCs w:val="22"/>
        </w:rPr>
        <w:t>.</w:t>
      </w:r>
    </w:p>
    <w:p w14:paraId="063D577B" w14:textId="250EBA62" w:rsidR="000D4B73" w:rsidRPr="000D4B73" w:rsidRDefault="000D4B73" w:rsidP="000D4B73">
      <w:pPr>
        <w:pStyle w:val="ListParagraph"/>
        <w:numPr>
          <w:ilvl w:val="0"/>
          <w:numId w:val="2"/>
        </w:numPr>
        <w:shd w:val="clear" w:color="auto" w:fill="FFFFFF"/>
        <w:rPr>
          <w:rFonts w:asciiTheme="minorHAnsi" w:hAnsiTheme="minorHAnsi" w:cstheme="minorHAnsi"/>
          <w:color w:val="333333"/>
          <w:sz w:val="22"/>
          <w:szCs w:val="22"/>
        </w:rPr>
      </w:pPr>
      <w:r w:rsidRPr="000D4B73">
        <w:rPr>
          <w:rFonts w:asciiTheme="minorHAnsi" w:hAnsiTheme="minorHAnsi" w:cstheme="minorHAnsi"/>
          <w:color w:val="333333"/>
          <w:sz w:val="22"/>
          <w:szCs w:val="22"/>
        </w:rPr>
        <w:t>Expertise in creating, optimizing, and maintaining complex T-SQL code, including</w:t>
      </w:r>
      <w:r w:rsidRPr="000D4B73">
        <w:rPr>
          <w:rFonts w:asciiTheme="minorHAnsi" w:hAnsiTheme="minorHAnsi" w:cstheme="minorHAnsi"/>
          <w:color w:val="333333"/>
          <w:sz w:val="22"/>
          <w:szCs w:val="22"/>
        </w:rPr>
        <w:t xml:space="preserve"> </w:t>
      </w:r>
      <w:r w:rsidRPr="000D4B73">
        <w:rPr>
          <w:rFonts w:asciiTheme="minorHAnsi" w:hAnsiTheme="minorHAnsi" w:cstheme="minorHAnsi"/>
          <w:color w:val="333333"/>
          <w:sz w:val="22"/>
          <w:szCs w:val="22"/>
        </w:rPr>
        <w:t>stored procedures, views, functions, triggers, and SQL queries</w:t>
      </w:r>
    </w:p>
    <w:p w14:paraId="3991AEB6"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w:t>
      </w:r>
      <w:r w:rsidR="001B77E4" w:rsidRPr="00A2170A">
        <w:rPr>
          <w:rFonts w:asciiTheme="minorHAnsi" w:hAnsiTheme="minorHAnsi" w:cstheme="minorHAnsi"/>
          <w:sz w:val="22"/>
          <w:szCs w:val="22"/>
        </w:rPr>
        <w:t>LDAP Interface to authorize and authenticate current logged in user</w:t>
      </w:r>
      <w:r w:rsidRPr="00A2170A">
        <w:rPr>
          <w:rFonts w:asciiTheme="minorHAnsi" w:hAnsiTheme="minorHAnsi" w:cstheme="minorHAnsi"/>
          <w:sz w:val="22"/>
          <w:szCs w:val="22"/>
        </w:rPr>
        <w:t>.</w:t>
      </w:r>
    </w:p>
    <w:p w14:paraId="24E842DA"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dashboard to display indicators by using C # composite score charts for end users.</w:t>
      </w:r>
    </w:p>
    <w:p w14:paraId="7D596AA7"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Menu based driven approach - single page application</w:t>
      </w:r>
      <w:r w:rsidR="001B77E4" w:rsidRPr="00A2170A">
        <w:rPr>
          <w:rFonts w:asciiTheme="minorHAnsi" w:hAnsiTheme="minorHAnsi" w:cstheme="minorHAnsi"/>
          <w:sz w:val="22"/>
          <w:szCs w:val="22"/>
        </w:rPr>
        <w:t xml:space="preserve"> using </w:t>
      </w:r>
      <w:proofErr w:type="spellStart"/>
      <w:r w:rsidR="001B77E4" w:rsidRPr="00A2170A">
        <w:rPr>
          <w:rFonts w:asciiTheme="minorHAnsi" w:hAnsiTheme="minorHAnsi" w:cstheme="minorHAnsi"/>
          <w:sz w:val="22"/>
          <w:szCs w:val="22"/>
        </w:rPr>
        <w:t>obout</w:t>
      </w:r>
      <w:proofErr w:type="spellEnd"/>
      <w:r w:rsidR="001B77E4" w:rsidRPr="00A2170A">
        <w:rPr>
          <w:rFonts w:asciiTheme="minorHAnsi" w:hAnsiTheme="minorHAnsi" w:cstheme="minorHAnsi"/>
          <w:sz w:val="22"/>
          <w:szCs w:val="22"/>
        </w:rPr>
        <w:t xml:space="preserve"> control</w:t>
      </w:r>
      <w:r w:rsidRPr="00A2170A">
        <w:rPr>
          <w:rFonts w:asciiTheme="minorHAnsi" w:hAnsiTheme="minorHAnsi" w:cstheme="minorHAnsi"/>
          <w:sz w:val="22"/>
          <w:szCs w:val="22"/>
        </w:rPr>
        <w:t>.</w:t>
      </w:r>
    </w:p>
    <w:p w14:paraId="6A5D711E"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different views by filtering, grouping data to leverage at data access layer.</w:t>
      </w:r>
    </w:p>
    <w:p w14:paraId="1DC96DD5"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Notification Emails for vital events of an application to team members.</w:t>
      </w:r>
    </w:p>
    <w:p w14:paraId="5387475D"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Business rules using workflows. </w:t>
      </w:r>
    </w:p>
    <w:p w14:paraId="07C9A377"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Export to Excel and Word formats for created and released </w:t>
      </w:r>
      <w:r w:rsidR="001B77E4" w:rsidRPr="00A2170A">
        <w:rPr>
          <w:rFonts w:asciiTheme="minorHAnsi" w:hAnsiTheme="minorHAnsi" w:cstheme="minorHAnsi"/>
          <w:sz w:val="22"/>
          <w:szCs w:val="22"/>
        </w:rPr>
        <w:t>Reports</w:t>
      </w:r>
      <w:r w:rsidRPr="00A2170A">
        <w:rPr>
          <w:rFonts w:asciiTheme="minorHAnsi" w:hAnsiTheme="minorHAnsi" w:cstheme="minorHAnsi"/>
          <w:sz w:val="22"/>
          <w:szCs w:val="22"/>
        </w:rPr>
        <w:t>.</w:t>
      </w:r>
    </w:p>
    <w:p w14:paraId="5D90B630"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Deploying, maintaining, and troubleshooting issues.</w:t>
      </w:r>
    </w:p>
    <w:p w14:paraId="13AA44DA"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the custom error logging during testing process.</w:t>
      </w:r>
    </w:p>
    <w:p w14:paraId="06202AE0"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Automated Testing module for regression testing using C#.</w:t>
      </w:r>
    </w:p>
    <w:p w14:paraId="1B199863" w14:textId="77777777" w:rsidR="00E42720" w:rsidRPr="00A2170A" w:rsidRDefault="00E42720"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and maintained the custom role-based security groups and permissions.</w:t>
      </w:r>
    </w:p>
    <w:p w14:paraId="3FF7CC9B" w14:textId="77777777" w:rsidR="00E42720" w:rsidRPr="00A2170A" w:rsidRDefault="00E42720" w:rsidP="00A2170A">
      <w:pPr>
        <w:numPr>
          <w:ilvl w:val="0"/>
          <w:numId w:val="2"/>
        </w:numPr>
        <w:rPr>
          <w:rFonts w:asciiTheme="minorHAnsi" w:hAnsiTheme="minorHAnsi" w:cstheme="minorHAnsi"/>
          <w:b/>
          <w:sz w:val="22"/>
          <w:szCs w:val="22"/>
        </w:rPr>
      </w:pPr>
      <w:r w:rsidRPr="00A2170A">
        <w:rPr>
          <w:rFonts w:asciiTheme="minorHAnsi" w:hAnsiTheme="minorHAnsi" w:cstheme="minorHAnsi"/>
          <w:sz w:val="22"/>
          <w:szCs w:val="22"/>
        </w:rPr>
        <w:t>Creating SSIS packages for reports data ware to generate SSRS Reports.</w:t>
      </w:r>
    </w:p>
    <w:p w14:paraId="20712A75" w14:textId="77777777" w:rsidR="00E42720" w:rsidRPr="00A2170A" w:rsidRDefault="00E42720" w:rsidP="00A2170A">
      <w:pPr>
        <w:rPr>
          <w:rFonts w:asciiTheme="minorHAnsi" w:hAnsiTheme="minorHAnsi" w:cstheme="minorHAnsi"/>
          <w:b/>
          <w:sz w:val="22"/>
          <w:szCs w:val="22"/>
        </w:rPr>
      </w:pPr>
    </w:p>
    <w:p w14:paraId="30767D4E" w14:textId="4CA9C5B8" w:rsidR="00E42720" w:rsidRPr="00A2170A" w:rsidRDefault="00E42720" w:rsidP="00A2170A">
      <w:pPr>
        <w:rPr>
          <w:rFonts w:asciiTheme="minorHAnsi" w:hAnsiTheme="minorHAnsi" w:cstheme="minorHAnsi"/>
          <w:b/>
          <w:bCs/>
          <w:sz w:val="22"/>
          <w:szCs w:val="22"/>
          <w:u w:val="single"/>
        </w:rPr>
      </w:pPr>
      <w:r w:rsidRPr="00A2170A">
        <w:rPr>
          <w:rFonts w:asciiTheme="minorHAnsi" w:hAnsiTheme="minorHAnsi" w:cstheme="minorHAnsi"/>
          <w:b/>
          <w:sz w:val="22"/>
          <w:szCs w:val="22"/>
        </w:rPr>
        <w:t>Environment</w:t>
      </w:r>
      <w:r w:rsidRPr="00A2170A">
        <w:rPr>
          <w:rFonts w:asciiTheme="minorHAnsi" w:hAnsiTheme="minorHAnsi" w:cstheme="minorHAnsi"/>
          <w:sz w:val="22"/>
          <w:szCs w:val="22"/>
        </w:rPr>
        <w:t xml:space="preserve">: Visual Studio </w:t>
      </w:r>
      <w:r w:rsidR="001B77E4" w:rsidRPr="00A2170A">
        <w:rPr>
          <w:rFonts w:asciiTheme="minorHAnsi" w:hAnsiTheme="minorHAnsi" w:cstheme="minorHAnsi"/>
          <w:sz w:val="22"/>
          <w:szCs w:val="22"/>
        </w:rPr>
        <w:t>2017</w:t>
      </w:r>
      <w:r w:rsidRPr="00A2170A">
        <w:rPr>
          <w:rFonts w:asciiTheme="minorHAnsi" w:hAnsiTheme="minorHAnsi" w:cstheme="minorHAnsi"/>
          <w:sz w:val="22"/>
          <w:szCs w:val="22"/>
        </w:rPr>
        <w:t xml:space="preserve">, </w:t>
      </w:r>
      <w:r w:rsidR="001D79C8" w:rsidRPr="00A2170A">
        <w:rPr>
          <w:rFonts w:asciiTheme="minorHAnsi" w:hAnsiTheme="minorHAnsi" w:cstheme="minorHAnsi"/>
          <w:b/>
          <w:bCs/>
          <w:sz w:val="22"/>
          <w:szCs w:val="22"/>
        </w:rPr>
        <w:t>DOTNET CORE 2.1</w:t>
      </w:r>
      <w:r w:rsidRPr="00A2170A">
        <w:rPr>
          <w:rFonts w:asciiTheme="minorHAnsi" w:hAnsiTheme="minorHAnsi" w:cstheme="minorHAnsi"/>
          <w:sz w:val="22"/>
          <w:szCs w:val="22"/>
        </w:rPr>
        <w:t xml:space="preserve">, ASP.NET, C#.NET, BCS, Angular JS, Entity Framework 4.1/6.0, CSS, jQuery, XML, XSLT, TFS 2008, </w:t>
      </w:r>
      <w:r w:rsidR="002F754A" w:rsidRPr="00A2170A">
        <w:rPr>
          <w:rFonts w:asciiTheme="minorHAnsi" w:hAnsiTheme="minorHAnsi" w:cstheme="minorHAnsi"/>
          <w:sz w:val="22"/>
          <w:szCs w:val="22"/>
        </w:rPr>
        <w:t xml:space="preserve">GIT, Jenkins, </w:t>
      </w:r>
      <w:r w:rsidR="00A2170A" w:rsidRPr="00A2170A">
        <w:rPr>
          <w:rFonts w:asciiTheme="minorHAnsi" w:hAnsiTheme="minorHAnsi" w:cstheme="minorHAnsi"/>
          <w:sz w:val="22"/>
          <w:szCs w:val="22"/>
        </w:rPr>
        <w:t>Docker,</w:t>
      </w:r>
      <w:r w:rsidR="002F754A" w:rsidRPr="00A2170A">
        <w:rPr>
          <w:rFonts w:asciiTheme="minorHAnsi" w:hAnsiTheme="minorHAnsi" w:cstheme="minorHAnsi"/>
          <w:sz w:val="22"/>
          <w:szCs w:val="22"/>
        </w:rPr>
        <w:t xml:space="preserve"> </w:t>
      </w:r>
      <w:r w:rsidR="001B77E4" w:rsidRPr="00A2170A">
        <w:rPr>
          <w:rFonts w:asciiTheme="minorHAnsi" w:hAnsiTheme="minorHAnsi" w:cstheme="minorHAnsi"/>
          <w:sz w:val="22"/>
          <w:szCs w:val="22"/>
        </w:rPr>
        <w:t>Oracle Developer</w:t>
      </w:r>
      <w:r w:rsidRPr="00A2170A">
        <w:rPr>
          <w:rFonts w:asciiTheme="minorHAnsi" w:hAnsiTheme="minorHAnsi" w:cstheme="minorHAnsi"/>
          <w:sz w:val="22"/>
          <w:szCs w:val="22"/>
        </w:rPr>
        <w:t xml:space="preserve">, IIS 11.0/7.0, Client based technologies like Bootstrap. </w:t>
      </w:r>
      <w:r w:rsidR="001B77E4" w:rsidRPr="00A2170A">
        <w:rPr>
          <w:rFonts w:asciiTheme="minorHAnsi" w:hAnsiTheme="minorHAnsi" w:cstheme="minorHAnsi"/>
          <w:sz w:val="22"/>
          <w:szCs w:val="22"/>
        </w:rPr>
        <w:t>OBOUT</w:t>
      </w:r>
      <w:r w:rsidRPr="00A2170A">
        <w:rPr>
          <w:rFonts w:asciiTheme="minorHAnsi" w:hAnsiTheme="minorHAnsi" w:cstheme="minorHAnsi"/>
          <w:sz w:val="22"/>
          <w:szCs w:val="22"/>
        </w:rPr>
        <w:t xml:space="preserve"> </w:t>
      </w:r>
      <w:r w:rsidR="001B77E4" w:rsidRPr="00A2170A">
        <w:rPr>
          <w:rFonts w:asciiTheme="minorHAnsi" w:hAnsiTheme="minorHAnsi" w:cstheme="minorHAnsi"/>
          <w:sz w:val="22"/>
          <w:szCs w:val="22"/>
        </w:rPr>
        <w:t>GRID</w:t>
      </w:r>
      <w:r w:rsidRPr="00A2170A">
        <w:rPr>
          <w:rFonts w:asciiTheme="minorHAnsi" w:hAnsiTheme="minorHAnsi" w:cstheme="minorHAnsi"/>
          <w:sz w:val="22"/>
          <w:szCs w:val="22"/>
        </w:rPr>
        <w:t xml:space="preserve"> controls, SSRS, SSIS, Soap and Postman tools for Web/API Services, Agile Issue tracking tools. </w:t>
      </w:r>
    </w:p>
    <w:p w14:paraId="62AB0CEE" w14:textId="77777777" w:rsidR="00E66249" w:rsidRPr="00A2170A" w:rsidRDefault="00E66249" w:rsidP="00A2170A">
      <w:pPr>
        <w:tabs>
          <w:tab w:val="right" w:pos="9360"/>
        </w:tabs>
        <w:rPr>
          <w:rFonts w:asciiTheme="minorHAnsi" w:hAnsiTheme="minorHAnsi" w:cstheme="minorHAnsi"/>
          <w:b/>
          <w:sz w:val="22"/>
          <w:szCs w:val="22"/>
        </w:rPr>
      </w:pPr>
    </w:p>
    <w:tbl>
      <w:tblPr>
        <w:tblW w:w="0" w:type="auto"/>
        <w:tblLook w:val="04A0" w:firstRow="1" w:lastRow="0" w:firstColumn="1" w:lastColumn="0" w:noHBand="0" w:noVBand="1"/>
      </w:tblPr>
      <w:tblGrid>
        <w:gridCol w:w="10731"/>
      </w:tblGrid>
      <w:tr w:rsidR="00E66249" w:rsidRPr="00A2170A" w14:paraId="0F949039" w14:textId="77777777" w:rsidTr="00A2170A">
        <w:trPr>
          <w:trHeight w:val="268"/>
        </w:trPr>
        <w:tc>
          <w:tcPr>
            <w:tcW w:w="10731" w:type="dxa"/>
          </w:tcPr>
          <w:p w14:paraId="571BF7AD" w14:textId="77777777" w:rsidR="00E66249" w:rsidRPr="00A2170A" w:rsidRDefault="00E66249"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Leidos, Washington, DC.                                                                       </w:t>
            </w:r>
            <w:r w:rsidR="0010773B" w:rsidRPr="00A2170A">
              <w:rPr>
                <w:rFonts w:asciiTheme="minorHAnsi" w:hAnsiTheme="minorHAnsi" w:cstheme="minorHAnsi"/>
                <w:b/>
                <w:sz w:val="22"/>
                <w:szCs w:val="22"/>
              </w:rPr>
              <w:t xml:space="preserve">            </w:t>
            </w:r>
            <w:r w:rsidR="001222E2" w:rsidRPr="00A2170A">
              <w:rPr>
                <w:rFonts w:asciiTheme="minorHAnsi" w:hAnsiTheme="minorHAnsi" w:cstheme="minorHAnsi"/>
                <w:b/>
                <w:sz w:val="22"/>
                <w:szCs w:val="22"/>
              </w:rPr>
              <w:t>June</w:t>
            </w:r>
            <w:r w:rsidRPr="00A2170A">
              <w:rPr>
                <w:rFonts w:asciiTheme="minorHAnsi" w:hAnsiTheme="minorHAnsi" w:cstheme="minorHAnsi"/>
                <w:b/>
                <w:sz w:val="22"/>
                <w:szCs w:val="22"/>
              </w:rPr>
              <w:t xml:space="preserve"> 2016 – </w:t>
            </w:r>
            <w:r w:rsidR="00A2280E" w:rsidRPr="00A2170A">
              <w:rPr>
                <w:rFonts w:asciiTheme="minorHAnsi" w:hAnsiTheme="minorHAnsi" w:cstheme="minorHAnsi"/>
                <w:b/>
                <w:sz w:val="22"/>
                <w:szCs w:val="22"/>
              </w:rPr>
              <w:t>December</w:t>
            </w:r>
            <w:r w:rsidR="00E42720" w:rsidRPr="00A2170A">
              <w:rPr>
                <w:rFonts w:asciiTheme="minorHAnsi" w:hAnsiTheme="minorHAnsi" w:cstheme="minorHAnsi"/>
                <w:b/>
                <w:sz w:val="22"/>
                <w:szCs w:val="22"/>
              </w:rPr>
              <w:t xml:space="preserve"> 201</w:t>
            </w:r>
            <w:r w:rsidR="007E3FB6" w:rsidRPr="00A2170A">
              <w:rPr>
                <w:rFonts w:asciiTheme="minorHAnsi" w:hAnsiTheme="minorHAnsi" w:cstheme="minorHAnsi"/>
                <w:b/>
                <w:sz w:val="22"/>
                <w:szCs w:val="22"/>
              </w:rPr>
              <w:t>8</w:t>
            </w:r>
          </w:p>
          <w:p w14:paraId="66F9934B" w14:textId="77777777" w:rsidR="00950E05" w:rsidRPr="00A2170A" w:rsidRDefault="00950E05"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shd w:val="clear" w:color="auto" w:fill="FFFFFF"/>
              </w:rPr>
              <w:t>400 Virginia Ave SW, Washington, DC 20006</w:t>
            </w:r>
          </w:p>
        </w:tc>
      </w:tr>
    </w:tbl>
    <w:p w14:paraId="516D845E" w14:textId="77777777" w:rsidR="00E66249" w:rsidRPr="00A2170A" w:rsidRDefault="00E66249"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                     </w:t>
      </w:r>
      <w:r w:rsidRPr="00A2170A">
        <w:rPr>
          <w:rFonts w:asciiTheme="minorHAnsi" w:hAnsiTheme="minorHAnsi" w:cstheme="minorHAnsi"/>
          <w:b/>
          <w:sz w:val="22"/>
          <w:szCs w:val="22"/>
        </w:rPr>
        <w:tab/>
      </w:r>
    </w:p>
    <w:p w14:paraId="717BE3AF" w14:textId="50762703" w:rsidR="00E66249" w:rsidRPr="00A2170A" w:rsidRDefault="00E66249"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Role</w:t>
      </w:r>
      <w:proofErr w:type="gramStart"/>
      <w:r w:rsidRPr="00A2170A">
        <w:rPr>
          <w:rFonts w:asciiTheme="minorHAnsi" w:hAnsiTheme="minorHAnsi" w:cstheme="minorHAnsi"/>
          <w:b/>
          <w:sz w:val="22"/>
          <w:szCs w:val="22"/>
        </w:rPr>
        <w:t>:</w:t>
      </w:r>
      <w:r w:rsidRPr="00A2170A">
        <w:rPr>
          <w:rFonts w:asciiTheme="minorHAnsi" w:hAnsiTheme="minorHAnsi" w:cstheme="minorHAnsi"/>
          <w:sz w:val="22"/>
          <w:szCs w:val="22"/>
        </w:rPr>
        <w:t xml:space="preserve">  </w:t>
      </w:r>
      <w:r w:rsidR="00E82C34" w:rsidRPr="00A2170A">
        <w:rPr>
          <w:rFonts w:asciiTheme="minorHAnsi" w:hAnsiTheme="minorHAnsi" w:cstheme="minorHAnsi"/>
          <w:sz w:val="22"/>
          <w:szCs w:val="22"/>
        </w:rPr>
        <w:t>Senior</w:t>
      </w:r>
      <w:proofErr w:type="gramEnd"/>
      <w:r w:rsidR="00E82C34" w:rsidRPr="00A2170A">
        <w:rPr>
          <w:rFonts w:asciiTheme="minorHAnsi" w:hAnsiTheme="minorHAnsi" w:cstheme="minorHAnsi"/>
          <w:sz w:val="22"/>
          <w:szCs w:val="22"/>
        </w:rPr>
        <w:t xml:space="preserve"> </w:t>
      </w:r>
      <w:r w:rsidR="006A4782" w:rsidRPr="00A2170A">
        <w:rPr>
          <w:rFonts w:asciiTheme="minorHAnsi" w:hAnsiTheme="minorHAnsi" w:cstheme="minorHAnsi"/>
          <w:sz w:val="22"/>
          <w:szCs w:val="22"/>
        </w:rPr>
        <w:t>Dot Net</w:t>
      </w:r>
      <w:r w:rsidR="000D4B73">
        <w:rPr>
          <w:rFonts w:asciiTheme="minorHAnsi" w:hAnsiTheme="minorHAnsi" w:cstheme="minorHAnsi"/>
          <w:sz w:val="22"/>
          <w:szCs w:val="22"/>
        </w:rPr>
        <w:t xml:space="preserve"> D</w:t>
      </w:r>
      <w:r w:rsidR="00682BCA">
        <w:rPr>
          <w:rFonts w:asciiTheme="minorHAnsi" w:hAnsiTheme="minorHAnsi" w:cstheme="minorHAnsi"/>
          <w:sz w:val="22"/>
          <w:szCs w:val="22"/>
        </w:rPr>
        <w:t>eveloper,</w:t>
      </w:r>
      <w:r w:rsidR="00682BCA" w:rsidRPr="00682BCA">
        <w:t xml:space="preserve"> </w:t>
      </w:r>
      <w:r w:rsidR="00682BCA" w:rsidRPr="00682BCA">
        <w:rPr>
          <w:rFonts w:asciiTheme="minorHAnsi" w:hAnsiTheme="minorHAnsi" w:cstheme="minorHAnsi"/>
          <w:sz w:val="22"/>
          <w:szCs w:val="22"/>
        </w:rPr>
        <w:t>SQL Server and SSIS Technical</w:t>
      </w:r>
      <w:r w:rsidR="00682BCA">
        <w:rPr>
          <w:rFonts w:asciiTheme="minorHAnsi" w:hAnsiTheme="minorHAnsi" w:cstheme="minorHAnsi"/>
          <w:sz w:val="22"/>
          <w:szCs w:val="22"/>
        </w:rPr>
        <w:t xml:space="preserve"> Consultant</w:t>
      </w:r>
    </w:p>
    <w:p w14:paraId="38DAB31A" w14:textId="77777777" w:rsidR="0092045A" w:rsidRPr="00A2170A" w:rsidRDefault="0092045A"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lastRenderedPageBreak/>
        <w:t xml:space="preserve">Task Name: </w:t>
      </w:r>
      <w:r w:rsidRPr="00A2170A">
        <w:rPr>
          <w:rFonts w:asciiTheme="minorHAnsi" w:hAnsiTheme="minorHAnsi" w:cstheme="minorHAnsi"/>
          <w:sz w:val="22"/>
          <w:szCs w:val="22"/>
        </w:rPr>
        <w:t>Web Based Operations Safety System.</w:t>
      </w:r>
    </w:p>
    <w:p w14:paraId="3915B01B" w14:textId="77777777" w:rsidR="00B73F12" w:rsidRPr="00A2170A" w:rsidRDefault="00B73F12"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Division</w:t>
      </w:r>
      <w:r w:rsidRPr="00A2170A">
        <w:rPr>
          <w:rFonts w:asciiTheme="minorHAnsi" w:hAnsiTheme="minorHAnsi" w:cstheme="minorHAnsi"/>
          <w:sz w:val="22"/>
          <w:szCs w:val="22"/>
        </w:rPr>
        <w:t>: FAA, Aviation Safety Quality, Integration, &amp; Executive Service Information Technology Division</w:t>
      </w:r>
      <w:r w:rsidR="00EC6948" w:rsidRPr="00A2170A">
        <w:rPr>
          <w:rFonts w:asciiTheme="minorHAnsi" w:hAnsiTheme="minorHAnsi" w:cstheme="minorHAnsi"/>
          <w:sz w:val="22"/>
          <w:szCs w:val="22"/>
        </w:rPr>
        <w:t>.</w:t>
      </w:r>
    </w:p>
    <w:p w14:paraId="1011D67A" w14:textId="77777777" w:rsidR="00E66249" w:rsidRPr="00A2170A" w:rsidRDefault="00EC6948"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 xml:space="preserve">Project Description: </w:t>
      </w:r>
      <w:proofErr w:type="spellStart"/>
      <w:r w:rsidR="00B73F12" w:rsidRPr="00A2170A">
        <w:rPr>
          <w:rFonts w:asciiTheme="minorHAnsi" w:hAnsiTheme="minorHAnsi" w:cstheme="minorHAnsi"/>
          <w:sz w:val="22"/>
          <w:szCs w:val="22"/>
        </w:rPr>
        <w:t>WebOpss</w:t>
      </w:r>
      <w:proofErr w:type="spellEnd"/>
      <w:r w:rsidR="00E66249" w:rsidRPr="00A2170A">
        <w:rPr>
          <w:rFonts w:asciiTheme="minorHAnsi" w:hAnsiTheme="minorHAnsi" w:cstheme="minorHAnsi"/>
          <w:sz w:val="22"/>
          <w:szCs w:val="22"/>
        </w:rPr>
        <w:t xml:space="preserve"> is </w:t>
      </w:r>
      <w:r w:rsidR="006A4782" w:rsidRPr="00A2170A">
        <w:rPr>
          <w:rFonts w:asciiTheme="minorHAnsi" w:hAnsiTheme="minorHAnsi" w:cstheme="minorHAnsi"/>
          <w:sz w:val="22"/>
          <w:szCs w:val="22"/>
        </w:rPr>
        <w:t>web-based</w:t>
      </w:r>
      <w:r w:rsidR="00B73F12" w:rsidRPr="00A2170A">
        <w:rPr>
          <w:rFonts w:asciiTheme="minorHAnsi" w:hAnsiTheme="minorHAnsi" w:cstheme="minorHAnsi"/>
          <w:sz w:val="22"/>
          <w:szCs w:val="22"/>
        </w:rPr>
        <w:t xml:space="preserve"> Operations Specification System Services</w:t>
      </w:r>
      <w:r w:rsidR="00E66249" w:rsidRPr="00A2170A">
        <w:rPr>
          <w:rFonts w:asciiTheme="minorHAnsi" w:hAnsiTheme="minorHAnsi" w:cstheme="minorHAnsi"/>
          <w:sz w:val="22"/>
          <w:szCs w:val="22"/>
        </w:rPr>
        <w:t xml:space="preserve"> management </w:t>
      </w:r>
      <w:r w:rsidR="00B73F12" w:rsidRPr="00A2170A">
        <w:rPr>
          <w:rFonts w:asciiTheme="minorHAnsi" w:hAnsiTheme="minorHAnsi" w:cstheme="minorHAnsi"/>
          <w:sz w:val="22"/>
          <w:szCs w:val="22"/>
        </w:rPr>
        <w:t xml:space="preserve">application. </w:t>
      </w:r>
      <w:r w:rsidR="00332DBE" w:rsidRPr="00A2170A">
        <w:rPr>
          <w:rFonts w:asciiTheme="minorHAnsi" w:hAnsiTheme="minorHAnsi" w:cstheme="minorHAnsi"/>
          <w:sz w:val="22"/>
          <w:szCs w:val="22"/>
        </w:rPr>
        <w:t xml:space="preserve">It is highly used and machine critical application. </w:t>
      </w:r>
      <w:r w:rsidR="00B73F12" w:rsidRPr="00A2170A">
        <w:rPr>
          <w:rFonts w:asciiTheme="minorHAnsi" w:hAnsiTheme="minorHAnsi" w:cstheme="minorHAnsi"/>
          <w:sz w:val="22"/>
          <w:szCs w:val="22"/>
        </w:rPr>
        <w:t xml:space="preserve">Template based application which converts HTML created template to </w:t>
      </w:r>
      <w:proofErr w:type="spellStart"/>
      <w:r w:rsidR="00B73F12" w:rsidRPr="00A2170A">
        <w:rPr>
          <w:rFonts w:asciiTheme="minorHAnsi" w:hAnsiTheme="minorHAnsi" w:cstheme="minorHAnsi"/>
          <w:sz w:val="22"/>
          <w:szCs w:val="22"/>
        </w:rPr>
        <w:t>OpSpec</w:t>
      </w:r>
      <w:proofErr w:type="spellEnd"/>
      <w:r w:rsidR="00B73F12" w:rsidRPr="00A2170A">
        <w:rPr>
          <w:rFonts w:asciiTheme="minorHAnsi" w:hAnsiTheme="minorHAnsi" w:cstheme="minorHAnsi"/>
          <w:sz w:val="22"/>
          <w:szCs w:val="22"/>
        </w:rPr>
        <w:t xml:space="preserve"> document. Facilitates Inspectors to process </w:t>
      </w:r>
      <w:proofErr w:type="spellStart"/>
      <w:r w:rsidR="00B73F12" w:rsidRPr="00A2170A">
        <w:rPr>
          <w:rFonts w:asciiTheme="minorHAnsi" w:hAnsiTheme="minorHAnsi" w:cstheme="minorHAnsi"/>
          <w:sz w:val="22"/>
          <w:szCs w:val="22"/>
        </w:rPr>
        <w:t>opspecs</w:t>
      </w:r>
      <w:proofErr w:type="spellEnd"/>
      <w:r w:rsidR="00B73F12" w:rsidRPr="00A2170A">
        <w:rPr>
          <w:rFonts w:asciiTheme="minorHAnsi" w:hAnsiTheme="minorHAnsi" w:cstheme="minorHAnsi"/>
          <w:sz w:val="22"/>
          <w:szCs w:val="22"/>
        </w:rPr>
        <w:t xml:space="preserve"> with digital signatures in PDF Format. Application had Admin module to add users, inspectors and their roles on each assigned </w:t>
      </w:r>
      <w:r w:rsidR="00332DBE" w:rsidRPr="00A2170A">
        <w:rPr>
          <w:rFonts w:asciiTheme="minorHAnsi" w:hAnsiTheme="minorHAnsi" w:cstheme="minorHAnsi"/>
          <w:sz w:val="22"/>
          <w:szCs w:val="22"/>
        </w:rPr>
        <w:t xml:space="preserve">office. It’s basically converted from Desktop </w:t>
      </w:r>
      <w:proofErr w:type="gramStart"/>
      <w:r w:rsidR="00332DBE" w:rsidRPr="00A2170A">
        <w:rPr>
          <w:rFonts w:asciiTheme="minorHAnsi" w:hAnsiTheme="minorHAnsi" w:cstheme="minorHAnsi"/>
          <w:sz w:val="22"/>
          <w:szCs w:val="22"/>
        </w:rPr>
        <w:t>windows based</w:t>
      </w:r>
      <w:proofErr w:type="gramEnd"/>
      <w:r w:rsidR="00332DBE" w:rsidRPr="00A2170A">
        <w:rPr>
          <w:rFonts w:asciiTheme="minorHAnsi" w:hAnsiTheme="minorHAnsi" w:cstheme="minorHAnsi"/>
          <w:sz w:val="22"/>
          <w:szCs w:val="22"/>
        </w:rPr>
        <w:t xml:space="preserve"> application to web based.</w:t>
      </w:r>
    </w:p>
    <w:p w14:paraId="175DB18F" w14:textId="77777777" w:rsidR="00E66249" w:rsidRPr="00A2170A" w:rsidRDefault="00E66249" w:rsidP="00A2170A">
      <w:pPr>
        <w:tabs>
          <w:tab w:val="left" w:pos="6480"/>
        </w:tabs>
        <w:rPr>
          <w:rFonts w:asciiTheme="minorHAnsi" w:hAnsiTheme="minorHAnsi" w:cstheme="minorHAnsi"/>
          <w:sz w:val="22"/>
          <w:szCs w:val="22"/>
        </w:rPr>
      </w:pPr>
    </w:p>
    <w:p w14:paraId="19898A13" w14:textId="5FEA4534" w:rsidR="001432C9" w:rsidRPr="00A2170A" w:rsidRDefault="00E66249"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Responsibilities</w:t>
      </w:r>
      <w:r w:rsidRPr="00A2170A">
        <w:rPr>
          <w:rFonts w:asciiTheme="minorHAnsi" w:hAnsiTheme="minorHAnsi" w:cstheme="minorHAnsi"/>
          <w:sz w:val="22"/>
          <w:szCs w:val="22"/>
        </w:rPr>
        <w:t>:</w:t>
      </w:r>
    </w:p>
    <w:p w14:paraId="4C82C648" w14:textId="77777777" w:rsidR="00E66249" w:rsidRPr="00A2170A" w:rsidRDefault="00B67FAB"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Involved and updated existing old application Architecture and Database Diagrams to meet latest environment changes.</w:t>
      </w:r>
    </w:p>
    <w:p w14:paraId="4E034357" w14:textId="7844CAA8" w:rsidR="00E06D9F" w:rsidRPr="00A2170A" w:rsidRDefault="00B67FAB"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Identifying and </w:t>
      </w:r>
      <w:proofErr w:type="gramStart"/>
      <w:r w:rsidRPr="00A2170A">
        <w:rPr>
          <w:rFonts w:asciiTheme="minorHAnsi" w:hAnsiTheme="minorHAnsi" w:cstheme="minorHAnsi"/>
          <w:sz w:val="22"/>
          <w:szCs w:val="22"/>
        </w:rPr>
        <w:t>Analyzing</w:t>
      </w:r>
      <w:proofErr w:type="gramEnd"/>
      <w:r w:rsidRPr="00A2170A">
        <w:rPr>
          <w:rFonts w:asciiTheme="minorHAnsi" w:hAnsiTheme="minorHAnsi" w:cstheme="minorHAnsi"/>
          <w:sz w:val="22"/>
          <w:szCs w:val="22"/>
        </w:rPr>
        <w:t xml:space="preserve"> each individual module/functional process to make loose coupled application.</w:t>
      </w:r>
    </w:p>
    <w:p w14:paraId="6365D839" w14:textId="77777777" w:rsidR="00F04CBE"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Implemented WCF Services</w:t>
      </w:r>
      <w:r w:rsidR="001432C9" w:rsidRPr="00A2170A">
        <w:rPr>
          <w:rFonts w:asciiTheme="minorHAnsi" w:hAnsiTheme="minorHAnsi" w:cstheme="minorHAnsi"/>
          <w:sz w:val="22"/>
          <w:szCs w:val="22"/>
        </w:rPr>
        <w:t>/ Web API</w:t>
      </w:r>
      <w:r w:rsidRPr="00A2170A">
        <w:rPr>
          <w:rFonts w:asciiTheme="minorHAnsi" w:hAnsiTheme="minorHAnsi" w:cstheme="minorHAnsi"/>
          <w:sz w:val="22"/>
          <w:szCs w:val="22"/>
        </w:rPr>
        <w:t xml:space="preserve"> for Business Layer.</w:t>
      </w:r>
      <w:r w:rsidR="00F04CBE" w:rsidRPr="00F04CBE">
        <w:rPr>
          <w:rFonts w:asciiTheme="minorHAnsi" w:hAnsiTheme="minorHAnsi" w:cstheme="minorHAnsi"/>
          <w:sz w:val="22"/>
          <w:szCs w:val="22"/>
        </w:rPr>
        <w:t xml:space="preserve"> </w:t>
      </w:r>
    </w:p>
    <w:p w14:paraId="6E3B4A54" w14:textId="3F3EB300" w:rsidR="00E66249" w:rsidRPr="00A2170A" w:rsidRDefault="00F04CBE" w:rsidP="00A2170A">
      <w:pPr>
        <w:numPr>
          <w:ilvl w:val="0"/>
          <w:numId w:val="2"/>
        </w:numPr>
        <w:rPr>
          <w:rFonts w:asciiTheme="minorHAnsi" w:hAnsiTheme="minorHAnsi" w:cstheme="minorHAnsi"/>
          <w:sz w:val="22"/>
          <w:szCs w:val="22"/>
        </w:rPr>
      </w:pPr>
      <w:r w:rsidRPr="00F04CBE">
        <w:rPr>
          <w:rFonts w:asciiTheme="minorHAnsi" w:hAnsiTheme="minorHAnsi" w:cstheme="minorHAnsi"/>
          <w:sz w:val="22"/>
          <w:szCs w:val="22"/>
        </w:rPr>
        <w:t>Developed Merge jobs in Python to extract and load data into My SQL database.</w:t>
      </w:r>
    </w:p>
    <w:p w14:paraId="739F5DAA" w14:textId="77777777" w:rsidR="00B67FAB" w:rsidRPr="00A2170A" w:rsidRDefault="00B67FAB"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Implemented Data Services for Data layer using Entity Frameworks with Data First approach.</w:t>
      </w:r>
    </w:p>
    <w:p w14:paraId="701A243D" w14:textId="77777777" w:rsidR="00F04CBE" w:rsidRPr="00F04CBE"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w:t>
      </w:r>
      <w:r w:rsidR="00B67FAB" w:rsidRPr="00A2170A">
        <w:rPr>
          <w:rFonts w:asciiTheme="minorHAnsi" w:hAnsiTheme="minorHAnsi" w:cstheme="minorHAnsi"/>
          <w:sz w:val="22"/>
          <w:szCs w:val="22"/>
        </w:rPr>
        <w:t xml:space="preserve">PDF Format </w:t>
      </w:r>
      <w:r w:rsidRPr="00A2170A">
        <w:rPr>
          <w:rFonts w:asciiTheme="minorHAnsi" w:hAnsiTheme="minorHAnsi" w:cstheme="minorHAnsi"/>
          <w:sz w:val="22"/>
          <w:szCs w:val="22"/>
        </w:rPr>
        <w:t xml:space="preserve">to </w:t>
      </w:r>
      <w:r w:rsidR="00B67FAB" w:rsidRPr="00A2170A">
        <w:rPr>
          <w:rFonts w:asciiTheme="minorHAnsi" w:hAnsiTheme="minorHAnsi" w:cstheme="minorHAnsi"/>
          <w:sz w:val="22"/>
          <w:szCs w:val="22"/>
        </w:rPr>
        <w:t xml:space="preserve">convert C# HTML format to PDF </w:t>
      </w:r>
      <w:r w:rsidRPr="00A2170A">
        <w:rPr>
          <w:rFonts w:asciiTheme="minorHAnsi" w:hAnsiTheme="minorHAnsi" w:cstheme="minorHAnsi"/>
          <w:sz w:val="22"/>
          <w:szCs w:val="22"/>
        </w:rPr>
        <w:t>Meta data.</w:t>
      </w:r>
      <w:r w:rsidR="00F04CBE" w:rsidRPr="00F04CBE">
        <w:t xml:space="preserve"> </w:t>
      </w:r>
    </w:p>
    <w:p w14:paraId="43D94B5A" w14:textId="57082FAF" w:rsidR="00E66249" w:rsidRPr="00A2170A" w:rsidRDefault="00F04CBE" w:rsidP="00A2170A">
      <w:pPr>
        <w:numPr>
          <w:ilvl w:val="0"/>
          <w:numId w:val="2"/>
        </w:numPr>
        <w:rPr>
          <w:rFonts w:asciiTheme="minorHAnsi" w:hAnsiTheme="minorHAnsi" w:cstheme="minorHAnsi"/>
          <w:sz w:val="22"/>
          <w:szCs w:val="22"/>
        </w:rPr>
      </w:pPr>
      <w:r w:rsidRPr="00F04CBE">
        <w:rPr>
          <w:rFonts w:asciiTheme="minorHAnsi" w:hAnsiTheme="minorHAnsi" w:cstheme="minorHAnsi"/>
          <w:sz w:val="22"/>
          <w:szCs w:val="22"/>
        </w:rPr>
        <w:t>Integrated MS Dynamics CRM 2016 online with Azure Logic Apps, Web Jobs.</w:t>
      </w:r>
    </w:p>
    <w:p w14:paraId="022C9AA2"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w:t>
      </w:r>
      <w:r w:rsidR="00B67FAB" w:rsidRPr="00A2170A">
        <w:rPr>
          <w:rFonts w:asciiTheme="minorHAnsi" w:hAnsiTheme="minorHAnsi" w:cstheme="minorHAnsi"/>
          <w:sz w:val="22"/>
          <w:szCs w:val="22"/>
        </w:rPr>
        <w:t>Digital Signatures using PIV Card and PFX password protected files.</w:t>
      </w:r>
    </w:p>
    <w:p w14:paraId="0434F1A7" w14:textId="77777777" w:rsidR="00E66249"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Implemented the Entity Objects (ORM) for SQL Server and map the POCO entities to the external list.</w:t>
      </w:r>
    </w:p>
    <w:p w14:paraId="1B945795" w14:textId="27A42F56" w:rsidR="000D4B73" w:rsidRPr="00A2170A" w:rsidRDefault="000D4B73" w:rsidP="00A2170A">
      <w:pPr>
        <w:numPr>
          <w:ilvl w:val="0"/>
          <w:numId w:val="2"/>
        </w:numPr>
        <w:rPr>
          <w:rFonts w:asciiTheme="minorHAnsi" w:hAnsiTheme="minorHAnsi" w:cstheme="minorHAnsi"/>
          <w:sz w:val="22"/>
          <w:szCs w:val="22"/>
        </w:rPr>
      </w:pPr>
      <w:r w:rsidRPr="000D4B73">
        <w:rPr>
          <w:rFonts w:asciiTheme="minorHAnsi" w:hAnsiTheme="minorHAnsi" w:cstheme="minorHAnsi"/>
          <w:sz w:val="22"/>
          <w:szCs w:val="22"/>
        </w:rPr>
        <w:t>SQL Server security, set up new Group and User on report server grant/deny permissions to see different reports. Daily monitoring and tuning, optimizing and troubleshooting servers.</w:t>
      </w:r>
    </w:p>
    <w:p w14:paraId="7E273B01"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Created dashboard to display indicators by using </w:t>
      </w:r>
      <w:r w:rsidR="00B67FAB" w:rsidRPr="00A2170A">
        <w:rPr>
          <w:rFonts w:asciiTheme="minorHAnsi" w:hAnsiTheme="minorHAnsi" w:cstheme="minorHAnsi"/>
          <w:sz w:val="22"/>
          <w:szCs w:val="22"/>
        </w:rPr>
        <w:t xml:space="preserve">C # </w:t>
      </w:r>
      <w:r w:rsidRPr="00A2170A">
        <w:rPr>
          <w:rFonts w:asciiTheme="minorHAnsi" w:hAnsiTheme="minorHAnsi" w:cstheme="minorHAnsi"/>
          <w:sz w:val="22"/>
          <w:szCs w:val="22"/>
        </w:rPr>
        <w:t>composite score charts for end users.</w:t>
      </w:r>
    </w:p>
    <w:p w14:paraId="3DC9FAEC" w14:textId="77777777" w:rsidR="000C1785" w:rsidRPr="00A2170A" w:rsidRDefault="00B67FAB"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Menu based driven approach - single page application</w:t>
      </w:r>
      <w:r w:rsidR="00E66249" w:rsidRPr="00A2170A">
        <w:rPr>
          <w:rFonts w:asciiTheme="minorHAnsi" w:hAnsiTheme="minorHAnsi" w:cstheme="minorHAnsi"/>
          <w:sz w:val="22"/>
          <w:szCs w:val="22"/>
        </w:rPr>
        <w:t>.</w:t>
      </w:r>
      <w:r w:rsidR="000C1785" w:rsidRPr="00A2170A">
        <w:rPr>
          <w:rFonts w:asciiTheme="minorHAnsi" w:hAnsiTheme="minorHAnsi" w:cstheme="minorHAnsi"/>
          <w:sz w:val="22"/>
          <w:szCs w:val="22"/>
        </w:rPr>
        <w:t xml:space="preserve"> </w:t>
      </w:r>
    </w:p>
    <w:p w14:paraId="6EB6796A" w14:textId="77777777" w:rsidR="000C1785" w:rsidRPr="00A2170A" w:rsidRDefault="000C178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Proficiently integrated GIS technology into .NET applications, incorporating spatial data visualization and analysis tools such as Open Layers and ESRI ArcGIS. </w:t>
      </w:r>
    </w:p>
    <w:p w14:paraId="43CDCB46" w14:textId="103F7D4C" w:rsidR="000C1785" w:rsidRPr="00A2170A" w:rsidRDefault="000C178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Developed geospatial applications to support mapping and urban planning initiatives, enhancing decision-making processes with spatial insights. </w:t>
      </w:r>
    </w:p>
    <w:p w14:paraId="4FD10834" w14:textId="17C6E1B6" w:rsidR="000C1785" w:rsidRPr="00A2170A" w:rsidRDefault="000C178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Worked with geospatial databases and performed spatial queries to extract and analyze geographic data.</w:t>
      </w:r>
    </w:p>
    <w:p w14:paraId="420F940F" w14:textId="213483D1" w:rsidR="00E66249" w:rsidRPr="00A2170A" w:rsidRDefault="000C178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Utilized GIS technologies to support location-based services and mapping functionalities in web and mobile applications.</w:t>
      </w:r>
    </w:p>
    <w:p w14:paraId="6AAFD3FF"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Created different views by filtering, grouping </w:t>
      </w:r>
      <w:r w:rsidR="00B67FAB" w:rsidRPr="00A2170A">
        <w:rPr>
          <w:rFonts w:asciiTheme="minorHAnsi" w:hAnsiTheme="minorHAnsi" w:cstheme="minorHAnsi"/>
          <w:sz w:val="22"/>
          <w:szCs w:val="22"/>
        </w:rPr>
        <w:t>data to leverage at data access layer.</w:t>
      </w:r>
    </w:p>
    <w:p w14:paraId="7664C197"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Notification Emails for vital events of an application to team members.</w:t>
      </w:r>
    </w:p>
    <w:p w14:paraId="1263A389"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Business rules using </w:t>
      </w:r>
      <w:r w:rsidR="006A4782" w:rsidRPr="00A2170A">
        <w:rPr>
          <w:rFonts w:asciiTheme="minorHAnsi" w:hAnsiTheme="minorHAnsi" w:cstheme="minorHAnsi"/>
          <w:sz w:val="22"/>
          <w:szCs w:val="22"/>
        </w:rPr>
        <w:t>workflows</w:t>
      </w:r>
      <w:r w:rsidRPr="00A2170A">
        <w:rPr>
          <w:rFonts w:asciiTheme="minorHAnsi" w:hAnsiTheme="minorHAnsi" w:cstheme="minorHAnsi"/>
          <w:sz w:val="22"/>
          <w:szCs w:val="22"/>
        </w:rPr>
        <w:t xml:space="preserve">. </w:t>
      </w:r>
    </w:p>
    <w:p w14:paraId="138584FB" w14:textId="77777777" w:rsidR="00E66249" w:rsidRPr="00A2170A" w:rsidRDefault="00B67FAB"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Export to Excel and Word formats for created and released templates</w:t>
      </w:r>
      <w:r w:rsidR="00E66249" w:rsidRPr="00A2170A">
        <w:rPr>
          <w:rFonts w:asciiTheme="minorHAnsi" w:hAnsiTheme="minorHAnsi" w:cstheme="minorHAnsi"/>
          <w:sz w:val="22"/>
          <w:szCs w:val="22"/>
        </w:rPr>
        <w:t>.</w:t>
      </w:r>
    </w:p>
    <w:p w14:paraId="044B4C3B"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Deploying, maintaining, and troubleshooting issues.</w:t>
      </w:r>
    </w:p>
    <w:p w14:paraId="57B82C01"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the custom error logging</w:t>
      </w:r>
      <w:r w:rsidR="001432C9" w:rsidRPr="00A2170A">
        <w:rPr>
          <w:rFonts w:asciiTheme="minorHAnsi" w:hAnsiTheme="minorHAnsi" w:cstheme="minorHAnsi"/>
          <w:sz w:val="22"/>
          <w:szCs w:val="22"/>
        </w:rPr>
        <w:t xml:space="preserve"> during testing process</w:t>
      </w:r>
      <w:r w:rsidRPr="00A2170A">
        <w:rPr>
          <w:rFonts w:asciiTheme="minorHAnsi" w:hAnsiTheme="minorHAnsi" w:cstheme="minorHAnsi"/>
          <w:sz w:val="22"/>
          <w:szCs w:val="22"/>
        </w:rPr>
        <w:t>.</w:t>
      </w:r>
    </w:p>
    <w:p w14:paraId="4F7D0186" w14:textId="77777777" w:rsidR="001432C9" w:rsidRPr="00A2170A" w:rsidRDefault="001432C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Automated Testing module for regression testing using C#.</w:t>
      </w:r>
    </w:p>
    <w:p w14:paraId="09B03F62" w14:textId="77777777" w:rsidR="00E66249" w:rsidRPr="00A2170A" w:rsidRDefault="00E66249"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Created and maintained the custom </w:t>
      </w:r>
      <w:r w:rsidR="006A4782" w:rsidRPr="00A2170A">
        <w:rPr>
          <w:rFonts w:asciiTheme="minorHAnsi" w:hAnsiTheme="minorHAnsi" w:cstheme="minorHAnsi"/>
          <w:sz w:val="22"/>
          <w:szCs w:val="22"/>
        </w:rPr>
        <w:t>role-based</w:t>
      </w:r>
      <w:r w:rsidR="001432C9" w:rsidRPr="00A2170A">
        <w:rPr>
          <w:rFonts w:asciiTheme="minorHAnsi" w:hAnsiTheme="minorHAnsi" w:cstheme="minorHAnsi"/>
          <w:sz w:val="22"/>
          <w:szCs w:val="22"/>
        </w:rPr>
        <w:t xml:space="preserve"> </w:t>
      </w:r>
      <w:r w:rsidRPr="00A2170A">
        <w:rPr>
          <w:rFonts w:asciiTheme="minorHAnsi" w:hAnsiTheme="minorHAnsi" w:cstheme="minorHAnsi"/>
          <w:sz w:val="22"/>
          <w:szCs w:val="22"/>
        </w:rPr>
        <w:t>security groups and permissions.</w:t>
      </w:r>
    </w:p>
    <w:p w14:paraId="497C53F0" w14:textId="77777777" w:rsidR="00E66249" w:rsidRPr="00A2170A" w:rsidRDefault="00E66249" w:rsidP="00A2170A">
      <w:pPr>
        <w:numPr>
          <w:ilvl w:val="0"/>
          <w:numId w:val="2"/>
        </w:numPr>
        <w:rPr>
          <w:rFonts w:asciiTheme="minorHAnsi" w:hAnsiTheme="minorHAnsi" w:cstheme="minorHAnsi"/>
          <w:b/>
          <w:sz w:val="22"/>
          <w:szCs w:val="22"/>
        </w:rPr>
      </w:pPr>
      <w:r w:rsidRPr="00A2170A">
        <w:rPr>
          <w:rFonts w:asciiTheme="minorHAnsi" w:hAnsiTheme="minorHAnsi" w:cstheme="minorHAnsi"/>
          <w:sz w:val="22"/>
          <w:szCs w:val="22"/>
        </w:rPr>
        <w:t>Creating SSIS packages for reports data ware to generate SSRS Reports.</w:t>
      </w:r>
    </w:p>
    <w:p w14:paraId="41AD0703" w14:textId="77777777" w:rsidR="001432C9" w:rsidRPr="00A2170A" w:rsidRDefault="001432C9" w:rsidP="00A2170A">
      <w:pPr>
        <w:rPr>
          <w:rFonts w:asciiTheme="minorHAnsi" w:hAnsiTheme="minorHAnsi" w:cstheme="minorHAnsi"/>
          <w:b/>
          <w:sz w:val="22"/>
          <w:szCs w:val="22"/>
        </w:rPr>
      </w:pPr>
    </w:p>
    <w:p w14:paraId="25F2DC5A" w14:textId="35C8CB99" w:rsidR="00610174" w:rsidRPr="00A2170A" w:rsidRDefault="00E66249" w:rsidP="00A2170A">
      <w:pPr>
        <w:rPr>
          <w:rFonts w:asciiTheme="minorHAnsi" w:hAnsiTheme="minorHAnsi" w:cstheme="minorHAnsi"/>
          <w:sz w:val="22"/>
          <w:szCs w:val="22"/>
        </w:rPr>
      </w:pPr>
      <w:r w:rsidRPr="00A2170A">
        <w:rPr>
          <w:rFonts w:asciiTheme="minorHAnsi" w:hAnsiTheme="minorHAnsi" w:cstheme="minorHAnsi"/>
          <w:b/>
          <w:sz w:val="22"/>
          <w:szCs w:val="22"/>
        </w:rPr>
        <w:t>Environment</w:t>
      </w:r>
      <w:r w:rsidRPr="00A2170A">
        <w:rPr>
          <w:rFonts w:asciiTheme="minorHAnsi" w:hAnsiTheme="minorHAnsi" w:cstheme="minorHAnsi"/>
          <w:sz w:val="22"/>
          <w:szCs w:val="22"/>
        </w:rPr>
        <w:t>: Visual Studio 201</w:t>
      </w:r>
      <w:r w:rsidR="001432C9" w:rsidRPr="00A2170A">
        <w:rPr>
          <w:rFonts w:asciiTheme="minorHAnsi" w:hAnsiTheme="minorHAnsi" w:cstheme="minorHAnsi"/>
          <w:sz w:val="22"/>
          <w:szCs w:val="22"/>
        </w:rPr>
        <w:t>5</w:t>
      </w:r>
      <w:r w:rsidRPr="00A2170A">
        <w:rPr>
          <w:rFonts w:asciiTheme="minorHAnsi" w:hAnsiTheme="minorHAnsi" w:cstheme="minorHAnsi"/>
          <w:sz w:val="22"/>
          <w:szCs w:val="22"/>
        </w:rPr>
        <w:t>/20</w:t>
      </w:r>
      <w:r w:rsidR="001432C9" w:rsidRPr="00A2170A">
        <w:rPr>
          <w:rFonts w:asciiTheme="minorHAnsi" w:hAnsiTheme="minorHAnsi" w:cstheme="minorHAnsi"/>
          <w:sz w:val="22"/>
          <w:szCs w:val="22"/>
        </w:rPr>
        <w:t>10</w:t>
      </w:r>
      <w:r w:rsidRPr="00A2170A">
        <w:rPr>
          <w:rFonts w:asciiTheme="minorHAnsi" w:hAnsiTheme="minorHAnsi" w:cstheme="minorHAnsi"/>
          <w:sz w:val="22"/>
          <w:szCs w:val="22"/>
        </w:rPr>
        <w:t xml:space="preserve">, .NET Framework </w:t>
      </w:r>
      <w:r w:rsidR="001432C9" w:rsidRPr="00A2170A">
        <w:rPr>
          <w:rFonts w:asciiTheme="minorHAnsi" w:hAnsiTheme="minorHAnsi" w:cstheme="minorHAnsi"/>
          <w:sz w:val="22"/>
          <w:szCs w:val="22"/>
        </w:rPr>
        <w:t>4.5/</w:t>
      </w:r>
      <w:r w:rsidRPr="00A2170A">
        <w:rPr>
          <w:rFonts w:asciiTheme="minorHAnsi" w:hAnsiTheme="minorHAnsi" w:cstheme="minorHAnsi"/>
          <w:sz w:val="22"/>
          <w:szCs w:val="22"/>
        </w:rPr>
        <w:t xml:space="preserve">3.5, ASP.NET, C#.NET, </w:t>
      </w:r>
      <w:r w:rsidR="006A4782" w:rsidRPr="00A2170A">
        <w:rPr>
          <w:rFonts w:asciiTheme="minorHAnsi" w:hAnsiTheme="minorHAnsi" w:cstheme="minorHAnsi"/>
          <w:sz w:val="22"/>
          <w:szCs w:val="22"/>
        </w:rPr>
        <w:t>BCS, WCF</w:t>
      </w:r>
      <w:r w:rsidRPr="00A2170A">
        <w:rPr>
          <w:rFonts w:asciiTheme="minorHAnsi" w:hAnsiTheme="minorHAnsi" w:cstheme="minorHAnsi"/>
          <w:sz w:val="22"/>
          <w:szCs w:val="22"/>
        </w:rPr>
        <w:t xml:space="preserve">, </w:t>
      </w:r>
      <w:r w:rsidR="001919B9" w:rsidRPr="00A2170A">
        <w:rPr>
          <w:rFonts w:asciiTheme="minorHAnsi" w:hAnsiTheme="minorHAnsi" w:cstheme="minorHAnsi"/>
          <w:sz w:val="22"/>
          <w:szCs w:val="22"/>
        </w:rPr>
        <w:t xml:space="preserve">Biztalk, </w:t>
      </w:r>
      <w:r w:rsidR="006A4782" w:rsidRPr="00A2170A">
        <w:rPr>
          <w:rFonts w:asciiTheme="minorHAnsi" w:hAnsiTheme="minorHAnsi" w:cstheme="minorHAnsi"/>
          <w:sz w:val="22"/>
          <w:szCs w:val="22"/>
        </w:rPr>
        <w:t>SharePoint,</w:t>
      </w:r>
      <w:r w:rsidR="001919B9" w:rsidRPr="00A2170A">
        <w:rPr>
          <w:rFonts w:asciiTheme="minorHAnsi" w:hAnsiTheme="minorHAnsi" w:cstheme="minorHAnsi"/>
          <w:sz w:val="22"/>
          <w:szCs w:val="22"/>
        </w:rPr>
        <w:t xml:space="preserve"> Windows </w:t>
      </w:r>
      <w:r w:rsidR="00B67570" w:rsidRPr="00A2170A">
        <w:rPr>
          <w:rFonts w:asciiTheme="minorHAnsi" w:hAnsiTheme="minorHAnsi" w:cstheme="minorHAnsi"/>
          <w:sz w:val="22"/>
          <w:szCs w:val="22"/>
        </w:rPr>
        <w:t>Workflows,</w:t>
      </w:r>
      <w:r w:rsidR="001919B9" w:rsidRPr="00A2170A">
        <w:rPr>
          <w:rFonts w:asciiTheme="minorHAnsi" w:hAnsiTheme="minorHAnsi" w:cstheme="minorHAnsi"/>
          <w:sz w:val="22"/>
          <w:szCs w:val="22"/>
        </w:rPr>
        <w:t xml:space="preserve"> Angular JS, </w:t>
      </w:r>
      <w:r w:rsidRPr="00A2170A">
        <w:rPr>
          <w:rFonts w:asciiTheme="minorHAnsi" w:hAnsiTheme="minorHAnsi" w:cstheme="minorHAnsi"/>
          <w:sz w:val="22"/>
          <w:szCs w:val="22"/>
        </w:rPr>
        <w:t>Entity Framework 4.1</w:t>
      </w:r>
      <w:r w:rsidR="001432C9" w:rsidRPr="00A2170A">
        <w:rPr>
          <w:rFonts w:asciiTheme="minorHAnsi" w:hAnsiTheme="minorHAnsi" w:cstheme="minorHAnsi"/>
          <w:sz w:val="22"/>
          <w:szCs w:val="22"/>
        </w:rPr>
        <w:t>/6.0</w:t>
      </w:r>
      <w:r w:rsidRPr="00A2170A">
        <w:rPr>
          <w:rFonts w:asciiTheme="minorHAnsi" w:hAnsiTheme="minorHAnsi" w:cstheme="minorHAnsi"/>
          <w:sz w:val="22"/>
          <w:szCs w:val="22"/>
        </w:rPr>
        <w:t xml:space="preserve">, CSS, jQuery, XML, XSLT, TFS 2008, SQL </w:t>
      </w:r>
      <w:proofErr w:type="gramStart"/>
      <w:r w:rsidRPr="00A2170A">
        <w:rPr>
          <w:rFonts w:asciiTheme="minorHAnsi" w:hAnsiTheme="minorHAnsi" w:cstheme="minorHAnsi"/>
          <w:sz w:val="22"/>
          <w:szCs w:val="22"/>
        </w:rPr>
        <w:t>Se</w:t>
      </w:r>
      <w:r w:rsidR="001432C9" w:rsidRPr="00A2170A">
        <w:rPr>
          <w:rFonts w:asciiTheme="minorHAnsi" w:hAnsiTheme="minorHAnsi" w:cstheme="minorHAnsi"/>
          <w:sz w:val="22"/>
          <w:szCs w:val="22"/>
        </w:rPr>
        <w:t xml:space="preserve">rver </w:t>
      </w:r>
      <w:r w:rsidR="002F754A" w:rsidRPr="00A2170A">
        <w:rPr>
          <w:rFonts w:asciiTheme="minorHAnsi" w:hAnsiTheme="minorHAnsi" w:cstheme="minorHAnsi"/>
          <w:sz w:val="22"/>
          <w:szCs w:val="22"/>
        </w:rPr>
        <w:t>,</w:t>
      </w:r>
      <w:proofErr w:type="gramEnd"/>
      <w:r w:rsidR="002F754A" w:rsidRPr="00A2170A">
        <w:rPr>
          <w:rFonts w:asciiTheme="minorHAnsi" w:hAnsiTheme="minorHAnsi" w:cstheme="minorHAnsi"/>
          <w:sz w:val="22"/>
          <w:szCs w:val="22"/>
        </w:rPr>
        <w:t xml:space="preserve"> GIT, Jenkins, </w:t>
      </w:r>
      <w:proofErr w:type="gramStart"/>
      <w:r w:rsidR="002F754A" w:rsidRPr="00A2170A">
        <w:rPr>
          <w:rFonts w:asciiTheme="minorHAnsi" w:hAnsiTheme="minorHAnsi" w:cstheme="minorHAnsi"/>
          <w:sz w:val="22"/>
          <w:szCs w:val="22"/>
        </w:rPr>
        <w:t>Docker ,</w:t>
      </w:r>
      <w:proofErr w:type="gramEnd"/>
      <w:r w:rsidRPr="00A2170A">
        <w:rPr>
          <w:rFonts w:asciiTheme="minorHAnsi" w:hAnsiTheme="minorHAnsi" w:cstheme="minorHAnsi"/>
          <w:sz w:val="22"/>
          <w:szCs w:val="22"/>
        </w:rPr>
        <w:t xml:space="preserve"> IIS</w:t>
      </w:r>
      <w:r w:rsidR="001432C9" w:rsidRPr="00A2170A">
        <w:rPr>
          <w:rFonts w:asciiTheme="minorHAnsi" w:hAnsiTheme="minorHAnsi" w:cstheme="minorHAnsi"/>
          <w:sz w:val="22"/>
          <w:szCs w:val="22"/>
        </w:rPr>
        <w:t xml:space="preserve"> 11.0/7.0, Client based technologies like Bootstrap. </w:t>
      </w:r>
      <w:r w:rsidR="00F04CBE">
        <w:rPr>
          <w:rFonts w:asciiTheme="minorHAnsi" w:hAnsiTheme="minorHAnsi" w:cstheme="minorHAnsi"/>
          <w:sz w:val="22"/>
          <w:szCs w:val="22"/>
        </w:rPr>
        <w:t xml:space="preserve">Python, </w:t>
      </w:r>
      <w:r w:rsidR="001432C9" w:rsidRPr="00A2170A">
        <w:rPr>
          <w:rFonts w:asciiTheme="minorHAnsi" w:hAnsiTheme="minorHAnsi" w:cstheme="minorHAnsi"/>
          <w:sz w:val="22"/>
          <w:szCs w:val="22"/>
        </w:rPr>
        <w:t xml:space="preserve">ITextSharp. Telerik grid controls, SSRS, SSIS, Soap and </w:t>
      </w:r>
      <w:r w:rsidR="006A4782" w:rsidRPr="00A2170A">
        <w:rPr>
          <w:rFonts w:asciiTheme="minorHAnsi" w:hAnsiTheme="minorHAnsi" w:cstheme="minorHAnsi"/>
          <w:sz w:val="22"/>
          <w:szCs w:val="22"/>
        </w:rPr>
        <w:t>Postman</w:t>
      </w:r>
      <w:r w:rsidR="001432C9" w:rsidRPr="00A2170A">
        <w:rPr>
          <w:rFonts w:asciiTheme="minorHAnsi" w:hAnsiTheme="minorHAnsi" w:cstheme="minorHAnsi"/>
          <w:sz w:val="22"/>
          <w:szCs w:val="22"/>
        </w:rPr>
        <w:t xml:space="preserve"> tools for Web/API</w:t>
      </w:r>
      <w:r w:rsidR="007D212A" w:rsidRPr="00A2170A">
        <w:rPr>
          <w:rFonts w:asciiTheme="minorHAnsi" w:hAnsiTheme="minorHAnsi" w:cstheme="minorHAnsi"/>
          <w:sz w:val="22"/>
          <w:szCs w:val="22"/>
        </w:rPr>
        <w:t xml:space="preserve"> Services, </w:t>
      </w:r>
      <w:r w:rsidR="001919B9" w:rsidRPr="00A2170A">
        <w:rPr>
          <w:rFonts w:asciiTheme="minorHAnsi" w:hAnsiTheme="minorHAnsi" w:cstheme="minorHAnsi"/>
          <w:sz w:val="22"/>
          <w:szCs w:val="22"/>
        </w:rPr>
        <w:t xml:space="preserve">Agile </w:t>
      </w:r>
      <w:r w:rsidR="007D212A" w:rsidRPr="00A2170A">
        <w:rPr>
          <w:rFonts w:asciiTheme="minorHAnsi" w:hAnsiTheme="minorHAnsi" w:cstheme="minorHAnsi"/>
          <w:sz w:val="22"/>
          <w:szCs w:val="22"/>
        </w:rPr>
        <w:t>I</w:t>
      </w:r>
      <w:r w:rsidR="001919B9" w:rsidRPr="00A2170A">
        <w:rPr>
          <w:rFonts w:asciiTheme="minorHAnsi" w:hAnsiTheme="minorHAnsi" w:cstheme="minorHAnsi"/>
          <w:sz w:val="22"/>
          <w:szCs w:val="22"/>
        </w:rPr>
        <w:t xml:space="preserve">ssue tracking tools. </w:t>
      </w:r>
    </w:p>
    <w:p w14:paraId="331C572D" w14:textId="77777777" w:rsidR="001919B9" w:rsidRPr="00A2170A" w:rsidRDefault="001919B9" w:rsidP="00A2170A">
      <w:pPr>
        <w:rPr>
          <w:rFonts w:asciiTheme="minorHAnsi" w:hAnsiTheme="minorHAnsi" w:cstheme="minorHAnsi"/>
          <w:b/>
          <w:bCs/>
          <w:sz w:val="22"/>
          <w:szCs w:val="22"/>
          <w:u w:val="single"/>
        </w:rPr>
      </w:pPr>
    </w:p>
    <w:tbl>
      <w:tblPr>
        <w:tblW w:w="0" w:type="auto"/>
        <w:tblLook w:val="04A0" w:firstRow="1" w:lastRow="0" w:firstColumn="1" w:lastColumn="0" w:noHBand="0" w:noVBand="1"/>
      </w:tblPr>
      <w:tblGrid>
        <w:gridCol w:w="10800"/>
      </w:tblGrid>
      <w:tr w:rsidR="00610174" w:rsidRPr="00A2170A" w14:paraId="32A85078" w14:textId="77777777" w:rsidTr="00A2170A">
        <w:trPr>
          <w:trHeight w:val="266"/>
        </w:trPr>
        <w:tc>
          <w:tcPr>
            <w:tcW w:w="10895" w:type="dxa"/>
            <w:shd w:val="clear" w:color="auto" w:fill="auto"/>
          </w:tcPr>
          <w:p w14:paraId="614933EF" w14:textId="77777777" w:rsidR="00610174" w:rsidRPr="00A2170A" w:rsidRDefault="00610174" w:rsidP="00A2170A">
            <w:pPr>
              <w:rPr>
                <w:rFonts w:asciiTheme="minorHAnsi" w:hAnsiTheme="minorHAnsi" w:cstheme="minorHAnsi"/>
                <w:b/>
                <w:bCs/>
                <w:sz w:val="22"/>
                <w:szCs w:val="22"/>
              </w:rPr>
            </w:pPr>
            <w:r w:rsidRPr="00A2170A">
              <w:rPr>
                <w:rFonts w:asciiTheme="minorHAnsi" w:hAnsiTheme="minorHAnsi" w:cstheme="minorHAnsi"/>
                <w:b/>
                <w:bCs/>
                <w:sz w:val="22"/>
                <w:szCs w:val="22"/>
              </w:rPr>
              <w:t xml:space="preserve">GEICO, Chevy Chase, MD                                                          </w:t>
            </w:r>
            <w:r w:rsidR="007B3473" w:rsidRPr="00A2170A">
              <w:rPr>
                <w:rFonts w:asciiTheme="minorHAnsi" w:hAnsiTheme="minorHAnsi" w:cstheme="minorHAnsi"/>
                <w:b/>
                <w:bCs/>
                <w:sz w:val="22"/>
                <w:szCs w:val="22"/>
              </w:rPr>
              <w:t xml:space="preserve">     </w:t>
            </w:r>
            <w:r w:rsidR="0010773B" w:rsidRPr="00A2170A">
              <w:rPr>
                <w:rFonts w:asciiTheme="minorHAnsi" w:hAnsiTheme="minorHAnsi" w:cstheme="minorHAnsi"/>
                <w:b/>
                <w:bCs/>
                <w:sz w:val="22"/>
                <w:szCs w:val="22"/>
              </w:rPr>
              <w:t xml:space="preserve">                         </w:t>
            </w:r>
            <w:r w:rsidR="007B3473" w:rsidRPr="00A2170A">
              <w:rPr>
                <w:rFonts w:asciiTheme="minorHAnsi" w:hAnsiTheme="minorHAnsi" w:cstheme="minorHAnsi"/>
                <w:b/>
                <w:bCs/>
                <w:sz w:val="22"/>
                <w:szCs w:val="22"/>
              </w:rPr>
              <w:t xml:space="preserve"> </w:t>
            </w:r>
            <w:r w:rsidR="00A2280E" w:rsidRPr="00A2170A">
              <w:rPr>
                <w:rFonts w:asciiTheme="minorHAnsi" w:hAnsiTheme="minorHAnsi" w:cstheme="minorHAnsi"/>
                <w:b/>
                <w:bCs/>
                <w:sz w:val="22"/>
                <w:szCs w:val="22"/>
              </w:rPr>
              <w:t xml:space="preserve">   </w:t>
            </w:r>
            <w:r w:rsidRPr="00A2170A">
              <w:rPr>
                <w:rFonts w:asciiTheme="minorHAnsi" w:hAnsiTheme="minorHAnsi" w:cstheme="minorHAnsi"/>
                <w:b/>
                <w:bCs/>
                <w:sz w:val="22"/>
                <w:szCs w:val="22"/>
              </w:rPr>
              <w:t xml:space="preserve">June 2014 to </w:t>
            </w:r>
            <w:r w:rsidR="00EC6948" w:rsidRPr="00A2170A">
              <w:rPr>
                <w:rFonts w:asciiTheme="minorHAnsi" w:hAnsiTheme="minorHAnsi" w:cstheme="minorHAnsi"/>
                <w:b/>
                <w:bCs/>
                <w:sz w:val="22"/>
                <w:szCs w:val="22"/>
              </w:rPr>
              <w:t>May 2016</w:t>
            </w:r>
          </w:p>
          <w:p w14:paraId="505A48D1" w14:textId="77777777" w:rsidR="00950E05" w:rsidRPr="00A2170A" w:rsidRDefault="00950E05" w:rsidP="00A2170A">
            <w:pPr>
              <w:rPr>
                <w:rFonts w:asciiTheme="minorHAnsi" w:hAnsiTheme="minorHAnsi" w:cstheme="minorHAnsi"/>
                <w:b/>
                <w:bCs/>
                <w:sz w:val="22"/>
                <w:szCs w:val="22"/>
              </w:rPr>
            </w:pPr>
            <w:r w:rsidRPr="00A2170A">
              <w:rPr>
                <w:rFonts w:asciiTheme="minorHAnsi" w:hAnsiTheme="minorHAnsi" w:cstheme="minorHAnsi"/>
                <w:b/>
                <w:bCs/>
                <w:sz w:val="22"/>
                <w:szCs w:val="22"/>
                <w:shd w:val="clear" w:color="auto" w:fill="FFFFFF"/>
              </w:rPr>
              <w:t>5260 Western Ave, Chevy Chase, MD 20815</w:t>
            </w:r>
          </w:p>
        </w:tc>
      </w:tr>
    </w:tbl>
    <w:p w14:paraId="7E23DD90" w14:textId="77777777" w:rsidR="00610174" w:rsidRPr="00A2170A" w:rsidRDefault="00610174" w:rsidP="00A2170A">
      <w:pPr>
        <w:rPr>
          <w:rFonts w:asciiTheme="minorHAnsi" w:hAnsiTheme="minorHAnsi" w:cstheme="minorHAnsi"/>
          <w:b/>
          <w:bCs/>
          <w:sz w:val="22"/>
          <w:szCs w:val="22"/>
          <w:u w:val="single"/>
        </w:rPr>
      </w:pPr>
    </w:p>
    <w:p w14:paraId="40F7D293" w14:textId="2889773C" w:rsidR="008A4C0B" w:rsidRPr="00A2170A" w:rsidRDefault="008A4C0B" w:rsidP="00A2170A">
      <w:pPr>
        <w:rPr>
          <w:rFonts w:asciiTheme="minorHAnsi" w:hAnsiTheme="minorHAnsi" w:cstheme="minorHAnsi"/>
          <w:b/>
          <w:bCs/>
          <w:sz w:val="22"/>
          <w:szCs w:val="22"/>
        </w:rPr>
      </w:pPr>
      <w:r w:rsidRPr="00A2170A">
        <w:rPr>
          <w:rFonts w:asciiTheme="minorHAnsi" w:hAnsiTheme="minorHAnsi" w:cstheme="minorHAnsi"/>
          <w:b/>
          <w:bCs/>
          <w:sz w:val="22"/>
          <w:szCs w:val="22"/>
        </w:rPr>
        <w:t>Role</w:t>
      </w:r>
      <w:proofErr w:type="gramStart"/>
      <w:r w:rsidRPr="00A2170A">
        <w:rPr>
          <w:rFonts w:asciiTheme="minorHAnsi" w:hAnsiTheme="minorHAnsi" w:cstheme="minorHAnsi"/>
          <w:b/>
          <w:bCs/>
          <w:sz w:val="22"/>
          <w:szCs w:val="22"/>
        </w:rPr>
        <w:t>:  Senior</w:t>
      </w:r>
      <w:proofErr w:type="gramEnd"/>
      <w:r w:rsidRPr="00A2170A">
        <w:rPr>
          <w:rFonts w:asciiTheme="minorHAnsi" w:hAnsiTheme="minorHAnsi" w:cstheme="minorHAnsi"/>
          <w:b/>
          <w:bCs/>
          <w:sz w:val="22"/>
          <w:szCs w:val="22"/>
        </w:rPr>
        <w:t xml:space="preserve"> </w:t>
      </w:r>
      <w:r w:rsidR="00B67570" w:rsidRPr="00A2170A">
        <w:rPr>
          <w:rFonts w:asciiTheme="minorHAnsi" w:hAnsiTheme="minorHAnsi" w:cstheme="minorHAnsi"/>
          <w:b/>
          <w:bCs/>
          <w:sz w:val="22"/>
          <w:szCs w:val="22"/>
        </w:rPr>
        <w:t xml:space="preserve">Dot </w:t>
      </w:r>
      <w:proofErr w:type="gramStart"/>
      <w:r w:rsidR="00B67570" w:rsidRPr="00A2170A">
        <w:rPr>
          <w:rFonts w:asciiTheme="minorHAnsi" w:hAnsiTheme="minorHAnsi" w:cstheme="minorHAnsi"/>
          <w:b/>
          <w:bCs/>
          <w:sz w:val="22"/>
          <w:szCs w:val="22"/>
        </w:rPr>
        <w:t>Net</w:t>
      </w:r>
      <w:r w:rsidR="00F05FE8" w:rsidRPr="00A2170A">
        <w:rPr>
          <w:rFonts w:asciiTheme="minorHAnsi" w:hAnsiTheme="minorHAnsi" w:cstheme="minorHAnsi"/>
          <w:b/>
          <w:bCs/>
          <w:sz w:val="22"/>
          <w:szCs w:val="22"/>
        </w:rPr>
        <w:t xml:space="preserve"> </w:t>
      </w:r>
      <w:r w:rsidR="000D4B73">
        <w:rPr>
          <w:rFonts w:asciiTheme="minorHAnsi" w:hAnsiTheme="minorHAnsi" w:cstheme="minorHAnsi"/>
          <w:b/>
          <w:bCs/>
          <w:sz w:val="22"/>
          <w:szCs w:val="22"/>
        </w:rPr>
        <w:t>,</w:t>
      </w:r>
      <w:proofErr w:type="gramEnd"/>
      <w:r w:rsidR="000D4B73">
        <w:rPr>
          <w:rFonts w:asciiTheme="minorHAnsi" w:hAnsiTheme="minorHAnsi" w:cstheme="minorHAnsi"/>
          <w:b/>
          <w:bCs/>
          <w:sz w:val="22"/>
          <w:szCs w:val="22"/>
        </w:rPr>
        <w:t xml:space="preserve"> SQL Server Developer</w:t>
      </w:r>
      <w:r w:rsidR="00EC6948" w:rsidRPr="00A2170A">
        <w:rPr>
          <w:rFonts w:asciiTheme="minorHAnsi" w:hAnsiTheme="minorHAnsi" w:cstheme="minorHAnsi"/>
          <w:b/>
          <w:bCs/>
          <w:sz w:val="22"/>
          <w:szCs w:val="22"/>
        </w:rPr>
        <w:t>.</w:t>
      </w:r>
    </w:p>
    <w:p w14:paraId="7E563594" w14:textId="77777777" w:rsidR="008A4C0B" w:rsidRPr="00A2170A" w:rsidRDefault="008A4C0B" w:rsidP="00A2170A">
      <w:pPr>
        <w:rPr>
          <w:rFonts w:asciiTheme="minorHAnsi" w:hAnsiTheme="minorHAnsi" w:cstheme="minorHAnsi"/>
          <w:bCs/>
          <w:sz w:val="22"/>
          <w:szCs w:val="22"/>
        </w:rPr>
      </w:pPr>
      <w:r w:rsidRPr="00A2170A">
        <w:rPr>
          <w:rFonts w:asciiTheme="minorHAnsi" w:hAnsiTheme="minorHAnsi" w:cstheme="minorHAnsi"/>
          <w:b/>
          <w:bCs/>
          <w:sz w:val="22"/>
          <w:szCs w:val="22"/>
        </w:rPr>
        <w:t xml:space="preserve">Description:  </w:t>
      </w:r>
      <w:r w:rsidRPr="00A2170A">
        <w:rPr>
          <w:rFonts w:asciiTheme="minorHAnsi" w:hAnsiTheme="minorHAnsi" w:cstheme="minorHAnsi"/>
          <w:bCs/>
          <w:sz w:val="22"/>
          <w:szCs w:val="22"/>
        </w:rPr>
        <w:t>Access and creation of Auto and MOAT policies online.</w:t>
      </w:r>
      <w:r w:rsidR="00FF67BF" w:rsidRPr="00A2170A">
        <w:rPr>
          <w:rFonts w:asciiTheme="minorHAnsi" w:hAnsiTheme="minorHAnsi" w:cstheme="minorHAnsi"/>
          <w:sz w:val="22"/>
          <w:szCs w:val="22"/>
        </w:rPr>
        <w:t xml:space="preserve"> </w:t>
      </w:r>
      <w:r w:rsidR="00FF67BF" w:rsidRPr="00A2170A">
        <w:rPr>
          <w:rFonts w:asciiTheme="minorHAnsi" w:hAnsiTheme="minorHAnsi" w:cstheme="minorHAnsi"/>
          <w:bCs/>
          <w:sz w:val="22"/>
          <w:szCs w:val="22"/>
        </w:rPr>
        <w:t xml:space="preserve">The goal of this project is to provide MOAT Service agents with an application from which to start and end each phone call. Automation </w:t>
      </w:r>
      <w:proofErr w:type="gramStart"/>
      <w:r w:rsidR="00FF67BF" w:rsidRPr="00A2170A">
        <w:rPr>
          <w:rFonts w:asciiTheme="minorHAnsi" w:hAnsiTheme="minorHAnsi" w:cstheme="minorHAnsi"/>
          <w:bCs/>
          <w:sz w:val="22"/>
          <w:szCs w:val="22"/>
        </w:rPr>
        <w:t>launch</w:t>
      </w:r>
      <w:proofErr w:type="gramEnd"/>
      <w:r w:rsidR="00FF67BF" w:rsidRPr="00A2170A">
        <w:rPr>
          <w:rFonts w:asciiTheme="minorHAnsi" w:hAnsiTheme="minorHAnsi" w:cstheme="minorHAnsi"/>
          <w:bCs/>
          <w:sz w:val="22"/>
          <w:szCs w:val="22"/>
        </w:rPr>
        <w:t xml:space="preserve"> to all partner sites with Business 2 Business concepts.</w:t>
      </w:r>
    </w:p>
    <w:p w14:paraId="4C526959" w14:textId="77777777" w:rsidR="00E06D9F" w:rsidRPr="00A2170A" w:rsidRDefault="00E06D9F" w:rsidP="00A2170A">
      <w:pPr>
        <w:rPr>
          <w:rFonts w:asciiTheme="minorHAnsi" w:hAnsiTheme="minorHAnsi" w:cstheme="minorHAnsi"/>
          <w:b/>
          <w:bCs/>
          <w:sz w:val="22"/>
          <w:szCs w:val="22"/>
        </w:rPr>
      </w:pPr>
    </w:p>
    <w:p w14:paraId="72E1BFCA" w14:textId="4AEC1181" w:rsidR="008A4C0B" w:rsidRPr="00A2170A" w:rsidRDefault="008A4C0B" w:rsidP="00A2170A">
      <w:pPr>
        <w:rPr>
          <w:rFonts w:asciiTheme="minorHAnsi" w:hAnsiTheme="minorHAnsi" w:cstheme="minorHAnsi"/>
          <w:b/>
          <w:bCs/>
          <w:sz w:val="22"/>
          <w:szCs w:val="22"/>
        </w:rPr>
      </w:pPr>
      <w:r w:rsidRPr="00A2170A">
        <w:rPr>
          <w:rFonts w:asciiTheme="minorHAnsi" w:hAnsiTheme="minorHAnsi" w:cstheme="minorHAnsi"/>
          <w:b/>
          <w:bCs/>
          <w:sz w:val="22"/>
          <w:szCs w:val="22"/>
        </w:rPr>
        <w:t>Responsibilities:</w:t>
      </w:r>
    </w:p>
    <w:p w14:paraId="5987A73C" w14:textId="77777777" w:rsidR="008A4C0B" w:rsidRPr="00A2170A" w:rsidRDefault="008A4C0B"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 xml:space="preserve">Agile Methodology with daily scrum meetings </w:t>
      </w:r>
    </w:p>
    <w:p w14:paraId="44279691" w14:textId="77777777" w:rsidR="008A4C0B" w:rsidRPr="00A2170A" w:rsidRDefault="008A4C0B"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Tasks implementation as per Sprint User Stories.</w:t>
      </w:r>
    </w:p>
    <w:p w14:paraId="3DC8167D" w14:textId="77777777" w:rsidR="008A4C0B" w:rsidRPr="00A2170A" w:rsidRDefault="008A4C0B"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Tasks are created and implemented using MVC 4 framework, API and SQL Server Database.</w:t>
      </w:r>
    </w:p>
    <w:p w14:paraId="4535492F" w14:textId="77777777" w:rsidR="00F04CBE" w:rsidRPr="000D4B73"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 xml:space="preserve">Worked on Data access layer using Entity Framework and external WCF Web Services, Restful Services and </w:t>
      </w:r>
      <w:r w:rsidR="00B67570" w:rsidRPr="00A2170A">
        <w:rPr>
          <w:rFonts w:asciiTheme="minorHAnsi" w:hAnsiTheme="minorHAnsi" w:cstheme="minorHAnsi"/>
          <w:bCs/>
          <w:sz w:val="22"/>
          <w:szCs w:val="22"/>
        </w:rPr>
        <w:t>third-party</w:t>
      </w:r>
      <w:r w:rsidRPr="00A2170A">
        <w:rPr>
          <w:rFonts w:asciiTheme="minorHAnsi" w:hAnsiTheme="minorHAnsi" w:cstheme="minorHAnsi"/>
          <w:bCs/>
          <w:sz w:val="22"/>
          <w:szCs w:val="22"/>
        </w:rPr>
        <w:t xml:space="preserve"> tools of IBM.</w:t>
      </w:r>
      <w:r w:rsidR="00F04CBE" w:rsidRPr="00F04CBE">
        <w:t xml:space="preserve"> </w:t>
      </w:r>
    </w:p>
    <w:p w14:paraId="48D9339F" w14:textId="40EFD1E9" w:rsidR="000D4B73" w:rsidRPr="00F04CBE" w:rsidRDefault="000D4B73" w:rsidP="00A2170A">
      <w:pPr>
        <w:numPr>
          <w:ilvl w:val="0"/>
          <w:numId w:val="17"/>
        </w:numPr>
        <w:rPr>
          <w:rFonts w:asciiTheme="minorHAnsi" w:hAnsiTheme="minorHAnsi" w:cstheme="minorHAnsi"/>
          <w:bCs/>
          <w:sz w:val="22"/>
          <w:szCs w:val="22"/>
        </w:rPr>
      </w:pPr>
      <w:r w:rsidRPr="000D4B73">
        <w:rPr>
          <w:rFonts w:asciiTheme="minorHAnsi" w:hAnsiTheme="minorHAnsi" w:cstheme="minorHAnsi"/>
          <w:bCs/>
          <w:sz w:val="22"/>
          <w:szCs w:val="22"/>
        </w:rPr>
        <w:t>Extensive working experience on Confluent Kafka setups, Topic, bootstrap concepts, Offsets. Integrated real-time stream messages from Salesforce to SQL Server using Kafka.</w:t>
      </w:r>
    </w:p>
    <w:p w14:paraId="40137CC5" w14:textId="42D01EAA" w:rsidR="008A4C0B" w:rsidRPr="00A2170A" w:rsidRDefault="00F04CBE" w:rsidP="00A2170A">
      <w:pPr>
        <w:numPr>
          <w:ilvl w:val="0"/>
          <w:numId w:val="17"/>
        </w:numPr>
        <w:rPr>
          <w:rFonts w:asciiTheme="minorHAnsi" w:hAnsiTheme="minorHAnsi" w:cstheme="minorHAnsi"/>
          <w:bCs/>
          <w:sz w:val="22"/>
          <w:szCs w:val="22"/>
        </w:rPr>
      </w:pPr>
      <w:r w:rsidRPr="00F04CBE">
        <w:rPr>
          <w:rFonts w:asciiTheme="minorHAnsi" w:hAnsiTheme="minorHAnsi" w:cstheme="minorHAnsi"/>
          <w:bCs/>
          <w:sz w:val="22"/>
          <w:szCs w:val="22"/>
        </w:rPr>
        <w:t>Designed WCF model for building secured and reliable web services for accessing the data across the real time interfaces using Python.</w:t>
      </w:r>
    </w:p>
    <w:p w14:paraId="46A676B8" w14:textId="77777777" w:rsidR="00BE0775" w:rsidRPr="00A2170A"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Worked on Business layer using Operation contracts and Data contracts.</w:t>
      </w:r>
    </w:p>
    <w:p w14:paraId="72D7B608" w14:textId="77777777" w:rsidR="00F04CBE" w:rsidRPr="00F04CBE"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Orchestrate and execute Business rules of application in Business layer.</w:t>
      </w:r>
      <w:r w:rsidR="00F04CBE" w:rsidRPr="00F04CBE">
        <w:t xml:space="preserve"> </w:t>
      </w:r>
    </w:p>
    <w:p w14:paraId="7B2552EC" w14:textId="0A68D59E" w:rsidR="00BE0775" w:rsidRPr="00A2170A" w:rsidRDefault="00F04CBE" w:rsidP="00A2170A">
      <w:pPr>
        <w:numPr>
          <w:ilvl w:val="0"/>
          <w:numId w:val="17"/>
        </w:numPr>
        <w:rPr>
          <w:rFonts w:asciiTheme="minorHAnsi" w:hAnsiTheme="minorHAnsi" w:cstheme="minorHAnsi"/>
          <w:bCs/>
          <w:sz w:val="22"/>
          <w:szCs w:val="22"/>
        </w:rPr>
      </w:pPr>
      <w:r w:rsidRPr="00F04CBE">
        <w:rPr>
          <w:rFonts w:asciiTheme="minorHAnsi" w:hAnsiTheme="minorHAnsi" w:cstheme="minorHAnsi"/>
          <w:bCs/>
          <w:sz w:val="22"/>
          <w:szCs w:val="22"/>
        </w:rPr>
        <w:t>Experience with the MS CRM Dynamics 365.</w:t>
      </w:r>
    </w:p>
    <w:p w14:paraId="61EB1F05" w14:textId="77777777" w:rsidR="00BE0775" w:rsidRPr="00A2170A"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Creating Application Domain Model for Application Schemas.</w:t>
      </w:r>
    </w:p>
    <w:p w14:paraId="1411E341" w14:textId="77777777" w:rsidR="00BE0775" w:rsidRPr="00A2170A"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 xml:space="preserve">Converting Domain Model to </w:t>
      </w:r>
      <w:r w:rsidR="00B67570" w:rsidRPr="00A2170A">
        <w:rPr>
          <w:rFonts w:asciiTheme="minorHAnsi" w:hAnsiTheme="minorHAnsi" w:cstheme="minorHAnsi"/>
          <w:bCs/>
          <w:sz w:val="22"/>
          <w:szCs w:val="22"/>
        </w:rPr>
        <w:t>NuGet</w:t>
      </w:r>
      <w:r w:rsidRPr="00A2170A">
        <w:rPr>
          <w:rFonts w:asciiTheme="minorHAnsi" w:hAnsiTheme="minorHAnsi" w:cstheme="minorHAnsi"/>
          <w:bCs/>
          <w:sz w:val="22"/>
          <w:szCs w:val="22"/>
        </w:rPr>
        <w:t xml:space="preserve"> packages by coordinating with Build and Deployment Configuration Team.</w:t>
      </w:r>
    </w:p>
    <w:p w14:paraId="0D47DF53" w14:textId="77777777" w:rsidR="00BE0775" w:rsidRPr="00A2170A"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 xml:space="preserve">Leveraging Domain Model </w:t>
      </w:r>
      <w:r w:rsidR="00B67570" w:rsidRPr="00A2170A">
        <w:rPr>
          <w:rFonts w:asciiTheme="minorHAnsi" w:hAnsiTheme="minorHAnsi" w:cstheme="minorHAnsi"/>
          <w:bCs/>
          <w:sz w:val="22"/>
          <w:szCs w:val="22"/>
        </w:rPr>
        <w:t>NuGet</w:t>
      </w:r>
      <w:r w:rsidRPr="00A2170A">
        <w:rPr>
          <w:rFonts w:asciiTheme="minorHAnsi" w:hAnsiTheme="minorHAnsi" w:cstheme="minorHAnsi"/>
          <w:bCs/>
          <w:sz w:val="22"/>
          <w:szCs w:val="22"/>
        </w:rPr>
        <w:t xml:space="preserve"> Package in API and UI of application.</w:t>
      </w:r>
    </w:p>
    <w:p w14:paraId="194F3B29" w14:textId="77777777" w:rsidR="0079378A" w:rsidRPr="00A2170A" w:rsidRDefault="0079378A"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Database objects like Stored</w:t>
      </w:r>
      <w:r w:rsidR="009D3D60" w:rsidRPr="00A2170A">
        <w:rPr>
          <w:rFonts w:asciiTheme="minorHAnsi" w:hAnsiTheme="minorHAnsi" w:cstheme="minorHAnsi"/>
          <w:bCs/>
          <w:sz w:val="22"/>
          <w:szCs w:val="22"/>
        </w:rPr>
        <w:t xml:space="preserve"> </w:t>
      </w:r>
      <w:r w:rsidRPr="00A2170A">
        <w:rPr>
          <w:rFonts w:asciiTheme="minorHAnsi" w:hAnsiTheme="minorHAnsi" w:cstheme="minorHAnsi"/>
          <w:bCs/>
          <w:sz w:val="22"/>
          <w:szCs w:val="22"/>
        </w:rPr>
        <w:t>Procedures and views for reporting and workflows like SSIS jobs.</w:t>
      </w:r>
    </w:p>
    <w:p w14:paraId="0F9D5CBA" w14:textId="77777777" w:rsidR="00BE0775" w:rsidRPr="00A2170A"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Working on UI application with Controllers, Models and View Data.</w:t>
      </w:r>
    </w:p>
    <w:p w14:paraId="22FB1454" w14:textId="77777777" w:rsidR="00BE0775" w:rsidRPr="00A2170A" w:rsidRDefault="00BE0775"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 xml:space="preserve">Dependency Injection frameworks like Structure Maps and </w:t>
      </w:r>
      <w:r w:rsidR="0079378A" w:rsidRPr="00A2170A">
        <w:rPr>
          <w:rFonts w:asciiTheme="minorHAnsi" w:hAnsiTheme="minorHAnsi" w:cstheme="minorHAnsi"/>
          <w:bCs/>
          <w:sz w:val="22"/>
          <w:szCs w:val="22"/>
        </w:rPr>
        <w:t>Boot</w:t>
      </w:r>
      <w:r w:rsidR="009D3D60" w:rsidRPr="00A2170A">
        <w:rPr>
          <w:rFonts w:asciiTheme="minorHAnsi" w:hAnsiTheme="minorHAnsi" w:cstheme="minorHAnsi"/>
          <w:bCs/>
          <w:sz w:val="22"/>
          <w:szCs w:val="22"/>
        </w:rPr>
        <w:t xml:space="preserve"> </w:t>
      </w:r>
      <w:r w:rsidR="0079378A" w:rsidRPr="00A2170A">
        <w:rPr>
          <w:rFonts w:asciiTheme="minorHAnsi" w:hAnsiTheme="minorHAnsi" w:cstheme="minorHAnsi"/>
          <w:bCs/>
          <w:sz w:val="22"/>
          <w:szCs w:val="22"/>
        </w:rPr>
        <w:t>Strap.</w:t>
      </w:r>
    </w:p>
    <w:p w14:paraId="15479C4E" w14:textId="77777777" w:rsidR="0079378A" w:rsidRPr="00A2170A" w:rsidRDefault="0079378A"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Solutions are created by considering Azure cloud services.</w:t>
      </w:r>
    </w:p>
    <w:p w14:paraId="7744223E" w14:textId="77777777" w:rsidR="0079378A" w:rsidRPr="00A2170A" w:rsidRDefault="0079378A"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 xml:space="preserve">Unit Tests for each </w:t>
      </w:r>
      <w:r w:rsidR="00B67570" w:rsidRPr="00A2170A">
        <w:rPr>
          <w:rFonts w:asciiTheme="minorHAnsi" w:hAnsiTheme="minorHAnsi" w:cstheme="minorHAnsi"/>
          <w:bCs/>
          <w:sz w:val="22"/>
          <w:szCs w:val="22"/>
        </w:rPr>
        <w:t>task</w:t>
      </w:r>
      <w:r w:rsidRPr="00A2170A">
        <w:rPr>
          <w:rFonts w:asciiTheme="minorHAnsi" w:hAnsiTheme="minorHAnsi" w:cstheme="minorHAnsi"/>
          <w:bCs/>
          <w:sz w:val="22"/>
          <w:szCs w:val="22"/>
        </w:rPr>
        <w:t xml:space="preserve"> and requesting for Code Reviews by involving other team members to make quality product.</w:t>
      </w:r>
    </w:p>
    <w:p w14:paraId="0BE2906C" w14:textId="77777777" w:rsidR="0079378A" w:rsidRPr="00A2170A" w:rsidRDefault="0079378A"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Working with Testing &amp; Verification team, Business Analyst and external clients.</w:t>
      </w:r>
    </w:p>
    <w:p w14:paraId="0DCB484B" w14:textId="77777777" w:rsidR="0079378A" w:rsidRPr="00A2170A" w:rsidRDefault="0079378A"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Involving in deployment release meetings and available during release production days (weekends)</w:t>
      </w:r>
    </w:p>
    <w:p w14:paraId="4AA11C8B" w14:textId="77777777" w:rsidR="0079378A" w:rsidRPr="00A2170A" w:rsidRDefault="0079378A" w:rsidP="00A2170A">
      <w:pPr>
        <w:numPr>
          <w:ilvl w:val="0"/>
          <w:numId w:val="17"/>
        </w:numPr>
        <w:rPr>
          <w:rFonts w:asciiTheme="minorHAnsi" w:hAnsiTheme="minorHAnsi" w:cstheme="minorHAnsi"/>
          <w:bCs/>
          <w:sz w:val="22"/>
          <w:szCs w:val="22"/>
        </w:rPr>
      </w:pPr>
      <w:r w:rsidRPr="00A2170A">
        <w:rPr>
          <w:rFonts w:asciiTheme="minorHAnsi" w:hAnsiTheme="minorHAnsi" w:cstheme="minorHAnsi"/>
          <w:bCs/>
          <w:sz w:val="22"/>
          <w:szCs w:val="22"/>
        </w:rPr>
        <w:t>Uploading necessary project documents to Share</w:t>
      </w:r>
      <w:r w:rsidR="009D3D60" w:rsidRPr="00A2170A">
        <w:rPr>
          <w:rFonts w:asciiTheme="minorHAnsi" w:hAnsiTheme="minorHAnsi" w:cstheme="minorHAnsi"/>
          <w:bCs/>
          <w:sz w:val="22"/>
          <w:szCs w:val="22"/>
        </w:rPr>
        <w:t xml:space="preserve"> </w:t>
      </w:r>
      <w:r w:rsidRPr="00A2170A">
        <w:rPr>
          <w:rFonts w:asciiTheme="minorHAnsi" w:hAnsiTheme="minorHAnsi" w:cstheme="minorHAnsi"/>
          <w:bCs/>
          <w:sz w:val="22"/>
          <w:szCs w:val="22"/>
        </w:rPr>
        <w:t>point site.</w:t>
      </w:r>
    </w:p>
    <w:p w14:paraId="21D0DC49" w14:textId="77777777" w:rsidR="009D3D60" w:rsidRPr="00A2170A" w:rsidRDefault="0079378A" w:rsidP="00A2170A">
      <w:pPr>
        <w:numPr>
          <w:ilvl w:val="0"/>
          <w:numId w:val="17"/>
        </w:numPr>
        <w:jc w:val="both"/>
        <w:rPr>
          <w:rFonts w:asciiTheme="minorHAnsi" w:hAnsiTheme="minorHAnsi" w:cstheme="minorHAnsi"/>
          <w:bCs/>
          <w:sz w:val="22"/>
          <w:szCs w:val="22"/>
        </w:rPr>
      </w:pPr>
      <w:r w:rsidRPr="00A2170A">
        <w:rPr>
          <w:rFonts w:asciiTheme="minorHAnsi" w:hAnsiTheme="minorHAnsi" w:cstheme="minorHAnsi"/>
          <w:bCs/>
          <w:sz w:val="22"/>
          <w:szCs w:val="22"/>
        </w:rPr>
        <w:t>Fixing Jira production tickets for regular ongoing live projects.</w:t>
      </w:r>
    </w:p>
    <w:p w14:paraId="649FA38D" w14:textId="77777777" w:rsidR="009D3D60" w:rsidRPr="00A2170A" w:rsidRDefault="009D3D60" w:rsidP="00A2170A">
      <w:pPr>
        <w:pStyle w:val="Default"/>
        <w:rPr>
          <w:rFonts w:asciiTheme="minorHAnsi" w:hAnsiTheme="minorHAnsi" w:cstheme="minorHAnsi"/>
          <w:sz w:val="22"/>
          <w:szCs w:val="22"/>
        </w:rPr>
      </w:pPr>
    </w:p>
    <w:p w14:paraId="5B52398E" w14:textId="207411EF" w:rsidR="00E06D9F" w:rsidRPr="00A2170A" w:rsidRDefault="009D3D60" w:rsidP="00A2170A">
      <w:pPr>
        <w:pStyle w:val="Default"/>
        <w:rPr>
          <w:rFonts w:asciiTheme="minorHAnsi" w:hAnsiTheme="minorHAnsi" w:cstheme="minorHAnsi"/>
          <w:sz w:val="22"/>
          <w:szCs w:val="22"/>
        </w:rPr>
      </w:pPr>
      <w:r w:rsidRPr="00A2170A">
        <w:rPr>
          <w:rFonts w:asciiTheme="minorHAnsi" w:hAnsiTheme="minorHAnsi" w:cstheme="minorHAnsi"/>
          <w:b/>
          <w:sz w:val="22"/>
          <w:szCs w:val="22"/>
        </w:rPr>
        <w:t>Environment</w:t>
      </w:r>
      <w:r w:rsidRPr="00A2170A">
        <w:rPr>
          <w:rFonts w:asciiTheme="minorHAnsi" w:hAnsiTheme="minorHAnsi" w:cstheme="minorHAnsi"/>
          <w:sz w:val="22"/>
          <w:szCs w:val="22"/>
        </w:rPr>
        <w:t xml:space="preserve">: ASP.NET Framework 4/4.5, C#.NET, MVC, </w:t>
      </w:r>
      <w:r w:rsidR="00F04CBE">
        <w:rPr>
          <w:rFonts w:asciiTheme="minorHAnsi" w:hAnsiTheme="minorHAnsi" w:cstheme="minorHAnsi"/>
          <w:sz w:val="22"/>
          <w:szCs w:val="22"/>
        </w:rPr>
        <w:t xml:space="preserve">Python, </w:t>
      </w:r>
      <w:r w:rsidRPr="00A2170A">
        <w:rPr>
          <w:rFonts w:asciiTheme="minorHAnsi" w:hAnsiTheme="minorHAnsi" w:cstheme="minorHAnsi"/>
          <w:sz w:val="22"/>
          <w:szCs w:val="22"/>
        </w:rPr>
        <w:t xml:space="preserve">Visual Studio 2013, </w:t>
      </w:r>
      <w:r w:rsidR="0085686F" w:rsidRPr="00A2170A">
        <w:rPr>
          <w:rFonts w:asciiTheme="minorHAnsi" w:hAnsiTheme="minorHAnsi" w:cstheme="minorHAnsi"/>
          <w:sz w:val="22"/>
          <w:szCs w:val="22"/>
        </w:rPr>
        <w:t>Raven DB</w:t>
      </w:r>
      <w:r w:rsidRPr="00A2170A">
        <w:rPr>
          <w:rFonts w:asciiTheme="minorHAnsi" w:hAnsiTheme="minorHAnsi" w:cstheme="minorHAnsi"/>
          <w:sz w:val="22"/>
          <w:szCs w:val="22"/>
        </w:rPr>
        <w:t xml:space="preserve">, TFS, IIS, HTML5, jQuery, </w:t>
      </w:r>
      <w:r w:rsidR="0085686F" w:rsidRPr="00A2170A">
        <w:rPr>
          <w:rFonts w:asciiTheme="minorHAnsi" w:hAnsiTheme="minorHAnsi" w:cstheme="minorHAnsi"/>
          <w:sz w:val="22"/>
          <w:szCs w:val="22"/>
        </w:rPr>
        <w:t>Auto Mapper</w:t>
      </w:r>
      <w:r w:rsidRPr="00A2170A">
        <w:rPr>
          <w:rFonts w:asciiTheme="minorHAnsi" w:hAnsiTheme="minorHAnsi" w:cstheme="minorHAnsi"/>
          <w:sz w:val="22"/>
          <w:szCs w:val="22"/>
        </w:rPr>
        <w:t xml:space="preserve">, Structure Map, </w:t>
      </w:r>
      <w:r w:rsidR="0085686F" w:rsidRPr="00A2170A">
        <w:rPr>
          <w:rFonts w:asciiTheme="minorHAnsi" w:hAnsiTheme="minorHAnsi" w:cstheme="minorHAnsi"/>
          <w:sz w:val="22"/>
          <w:szCs w:val="22"/>
        </w:rPr>
        <w:t>unit</w:t>
      </w:r>
      <w:r w:rsidRPr="00A2170A">
        <w:rPr>
          <w:rFonts w:asciiTheme="minorHAnsi" w:hAnsiTheme="minorHAnsi" w:cstheme="minorHAnsi"/>
          <w:sz w:val="22"/>
          <w:szCs w:val="22"/>
        </w:rPr>
        <w:t xml:space="preserve"> testing</w:t>
      </w:r>
    </w:p>
    <w:p w14:paraId="75C50880" w14:textId="77777777" w:rsidR="00FE4D5F" w:rsidRPr="00A2170A" w:rsidRDefault="00FE4D5F" w:rsidP="00A2170A">
      <w:pPr>
        <w:tabs>
          <w:tab w:val="right" w:pos="9360"/>
        </w:tabs>
        <w:rPr>
          <w:rFonts w:asciiTheme="minorHAnsi" w:hAnsiTheme="minorHAnsi" w:cstheme="minorHAnsi"/>
          <w:b/>
          <w:sz w:val="22"/>
          <w:szCs w:val="22"/>
        </w:rPr>
      </w:pPr>
    </w:p>
    <w:tbl>
      <w:tblPr>
        <w:tblW w:w="0" w:type="auto"/>
        <w:tblLook w:val="04A0" w:firstRow="1" w:lastRow="0" w:firstColumn="1" w:lastColumn="0" w:noHBand="0" w:noVBand="1"/>
      </w:tblPr>
      <w:tblGrid>
        <w:gridCol w:w="10596"/>
      </w:tblGrid>
      <w:tr w:rsidR="00BC6CD6" w:rsidRPr="00A2170A" w14:paraId="12537A3A" w14:textId="77777777" w:rsidTr="00A2170A">
        <w:trPr>
          <w:trHeight w:val="268"/>
        </w:trPr>
        <w:tc>
          <w:tcPr>
            <w:tcW w:w="10596" w:type="dxa"/>
          </w:tcPr>
          <w:p w14:paraId="22E40A44" w14:textId="77777777" w:rsidR="00BC6CD6" w:rsidRPr="00A2170A" w:rsidRDefault="00BC6CD6"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rPr>
              <w:t xml:space="preserve">WMATA Metro, Washington DC                                                </w:t>
            </w:r>
            <w:r w:rsidR="00FF67BF" w:rsidRPr="00A2170A">
              <w:rPr>
                <w:rFonts w:asciiTheme="minorHAnsi" w:hAnsiTheme="minorHAnsi" w:cstheme="minorHAnsi"/>
                <w:b/>
                <w:bCs/>
                <w:sz w:val="22"/>
                <w:szCs w:val="22"/>
              </w:rPr>
              <w:t xml:space="preserve">           </w:t>
            </w:r>
            <w:r w:rsidR="00FE228F" w:rsidRPr="00A2170A">
              <w:rPr>
                <w:rFonts w:asciiTheme="minorHAnsi" w:hAnsiTheme="minorHAnsi" w:cstheme="minorHAnsi"/>
                <w:b/>
                <w:bCs/>
                <w:sz w:val="22"/>
                <w:szCs w:val="22"/>
              </w:rPr>
              <w:t xml:space="preserve">                   </w:t>
            </w:r>
            <w:r w:rsidR="00A2280E" w:rsidRPr="00A2170A">
              <w:rPr>
                <w:rFonts w:asciiTheme="minorHAnsi" w:hAnsiTheme="minorHAnsi" w:cstheme="minorHAnsi"/>
                <w:b/>
                <w:bCs/>
                <w:sz w:val="22"/>
                <w:szCs w:val="22"/>
              </w:rPr>
              <w:t xml:space="preserve">  </w:t>
            </w:r>
            <w:r w:rsidR="00314E67" w:rsidRPr="00A2170A">
              <w:rPr>
                <w:rFonts w:asciiTheme="minorHAnsi" w:hAnsiTheme="minorHAnsi" w:cstheme="minorHAnsi"/>
                <w:b/>
                <w:bCs/>
                <w:sz w:val="22"/>
                <w:szCs w:val="22"/>
              </w:rPr>
              <w:t>Oct</w:t>
            </w:r>
            <w:r w:rsidRPr="00A2170A">
              <w:rPr>
                <w:rFonts w:asciiTheme="minorHAnsi" w:hAnsiTheme="minorHAnsi" w:cstheme="minorHAnsi"/>
                <w:b/>
                <w:bCs/>
                <w:sz w:val="22"/>
                <w:szCs w:val="22"/>
              </w:rPr>
              <w:t xml:space="preserve"> 2013 to </w:t>
            </w:r>
            <w:r w:rsidR="0051441F" w:rsidRPr="00A2170A">
              <w:rPr>
                <w:rFonts w:asciiTheme="minorHAnsi" w:hAnsiTheme="minorHAnsi" w:cstheme="minorHAnsi"/>
                <w:b/>
                <w:bCs/>
                <w:sz w:val="22"/>
                <w:szCs w:val="22"/>
              </w:rPr>
              <w:t>May 201</w:t>
            </w:r>
            <w:r w:rsidR="00A2280E" w:rsidRPr="00A2170A">
              <w:rPr>
                <w:rFonts w:asciiTheme="minorHAnsi" w:hAnsiTheme="minorHAnsi" w:cstheme="minorHAnsi"/>
                <w:b/>
                <w:bCs/>
                <w:sz w:val="22"/>
                <w:szCs w:val="22"/>
              </w:rPr>
              <w:t>4</w:t>
            </w:r>
          </w:p>
          <w:p w14:paraId="216A9E9C" w14:textId="6C3ABD54" w:rsidR="00950E05" w:rsidRPr="00A2170A" w:rsidRDefault="00950E05"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shd w:val="clear" w:color="auto" w:fill="FFFFFF"/>
              </w:rPr>
              <w:t>600 5th Street NW,</w:t>
            </w:r>
            <w:r w:rsidR="00A2170A" w:rsidRPr="00A2170A">
              <w:rPr>
                <w:rFonts w:asciiTheme="minorHAnsi" w:hAnsiTheme="minorHAnsi" w:cstheme="minorHAnsi"/>
                <w:b/>
                <w:bCs/>
                <w:sz w:val="22"/>
                <w:szCs w:val="22"/>
                <w:shd w:val="clear" w:color="auto" w:fill="FFFFFF"/>
              </w:rPr>
              <w:t xml:space="preserve"> </w:t>
            </w:r>
            <w:r w:rsidRPr="00A2170A">
              <w:rPr>
                <w:rFonts w:asciiTheme="minorHAnsi" w:hAnsiTheme="minorHAnsi" w:cstheme="minorHAnsi"/>
                <w:b/>
                <w:bCs/>
                <w:sz w:val="22"/>
                <w:szCs w:val="22"/>
                <w:shd w:val="clear" w:color="auto" w:fill="FFFFFF"/>
              </w:rPr>
              <w:t>Washington, DC 20001</w:t>
            </w:r>
          </w:p>
        </w:tc>
      </w:tr>
    </w:tbl>
    <w:p w14:paraId="2784B559" w14:textId="77777777" w:rsidR="007E6A56" w:rsidRPr="00A2170A" w:rsidRDefault="007E6A56"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rPr>
        <w:t xml:space="preserve"> </w:t>
      </w:r>
    </w:p>
    <w:p w14:paraId="292DEC9A" w14:textId="77777777" w:rsidR="00BC6CD6" w:rsidRPr="00A2170A" w:rsidRDefault="007E6A56"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rPr>
        <w:t xml:space="preserve">Role: </w:t>
      </w:r>
      <w:r w:rsidRPr="00A2170A">
        <w:rPr>
          <w:rFonts w:asciiTheme="minorHAnsi" w:hAnsiTheme="minorHAnsi" w:cstheme="minorHAnsi"/>
          <w:bCs/>
          <w:sz w:val="22"/>
          <w:szCs w:val="22"/>
        </w:rPr>
        <w:t>BizTalk &amp; .Net Consultant</w:t>
      </w:r>
      <w:r w:rsidR="00EC6948" w:rsidRPr="00A2170A">
        <w:rPr>
          <w:rFonts w:asciiTheme="minorHAnsi" w:hAnsiTheme="minorHAnsi" w:cstheme="minorHAnsi"/>
          <w:bCs/>
          <w:sz w:val="22"/>
          <w:szCs w:val="22"/>
        </w:rPr>
        <w:t>.</w:t>
      </w:r>
    </w:p>
    <w:p w14:paraId="61DA9E8B" w14:textId="77777777" w:rsidR="005C7DAE" w:rsidRPr="00A2170A" w:rsidRDefault="005C7DAE"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rPr>
        <w:t xml:space="preserve">Transparent Data </w:t>
      </w:r>
      <w:proofErr w:type="gramStart"/>
      <w:r w:rsidR="0085686F" w:rsidRPr="00A2170A">
        <w:rPr>
          <w:rFonts w:asciiTheme="minorHAnsi" w:hAnsiTheme="minorHAnsi" w:cstheme="minorHAnsi"/>
          <w:b/>
          <w:bCs/>
          <w:sz w:val="22"/>
          <w:szCs w:val="22"/>
        </w:rPr>
        <w:t>Sets:</w:t>
      </w:r>
      <w:r w:rsidR="00314BE6" w:rsidRPr="00A2170A">
        <w:rPr>
          <w:rFonts w:asciiTheme="minorHAnsi" w:hAnsiTheme="minorHAnsi" w:cstheme="minorHAnsi"/>
          <w:b/>
          <w:bCs/>
          <w:sz w:val="22"/>
          <w:szCs w:val="22"/>
        </w:rPr>
        <w:t>-</w:t>
      </w:r>
      <w:proofErr w:type="gramEnd"/>
      <w:r w:rsidR="00314BE6" w:rsidRPr="00A2170A">
        <w:rPr>
          <w:rFonts w:asciiTheme="minorHAnsi" w:hAnsiTheme="minorHAnsi" w:cstheme="minorHAnsi"/>
          <w:bCs/>
          <w:sz w:val="22"/>
          <w:szCs w:val="22"/>
        </w:rPr>
        <w:t xml:space="preserve">  </w:t>
      </w:r>
      <w:r w:rsidR="007E6A56" w:rsidRPr="00A2170A">
        <w:rPr>
          <w:rFonts w:asciiTheme="minorHAnsi" w:hAnsiTheme="minorHAnsi" w:cstheme="minorHAnsi"/>
          <w:bCs/>
          <w:sz w:val="22"/>
          <w:szCs w:val="22"/>
        </w:rPr>
        <w:t xml:space="preserve">The purpose of this project is to </w:t>
      </w:r>
      <w:r w:rsidR="00803895" w:rsidRPr="00A2170A">
        <w:rPr>
          <w:rFonts w:asciiTheme="minorHAnsi" w:hAnsiTheme="minorHAnsi" w:cstheme="minorHAnsi"/>
          <w:bCs/>
          <w:sz w:val="22"/>
          <w:szCs w:val="22"/>
        </w:rPr>
        <w:t xml:space="preserve">provide </w:t>
      </w:r>
      <w:r w:rsidRPr="00A2170A">
        <w:rPr>
          <w:rFonts w:asciiTheme="minorHAnsi" w:hAnsiTheme="minorHAnsi" w:cstheme="minorHAnsi"/>
          <w:bCs/>
          <w:sz w:val="22"/>
          <w:szCs w:val="22"/>
        </w:rPr>
        <w:t>stabilized Data</w:t>
      </w:r>
      <w:r w:rsidR="007E6A56" w:rsidRPr="00A2170A">
        <w:rPr>
          <w:rFonts w:asciiTheme="minorHAnsi" w:hAnsiTheme="minorHAnsi" w:cstheme="minorHAnsi"/>
          <w:bCs/>
          <w:sz w:val="22"/>
          <w:szCs w:val="22"/>
        </w:rPr>
        <w:t xml:space="preserve"> Transport Sets </w:t>
      </w:r>
      <w:r w:rsidR="00803895" w:rsidRPr="00A2170A">
        <w:rPr>
          <w:rFonts w:asciiTheme="minorHAnsi" w:hAnsiTheme="minorHAnsi" w:cstheme="minorHAnsi"/>
          <w:bCs/>
          <w:sz w:val="22"/>
          <w:szCs w:val="22"/>
        </w:rPr>
        <w:t>like Bus, RAIL, ELES, RSS and GIS data</w:t>
      </w:r>
      <w:r w:rsidR="007E6A56" w:rsidRPr="00A2170A">
        <w:rPr>
          <w:rFonts w:asciiTheme="minorHAnsi" w:hAnsiTheme="minorHAnsi" w:cstheme="minorHAnsi"/>
          <w:bCs/>
          <w:sz w:val="22"/>
          <w:szCs w:val="22"/>
        </w:rPr>
        <w:t xml:space="preserve"> </w:t>
      </w:r>
      <w:r w:rsidR="00803895" w:rsidRPr="00A2170A">
        <w:rPr>
          <w:rFonts w:asciiTheme="minorHAnsi" w:hAnsiTheme="minorHAnsi" w:cstheme="minorHAnsi"/>
          <w:bCs/>
          <w:sz w:val="22"/>
          <w:szCs w:val="22"/>
        </w:rPr>
        <w:t xml:space="preserve">with </w:t>
      </w:r>
      <w:r w:rsidR="007E6A56" w:rsidRPr="00A2170A">
        <w:rPr>
          <w:rFonts w:asciiTheme="minorHAnsi" w:hAnsiTheme="minorHAnsi" w:cstheme="minorHAnsi"/>
          <w:bCs/>
          <w:sz w:val="22"/>
          <w:szCs w:val="22"/>
        </w:rPr>
        <w:t>continuous, accurate and reliable quality service to the customer. Deliverables are based on its strategic objectives like Customer Satisfaction, Performance Optimization and Product Innovation.</w:t>
      </w:r>
    </w:p>
    <w:p w14:paraId="1B012918" w14:textId="77777777" w:rsidR="005C7DAE" w:rsidRPr="00A2170A" w:rsidRDefault="005C7DAE" w:rsidP="00A2170A">
      <w:pPr>
        <w:tabs>
          <w:tab w:val="right" w:pos="9360"/>
        </w:tabs>
        <w:rPr>
          <w:rFonts w:asciiTheme="minorHAnsi" w:hAnsiTheme="minorHAnsi" w:cstheme="minorHAnsi"/>
          <w:b/>
          <w:bCs/>
          <w:sz w:val="22"/>
          <w:szCs w:val="22"/>
        </w:rPr>
      </w:pPr>
    </w:p>
    <w:p w14:paraId="16923518" w14:textId="77777777" w:rsidR="00803895" w:rsidRPr="00A2170A" w:rsidRDefault="00803895"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rPr>
        <w:t>Responsibilities:</w:t>
      </w:r>
    </w:p>
    <w:p w14:paraId="020B961D"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 xml:space="preserve">Responsible for supporting, monitoring and managing applications/API/Services deployed in Azure Cloud and published using </w:t>
      </w:r>
      <w:proofErr w:type="spellStart"/>
      <w:r w:rsidRPr="00A2170A">
        <w:rPr>
          <w:rFonts w:asciiTheme="minorHAnsi" w:hAnsiTheme="minorHAnsi" w:cstheme="minorHAnsi"/>
          <w:sz w:val="22"/>
          <w:szCs w:val="22"/>
        </w:rPr>
        <w:t>Mashery</w:t>
      </w:r>
      <w:proofErr w:type="spellEnd"/>
      <w:r w:rsidRPr="00A2170A">
        <w:rPr>
          <w:rFonts w:asciiTheme="minorHAnsi" w:hAnsiTheme="minorHAnsi" w:cstheme="minorHAnsi"/>
          <w:sz w:val="22"/>
          <w:szCs w:val="22"/>
        </w:rPr>
        <w:t xml:space="preserve"> Portal.</w:t>
      </w:r>
    </w:p>
    <w:p w14:paraId="118A9973"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Responsible for communicating and responding to the external (Mobile apps) and internal developers (Safety and I/A) based on the questions and concerns related to the API’s.</w:t>
      </w:r>
    </w:p>
    <w:p w14:paraId="0D2D8C20"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 xml:space="preserve">Managed the External and Internal </w:t>
      </w:r>
      <w:proofErr w:type="gramStart"/>
      <w:r w:rsidRPr="00A2170A">
        <w:rPr>
          <w:rFonts w:asciiTheme="minorHAnsi" w:hAnsiTheme="minorHAnsi" w:cstheme="minorHAnsi"/>
          <w:sz w:val="22"/>
          <w:szCs w:val="22"/>
        </w:rPr>
        <w:t>API’s</w:t>
      </w:r>
      <w:proofErr w:type="gramEnd"/>
      <w:r w:rsidRPr="00A2170A">
        <w:rPr>
          <w:rFonts w:asciiTheme="minorHAnsi" w:hAnsiTheme="minorHAnsi" w:cstheme="minorHAnsi"/>
          <w:sz w:val="22"/>
          <w:szCs w:val="22"/>
        </w:rPr>
        <w:t xml:space="preserve"> developed using WCF, Web Services and BizTalk Applications.</w:t>
      </w:r>
    </w:p>
    <w:p w14:paraId="27656CB6"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System stabilization and Strategic development to provide continuous, accurate and reliable quality service to the customers.</w:t>
      </w:r>
    </w:p>
    <w:p w14:paraId="790847B9"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 xml:space="preserve">Worked with Microsoft (Azure Cloud) and </w:t>
      </w:r>
      <w:proofErr w:type="spellStart"/>
      <w:r w:rsidRPr="00A2170A">
        <w:rPr>
          <w:rFonts w:asciiTheme="minorHAnsi" w:hAnsiTheme="minorHAnsi" w:cstheme="minorHAnsi"/>
          <w:sz w:val="22"/>
          <w:szCs w:val="22"/>
        </w:rPr>
        <w:t>Mashery</w:t>
      </w:r>
      <w:proofErr w:type="spellEnd"/>
      <w:r w:rsidRPr="00A2170A">
        <w:rPr>
          <w:rFonts w:asciiTheme="minorHAnsi" w:hAnsiTheme="minorHAnsi" w:cstheme="minorHAnsi"/>
          <w:sz w:val="22"/>
          <w:szCs w:val="22"/>
        </w:rPr>
        <w:t xml:space="preserve"> to improve the performance and to create and design a developer friendly design of the API’s website (</w:t>
      </w:r>
      <w:proofErr w:type="spellStart"/>
      <w:r w:rsidRPr="00A2170A">
        <w:rPr>
          <w:rFonts w:asciiTheme="minorHAnsi" w:hAnsiTheme="minorHAnsi" w:cstheme="minorHAnsi"/>
          <w:sz w:val="22"/>
          <w:szCs w:val="22"/>
        </w:rPr>
        <w:t>Mashery</w:t>
      </w:r>
      <w:proofErr w:type="spellEnd"/>
      <w:r w:rsidRPr="00A2170A">
        <w:rPr>
          <w:rFonts w:asciiTheme="minorHAnsi" w:hAnsiTheme="minorHAnsi" w:cstheme="minorHAnsi"/>
          <w:sz w:val="22"/>
          <w:szCs w:val="22"/>
        </w:rPr>
        <w:t>).</w:t>
      </w:r>
    </w:p>
    <w:p w14:paraId="4DB47A98"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Migrated the data sources and schemas, so that downstream applications and external developers are not impacted based on the migration of upstream systems.</w:t>
      </w:r>
    </w:p>
    <w:p w14:paraId="1FCFF2C3"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 xml:space="preserve">Designed and configured development and QC environment from scratch to mimic the difference from production environment and </w:t>
      </w:r>
      <w:r w:rsidR="0085686F" w:rsidRPr="00A2170A">
        <w:rPr>
          <w:rFonts w:asciiTheme="minorHAnsi" w:hAnsiTheme="minorHAnsi" w:cstheme="minorHAnsi"/>
          <w:sz w:val="22"/>
          <w:szCs w:val="22"/>
        </w:rPr>
        <w:t>nonproduction</w:t>
      </w:r>
      <w:r w:rsidRPr="00A2170A">
        <w:rPr>
          <w:rFonts w:asciiTheme="minorHAnsi" w:hAnsiTheme="minorHAnsi" w:cstheme="minorHAnsi"/>
          <w:sz w:val="22"/>
          <w:szCs w:val="22"/>
        </w:rPr>
        <w:t xml:space="preserve"> environments.</w:t>
      </w:r>
    </w:p>
    <w:p w14:paraId="07A0D8A4"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lastRenderedPageBreak/>
        <w:t xml:space="preserve">Worked on Trapeze, </w:t>
      </w:r>
      <w:proofErr w:type="spellStart"/>
      <w:r w:rsidRPr="00A2170A">
        <w:rPr>
          <w:rFonts w:asciiTheme="minorHAnsi" w:hAnsiTheme="minorHAnsi" w:cstheme="minorHAnsi"/>
          <w:sz w:val="22"/>
          <w:szCs w:val="22"/>
        </w:rPr>
        <w:t>Orbcad</w:t>
      </w:r>
      <w:proofErr w:type="spellEnd"/>
      <w:r w:rsidRPr="00A2170A">
        <w:rPr>
          <w:rFonts w:asciiTheme="minorHAnsi" w:hAnsiTheme="minorHAnsi" w:cstheme="minorHAnsi"/>
          <w:sz w:val="22"/>
          <w:szCs w:val="22"/>
        </w:rPr>
        <w:t xml:space="preserve">, RPM, </w:t>
      </w:r>
      <w:proofErr w:type="spellStart"/>
      <w:r w:rsidRPr="00A2170A">
        <w:rPr>
          <w:rFonts w:asciiTheme="minorHAnsi" w:hAnsiTheme="minorHAnsi" w:cstheme="minorHAnsi"/>
          <w:sz w:val="22"/>
          <w:szCs w:val="22"/>
        </w:rPr>
        <w:t>Metroeles</w:t>
      </w:r>
      <w:proofErr w:type="spellEnd"/>
      <w:r w:rsidRPr="00A2170A">
        <w:rPr>
          <w:rFonts w:asciiTheme="minorHAnsi" w:hAnsiTheme="minorHAnsi" w:cstheme="minorHAnsi"/>
          <w:sz w:val="22"/>
          <w:szCs w:val="22"/>
        </w:rPr>
        <w:t>, Maximo, GIS and GTFS data to conduct analysis and fix the data issues that reflects the API’s response.</w:t>
      </w:r>
    </w:p>
    <w:p w14:paraId="40A3CF17"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Worked on data analysis, mapping, Impact analysis and API Changes based on CLEVER CAD migration.</w:t>
      </w:r>
    </w:p>
    <w:p w14:paraId="674C7214"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Proficient in analyzing the Impact on API and documenting the necessary changes based on Silver Line (Rail) implementation.</w:t>
      </w:r>
    </w:p>
    <w:p w14:paraId="7AC16977"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Analyzed the requirements for implementation of extensive implementation of Exception/Error handling and performance tuning of Public facing API’s</w:t>
      </w:r>
    </w:p>
    <w:p w14:paraId="68F7F243" w14:textId="77777777" w:rsidR="00314BE6"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 xml:space="preserve">Responsible of conducting analysis and fixing the system integration (Internal Servers and Azure Cloud) issues (API related) and data issues </w:t>
      </w:r>
    </w:p>
    <w:p w14:paraId="0B15F43F" w14:textId="77777777" w:rsidR="00FE4D5F" w:rsidRPr="00A2170A" w:rsidRDefault="005C7DAE" w:rsidP="00A2170A">
      <w:pPr>
        <w:pStyle w:val="NoSpacing"/>
        <w:numPr>
          <w:ilvl w:val="0"/>
          <w:numId w:val="15"/>
        </w:numPr>
        <w:rPr>
          <w:rFonts w:asciiTheme="minorHAnsi" w:hAnsiTheme="minorHAnsi" w:cstheme="minorHAnsi"/>
          <w:sz w:val="22"/>
          <w:szCs w:val="22"/>
        </w:rPr>
      </w:pPr>
      <w:r w:rsidRPr="00A2170A">
        <w:rPr>
          <w:rFonts w:asciiTheme="minorHAnsi" w:hAnsiTheme="minorHAnsi" w:cstheme="minorHAnsi"/>
          <w:sz w:val="22"/>
          <w:szCs w:val="22"/>
        </w:rPr>
        <w:t>Involved in writing the Stored Procedures, Functions and SQL scripts.</w:t>
      </w:r>
    </w:p>
    <w:p w14:paraId="6447CAAF" w14:textId="77777777" w:rsidR="005C7DAE" w:rsidRPr="00A2170A" w:rsidRDefault="005C7DAE" w:rsidP="00A2170A">
      <w:pPr>
        <w:tabs>
          <w:tab w:val="right" w:pos="9360"/>
        </w:tabs>
        <w:rPr>
          <w:rFonts w:asciiTheme="minorHAnsi" w:hAnsiTheme="minorHAnsi" w:cstheme="minorHAnsi"/>
          <w:b/>
          <w:sz w:val="22"/>
          <w:szCs w:val="22"/>
        </w:rPr>
      </w:pPr>
    </w:p>
    <w:p w14:paraId="31378573" w14:textId="77777777" w:rsidR="00785009" w:rsidRPr="00A2170A" w:rsidRDefault="00314BE6" w:rsidP="00A2170A">
      <w:pPr>
        <w:tabs>
          <w:tab w:val="right" w:pos="9360"/>
        </w:tabs>
        <w:rPr>
          <w:rFonts w:asciiTheme="minorHAnsi" w:hAnsiTheme="minorHAnsi" w:cstheme="minorHAnsi"/>
          <w:color w:val="000000"/>
          <w:sz w:val="22"/>
          <w:szCs w:val="22"/>
        </w:rPr>
      </w:pPr>
      <w:r w:rsidRPr="00A2170A">
        <w:rPr>
          <w:rFonts w:asciiTheme="minorHAnsi" w:hAnsiTheme="minorHAnsi" w:cstheme="minorHAnsi"/>
          <w:b/>
          <w:bCs/>
          <w:color w:val="000000"/>
          <w:sz w:val="22"/>
          <w:szCs w:val="22"/>
        </w:rPr>
        <w:t>Environment:</w:t>
      </w:r>
      <w:r w:rsidRPr="00A2170A">
        <w:rPr>
          <w:rFonts w:asciiTheme="minorHAnsi" w:hAnsiTheme="minorHAnsi" w:cstheme="minorHAnsi"/>
          <w:bCs/>
          <w:color w:val="000000"/>
          <w:sz w:val="22"/>
          <w:szCs w:val="22"/>
        </w:rPr>
        <w:t xml:space="preserve"> BizTalk Server ‘09</w:t>
      </w:r>
      <w:r w:rsidR="0085686F" w:rsidRPr="00A2170A">
        <w:rPr>
          <w:rFonts w:asciiTheme="minorHAnsi" w:hAnsiTheme="minorHAnsi" w:cstheme="minorHAnsi"/>
          <w:bCs/>
          <w:color w:val="000000"/>
          <w:sz w:val="22"/>
          <w:szCs w:val="22"/>
        </w:rPr>
        <w:t>/ ‘</w:t>
      </w:r>
      <w:r w:rsidRPr="00A2170A">
        <w:rPr>
          <w:rFonts w:asciiTheme="minorHAnsi" w:hAnsiTheme="minorHAnsi" w:cstheme="minorHAnsi"/>
          <w:bCs/>
          <w:color w:val="000000"/>
          <w:sz w:val="22"/>
          <w:szCs w:val="22"/>
        </w:rPr>
        <w:t>10, C#.Net, WCF, Silverlight, SQL Server 2008, XML, JSON, Framework 4.0, Team Foundation Server, Azure Cloud Services, JIRA Tool, Entity Framework.</w:t>
      </w:r>
    </w:p>
    <w:p w14:paraId="3A075981" w14:textId="77777777" w:rsidR="005C7DAE" w:rsidRPr="00A2170A" w:rsidRDefault="005C7DAE" w:rsidP="00A2170A">
      <w:pPr>
        <w:tabs>
          <w:tab w:val="right" w:pos="9360"/>
        </w:tabs>
        <w:rPr>
          <w:rFonts w:asciiTheme="minorHAnsi" w:hAnsiTheme="minorHAnsi" w:cstheme="minorHAnsi"/>
          <w:b/>
          <w:sz w:val="22"/>
          <w:szCs w:val="22"/>
        </w:rPr>
      </w:pPr>
    </w:p>
    <w:tbl>
      <w:tblPr>
        <w:tblW w:w="0" w:type="auto"/>
        <w:tblLook w:val="04A0" w:firstRow="1" w:lastRow="0" w:firstColumn="1" w:lastColumn="0" w:noHBand="0" w:noVBand="1"/>
      </w:tblPr>
      <w:tblGrid>
        <w:gridCol w:w="10800"/>
      </w:tblGrid>
      <w:tr w:rsidR="00785009" w:rsidRPr="00A2170A" w14:paraId="7B8CD933" w14:textId="77777777" w:rsidTr="00A2170A">
        <w:trPr>
          <w:trHeight w:val="268"/>
        </w:trPr>
        <w:tc>
          <w:tcPr>
            <w:tcW w:w="10836" w:type="dxa"/>
          </w:tcPr>
          <w:p w14:paraId="470183B4" w14:textId="77777777" w:rsidR="00785009" w:rsidRPr="00A2170A" w:rsidRDefault="00785009"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LOCKHEED MARTIN/FAA, Washington, DC.                               </w:t>
            </w:r>
            <w:r w:rsidR="00FF67BF" w:rsidRPr="00A2170A">
              <w:rPr>
                <w:rFonts w:asciiTheme="minorHAnsi" w:hAnsiTheme="minorHAnsi" w:cstheme="minorHAnsi"/>
                <w:b/>
                <w:sz w:val="22"/>
                <w:szCs w:val="22"/>
              </w:rPr>
              <w:t xml:space="preserve">           </w:t>
            </w:r>
            <w:r w:rsidR="00FE228F" w:rsidRPr="00A2170A">
              <w:rPr>
                <w:rFonts w:asciiTheme="minorHAnsi" w:hAnsiTheme="minorHAnsi" w:cstheme="minorHAnsi"/>
                <w:b/>
                <w:sz w:val="22"/>
                <w:szCs w:val="22"/>
              </w:rPr>
              <w:t xml:space="preserve">                     </w:t>
            </w:r>
            <w:r w:rsidR="007E3FB6" w:rsidRPr="00A2170A">
              <w:rPr>
                <w:rFonts w:asciiTheme="minorHAnsi" w:hAnsiTheme="minorHAnsi" w:cstheme="minorHAnsi"/>
                <w:b/>
                <w:sz w:val="22"/>
                <w:szCs w:val="22"/>
              </w:rPr>
              <w:t xml:space="preserve">   </w:t>
            </w:r>
            <w:r w:rsidR="001222E2" w:rsidRPr="00A2170A">
              <w:rPr>
                <w:rFonts w:asciiTheme="minorHAnsi" w:hAnsiTheme="minorHAnsi" w:cstheme="minorHAnsi"/>
                <w:b/>
                <w:sz w:val="22"/>
                <w:szCs w:val="22"/>
              </w:rPr>
              <w:t>Dec</w:t>
            </w:r>
            <w:r w:rsidRPr="00A2170A">
              <w:rPr>
                <w:rFonts w:asciiTheme="minorHAnsi" w:hAnsiTheme="minorHAnsi" w:cstheme="minorHAnsi"/>
                <w:b/>
                <w:sz w:val="22"/>
                <w:szCs w:val="22"/>
              </w:rPr>
              <w:t xml:space="preserve"> 2009 – Sep 2013</w:t>
            </w:r>
          </w:p>
          <w:p w14:paraId="20266211" w14:textId="77777777" w:rsidR="00950E05" w:rsidRPr="00A2170A" w:rsidRDefault="00950E05"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shd w:val="clear" w:color="auto" w:fill="FFFFFF"/>
              </w:rPr>
              <w:t>400 Virginia Ave SW, Washington, DC 20006</w:t>
            </w:r>
          </w:p>
        </w:tc>
      </w:tr>
    </w:tbl>
    <w:p w14:paraId="65756E1D" w14:textId="77777777" w:rsidR="00E663EB" w:rsidRPr="00A2170A" w:rsidRDefault="00E663EB"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                     </w:t>
      </w:r>
      <w:r w:rsidRPr="00A2170A">
        <w:rPr>
          <w:rFonts w:asciiTheme="minorHAnsi" w:hAnsiTheme="minorHAnsi" w:cstheme="minorHAnsi"/>
          <w:b/>
          <w:sz w:val="22"/>
          <w:szCs w:val="22"/>
        </w:rPr>
        <w:tab/>
      </w:r>
    </w:p>
    <w:p w14:paraId="650E40A6" w14:textId="77777777" w:rsidR="00E8653E" w:rsidRPr="00A2170A" w:rsidRDefault="00E8653E"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Role:</w:t>
      </w:r>
      <w:r w:rsidRPr="00A2170A">
        <w:rPr>
          <w:rFonts w:asciiTheme="minorHAnsi" w:hAnsiTheme="minorHAnsi" w:cstheme="minorHAnsi"/>
          <w:sz w:val="22"/>
          <w:szCs w:val="22"/>
        </w:rPr>
        <w:t xml:space="preserve">  </w:t>
      </w:r>
      <w:r w:rsidR="00BD59FB" w:rsidRPr="00A2170A">
        <w:rPr>
          <w:rFonts w:asciiTheme="minorHAnsi" w:hAnsiTheme="minorHAnsi" w:cstheme="minorHAnsi"/>
          <w:sz w:val="22"/>
          <w:szCs w:val="22"/>
        </w:rPr>
        <w:t xml:space="preserve">SharePoint and </w:t>
      </w:r>
      <w:r w:rsidR="00E663EB" w:rsidRPr="00A2170A">
        <w:rPr>
          <w:rFonts w:asciiTheme="minorHAnsi" w:hAnsiTheme="minorHAnsi" w:cstheme="minorHAnsi"/>
          <w:sz w:val="22"/>
          <w:szCs w:val="22"/>
        </w:rPr>
        <w:t>.Net</w:t>
      </w:r>
      <w:r w:rsidR="00BD59FB" w:rsidRPr="00A2170A">
        <w:rPr>
          <w:rFonts w:asciiTheme="minorHAnsi" w:hAnsiTheme="minorHAnsi" w:cstheme="minorHAnsi"/>
          <w:sz w:val="22"/>
          <w:szCs w:val="22"/>
        </w:rPr>
        <w:t xml:space="preserve"> Senior Software </w:t>
      </w:r>
      <w:r w:rsidR="00E663EB" w:rsidRPr="00A2170A">
        <w:rPr>
          <w:rFonts w:asciiTheme="minorHAnsi" w:hAnsiTheme="minorHAnsi" w:cstheme="minorHAnsi"/>
          <w:sz w:val="22"/>
          <w:szCs w:val="22"/>
        </w:rPr>
        <w:t>Engineer</w:t>
      </w:r>
      <w:r w:rsidR="00EC6948" w:rsidRPr="00A2170A">
        <w:rPr>
          <w:rFonts w:asciiTheme="minorHAnsi" w:hAnsiTheme="minorHAnsi" w:cstheme="minorHAnsi"/>
          <w:sz w:val="22"/>
          <w:szCs w:val="22"/>
        </w:rPr>
        <w:t>.</w:t>
      </w:r>
    </w:p>
    <w:p w14:paraId="6ED312A5" w14:textId="77777777" w:rsidR="00BD59FB" w:rsidRPr="00A2170A" w:rsidRDefault="00BD59FB" w:rsidP="00A2170A">
      <w:pPr>
        <w:tabs>
          <w:tab w:val="left" w:pos="6480"/>
        </w:tabs>
        <w:rPr>
          <w:rFonts w:asciiTheme="minorHAnsi" w:hAnsiTheme="minorHAnsi" w:cstheme="minorHAnsi"/>
          <w:b/>
          <w:sz w:val="22"/>
          <w:szCs w:val="22"/>
        </w:rPr>
      </w:pPr>
      <w:r w:rsidRPr="00A2170A">
        <w:rPr>
          <w:rFonts w:asciiTheme="minorHAnsi" w:hAnsiTheme="minorHAnsi" w:cstheme="minorHAnsi"/>
          <w:b/>
          <w:sz w:val="22"/>
          <w:szCs w:val="22"/>
        </w:rPr>
        <w:t>Project Description:</w:t>
      </w:r>
    </w:p>
    <w:p w14:paraId="327F24D3" w14:textId="77777777" w:rsidR="00197F65" w:rsidRPr="00A2170A" w:rsidRDefault="00BD59FB" w:rsidP="00A2170A">
      <w:pPr>
        <w:tabs>
          <w:tab w:val="left" w:pos="6480"/>
        </w:tabs>
        <w:rPr>
          <w:rFonts w:asciiTheme="minorHAnsi" w:hAnsiTheme="minorHAnsi" w:cstheme="minorHAnsi"/>
          <w:sz w:val="22"/>
          <w:szCs w:val="22"/>
        </w:rPr>
      </w:pPr>
      <w:r w:rsidRPr="00A2170A">
        <w:rPr>
          <w:rFonts w:asciiTheme="minorHAnsi" w:hAnsiTheme="minorHAnsi" w:cstheme="minorHAnsi"/>
          <w:sz w:val="22"/>
          <w:szCs w:val="22"/>
        </w:rPr>
        <w:t xml:space="preserve">RBRT is an automated safety management assessment </w:t>
      </w:r>
      <w:proofErr w:type="gramStart"/>
      <w:r w:rsidRPr="00A2170A">
        <w:rPr>
          <w:rFonts w:asciiTheme="minorHAnsi" w:hAnsiTheme="minorHAnsi" w:cstheme="minorHAnsi"/>
          <w:sz w:val="22"/>
          <w:szCs w:val="22"/>
        </w:rPr>
        <w:t>application</w:t>
      </w:r>
      <w:proofErr w:type="gramEnd"/>
      <w:r w:rsidRPr="00A2170A">
        <w:rPr>
          <w:rFonts w:asciiTheme="minorHAnsi" w:hAnsiTheme="minorHAnsi" w:cstheme="minorHAnsi"/>
          <w:sz w:val="22"/>
          <w:szCs w:val="22"/>
        </w:rPr>
        <w:t xml:space="preserve"> and it will be used to identify the risk in a specific Aircraft Certification Service (AIR) business process and provide management options to mitigate that risk through targeted application of resources.  RBRT application employs a standardized </w:t>
      </w:r>
      <w:r w:rsidR="0085686F" w:rsidRPr="00A2170A">
        <w:rPr>
          <w:rFonts w:asciiTheme="minorHAnsi" w:hAnsiTheme="minorHAnsi" w:cstheme="minorHAnsi"/>
          <w:sz w:val="22"/>
          <w:szCs w:val="22"/>
        </w:rPr>
        <w:t>risk-based</w:t>
      </w:r>
      <w:r w:rsidRPr="00A2170A">
        <w:rPr>
          <w:rFonts w:asciiTheme="minorHAnsi" w:hAnsiTheme="minorHAnsi" w:cstheme="minorHAnsi"/>
          <w:sz w:val="22"/>
          <w:szCs w:val="22"/>
        </w:rPr>
        <w:t xml:space="preserve"> methodology to assist AIR users in establishing work priorities and allocating resources.</w:t>
      </w:r>
    </w:p>
    <w:p w14:paraId="52B4873F" w14:textId="77777777" w:rsidR="00E06D9F" w:rsidRPr="00A2170A" w:rsidRDefault="00E06D9F" w:rsidP="00A2170A">
      <w:pPr>
        <w:tabs>
          <w:tab w:val="left" w:pos="6480"/>
        </w:tabs>
        <w:rPr>
          <w:rFonts w:asciiTheme="minorHAnsi" w:hAnsiTheme="minorHAnsi" w:cstheme="minorHAnsi"/>
          <w:sz w:val="22"/>
          <w:szCs w:val="22"/>
        </w:rPr>
      </w:pPr>
    </w:p>
    <w:p w14:paraId="72B5587F" w14:textId="77777777" w:rsidR="00197F65" w:rsidRPr="00A2170A" w:rsidRDefault="00197F65"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Responsibilities</w:t>
      </w:r>
      <w:r w:rsidRPr="00A2170A">
        <w:rPr>
          <w:rFonts w:asciiTheme="minorHAnsi" w:hAnsiTheme="minorHAnsi" w:cstheme="minorHAnsi"/>
          <w:sz w:val="22"/>
          <w:szCs w:val="22"/>
        </w:rPr>
        <w:t>:</w:t>
      </w:r>
    </w:p>
    <w:p w14:paraId="3210ED75"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site pages for RBRT assessment using ASP.NET and C#.NET.</w:t>
      </w:r>
    </w:p>
    <w:p w14:paraId="4E727BF1" w14:textId="77777777" w:rsidR="00EA183D" w:rsidRPr="00A2170A" w:rsidRDefault="00EA183D"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Custom User Controls and Server Controls. </w:t>
      </w:r>
    </w:p>
    <w:p w14:paraId="1909AF9C"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Implemented WCF Services for Business Layer.</w:t>
      </w:r>
    </w:p>
    <w:p w14:paraId="23A2AC18" w14:textId="77777777" w:rsidR="00EA183D" w:rsidRPr="00A2170A" w:rsidRDefault="00EA183D"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Implemented XML schema with complex type elements to generate classes to create Meta data.</w:t>
      </w:r>
    </w:p>
    <w:p w14:paraId="32B0E5F1" w14:textId="77777777" w:rsidR="00EA183D" w:rsidRPr="00A2170A" w:rsidRDefault="00EA183D"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Implemented Data Access layer to interact with Database objects.</w:t>
      </w:r>
    </w:p>
    <w:p w14:paraId="4772247E"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Implemented the Entity Objects (ORM) for SQL Server and map the POCO entities to the external list.</w:t>
      </w:r>
    </w:p>
    <w:p w14:paraId="00EEDCBB"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Created dashboard </w:t>
      </w:r>
      <w:r w:rsidR="00EA183D" w:rsidRPr="00A2170A">
        <w:rPr>
          <w:rFonts w:asciiTheme="minorHAnsi" w:hAnsiTheme="minorHAnsi" w:cstheme="minorHAnsi"/>
          <w:sz w:val="22"/>
          <w:szCs w:val="22"/>
        </w:rPr>
        <w:t>to display</w:t>
      </w:r>
      <w:r w:rsidRPr="00A2170A">
        <w:rPr>
          <w:rFonts w:asciiTheme="minorHAnsi" w:hAnsiTheme="minorHAnsi" w:cstheme="minorHAnsi"/>
          <w:sz w:val="22"/>
          <w:szCs w:val="22"/>
        </w:rPr>
        <w:t xml:space="preserve"> </w:t>
      </w:r>
      <w:r w:rsidR="00EA183D" w:rsidRPr="00A2170A">
        <w:rPr>
          <w:rFonts w:asciiTheme="minorHAnsi" w:hAnsiTheme="minorHAnsi" w:cstheme="minorHAnsi"/>
          <w:sz w:val="22"/>
          <w:szCs w:val="22"/>
        </w:rPr>
        <w:t>indicators</w:t>
      </w:r>
      <w:r w:rsidRPr="00A2170A">
        <w:rPr>
          <w:rFonts w:asciiTheme="minorHAnsi" w:hAnsiTheme="minorHAnsi" w:cstheme="minorHAnsi"/>
          <w:sz w:val="22"/>
          <w:szCs w:val="22"/>
        </w:rPr>
        <w:t xml:space="preserve"> by using calculated risk level fields to show RB</w:t>
      </w:r>
      <w:r w:rsidR="00EA183D" w:rsidRPr="00A2170A">
        <w:rPr>
          <w:rFonts w:asciiTheme="minorHAnsi" w:hAnsiTheme="minorHAnsi" w:cstheme="minorHAnsi"/>
          <w:sz w:val="22"/>
          <w:szCs w:val="22"/>
        </w:rPr>
        <w:t>RT composite score charts for end users.</w:t>
      </w:r>
    </w:p>
    <w:p w14:paraId="66969513"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Developed the application pages to set the site collection level Risk Level Threshold values and CFRs rules and to maintain Risk Assessment question and responses.</w:t>
      </w:r>
    </w:p>
    <w:p w14:paraId="39E1DB03"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different views by filtering, grouping list information</w:t>
      </w:r>
    </w:p>
    <w:p w14:paraId="289BD09E" w14:textId="77777777" w:rsidR="00197F65" w:rsidRPr="00A2170A" w:rsidRDefault="00EA183D"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Notification Emails for vital events of an application to team members.</w:t>
      </w:r>
    </w:p>
    <w:p w14:paraId="7C9EFEA8" w14:textId="77777777" w:rsidR="00EA183D" w:rsidRPr="00A2170A" w:rsidRDefault="00480CAB"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Implemented Business rules using </w:t>
      </w:r>
      <w:r w:rsidR="0085686F" w:rsidRPr="00A2170A">
        <w:rPr>
          <w:rFonts w:asciiTheme="minorHAnsi" w:hAnsiTheme="minorHAnsi" w:cstheme="minorHAnsi"/>
          <w:sz w:val="22"/>
          <w:szCs w:val="22"/>
        </w:rPr>
        <w:t>workflows</w:t>
      </w:r>
      <w:r w:rsidR="00EA183D" w:rsidRPr="00A2170A">
        <w:rPr>
          <w:rFonts w:asciiTheme="minorHAnsi" w:hAnsiTheme="minorHAnsi" w:cstheme="minorHAnsi"/>
          <w:sz w:val="22"/>
          <w:szCs w:val="22"/>
        </w:rPr>
        <w:t xml:space="preserve">. </w:t>
      </w:r>
    </w:p>
    <w:p w14:paraId="7A9C7B3F"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Developed the custom Web parts and deployed as features to SharePoint site.</w:t>
      </w:r>
    </w:p>
    <w:p w14:paraId="603128C7"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Deploying, maintaining</w:t>
      </w:r>
      <w:r w:rsidR="00480CAB" w:rsidRPr="00A2170A">
        <w:rPr>
          <w:rFonts w:asciiTheme="minorHAnsi" w:hAnsiTheme="minorHAnsi" w:cstheme="minorHAnsi"/>
          <w:sz w:val="22"/>
          <w:szCs w:val="22"/>
        </w:rPr>
        <w:t>,</w:t>
      </w:r>
      <w:r w:rsidRPr="00A2170A">
        <w:rPr>
          <w:rFonts w:asciiTheme="minorHAnsi" w:hAnsiTheme="minorHAnsi" w:cstheme="minorHAnsi"/>
          <w:sz w:val="22"/>
          <w:szCs w:val="22"/>
        </w:rPr>
        <w:t xml:space="preserve"> and troubleshooting issues with the SharePoint solutions.</w:t>
      </w:r>
    </w:p>
    <w:p w14:paraId="58F65519"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the custom error logging.</w:t>
      </w:r>
    </w:p>
    <w:p w14:paraId="7D2B951E" w14:textId="77777777" w:rsidR="00197F65"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Created and maintained the custom security groups and permissions.</w:t>
      </w:r>
    </w:p>
    <w:p w14:paraId="0C049577" w14:textId="77777777" w:rsidR="00197F65" w:rsidRPr="00A2170A" w:rsidRDefault="00EA183D"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Creating SSIS packages for reports data ware to generate SSRS Reports.</w:t>
      </w:r>
    </w:p>
    <w:p w14:paraId="26E6A98F" w14:textId="77777777" w:rsidR="00E663EB" w:rsidRPr="00A2170A" w:rsidRDefault="00197F65" w:rsidP="00A2170A">
      <w:pPr>
        <w:numPr>
          <w:ilvl w:val="0"/>
          <w:numId w:val="2"/>
        </w:numPr>
        <w:rPr>
          <w:rFonts w:asciiTheme="minorHAnsi" w:hAnsiTheme="minorHAnsi" w:cstheme="minorHAnsi"/>
          <w:sz w:val="22"/>
          <w:szCs w:val="22"/>
        </w:rPr>
      </w:pPr>
      <w:r w:rsidRPr="00A2170A">
        <w:rPr>
          <w:rFonts w:asciiTheme="minorHAnsi" w:hAnsiTheme="minorHAnsi" w:cstheme="minorHAnsi"/>
          <w:sz w:val="22"/>
          <w:szCs w:val="22"/>
        </w:rPr>
        <w:t xml:space="preserve">Involved in writing the Stored Procedures, Functions, Triggers, </w:t>
      </w:r>
      <w:r w:rsidR="00480CAB" w:rsidRPr="00A2170A">
        <w:rPr>
          <w:rFonts w:asciiTheme="minorHAnsi" w:hAnsiTheme="minorHAnsi" w:cstheme="minorHAnsi"/>
          <w:sz w:val="22"/>
          <w:szCs w:val="22"/>
        </w:rPr>
        <w:t xml:space="preserve">and </w:t>
      </w:r>
      <w:r w:rsidRPr="00A2170A">
        <w:rPr>
          <w:rFonts w:asciiTheme="minorHAnsi" w:hAnsiTheme="minorHAnsi" w:cstheme="minorHAnsi"/>
          <w:sz w:val="22"/>
          <w:szCs w:val="22"/>
        </w:rPr>
        <w:t>SQL scripts.</w:t>
      </w:r>
    </w:p>
    <w:p w14:paraId="7A0396AE" w14:textId="77777777" w:rsidR="00153C1D" w:rsidRPr="00A2170A" w:rsidRDefault="00153C1D" w:rsidP="00A2170A">
      <w:pPr>
        <w:rPr>
          <w:rFonts w:asciiTheme="minorHAnsi" w:hAnsiTheme="minorHAnsi" w:cstheme="minorHAnsi"/>
          <w:b/>
          <w:sz w:val="22"/>
          <w:szCs w:val="22"/>
        </w:rPr>
      </w:pPr>
    </w:p>
    <w:p w14:paraId="22DA53CF" w14:textId="44BAF440" w:rsidR="00432C4D" w:rsidRPr="00A2170A" w:rsidRDefault="00BD59FB" w:rsidP="00A2170A">
      <w:pPr>
        <w:rPr>
          <w:rFonts w:asciiTheme="minorHAnsi" w:hAnsiTheme="minorHAnsi" w:cstheme="minorHAnsi"/>
          <w:sz w:val="22"/>
          <w:szCs w:val="22"/>
        </w:rPr>
      </w:pPr>
      <w:r w:rsidRPr="00A2170A">
        <w:rPr>
          <w:rFonts w:asciiTheme="minorHAnsi" w:hAnsiTheme="minorHAnsi" w:cstheme="minorHAnsi"/>
          <w:b/>
          <w:sz w:val="22"/>
          <w:szCs w:val="22"/>
        </w:rPr>
        <w:t>Environment</w:t>
      </w:r>
      <w:r w:rsidRPr="00A2170A">
        <w:rPr>
          <w:rFonts w:asciiTheme="minorHAnsi" w:hAnsiTheme="minorHAnsi" w:cstheme="minorHAnsi"/>
          <w:sz w:val="22"/>
          <w:szCs w:val="22"/>
        </w:rPr>
        <w:t>: SharePoint 2010, MOSS 2007, SharePoint Designer 2010/2007, Visual Studio 2010/2008, .NET Framework 3.5, ASP.NET, C#.NE</w:t>
      </w:r>
      <w:r w:rsidR="006D3F73" w:rsidRPr="00A2170A">
        <w:rPr>
          <w:rFonts w:asciiTheme="minorHAnsi" w:hAnsiTheme="minorHAnsi" w:cstheme="minorHAnsi"/>
          <w:sz w:val="22"/>
          <w:szCs w:val="22"/>
        </w:rPr>
        <w:t xml:space="preserve">T, </w:t>
      </w:r>
      <w:r w:rsidR="0085686F" w:rsidRPr="00A2170A">
        <w:rPr>
          <w:rFonts w:asciiTheme="minorHAnsi" w:hAnsiTheme="minorHAnsi" w:cstheme="minorHAnsi"/>
          <w:sz w:val="22"/>
          <w:szCs w:val="22"/>
        </w:rPr>
        <w:t>BCS, WCF</w:t>
      </w:r>
      <w:r w:rsidR="006D3F73" w:rsidRPr="00A2170A">
        <w:rPr>
          <w:rFonts w:asciiTheme="minorHAnsi" w:hAnsiTheme="minorHAnsi" w:cstheme="minorHAnsi"/>
          <w:sz w:val="22"/>
          <w:szCs w:val="22"/>
        </w:rPr>
        <w:t>, Entity Framework 4.1</w:t>
      </w:r>
      <w:r w:rsidRPr="00A2170A">
        <w:rPr>
          <w:rFonts w:asciiTheme="minorHAnsi" w:hAnsiTheme="minorHAnsi" w:cstheme="minorHAnsi"/>
          <w:sz w:val="22"/>
          <w:szCs w:val="22"/>
        </w:rPr>
        <w:t>, CSS, jQuery, XML, XSLT, TFS 2008, SQL Server 2008/2005, IIS 7.0/6.0, Windows Server 2008 R2/2003</w:t>
      </w:r>
    </w:p>
    <w:p w14:paraId="2CCDDFAD" w14:textId="77777777" w:rsidR="00480CAB" w:rsidRPr="00A2170A" w:rsidRDefault="00480CAB"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                                                                     </w:t>
      </w:r>
      <w:r w:rsidRPr="00A2170A">
        <w:rPr>
          <w:rFonts w:asciiTheme="minorHAnsi" w:hAnsiTheme="minorHAnsi" w:cstheme="minorHAnsi"/>
          <w:b/>
          <w:sz w:val="22"/>
          <w:szCs w:val="22"/>
        </w:rPr>
        <w:tab/>
      </w:r>
    </w:p>
    <w:tbl>
      <w:tblPr>
        <w:tblW w:w="0" w:type="auto"/>
        <w:tblLook w:val="04A0" w:firstRow="1" w:lastRow="0" w:firstColumn="1" w:lastColumn="0" w:noHBand="0" w:noVBand="1"/>
      </w:tblPr>
      <w:tblGrid>
        <w:gridCol w:w="10656"/>
      </w:tblGrid>
      <w:tr w:rsidR="00785009" w:rsidRPr="00A2170A" w14:paraId="0488C20F" w14:textId="77777777" w:rsidTr="00A2170A">
        <w:trPr>
          <w:trHeight w:val="268"/>
        </w:trPr>
        <w:tc>
          <w:tcPr>
            <w:tcW w:w="10656" w:type="dxa"/>
          </w:tcPr>
          <w:p w14:paraId="710AC184" w14:textId="77777777" w:rsidR="00785009" w:rsidRPr="00A2170A" w:rsidRDefault="00785009" w:rsidP="00A2170A">
            <w:pPr>
              <w:tabs>
                <w:tab w:val="right" w:pos="9360"/>
              </w:tabs>
              <w:rPr>
                <w:rFonts w:asciiTheme="minorHAnsi" w:hAnsiTheme="minorHAnsi" w:cstheme="minorHAnsi"/>
                <w:b/>
                <w:sz w:val="22"/>
                <w:szCs w:val="22"/>
              </w:rPr>
            </w:pPr>
            <w:r w:rsidRPr="00A2170A">
              <w:rPr>
                <w:rFonts w:asciiTheme="minorHAnsi" w:hAnsiTheme="minorHAnsi" w:cstheme="minorHAnsi"/>
                <w:b/>
                <w:sz w:val="22"/>
                <w:szCs w:val="22"/>
              </w:rPr>
              <w:t xml:space="preserve">EDS, Plano, TX                                                                               </w:t>
            </w:r>
            <w:r w:rsidR="00FF67BF" w:rsidRPr="00A2170A">
              <w:rPr>
                <w:rFonts w:asciiTheme="minorHAnsi" w:hAnsiTheme="minorHAnsi" w:cstheme="minorHAnsi"/>
                <w:b/>
                <w:sz w:val="22"/>
                <w:szCs w:val="22"/>
              </w:rPr>
              <w:t xml:space="preserve">        </w:t>
            </w:r>
            <w:r w:rsidR="00284181" w:rsidRPr="00A2170A">
              <w:rPr>
                <w:rFonts w:asciiTheme="minorHAnsi" w:hAnsiTheme="minorHAnsi" w:cstheme="minorHAnsi"/>
                <w:b/>
                <w:sz w:val="22"/>
                <w:szCs w:val="22"/>
              </w:rPr>
              <w:t xml:space="preserve">                    </w:t>
            </w:r>
            <w:r w:rsidR="00C86BB3" w:rsidRPr="00A2170A">
              <w:rPr>
                <w:rFonts w:asciiTheme="minorHAnsi" w:hAnsiTheme="minorHAnsi" w:cstheme="minorHAnsi"/>
                <w:b/>
                <w:sz w:val="22"/>
                <w:szCs w:val="22"/>
              </w:rPr>
              <w:t>June</w:t>
            </w:r>
            <w:r w:rsidRPr="00A2170A">
              <w:rPr>
                <w:rFonts w:asciiTheme="minorHAnsi" w:hAnsiTheme="minorHAnsi" w:cstheme="minorHAnsi"/>
                <w:b/>
                <w:sz w:val="22"/>
                <w:szCs w:val="22"/>
              </w:rPr>
              <w:t xml:space="preserve"> 200</w:t>
            </w:r>
            <w:r w:rsidR="00C86BB3" w:rsidRPr="00A2170A">
              <w:rPr>
                <w:rFonts w:asciiTheme="minorHAnsi" w:hAnsiTheme="minorHAnsi" w:cstheme="minorHAnsi"/>
                <w:b/>
                <w:sz w:val="22"/>
                <w:szCs w:val="22"/>
              </w:rPr>
              <w:t>6</w:t>
            </w:r>
            <w:r w:rsidRPr="00A2170A">
              <w:rPr>
                <w:rFonts w:asciiTheme="minorHAnsi" w:hAnsiTheme="minorHAnsi" w:cstheme="minorHAnsi"/>
                <w:b/>
                <w:sz w:val="22"/>
                <w:szCs w:val="22"/>
              </w:rPr>
              <w:t xml:space="preserve"> – </w:t>
            </w:r>
            <w:r w:rsidR="00C86BB3" w:rsidRPr="00A2170A">
              <w:rPr>
                <w:rFonts w:asciiTheme="minorHAnsi" w:hAnsiTheme="minorHAnsi" w:cstheme="minorHAnsi"/>
                <w:b/>
                <w:sz w:val="22"/>
                <w:szCs w:val="22"/>
              </w:rPr>
              <w:t>Dec</w:t>
            </w:r>
            <w:r w:rsidR="007E3FB6" w:rsidRPr="00A2170A">
              <w:rPr>
                <w:rFonts w:asciiTheme="minorHAnsi" w:hAnsiTheme="minorHAnsi" w:cstheme="minorHAnsi"/>
                <w:b/>
                <w:sz w:val="22"/>
                <w:szCs w:val="22"/>
              </w:rPr>
              <w:t xml:space="preserve"> 2009</w:t>
            </w:r>
          </w:p>
          <w:p w14:paraId="44AEE4B5" w14:textId="77777777" w:rsidR="00950E05" w:rsidRPr="00A2170A" w:rsidRDefault="00950E05" w:rsidP="00A2170A">
            <w:pPr>
              <w:tabs>
                <w:tab w:val="right" w:pos="9360"/>
              </w:tabs>
              <w:rPr>
                <w:rFonts w:asciiTheme="minorHAnsi" w:hAnsiTheme="minorHAnsi" w:cstheme="minorHAnsi"/>
                <w:b/>
                <w:bCs/>
                <w:sz w:val="22"/>
                <w:szCs w:val="22"/>
              </w:rPr>
            </w:pPr>
            <w:r w:rsidRPr="00A2170A">
              <w:rPr>
                <w:rFonts w:asciiTheme="minorHAnsi" w:hAnsiTheme="minorHAnsi" w:cstheme="minorHAnsi"/>
                <w:b/>
                <w:bCs/>
                <w:sz w:val="22"/>
                <w:szCs w:val="22"/>
                <w:shd w:val="clear" w:color="auto" w:fill="FFFFFF"/>
              </w:rPr>
              <w:t>5400 Legacy Dr, Plano, TX 75024</w:t>
            </w:r>
            <w:r w:rsidR="00C86BB3" w:rsidRPr="00A2170A">
              <w:rPr>
                <w:rFonts w:asciiTheme="minorHAnsi" w:hAnsiTheme="minorHAnsi" w:cstheme="minorHAnsi"/>
                <w:b/>
                <w:bCs/>
                <w:sz w:val="22"/>
                <w:szCs w:val="22"/>
                <w:shd w:val="clear" w:color="auto" w:fill="FFFFFF"/>
              </w:rPr>
              <w:t>.</w:t>
            </w:r>
          </w:p>
        </w:tc>
      </w:tr>
    </w:tbl>
    <w:p w14:paraId="0D8965CF" w14:textId="77777777" w:rsidR="00785009" w:rsidRPr="00A2170A" w:rsidRDefault="00785009" w:rsidP="00A2170A">
      <w:pPr>
        <w:tabs>
          <w:tab w:val="right" w:pos="9360"/>
        </w:tabs>
        <w:rPr>
          <w:rFonts w:asciiTheme="minorHAnsi" w:hAnsiTheme="minorHAnsi" w:cstheme="minorHAnsi"/>
          <w:b/>
          <w:sz w:val="22"/>
          <w:szCs w:val="22"/>
        </w:rPr>
      </w:pPr>
    </w:p>
    <w:p w14:paraId="6B137E0E" w14:textId="77777777" w:rsidR="00EA745A" w:rsidRPr="00A2170A" w:rsidRDefault="00EA745A" w:rsidP="00A2170A">
      <w:pPr>
        <w:tabs>
          <w:tab w:val="left" w:pos="6480"/>
        </w:tabs>
        <w:rPr>
          <w:rFonts w:asciiTheme="minorHAnsi" w:hAnsiTheme="minorHAnsi" w:cstheme="minorHAnsi"/>
          <w:b/>
          <w:sz w:val="22"/>
          <w:szCs w:val="22"/>
        </w:rPr>
      </w:pPr>
      <w:r w:rsidRPr="00A2170A">
        <w:rPr>
          <w:rFonts w:asciiTheme="minorHAnsi" w:hAnsiTheme="minorHAnsi" w:cstheme="minorHAnsi"/>
          <w:b/>
          <w:sz w:val="22"/>
          <w:szCs w:val="22"/>
        </w:rPr>
        <w:lastRenderedPageBreak/>
        <w:t xml:space="preserve">Role: </w:t>
      </w:r>
      <w:r w:rsidR="00822B72" w:rsidRPr="00A2170A">
        <w:rPr>
          <w:rFonts w:asciiTheme="minorHAnsi" w:hAnsiTheme="minorHAnsi" w:cstheme="minorHAnsi"/>
          <w:sz w:val="22"/>
          <w:szCs w:val="22"/>
        </w:rPr>
        <w:t xml:space="preserve">BizTalk &amp; </w:t>
      </w:r>
      <w:r w:rsidR="00E663EB" w:rsidRPr="00A2170A">
        <w:rPr>
          <w:rFonts w:asciiTheme="minorHAnsi" w:hAnsiTheme="minorHAnsi" w:cstheme="minorHAnsi"/>
          <w:sz w:val="22"/>
          <w:szCs w:val="22"/>
        </w:rPr>
        <w:t>.Net</w:t>
      </w:r>
      <w:r w:rsidR="00822B72" w:rsidRPr="00A2170A">
        <w:rPr>
          <w:rFonts w:asciiTheme="minorHAnsi" w:hAnsiTheme="minorHAnsi" w:cstheme="minorHAnsi"/>
          <w:sz w:val="22"/>
          <w:szCs w:val="22"/>
        </w:rPr>
        <w:t xml:space="preserve"> Consultant</w:t>
      </w:r>
      <w:r w:rsidR="00EC6948" w:rsidRPr="00A2170A">
        <w:rPr>
          <w:rFonts w:asciiTheme="minorHAnsi" w:hAnsiTheme="minorHAnsi" w:cstheme="minorHAnsi"/>
          <w:sz w:val="22"/>
          <w:szCs w:val="22"/>
        </w:rPr>
        <w:t>.</w:t>
      </w:r>
    </w:p>
    <w:p w14:paraId="65D7C057" w14:textId="77777777" w:rsidR="00480CAB" w:rsidRPr="00A2170A" w:rsidRDefault="00D97265" w:rsidP="00A2170A">
      <w:pPr>
        <w:tabs>
          <w:tab w:val="left" w:pos="6480"/>
        </w:tabs>
        <w:rPr>
          <w:rFonts w:asciiTheme="minorHAnsi" w:hAnsiTheme="minorHAnsi" w:cstheme="minorHAnsi"/>
          <w:sz w:val="22"/>
          <w:szCs w:val="22"/>
        </w:rPr>
      </w:pPr>
      <w:r w:rsidRPr="00A2170A">
        <w:rPr>
          <w:rFonts w:asciiTheme="minorHAnsi" w:hAnsiTheme="minorHAnsi" w:cstheme="minorHAnsi"/>
          <w:b/>
          <w:sz w:val="22"/>
          <w:szCs w:val="22"/>
        </w:rPr>
        <w:t xml:space="preserve">Project </w:t>
      </w:r>
      <w:r w:rsidR="00EA745A" w:rsidRPr="00A2170A">
        <w:rPr>
          <w:rFonts w:asciiTheme="minorHAnsi" w:hAnsiTheme="minorHAnsi" w:cstheme="minorHAnsi"/>
          <w:b/>
          <w:sz w:val="22"/>
          <w:szCs w:val="22"/>
        </w:rPr>
        <w:t>Description:</w:t>
      </w:r>
      <w:r w:rsidR="00EA745A" w:rsidRPr="00A2170A">
        <w:rPr>
          <w:rFonts w:asciiTheme="minorHAnsi" w:hAnsiTheme="minorHAnsi" w:cstheme="minorHAnsi"/>
          <w:sz w:val="22"/>
          <w:szCs w:val="22"/>
        </w:rPr>
        <w:t xml:space="preserve"> </w:t>
      </w:r>
    </w:p>
    <w:p w14:paraId="20FAC11E" w14:textId="77777777" w:rsidR="00153C1D" w:rsidRPr="00A2170A" w:rsidRDefault="00D97265" w:rsidP="00A2170A">
      <w:pPr>
        <w:tabs>
          <w:tab w:val="left" w:pos="6480"/>
        </w:tabs>
        <w:rPr>
          <w:rFonts w:asciiTheme="minorHAnsi" w:hAnsiTheme="minorHAnsi" w:cstheme="minorHAnsi"/>
          <w:b/>
          <w:sz w:val="22"/>
          <w:szCs w:val="22"/>
        </w:rPr>
      </w:pPr>
      <w:r w:rsidRPr="00A2170A">
        <w:rPr>
          <w:rFonts w:asciiTheme="minorHAnsi" w:hAnsiTheme="minorHAnsi" w:cstheme="minorHAnsi"/>
          <w:sz w:val="22"/>
          <w:szCs w:val="22"/>
        </w:rPr>
        <w:t>Florida State Medical Claims</w:t>
      </w:r>
      <w:r w:rsidR="00480CAB" w:rsidRPr="00A2170A">
        <w:rPr>
          <w:rFonts w:asciiTheme="minorHAnsi" w:hAnsiTheme="minorHAnsi" w:cstheme="minorHAnsi"/>
          <w:sz w:val="22"/>
          <w:szCs w:val="22"/>
        </w:rPr>
        <w:t xml:space="preserve"> - </w:t>
      </w:r>
      <w:r w:rsidRPr="00A2170A">
        <w:rPr>
          <w:rFonts w:asciiTheme="minorHAnsi" w:hAnsiTheme="minorHAnsi" w:cstheme="minorHAnsi"/>
          <w:sz w:val="22"/>
          <w:szCs w:val="22"/>
        </w:rPr>
        <w:t xml:space="preserve">EDS is leading provider </w:t>
      </w:r>
      <w:r w:rsidR="00EA7D1F" w:rsidRPr="00A2170A">
        <w:rPr>
          <w:rFonts w:asciiTheme="minorHAnsi" w:hAnsiTheme="minorHAnsi" w:cstheme="minorHAnsi"/>
          <w:sz w:val="22"/>
          <w:szCs w:val="22"/>
        </w:rPr>
        <w:t>in providing and</w:t>
      </w:r>
      <w:r w:rsidRPr="00A2170A">
        <w:rPr>
          <w:rFonts w:asciiTheme="minorHAnsi" w:hAnsiTheme="minorHAnsi" w:cstheme="minorHAnsi"/>
          <w:sz w:val="22"/>
          <w:szCs w:val="22"/>
        </w:rPr>
        <w:t xml:space="preserve"> process EDI transactions like </w:t>
      </w:r>
      <w:r w:rsidR="00EA7D1F" w:rsidRPr="00A2170A">
        <w:rPr>
          <w:rFonts w:asciiTheme="minorHAnsi" w:hAnsiTheme="minorHAnsi" w:cstheme="minorHAnsi"/>
          <w:sz w:val="22"/>
          <w:szCs w:val="22"/>
        </w:rPr>
        <w:t>270,271,810,835,850 for Florida state government. All transactions are flat files processed and pushed into legacy systems.</w:t>
      </w:r>
    </w:p>
    <w:p w14:paraId="6BAD517E" w14:textId="77777777" w:rsidR="00A2170A" w:rsidRDefault="00A2170A" w:rsidP="00A2170A">
      <w:pPr>
        <w:rPr>
          <w:rFonts w:asciiTheme="minorHAnsi" w:hAnsiTheme="minorHAnsi" w:cstheme="minorHAnsi"/>
          <w:b/>
          <w:sz w:val="22"/>
          <w:szCs w:val="22"/>
        </w:rPr>
      </w:pPr>
    </w:p>
    <w:p w14:paraId="4ECF6ADF" w14:textId="536F30BB" w:rsidR="00D24F20" w:rsidRPr="00A2170A" w:rsidRDefault="00BF5D03" w:rsidP="00A2170A">
      <w:pPr>
        <w:rPr>
          <w:rFonts w:asciiTheme="minorHAnsi" w:hAnsiTheme="minorHAnsi" w:cstheme="minorHAnsi"/>
          <w:sz w:val="22"/>
          <w:szCs w:val="22"/>
        </w:rPr>
      </w:pPr>
      <w:r w:rsidRPr="00A2170A">
        <w:rPr>
          <w:rFonts w:asciiTheme="minorHAnsi" w:hAnsiTheme="minorHAnsi" w:cstheme="minorHAnsi"/>
          <w:b/>
          <w:sz w:val="22"/>
          <w:szCs w:val="22"/>
        </w:rPr>
        <w:t>Environment</w:t>
      </w:r>
      <w:r w:rsidRPr="00A2170A">
        <w:rPr>
          <w:rFonts w:asciiTheme="minorHAnsi" w:hAnsiTheme="minorHAnsi" w:cstheme="minorHAnsi"/>
          <w:sz w:val="22"/>
          <w:szCs w:val="22"/>
        </w:rPr>
        <w:t>: BizTalk Server 2006, C#, ASP.NET, MS Visio, SOAP, Oracle 9i, ADO.NET, XML, XSL, XSLT, IIS, VB Script, PL/SQL, JavaScript, SQL Server 2005.</w:t>
      </w:r>
    </w:p>
    <w:p w14:paraId="0643D817" w14:textId="77777777" w:rsidR="007E3FB6" w:rsidRPr="00A2170A" w:rsidRDefault="007E3FB6" w:rsidP="00A2170A">
      <w:pPr>
        <w:rPr>
          <w:rFonts w:asciiTheme="minorHAnsi" w:hAnsiTheme="minorHAnsi" w:cstheme="minorHAnsi"/>
          <w:sz w:val="22"/>
          <w:szCs w:val="22"/>
        </w:rPr>
      </w:pPr>
    </w:p>
    <w:p w14:paraId="124840AE" w14:textId="4724376D" w:rsidR="00480CAB" w:rsidRPr="00A2170A" w:rsidRDefault="00480CAB" w:rsidP="00A2170A">
      <w:pPr>
        <w:pStyle w:val="Footer"/>
        <w:tabs>
          <w:tab w:val="clear" w:pos="4320"/>
          <w:tab w:val="clear" w:pos="8640"/>
          <w:tab w:val="right" w:pos="9360"/>
        </w:tabs>
        <w:rPr>
          <w:rFonts w:asciiTheme="minorHAnsi" w:hAnsiTheme="minorHAnsi" w:cstheme="minorHAnsi"/>
          <w:b/>
          <w:bCs/>
          <w:sz w:val="22"/>
          <w:szCs w:val="22"/>
        </w:rPr>
      </w:pPr>
      <w:r w:rsidRPr="00A2170A">
        <w:rPr>
          <w:rFonts w:asciiTheme="minorHAnsi" w:hAnsiTheme="minorHAnsi" w:cstheme="minorHAnsi"/>
          <w:sz w:val="22"/>
          <w:szCs w:val="22"/>
        </w:rPr>
        <w:t xml:space="preserve">               </w:t>
      </w:r>
      <w:r w:rsidRPr="00A2170A">
        <w:rPr>
          <w:rFonts w:asciiTheme="minorHAnsi" w:hAnsiTheme="minorHAnsi" w:cstheme="minorHAnsi"/>
          <w:b/>
          <w:bCs/>
          <w:sz w:val="22"/>
          <w:szCs w:val="22"/>
        </w:rPr>
        <w:t xml:space="preserve">                                 </w:t>
      </w:r>
      <w:r w:rsidRPr="00A2170A">
        <w:rPr>
          <w:rFonts w:asciiTheme="minorHAnsi" w:hAnsiTheme="minorHAnsi" w:cstheme="minorHAnsi"/>
          <w:b/>
          <w:bCs/>
          <w:sz w:val="22"/>
          <w:szCs w:val="22"/>
        </w:rPr>
        <w:tab/>
      </w:r>
    </w:p>
    <w:tbl>
      <w:tblPr>
        <w:tblW w:w="0" w:type="auto"/>
        <w:tblLook w:val="04A0" w:firstRow="1" w:lastRow="0" w:firstColumn="1" w:lastColumn="0" w:noHBand="0" w:noVBand="1"/>
      </w:tblPr>
      <w:tblGrid>
        <w:gridCol w:w="10671"/>
      </w:tblGrid>
      <w:tr w:rsidR="00785009" w:rsidRPr="00A2170A" w14:paraId="5B117178" w14:textId="77777777" w:rsidTr="00A2170A">
        <w:trPr>
          <w:trHeight w:val="268"/>
        </w:trPr>
        <w:tc>
          <w:tcPr>
            <w:tcW w:w="10671" w:type="dxa"/>
          </w:tcPr>
          <w:p w14:paraId="78E6100D" w14:textId="77777777" w:rsidR="00785009" w:rsidRPr="00A2170A" w:rsidRDefault="00785009" w:rsidP="00A2170A">
            <w:pPr>
              <w:rPr>
                <w:rFonts w:asciiTheme="minorHAnsi" w:hAnsiTheme="minorHAnsi" w:cstheme="minorHAnsi"/>
                <w:b/>
                <w:bCs/>
                <w:sz w:val="22"/>
                <w:szCs w:val="22"/>
              </w:rPr>
            </w:pPr>
            <w:r w:rsidRPr="00A2170A">
              <w:rPr>
                <w:rFonts w:asciiTheme="minorHAnsi" w:hAnsiTheme="minorHAnsi" w:cstheme="minorHAnsi"/>
                <w:b/>
                <w:sz w:val="22"/>
                <w:szCs w:val="22"/>
              </w:rPr>
              <w:t>UPS, Mahwah, NJ</w:t>
            </w:r>
            <w:r w:rsidRPr="00A2170A">
              <w:rPr>
                <w:rFonts w:asciiTheme="minorHAnsi" w:hAnsiTheme="minorHAnsi" w:cstheme="minorHAnsi"/>
                <w:b/>
                <w:bCs/>
                <w:sz w:val="22"/>
                <w:szCs w:val="22"/>
              </w:rPr>
              <w:t xml:space="preserve">                                                                         </w:t>
            </w:r>
            <w:r w:rsidR="00FF67BF" w:rsidRPr="00A2170A">
              <w:rPr>
                <w:rFonts w:asciiTheme="minorHAnsi" w:hAnsiTheme="minorHAnsi" w:cstheme="minorHAnsi"/>
                <w:b/>
                <w:bCs/>
                <w:sz w:val="22"/>
                <w:szCs w:val="22"/>
              </w:rPr>
              <w:t xml:space="preserve">        </w:t>
            </w:r>
            <w:r w:rsidR="00284181" w:rsidRPr="00A2170A">
              <w:rPr>
                <w:rFonts w:asciiTheme="minorHAnsi" w:hAnsiTheme="minorHAnsi" w:cstheme="minorHAnsi"/>
                <w:b/>
                <w:bCs/>
                <w:sz w:val="22"/>
                <w:szCs w:val="22"/>
              </w:rPr>
              <w:t xml:space="preserve">                     </w:t>
            </w:r>
            <w:r w:rsidR="00FF67BF" w:rsidRPr="00A2170A">
              <w:rPr>
                <w:rFonts w:asciiTheme="minorHAnsi" w:hAnsiTheme="minorHAnsi" w:cstheme="minorHAnsi"/>
                <w:b/>
                <w:bCs/>
                <w:sz w:val="22"/>
                <w:szCs w:val="22"/>
              </w:rPr>
              <w:t xml:space="preserve"> </w:t>
            </w:r>
            <w:r w:rsidR="00314E67" w:rsidRPr="00A2170A">
              <w:rPr>
                <w:rFonts w:asciiTheme="minorHAnsi" w:hAnsiTheme="minorHAnsi" w:cstheme="minorHAnsi"/>
                <w:b/>
                <w:bCs/>
                <w:sz w:val="22"/>
                <w:szCs w:val="22"/>
              </w:rPr>
              <w:t xml:space="preserve">  </w:t>
            </w:r>
            <w:r w:rsidR="001222E2" w:rsidRPr="00A2170A">
              <w:rPr>
                <w:rFonts w:asciiTheme="minorHAnsi" w:hAnsiTheme="minorHAnsi" w:cstheme="minorHAnsi"/>
                <w:b/>
                <w:bCs/>
                <w:sz w:val="22"/>
                <w:szCs w:val="22"/>
              </w:rPr>
              <w:t xml:space="preserve"> </w:t>
            </w:r>
            <w:r w:rsidR="003A2B00" w:rsidRPr="00A2170A">
              <w:rPr>
                <w:rFonts w:asciiTheme="minorHAnsi" w:hAnsiTheme="minorHAnsi" w:cstheme="minorHAnsi"/>
                <w:b/>
                <w:bCs/>
                <w:sz w:val="22"/>
                <w:szCs w:val="22"/>
              </w:rPr>
              <w:t>Oct</w:t>
            </w:r>
            <w:r w:rsidRPr="00A2170A">
              <w:rPr>
                <w:rFonts w:asciiTheme="minorHAnsi" w:hAnsiTheme="minorHAnsi" w:cstheme="minorHAnsi"/>
                <w:b/>
                <w:bCs/>
                <w:sz w:val="22"/>
                <w:szCs w:val="22"/>
              </w:rPr>
              <w:t xml:space="preserve"> 200</w:t>
            </w:r>
            <w:r w:rsidR="003A2B00" w:rsidRPr="00A2170A">
              <w:rPr>
                <w:rFonts w:asciiTheme="minorHAnsi" w:hAnsiTheme="minorHAnsi" w:cstheme="minorHAnsi"/>
                <w:b/>
                <w:bCs/>
                <w:sz w:val="22"/>
                <w:szCs w:val="22"/>
              </w:rPr>
              <w:t>4</w:t>
            </w:r>
            <w:r w:rsidRPr="00A2170A">
              <w:rPr>
                <w:rFonts w:asciiTheme="minorHAnsi" w:hAnsiTheme="minorHAnsi" w:cstheme="minorHAnsi"/>
                <w:b/>
                <w:bCs/>
                <w:sz w:val="22"/>
                <w:szCs w:val="22"/>
              </w:rPr>
              <w:t xml:space="preserve"> – </w:t>
            </w:r>
            <w:r w:rsidR="00C86BB3" w:rsidRPr="00A2170A">
              <w:rPr>
                <w:rFonts w:asciiTheme="minorHAnsi" w:hAnsiTheme="minorHAnsi" w:cstheme="minorHAnsi"/>
                <w:b/>
                <w:bCs/>
                <w:sz w:val="22"/>
                <w:szCs w:val="22"/>
              </w:rPr>
              <w:t>May</w:t>
            </w:r>
            <w:r w:rsidRPr="00A2170A">
              <w:rPr>
                <w:rFonts w:asciiTheme="minorHAnsi" w:hAnsiTheme="minorHAnsi" w:cstheme="minorHAnsi"/>
                <w:b/>
                <w:bCs/>
                <w:sz w:val="22"/>
                <w:szCs w:val="22"/>
              </w:rPr>
              <w:t xml:space="preserve"> 200</w:t>
            </w:r>
            <w:r w:rsidR="00C86BB3" w:rsidRPr="00A2170A">
              <w:rPr>
                <w:rFonts w:asciiTheme="minorHAnsi" w:hAnsiTheme="minorHAnsi" w:cstheme="minorHAnsi"/>
                <w:b/>
                <w:bCs/>
                <w:sz w:val="22"/>
                <w:szCs w:val="22"/>
              </w:rPr>
              <w:t>6</w:t>
            </w:r>
          </w:p>
          <w:p w14:paraId="2D02AF72" w14:textId="77777777" w:rsidR="00C86BB3" w:rsidRPr="00A2170A" w:rsidRDefault="00C86BB3" w:rsidP="00A2170A">
            <w:pPr>
              <w:rPr>
                <w:rFonts w:asciiTheme="minorHAnsi" w:hAnsiTheme="minorHAnsi" w:cstheme="minorHAnsi"/>
                <w:b/>
                <w:bCs/>
                <w:sz w:val="22"/>
                <w:szCs w:val="22"/>
              </w:rPr>
            </w:pPr>
            <w:r w:rsidRPr="00A2170A">
              <w:rPr>
                <w:rFonts w:asciiTheme="minorHAnsi" w:hAnsiTheme="minorHAnsi" w:cstheme="minorHAnsi"/>
                <w:b/>
                <w:bCs/>
                <w:sz w:val="22"/>
                <w:szCs w:val="22"/>
                <w:shd w:val="clear" w:color="auto" w:fill="FFFFFF"/>
              </w:rPr>
              <w:t>340 Macarthur Blvd, </w:t>
            </w:r>
            <w:r w:rsidRPr="00A2170A">
              <w:rPr>
                <w:rStyle w:val="Emphasis"/>
                <w:rFonts w:asciiTheme="minorHAnsi" w:hAnsiTheme="minorHAnsi" w:cstheme="minorHAnsi"/>
                <w:b/>
                <w:bCs/>
                <w:i w:val="0"/>
                <w:iCs w:val="0"/>
                <w:sz w:val="22"/>
                <w:szCs w:val="22"/>
                <w:shd w:val="clear" w:color="auto" w:fill="FFFFFF"/>
              </w:rPr>
              <w:t>Mahwah</w:t>
            </w:r>
            <w:r w:rsidRPr="00A2170A">
              <w:rPr>
                <w:rFonts w:asciiTheme="minorHAnsi" w:hAnsiTheme="minorHAnsi" w:cstheme="minorHAnsi"/>
                <w:b/>
                <w:bCs/>
                <w:sz w:val="22"/>
                <w:szCs w:val="22"/>
                <w:shd w:val="clear" w:color="auto" w:fill="FFFFFF"/>
              </w:rPr>
              <w:t>, </w:t>
            </w:r>
            <w:r w:rsidRPr="00A2170A">
              <w:rPr>
                <w:rStyle w:val="Emphasis"/>
                <w:rFonts w:asciiTheme="minorHAnsi" w:hAnsiTheme="minorHAnsi" w:cstheme="minorHAnsi"/>
                <w:b/>
                <w:bCs/>
                <w:i w:val="0"/>
                <w:iCs w:val="0"/>
                <w:sz w:val="22"/>
                <w:szCs w:val="22"/>
                <w:shd w:val="clear" w:color="auto" w:fill="FFFFFF"/>
              </w:rPr>
              <w:t>NJ</w:t>
            </w:r>
            <w:r w:rsidRPr="00A2170A">
              <w:rPr>
                <w:rFonts w:asciiTheme="minorHAnsi" w:hAnsiTheme="minorHAnsi" w:cstheme="minorHAnsi"/>
                <w:b/>
                <w:bCs/>
                <w:sz w:val="22"/>
                <w:szCs w:val="22"/>
                <w:shd w:val="clear" w:color="auto" w:fill="FFFFFF"/>
              </w:rPr>
              <w:t> 07430.</w:t>
            </w:r>
          </w:p>
        </w:tc>
      </w:tr>
      <w:tr w:rsidR="00A2170A" w:rsidRPr="00A2170A" w14:paraId="3224AA08" w14:textId="77777777" w:rsidTr="00A2170A">
        <w:trPr>
          <w:trHeight w:val="268"/>
        </w:trPr>
        <w:tc>
          <w:tcPr>
            <w:tcW w:w="10671" w:type="dxa"/>
          </w:tcPr>
          <w:p w14:paraId="7D013394" w14:textId="77777777" w:rsidR="00A2170A" w:rsidRPr="00A2170A" w:rsidRDefault="00A2170A" w:rsidP="00A2170A">
            <w:pPr>
              <w:rPr>
                <w:rFonts w:asciiTheme="minorHAnsi" w:hAnsiTheme="minorHAnsi" w:cstheme="minorHAnsi"/>
                <w:b/>
                <w:sz w:val="22"/>
                <w:szCs w:val="22"/>
              </w:rPr>
            </w:pPr>
          </w:p>
        </w:tc>
      </w:tr>
    </w:tbl>
    <w:p w14:paraId="473AE641" w14:textId="77777777" w:rsidR="00785009" w:rsidRPr="00A2170A" w:rsidRDefault="00785009" w:rsidP="00A2170A">
      <w:pPr>
        <w:rPr>
          <w:rFonts w:asciiTheme="minorHAnsi" w:hAnsiTheme="minorHAnsi" w:cstheme="minorHAnsi"/>
          <w:b/>
          <w:bCs/>
          <w:sz w:val="22"/>
          <w:szCs w:val="22"/>
        </w:rPr>
      </w:pPr>
    </w:p>
    <w:p w14:paraId="39A02767" w14:textId="77777777" w:rsidR="00D40909" w:rsidRPr="00A2170A" w:rsidRDefault="00CD4FCF" w:rsidP="00A2170A">
      <w:pPr>
        <w:rPr>
          <w:rFonts w:asciiTheme="minorHAnsi" w:hAnsiTheme="minorHAnsi" w:cstheme="minorHAnsi"/>
          <w:b/>
          <w:bCs/>
          <w:sz w:val="22"/>
          <w:szCs w:val="22"/>
        </w:rPr>
      </w:pPr>
      <w:r w:rsidRPr="00A2170A">
        <w:rPr>
          <w:rFonts w:asciiTheme="minorHAnsi" w:hAnsiTheme="minorHAnsi" w:cstheme="minorHAnsi"/>
          <w:b/>
          <w:bCs/>
          <w:sz w:val="22"/>
          <w:szCs w:val="22"/>
        </w:rPr>
        <w:t>Role:</w:t>
      </w:r>
      <w:r w:rsidR="005E6C4A" w:rsidRPr="00A2170A">
        <w:rPr>
          <w:rFonts w:asciiTheme="minorHAnsi" w:hAnsiTheme="minorHAnsi" w:cstheme="minorHAnsi"/>
          <w:b/>
          <w:bCs/>
          <w:sz w:val="22"/>
          <w:szCs w:val="22"/>
        </w:rPr>
        <w:t xml:space="preserve"> </w:t>
      </w:r>
      <w:r w:rsidR="002207B1" w:rsidRPr="00A2170A">
        <w:rPr>
          <w:rFonts w:asciiTheme="minorHAnsi" w:hAnsiTheme="minorHAnsi" w:cstheme="minorHAnsi"/>
          <w:sz w:val="22"/>
          <w:szCs w:val="22"/>
        </w:rPr>
        <w:t>BizTalk Consultant</w:t>
      </w:r>
    </w:p>
    <w:p w14:paraId="50146173" w14:textId="77777777" w:rsidR="005E6C4A" w:rsidRPr="00A2170A" w:rsidRDefault="005E6C4A" w:rsidP="00A2170A">
      <w:pPr>
        <w:rPr>
          <w:rFonts w:asciiTheme="minorHAnsi" w:hAnsiTheme="minorHAnsi" w:cstheme="minorHAnsi"/>
          <w:b/>
          <w:bCs/>
          <w:sz w:val="22"/>
          <w:szCs w:val="22"/>
        </w:rPr>
      </w:pPr>
    </w:p>
    <w:p w14:paraId="38EB5A1C" w14:textId="77777777" w:rsidR="00480CAB" w:rsidRPr="00A2170A" w:rsidRDefault="00480CAB" w:rsidP="00A2170A">
      <w:pPr>
        <w:pStyle w:val="Footer"/>
        <w:tabs>
          <w:tab w:val="clear" w:pos="4320"/>
          <w:tab w:val="clear" w:pos="8640"/>
        </w:tabs>
        <w:rPr>
          <w:rFonts w:asciiTheme="minorHAnsi" w:hAnsiTheme="minorHAnsi" w:cstheme="minorHAnsi"/>
          <w:b/>
          <w:sz w:val="22"/>
          <w:szCs w:val="22"/>
        </w:rPr>
      </w:pPr>
      <w:r w:rsidRPr="00A2170A">
        <w:rPr>
          <w:rFonts w:asciiTheme="minorHAnsi" w:hAnsiTheme="minorHAnsi" w:cstheme="minorHAnsi"/>
          <w:b/>
          <w:sz w:val="22"/>
          <w:szCs w:val="22"/>
        </w:rPr>
        <w:t>Project Description:</w:t>
      </w:r>
    </w:p>
    <w:p w14:paraId="37ECBC23" w14:textId="77777777" w:rsidR="005E6C4A" w:rsidRPr="00A2170A" w:rsidRDefault="003E4F43" w:rsidP="00A2170A">
      <w:pPr>
        <w:pStyle w:val="Footer"/>
        <w:tabs>
          <w:tab w:val="clear" w:pos="4320"/>
          <w:tab w:val="clear" w:pos="8640"/>
        </w:tabs>
        <w:rPr>
          <w:rFonts w:asciiTheme="minorHAnsi" w:hAnsiTheme="minorHAnsi" w:cstheme="minorHAnsi"/>
          <w:sz w:val="22"/>
          <w:szCs w:val="22"/>
        </w:rPr>
      </w:pPr>
      <w:r w:rsidRPr="00A2170A">
        <w:rPr>
          <w:rFonts w:asciiTheme="minorHAnsi" w:hAnsiTheme="minorHAnsi" w:cstheme="minorHAnsi"/>
          <w:sz w:val="22"/>
          <w:szCs w:val="22"/>
        </w:rPr>
        <w:t xml:space="preserve">Credit View is an </w:t>
      </w:r>
      <w:proofErr w:type="spellStart"/>
      <w:r w:rsidRPr="00A2170A">
        <w:rPr>
          <w:rFonts w:asciiTheme="minorHAnsi" w:hAnsiTheme="minorHAnsi" w:cstheme="minorHAnsi"/>
          <w:sz w:val="22"/>
          <w:szCs w:val="22"/>
        </w:rPr>
        <w:t>iCEO</w:t>
      </w:r>
      <w:proofErr w:type="spellEnd"/>
      <w:r w:rsidRPr="00A2170A">
        <w:rPr>
          <w:rFonts w:asciiTheme="minorHAnsi" w:hAnsiTheme="minorHAnsi" w:cstheme="minorHAnsi"/>
          <w:sz w:val="22"/>
          <w:szCs w:val="22"/>
        </w:rPr>
        <w:t xml:space="preserve"> (Internal Commercial Electronic Office) application, which provides functionalities like Analysis and structuring of Credit </w:t>
      </w:r>
      <w:r w:rsidR="002207B1" w:rsidRPr="00A2170A">
        <w:rPr>
          <w:rFonts w:asciiTheme="minorHAnsi" w:hAnsiTheme="minorHAnsi" w:cstheme="minorHAnsi"/>
          <w:sz w:val="22"/>
          <w:szCs w:val="22"/>
        </w:rPr>
        <w:t>and Tracking System</w:t>
      </w:r>
      <w:r w:rsidR="005171F7" w:rsidRPr="00A2170A">
        <w:rPr>
          <w:rFonts w:asciiTheme="minorHAnsi" w:hAnsiTheme="minorHAnsi" w:cstheme="minorHAnsi"/>
          <w:sz w:val="22"/>
          <w:szCs w:val="22"/>
        </w:rPr>
        <w:t xml:space="preserve">. </w:t>
      </w:r>
    </w:p>
    <w:p w14:paraId="0FFA6E00" w14:textId="77777777" w:rsidR="00153C1D" w:rsidRPr="00A2170A" w:rsidRDefault="00153C1D" w:rsidP="00A2170A">
      <w:pPr>
        <w:tabs>
          <w:tab w:val="left" w:pos="1548"/>
        </w:tabs>
        <w:rPr>
          <w:rFonts w:asciiTheme="minorHAnsi" w:hAnsiTheme="minorHAnsi" w:cstheme="minorHAnsi"/>
          <w:b/>
          <w:iCs/>
          <w:sz w:val="22"/>
          <w:szCs w:val="22"/>
        </w:rPr>
      </w:pPr>
    </w:p>
    <w:p w14:paraId="155A9CF7" w14:textId="3667BC98" w:rsidR="00432C4D" w:rsidRPr="00A2170A" w:rsidRDefault="005F4F2D" w:rsidP="00A2170A">
      <w:pPr>
        <w:tabs>
          <w:tab w:val="left" w:pos="1548"/>
        </w:tabs>
        <w:rPr>
          <w:rFonts w:asciiTheme="minorHAnsi" w:hAnsiTheme="minorHAnsi" w:cstheme="minorHAnsi"/>
          <w:sz w:val="22"/>
          <w:szCs w:val="22"/>
        </w:rPr>
      </w:pPr>
      <w:r w:rsidRPr="00A2170A">
        <w:rPr>
          <w:rFonts w:asciiTheme="minorHAnsi" w:hAnsiTheme="minorHAnsi" w:cstheme="minorHAnsi"/>
          <w:b/>
          <w:iCs/>
          <w:sz w:val="22"/>
          <w:szCs w:val="22"/>
        </w:rPr>
        <w:t>Environment</w:t>
      </w:r>
      <w:r w:rsidRPr="00A2170A">
        <w:rPr>
          <w:rFonts w:asciiTheme="minorHAnsi" w:hAnsiTheme="minorHAnsi" w:cstheme="minorHAnsi"/>
          <w:iCs/>
          <w:sz w:val="22"/>
          <w:szCs w:val="22"/>
        </w:rPr>
        <w:t xml:space="preserve">: </w:t>
      </w:r>
      <w:r w:rsidRPr="00A2170A">
        <w:rPr>
          <w:rFonts w:asciiTheme="minorHAnsi" w:hAnsiTheme="minorHAnsi" w:cstheme="minorHAnsi"/>
          <w:sz w:val="22"/>
          <w:szCs w:val="22"/>
        </w:rPr>
        <w:t xml:space="preserve">BizTalk Server2002, BizTalk Mapper, Visio 2002, </w:t>
      </w:r>
      <w:r w:rsidRPr="00A2170A">
        <w:rPr>
          <w:rFonts w:asciiTheme="minorHAnsi" w:hAnsiTheme="minorHAnsi" w:cstheme="minorHAnsi"/>
          <w:bCs/>
          <w:sz w:val="22"/>
          <w:szCs w:val="22"/>
        </w:rPr>
        <w:t>VB.NET</w:t>
      </w:r>
      <w:r w:rsidRPr="00A2170A">
        <w:rPr>
          <w:rFonts w:asciiTheme="minorHAnsi" w:hAnsiTheme="minorHAnsi" w:cstheme="minorHAnsi"/>
          <w:sz w:val="22"/>
          <w:szCs w:val="22"/>
        </w:rPr>
        <w:t xml:space="preserve">, </w:t>
      </w:r>
      <w:r w:rsidRPr="00A2170A">
        <w:rPr>
          <w:rFonts w:asciiTheme="minorHAnsi" w:hAnsiTheme="minorHAnsi" w:cstheme="minorHAnsi"/>
          <w:bCs/>
          <w:sz w:val="22"/>
          <w:szCs w:val="22"/>
        </w:rPr>
        <w:t>ASP.Net</w:t>
      </w:r>
      <w:r w:rsidRPr="00A2170A">
        <w:rPr>
          <w:rFonts w:asciiTheme="minorHAnsi" w:hAnsiTheme="minorHAnsi" w:cstheme="minorHAnsi"/>
          <w:sz w:val="22"/>
          <w:szCs w:val="22"/>
        </w:rPr>
        <w:t>, C#.</w:t>
      </w:r>
      <w:r w:rsidR="00A2170A">
        <w:rPr>
          <w:rFonts w:asciiTheme="minorHAnsi" w:hAnsiTheme="minorHAnsi" w:cstheme="minorHAnsi"/>
          <w:sz w:val="22"/>
          <w:szCs w:val="22"/>
        </w:rPr>
        <w:t xml:space="preserve"> </w:t>
      </w:r>
      <w:r w:rsidRPr="00A2170A">
        <w:rPr>
          <w:rFonts w:asciiTheme="minorHAnsi" w:hAnsiTheme="minorHAnsi" w:cstheme="minorHAnsi"/>
          <w:sz w:val="22"/>
          <w:szCs w:val="22"/>
        </w:rPr>
        <w:t>NET,</w:t>
      </w:r>
      <w:r w:rsidR="00A2170A">
        <w:rPr>
          <w:rFonts w:asciiTheme="minorHAnsi" w:hAnsiTheme="minorHAnsi" w:cstheme="minorHAnsi"/>
          <w:sz w:val="22"/>
          <w:szCs w:val="22"/>
        </w:rPr>
        <w:t xml:space="preserve"> </w:t>
      </w:r>
      <w:r w:rsidRPr="00A2170A">
        <w:rPr>
          <w:rFonts w:asciiTheme="minorHAnsi" w:hAnsiTheme="minorHAnsi" w:cstheme="minorHAnsi"/>
          <w:sz w:val="22"/>
          <w:szCs w:val="22"/>
        </w:rPr>
        <w:t xml:space="preserve">CSS, ADO.NET, XML, XSLT, IIS, DHTML, JavaScript, MS SQL Server </w:t>
      </w:r>
      <w:r w:rsidR="00A2170A" w:rsidRPr="00A2170A">
        <w:rPr>
          <w:rFonts w:asciiTheme="minorHAnsi" w:hAnsiTheme="minorHAnsi" w:cstheme="minorHAnsi"/>
          <w:sz w:val="22"/>
          <w:szCs w:val="22"/>
        </w:rPr>
        <w:t>2000, Win</w:t>
      </w:r>
      <w:r w:rsidRPr="00A2170A">
        <w:rPr>
          <w:rFonts w:asciiTheme="minorHAnsi" w:hAnsiTheme="minorHAnsi" w:cstheme="minorHAnsi"/>
          <w:sz w:val="22"/>
          <w:szCs w:val="22"/>
        </w:rPr>
        <w:t>2000.</w:t>
      </w:r>
    </w:p>
    <w:p w14:paraId="50447497" w14:textId="77777777" w:rsidR="00432C4D" w:rsidRPr="00A2170A" w:rsidRDefault="00432C4D" w:rsidP="00A2170A">
      <w:pPr>
        <w:tabs>
          <w:tab w:val="left" w:pos="1548"/>
        </w:tabs>
        <w:rPr>
          <w:rFonts w:asciiTheme="minorHAnsi" w:hAnsiTheme="minorHAnsi" w:cstheme="minorHAnsi"/>
          <w:sz w:val="22"/>
          <w:szCs w:val="22"/>
        </w:rPr>
      </w:pPr>
    </w:p>
    <w:p w14:paraId="6D399BEB" w14:textId="77777777" w:rsidR="00432C4D" w:rsidRPr="00A2170A" w:rsidRDefault="00432C4D" w:rsidP="00A2170A">
      <w:pPr>
        <w:tabs>
          <w:tab w:val="left" w:pos="1548"/>
        </w:tabs>
        <w:rPr>
          <w:rFonts w:asciiTheme="minorHAnsi" w:hAnsiTheme="minorHAnsi" w:cstheme="minorHAnsi"/>
          <w:sz w:val="22"/>
          <w:szCs w:val="22"/>
        </w:rPr>
      </w:pPr>
    </w:p>
    <w:p w14:paraId="561F891F" w14:textId="77777777" w:rsidR="00432C4D" w:rsidRPr="00A2170A" w:rsidRDefault="00432C4D" w:rsidP="00A2170A">
      <w:pPr>
        <w:tabs>
          <w:tab w:val="left" w:pos="1548"/>
        </w:tabs>
        <w:rPr>
          <w:rFonts w:asciiTheme="minorHAnsi" w:hAnsiTheme="minorHAnsi" w:cstheme="minorHAnsi"/>
          <w:sz w:val="22"/>
          <w:szCs w:val="22"/>
        </w:rPr>
      </w:pPr>
    </w:p>
    <w:sectPr w:rsidR="00432C4D" w:rsidRPr="00A2170A" w:rsidSect="00A2170A">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7AB4" w14:textId="77777777" w:rsidR="00810100" w:rsidRDefault="00810100" w:rsidP="00480CAB">
      <w:r>
        <w:separator/>
      </w:r>
    </w:p>
  </w:endnote>
  <w:endnote w:type="continuationSeparator" w:id="0">
    <w:p w14:paraId="67BDD9E9" w14:textId="77777777" w:rsidR="00810100" w:rsidRDefault="00810100" w:rsidP="00480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5279" w14:textId="77777777" w:rsidR="00810100" w:rsidRDefault="00810100" w:rsidP="00480CAB">
      <w:r>
        <w:separator/>
      </w:r>
    </w:p>
  </w:footnote>
  <w:footnote w:type="continuationSeparator" w:id="0">
    <w:p w14:paraId="03635942" w14:textId="77777777" w:rsidR="00810100" w:rsidRDefault="00810100" w:rsidP="00480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5"/>
    <w:lvl w:ilvl="0">
      <w:start w:val="1"/>
      <w:numFmt w:val="bullet"/>
      <w:lvlText w:val=""/>
      <w:lvlJc w:val="left"/>
      <w:pPr>
        <w:tabs>
          <w:tab w:val="num" w:pos="360"/>
        </w:tabs>
      </w:pPr>
      <w:rPr>
        <w:rFonts w:ascii="Symbol" w:hAnsi="Symbol"/>
        <w:sz w:val="18"/>
      </w:rPr>
    </w:lvl>
  </w:abstractNum>
  <w:abstractNum w:abstractNumId="1" w15:restartNumberingAfterBreak="0">
    <w:nsid w:val="00000007"/>
    <w:multiLevelType w:val="singleLevel"/>
    <w:tmpl w:val="00000007"/>
    <w:name w:val="WW8Num6"/>
    <w:lvl w:ilvl="0">
      <w:start w:val="1"/>
      <w:numFmt w:val="bullet"/>
      <w:lvlText w:val=""/>
      <w:lvlJc w:val="left"/>
      <w:pPr>
        <w:tabs>
          <w:tab w:val="num" w:pos="360"/>
        </w:tabs>
      </w:pPr>
      <w:rPr>
        <w:rFonts w:ascii="Symbol" w:hAnsi="Symbol"/>
        <w:sz w:val="18"/>
      </w:rPr>
    </w:lvl>
  </w:abstractNum>
  <w:abstractNum w:abstractNumId="2" w15:restartNumberingAfterBreak="0">
    <w:nsid w:val="00000008"/>
    <w:multiLevelType w:val="singleLevel"/>
    <w:tmpl w:val="00000008"/>
    <w:name w:val="WW8Num7"/>
    <w:lvl w:ilvl="0">
      <w:start w:val="1"/>
      <w:numFmt w:val="bullet"/>
      <w:lvlText w:val=""/>
      <w:lvlJc w:val="left"/>
      <w:pPr>
        <w:tabs>
          <w:tab w:val="num" w:pos="360"/>
        </w:tabs>
      </w:pPr>
      <w:rPr>
        <w:rFonts w:ascii="Symbol" w:hAnsi="Symbol"/>
        <w:sz w:val="18"/>
      </w:rPr>
    </w:lvl>
  </w:abstractNum>
  <w:abstractNum w:abstractNumId="3" w15:restartNumberingAfterBreak="0">
    <w:nsid w:val="0000000B"/>
    <w:multiLevelType w:val="singleLevel"/>
    <w:tmpl w:val="0000000B"/>
    <w:name w:val="WW8Num10"/>
    <w:lvl w:ilvl="0">
      <w:start w:val="1"/>
      <w:numFmt w:val="bullet"/>
      <w:lvlText w:val=""/>
      <w:lvlJc w:val="left"/>
      <w:pPr>
        <w:tabs>
          <w:tab w:val="num" w:pos="360"/>
        </w:tabs>
      </w:pPr>
      <w:rPr>
        <w:rFonts w:ascii="Symbol" w:hAnsi="Symbol"/>
        <w:sz w:val="18"/>
      </w:rPr>
    </w:lvl>
  </w:abstractNum>
  <w:abstractNum w:abstractNumId="4" w15:restartNumberingAfterBreak="0">
    <w:nsid w:val="0022432C"/>
    <w:multiLevelType w:val="hybridMultilevel"/>
    <w:tmpl w:val="DD602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89722D"/>
    <w:multiLevelType w:val="hybridMultilevel"/>
    <w:tmpl w:val="E75443D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7F4BC6"/>
    <w:multiLevelType w:val="hybridMultilevel"/>
    <w:tmpl w:val="46E41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AA4ECA"/>
    <w:multiLevelType w:val="hybridMultilevel"/>
    <w:tmpl w:val="BDD2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611E9"/>
    <w:multiLevelType w:val="hybridMultilevel"/>
    <w:tmpl w:val="B31E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646D9"/>
    <w:multiLevelType w:val="hybridMultilevel"/>
    <w:tmpl w:val="88F81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CA1F7F"/>
    <w:multiLevelType w:val="hybridMultilevel"/>
    <w:tmpl w:val="1EA03F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30E61F7F"/>
    <w:multiLevelType w:val="hybridMultilevel"/>
    <w:tmpl w:val="175EC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4321A3"/>
    <w:multiLevelType w:val="hybridMultilevel"/>
    <w:tmpl w:val="68DC4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C21965"/>
    <w:multiLevelType w:val="hybridMultilevel"/>
    <w:tmpl w:val="C18CA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6927CB"/>
    <w:multiLevelType w:val="hybridMultilevel"/>
    <w:tmpl w:val="852E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835D72"/>
    <w:multiLevelType w:val="hybridMultilevel"/>
    <w:tmpl w:val="9E42B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DA3AE2"/>
    <w:multiLevelType w:val="hybridMultilevel"/>
    <w:tmpl w:val="3F4EE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7A4D27"/>
    <w:multiLevelType w:val="hybridMultilevel"/>
    <w:tmpl w:val="2A36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9A204D"/>
    <w:multiLevelType w:val="hybridMultilevel"/>
    <w:tmpl w:val="A00EA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025621"/>
    <w:multiLevelType w:val="hybridMultilevel"/>
    <w:tmpl w:val="DA44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75BCC"/>
    <w:multiLevelType w:val="hybridMultilevel"/>
    <w:tmpl w:val="D9961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82554B0"/>
    <w:multiLevelType w:val="hybridMultilevel"/>
    <w:tmpl w:val="39E0A72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22" w15:restartNumberingAfterBreak="0">
    <w:nsid w:val="5D4B5C14"/>
    <w:multiLevelType w:val="hybridMultilevel"/>
    <w:tmpl w:val="3502D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60D44F6"/>
    <w:multiLevelType w:val="hybridMultilevel"/>
    <w:tmpl w:val="9D1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2F0CA6"/>
    <w:multiLevelType w:val="hybridMultilevel"/>
    <w:tmpl w:val="C38E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D752D2"/>
    <w:multiLevelType w:val="hybridMultilevel"/>
    <w:tmpl w:val="2FB6B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FEC6520"/>
    <w:multiLevelType w:val="hybridMultilevel"/>
    <w:tmpl w:val="9B40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693174">
    <w:abstractNumId w:val="15"/>
  </w:num>
  <w:num w:numId="2" w16cid:durableId="213275545">
    <w:abstractNumId w:val="16"/>
  </w:num>
  <w:num w:numId="3" w16cid:durableId="162401155">
    <w:abstractNumId w:val="20"/>
  </w:num>
  <w:num w:numId="4" w16cid:durableId="665472875">
    <w:abstractNumId w:val="13"/>
  </w:num>
  <w:num w:numId="5" w16cid:durableId="386994463">
    <w:abstractNumId w:val="25"/>
  </w:num>
  <w:num w:numId="6" w16cid:durableId="418916364">
    <w:abstractNumId w:val="21"/>
  </w:num>
  <w:num w:numId="7" w16cid:durableId="688801371">
    <w:abstractNumId w:val="11"/>
  </w:num>
  <w:num w:numId="8" w16cid:durableId="422839849">
    <w:abstractNumId w:val="10"/>
  </w:num>
  <w:num w:numId="9" w16cid:durableId="1116867375">
    <w:abstractNumId w:val="19"/>
  </w:num>
  <w:num w:numId="10" w16cid:durableId="1243099891">
    <w:abstractNumId w:val="7"/>
  </w:num>
  <w:num w:numId="11" w16cid:durableId="1784954129">
    <w:abstractNumId w:val="24"/>
  </w:num>
  <w:num w:numId="12" w16cid:durableId="1720933769">
    <w:abstractNumId w:val="6"/>
  </w:num>
  <w:num w:numId="13" w16cid:durableId="2047556450">
    <w:abstractNumId w:val="17"/>
  </w:num>
  <w:num w:numId="14" w16cid:durableId="2059862387">
    <w:abstractNumId w:val="26"/>
  </w:num>
  <w:num w:numId="15" w16cid:durableId="1372877858">
    <w:abstractNumId w:val="22"/>
  </w:num>
  <w:num w:numId="16" w16cid:durableId="97914752">
    <w:abstractNumId w:val="4"/>
  </w:num>
  <w:num w:numId="17" w16cid:durableId="84115088">
    <w:abstractNumId w:val="5"/>
  </w:num>
  <w:num w:numId="18" w16cid:durableId="522209611">
    <w:abstractNumId w:val="12"/>
  </w:num>
  <w:num w:numId="19" w16cid:durableId="683093964">
    <w:abstractNumId w:val="8"/>
  </w:num>
  <w:num w:numId="20" w16cid:durableId="1266890625">
    <w:abstractNumId w:val="14"/>
  </w:num>
  <w:num w:numId="21" w16cid:durableId="1529640114">
    <w:abstractNumId w:val="18"/>
  </w:num>
  <w:num w:numId="22" w16cid:durableId="1351372351">
    <w:abstractNumId w:val="23"/>
  </w:num>
  <w:num w:numId="23" w16cid:durableId="190306171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16"/>
    <w:rsid w:val="000202E8"/>
    <w:rsid w:val="000208F7"/>
    <w:rsid w:val="00026B43"/>
    <w:rsid w:val="00027029"/>
    <w:rsid w:val="00042CFA"/>
    <w:rsid w:val="00042E99"/>
    <w:rsid w:val="00046522"/>
    <w:rsid w:val="00063826"/>
    <w:rsid w:val="000678EF"/>
    <w:rsid w:val="00070C40"/>
    <w:rsid w:val="00077CB8"/>
    <w:rsid w:val="0008118B"/>
    <w:rsid w:val="000842C6"/>
    <w:rsid w:val="00086A46"/>
    <w:rsid w:val="00091594"/>
    <w:rsid w:val="00094BB8"/>
    <w:rsid w:val="0009703C"/>
    <w:rsid w:val="00097AC8"/>
    <w:rsid w:val="000B43AE"/>
    <w:rsid w:val="000B5635"/>
    <w:rsid w:val="000B741D"/>
    <w:rsid w:val="000C1785"/>
    <w:rsid w:val="000D4B73"/>
    <w:rsid w:val="000D537B"/>
    <w:rsid w:val="000E304C"/>
    <w:rsid w:val="000E4DFF"/>
    <w:rsid w:val="000E6B11"/>
    <w:rsid w:val="000F1784"/>
    <w:rsid w:val="000F7439"/>
    <w:rsid w:val="001035F3"/>
    <w:rsid w:val="0010773B"/>
    <w:rsid w:val="001159D0"/>
    <w:rsid w:val="001222E2"/>
    <w:rsid w:val="00137C95"/>
    <w:rsid w:val="001432C9"/>
    <w:rsid w:val="001503BE"/>
    <w:rsid w:val="00150EC9"/>
    <w:rsid w:val="0015110C"/>
    <w:rsid w:val="00153C1D"/>
    <w:rsid w:val="00160AC3"/>
    <w:rsid w:val="0016504E"/>
    <w:rsid w:val="00165E75"/>
    <w:rsid w:val="001863C2"/>
    <w:rsid w:val="001919B9"/>
    <w:rsid w:val="00197F65"/>
    <w:rsid w:val="001B77E4"/>
    <w:rsid w:val="001C455D"/>
    <w:rsid w:val="001D35A0"/>
    <w:rsid w:val="001D65D8"/>
    <w:rsid w:val="001D79C8"/>
    <w:rsid w:val="001E1BFB"/>
    <w:rsid w:val="001E5BC6"/>
    <w:rsid w:val="001F2822"/>
    <w:rsid w:val="002006DB"/>
    <w:rsid w:val="00201E86"/>
    <w:rsid w:val="0020790C"/>
    <w:rsid w:val="002120A0"/>
    <w:rsid w:val="002151C4"/>
    <w:rsid w:val="002207B1"/>
    <w:rsid w:val="0022769B"/>
    <w:rsid w:val="0023460E"/>
    <w:rsid w:val="0024351A"/>
    <w:rsid w:val="00257791"/>
    <w:rsid w:val="00260D2F"/>
    <w:rsid w:val="00261343"/>
    <w:rsid w:val="00261E50"/>
    <w:rsid w:val="00267381"/>
    <w:rsid w:val="00273492"/>
    <w:rsid w:val="00275E20"/>
    <w:rsid w:val="002806E2"/>
    <w:rsid w:val="002836D6"/>
    <w:rsid w:val="00284181"/>
    <w:rsid w:val="00287450"/>
    <w:rsid w:val="00292F43"/>
    <w:rsid w:val="002A39B0"/>
    <w:rsid w:val="002A487D"/>
    <w:rsid w:val="002B1C1C"/>
    <w:rsid w:val="002B78BF"/>
    <w:rsid w:val="002C42A6"/>
    <w:rsid w:val="002C489D"/>
    <w:rsid w:val="002E1F5A"/>
    <w:rsid w:val="002F6500"/>
    <w:rsid w:val="002F651E"/>
    <w:rsid w:val="002F754A"/>
    <w:rsid w:val="0030128F"/>
    <w:rsid w:val="003067F1"/>
    <w:rsid w:val="00310B38"/>
    <w:rsid w:val="00314BE6"/>
    <w:rsid w:val="00314E67"/>
    <w:rsid w:val="0032179B"/>
    <w:rsid w:val="003228B8"/>
    <w:rsid w:val="003237D5"/>
    <w:rsid w:val="00324B12"/>
    <w:rsid w:val="00326CC8"/>
    <w:rsid w:val="00332B6F"/>
    <w:rsid w:val="00332DBE"/>
    <w:rsid w:val="00333A09"/>
    <w:rsid w:val="00333FB5"/>
    <w:rsid w:val="00342DA0"/>
    <w:rsid w:val="003445EF"/>
    <w:rsid w:val="003578A7"/>
    <w:rsid w:val="00363B63"/>
    <w:rsid w:val="00364FDE"/>
    <w:rsid w:val="00381FE1"/>
    <w:rsid w:val="003911A5"/>
    <w:rsid w:val="00391287"/>
    <w:rsid w:val="00392E7D"/>
    <w:rsid w:val="00393B89"/>
    <w:rsid w:val="003A2B00"/>
    <w:rsid w:val="003B1F28"/>
    <w:rsid w:val="003D01D3"/>
    <w:rsid w:val="003D5421"/>
    <w:rsid w:val="003D6EA9"/>
    <w:rsid w:val="003E357B"/>
    <w:rsid w:val="003E4F43"/>
    <w:rsid w:val="003F046C"/>
    <w:rsid w:val="003F1A73"/>
    <w:rsid w:val="0040044E"/>
    <w:rsid w:val="00400771"/>
    <w:rsid w:val="00401427"/>
    <w:rsid w:val="004117F7"/>
    <w:rsid w:val="00430E44"/>
    <w:rsid w:val="00432C4D"/>
    <w:rsid w:val="004404DC"/>
    <w:rsid w:val="00441189"/>
    <w:rsid w:val="004466F7"/>
    <w:rsid w:val="0045381D"/>
    <w:rsid w:val="0045504B"/>
    <w:rsid w:val="00460E23"/>
    <w:rsid w:val="004719CC"/>
    <w:rsid w:val="00472384"/>
    <w:rsid w:val="004767EB"/>
    <w:rsid w:val="00480CAB"/>
    <w:rsid w:val="00483AF0"/>
    <w:rsid w:val="004B05C3"/>
    <w:rsid w:val="004C014E"/>
    <w:rsid w:val="004C71BD"/>
    <w:rsid w:val="004D3339"/>
    <w:rsid w:val="004D4146"/>
    <w:rsid w:val="004D4768"/>
    <w:rsid w:val="004E3DEC"/>
    <w:rsid w:val="005065D9"/>
    <w:rsid w:val="00510A00"/>
    <w:rsid w:val="0051441F"/>
    <w:rsid w:val="005171F7"/>
    <w:rsid w:val="005268CB"/>
    <w:rsid w:val="0053670B"/>
    <w:rsid w:val="005455E7"/>
    <w:rsid w:val="00550419"/>
    <w:rsid w:val="005559B3"/>
    <w:rsid w:val="00556120"/>
    <w:rsid w:val="00572AA3"/>
    <w:rsid w:val="005914D0"/>
    <w:rsid w:val="005B2D70"/>
    <w:rsid w:val="005C171E"/>
    <w:rsid w:val="005C31E3"/>
    <w:rsid w:val="005C3C24"/>
    <w:rsid w:val="005C50FC"/>
    <w:rsid w:val="005C7DAE"/>
    <w:rsid w:val="005D69A4"/>
    <w:rsid w:val="005E2FA9"/>
    <w:rsid w:val="005E6C4A"/>
    <w:rsid w:val="005E7731"/>
    <w:rsid w:val="005F063D"/>
    <w:rsid w:val="005F18E8"/>
    <w:rsid w:val="005F4F2D"/>
    <w:rsid w:val="005F587A"/>
    <w:rsid w:val="005F59EC"/>
    <w:rsid w:val="00610174"/>
    <w:rsid w:val="00615514"/>
    <w:rsid w:val="006206B7"/>
    <w:rsid w:val="006233B0"/>
    <w:rsid w:val="0063223E"/>
    <w:rsid w:val="00632C8F"/>
    <w:rsid w:val="00647006"/>
    <w:rsid w:val="0065336F"/>
    <w:rsid w:val="00657104"/>
    <w:rsid w:val="00664090"/>
    <w:rsid w:val="00666B38"/>
    <w:rsid w:val="00682BCA"/>
    <w:rsid w:val="00684671"/>
    <w:rsid w:val="006956A3"/>
    <w:rsid w:val="006A0E49"/>
    <w:rsid w:val="006A4782"/>
    <w:rsid w:val="006D022B"/>
    <w:rsid w:val="006D21FF"/>
    <w:rsid w:val="006D3F73"/>
    <w:rsid w:val="006D443C"/>
    <w:rsid w:val="006D5E06"/>
    <w:rsid w:val="006E796E"/>
    <w:rsid w:val="00700A66"/>
    <w:rsid w:val="0070261B"/>
    <w:rsid w:val="00711BB1"/>
    <w:rsid w:val="00711C5B"/>
    <w:rsid w:val="00714E21"/>
    <w:rsid w:val="00715C29"/>
    <w:rsid w:val="007178EF"/>
    <w:rsid w:val="00730F34"/>
    <w:rsid w:val="0075170F"/>
    <w:rsid w:val="007570B6"/>
    <w:rsid w:val="00784595"/>
    <w:rsid w:val="00785009"/>
    <w:rsid w:val="00785B8E"/>
    <w:rsid w:val="00793651"/>
    <w:rsid w:val="0079378A"/>
    <w:rsid w:val="007A1BFC"/>
    <w:rsid w:val="007A308D"/>
    <w:rsid w:val="007A5A6F"/>
    <w:rsid w:val="007B2A99"/>
    <w:rsid w:val="007B3473"/>
    <w:rsid w:val="007B39B7"/>
    <w:rsid w:val="007B4C86"/>
    <w:rsid w:val="007C22F7"/>
    <w:rsid w:val="007D212A"/>
    <w:rsid w:val="007D4C8C"/>
    <w:rsid w:val="007E1BA4"/>
    <w:rsid w:val="007E1BB0"/>
    <w:rsid w:val="007E3C10"/>
    <w:rsid w:val="007E3FB6"/>
    <w:rsid w:val="007E4C32"/>
    <w:rsid w:val="007E6A56"/>
    <w:rsid w:val="007E6C88"/>
    <w:rsid w:val="007F091F"/>
    <w:rsid w:val="007F244A"/>
    <w:rsid w:val="007F5870"/>
    <w:rsid w:val="007F5D36"/>
    <w:rsid w:val="007F6797"/>
    <w:rsid w:val="007F7E72"/>
    <w:rsid w:val="00801DED"/>
    <w:rsid w:val="00803895"/>
    <w:rsid w:val="00810100"/>
    <w:rsid w:val="00811750"/>
    <w:rsid w:val="00821B73"/>
    <w:rsid w:val="00822B72"/>
    <w:rsid w:val="008230B9"/>
    <w:rsid w:val="00836BEC"/>
    <w:rsid w:val="00841ABD"/>
    <w:rsid w:val="008446B0"/>
    <w:rsid w:val="00847D98"/>
    <w:rsid w:val="0085046F"/>
    <w:rsid w:val="0085244D"/>
    <w:rsid w:val="00852D2F"/>
    <w:rsid w:val="0085686F"/>
    <w:rsid w:val="00860981"/>
    <w:rsid w:val="0086512E"/>
    <w:rsid w:val="00866EB2"/>
    <w:rsid w:val="00881814"/>
    <w:rsid w:val="00885634"/>
    <w:rsid w:val="0089200C"/>
    <w:rsid w:val="00895918"/>
    <w:rsid w:val="00897541"/>
    <w:rsid w:val="008A4C0B"/>
    <w:rsid w:val="008B1335"/>
    <w:rsid w:val="008B4F1F"/>
    <w:rsid w:val="008C28DD"/>
    <w:rsid w:val="008C4C63"/>
    <w:rsid w:val="008C625A"/>
    <w:rsid w:val="008D3EF2"/>
    <w:rsid w:val="008D5FB0"/>
    <w:rsid w:val="008E066C"/>
    <w:rsid w:val="009063B3"/>
    <w:rsid w:val="00917F82"/>
    <w:rsid w:val="0092045A"/>
    <w:rsid w:val="00923F01"/>
    <w:rsid w:val="00925068"/>
    <w:rsid w:val="0093676C"/>
    <w:rsid w:val="00950E05"/>
    <w:rsid w:val="00953183"/>
    <w:rsid w:val="00954332"/>
    <w:rsid w:val="00954F4B"/>
    <w:rsid w:val="009575D7"/>
    <w:rsid w:val="00957873"/>
    <w:rsid w:val="00963D98"/>
    <w:rsid w:val="00973515"/>
    <w:rsid w:val="009A321D"/>
    <w:rsid w:val="009A53C5"/>
    <w:rsid w:val="009B5B8C"/>
    <w:rsid w:val="009D2C2A"/>
    <w:rsid w:val="009D382F"/>
    <w:rsid w:val="009D3D60"/>
    <w:rsid w:val="009E46EE"/>
    <w:rsid w:val="009E6AA0"/>
    <w:rsid w:val="009F52E4"/>
    <w:rsid w:val="00A0603A"/>
    <w:rsid w:val="00A12860"/>
    <w:rsid w:val="00A16288"/>
    <w:rsid w:val="00A2170A"/>
    <w:rsid w:val="00A2280E"/>
    <w:rsid w:val="00A31221"/>
    <w:rsid w:val="00A31259"/>
    <w:rsid w:val="00A42063"/>
    <w:rsid w:val="00A51DA5"/>
    <w:rsid w:val="00A60368"/>
    <w:rsid w:val="00A65530"/>
    <w:rsid w:val="00A66787"/>
    <w:rsid w:val="00A82A54"/>
    <w:rsid w:val="00A85791"/>
    <w:rsid w:val="00A91ACC"/>
    <w:rsid w:val="00AB7F05"/>
    <w:rsid w:val="00AC1AF0"/>
    <w:rsid w:val="00AC241B"/>
    <w:rsid w:val="00AC624F"/>
    <w:rsid w:val="00AC6A80"/>
    <w:rsid w:val="00AE658E"/>
    <w:rsid w:val="00AF1790"/>
    <w:rsid w:val="00B05018"/>
    <w:rsid w:val="00B07B0B"/>
    <w:rsid w:val="00B1266D"/>
    <w:rsid w:val="00B24803"/>
    <w:rsid w:val="00B31278"/>
    <w:rsid w:val="00B328FF"/>
    <w:rsid w:val="00B37520"/>
    <w:rsid w:val="00B41EDA"/>
    <w:rsid w:val="00B50BDF"/>
    <w:rsid w:val="00B52960"/>
    <w:rsid w:val="00B536E8"/>
    <w:rsid w:val="00B67570"/>
    <w:rsid w:val="00B67FAB"/>
    <w:rsid w:val="00B73F12"/>
    <w:rsid w:val="00B761A2"/>
    <w:rsid w:val="00B77C15"/>
    <w:rsid w:val="00B831C6"/>
    <w:rsid w:val="00B8453C"/>
    <w:rsid w:val="00B90FE9"/>
    <w:rsid w:val="00B96AA4"/>
    <w:rsid w:val="00BA5749"/>
    <w:rsid w:val="00BA6E7B"/>
    <w:rsid w:val="00BC1D54"/>
    <w:rsid w:val="00BC6CD6"/>
    <w:rsid w:val="00BC7C2D"/>
    <w:rsid w:val="00BD59FB"/>
    <w:rsid w:val="00BE0775"/>
    <w:rsid w:val="00BE1F68"/>
    <w:rsid w:val="00BF5D03"/>
    <w:rsid w:val="00C00355"/>
    <w:rsid w:val="00C01F9B"/>
    <w:rsid w:val="00C0683E"/>
    <w:rsid w:val="00C16888"/>
    <w:rsid w:val="00C16EC6"/>
    <w:rsid w:val="00C249D6"/>
    <w:rsid w:val="00C343C5"/>
    <w:rsid w:val="00C347B8"/>
    <w:rsid w:val="00C35689"/>
    <w:rsid w:val="00C472FF"/>
    <w:rsid w:val="00C54033"/>
    <w:rsid w:val="00C66414"/>
    <w:rsid w:val="00C7376C"/>
    <w:rsid w:val="00C75FED"/>
    <w:rsid w:val="00C86797"/>
    <w:rsid w:val="00C86BB3"/>
    <w:rsid w:val="00CA7AD4"/>
    <w:rsid w:val="00CB1274"/>
    <w:rsid w:val="00CC4FE4"/>
    <w:rsid w:val="00CC68C6"/>
    <w:rsid w:val="00CD18FD"/>
    <w:rsid w:val="00CD4FCF"/>
    <w:rsid w:val="00CF33F6"/>
    <w:rsid w:val="00D177F1"/>
    <w:rsid w:val="00D24F20"/>
    <w:rsid w:val="00D36D58"/>
    <w:rsid w:val="00D40909"/>
    <w:rsid w:val="00D41533"/>
    <w:rsid w:val="00D4305B"/>
    <w:rsid w:val="00D43BF5"/>
    <w:rsid w:val="00D47967"/>
    <w:rsid w:val="00D55211"/>
    <w:rsid w:val="00D70FD5"/>
    <w:rsid w:val="00D74929"/>
    <w:rsid w:val="00D90EA1"/>
    <w:rsid w:val="00D91380"/>
    <w:rsid w:val="00D93C71"/>
    <w:rsid w:val="00D957CF"/>
    <w:rsid w:val="00D9633A"/>
    <w:rsid w:val="00D97265"/>
    <w:rsid w:val="00DC63DC"/>
    <w:rsid w:val="00DD01B0"/>
    <w:rsid w:val="00DD0AFA"/>
    <w:rsid w:val="00DD1CB8"/>
    <w:rsid w:val="00DD42F1"/>
    <w:rsid w:val="00DE01C8"/>
    <w:rsid w:val="00DE3A7D"/>
    <w:rsid w:val="00DE7626"/>
    <w:rsid w:val="00DF4B5D"/>
    <w:rsid w:val="00E06D9F"/>
    <w:rsid w:val="00E11B53"/>
    <w:rsid w:val="00E12550"/>
    <w:rsid w:val="00E125FC"/>
    <w:rsid w:val="00E15A16"/>
    <w:rsid w:val="00E35ADB"/>
    <w:rsid w:val="00E373D1"/>
    <w:rsid w:val="00E42720"/>
    <w:rsid w:val="00E50EAA"/>
    <w:rsid w:val="00E54AEE"/>
    <w:rsid w:val="00E57B55"/>
    <w:rsid w:val="00E63A24"/>
    <w:rsid w:val="00E66249"/>
    <w:rsid w:val="00E6637F"/>
    <w:rsid w:val="00E663EB"/>
    <w:rsid w:val="00E72216"/>
    <w:rsid w:val="00E8158C"/>
    <w:rsid w:val="00E81EF4"/>
    <w:rsid w:val="00E82C34"/>
    <w:rsid w:val="00E8546A"/>
    <w:rsid w:val="00E8653E"/>
    <w:rsid w:val="00E940D9"/>
    <w:rsid w:val="00E954D7"/>
    <w:rsid w:val="00EA1214"/>
    <w:rsid w:val="00EA183D"/>
    <w:rsid w:val="00EA745A"/>
    <w:rsid w:val="00EA7D1F"/>
    <w:rsid w:val="00EC0D69"/>
    <w:rsid w:val="00EC2993"/>
    <w:rsid w:val="00EC6948"/>
    <w:rsid w:val="00EC7235"/>
    <w:rsid w:val="00EC7BAC"/>
    <w:rsid w:val="00EE2E24"/>
    <w:rsid w:val="00EF1DBD"/>
    <w:rsid w:val="00F04CBE"/>
    <w:rsid w:val="00F05FE8"/>
    <w:rsid w:val="00F155E9"/>
    <w:rsid w:val="00F1663A"/>
    <w:rsid w:val="00F22B02"/>
    <w:rsid w:val="00F31665"/>
    <w:rsid w:val="00F3726A"/>
    <w:rsid w:val="00F4182B"/>
    <w:rsid w:val="00F47411"/>
    <w:rsid w:val="00F56324"/>
    <w:rsid w:val="00F652E3"/>
    <w:rsid w:val="00F77AAD"/>
    <w:rsid w:val="00F8177D"/>
    <w:rsid w:val="00F85480"/>
    <w:rsid w:val="00FA03EF"/>
    <w:rsid w:val="00FA1161"/>
    <w:rsid w:val="00FA425D"/>
    <w:rsid w:val="00FA694A"/>
    <w:rsid w:val="00FA7F94"/>
    <w:rsid w:val="00FB07DD"/>
    <w:rsid w:val="00FD5C83"/>
    <w:rsid w:val="00FE228F"/>
    <w:rsid w:val="00FE2FC2"/>
    <w:rsid w:val="00FE4D5F"/>
    <w:rsid w:val="00FE66D9"/>
    <w:rsid w:val="00FE6DBF"/>
    <w:rsid w:val="00FF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6C74BE"/>
  <w15:chartTrackingRefBased/>
  <w15:docId w15:val="{5D000440-B2FE-4AF0-8EF5-359C4D22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1665"/>
    <w:rPr>
      <w:sz w:val="24"/>
      <w:szCs w:val="24"/>
    </w:rPr>
  </w:style>
  <w:style w:type="paragraph" w:styleId="Heading3">
    <w:name w:val="heading 3"/>
    <w:basedOn w:val="Normal"/>
    <w:next w:val="Normal"/>
    <w:qFormat/>
    <w:rsid w:val="007E1BB0"/>
    <w:pPr>
      <w:keepNext/>
      <w:spacing w:before="240" w:after="60"/>
      <w:outlineLvl w:val="2"/>
    </w:pPr>
    <w:rPr>
      <w:rFonts w:ascii="Arial" w:hAnsi="Arial" w:cs="Arial"/>
      <w:b/>
      <w:bCs/>
      <w:sz w:val="26"/>
      <w:szCs w:val="26"/>
    </w:rPr>
  </w:style>
  <w:style w:type="paragraph" w:styleId="Heading4">
    <w:name w:val="heading 4"/>
    <w:basedOn w:val="Normal"/>
    <w:next w:val="Normal"/>
    <w:qFormat/>
    <w:rsid w:val="000E304C"/>
    <w:pPr>
      <w:widowControl w:val="0"/>
      <w:autoSpaceDE w:val="0"/>
      <w:autoSpaceDN w:val="0"/>
      <w:adjustRightInd w:val="0"/>
      <w:outlineLvl w:val="3"/>
    </w:pPr>
    <w:rPr>
      <w:rFonts w:ascii="Arial" w:hAnsi="Arial" w:cs="Arial"/>
    </w:rPr>
  </w:style>
  <w:style w:type="paragraph" w:styleId="Heading5">
    <w:name w:val="heading 5"/>
    <w:basedOn w:val="Normal"/>
    <w:next w:val="Normal"/>
    <w:qFormat/>
    <w:rsid w:val="001159D0"/>
    <w:pPr>
      <w:spacing w:before="240" w:after="60"/>
      <w:outlineLvl w:val="4"/>
    </w:pPr>
    <w:rPr>
      <w:b/>
      <w:bCs/>
      <w:i/>
      <w:iCs/>
      <w:sz w:val="26"/>
      <w:szCs w:val="26"/>
    </w:rPr>
  </w:style>
  <w:style w:type="paragraph" w:styleId="Heading7">
    <w:name w:val="heading 7"/>
    <w:basedOn w:val="Normal"/>
    <w:next w:val="Normal"/>
    <w:qFormat/>
    <w:rsid w:val="009D2C2A"/>
    <w:pPr>
      <w:spacing w:before="240" w:after="60"/>
      <w:outlineLvl w:val="6"/>
    </w:pPr>
  </w:style>
  <w:style w:type="paragraph" w:styleId="Heading9">
    <w:name w:val="heading 9"/>
    <w:basedOn w:val="Normal"/>
    <w:next w:val="Normal"/>
    <w:qFormat/>
    <w:rsid w:val="007E1BB0"/>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E304C"/>
    <w:rPr>
      <w:color w:val="0000FF"/>
      <w:u w:val="single"/>
    </w:rPr>
  </w:style>
  <w:style w:type="paragraph" w:customStyle="1" w:styleId="NormalWeb">
    <w:name w:val="Normal(Web)"/>
    <w:basedOn w:val="Normal"/>
    <w:rsid w:val="000E304C"/>
    <w:pPr>
      <w:suppressAutoHyphens/>
    </w:pPr>
    <w:rPr>
      <w:b/>
      <w:lang w:eastAsia="ar-SA"/>
    </w:rPr>
  </w:style>
  <w:style w:type="character" w:customStyle="1" w:styleId="NormalArialChar">
    <w:name w:val="Normal + Arial Char"/>
    <w:aliases w:val="BolNormal + Arial Char,Bold Char"/>
    <w:rsid w:val="00657104"/>
    <w:rPr>
      <w:rFonts w:ascii="Arial" w:hAnsi="Arial" w:cs="Arial"/>
      <w:noProof w:val="0"/>
      <w:lang w:val="en-US" w:eastAsia="en-US" w:bidi="ar-SA"/>
    </w:rPr>
  </w:style>
  <w:style w:type="paragraph" w:customStyle="1" w:styleId="TableText">
    <w:name w:val="Table_Text"/>
    <w:basedOn w:val="Normal"/>
    <w:autoRedefine/>
    <w:rsid w:val="006233B0"/>
    <w:pPr>
      <w:ind w:left="360"/>
      <w:jc w:val="both"/>
    </w:pPr>
  </w:style>
  <w:style w:type="paragraph" w:styleId="BlockText">
    <w:name w:val="Block Text"/>
    <w:basedOn w:val="Normal"/>
    <w:rsid w:val="006233B0"/>
    <w:pPr>
      <w:ind w:left="729" w:right="373"/>
      <w:jc w:val="both"/>
    </w:pPr>
    <w:rPr>
      <w:rFonts w:ascii="Tahoma" w:hAnsi="Tahoma" w:cs="Tahoma"/>
    </w:rPr>
  </w:style>
  <w:style w:type="paragraph" w:styleId="BodyText3">
    <w:name w:val="Body Text 3"/>
    <w:basedOn w:val="Normal"/>
    <w:rsid w:val="006233B0"/>
    <w:pPr>
      <w:tabs>
        <w:tab w:val="left" w:pos="360"/>
      </w:tabs>
      <w:ind w:right="-144"/>
      <w:jc w:val="both"/>
    </w:pPr>
  </w:style>
  <w:style w:type="paragraph" w:customStyle="1" w:styleId="List31">
    <w:name w:val="List 31"/>
    <w:basedOn w:val="Normal"/>
    <w:rsid w:val="00C0683E"/>
    <w:pPr>
      <w:suppressAutoHyphens/>
      <w:ind w:left="1080" w:hanging="360"/>
    </w:pPr>
    <w:rPr>
      <w:sz w:val="20"/>
      <w:szCs w:val="20"/>
    </w:rPr>
  </w:style>
  <w:style w:type="paragraph" w:styleId="BodyText2">
    <w:name w:val="Body Text 2"/>
    <w:basedOn w:val="Normal"/>
    <w:rsid w:val="001159D0"/>
    <w:pPr>
      <w:spacing w:after="120" w:line="480" w:lineRule="auto"/>
    </w:pPr>
    <w:rPr>
      <w:sz w:val="20"/>
      <w:szCs w:val="20"/>
    </w:rPr>
  </w:style>
  <w:style w:type="character" w:styleId="HTMLTypewriter">
    <w:name w:val="HTML Typewriter"/>
    <w:rsid w:val="00954332"/>
    <w:rPr>
      <w:rFonts w:ascii="Arial Unicode MS" w:eastAsia="Arial Unicode MS" w:hAnsi="Arial Unicode MS" w:cs="Arial Unicode MS"/>
      <w:sz w:val="20"/>
      <w:szCs w:val="20"/>
    </w:rPr>
  </w:style>
  <w:style w:type="paragraph" w:customStyle="1" w:styleId="whs4">
    <w:name w:val="whs4"/>
    <w:basedOn w:val="Normal"/>
    <w:rsid w:val="00EC0D69"/>
    <w:rPr>
      <w:rFonts w:ascii="Arial" w:hAnsi="Arial" w:cs="Arial"/>
      <w:sz w:val="20"/>
      <w:szCs w:val="20"/>
    </w:rPr>
  </w:style>
  <w:style w:type="paragraph" w:customStyle="1" w:styleId="whs6">
    <w:name w:val="whs6"/>
    <w:basedOn w:val="Normal"/>
    <w:rsid w:val="00EC0D69"/>
    <w:rPr>
      <w:rFonts w:ascii="Arial" w:hAnsi="Arial" w:cs="Arial"/>
      <w:sz w:val="20"/>
      <w:szCs w:val="20"/>
    </w:rPr>
  </w:style>
  <w:style w:type="paragraph" w:styleId="Footer">
    <w:name w:val="footer"/>
    <w:basedOn w:val="Normal"/>
    <w:link w:val="FooterChar"/>
    <w:uiPriority w:val="99"/>
    <w:rsid w:val="003E4F43"/>
    <w:pPr>
      <w:tabs>
        <w:tab w:val="center" w:pos="4320"/>
        <w:tab w:val="right" w:pos="8640"/>
      </w:tabs>
    </w:pPr>
    <w:rPr>
      <w:rFonts w:ascii="Arial" w:hAnsi="Arial"/>
      <w:sz w:val="20"/>
      <w:szCs w:val="20"/>
    </w:rPr>
  </w:style>
  <w:style w:type="character" w:customStyle="1" w:styleId="apple-style-span">
    <w:name w:val="apple-style-span"/>
    <w:basedOn w:val="DefaultParagraphFont"/>
    <w:rsid w:val="00C249D6"/>
  </w:style>
  <w:style w:type="character" w:customStyle="1" w:styleId="apple-converted-space">
    <w:name w:val="apple-converted-space"/>
    <w:basedOn w:val="DefaultParagraphFont"/>
    <w:rsid w:val="00C249D6"/>
  </w:style>
  <w:style w:type="table" w:styleId="TableGrid">
    <w:name w:val="Table Grid"/>
    <w:basedOn w:val="TableNormal"/>
    <w:rsid w:val="00E865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copy"/>
    <w:basedOn w:val="Normal"/>
    <w:rsid w:val="008C4C63"/>
    <w:pPr>
      <w:spacing w:before="100" w:after="100" w:line="210" w:lineRule="atLeast"/>
    </w:pPr>
    <w:rPr>
      <w:rFonts w:ascii="Arial" w:hAnsi="Arial" w:cs="Arial"/>
      <w:bCs/>
      <w:color w:val="333333"/>
      <w:sz w:val="17"/>
      <w:szCs w:val="17"/>
    </w:rPr>
  </w:style>
  <w:style w:type="character" w:customStyle="1" w:styleId="textbold1">
    <w:name w:val="textbold1"/>
    <w:rsid w:val="008C4C63"/>
    <w:rPr>
      <w:rFonts w:ascii="Arial" w:hAnsi="Arial" w:cs="Arial" w:hint="default"/>
      <w:b/>
      <w:bCs/>
      <w:i w:val="0"/>
      <w:iCs w:val="0"/>
      <w:caps w:val="0"/>
      <w:smallCaps w:val="0"/>
      <w:strike w:val="0"/>
      <w:dstrike w:val="0"/>
      <w:color w:val="490480"/>
      <w:u w:val="none"/>
      <w:effect w:val="none"/>
    </w:rPr>
  </w:style>
  <w:style w:type="paragraph" w:styleId="BodyText">
    <w:name w:val="Body Text"/>
    <w:basedOn w:val="Normal"/>
    <w:link w:val="BodyTextChar"/>
    <w:rsid w:val="00C35689"/>
    <w:pPr>
      <w:spacing w:after="120"/>
    </w:pPr>
    <w:rPr>
      <w:lang w:val="x-none" w:eastAsia="x-none"/>
    </w:rPr>
  </w:style>
  <w:style w:type="character" w:customStyle="1" w:styleId="BodyTextChar">
    <w:name w:val="Body Text Char"/>
    <w:link w:val="BodyText"/>
    <w:rsid w:val="00C35689"/>
    <w:rPr>
      <w:sz w:val="24"/>
      <w:szCs w:val="24"/>
    </w:rPr>
  </w:style>
  <w:style w:type="paragraph" w:styleId="Header">
    <w:name w:val="header"/>
    <w:basedOn w:val="Normal"/>
    <w:link w:val="HeaderChar"/>
    <w:uiPriority w:val="99"/>
    <w:rsid w:val="00480CAB"/>
    <w:pPr>
      <w:tabs>
        <w:tab w:val="center" w:pos="4680"/>
        <w:tab w:val="right" w:pos="9360"/>
      </w:tabs>
    </w:pPr>
  </w:style>
  <w:style w:type="character" w:customStyle="1" w:styleId="HeaderChar">
    <w:name w:val="Header Char"/>
    <w:link w:val="Header"/>
    <w:uiPriority w:val="99"/>
    <w:rsid w:val="00480CAB"/>
    <w:rPr>
      <w:sz w:val="24"/>
      <w:szCs w:val="24"/>
    </w:rPr>
  </w:style>
  <w:style w:type="paragraph" w:styleId="BalloonText">
    <w:name w:val="Balloon Text"/>
    <w:basedOn w:val="Normal"/>
    <w:link w:val="BalloonTextChar"/>
    <w:rsid w:val="00480CAB"/>
    <w:rPr>
      <w:rFonts w:ascii="Tahoma" w:hAnsi="Tahoma" w:cs="Tahoma"/>
      <w:sz w:val="16"/>
      <w:szCs w:val="16"/>
    </w:rPr>
  </w:style>
  <w:style w:type="character" w:customStyle="1" w:styleId="BalloonTextChar">
    <w:name w:val="Balloon Text Char"/>
    <w:link w:val="BalloonText"/>
    <w:rsid w:val="00480CAB"/>
    <w:rPr>
      <w:rFonts w:ascii="Tahoma" w:hAnsi="Tahoma" w:cs="Tahoma"/>
      <w:sz w:val="16"/>
      <w:szCs w:val="16"/>
    </w:rPr>
  </w:style>
  <w:style w:type="character" w:customStyle="1" w:styleId="FooterChar">
    <w:name w:val="Footer Char"/>
    <w:link w:val="Footer"/>
    <w:uiPriority w:val="99"/>
    <w:rsid w:val="00480CAB"/>
    <w:rPr>
      <w:rFonts w:ascii="Arial" w:hAnsi="Arial"/>
    </w:rPr>
  </w:style>
  <w:style w:type="paragraph" w:styleId="NoSpacing">
    <w:name w:val="No Spacing"/>
    <w:uiPriority w:val="1"/>
    <w:qFormat/>
    <w:rsid w:val="00480CAB"/>
    <w:rPr>
      <w:sz w:val="24"/>
      <w:szCs w:val="24"/>
    </w:rPr>
  </w:style>
  <w:style w:type="table" w:styleId="Table3Deffects1">
    <w:name w:val="Table 3D effects 1"/>
    <w:basedOn w:val="TableNormal"/>
    <w:rsid w:val="00BC6CD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rsid w:val="00BC6CD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Default">
    <w:name w:val="Default"/>
    <w:rsid w:val="009D3D60"/>
    <w:pPr>
      <w:autoSpaceDE w:val="0"/>
      <w:autoSpaceDN w:val="0"/>
      <w:adjustRightInd w:val="0"/>
    </w:pPr>
    <w:rPr>
      <w:color w:val="000000"/>
      <w:sz w:val="24"/>
      <w:szCs w:val="24"/>
    </w:rPr>
  </w:style>
  <w:style w:type="paragraph" w:styleId="ListParagraph">
    <w:name w:val="List Paragraph"/>
    <w:basedOn w:val="Normal"/>
    <w:uiPriority w:val="34"/>
    <w:qFormat/>
    <w:rsid w:val="00D24F20"/>
    <w:pPr>
      <w:ind w:left="720"/>
    </w:pPr>
  </w:style>
  <w:style w:type="character" w:styleId="Emphasis">
    <w:name w:val="Emphasis"/>
    <w:uiPriority w:val="20"/>
    <w:qFormat/>
    <w:rsid w:val="00C86BB3"/>
    <w:rPr>
      <w:i/>
      <w:iCs/>
    </w:rPr>
  </w:style>
  <w:style w:type="character" w:styleId="UnresolvedMention">
    <w:name w:val="Unresolved Mention"/>
    <w:basedOn w:val="DefaultParagraphFont"/>
    <w:uiPriority w:val="99"/>
    <w:semiHidden/>
    <w:unhideWhenUsed/>
    <w:rsid w:val="00A2170A"/>
    <w:rPr>
      <w:color w:val="605E5C"/>
      <w:shd w:val="clear" w:color="auto" w:fill="E1DFDD"/>
    </w:rPr>
  </w:style>
  <w:style w:type="paragraph" w:styleId="NormalWeb0">
    <w:name w:val="Normal (Web)"/>
    <w:basedOn w:val="Normal"/>
    <w:uiPriority w:val="99"/>
    <w:unhideWhenUsed/>
    <w:rsid w:val="000D4B7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16027">
      <w:bodyDiv w:val="1"/>
      <w:marLeft w:val="0"/>
      <w:marRight w:val="0"/>
      <w:marTop w:val="0"/>
      <w:marBottom w:val="0"/>
      <w:divBdr>
        <w:top w:val="none" w:sz="0" w:space="0" w:color="auto"/>
        <w:left w:val="none" w:sz="0" w:space="0" w:color="auto"/>
        <w:bottom w:val="none" w:sz="0" w:space="0" w:color="auto"/>
        <w:right w:val="none" w:sz="0" w:space="0" w:color="auto"/>
      </w:divBdr>
    </w:div>
    <w:div w:id="372508648">
      <w:bodyDiv w:val="1"/>
      <w:marLeft w:val="0"/>
      <w:marRight w:val="0"/>
      <w:marTop w:val="0"/>
      <w:marBottom w:val="0"/>
      <w:divBdr>
        <w:top w:val="none" w:sz="0" w:space="0" w:color="auto"/>
        <w:left w:val="none" w:sz="0" w:space="0" w:color="auto"/>
        <w:bottom w:val="none" w:sz="0" w:space="0" w:color="auto"/>
        <w:right w:val="none" w:sz="0" w:space="0" w:color="auto"/>
      </w:divBdr>
    </w:div>
    <w:div w:id="476189834">
      <w:bodyDiv w:val="1"/>
      <w:marLeft w:val="0"/>
      <w:marRight w:val="0"/>
      <w:marTop w:val="0"/>
      <w:marBottom w:val="0"/>
      <w:divBdr>
        <w:top w:val="none" w:sz="0" w:space="0" w:color="auto"/>
        <w:left w:val="none" w:sz="0" w:space="0" w:color="auto"/>
        <w:bottom w:val="none" w:sz="0" w:space="0" w:color="auto"/>
        <w:right w:val="none" w:sz="0" w:space="0" w:color="auto"/>
      </w:divBdr>
    </w:div>
    <w:div w:id="527305128">
      <w:bodyDiv w:val="1"/>
      <w:marLeft w:val="0"/>
      <w:marRight w:val="0"/>
      <w:marTop w:val="0"/>
      <w:marBottom w:val="0"/>
      <w:divBdr>
        <w:top w:val="none" w:sz="0" w:space="0" w:color="auto"/>
        <w:left w:val="none" w:sz="0" w:space="0" w:color="auto"/>
        <w:bottom w:val="none" w:sz="0" w:space="0" w:color="auto"/>
        <w:right w:val="none" w:sz="0" w:space="0" w:color="auto"/>
      </w:divBdr>
    </w:div>
    <w:div w:id="930237758">
      <w:bodyDiv w:val="1"/>
      <w:marLeft w:val="0"/>
      <w:marRight w:val="0"/>
      <w:marTop w:val="0"/>
      <w:marBottom w:val="0"/>
      <w:divBdr>
        <w:top w:val="none" w:sz="0" w:space="0" w:color="auto"/>
        <w:left w:val="none" w:sz="0" w:space="0" w:color="auto"/>
        <w:bottom w:val="none" w:sz="0" w:space="0" w:color="auto"/>
        <w:right w:val="none" w:sz="0" w:space="0" w:color="auto"/>
      </w:divBdr>
    </w:div>
    <w:div w:id="1140346209">
      <w:bodyDiv w:val="1"/>
      <w:marLeft w:val="0"/>
      <w:marRight w:val="0"/>
      <w:marTop w:val="0"/>
      <w:marBottom w:val="0"/>
      <w:divBdr>
        <w:top w:val="none" w:sz="0" w:space="0" w:color="auto"/>
        <w:left w:val="none" w:sz="0" w:space="0" w:color="auto"/>
        <w:bottom w:val="none" w:sz="0" w:space="0" w:color="auto"/>
        <w:right w:val="none" w:sz="0" w:space="0" w:color="auto"/>
      </w:divBdr>
    </w:div>
    <w:div w:id="1149056761">
      <w:bodyDiv w:val="1"/>
      <w:marLeft w:val="0"/>
      <w:marRight w:val="0"/>
      <w:marTop w:val="0"/>
      <w:marBottom w:val="0"/>
      <w:divBdr>
        <w:top w:val="none" w:sz="0" w:space="0" w:color="auto"/>
        <w:left w:val="none" w:sz="0" w:space="0" w:color="auto"/>
        <w:bottom w:val="none" w:sz="0" w:space="0" w:color="auto"/>
        <w:right w:val="none" w:sz="0" w:space="0" w:color="auto"/>
      </w:divBdr>
      <w:divsChild>
        <w:div w:id="750392059">
          <w:marLeft w:val="0"/>
          <w:marRight w:val="0"/>
          <w:marTop w:val="0"/>
          <w:marBottom w:val="0"/>
          <w:divBdr>
            <w:top w:val="none" w:sz="0" w:space="0" w:color="auto"/>
            <w:left w:val="none" w:sz="0" w:space="0" w:color="auto"/>
            <w:bottom w:val="none" w:sz="0" w:space="0" w:color="auto"/>
            <w:right w:val="none" w:sz="0" w:space="0" w:color="auto"/>
          </w:divBdr>
          <w:divsChild>
            <w:div w:id="12727995">
              <w:marLeft w:val="0"/>
              <w:marRight w:val="0"/>
              <w:marTop w:val="0"/>
              <w:marBottom w:val="0"/>
              <w:divBdr>
                <w:top w:val="none" w:sz="0" w:space="0" w:color="auto"/>
                <w:left w:val="none" w:sz="0" w:space="0" w:color="auto"/>
                <w:bottom w:val="none" w:sz="0" w:space="0" w:color="auto"/>
                <w:right w:val="none" w:sz="0" w:space="0" w:color="auto"/>
              </w:divBdr>
              <w:divsChild>
                <w:div w:id="1260289633">
                  <w:marLeft w:val="0"/>
                  <w:marRight w:val="0"/>
                  <w:marTop w:val="0"/>
                  <w:marBottom w:val="0"/>
                  <w:divBdr>
                    <w:top w:val="none" w:sz="0" w:space="0" w:color="auto"/>
                    <w:left w:val="none" w:sz="0" w:space="0" w:color="auto"/>
                    <w:bottom w:val="none" w:sz="0" w:space="0" w:color="auto"/>
                    <w:right w:val="none" w:sz="0" w:space="0" w:color="auto"/>
                  </w:divBdr>
                  <w:divsChild>
                    <w:div w:id="2005935649">
                      <w:marLeft w:val="0"/>
                      <w:marRight w:val="0"/>
                      <w:marTop w:val="0"/>
                      <w:marBottom w:val="0"/>
                      <w:divBdr>
                        <w:top w:val="none" w:sz="0" w:space="0" w:color="auto"/>
                        <w:left w:val="none" w:sz="0" w:space="0" w:color="auto"/>
                        <w:bottom w:val="none" w:sz="0" w:space="0" w:color="auto"/>
                        <w:right w:val="none" w:sz="0" w:space="0" w:color="auto"/>
                      </w:divBdr>
                      <w:divsChild>
                        <w:div w:id="1852838056">
                          <w:marLeft w:val="0"/>
                          <w:marRight w:val="0"/>
                          <w:marTop w:val="0"/>
                          <w:marBottom w:val="0"/>
                          <w:divBdr>
                            <w:top w:val="none" w:sz="0" w:space="0" w:color="auto"/>
                            <w:left w:val="none" w:sz="0" w:space="0" w:color="auto"/>
                            <w:bottom w:val="none" w:sz="0" w:space="0" w:color="auto"/>
                            <w:right w:val="none" w:sz="0" w:space="0" w:color="auto"/>
                          </w:divBdr>
                          <w:divsChild>
                            <w:div w:id="312611707">
                              <w:marLeft w:val="0"/>
                              <w:marRight w:val="0"/>
                              <w:marTop w:val="0"/>
                              <w:marBottom w:val="0"/>
                              <w:divBdr>
                                <w:top w:val="none" w:sz="0" w:space="0" w:color="auto"/>
                                <w:left w:val="none" w:sz="0" w:space="0" w:color="auto"/>
                                <w:bottom w:val="none" w:sz="0" w:space="0" w:color="auto"/>
                                <w:right w:val="none" w:sz="0" w:space="0" w:color="auto"/>
                              </w:divBdr>
                              <w:divsChild>
                                <w:div w:id="1383403511">
                                  <w:marLeft w:val="0"/>
                                  <w:marRight w:val="0"/>
                                  <w:marTop w:val="0"/>
                                  <w:marBottom w:val="0"/>
                                  <w:divBdr>
                                    <w:top w:val="none" w:sz="0" w:space="0" w:color="auto"/>
                                    <w:left w:val="none" w:sz="0" w:space="0" w:color="auto"/>
                                    <w:bottom w:val="none" w:sz="0" w:space="0" w:color="auto"/>
                                    <w:right w:val="none" w:sz="0" w:space="0" w:color="auto"/>
                                  </w:divBdr>
                                  <w:divsChild>
                                    <w:div w:id="566040029">
                                      <w:marLeft w:val="0"/>
                                      <w:marRight w:val="0"/>
                                      <w:marTop w:val="0"/>
                                      <w:marBottom w:val="0"/>
                                      <w:divBdr>
                                        <w:top w:val="none" w:sz="0" w:space="0" w:color="auto"/>
                                        <w:left w:val="none" w:sz="0" w:space="0" w:color="auto"/>
                                        <w:bottom w:val="none" w:sz="0" w:space="0" w:color="auto"/>
                                        <w:right w:val="none" w:sz="0" w:space="0" w:color="auto"/>
                                      </w:divBdr>
                                      <w:divsChild>
                                        <w:div w:id="282616336">
                                          <w:marLeft w:val="0"/>
                                          <w:marRight w:val="0"/>
                                          <w:marTop w:val="0"/>
                                          <w:marBottom w:val="0"/>
                                          <w:divBdr>
                                            <w:top w:val="none" w:sz="0" w:space="0" w:color="auto"/>
                                            <w:left w:val="none" w:sz="0" w:space="0" w:color="auto"/>
                                            <w:bottom w:val="none" w:sz="0" w:space="0" w:color="auto"/>
                                            <w:right w:val="none" w:sz="0" w:space="0" w:color="auto"/>
                                          </w:divBdr>
                                          <w:divsChild>
                                            <w:div w:id="1726022570">
                                              <w:marLeft w:val="0"/>
                                              <w:marRight w:val="0"/>
                                              <w:marTop w:val="0"/>
                                              <w:marBottom w:val="0"/>
                                              <w:divBdr>
                                                <w:top w:val="single" w:sz="12" w:space="2" w:color="FFFFCC"/>
                                                <w:left w:val="single" w:sz="12" w:space="2" w:color="FFFFCC"/>
                                                <w:bottom w:val="single" w:sz="12" w:space="2" w:color="FFFFCC"/>
                                                <w:right w:val="single" w:sz="12" w:space="0" w:color="FFFFCC"/>
                                              </w:divBdr>
                                              <w:divsChild>
                                                <w:div w:id="814446930">
                                                  <w:marLeft w:val="0"/>
                                                  <w:marRight w:val="0"/>
                                                  <w:marTop w:val="0"/>
                                                  <w:marBottom w:val="0"/>
                                                  <w:divBdr>
                                                    <w:top w:val="none" w:sz="0" w:space="0" w:color="auto"/>
                                                    <w:left w:val="none" w:sz="0" w:space="0" w:color="auto"/>
                                                    <w:bottom w:val="none" w:sz="0" w:space="0" w:color="auto"/>
                                                    <w:right w:val="none" w:sz="0" w:space="0" w:color="auto"/>
                                                  </w:divBdr>
                                                  <w:divsChild>
                                                    <w:div w:id="83769936">
                                                      <w:marLeft w:val="0"/>
                                                      <w:marRight w:val="0"/>
                                                      <w:marTop w:val="0"/>
                                                      <w:marBottom w:val="0"/>
                                                      <w:divBdr>
                                                        <w:top w:val="none" w:sz="0" w:space="0" w:color="auto"/>
                                                        <w:left w:val="none" w:sz="0" w:space="0" w:color="auto"/>
                                                        <w:bottom w:val="none" w:sz="0" w:space="0" w:color="auto"/>
                                                        <w:right w:val="none" w:sz="0" w:space="0" w:color="auto"/>
                                                      </w:divBdr>
                                                      <w:divsChild>
                                                        <w:div w:id="887764822">
                                                          <w:marLeft w:val="0"/>
                                                          <w:marRight w:val="0"/>
                                                          <w:marTop w:val="0"/>
                                                          <w:marBottom w:val="0"/>
                                                          <w:divBdr>
                                                            <w:top w:val="none" w:sz="0" w:space="0" w:color="auto"/>
                                                            <w:left w:val="none" w:sz="0" w:space="0" w:color="auto"/>
                                                            <w:bottom w:val="none" w:sz="0" w:space="0" w:color="auto"/>
                                                            <w:right w:val="none" w:sz="0" w:space="0" w:color="auto"/>
                                                          </w:divBdr>
                                                          <w:divsChild>
                                                            <w:div w:id="1777868353">
                                                              <w:marLeft w:val="0"/>
                                                              <w:marRight w:val="0"/>
                                                              <w:marTop w:val="0"/>
                                                              <w:marBottom w:val="0"/>
                                                              <w:divBdr>
                                                                <w:top w:val="none" w:sz="0" w:space="0" w:color="auto"/>
                                                                <w:left w:val="none" w:sz="0" w:space="0" w:color="auto"/>
                                                                <w:bottom w:val="none" w:sz="0" w:space="0" w:color="auto"/>
                                                                <w:right w:val="none" w:sz="0" w:space="0" w:color="auto"/>
                                                              </w:divBdr>
                                                              <w:divsChild>
                                                                <w:div w:id="796991540">
                                                                  <w:marLeft w:val="0"/>
                                                                  <w:marRight w:val="0"/>
                                                                  <w:marTop w:val="0"/>
                                                                  <w:marBottom w:val="0"/>
                                                                  <w:divBdr>
                                                                    <w:top w:val="none" w:sz="0" w:space="0" w:color="auto"/>
                                                                    <w:left w:val="none" w:sz="0" w:space="0" w:color="auto"/>
                                                                    <w:bottom w:val="none" w:sz="0" w:space="0" w:color="auto"/>
                                                                    <w:right w:val="none" w:sz="0" w:space="0" w:color="auto"/>
                                                                  </w:divBdr>
                                                                  <w:divsChild>
                                                                    <w:div w:id="1444694746">
                                                                      <w:marLeft w:val="0"/>
                                                                      <w:marRight w:val="0"/>
                                                                      <w:marTop w:val="0"/>
                                                                      <w:marBottom w:val="0"/>
                                                                      <w:divBdr>
                                                                        <w:top w:val="none" w:sz="0" w:space="0" w:color="auto"/>
                                                                        <w:left w:val="none" w:sz="0" w:space="0" w:color="auto"/>
                                                                        <w:bottom w:val="none" w:sz="0" w:space="0" w:color="auto"/>
                                                                        <w:right w:val="none" w:sz="0" w:space="0" w:color="auto"/>
                                                                      </w:divBdr>
                                                                      <w:divsChild>
                                                                        <w:div w:id="1271202331">
                                                                          <w:marLeft w:val="0"/>
                                                                          <w:marRight w:val="0"/>
                                                                          <w:marTop w:val="0"/>
                                                                          <w:marBottom w:val="0"/>
                                                                          <w:divBdr>
                                                                            <w:top w:val="none" w:sz="0" w:space="0" w:color="auto"/>
                                                                            <w:left w:val="none" w:sz="0" w:space="0" w:color="auto"/>
                                                                            <w:bottom w:val="none" w:sz="0" w:space="0" w:color="auto"/>
                                                                            <w:right w:val="none" w:sz="0" w:space="0" w:color="auto"/>
                                                                          </w:divBdr>
                                                                          <w:divsChild>
                                                                            <w:div w:id="1000036914">
                                                                              <w:marLeft w:val="0"/>
                                                                              <w:marRight w:val="0"/>
                                                                              <w:marTop w:val="0"/>
                                                                              <w:marBottom w:val="0"/>
                                                                              <w:divBdr>
                                                                                <w:top w:val="none" w:sz="0" w:space="0" w:color="auto"/>
                                                                                <w:left w:val="none" w:sz="0" w:space="0" w:color="auto"/>
                                                                                <w:bottom w:val="none" w:sz="0" w:space="0" w:color="auto"/>
                                                                                <w:right w:val="none" w:sz="0" w:space="0" w:color="auto"/>
                                                                              </w:divBdr>
                                                                              <w:divsChild>
                                                                                <w:div w:id="1405953775">
                                                                                  <w:marLeft w:val="0"/>
                                                                                  <w:marRight w:val="0"/>
                                                                                  <w:marTop w:val="0"/>
                                                                                  <w:marBottom w:val="0"/>
                                                                                  <w:divBdr>
                                                                                    <w:top w:val="none" w:sz="0" w:space="0" w:color="auto"/>
                                                                                    <w:left w:val="none" w:sz="0" w:space="0" w:color="auto"/>
                                                                                    <w:bottom w:val="none" w:sz="0" w:space="0" w:color="auto"/>
                                                                                    <w:right w:val="none" w:sz="0" w:space="0" w:color="auto"/>
                                                                                  </w:divBdr>
                                                                                  <w:divsChild>
                                                                                    <w:div w:id="1286615613">
                                                                                      <w:marLeft w:val="0"/>
                                                                                      <w:marRight w:val="0"/>
                                                                                      <w:marTop w:val="0"/>
                                                                                      <w:marBottom w:val="0"/>
                                                                                      <w:divBdr>
                                                                                        <w:top w:val="none" w:sz="0" w:space="0" w:color="auto"/>
                                                                                        <w:left w:val="none" w:sz="0" w:space="0" w:color="auto"/>
                                                                                        <w:bottom w:val="none" w:sz="0" w:space="0" w:color="auto"/>
                                                                                        <w:right w:val="none" w:sz="0" w:space="0" w:color="auto"/>
                                                                                      </w:divBdr>
                                                                                      <w:divsChild>
                                                                                        <w:div w:id="1051921100">
                                                                                          <w:marLeft w:val="0"/>
                                                                                          <w:marRight w:val="0"/>
                                                                                          <w:marTop w:val="0"/>
                                                                                          <w:marBottom w:val="0"/>
                                                                                          <w:divBdr>
                                                                                            <w:top w:val="none" w:sz="0" w:space="0" w:color="auto"/>
                                                                                            <w:left w:val="none" w:sz="0" w:space="0" w:color="auto"/>
                                                                                            <w:bottom w:val="none" w:sz="0" w:space="0" w:color="auto"/>
                                                                                            <w:right w:val="none" w:sz="0" w:space="0" w:color="auto"/>
                                                                                          </w:divBdr>
                                                                                          <w:divsChild>
                                                                                            <w:div w:id="1636175447">
                                                                                              <w:marLeft w:val="0"/>
                                                                                              <w:marRight w:val="120"/>
                                                                                              <w:marTop w:val="0"/>
                                                                                              <w:marBottom w:val="150"/>
                                                                                              <w:divBdr>
                                                                                                <w:top w:val="single" w:sz="2" w:space="0" w:color="EFEFEF"/>
                                                                                                <w:left w:val="single" w:sz="6" w:space="0" w:color="EFEFEF"/>
                                                                                                <w:bottom w:val="single" w:sz="6" w:space="0" w:color="E2E2E2"/>
                                                                                                <w:right w:val="single" w:sz="6" w:space="0" w:color="EFEFEF"/>
                                                                                              </w:divBdr>
                                                                                              <w:divsChild>
                                                                                                <w:div w:id="1080441552">
                                                                                                  <w:marLeft w:val="0"/>
                                                                                                  <w:marRight w:val="0"/>
                                                                                                  <w:marTop w:val="0"/>
                                                                                                  <w:marBottom w:val="0"/>
                                                                                                  <w:divBdr>
                                                                                                    <w:top w:val="none" w:sz="0" w:space="0" w:color="auto"/>
                                                                                                    <w:left w:val="none" w:sz="0" w:space="0" w:color="auto"/>
                                                                                                    <w:bottom w:val="none" w:sz="0" w:space="0" w:color="auto"/>
                                                                                                    <w:right w:val="none" w:sz="0" w:space="0" w:color="auto"/>
                                                                                                  </w:divBdr>
                                                                                                  <w:divsChild>
                                                                                                    <w:div w:id="1265963134">
                                                                                                      <w:marLeft w:val="0"/>
                                                                                                      <w:marRight w:val="0"/>
                                                                                                      <w:marTop w:val="0"/>
                                                                                                      <w:marBottom w:val="0"/>
                                                                                                      <w:divBdr>
                                                                                                        <w:top w:val="none" w:sz="0" w:space="0" w:color="auto"/>
                                                                                                        <w:left w:val="none" w:sz="0" w:space="0" w:color="auto"/>
                                                                                                        <w:bottom w:val="none" w:sz="0" w:space="0" w:color="auto"/>
                                                                                                        <w:right w:val="none" w:sz="0" w:space="0" w:color="auto"/>
                                                                                                      </w:divBdr>
                                                                                                      <w:divsChild>
                                                                                                        <w:div w:id="711151597">
                                                                                                          <w:marLeft w:val="0"/>
                                                                                                          <w:marRight w:val="0"/>
                                                                                                          <w:marTop w:val="0"/>
                                                                                                          <w:marBottom w:val="0"/>
                                                                                                          <w:divBdr>
                                                                                                            <w:top w:val="none" w:sz="0" w:space="0" w:color="auto"/>
                                                                                                            <w:left w:val="none" w:sz="0" w:space="0" w:color="auto"/>
                                                                                                            <w:bottom w:val="none" w:sz="0" w:space="0" w:color="auto"/>
                                                                                                            <w:right w:val="none" w:sz="0" w:space="0" w:color="auto"/>
                                                                                                          </w:divBdr>
                                                                                                          <w:divsChild>
                                                                                                            <w:div w:id="1498692823">
                                                                                                              <w:marLeft w:val="0"/>
                                                                                                              <w:marRight w:val="0"/>
                                                                                                              <w:marTop w:val="0"/>
                                                                                                              <w:marBottom w:val="0"/>
                                                                                                              <w:divBdr>
                                                                                                                <w:top w:val="none" w:sz="0" w:space="0" w:color="auto"/>
                                                                                                                <w:left w:val="none" w:sz="0" w:space="0" w:color="auto"/>
                                                                                                                <w:bottom w:val="none" w:sz="0" w:space="0" w:color="auto"/>
                                                                                                                <w:right w:val="none" w:sz="0" w:space="0" w:color="auto"/>
                                                                                                              </w:divBdr>
                                                                                                              <w:divsChild>
                                                                                                                <w:div w:id="304898597">
                                                                                                                  <w:marLeft w:val="0"/>
                                                                                                                  <w:marRight w:val="0"/>
                                                                                                                  <w:marTop w:val="0"/>
                                                                                                                  <w:marBottom w:val="0"/>
                                                                                                                  <w:divBdr>
                                                                                                                    <w:top w:val="single" w:sz="2" w:space="4" w:color="D8D8D8"/>
                                                                                                                    <w:left w:val="single" w:sz="2" w:space="0" w:color="D8D8D8"/>
                                                                                                                    <w:bottom w:val="single" w:sz="2" w:space="4" w:color="D8D8D8"/>
                                                                                                                    <w:right w:val="single" w:sz="2" w:space="0" w:color="D8D8D8"/>
                                                                                                                  </w:divBdr>
                                                                                                                  <w:divsChild>
                                                                                                                    <w:div w:id="1660692887">
                                                                                                                      <w:marLeft w:val="225"/>
                                                                                                                      <w:marRight w:val="225"/>
                                                                                                                      <w:marTop w:val="75"/>
                                                                                                                      <w:marBottom w:val="75"/>
                                                                                                                      <w:divBdr>
                                                                                                                        <w:top w:val="none" w:sz="0" w:space="0" w:color="auto"/>
                                                                                                                        <w:left w:val="none" w:sz="0" w:space="0" w:color="auto"/>
                                                                                                                        <w:bottom w:val="none" w:sz="0" w:space="0" w:color="auto"/>
                                                                                                                        <w:right w:val="none" w:sz="0" w:space="0" w:color="auto"/>
                                                                                                                      </w:divBdr>
                                                                                                                      <w:divsChild>
                                                                                                                        <w:div w:id="1080828513">
                                                                                                                          <w:marLeft w:val="0"/>
                                                                                                                          <w:marRight w:val="0"/>
                                                                                                                          <w:marTop w:val="0"/>
                                                                                                                          <w:marBottom w:val="0"/>
                                                                                                                          <w:divBdr>
                                                                                                                            <w:top w:val="single" w:sz="6" w:space="0" w:color="auto"/>
                                                                                                                            <w:left w:val="single" w:sz="6" w:space="0" w:color="auto"/>
                                                                                                                            <w:bottom w:val="single" w:sz="6" w:space="0" w:color="auto"/>
                                                                                                                            <w:right w:val="single" w:sz="6" w:space="0" w:color="auto"/>
                                                                                                                          </w:divBdr>
                                                                                                                          <w:divsChild>
                                                                                                                            <w:div w:id="11191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3783490">
      <w:bodyDiv w:val="1"/>
      <w:marLeft w:val="0"/>
      <w:marRight w:val="0"/>
      <w:marTop w:val="0"/>
      <w:marBottom w:val="0"/>
      <w:divBdr>
        <w:top w:val="none" w:sz="0" w:space="0" w:color="auto"/>
        <w:left w:val="none" w:sz="0" w:space="0" w:color="auto"/>
        <w:bottom w:val="none" w:sz="0" w:space="0" w:color="auto"/>
        <w:right w:val="none" w:sz="0" w:space="0" w:color="auto"/>
      </w:divBdr>
      <w:divsChild>
        <w:div w:id="1180513065">
          <w:marLeft w:val="0"/>
          <w:marRight w:val="0"/>
          <w:marTop w:val="0"/>
          <w:marBottom w:val="0"/>
          <w:divBdr>
            <w:top w:val="none" w:sz="0" w:space="0" w:color="auto"/>
            <w:left w:val="none" w:sz="0" w:space="0" w:color="auto"/>
            <w:bottom w:val="none" w:sz="0" w:space="0" w:color="auto"/>
            <w:right w:val="none" w:sz="0" w:space="0" w:color="auto"/>
          </w:divBdr>
          <w:divsChild>
            <w:div w:id="1337153681">
              <w:marLeft w:val="0"/>
              <w:marRight w:val="0"/>
              <w:marTop w:val="0"/>
              <w:marBottom w:val="0"/>
              <w:divBdr>
                <w:top w:val="none" w:sz="0" w:space="0" w:color="auto"/>
                <w:left w:val="none" w:sz="0" w:space="0" w:color="auto"/>
                <w:bottom w:val="none" w:sz="0" w:space="0" w:color="auto"/>
                <w:right w:val="none" w:sz="0" w:space="0" w:color="auto"/>
              </w:divBdr>
              <w:divsChild>
                <w:div w:id="867566137">
                  <w:marLeft w:val="0"/>
                  <w:marRight w:val="0"/>
                  <w:marTop w:val="0"/>
                  <w:marBottom w:val="0"/>
                  <w:divBdr>
                    <w:top w:val="none" w:sz="0" w:space="0" w:color="auto"/>
                    <w:left w:val="none" w:sz="0" w:space="0" w:color="auto"/>
                    <w:bottom w:val="none" w:sz="0" w:space="0" w:color="auto"/>
                    <w:right w:val="none" w:sz="0" w:space="0" w:color="auto"/>
                  </w:divBdr>
                  <w:divsChild>
                    <w:div w:id="110824186">
                      <w:marLeft w:val="0"/>
                      <w:marRight w:val="0"/>
                      <w:marTop w:val="0"/>
                      <w:marBottom w:val="0"/>
                      <w:divBdr>
                        <w:top w:val="none" w:sz="0" w:space="0" w:color="auto"/>
                        <w:left w:val="none" w:sz="0" w:space="0" w:color="auto"/>
                        <w:bottom w:val="none" w:sz="0" w:space="0" w:color="auto"/>
                        <w:right w:val="none" w:sz="0" w:space="0" w:color="auto"/>
                      </w:divBdr>
                      <w:divsChild>
                        <w:div w:id="1119106192">
                          <w:marLeft w:val="0"/>
                          <w:marRight w:val="0"/>
                          <w:marTop w:val="0"/>
                          <w:marBottom w:val="0"/>
                          <w:divBdr>
                            <w:top w:val="none" w:sz="0" w:space="0" w:color="auto"/>
                            <w:left w:val="none" w:sz="0" w:space="0" w:color="auto"/>
                            <w:bottom w:val="none" w:sz="0" w:space="0" w:color="auto"/>
                            <w:right w:val="none" w:sz="0" w:space="0" w:color="auto"/>
                          </w:divBdr>
                          <w:divsChild>
                            <w:div w:id="161969462">
                              <w:marLeft w:val="0"/>
                              <w:marRight w:val="0"/>
                              <w:marTop w:val="0"/>
                              <w:marBottom w:val="0"/>
                              <w:divBdr>
                                <w:top w:val="none" w:sz="0" w:space="0" w:color="auto"/>
                                <w:left w:val="none" w:sz="0" w:space="0" w:color="auto"/>
                                <w:bottom w:val="none" w:sz="0" w:space="0" w:color="auto"/>
                                <w:right w:val="none" w:sz="0" w:space="0" w:color="auto"/>
                              </w:divBdr>
                              <w:divsChild>
                                <w:div w:id="621420470">
                                  <w:marLeft w:val="0"/>
                                  <w:marRight w:val="0"/>
                                  <w:marTop w:val="0"/>
                                  <w:marBottom w:val="0"/>
                                  <w:divBdr>
                                    <w:top w:val="none" w:sz="0" w:space="0" w:color="auto"/>
                                    <w:left w:val="none" w:sz="0" w:space="0" w:color="auto"/>
                                    <w:bottom w:val="none" w:sz="0" w:space="0" w:color="auto"/>
                                    <w:right w:val="none" w:sz="0" w:space="0" w:color="auto"/>
                                  </w:divBdr>
                                  <w:divsChild>
                                    <w:div w:id="69623465">
                                      <w:marLeft w:val="0"/>
                                      <w:marRight w:val="0"/>
                                      <w:marTop w:val="0"/>
                                      <w:marBottom w:val="0"/>
                                      <w:divBdr>
                                        <w:top w:val="none" w:sz="0" w:space="0" w:color="auto"/>
                                        <w:left w:val="none" w:sz="0" w:space="0" w:color="auto"/>
                                        <w:bottom w:val="none" w:sz="0" w:space="0" w:color="auto"/>
                                        <w:right w:val="none" w:sz="0" w:space="0" w:color="auto"/>
                                      </w:divBdr>
                                      <w:divsChild>
                                        <w:div w:id="990017291">
                                          <w:marLeft w:val="0"/>
                                          <w:marRight w:val="0"/>
                                          <w:marTop w:val="0"/>
                                          <w:marBottom w:val="0"/>
                                          <w:divBdr>
                                            <w:top w:val="none" w:sz="0" w:space="0" w:color="auto"/>
                                            <w:left w:val="none" w:sz="0" w:space="0" w:color="auto"/>
                                            <w:bottom w:val="none" w:sz="0" w:space="0" w:color="auto"/>
                                            <w:right w:val="none" w:sz="0" w:space="0" w:color="auto"/>
                                          </w:divBdr>
                                          <w:divsChild>
                                            <w:div w:id="25716855">
                                              <w:marLeft w:val="0"/>
                                              <w:marRight w:val="0"/>
                                              <w:marTop w:val="0"/>
                                              <w:marBottom w:val="0"/>
                                              <w:divBdr>
                                                <w:top w:val="single" w:sz="12" w:space="2" w:color="FFFFCC"/>
                                                <w:left w:val="single" w:sz="12" w:space="2" w:color="FFFFCC"/>
                                                <w:bottom w:val="single" w:sz="12" w:space="2" w:color="FFFFCC"/>
                                                <w:right w:val="single" w:sz="12" w:space="0" w:color="FFFFCC"/>
                                              </w:divBdr>
                                              <w:divsChild>
                                                <w:div w:id="1280644995">
                                                  <w:marLeft w:val="0"/>
                                                  <w:marRight w:val="0"/>
                                                  <w:marTop w:val="0"/>
                                                  <w:marBottom w:val="0"/>
                                                  <w:divBdr>
                                                    <w:top w:val="none" w:sz="0" w:space="0" w:color="auto"/>
                                                    <w:left w:val="none" w:sz="0" w:space="0" w:color="auto"/>
                                                    <w:bottom w:val="none" w:sz="0" w:space="0" w:color="auto"/>
                                                    <w:right w:val="none" w:sz="0" w:space="0" w:color="auto"/>
                                                  </w:divBdr>
                                                  <w:divsChild>
                                                    <w:div w:id="1221403736">
                                                      <w:marLeft w:val="0"/>
                                                      <w:marRight w:val="0"/>
                                                      <w:marTop w:val="0"/>
                                                      <w:marBottom w:val="0"/>
                                                      <w:divBdr>
                                                        <w:top w:val="none" w:sz="0" w:space="0" w:color="auto"/>
                                                        <w:left w:val="none" w:sz="0" w:space="0" w:color="auto"/>
                                                        <w:bottom w:val="none" w:sz="0" w:space="0" w:color="auto"/>
                                                        <w:right w:val="none" w:sz="0" w:space="0" w:color="auto"/>
                                                      </w:divBdr>
                                                      <w:divsChild>
                                                        <w:div w:id="1275484315">
                                                          <w:marLeft w:val="0"/>
                                                          <w:marRight w:val="0"/>
                                                          <w:marTop w:val="0"/>
                                                          <w:marBottom w:val="0"/>
                                                          <w:divBdr>
                                                            <w:top w:val="none" w:sz="0" w:space="0" w:color="auto"/>
                                                            <w:left w:val="none" w:sz="0" w:space="0" w:color="auto"/>
                                                            <w:bottom w:val="none" w:sz="0" w:space="0" w:color="auto"/>
                                                            <w:right w:val="none" w:sz="0" w:space="0" w:color="auto"/>
                                                          </w:divBdr>
                                                          <w:divsChild>
                                                            <w:div w:id="253512277">
                                                              <w:marLeft w:val="0"/>
                                                              <w:marRight w:val="0"/>
                                                              <w:marTop w:val="0"/>
                                                              <w:marBottom w:val="0"/>
                                                              <w:divBdr>
                                                                <w:top w:val="none" w:sz="0" w:space="0" w:color="auto"/>
                                                                <w:left w:val="none" w:sz="0" w:space="0" w:color="auto"/>
                                                                <w:bottom w:val="none" w:sz="0" w:space="0" w:color="auto"/>
                                                                <w:right w:val="none" w:sz="0" w:space="0" w:color="auto"/>
                                                              </w:divBdr>
                                                              <w:divsChild>
                                                                <w:div w:id="993221438">
                                                                  <w:marLeft w:val="0"/>
                                                                  <w:marRight w:val="0"/>
                                                                  <w:marTop w:val="0"/>
                                                                  <w:marBottom w:val="0"/>
                                                                  <w:divBdr>
                                                                    <w:top w:val="none" w:sz="0" w:space="0" w:color="auto"/>
                                                                    <w:left w:val="none" w:sz="0" w:space="0" w:color="auto"/>
                                                                    <w:bottom w:val="none" w:sz="0" w:space="0" w:color="auto"/>
                                                                    <w:right w:val="none" w:sz="0" w:space="0" w:color="auto"/>
                                                                  </w:divBdr>
                                                                  <w:divsChild>
                                                                    <w:div w:id="1751654027">
                                                                      <w:marLeft w:val="0"/>
                                                                      <w:marRight w:val="0"/>
                                                                      <w:marTop w:val="0"/>
                                                                      <w:marBottom w:val="0"/>
                                                                      <w:divBdr>
                                                                        <w:top w:val="none" w:sz="0" w:space="0" w:color="auto"/>
                                                                        <w:left w:val="none" w:sz="0" w:space="0" w:color="auto"/>
                                                                        <w:bottom w:val="none" w:sz="0" w:space="0" w:color="auto"/>
                                                                        <w:right w:val="none" w:sz="0" w:space="0" w:color="auto"/>
                                                                      </w:divBdr>
                                                                      <w:divsChild>
                                                                        <w:div w:id="452330949">
                                                                          <w:marLeft w:val="0"/>
                                                                          <w:marRight w:val="0"/>
                                                                          <w:marTop w:val="0"/>
                                                                          <w:marBottom w:val="0"/>
                                                                          <w:divBdr>
                                                                            <w:top w:val="none" w:sz="0" w:space="0" w:color="auto"/>
                                                                            <w:left w:val="none" w:sz="0" w:space="0" w:color="auto"/>
                                                                            <w:bottom w:val="none" w:sz="0" w:space="0" w:color="auto"/>
                                                                            <w:right w:val="none" w:sz="0" w:space="0" w:color="auto"/>
                                                                          </w:divBdr>
                                                                          <w:divsChild>
                                                                            <w:div w:id="752510794">
                                                                              <w:marLeft w:val="0"/>
                                                                              <w:marRight w:val="0"/>
                                                                              <w:marTop w:val="0"/>
                                                                              <w:marBottom w:val="0"/>
                                                                              <w:divBdr>
                                                                                <w:top w:val="none" w:sz="0" w:space="0" w:color="auto"/>
                                                                                <w:left w:val="none" w:sz="0" w:space="0" w:color="auto"/>
                                                                                <w:bottom w:val="none" w:sz="0" w:space="0" w:color="auto"/>
                                                                                <w:right w:val="none" w:sz="0" w:space="0" w:color="auto"/>
                                                                              </w:divBdr>
                                                                              <w:divsChild>
                                                                                <w:div w:id="2077315879">
                                                                                  <w:marLeft w:val="0"/>
                                                                                  <w:marRight w:val="0"/>
                                                                                  <w:marTop w:val="0"/>
                                                                                  <w:marBottom w:val="0"/>
                                                                                  <w:divBdr>
                                                                                    <w:top w:val="none" w:sz="0" w:space="0" w:color="auto"/>
                                                                                    <w:left w:val="none" w:sz="0" w:space="0" w:color="auto"/>
                                                                                    <w:bottom w:val="none" w:sz="0" w:space="0" w:color="auto"/>
                                                                                    <w:right w:val="none" w:sz="0" w:space="0" w:color="auto"/>
                                                                                  </w:divBdr>
                                                                                  <w:divsChild>
                                                                                    <w:div w:id="253174059">
                                                                                      <w:marLeft w:val="0"/>
                                                                                      <w:marRight w:val="0"/>
                                                                                      <w:marTop w:val="0"/>
                                                                                      <w:marBottom w:val="0"/>
                                                                                      <w:divBdr>
                                                                                        <w:top w:val="none" w:sz="0" w:space="0" w:color="auto"/>
                                                                                        <w:left w:val="none" w:sz="0" w:space="0" w:color="auto"/>
                                                                                        <w:bottom w:val="none" w:sz="0" w:space="0" w:color="auto"/>
                                                                                        <w:right w:val="none" w:sz="0" w:space="0" w:color="auto"/>
                                                                                      </w:divBdr>
                                                                                      <w:divsChild>
                                                                                        <w:div w:id="1873348766">
                                                                                          <w:marLeft w:val="0"/>
                                                                                          <w:marRight w:val="0"/>
                                                                                          <w:marTop w:val="0"/>
                                                                                          <w:marBottom w:val="0"/>
                                                                                          <w:divBdr>
                                                                                            <w:top w:val="none" w:sz="0" w:space="0" w:color="auto"/>
                                                                                            <w:left w:val="none" w:sz="0" w:space="0" w:color="auto"/>
                                                                                            <w:bottom w:val="none" w:sz="0" w:space="0" w:color="auto"/>
                                                                                            <w:right w:val="none" w:sz="0" w:space="0" w:color="auto"/>
                                                                                          </w:divBdr>
                                                                                          <w:divsChild>
                                                                                            <w:div w:id="222254769">
                                                                                              <w:marLeft w:val="0"/>
                                                                                              <w:marRight w:val="120"/>
                                                                                              <w:marTop w:val="0"/>
                                                                                              <w:marBottom w:val="150"/>
                                                                                              <w:divBdr>
                                                                                                <w:top w:val="single" w:sz="2" w:space="0" w:color="EFEFEF"/>
                                                                                                <w:left w:val="single" w:sz="6" w:space="0" w:color="EFEFEF"/>
                                                                                                <w:bottom w:val="single" w:sz="6" w:space="0" w:color="E2E2E2"/>
                                                                                                <w:right w:val="single" w:sz="6" w:space="0" w:color="EFEFEF"/>
                                                                                              </w:divBdr>
                                                                                              <w:divsChild>
                                                                                                <w:div w:id="823084928">
                                                                                                  <w:marLeft w:val="0"/>
                                                                                                  <w:marRight w:val="0"/>
                                                                                                  <w:marTop w:val="0"/>
                                                                                                  <w:marBottom w:val="0"/>
                                                                                                  <w:divBdr>
                                                                                                    <w:top w:val="none" w:sz="0" w:space="0" w:color="auto"/>
                                                                                                    <w:left w:val="none" w:sz="0" w:space="0" w:color="auto"/>
                                                                                                    <w:bottom w:val="none" w:sz="0" w:space="0" w:color="auto"/>
                                                                                                    <w:right w:val="none" w:sz="0" w:space="0" w:color="auto"/>
                                                                                                  </w:divBdr>
                                                                                                  <w:divsChild>
                                                                                                    <w:div w:id="1680425249">
                                                                                                      <w:marLeft w:val="0"/>
                                                                                                      <w:marRight w:val="0"/>
                                                                                                      <w:marTop w:val="0"/>
                                                                                                      <w:marBottom w:val="0"/>
                                                                                                      <w:divBdr>
                                                                                                        <w:top w:val="none" w:sz="0" w:space="0" w:color="auto"/>
                                                                                                        <w:left w:val="none" w:sz="0" w:space="0" w:color="auto"/>
                                                                                                        <w:bottom w:val="none" w:sz="0" w:space="0" w:color="auto"/>
                                                                                                        <w:right w:val="none" w:sz="0" w:space="0" w:color="auto"/>
                                                                                                      </w:divBdr>
                                                                                                      <w:divsChild>
                                                                                                        <w:div w:id="2109889555">
                                                                                                          <w:marLeft w:val="0"/>
                                                                                                          <w:marRight w:val="0"/>
                                                                                                          <w:marTop w:val="0"/>
                                                                                                          <w:marBottom w:val="0"/>
                                                                                                          <w:divBdr>
                                                                                                            <w:top w:val="none" w:sz="0" w:space="0" w:color="auto"/>
                                                                                                            <w:left w:val="none" w:sz="0" w:space="0" w:color="auto"/>
                                                                                                            <w:bottom w:val="none" w:sz="0" w:space="0" w:color="auto"/>
                                                                                                            <w:right w:val="none" w:sz="0" w:space="0" w:color="auto"/>
                                                                                                          </w:divBdr>
                                                                                                          <w:divsChild>
                                                                                                            <w:div w:id="1802845578">
                                                                                                              <w:marLeft w:val="0"/>
                                                                                                              <w:marRight w:val="0"/>
                                                                                                              <w:marTop w:val="0"/>
                                                                                                              <w:marBottom w:val="0"/>
                                                                                                              <w:divBdr>
                                                                                                                <w:top w:val="none" w:sz="0" w:space="0" w:color="auto"/>
                                                                                                                <w:left w:val="none" w:sz="0" w:space="0" w:color="auto"/>
                                                                                                                <w:bottom w:val="none" w:sz="0" w:space="0" w:color="auto"/>
                                                                                                                <w:right w:val="none" w:sz="0" w:space="0" w:color="auto"/>
                                                                                                              </w:divBdr>
                                                                                                              <w:divsChild>
                                                                                                                <w:div w:id="93526514">
                                                                                                                  <w:marLeft w:val="0"/>
                                                                                                                  <w:marRight w:val="0"/>
                                                                                                                  <w:marTop w:val="0"/>
                                                                                                                  <w:marBottom w:val="0"/>
                                                                                                                  <w:divBdr>
                                                                                                                    <w:top w:val="single" w:sz="2" w:space="4" w:color="D8D8D8"/>
                                                                                                                    <w:left w:val="single" w:sz="2" w:space="0" w:color="D8D8D8"/>
                                                                                                                    <w:bottom w:val="single" w:sz="2" w:space="4" w:color="D8D8D8"/>
                                                                                                                    <w:right w:val="single" w:sz="2" w:space="0" w:color="D8D8D8"/>
                                                                                                                  </w:divBdr>
                                                                                                                  <w:divsChild>
                                                                                                                    <w:div w:id="701974616">
                                                                                                                      <w:marLeft w:val="225"/>
                                                                                                                      <w:marRight w:val="225"/>
                                                                                                                      <w:marTop w:val="75"/>
                                                                                                                      <w:marBottom w:val="75"/>
                                                                                                                      <w:divBdr>
                                                                                                                        <w:top w:val="none" w:sz="0" w:space="0" w:color="auto"/>
                                                                                                                        <w:left w:val="none" w:sz="0" w:space="0" w:color="auto"/>
                                                                                                                        <w:bottom w:val="none" w:sz="0" w:space="0" w:color="auto"/>
                                                                                                                        <w:right w:val="none" w:sz="0" w:space="0" w:color="auto"/>
                                                                                                                      </w:divBdr>
                                                                                                                      <w:divsChild>
                                                                                                                        <w:div w:id="1111321488">
                                                                                                                          <w:marLeft w:val="0"/>
                                                                                                                          <w:marRight w:val="0"/>
                                                                                                                          <w:marTop w:val="0"/>
                                                                                                                          <w:marBottom w:val="0"/>
                                                                                                                          <w:divBdr>
                                                                                                                            <w:top w:val="single" w:sz="6" w:space="0" w:color="auto"/>
                                                                                                                            <w:left w:val="single" w:sz="6" w:space="0" w:color="auto"/>
                                                                                                                            <w:bottom w:val="single" w:sz="6" w:space="0" w:color="auto"/>
                                                                                                                            <w:right w:val="single" w:sz="6" w:space="0" w:color="auto"/>
                                                                                                                          </w:divBdr>
                                                                                                                          <w:divsChild>
                                                                                                                            <w:div w:id="10211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8116919">
      <w:bodyDiv w:val="1"/>
      <w:marLeft w:val="0"/>
      <w:marRight w:val="0"/>
      <w:marTop w:val="0"/>
      <w:marBottom w:val="0"/>
      <w:divBdr>
        <w:top w:val="none" w:sz="0" w:space="0" w:color="auto"/>
        <w:left w:val="none" w:sz="0" w:space="0" w:color="auto"/>
        <w:bottom w:val="none" w:sz="0" w:space="0" w:color="auto"/>
        <w:right w:val="none" w:sz="0" w:space="0" w:color="auto"/>
      </w:divBdr>
    </w:div>
    <w:div w:id="206714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eenivas.madagi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3185</Words>
  <Characters>18157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Sreenivasa Madagiri</vt:lpstr>
    </vt:vector>
  </TitlesOfParts>
  <Company>Company</Company>
  <LinksUpToDate>false</LinksUpToDate>
  <CharactersWithSpaces>21300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Sreenivasa Madagiri</dc:title>
  <dc:subject/>
  <dc:creator>Madagiri, Sreenivasa</dc:creator>
  <cp:keywords/>
  <cp:lastModifiedBy>Riyaz Khan Pathan</cp:lastModifiedBy>
  <cp:revision>2</cp:revision>
  <dcterms:created xsi:type="dcterms:W3CDTF">2025-04-11T16:21:00Z</dcterms:created>
  <dcterms:modified xsi:type="dcterms:W3CDTF">2025-04-11T16:21:00Z</dcterms:modified>
</cp:coreProperties>
</file>